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71C1514" w14:textId="77777777" w:rsidR="00AE021C" w:rsidRDefault="00AE021C" w:rsidP="00006A93">
      <w:pPr>
        <w:pStyle w:val="Sumrio1"/>
        <w:rPr>
          <w:rFonts w:cs="Arial"/>
          <w:szCs w:val="20"/>
          <w:u w:val="single"/>
        </w:rPr>
      </w:pPr>
    </w:p>
    <w:p w14:paraId="5B6154F0" w14:textId="77777777" w:rsidR="00AE021C" w:rsidRDefault="00AE021C">
      <w:pPr>
        <w:rPr>
          <w:rFonts w:cs="Arial"/>
          <w:sz w:val="22"/>
        </w:rPr>
      </w:pPr>
    </w:p>
    <w:p w14:paraId="40046FA0" w14:textId="77777777" w:rsidR="00AE021C" w:rsidRDefault="00AE021C">
      <w:pPr>
        <w:rPr>
          <w:rFonts w:cs="Arial"/>
          <w:sz w:val="22"/>
        </w:rPr>
      </w:pPr>
    </w:p>
    <w:p w14:paraId="4760986C" w14:textId="77777777" w:rsidR="00AE021C" w:rsidRDefault="00AE021C"/>
    <w:p w14:paraId="5FC43C80" w14:textId="77777777" w:rsidR="00AE021C" w:rsidRDefault="00AE021C"/>
    <w:p w14:paraId="45533C9A" w14:textId="77777777" w:rsidR="00AE021C" w:rsidRDefault="00AE021C"/>
    <w:p w14:paraId="35ACA619" w14:textId="77777777" w:rsidR="001E6811" w:rsidRDefault="00805010" w:rsidP="00805010">
      <w:pPr>
        <w:jc w:val="center"/>
        <w:rPr>
          <w:b/>
          <w:bCs/>
          <w:sz w:val="96"/>
        </w:rPr>
      </w:pPr>
      <w:r w:rsidRPr="00805010">
        <w:rPr>
          <w:b/>
          <w:bCs/>
          <w:sz w:val="96"/>
        </w:rPr>
        <w:t xml:space="preserve">CMA </w:t>
      </w:r>
    </w:p>
    <w:p w14:paraId="2548C2B4" w14:textId="27D51C55" w:rsidR="00805010" w:rsidRDefault="00805010" w:rsidP="00805010">
      <w:pPr>
        <w:jc w:val="center"/>
        <w:rPr>
          <w:b/>
          <w:bCs/>
          <w:sz w:val="96"/>
        </w:rPr>
      </w:pPr>
      <w:proofErr w:type="spellStart"/>
      <w:r w:rsidRPr="00805010">
        <w:rPr>
          <w:b/>
          <w:bCs/>
          <w:sz w:val="96"/>
        </w:rPr>
        <w:t>Streamer</w:t>
      </w:r>
      <w:proofErr w:type="spellEnd"/>
      <w:r w:rsidRPr="00805010">
        <w:rPr>
          <w:b/>
          <w:bCs/>
          <w:sz w:val="96"/>
        </w:rPr>
        <w:t xml:space="preserve"> </w:t>
      </w:r>
    </w:p>
    <w:p w14:paraId="7E6D031E" w14:textId="77777777" w:rsidR="00D7700C" w:rsidRDefault="00805010" w:rsidP="00805010">
      <w:pPr>
        <w:jc w:val="center"/>
        <w:rPr>
          <w:b/>
          <w:bCs/>
          <w:sz w:val="96"/>
        </w:rPr>
      </w:pPr>
      <w:r w:rsidRPr="00805010">
        <w:rPr>
          <w:b/>
          <w:bCs/>
          <w:sz w:val="96"/>
        </w:rPr>
        <w:t>Feed</w:t>
      </w:r>
      <w:r w:rsidR="00D7700C">
        <w:rPr>
          <w:b/>
          <w:bCs/>
          <w:sz w:val="96"/>
        </w:rPr>
        <w:t xml:space="preserve"> </w:t>
      </w:r>
    </w:p>
    <w:p w14:paraId="2964C3AF" w14:textId="245F7DE2" w:rsidR="00AE1259" w:rsidRDefault="00D7700C" w:rsidP="00805010">
      <w:pPr>
        <w:jc w:val="center"/>
        <w:rPr>
          <w:b/>
          <w:bCs/>
          <w:sz w:val="96"/>
        </w:rPr>
      </w:pPr>
      <w:r>
        <w:rPr>
          <w:b/>
          <w:bCs/>
          <w:sz w:val="96"/>
        </w:rPr>
        <w:t>API</w:t>
      </w:r>
      <w:r w:rsidR="00805010" w:rsidRPr="00805010">
        <w:rPr>
          <w:b/>
          <w:bCs/>
          <w:sz w:val="96"/>
        </w:rPr>
        <w:t xml:space="preserve"> </w:t>
      </w:r>
    </w:p>
    <w:p w14:paraId="4AA3D92D" w14:textId="77777777" w:rsidR="008D2E15" w:rsidRDefault="008D2E15" w:rsidP="00805010">
      <w:pPr>
        <w:jc w:val="center"/>
        <w:rPr>
          <w:b/>
          <w:bCs/>
          <w:color w:val="0070C0"/>
          <w:sz w:val="56"/>
          <w:szCs w:val="56"/>
        </w:rPr>
      </w:pPr>
    </w:p>
    <w:p w14:paraId="50B9B1D6" w14:textId="77777777" w:rsidR="008D2E15" w:rsidRDefault="008D2E15" w:rsidP="00805010">
      <w:pPr>
        <w:jc w:val="center"/>
        <w:rPr>
          <w:b/>
          <w:bCs/>
          <w:color w:val="0070C0"/>
          <w:sz w:val="56"/>
          <w:szCs w:val="56"/>
        </w:rPr>
      </w:pPr>
    </w:p>
    <w:p w14:paraId="7362364C" w14:textId="01A3CA9C" w:rsidR="00AE021C" w:rsidRPr="001E6811" w:rsidRDefault="00D7700C" w:rsidP="00805010">
      <w:pPr>
        <w:jc w:val="center"/>
        <w:rPr>
          <w:b/>
          <w:bCs/>
          <w:color w:val="0070C0"/>
          <w:sz w:val="56"/>
          <w:szCs w:val="56"/>
        </w:rPr>
      </w:pPr>
      <w:r>
        <w:rPr>
          <w:b/>
          <w:bCs/>
          <w:color w:val="0070C0"/>
          <w:sz w:val="56"/>
          <w:szCs w:val="56"/>
        </w:rPr>
        <w:t>DLL</w:t>
      </w:r>
      <w:r w:rsidR="00AE1259" w:rsidRPr="001E6811">
        <w:rPr>
          <w:b/>
          <w:bCs/>
          <w:color w:val="0070C0"/>
          <w:sz w:val="56"/>
          <w:szCs w:val="56"/>
        </w:rPr>
        <w:t xml:space="preserve"> / REST</w:t>
      </w:r>
    </w:p>
    <w:p w14:paraId="19CA09AF" w14:textId="77777777" w:rsidR="00805010" w:rsidRDefault="00805010" w:rsidP="00805010">
      <w:pPr>
        <w:jc w:val="center"/>
        <w:rPr>
          <w:b/>
          <w:bCs/>
          <w:sz w:val="72"/>
        </w:rPr>
      </w:pPr>
    </w:p>
    <w:p w14:paraId="76E22CA7" w14:textId="77777777" w:rsidR="00AE021C" w:rsidRDefault="00AE021C">
      <w:pPr>
        <w:rPr>
          <w:rFonts w:cs="Arial"/>
          <w:sz w:val="22"/>
        </w:rPr>
      </w:pPr>
    </w:p>
    <w:p w14:paraId="5DD7F7B4" w14:textId="77777777" w:rsidR="00AE021C" w:rsidRDefault="00AE021C">
      <w:pPr>
        <w:rPr>
          <w:rFonts w:cs="Arial"/>
          <w:sz w:val="22"/>
        </w:rPr>
      </w:pPr>
    </w:p>
    <w:p w14:paraId="4146AA1A" w14:textId="77777777" w:rsidR="00AE021C" w:rsidRDefault="00AE021C">
      <w:pPr>
        <w:rPr>
          <w:rFonts w:cs="Arial"/>
          <w:sz w:val="22"/>
        </w:rPr>
      </w:pPr>
    </w:p>
    <w:p w14:paraId="4EF88EFF" w14:textId="77777777" w:rsidR="00AE021C" w:rsidRDefault="00AE021C">
      <w:pPr>
        <w:jc w:val="center"/>
        <w:rPr>
          <w:rFonts w:cs="Arial"/>
          <w:b/>
          <w:bCs/>
          <w:sz w:val="48"/>
          <w:szCs w:val="36"/>
        </w:rPr>
      </w:pPr>
      <w:r>
        <w:rPr>
          <w:rFonts w:cs="Arial"/>
          <w:b/>
          <w:bCs/>
          <w:sz w:val="48"/>
          <w:szCs w:val="36"/>
        </w:rPr>
        <w:t xml:space="preserve">Manual </w:t>
      </w:r>
    </w:p>
    <w:p w14:paraId="3092A787" w14:textId="77777777" w:rsidR="00AE021C" w:rsidRDefault="00AE021C">
      <w:pPr>
        <w:jc w:val="center"/>
        <w:rPr>
          <w:rFonts w:cs="Arial"/>
          <w:b/>
          <w:bCs/>
          <w:sz w:val="48"/>
          <w:szCs w:val="36"/>
        </w:rPr>
      </w:pPr>
      <w:r>
        <w:rPr>
          <w:rFonts w:cs="Arial"/>
          <w:b/>
          <w:bCs/>
          <w:sz w:val="48"/>
          <w:szCs w:val="36"/>
        </w:rPr>
        <w:t xml:space="preserve">de </w:t>
      </w:r>
    </w:p>
    <w:p w14:paraId="0531A62F" w14:textId="77777777" w:rsidR="00AE021C" w:rsidRDefault="00805010">
      <w:pPr>
        <w:jc w:val="center"/>
        <w:rPr>
          <w:rFonts w:cs="Arial"/>
          <w:b/>
          <w:bCs/>
          <w:sz w:val="48"/>
          <w:szCs w:val="36"/>
        </w:rPr>
      </w:pPr>
      <w:r>
        <w:rPr>
          <w:rFonts w:cs="Arial"/>
          <w:b/>
          <w:bCs/>
          <w:sz w:val="48"/>
          <w:szCs w:val="36"/>
        </w:rPr>
        <w:t>Utilização</w:t>
      </w:r>
    </w:p>
    <w:p w14:paraId="1DE554B8" w14:textId="77777777" w:rsidR="00AE021C" w:rsidRDefault="00AE021C">
      <w:pPr>
        <w:rPr>
          <w:b/>
          <w:bCs/>
          <w:sz w:val="28"/>
        </w:rPr>
      </w:pPr>
    </w:p>
    <w:p w14:paraId="35874887" w14:textId="77777777" w:rsidR="00325B41" w:rsidRPr="00325B41" w:rsidRDefault="00325B41" w:rsidP="00325B41"/>
    <w:p w14:paraId="21F62B47" w14:textId="77777777" w:rsidR="00325B41" w:rsidRPr="00325B41" w:rsidRDefault="00325B41" w:rsidP="00325B41"/>
    <w:p w14:paraId="7BE6FA29" w14:textId="77777777" w:rsidR="00325B41" w:rsidRPr="00325B41" w:rsidRDefault="00325B41" w:rsidP="00325B41"/>
    <w:p w14:paraId="67180003" w14:textId="77777777" w:rsidR="00325B41" w:rsidRDefault="00325B41"/>
    <w:p w14:paraId="1EC55C84" w14:textId="77777777" w:rsidR="00325B41" w:rsidRDefault="00325B41" w:rsidP="00325B41">
      <w:pPr>
        <w:tabs>
          <w:tab w:val="left" w:pos="2680"/>
        </w:tabs>
      </w:pPr>
      <w:r>
        <w:tab/>
      </w:r>
    </w:p>
    <w:p w14:paraId="147AFD3C" w14:textId="77777777" w:rsidR="00AE021C" w:rsidRDefault="00AE021C">
      <w:pPr>
        <w:rPr>
          <w:b/>
          <w:bCs/>
          <w:sz w:val="28"/>
        </w:rPr>
      </w:pPr>
      <w:r w:rsidRPr="00325B41">
        <w:br w:type="page"/>
      </w:r>
      <w:r>
        <w:rPr>
          <w:b/>
          <w:bCs/>
          <w:sz w:val="28"/>
        </w:rPr>
        <w:lastRenderedPageBreak/>
        <w:t>Histórico das Revisões</w:t>
      </w:r>
    </w:p>
    <w:p w14:paraId="4D51B300" w14:textId="77777777" w:rsidR="00AE021C" w:rsidRDefault="00AE021C">
      <w:pPr>
        <w:jc w:val="center"/>
        <w:rPr>
          <w:rFonts w:cs="Arial"/>
          <w:b/>
          <w:bCs/>
          <w:sz w:val="28"/>
          <w:szCs w:val="28"/>
        </w:rPr>
      </w:pPr>
    </w:p>
    <w:tbl>
      <w:tblPr>
        <w:tblW w:w="0" w:type="auto"/>
        <w:tblInd w:w="126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81"/>
        <w:gridCol w:w="956"/>
        <w:gridCol w:w="1518"/>
        <w:gridCol w:w="6945"/>
      </w:tblGrid>
      <w:tr w:rsidR="00AE021C" w14:paraId="54996EEF" w14:textId="77777777">
        <w:trPr>
          <w:tblHeader/>
        </w:trPr>
        <w:tc>
          <w:tcPr>
            <w:tcW w:w="78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14:paraId="524CD66C" w14:textId="77777777" w:rsidR="00AE021C" w:rsidRDefault="00AE021C">
            <w:pPr>
              <w:pStyle w:val="Ttulodatabela"/>
              <w:snapToGrid w:val="0"/>
              <w:rPr>
                <w:i w:val="0"/>
                <w:iCs w:val="0"/>
                <w:sz w:val="20"/>
              </w:rPr>
            </w:pPr>
            <w:r>
              <w:rPr>
                <w:i w:val="0"/>
                <w:iCs w:val="0"/>
                <w:sz w:val="20"/>
              </w:rPr>
              <w:t>Versão</w:t>
            </w:r>
          </w:p>
        </w:tc>
        <w:tc>
          <w:tcPr>
            <w:tcW w:w="95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14:paraId="68CADBC0" w14:textId="77777777" w:rsidR="00AE021C" w:rsidRDefault="00AE021C">
            <w:pPr>
              <w:pStyle w:val="Ttulodatabela"/>
              <w:snapToGrid w:val="0"/>
              <w:rPr>
                <w:i w:val="0"/>
                <w:iCs w:val="0"/>
                <w:sz w:val="20"/>
              </w:rPr>
            </w:pPr>
            <w:r>
              <w:rPr>
                <w:i w:val="0"/>
                <w:iCs w:val="0"/>
                <w:sz w:val="20"/>
              </w:rPr>
              <w:t>Data</w:t>
            </w:r>
          </w:p>
        </w:tc>
        <w:tc>
          <w:tcPr>
            <w:tcW w:w="151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14:paraId="495D51E1" w14:textId="77777777" w:rsidR="00AE021C" w:rsidRDefault="00AE021C">
            <w:pPr>
              <w:pStyle w:val="Ttulodatabela"/>
              <w:snapToGrid w:val="0"/>
              <w:rPr>
                <w:i w:val="0"/>
                <w:iCs w:val="0"/>
                <w:sz w:val="20"/>
              </w:rPr>
            </w:pPr>
            <w:r>
              <w:rPr>
                <w:i w:val="0"/>
                <w:iCs w:val="0"/>
                <w:sz w:val="20"/>
              </w:rPr>
              <w:t>Autor</w:t>
            </w:r>
          </w:p>
        </w:tc>
        <w:tc>
          <w:tcPr>
            <w:tcW w:w="694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14:paraId="1C1B0B9E" w14:textId="77777777" w:rsidR="00AE021C" w:rsidRDefault="00AE021C">
            <w:pPr>
              <w:pStyle w:val="Ttulodatabela"/>
              <w:snapToGrid w:val="0"/>
              <w:rPr>
                <w:i w:val="0"/>
                <w:iCs w:val="0"/>
                <w:sz w:val="20"/>
              </w:rPr>
            </w:pPr>
            <w:r>
              <w:rPr>
                <w:i w:val="0"/>
                <w:iCs w:val="0"/>
                <w:sz w:val="20"/>
              </w:rPr>
              <w:t>Descrição</w:t>
            </w:r>
          </w:p>
        </w:tc>
      </w:tr>
      <w:tr w:rsidR="00585C41" w14:paraId="5AC31399" w14:textId="77777777" w:rsidTr="00F7790D">
        <w:tc>
          <w:tcPr>
            <w:tcW w:w="781" w:type="dxa"/>
            <w:tcBorders>
              <w:left w:val="single" w:sz="1" w:space="0" w:color="000000"/>
            </w:tcBorders>
          </w:tcPr>
          <w:p w14:paraId="74D7DCD9" w14:textId="43CBDC49" w:rsidR="00585C41" w:rsidRDefault="00585C41" w:rsidP="0037143D">
            <w:pPr>
              <w:pStyle w:val="Contedodatabela"/>
              <w:snapToGrid w:val="0"/>
              <w:jc w:val="center"/>
              <w:rPr>
                <w:rFonts w:cs="Arial"/>
                <w:sz w:val="16"/>
              </w:rPr>
            </w:pPr>
            <w:bookmarkStart w:id="0" w:name="_Hlk466299283"/>
            <w:r>
              <w:rPr>
                <w:rFonts w:cs="Arial"/>
                <w:sz w:val="16"/>
              </w:rPr>
              <w:t>V</w:t>
            </w:r>
            <w:r w:rsidR="00FA68CB">
              <w:rPr>
                <w:rFonts w:cs="Arial"/>
                <w:sz w:val="16"/>
              </w:rPr>
              <w:t>2</w:t>
            </w:r>
            <w:r>
              <w:rPr>
                <w:rFonts w:cs="Arial"/>
                <w:sz w:val="16"/>
              </w:rPr>
              <w:t>.</w:t>
            </w:r>
            <w:r w:rsidR="00FA68CB">
              <w:rPr>
                <w:rFonts w:cs="Arial"/>
                <w:sz w:val="16"/>
              </w:rPr>
              <w:t>00</w:t>
            </w:r>
          </w:p>
        </w:tc>
        <w:tc>
          <w:tcPr>
            <w:tcW w:w="956" w:type="dxa"/>
            <w:tcBorders>
              <w:left w:val="single" w:sz="1" w:space="0" w:color="000000"/>
            </w:tcBorders>
          </w:tcPr>
          <w:p w14:paraId="18405D55" w14:textId="6439393F" w:rsidR="00585C41" w:rsidRDefault="00FA68CB" w:rsidP="0037143D">
            <w:pPr>
              <w:pStyle w:val="Contedodatabela"/>
              <w:snapToGrid w:val="0"/>
              <w:jc w:val="center"/>
              <w:rPr>
                <w:rFonts w:cs="Arial"/>
                <w:sz w:val="16"/>
              </w:rPr>
            </w:pPr>
            <w:r>
              <w:rPr>
                <w:rFonts w:cs="Arial"/>
                <w:sz w:val="16"/>
              </w:rPr>
              <w:t>19</w:t>
            </w:r>
            <w:r w:rsidR="00585C41">
              <w:rPr>
                <w:rFonts w:cs="Arial"/>
                <w:sz w:val="16"/>
              </w:rPr>
              <w:t>/0</w:t>
            </w:r>
            <w:r>
              <w:rPr>
                <w:rFonts w:cs="Arial"/>
                <w:sz w:val="16"/>
              </w:rPr>
              <w:t>4</w:t>
            </w:r>
            <w:r w:rsidR="00585C41">
              <w:rPr>
                <w:rFonts w:cs="Arial"/>
                <w:sz w:val="16"/>
              </w:rPr>
              <w:t>/20</w:t>
            </w:r>
            <w:r>
              <w:rPr>
                <w:rFonts w:cs="Arial"/>
                <w:sz w:val="16"/>
              </w:rPr>
              <w:t>21</w:t>
            </w:r>
          </w:p>
        </w:tc>
        <w:tc>
          <w:tcPr>
            <w:tcW w:w="1518" w:type="dxa"/>
            <w:tcBorders>
              <w:left w:val="single" w:sz="1" w:space="0" w:color="000000"/>
            </w:tcBorders>
          </w:tcPr>
          <w:p w14:paraId="784939F3" w14:textId="77777777" w:rsidR="00585C41" w:rsidRDefault="00585C41" w:rsidP="0037143D">
            <w:pPr>
              <w:pStyle w:val="Contedodatabela"/>
              <w:snapToGrid w:val="0"/>
              <w:rPr>
                <w:rFonts w:cs="Arial"/>
                <w:sz w:val="16"/>
              </w:rPr>
            </w:pPr>
            <w:r>
              <w:rPr>
                <w:rFonts w:cs="Arial"/>
                <w:sz w:val="16"/>
              </w:rPr>
              <w:t>Celso Zanin</w:t>
            </w:r>
          </w:p>
        </w:tc>
        <w:tc>
          <w:tcPr>
            <w:tcW w:w="6945" w:type="dxa"/>
            <w:tcBorders>
              <w:left w:val="single" w:sz="1" w:space="0" w:color="000000"/>
              <w:right w:val="single" w:sz="1" w:space="0" w:color="000000"/>
            </w:tcBorders>
          </w:tcPr>
          <w:p w14:paraId="2C4128B3" w14:textId="6DF1902E" w:rsidR="00585C41" w:rsidRDefault="00FA68CB" w:rsidP="0037143D">
            <w:pPr>
              <w:pStyle w:val="Contedodatabela"/>
              <w:snapToGrid w:val="0"/>
              <w:rPr>
                <w:rFonts w:cs="Arial"/>
                <w:sz w:val="16"/>
              </w:rPr>
            </w:pPr>
            <w:r>
              <w:rPr>
                <w:rFonts w:cs="Arial"/>
                <w:sz w:val="16"/>
              </w:rPr>
              <w:t xml:space="preserve">Versão 2.0 do CMA </w:t>
            </w:r>
            <w:proofErr w:type="spellStart"/>
            <w:r>
              <w:rPr>
                <w:rFonts w:cs="Arial"/>
                <w:sz w:val="16"/>
              </w:rPr>
              <w:t>Streamer</w:t>
            </w:r>
            <w:proofErr w:type="spellEnd"/>
            <w:r>
              <w:rPr>
                <w:rFonts w:cs="Arial"/>
                <w:sz w:val="16"/>
              </w:rPr>
              <w:t xml:space="preserve"> Feed</w:t>
            </w:r>
            <w:r w:rsidR="001E6811">
              <w:rPr>
                <w:rFonts w:cs="Arial"/>
                <w:sz w:val="16"/>
              </w:rPr>
              <w:t xml:space="preserve"> API e REST.</w:t>
            </w:r>
          </w:p>
        </w:tc>
      </w:tr>
      <w:tr w:rsidR="00F7790D" w14:paraId="0CD3A0B9" w14:textId="77777777" w:rsidTr="008F7781">
        <w:tc>
          <w:tcPr>
            <w:tcW w:w="781" w:type="dxa"/>
            <w:tcBorders>
              <w:left w:val="single" w:sz="1" w:space="0" w:color="000000"/>
            </w:tcBorders>
          </w:tcPr>
          <w:p w14:paraId="4457116E" w14:textId="1A80C6E9" w:rsidR="00F7790D" w:rsidRDefault="00F7790D" w:rsidP="0037143D">
            <w:pPr>
              <w:pStyle w:val="Contedodatabela"/>
              <w:snapToGrid w:val="0"/>
              <w:jc w:val="center"/>
              <w:rPr>
                <w:rFonts w:cs="Arial"/>
                <w:sz w:val="16"/>
              </w:rPr>
            </w:pPr>
            <w:r>
              <w:rPr>
                <w:rFonts w:cs="Arial"/>
                <w:sz w:val="16"/>
              </w:rPr>
              <w:t>V2.01</w:t>
            </w:r>
          </w:p>
        </w:tc>
        <w:tc>
          <w:tcPr>
            <w:tcW w:w="956" w:type="dxa"/>
            <w:tcBorders>
              <w:left w:val="single" w:sz="1" w:space="0" w:color="000000"/>
            </w:tcBorders>
          </w:tcPr>
          <w:p w14:paraId="5B44942F" w14:textId="5B101E29" w:rsidR="00F7790D" w:rsidRDefault="00F7790D" w:rsidP="0037143D">
            <w:pPr>
              <w:pStyle w:val="Contedodatabela"/>
              <w:snapToGrid w:val="0"/>
              <w:jc w:val="center"/>
              <w:rPr>
                <w:rFonts w:cs="Arial"/>
                <w:sz w:val="16"/>
              </w:rPr>
            </w:pPr>
            <w:r>
              <w:rPr>
                <w:rFonts w:cs="Arial"/>
                <w:sz w:val="16"/>
              </w:rPr>
              <w:t>0</w:t>
            </w:r>
            <w:r w:rsidR="00DB4A90">
              <w:rPr>
                <w:rFonts w:cs="Arial"/>
                <w:sz w:val="16"/>
              </w:rPr>
              <w:t>6</w:t>
            </w:r>
            <w:r>
              <w:rPr>
                <w:rFonts w:cs="Arial"/>
                <w:sz w:val="16"/>
              </w:rPr>
              <w:t>/05/2021</w:t>
            </w:r>
          </w:p>
        </w:tc>
        <w:tc>
          <w:tcPr>
            <w:tcW w:w="1518" w:type="dxa"/>
            <w:tcBorders>
              <w:left w:val="single" w:sz="1" w:space="0" w:color="000000"/>
            </w:tcBorders>
          </w:tcPr>
          <w:p w14:paraId="70F5A623" w14:textId="65C8CCD5" w:rsidR="00F7790D" w:rsidRDefault="00F7790D" w:rsidP="0037143D">
            <w:pPr>
              <w:pStyle w:val="Contedodatabela"/>
              <w:snapToGrid w:val="0"/>
              <w:rPr>
                <w:rFonts w:cs="Arial"/>
                <w:sz w:val="16"/>
              </w:rPr>
            </w:pPr>
            <w:r>
              <w:rPr>
                <w:rFonts w:cs="Arial"/>
                <w:sz w:val="16"/>
              </w:rPr>
              <w:t>Celso Zanin</w:t>
            </w:r>
          </w:p>
        </w:tc>
        <w:tc>
          <w:tcPr>
            <w:tcW w:w="6945" w:type="dxa"/>
            <w:tcBorders>
              <w:left w:val="single" w:sz="1" w:space="0" w:color="000000"/>
              <w:right w:val="single" w:sz="1" w:space="0" w:color="000000"/>
            </w:tcBorders>
          </w:tcPr>
          <w:p w14:paraId="1AF38F78" w14:textId="5FB32B88" w:rsidR="00F7790D" w:rsidRDefault="00F7790D" w:rsidP="0037143D">
            <w:pPr>
              <w:pStyle w:val="Contedodatabela"/>
              <w:snapToGrid w:val="0"/>
              <w:rPr>
                <w:rFonts w:cs="Arial"/>
                <w:sz w:val="16"/>
              </w:rPr>
            </w:pPr>
            <w:r>
              <w:rPr>
                <w:rFonts w:cs="Arial"/>
                <w:sz w:val="16"/>
              </w:rPr>
              <w:t>Ajustes diversos.</w:t>
            </w:r>
          </w:p>
        </w:tc>
      </w:tr>
      <w:tr w:rsidR="008F7781" w14:paraId="1108B57D" w14:textId="77777777" w:rsidTr="00274F4A">
        <w:tc>
          <w:tcPr>
            <w:tcW w:w="781" w:type="dxa"/>
            <w:tcBorders>
              <w:left w:val="single" w:sz="1" w:space="0" w:color="000000"/>
            </w:tcBorders>
          </w:tcPr>
          <w:p w14:paraId="2ADF13B6" w14:textId="2BE8C884" w:rsidR="008F7781" w:rsidRDefault="008F7781" w:rsidP="0037143D">
            <w:pPr>
              <w:pStyle w:val="Contedodatabela"/>
              <w:snapToGrid w:val="0"/>
              <w:jc w:val="center"/>
              <w:rPr>
                <w:rFonts w:cs="Arial"/>
                <w:sz w:val="16"/>
              </w:rPr>
            </w:pPr>
            <w:r>
              <w:rPr>
                <w:rFonts w:cs="Arial"/>
                <w:sz w:val="16"/>
              </w:rPr>
              <w:t>V2.02</w:t>
            </w:r>
          </w:p>
        </w:tc>
        <w:tc>
          <w:tcPr>
            <w:tcW w:w="956" w:type="dxa"/>
            <w:tcBorders>
              <w:left w:val="single" w:sz="1" w:space="0" w:color="000000"/>
            </w:tcBorders>
          </w:tcPr>
          <w:p w14:paraId="4B03FABE" w14:textId="214F6376" w:rsidR="008F7781" w:rsidRDefault="008C18E1" w:rsidP="0037143D">
            <w:pPr>
              <w:pStyle w:val="Contedodatabela"/>
              <w:snapToGrid w:val="0"/>
              <w:jc w:val="center"/>
              <w:rPr>
                <w:rFonts w:cs="Arial"/>
                <w:sz w:val="16"/>
              </w:rPr>
            </w:pPr>
            <w:r>
              <w:rPr>
                <w:rFonts w:cs="Arial"/>
                <w:sz w:val="16"/>
              </w:rPr>
              <w:t>05</w:t>
            </w:r>
            <w:r w:rsidR="008F7781">
              <w:rPr>
                <w:rFonts w:cs="Arial"/>
                <w:sz w:val="16"/>
              </w:rPr>
              <w:t>/0</w:t>
            </w:r>
            <w:r>
              <w:rPr>
                <w:rFonts w:cs="Arial"/>
                <w:sz w:val="16"/>
              </w:rPr>
              <w:t>7</w:t>
            </w:r>
            <w:r w:rsidR="008F7781">
              <w:rPr>
                <w:rFonts w:cs="Arial"/>
                <w:sz w:val="16"/>
              </w:rPr>
              <w:t>/2021</w:t>
            </w:r>
          </w:p>
        </w:tc>
        <w:tc>
          <w:tcPr>
            <w:tcW w:w="1518" w:type="dxa"/>
            <w:tcBorders>
              <w:left w:val="single" w:sz="1" w:space="0" w:color="000000"/>
            </w:tcBorders>
          </w:tcPr>
          <w:p w14:paraId="72B72BC1" w14:textId="19FDCD18" w:rsidR="008F7781" w:rsidRDefault="008F7781" w:rsidP="0037143D">
            <w:pPr>
              <w:pStyle w:val="Contedodatabela"/>
              <w:snapToGrid w:val="0"/>
              <w:rPr>
                <w:rFonts w:cs="Arial"/>
                <w:sz w:val="16"/>
              </w:rPr>
            </w:pPr>
            <w:r>
              <w:rPr>
                <w:rFonts w:cs="Arial"/>
                <w:sz w:val="16"/>
              </w:rPr>
              <w:t>Celso Zanin</w:t>
            </w:r>
          </w:p>
        </w:tc>
        <w:tc>
          <w:tcPr>
            <w:tcW w:w="6945" w:type="dxa"/>
            <w:tcBorders>
              <w:left w:val="single" w:sz="1" w:space="0" w:color="000000"/>
              <w:right w:val="single" w:sz="1" w:space="0" w:color="000000"/>
            </w:tcBorders>
          </w:tcPr>
          <w:p w14:paraId="7816780E" w14:textId="55F2A8B2" w:rsidR="008F7781" w:rsidRDefault="00B91EAD" w:rsidP="0037143D">
            <w:pPr>
              <w:pStyle w:val="Contedodatabela"/>
              <w:snapToGrid w:val="0"/>
              <w:rPr>
                <w:rFonts w:cs="Arial"/>
                <w:sz w:val="16"/>
              </w:rPr>
            </w:pPr>
            <w:r>
              <w:rPr>
                <w:rFonts w:cs="Arial"/>
                <w:sz w:val="16"/>
              </w:rPr>
              <w:t>Adicionados informações</w:t>
            </w:r>
            <w:r w:rsidR="00D91FC2">
              <w:rPr>
                <w:rFonts w:cs="Arial"/>
                <w:sz w:val="16"/>
              </w:rPr>
              <w:t xml:space="preserve"> de compatibilidade .N</w:t>
            </w:r>
            <w:r w:rsidR="00FB56B7">
              <w:rPr>
                <w:rFonts w:cs="Arial"/>
                <w:sz w:val="16"/>
              </w:rPr>
              <w:t>ET</w:t>
            </w:r>
            <w:r w:rsidR="00D91FC2">
              <w:rPr>
                <w:rFonts w:cs="Arial"/>
                <w:sz w:val="16"/>
              </w:rPr>
              <w:t xml:space="preserve"> Core 2.</w:t>
            </w:r>
            <w:r w:rsidR="002A57D8">
              <w:rPr>
                <w:rFonts w:cs="Arial"/>
                <w:sz w:val="16"/>
              </w:rPr>
              <w:t>0</w:t>
            </w:r>
            <w:r w:rsidR="00D91FC2">
              <w:rPr>
                <w:rFonts w:cs="Arial"/>
                <w:sz w:val="16"/>
              </w:rPr>
              <w:t>+ e .N</w:t>
            </w:r>
            <w:r w:rsidR="00FB56B7">
              <w:rPr>
                <w:rFonts w:cs="Arial"/>
                <w:sz w:val="16"/>
              </w:rPr>
              <w:t>ET</w:t>
            </w:r>
            <w:r w:rsidR="00D91FC2">
              <w:rPr>
                <w:rFonts w:cs="Arial"/>
                <w:sz w:val="16"/>
              </w:rPr>
              <w:t xml:space="preserve"> 4.</w:t>
            </w:r>
            <w:r w:rsidR="002A57D8">
              <w:rPr>
                <w:rFonts w:cs="Arial"/>
                <w:sz w:val="16"/>
              </w:rPr>
              <w:t>6.1</w:t>
            </w:r>
            <w:r w:rsidR="00D91FC2">
              <w:rPr>
                <w:rFonts w:cs="Arial"/>
                <w:sz w:val="16"/>
              </w:rPr>
              <w:t>+.</w:t>
            </w:r>
          </w:p>
        </w:tc>
      </w:tr>
      <w:tr w:rsidR="00274F4A" w14:paraId="5E69CAEF" w14:textId="77777777">
        <w:tc>
          <w:tcPr>
            <w:tcW w:w="781" w:type="dxa"/>
            <w:tcBorders>
              <w:left w:val="single" w:sz="1" w:space="0" w:color="000000"/>
              <w:bottom w:val="single" w:sz="1" w:space="0" w:color="000000"/>
            </w:tcBorders>
          </w:tcPr>
          <w:p w14:paraId="27760110" w14:textId="0FCA4550" w:rsidR="00274F4A" w:rsidRDefault="00274F4A" w:rsidP="0037143D">
            <w:pPr>
              <w:pStyle w:val="Contedodatabela"/>
              <w:snapToGrid w:val="0"/>
              <w:jc w:val="center"/>
              <w:rPr>
                <w:rFonts w:cs="Arial"/>
                <w:sz w:val="16"/>
              </w:rPr>
            </w:pPr>
            <w:r>
              <w:rPr>
                <w:rFonts w:cs="Arial"/>
                <w:sz w:val="16"/>
              </w:rPr>
              <w:t>V2.03</w:t>
            </w:r>
          </w:p>
        </w:tc>
        <w:tc>
          <w:tcPr>
            <w:tcW w:w="956" w:type="dxa"/>
            <w:tcBorders>
              <w:left w:val="single" w:sz="1" w:space="0" w:color="000000"/>
              <w:bottom w:val="single" w:sz="1" w:space="0" w:color="000000"/>
            </w:tcBorders>
          </w:tcPr>
          <w:p w14:paraId="751393CF" w14:textId="038917D8" w:rsidR="00274F4A" w:rsidRDefault="004D6058" w:rsidP="0037143D">
            <w:pPr>
              <w:pStyle w:val="Contedodatabela"/>
              <w:snapToGrid w:val="0"/>
              <w:jc w:val="center"/>
              <w:rPr>
                <w:rFonts w:cs="Arial"/>
                <w:sz w:val="16"/>
              </w:rPr>
            </w:pPr>
            <w:r>
              <w:rPr>
                <w:rFonts w:cs="Arial"/>
                <w:sz w:val="16"/>
              </w:rPr>
              <w:t>0</w:t>
            </w:r>
            <w:r w:rsidR="00257A37">
              <w:rPr>
                <w:rFonts w:cs="Arial"/>
                <w:sz w:val="16"/>
              </w:rPr>
              <w:t>8</w:t>
            </w:r>
            <w:r w:rsidR="00274F4A">
              <w:rPr>
                <w:rFonts w:cs="Arial"/>
                <w:sz w:val="16"/>
              </w:rPr>
              <w:t>/0</w:t>
            </w:r>
            <w:r>
              <w:rPr>
                <w:rFonts w:cs="Arial"/>
                <w:sz w:val="16"/>
              </w:rPr>
              <w:t>4</w:t>
            </w:r>
            <w:r w:rsidR="00274F4A">
              <w:rPr>
                <w:rFonts w:cs="Arial"/>
                <w:sz w:val="16"/>
              </w:rPr>
              <w:t>/2022</w:t>
            </w:r>
          </w:p>
        </w:tc>
        <w:tc>
          <w:tcPr>
            <w:tcW w:w="1518" w:type="dxa"/>
            <w:tcBorders>
              <w:left w:val="single" w:sz="1" w:space="0" w:color="000000"/>
              <w:bottom w:val="single" w:sz="1" w:space="0" w:color="000000"/>
            </w:tcBorders>
          </w:tcPr>
          <w:p w14:paraId="0B1A539B" w14:textId="50AC905E" w:rsidR="00274F4A" w:rsidRDefault="00274F4A" w:rsidP="0037143D">
            <w:pPr>
              <w:pStyle w:val="Contedodatabela"/>
              <w:snapToGrid w:val="0"/>
              <w:rPr>
                <w:rFonts w:cs="Arial"/>
                <w:sz w:val="16"/>
              </w:rPr>
            </w:pPr>
            <w:r>
              <w:rPr>
                <w:rFonts w:cs="Arial"/>
                <w:sz w:val="16"/>
              </w:rPr>
              <w:t>Celso Zanin</w:t>
            </w:r>
          </w:p>
        </w:tc>
        <w:tc>
          <w:tcPr>
            <w:tcW w:w="694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C0607E6" w14:textId="1155C8F8" w:rsidR="00274F4A" w:rsidRDefault="004F4819" w:rsidP="0037143D">
            <w:pPr>
              <w:pStyle w:val="Contedodatabela"/>
              <w:snapToGrid w:val="0"/>
              <w:rPr>
                <w:rFonts w:cs="Arial"/>
                <w:sz w:val="16"/>
              </w:rPr>
            </w:pPr>
            <w:r>
              <w:rPr>
                <w:rFonts w:cs="Arial"/>
                <w:sz w:val="16"/>
              </w:rPr>
              <w:t xml:space="preserve">Novas funcionalidades </w:t>
            </w:r>
            <w:proofErr w:type="spellStart"/>
            <w:r>
              <w:rPr>
                <w:rFonts w:cs="Arial"/>
                <w:sz w:val="16"/>
              </w:rPr>
              <w:t>LoadTest</w:t>
            </w:r>
            <w:proofErr w:type="spellEnd"/>
            <w:r>
              <w:rPr>
                <w:rFonts w:cs="Arial"/>
                <w:sz w:val="16"/>
              </w:rPr>
              <w:t xml:space="preserve"> e </w:t>
            </w:r>
            <w:proofErr w:type="spellStart"/>
            <w:r>
              <w:rPr>
                <w:rFonts w:cs="Arial"/>
                <w:sz w:val="16"/>
              </w:rPr>
              <w:t>DBFeed</w:t>
            </w:r>
            <w:proofErr w:type="spellEnd"/>
            <w:r w:rsidR="003A30C4">
              <w:rPr>
                <w:rFonts w:cs="Arial"/>
                <w:sz w:val="16"/>
              </w:rPr>
              <w:t xml:space="preserve"> + Lista de </w:t>
            </w:r>
            <w:proofErr w:type="spellStart"/>
            <w:r w:rsidR="003A30C4">
              <w:rPr>
                <w:rFonts w:cs="Arial"/>
                <w:sz w:val="16"/>
              </w:rPr>
              <w:t>Acceptors</w:t>
            </w:r>
            <w:proofErr w:type="spellEnd"/>
            <w:r w:rsidR="003A30C4">
              <w:rPr>
                <w:rFonts w:cs="Arial"/>
                <w:sz w:val="16"/>
              </w:rPr>
              <w:t>.</w:t>
            </w:r>
          </w:p>
        </w:tc>
      </w:tr>
      <w:bookmarkEnd w:id="0"/>
    </w:tbl>
    <w:p w14:paraId="08D3B3BF" w14:textId="77777777" w:rsidR="00AE021C" w:rsidRPr="00964386" w:rsidRDefault="00AE021C">
      <w:pPr>
        <w:rPr>
          <w:rFonts w:cs="Arial"/>
          <w:b/>
          <w:bCs/>
          <w:sz w:val="28"/>
          <w:szCs w:val="28"/>
        </w:rPr>
      </w:pPr>
      <w:r w:rsidRPr="00964386">
        <w:br w:type="page"/>
      </w:r>
      <w:r>
        <w:rPr>
          <w:rFonts w:cs="Arial"/>
          <w:b/>
          <w:bCs/>
          <w:sz w:val="28"/>
          <w:szCs w:val="28"/>
        </w:rPr>
        <w:lastRenderedPageBreak/>
        <w:t>Sumário:</w:t>
      </w:r>
    </w:p>
    <w:p w14:paraId="3CA34DB9" w14:textId="77777777" w:rsidR="00AE021C" w:rsidRDefault="00AE021C">
      <w:pPr>
        <w:rPr>
          <w:rFonts w:cs="Arial"/>
          <w:b/>
          <w:bCs/>
          <w:sz w:val="28"/>
          <w:szCs w:val="28"/>
        </w:rPr>
      </w:pPr>
    </w:p>
    <w:p w14:paraId="5FE999E8" w14:textId="77777777" w:rsidR="00AE021C" w:rsidRDefault="00AE021C">
      <w:pPr>
        <w:sectPr w:rsidR="00AE021C" w:rsidSect="00602361">
          <w:headerReference w:type="default" r:id="rId8"/>
          <w:footerReference w:type="default" r:id="rId9"/>
          <w:footnotePr>
            <w:pos w:val="beneathText"/>
          </w:footnotePr>
          <w:pgSz w:w="11905" w:h="16837"/>
          <w:pgMar w:top="1950" w:right="731" w:bottom="1701" w:left="839" w:header="284" w:footer="409" w:gutter="0"/>
          <w:cols w:space="720"/>
          <w:docGrid w:linePitch="360"/>
        </w:sectPr>
      </w:pPr>
    </w:p>
    <w:p w14:paraId="436B4B8E" w14:textId="675A2CE0" w:rsidR="00396B61" w:rsidRDefault="00AE021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r w:rsidRPr="00F831EF">
        <w:rPr>
          <w:sz w:val="18"/>
          <w:szCs w:val="18"/>
        </w:rPr>
        <w:fldChar w:fldCharType="begin"/>
      </w:r>
      <w:r w:rsidRPr="00F831EF">
        <w:rPr>
          <w:sz w:val="18"/>
          <w:szCs w:val="18"/>
        </w:rPr>
        <w:instrText xml:space="preserve"> TOC \o "1-9" \t "Título 4;4;Título 3;3;Título 2;2;Título 1;1;Título 1;1;Título 1;1;Título 1;1;Título 1;1;Título 1;1;Título 1;1;Título 1;1;Heading 1;1;Título 2;2;Título 2;2;Título 2;2;Título 2;2;Título 2;2;Título 2;2;Título 2;2;Heading 2;2;Título 3;3;Título 3;3;Título 3;3;Título 3;3;Título 3;3;Título 3;3;Título 3;3;Heading 3;3;Título 4;4;Título 4;4;Título 4;4;Título 4;4;Título 4;4;Título 4;4;Título 4;4;Heading 4;4;Título 7;7;Título 8;8;Título 9;9" \h</w:instrText>
      </w:r>
      <w:r w:rsidRPr="00F831EF">
        <w:rPr>
          <w:sz w:val="18"/>
          <w:szCs w:val="18"/>
        </w:rPr>
        <w:fldChar w:fldCharType="separate"/>
      </w:r>
      <w:hyperlink w:anchor="_Toc100304718" w:history="1">
        <w:r w:rsidR="00396B61" w:rsidRPr="00066642">
          <w:rPr>
            <w:rStyle w:val="Hyperlink"/>
            <w:noProof/>
          </w:rPr>
          <w:t>1) Informações Gerais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_Toc100304718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5</w:t>
        </w:r>
        <w:r w:rsidR="00396B61">
          <w:rPr>
            <w:noProof/>
          </w:rPr>
          <w:fldChar w:fldCharType="end"/>
        </w:r>
      </w:hyperlink>
    </w:p>
    <w:p w14:paraId="063E5A96" w14:textId="01364DF2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19" w:history="1">
        <w:r w:rsidR="00396B61" w:rsidRPr="00066642">
          <w:rPr>
            <w:rStyle w:val="Hyperlink"/>
            <w:noProof/>
          </w:rPr>
          <w:t>1.1) Novidades da versão 2.0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_Toc100304719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5</w:t>
        </w:r>
        <w:r w:rsidR="00396B61">
          <w:rPr>
            <w:noProof/>
          </w:rPr>
          <w:fldChar w:fldCharType="end"/>
        </w:r>
      </w:hyperlink>
    </w:p>
    <w:p w14:paraId="2125D15C" w14:textId="23C8731A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20" w:history="1">
        <w:r w:rsidR="00396B61" w:rsidRPr="00066642">
          <w:rPr>
            <w:rStyle w:val="Hyperlink"/>
            <w:noProof/>
          </w:rPr>
          <w:t>1.2) Diagrama de Conexões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_Toc100304720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7</w:t>
        </w:r>
        <w:r w:rsidR="00396B61">
          <w:rPr>
            <w:noProof/>
          </w:rPr>
          <w:fldChar w:fldCharType="end"/>
        </w:r>
      </w:hyperlink>
    </w:p>
    <w:p w14:paraId="42DD77FC" w14:textId="4189CFCB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21" w:history="1">
        <w:r w:rsidR="00396B61" w:rsidRPr="00066642">
          <w:rPr>
            <w:rStyle w:val="Hyperlink"/>
            <w:noProof/>
          </w:rPr>
          <w:t>1.2.1) API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_Toc100304721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7</w:t>
        </w:r>
        <w:r w:rsidR="00396B61">
          <w:rPr>
            <w:noProof/>
          </w:rPr>
          <w:fldChar w:fldCharType="end"/>
        </w:r>
      </w:hyperlink>
    </w:p>
    <w:p w14:paraId="4550D5EA" w14:textId="3E1714A3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22" w:history="1">
        <w:r w:rsidR="00396B61" w:rsidRPr="00066642">
          <w:rPr>
            <w:rStyle w:val="Hyperlink"/>
            <w:noProof/>
          </w:rPr>
          <w:t>1.2.2) REST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_Toc100304722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8</w:t>
        </w:r>
        <w:r w:rsidR="00396B61">
          <w:rPr>
            <w:noProof/>
          </w:rPr>
          <w:fldChar w:fldCharType="end"/>
        </w:r>
      </w:hyperlink>
    </w:p>
    <w:p w14:paraId="492B43E7" w14:textId="30DBD7D3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23" w:history="1">
        <w:r w:rsidR="00396B61" w:rsidRPr="00066642">
          <w:rPr>
            <w:rStyle w:val="Hyperlink"/>
            <w:noProof/>
          </w:rPr>
          <w:t>1.3) Diagrama de Sequência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_Toc100304723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9</w:t>
        </w:r>
        <w:r w:rsidR="00396B61">
          <w:rPr>
            <w:noProof/>
          </w:rPr>
          <w:fldChar w:fldCharType="end"/>
        </w:r>
      </w:hyperlink>
    </w:p>
    <w:p w14:paraId="1BD8E337" w14:textId="7D6A5E83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24" w:history="1">
        <w:r w:rsidR="00396B61" w:rsidRPr="00066642">
          <w:rPr>
            <w:rStyle w:val="Hyperlink"/>
            <w:noProof/>
          </w:rPr>
          <w:t>1.3.1) Diagrama de sequência da API resumida para obter cotações da bolsa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_Toc100304724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9</w:t>
        </w:r>
        <w:r w:rsidR="00396B61">
          <w:rPr>
            <w:noProof/>
          </w:rPr>
          <w:fldChar w:fldCharType="end"/>
        </w:r>
      </w:hyperlink>
    </w:p>
    <w:p w14:paraId="6A9176D7" w14:textId="581F71A0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25" w:history="1">
        <w:r w:rsidR="00396B61" w:rsidRPr="00066642">
          <w:rPr>
            <w:rStyle w:val="Hyperlink"/>
            <w:noProof/>
          </w:rPr>
          <w:t>1.3.2) Diagrama de sequência da API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_Toc100304725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10</w:t>
        </w:r>
        <w:r w:rsidR="00396B61">
          <w:rPr>
            <w:noProof/>
          </w:rPr>
          <w:fldChar w:fldCharType="end"/>
        </w:r>
      </w:hyperlink>
    </w:p>
    <w:p w14:paraId="69890958" w14:textId="2485D440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26" w:history="1">
        <w:r w:rsidR="00396B61" w:rsidRPr="00066642">
          <w:rPr>
            <w:rStyle w:val="Hyperlink"/>
            <w:noProof/>
          </w:rPr>
          <w:t>1.3.3) Diagrama de sequência do REST resumido para obter cotações da bolsa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_Toc100304726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11</w:t>
        </w:r>
        <w:r w:rsidR="00396B61">
          <w:rPr>
            <w:noProof/>
          </w:rPr>
          <w:fldChar w:fldCharType="end"/>
        </w:r>
      </w:hyperlink>
    </w:p>
    <w:p w14:paraId="49385CBF" w14:textId="406A0612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27" w:history="1">
        <w:r w:rsidR="00396B61" w:rsidRPr="00066642">
          <w:rPr>
            <w:rStyle w:val="Hyperlink"/>
            <w:noProof/>
          </w:rPr>
          <w:t>1.4) CMA Streamer Feed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_Toc100304727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12</w:t>
        </w:r>
        <w:r w:rsidR="00396B61">
          <w:rPr>
            <w:noProof/>
          </w:rPr>
          <w:fldChar w:fldCharType="end"/>
        </w:r>
      </w:hyperlink>
    </w:p>
    <w:p w14:paraId="124AD4D2" w14:textId="23E9CA7A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28" w:history="1">
        <w:r w:rsidR="00396B61" w:rsidRPr="00066642">
          <w:rPr>
            <w:rStyle w:val="Hyperlink"/>
            <w:noProof/>
          </w:rPr>
          <w:t>1.4.1) API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_Toc100304728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12</w:t>
        </w:r>
        <w:r w:rsidR="00396B61">
          <w:rPr>
            <w:noProof/>
          </w:rPr>
          <w:fldChar w:fldCharType="end"/>
        </w:r>
      </w:hyperlink>
    </w:p>
    <w:p w14:paraId="5BD33010" w14:textId="7F892533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29" w:history="1">
        <w:r w:rsidR="00396B61" w:rsidRPr="00066642">
          <w:rPr>
            <w:rStyle w:val="Hyperlink"/>
            <w:noProof/>
          </w:rPr>
          <w:t>1.4.2) REST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_Toc100304729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14</w:t>
        </w:r>
        <w:r w:rsidR="00396B61">
          <w:rPr>
            <w:noProof/>
          </w:rPr>
          <w:fldChar w:fldCharType="end"/>
        </w:r>
      </w:hyperlink>
    </w:p>
    <w:p w14:paraId="4FE7C35B" w14:textId="1454023C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30" w:history="1">
        <w:r w:rsidR="00396B61" w:rsidRPr="00066642">
          <w:rPr>
            <w:rStyle w:val="Hyperlink"/>
            <w:noProof/>
          </w:rPr>
          <w:t>1.5) CMA Web Acceptor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_Toc100304730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15</w:t>
        </w:r>
        <w:r w:rsidR="00396B61">
          <w:rPr>
            <w:noProof/>
          </w:rPr>
          <w:fldChar w:fldCharType="end"/>
        </w:r>
      </w:hyperlink>
    </w:p>
    <w:p w14:paraId="093E6955" w14:textId="2F165D45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31" w:history="1">
        <w:r w:rsidR="00396B61" w:rsidRPr="00066642">
          <w:rPr>
            <w:rStyle w:val="Hyperlink"/>
            <w:noProof/>
          </w:rPr>
          <w:t>1.6) Infraestrutura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_Toc100304731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16</w:t>
        </w:r>
        <w:r w:rsidR="00396B61">
          <w:rPr>
            <w:noProof/>
          </w:rPr>
          <w:fldChar w:fldCharType="end"/>
        </w:r>
      </w:hyperlink>
    </w:p>
    <w:p w14:paraId="3A5B8B3D" w14:textId="7862B287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32" w:history="1">
        <w:r w:rsidR="00396B61" w:rsidRPr="00066642">
          <w:rPr>
            <w:rStyle w:val="Hyperlink"/>
            <w:noProof/>
          </w:rPr>
          <w:t>1.7) Preparação do Ambiente CMA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_Toc100304732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18</w:t>
        </w:r>
        <w:r w:rsidR="00396B61">
          <w:rPr>
            <w:noProof/>
          </w:rPr>
          <w:fldChar w:fldCharType="end"/>
        </w:r>
      </w:hyperlink>
    </w:p>
    <w:p w14:paraId="64F98730" w14:textId="1A9C31D0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33" w:history="1">
        <w:r w:rsidR="00396B61" w:rsidRPr="00066642">
          <w:rPr>
            <w:rStyle w:val="Hyperlink"/>
            <w:noProof/>
          </w:rPr>
          <w:t>1.7.1) CMA Web Acceptor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_Toc100304733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18</w:t>
        </w:r>
        <w:r w:rsidR="00396B61">
          <w:rPr>
            <w:noProof/>
          </w:rPr>
          <w:fldChar w:fldCharType="end"/>
        </w:r>
      </w:hyperlink>
    </w:p>
    <w:p w14:paraId="53C42915" w14:textId="73EB7F42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34" w:history="1">
        <w:r w:rsidR="00396B61" w:rsidRPr="00066642">
          <w:rPr>
            <w:rStyle w:val="Hyperlink"/>
            <w:noProof/>
          </w:rPr>
          <w:t>1.7.2) CMA Streamer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_Toc100304734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18</w:t>
        </w:r>
        <w:r w:rsidR="00396B61">
          <w:rPr>
            <w:noProof/>
          </w:rPr>
          <w:fldChar w:fldCharType="end"/>
        </w:r>
      </w:hyperlink>
    </w:p>
    <w:p w14:paraId="2768F301" w14:textId="0FA51EC7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35" w:history="1">
        <w:r w:rsidR="00396B61" w:rsidRPr="00066642">
          <w:rPr>
            <w:rStyle w:val="Hyperlink"/>
            <w:noProof/>
          </w:rPr>
          <w:t>1.7.3) CMA OMS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_Toc100304735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18</w:t>
        </w:r>
        <w:r w:rsidR="00396B61">
          <w:rPr>
            <w:noProof/>
          </w:rPr>
          <w:fldChar w:fldCharType="end"/>
        </w:r>
      </w:hyperlink>
    </w:p>
    <w:p w14:paraId="003F482E" w14:textId="04087F90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36" w:history="1">
        <w:r w:rsidR="00396B61" w:rsidRPr="00066642">
          <w:rPr>
            <w:rStyle w:val="Hyperlink"/>
            <w:noProof/>
          </w:rPr>
          <w:t>1.7.4) CMA Streamer Feed API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_Toc100304736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21</w:t>
        </w:r>
        <w:r w:rsidR="00396B61">
          <w:rPr>
            <w:noProof/>
          </w:rPr>
          <w:fldChar w:fldCharType="end"/>
        </w:r>
      </w:hyperlink>
    </w:p>
    <w:p w14:paraId="16C0C5E2" w14:textId="5A9F4E6E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37" w:history="1">
        <w:r w:rsidR="00396B61" w:rsidRPr="00066642">
          <w:rPr>
            <w:rStyle w:val="Hyperlink"/>
            <w:noProof/>
          </w:rPr>
          <w:t>1.7.5) CMA Streamer Feed REST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_Toc100304737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22</w:t>
        </w:r>
        <w:r w:rsidR="00396B61">
          <w:rPr>
            <w:noProof/>
          </w:rPr>
          <w:fldChar w:fldCharType="end"/>
        </w:r>
      </w:hyperlink>
    </w:p>
    <w:p w14:paraId="7C743947" w14:textId="15798F91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38" w:history="1">
        <w:r w:rsidR="00396B61" w:rsidRPr="00066642">
          <w:rPr>
            <w:rStyle w:val="Hyperlink"/>
            <w:noProof/>
          </w:rPr>
          <w:t>2) Informações Técnicas do CMA Streamer Feed API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_Toc100304738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23</w:t>
        </w:r>
        <w:r w:rsidR="00396B61">
          <w:rPr>
            <w:noProof/>
          </w:rPr>
          <w:fldChar w:fldCharType="end"/>
        </w:r>
      </w:hyperlink>
    </w:p>
    <w:p w14:paraId="11C6609F" w14:textId="2B9B071F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39" w:history="1">
        <w:r w:rsidR="00396B61" w:rsidRPr="00066642">
          <w:rPr>
            <w:rStyle w:val="Hyperlink"/>
            <w:noProof/>
          </w:rPr>
          <w:t>2.1) Informações da API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_Toc100304739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23</w:t>
        </w:r>
        <w:r w:rsidR="00396B61">
          <w:rPr>
            <w:noProof/>
          </w:rPr>
          <w:fldChar w:fldCharType="end"/>
        </w:r>
      </w:hyperlink>
    </w:p>
    <w:p w14:paraId="02757B2C" w14:textId="658F45DE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40" w:history="1">
        <w:r w:rsidR="00396B61" w:rsidRPr="00066642">
          <w:rPr>
            <w:rStyle w:val="Hyperlink"/>
            <w:noProof/>
          </w:rPr>
          <w:t>2.1.1) Versionamento e Distribuição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_Toc100304740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23</w:t>
        </w:r>
        <w:r w:rsidR="00396B61">
          <w:rPr>
            <w:noProof/>
          </w:rPr>
          <w:fldChar w:fldCharType="end"/>
        </w:r>
      </w:hyperlink>
    </w:p>
    <w:p w14:paraId="7002FE6E" w14:textId="28853646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41" w:history="1">
        <w:r w:rsidR="00396B61" w:rsidRPr="00066642">
          <w:rPr>
            <w:rStyle w:val="Hyperlink"/>
            <w:noProof/>
          </w:rPr>
          <w:t>2.1.2) Configurando Log e Proxy da API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_Toc100304741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23</w:t>
        </w:r>
        <w:r w:rsidR="00396B61">
          <w:rPr>
            <w:noProof/>
          </w:rPr>
          <w:fldChar w:fldCharType="end"/>
        </w:r>
      </w:hyperlink>
    </w:p>
    <w:p w14:paraId="3DE7ABB0" w14:textId="276AA03F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42" w:history="1">
        <w:r w:rsidR="00396B61" w:rsidRPr="00066642">
          <w:rPr>
            <w:rStyle w:val="Hyperlink"/>
            <w:noProof/>
          </w:rPr>
          <w:t>2.1.3) Configurações da API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_Toc100304742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24</w:t>
        </w:r>
        <w:r w:rsidR="00396B61">
          <w:rPr>
            <w:noProof/>
          </w:rPr>
          <w:fldChar w:fldCharType="end"/>
        </w:r>
      </w:hyperlink>
    </w:p>
    <w:p w14:paraId="7BB254BA" w14:textId="282EE9DE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43" w:history="1">
        <w:r w:rsidR="00396B61" w:rsidRPr="00066642">
          <w:rPr>
            <w:rStyle w:val="Hyperlink"/>
            <w:noProof/>
          </w:rPr>
          <w:t>2.1.4) Habilitando modo Trace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_Toc100304743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24</w:t>
        </w:r>
        <w:r w:rsidR="00396B61">
          <w:rPr>
            <w:noProof/>
          </w:rPr>
          <w:fldChar w:fldCharType="end"/>
        </w:r>
      </w:hyperlink>
    </w:p>
    <w:p w14:paraId="036962F4" w14:textId="258F90CD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44" w:history="1">
        <w:r w:rsidR="00396B61" w:rsidRPr="00066642">
          <w:rPr>
            <w:rStyle w:val="Hyperlink"/>
            <w:noProof/>
          </w:rPr>
          <w:t>2.1.5) Detalhes da verificação de funcionamento e monitoração da API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_Toc100304744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25</w:t>
        </w:r>
        <w:r w:rsidR="00396B61">
          <w:rPr>
            <w:noProof/>
          </w:rPr>
          <w:fldChar w:fldCharType="end"/>
        </w:r>
      </w:hyperlink>
    </w:p>
    <w:p w14:paraId="7D05D605" w14:textId="5BBC859C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45" w:history="1">
        <w:r w:rsidR="00396B61" w:rsidRPr="00066642">
          <w:rPr>
            <w:rStyle w:val="Hyperlink"/>
            <w:noProof/>
          </w:rPr>
          <w:t>2.1.5.1) HealthCheck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_Toc100304745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25</w:t>
        </w:r>
        <w:r w:rsidR="00396B61">
          <w:rPr>
            <w:noProof/>
          </w:rPr>
          <w:fldChar w:fldCharType="end"/>
        </w:r>
      </w:hyperlink>
    </w:p>
    <w:p w14:paraId="63F08489" w14:textId="51E5E863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46" w:history="1">
        <w:r w:rsidR="00396B61" w:rsidRPr="00066642">
          <w:rPr>
            <w:rStyle w:val="Hyperlink"/>
            <w:noProof/>
          </w:rPr>
          <w:t>2.1.5.2) AcceptorCheckSessions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_Toc100304746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26</w:t>
        </w:r>
        <w:r w:rsidR="00396B61">
          <w:rPr>
            <w:noProof/>
          </w:rPr>
          <w:fldChar w:fldCharType="end"/>
        </w:r>
      </w:hyperlink>
    </w:p>
    <w:p w14:paraId="1D196C64" w14:textId="50587BC5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47" w:history="1">
        <w:r w:rsidR="00396B61" w:rsidRPr="00066642">
          <w:rPr>
            <w:rStyle w:val="Hyperlink"/>
            <w:noProof/>
          </w:rPr>
          <w:t>2.1.5.3) PingRequest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_Toc100304747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26</w:t>
        </w:r>
        <w:r w:rsidR="00396B61">
          <w:rPr>
            <w:noProof/>
          </w:rPr>
          <w:fldChar w:fldCharType="end"/>
        </w:r>
      </w:hyperlink>
    </w:p>
    <w:p w14:paraId="735FEC07" w14:textId="2BE2B859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48" w:history="1">
        <w:r w:rsidR="00396B61" w:rsidRPr="00066642">
          <w:rPr>
            <w:rStyle w:val="Hyperlink"/>
            <w:noProof/>
          </w:rPr>
          <w:t>2.1.5.4) Audit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_Toc100304748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27</w:t>
        </w:r>
        <w:r w:rsidR="00396B61">
          <w:rPr>
            <w:noProof/>
          </w:rPr>
          <w:fldChar w:fldCharType="end"/>
        </w:r>
      </w:hyperlink>
    </w:p>
    <w:p w14:paraId="41EEAF1F" w14:textId="32330AC2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49" w:history="1">
        <w:r w:rsidR="00396B61" w:rsidRPr="00066642">
          <w:rPr>
            <w:rStyle w:val="Hyperlink"/>
            <w:noProof/>
          </w:rPr>
          <w:t>2.1.5.5) Instrumentation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_Toc100304749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27</w:t>
        </w:r>
        <w:r w:rsidR="00396B61">
          <w:rPr>
            <w:noProof/>
          </w:rPr>
          <w:fldChar w:fldCharType="end"/>
        </w:r>
      </w:hyperlink>
    </w:p>
    <w:p w14:paraId="7CC1055C" w14:textId="6AEFE92B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50" w:history="1">
        <w:r w:rsidR="00396B61" w:rsidRPr="00066642">
          <w:rPr>
            <w:rStyle w:val="Hyperlink"/>
            <w:noProof/>
          </w:rPr>
          <w:t>2.1.6) Configurações necessárias e recomendadas para o Acceptor e Streamer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_Toc100304750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28</w:t>
        </w:r>
        <w:r w:rsidR="00396B61">
          <w:rPr>
            <w:noProof/>
          </w:rPr>
          <w:fldChar w:fldCharType="end"/>
        </w:r>
      </w:hyperlink>
    </w:p>
    <w:p w14:paraId="13F7971B" w14:textId="1CB441B2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51" w:history="1">
        <w:r w:rsidR="00396B61" w:rsidRPr="00066642">
          <w:rPr>
            <w:rStyle w:val="Hyperlink"/>
            <w:noProof/>
          </w:rPr>
          <w:t>2.1.7) Configurações do Acceptor para utilizar “</w:t>
        </w:r>
        <w:r w:rsidR="00396B61" w:rsidRPr="00066642">
          <w:rPr>
            <w:rStyle w:val="Hyperlink"/>
            <w:i/>
            <w:noProof/>
          </w:rPr>
          <w:t>login</w:t>
        </w:r>
        <w:r w:rsidR="00396B61" w:rsidRPr="00066642">
          <w:rPr>
            <w:rStyle w:val="Hyperlink"/>
            <w:noProof/>
          </w:rPr>
          <w:t>” com “</w:t>
        </w:r>
        <w:r w:rsidR="00396B61" w:rsidRPr="00066642">
          <w:rPr>
            <w:rStyle w:val="Hyperlink"/>
            <w:i/>
            <w:noProof/>
          </w:rPr>
          <w:t>token</w:t>
        </w:r>
        <w:r w:rsidR="00396B61" w:rsidRPr="00066642">
          <w:rPr>
            <w:rStyle w:val="Hyperlink"/>
            <w:noProof/>
          </w:rPr>
          <w:t>”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_Toc100304751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28</w:t>
        </w:r>
        <w:r w:rsidR="00396B61">
          <w:rPr>
            <w:noProof/>
          </w:rPr>
          <w:fldChar w:fldCharType="end"/>
        </w:r>
      </w:hyperlink>
    </w:p>
    <w:p w14:paraId="1C6CA3E1" w14:textId="7257B13C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52" w:history="1">
        <w:r w:rsidR="00396B61" w:rsidRPr="00066642">
          <w:rPr>
            <w:rStyle w:val="Hyperlink"/>
            <w:noProof/>
          </w:rPr>
          <w:t>2.1.8) Exemplo com fonte utilizando CMA Streamer Feed API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_Toc100304752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30</w:t>
        </w:r>
        <w:r w:rsidR="00396B61">
          <w:rPr>
            <w:noProof/>
          </w:rPr>
          <w:fldChar w:fldCharType="end"/>
        </w:r>
      </w:hyperlink>
    </w:p>
    <w:p w14:paraId="0ED7A3A4" w14:textId="3CB8E00E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53" w:history="1">
        <w:r w:rsidR="00396B61" w:rsidRPr="00066642">
          <w:rPr>
            <w:rStyle w:val="Hyperlink"/>
            <w:noProof/>
          </w:rPr>
          <w:t>2.2) Tratamento de Erros e Exceptions da API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_Toc100304753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39</w:t>
        </w:r>
        <w:r w:rsidR="00396B61">
          <w:rPr>
            <w:noProof/>
          </w:rPr>
          <w:fldChar w:fldCharType="end"/>
        </w:r>
      </w:hyperlink>
    </w:p>
    <w:p w14:paraId="01AD8733" w14:textId="22E55E7C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54" w:history="1">
        <w:r w:rsidR="00396B61" w:rsidRPr="00066642">
          <w:rPr>
            <w:rStyle w:val="Hyperlink"/>
            <w:noProof/>
          </w:rPr>
          <w:t>2.3) Instanciando a API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_Toc100304754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43</w:t>
        </w:r>
        <w:r w:rsidR="00396B61">
          <w:rPr>
            <w:noProof/>
          </w:rPr>
          <w:fldChar w:fldCharType="end"/>
        </w:r>
      </w:hyperlink>
    </w:p>
    <w:p w14:paraId="792860FA" w14:textId="11DACD9B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55" w:history="1">
        <w:r w:rsidR="00396B61" w:rsidRPr="00066642">
          <w:rPr>
            <w:rStyle w:val="Hyperlink"/>
            <w:noProof/>
          </w:rPr>
          <w:t>2.4) Solicitação de Informações de Market Data para API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_Toc100304755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45</w:t>
        </w:r>
        <w:r w:rsidR="00396B61">
          <w:rPr>
            <w:noProof/>
          </w:rPr>
          <w:fldChar w:fldCharType="end"/>
        </w:r>
      </w:hyperlink>
    </w:p>
    <w:p w14:paraId="1D1D5288" w14:textId="0C728C0C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56" w:history="1">
        <w:r w:rsidR="00396B61" w:rsidRPr="00066642">
          <w:rPr>
            <w:rStyle w:val="Hyperlink"/>
            <w:noProof/>
          </w:rPr>
          <w:t>2.4.1) Solicitação de Cotações para API (Quotes)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_Toc100304756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45</w:t>
        </w:r>
        <w:r w:rsidR="00396B61">
          <w:rPr>
            <w:noProof/>
          </w:rPr>
          <w:fldChar w:fldCharType="end"/>
        </w:r>
      </w:hyperlink>
    </w:p>
    <w:p w14:paraId="08F3F19E" w14:textId="0CE27891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57" w:history="1">
        <w:r w:rsidR="00396B61" w:rsidRPr="00066642">
          <w:rPr>
            <w:rStyle w:val="Hyperlink"/>
            <w:noProof/>
          </w:rPr>
          <w:t>2.4.2) Solicitação de Lista de Ações/Opções para API (SymbolSearch)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_Toc100304757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50</w:t>
        </w:r>
        <w:r w:rsidR="00396B61">
          <w:rPr>
            <w:noProof/>
          </w:rPr>
          <w:fldChar w:fldCharType="end"/>
        </w:r>
      </w:hyperlink>
    </w:p>
    <w:p w14:paraId="1188F572" w14:textId="5A8DBCCE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58" w:history="1">
        <w:r w:rsidR="00396B61" w:rsidRPr="00066642">
          <w:rPr>
            <w:rStyle w:val="Hyperlink"/>
            <w:noProof/>
          </w:rPr>
          <w:t>2.4.3) Solicitação de Gráfico para API (HistoricalData)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_Toc100304758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52</w:t>
        </w:r>
        <w:r w:rsidR="00396B61">
          <w:rPr>
            <w:noProof/>
          </w:rPr>
          <w:fldChar w:fldCharType="end"/>
        </w:r>
      </w:hyperlink>
    </w:p>
    <w:p w14:paraId="4E3CCEFC" w14:textId="27E46E39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59" w:history="1">
        <w:r w:rsidR="00396B61" w:rsidRPr="00066642">
          <w:rPr>
            <w:rStyle w:val="Hyperlink"/>
            <w:noProof/>
          </w:rPr>
          <w:t>2.4.4) Solicitação de Livro de Ofertas para API (Book)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_Toc100304759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53</w:t>
        </w:r>
        <w:r w:rsidR="00396B61">
          <w:rPr>
            <w:noProof/>
          </w:rPr>
          <w:fldChar w:fldCharType="end"/>
        </w:r>
      </w:hyperlink>
    </w:p>
    <w:p w14:paraId="0DDD78B6" w14:textId="1AFF261A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60" w:history="1">
        <w:r w:rsidR="00396B61" w:rsidRPr="00066642">
          <w:rPr>
            <w:rStyle w:val="Hyperlink"/>
            <w:noProof/>
          </w:rPr>
          <w:t>2.4.5) Solicitação de Notícias para API (News)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_Toc100304760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54</w:t>
        </w:r>
        <w:r w:rsidR="00396B61">
          <w:rPr>
            <w:noProof/>
          </w:rPr>
          <w:fldChar w:fldCharType="end"/>
        </w:r>
      </w:hyperlink>
    </w:p>
    <w:p w14:paraId="046C8575" w14:textId="02020BF2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61" w:history="1">
        <w:r w:rsidR="00396B61" w:rsidRPr="00066642">
          <w:rPr>
            <w:rStyle w:val="Hyperlink"/>
            <w:noProof/>
          </w:rPr>
          <w:t>2.4.6) Solicitação da Íntegra da Notícia para API (News)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_Toc100304761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55</w:t>
        </w:r>
        <w:r w:rsidR="00396B61">
          <w:rPr>
            <w:noProof/>
          </w:rPr>
          <w:fldChar w:fldCharType="end"/>
        </w:r>
      </w:hyperlink>
    </w:p>
    <w:p w14:paraId="52489AD7" w14:textId="6B91A1E5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62" w:history="1">
        <w:r w:rsidR="00396B61" w:rsidRPr="00066642">
          <w:rPr>
            <w:rStyle w:val="Hyperlink"/>
            <w:noProof/>
          </w:rPr>
          <w:t>2.4.7) Solicitação de High Lights para API (Highlights)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_Toc100304762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57</w:t>
        </w:r>
        <w:r w:rsidR="00396B61">
          <w:rPr>
            <w:noProof/>
          </w:rPr>
          <w:fldChar w:fldCharType="end"/>
        </w:r>
      </w:hyperlink>
    </w:p>
    <w:p w14:paraId="466912EE" w14:textId="3659A4B9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63" w:history="1">
        <w:r w:rsidR="00396B61" w:rsidRPr="00066642">
          <w:rPr>
            <w:rStyle w:val="Hyperlink"/>
            <w:noProof/>
          </w:rPr>
          <w:t>2.5) Solicitação de Informações e Transações de Negociação para API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_Toc100304763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61</w:t>
        </w:r>
        <w:r w:rsidR="00396B61">
          <w:rPr>
            <w:noProof/>
          </w:rPr>
          <w:fldChar w:fldCharType="end"/>
        </w:r>
      </w:hyperlink>
    </w:p>
    <w:p w14:paraId="480812B8" w14:textId="24378CB2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64" w:history="1">
        <w:r w:rsidR="00396B61" w:rsidRPr="00066642">
          <w:rPr>
            <w:rStyle w:val="Hyperlink"/>
            <w:noProof/>
          </w:rPr>
          <w:t>2.5.1) Solicitação de Lista de Contas OMS para a API (Client)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_Toc100304764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61</w:t>
        </w:r>
        <w:r w:rsidR="00396B61">
          <w:rPr>
            <w:noProof/>
          </w:rPr>
          <w:fldChar w:fldCharType="end"/>
        </w:r>
      </w:hyperlink>
    </w:p>
    <w:p w14:paraId="78C30A03" w14:textId="1E95FD24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65" w:history="1">
        <w:r w:rsidR="00396B61" w:rsidRPr="00066642">
          <w:rPr>
            <w:rStyle w:val="Hyperlink"/>
            <w:noProof/>
          </w:rPr>
          <w:t xml:space="preserve">2.5.2) Solicitação de Inclusão de Ordem para API (Order </w:t>
        </w:r>
        <w:r w:rsidR="00396B61" w:rsidRPr="00066642">
          <w:rPr>
            <w:rStyle w:val="Hyperlink"/>
            <w:noProof/>
          </w:rPr>
          <w:sym w:font="Wingdings" w:char="F0F0"/>
        </w:r>
        <w:r w:rsidR="00396B61" w:rsidRPr="00066642">
          <w:rPr>
            <w:rStyle w:val="Hyperlink"/>
            <w:noProof/>
          </w:rPr>
          <w:t xml:space="preserve"> NewOrderSingleParam)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_Toc100304765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63</w:t>
        </w:r>
        <w:r w:rsidR="00396B61">
          <w:rPr>
            <w:noProof/>
          </w:rPr>
          <w:fldChar w:fldCharType="end"/>
        </w:r>
      </w:hyperlink>
    </w:p>
    <w:p w14:paraId="6D6407E1" w14:textId="01BB56C0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66" w:history="1">
        <w:r w:rsidR="00396B61" w:rsidRPr="00066642">
          <w:rPr>
            <w:rStyle w:val="Hyperlink"/>
            <w:noProof/>
          </w:rPr>
          <w:t xml:space="preserve">2.5.3) Solicitação de Cancelamento de Ordem para API (Order </w:t>
        </w:r>
        <w:r w:rsidR="00396B61" w:rsidRPr="00066642">
          <w:rPr>
            <w:rStyle w:val="Hyperlink"/>
            <w:noProof/>
          </w:rPr>
          <w:sym w:font="Wingdings" w:char="F0F0"/>
        </w:r>
        <w:r w:rsidR="00396B61" w:rsidRPr="00066642">
          <w:rPr>
            <w:rStyle w:val="Hyperlink"/>
            <w:noProof/>
          </w:rPr>
          <w:t xml:space="preserve"> OrderCancelParam)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_Toc100304766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69</w:t>
        </w:r>
        <w:r w:rsidR="00396B61">
          <w:rPr>
            <w:noProof/>
          </w:rPr>
          <w:fldChar w:fldCharType="end"/>
        </w:r>
      </w:hyperlink>
    </w:p>
    <w:p w14:paraId="318F2712" w14:textId="2079C5AA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67" w:history="1">
        <w:r w:rsidR="00396B61" w:rsidRPr="00066642">
          <w:rPr>
            <w:rStyle w:val="Hyperlink"/>
            <w:noProof/>
          </w:rPr>
          <w:t xml:space="preserve">2.5.4) Solicitação de Alteração de Ordem para API (Order </w:t>
        </w:r>
        <w:r w:rsidR="00396B61" w:rsidRPr="00066642">
          <w:rPr>
            <w:rStyle w:val="Hyperlink"/>
            <w:noProof/>
          </w:rPr>
          <w:sym w:font="Wingdings" w:char="F0F0"/>
        </w:r>
        <w:r w:rsidR="00396B61" w:rsidRPr="00066642">
          <w:rPr>
            <w:rStyle w:val="Hyperlink"/>
            <w:noProof/>
          </w:rPr>
          <w:t xml:space="preserve"> OrderReplaceParam)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_Toc100304767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71</w:t>
        </w:r>
        <w:r w:rsidR="00396B61">
          <w:rPr>
            <w:noProof/>
          </w:rPr>
          <w:fldChar w:fldCharType="end"/>
        </w:r>
      </w:hyperlink>
    </w:p>
    <w:p w14:paraId="5BDA9968" w14:textId="3B1F74B8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68" w:history="1">
        <w:r w:rsidR="00396B61" w:rsidRPr="00066642">
          <w:rPr>
            <w:rStyle w:val="Hyperlink"/>
            <w:noProof/>
          </w:rPr>
          <w:t xml:space="preserve">2.5.5) Solicitação de Lista de Ordens para API (Order </w:t>
        </w:r>
        <w:r w:rsidR="00396B61" w:rsidRPr="00066642">
          <w:rPr>
            <w:rStyle w:val="Hyperlink"/>
            <w:noProof/>
          </w:rPr>
          <w:sym w:font="Wingdings" w:char="F0F0"/>
        </w:r>
        <w:r w:rsidR="00396B61" w:rsidRPr="00066642">
          <w:rPr>
            <w:rStyle w:val="Hyperlink"/>
            <w:noProof/>
          </w:rPr>
          <w:t xml:space="preserve"> OrderListParam)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_Toc100304768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74</w:t>
        </w:r>
        <w:r w:rsidR="00396B61">
          <w:rPr>
            <w:noProof/>
          </w:rPr>
          <w:fldChar w:fldCharType="end"/>
        </w:r>
      </w:hyperlink>
    </w:p>
    <w:p w14:paraId="6C3C09A3" w14:textId="0E0855D2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69" w:history="1">
        <w:r w:rsidR="00396B61" w:rsidRPr="00066642">
          <w:rPr>
            <w:rStyle w:val="Hyperlink"/>
            <w:noProof/>
          </w:rPr>
          <w:t>2.5.6) Solicitação de Portfólio (Custódia) para API (Portfolio)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_Toc100304769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80</w:t>
        </w:r>
        <w:r w:rsidR="00396B61">
          <w:rPr>
            <w:noProof/>
          </w:rPr>
          <w:fldChar w:fldCharType="end"/>
        </w:r>
      </w:hyperlink>
    </w:p>
    <w:p w14:paraId="564AB0C5" w14:textId="7ABCA89B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70" w:history="1">
        <w:r w:rsidR="00396B61" w:rsidRPr="00066642">
          <w:rPr>
            <w:rStyle w:val="Hyperlink"/>
            <w:noProof/>
          </w:rPr>
          <w:t>2.5.7) Solicitação das Regras Verifica Cotação 1/2 para API (RuleVerifyQuotes)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_Toc100304770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83</w:t>
        </w:r>
        <w:r w:rsidR="00396B61">
          <w:rPr>
            <w:noProof/>
          </w:rPr>
          <w:fldChar w:fldCharType="end"/>
        </w:r>
      </w:hyperlink>
    </w:p>
    <w:p w14:paraId="0A6C4777" w14:textId="7D986784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71" w:history="1">
        <w:r w:rsidR="00396B61" w:rsidRPr="00066642">
          <w:rPr>
            <w:rStyle w:val="Hyperlink"/>
            <w:noProof/>
          </w:rPr>
          <w:t>2.5.8) Solicitação do Extrato Financeiro (FinancialStatements)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_Toc100304771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86</w:t>
        </w:r>
        <w:r w:rsidR="00396B61">
          <w:rPr>
            <w:noProof/>
          </w:rPr>
          <w:fldChar w:fldCharType="end"/>
        </w:r>
      </w:hyperlink>
    </w:p>
    <w:p w14:paraId="76FE6829" w14:textId="5DE2595D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72" w:history="1">
        <w:r w:rsidR="00396B61" w:rsidRPr="00066642">
          <w:rPr>
            <w:rStyle w:val="Hyperlink"/>
            <w:noProof/>
          </w:rPr>
          <w:t>2.5.9) Solicitação de Market Symbol Info para a API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_Toc100304772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89</w:t>
        </w:r>
        <w:r w:rsidR="00396B61">
          <w:rPr>
            <w:noProof/>
          </w:rPr>
          <w:fldChar w:fldCharType="end"/>
        </w:r>
      </w:hyperlink>
    </w:p>
    <w:p w14:paraId="18EED51F" w14:textId="1E278E92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73" w:history="1">
        <w:r w:rsidR="00396B61" w:rsidRPr="00066642">
          <w:rPr>
            <w:rStyle w:val="Hyperlink"/>
            <w:noProof/>
          </w:rPr>
          <w:t>2.5.10) Solicitação de Lista de Mercado e Símbolo para a API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_Toc100304773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89</w:t>
        </w:r>
        <w:r w:rsidR="00396B61">
          <w:rPr>
            <w:noProof/>
          </w:rPr>
          <w:fldChar w:fldCharType="end"/>
        </w:r>
      </w:hyperlink>
    </w:p>
    <w:p w14:paraId="1D72D337" w14:textId="7DE7ABDB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74" w:history="1">
        <w:r w:rsidR="00396B61" w:rsidRPr="00066642">
          <w:rPr>
            <w:rStyle w:val="Hyperlink"/>
            <w:noProof/>
          </w:rPr>
          <w:t>2.5.11) Solicitação de Exercício de Opção para a API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_Toc100304774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91</w:t>
        </w:r>
        <w:r w:rsidR="00396B61">
          <w:rPr>
            <w:noProof/>
          </w:rPr>
          <w:fldChar w:fldCharType="end"/>
        </w:r>
      </w:hyperlink>
    </w:p>
    <w:p w14:paraId="591DAD5C" w14:textId="6918D7DB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75" w:history="1">
        <w:r w:rsidR="00396B61" w:rsidRPr="00066642">
          <w:rPr>
            <w:rStyle w:val="Hyperlink"/>
            <w:noProof/>
          </w:rPr>
          <w:t>2.5) Solicitação Diversas para API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_Toc100304775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92</w:t>
        </w:r>
        <w:r w:rsidR="00396B61">
          <w:rPr>
            <w:noProof/>
          </w:rPr>
          <w:fldChar w:fldCharType="end"/>
        </w:r>
      </w:hyperlink>
    </w:p>
    <w:p w14:paraId="62908E18" w14:textId="733F12EF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76" w:history="1">
        <w:r w:rsidR="00396B61" w:rsidRPr="00066642">
          <w:rPr>
            <w:rStyle w:val="Hyperlink"/>
            <w:noProof/>
          </w:rPr>
          <w:t>2.5.1) Solicitação de Load Test para a API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_Toc100304776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92</w:t>
        </w:r>
        <w:r w:rsidR="00396B61">
          <w:rPr>
            <w:noProof/>
          </w:rPr>
          <w:fldChar w:fldCharType="end"/>
        </w:r>
      </w:hyperlink>
    </w:p>
    <w:p w14:paraId="5EA8093B" w14:textId="6A0B7CE8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77" w:history="1">
        <w:r w:rsidR="00396B61" w:rsidRPr="00066642">
          <w:rPr>
            <w:rStyle w:val="Hyperlink"/>
            <w:noProof/>
          </w:rPr>
          <w:t xml:space="preserve">2.5.2) Solicitação de Provider </w:t>
        </w:r>
        <w:r w:rsidR="00396B61" w:rsidRPr="00066642">
          <w:rPr>
            <w:rStyle w:val="Hyperlink"/>
            <w:noProof/>
          </w:rPr>
          <w:sym w:font="Wingdings 3" w:char="F022"/>
        </w:r>
        <w:r w:rsidR="00396B61" w:rsidRPr="00066642">
          <w:rPr>
            <w:rStyle w:val="Hyperlink"/>
            <w:noProof/>
          </w:rPr>
          <w:t xml:space="preserve"> DBFeed para a API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_Toc100304777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93</w:t>
        </w:r>
        <w:r w:rsidR="00396B61">
          <w:rPr>
            <w:noProof/>
          </w:rPr>
          <w:fldChar w:fldCharType="end"/>
        </w:r>
      </w:hyperlink>
    </w:p>
    <w:p w14:paraId="6F770674" w14:textId="403FED32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78" w:history="1">
        <w:r w:rsidR="00396B61" w:rsidRPr="00066642">
          <w:rPr>
            <w:rStyle w:val="Hyperlink"/>
            <w:noProof/>
          </w:rPr>
          <w:t>3) Informações Técnicas do CMA Streamer Feed REST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_Toc100304778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94</w:t>
        </w:r>
        <w:r w:rsidR="00396B61">
          <w:rPr>
            <w:noProof/>
          </w:rPr>
          <w:fldChar w:fldCharType="end"/>
        </w:r>
      </w:hyperlink>
    </w:p>
    <w:p w14:paraId="443F912B" w14:textId="5D242586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79" w:history="1">
        <w:r w:rsidR="00396B61" w:rsidRPr="00066642">
          <w:rPr>
            <w:rStyle w:val="Hyperlink"/>
            <w:noProof/>
          </w:rPr>
          <w:t>3.1) Informações, Configurações e Instalação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_Toc100304779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94</w:t>
        </w:r>
        <w:r w:rsidR="00396B61">
          <w:rPr>
            <w:noProof/>
          </w:rPr>
          <w:fldChar w:fldCharType="end"/>
        </w:r>
      </w:hyperlink>
    </w:p>
    <w:p w14:paraId="55B0F05E" w14:textId="0A93BAF6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80" w:history="1">
        <w:r w:rsidR="00396B61" w:rsidRPr="00066642">
          <w:rPr>
            <w:rStyle w:val="Hyperlink"/>
            <w:noProof/>
          </w:rPr>
          <w:t>3.1.1) Versionamento e Distribuição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_Toc100304780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94</w:t>
        </w:r>
        <w:r w:rsidR="00396B61">
          <w:rPr>
            <w:noProof/>
          </w:rPr>
          <w:fldChar w:fldCharType="end"/>
        </w:r>
      </w:hyperlink>
    </w:p>
    <w:p w14:paraId="00022683" w14:textId="242B37B6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81" w:history="1">
        <w:r w:rsidR="00396B61" w:rsidRPr="00066642">
          <w:rPr>
            <w:rStyle w:val="Hyperlink"/>
            <w:noProof/>
          </w:rPr>
          <w:t>3.1.2) Configurações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_Toc100304781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94</w:t>
        </w:r>
        <w:r w:rsidR="00396B61">
          <w:rPr>
            <w:noProof/>
          </w:rPr>
          <w:fldChar w:fldCharType="end"/>
        </w:r>
      </w:hyperlink>
    </w:p>
    <w:p w14:paraId="6D8C1354" w14:textId="1AE81F58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82" w:history="1">
        <w:r w:rsidR="00396B61" w:rsidRPr="00066642">
          <w:rPr>
            <w:rStyle w:val="Hyperlink"/>
            <w:noProof/>
          </w:rPr>
          <w:t>3.1.3) Authenticate e Token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_Toc100304782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96</w:t>
        </w:r>
        <w:r w:rsidR="00396B61">
          <w:rPr>
            <w:noProof/>
          </w:rPr>
          <w:fldChar w:fldCharType="end"/>
        </w:r>
      </w:hyperlink>
    </w:p>
    <w:p w14:paraId="31CE7002" w14:textId="15141CFA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83" w:history="1">
        <w:r w:rsidR="00396B61" w:rsidRPr="00066642">
          <w:rPr>
            <w:rStyle w:val="Hyperlink"/>
            <w:noProof/>
          </w:rPr>
          <w:t>3.1.3) Instalando CMA Streamer Feed REST no MS/IIS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_Toc100304783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98</w:t>
        </w:r>
        <w:r w:rsidR="00396B61">
          <w:rPr>
            <w:noProof/>
          </w:rPr>
          <w:fldChar w:fldCharType="end"/>
        </w:r>
      </w:hyperlink>
    </w:p>
    <w:p w14:paraId="57ABD31E" w14:textId="78D4DA2E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84" w:history="1">
        <w:r w:rsidR="00396B61" w:rsidRPr="00066642">
          <w:rPr>
            <w:rStyle w:val="Hyperlink"/>
            <w:noProof/>
          </w:rPr>
          <w:t>3.1.4) Instalando CMA Streamer Feed REST como executável (EXE)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_Toc100304784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99</w:t>
        </w:r>
        <w:r w:rsidR="00396B61">
          <w:rPr>
            <w:noProof/>
          </w:rPr>
          <w:fldChar w:fldCharType="end"/>
        </w:r>
      </w:hyperlink>
    </w:p>
    <w:p w14:paraId="75CF104B" w14:textId="157905AC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85" w:history="1">
        <w:r w:rsidR="00396B61" w:rsidRPr="00066642">
          <w:rPr>
            <w:rStyle w:val="Hyperlink"/>
            <w:noProof/>
          </w:rPr>
          <w:t>3.2) Informações dos Templates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_Toc100304785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100</w:t>
        </w:r>
        <w:r w:rsidR="00396B61">
          <w:rPr>
            <w:noProof/>
          </w:rPr>
          <w:fldChar w:fldCharType="end"/>
        </w:r>
      </w:hyperlink>
    </w:p>
    <w:p w14:paraId="23B10AC1" w14:textId="5F8EDE60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86" w:history="1">
        <w:r w:rsidR="00396B61" w:rsidRPr="00066642">
          <w:rPr>
            <w:rStyle w:val="Hyperlink"/>
            <w:noProof/>
          </w:rPr>
          <w:t>3.3) Testando o REST via Postman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_Toc100304786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103</w:t>
        </w:r>
        <w:r w:rsidR="00396B61">
          <w:rPr>
            <w:noProof/>
          </w:rPr>
          <w:fldChar w:fldCharType="end"/>
        </w:r>
      </w:hyperlink>
    </w:p>
    <w:p w14:paraId="59F64B2E" w14:textId="54DA363F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87" w:history="1">
        <w:r w:rsidR="00396B61" w:rsidRPr="00066642">
          <w:rPr>
            <w:rStyle w:val="Hyperlink"/>
            <w:noProof/>
          </w:rPr>
          <w:t>4) Detalhes CMA.StreamerFeedAPI.WinForm.Tester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_Toc100304787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104</w:t>
        </w:r>
        <w:r w:rsidR="00396B61">
          <w:rPr>
            <w:noProof/>
          </w:rPr>
          <w:fldChar w:fldCharType="end"/>
        </w:r>
      </w:hyperlink>
    </w:p>
    <w:p w14:paraId="58AEFEF9" w14:textId="7D071B39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88" w:history="1">
        <w:r w:rsidR="00396B61" w:rsidRPr="00066642">
          <w:rPr>
            <w:rStyle w:val="Hyperlink"/>
            <w:noProof/>
          </w:rPr>
          <w:t>4.1) Função LoadTest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_Toc100304788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104</w:t>
        </w:r>
        <w:r w:rsidR="00396B61">
          <w:rPr>
            <w:noProof/>
          </w:rPr>
          <w:fldChar w:fldCharType="end"/>
        </w:r>
      </w:hyperlink>
    </w:p>
    <w:p w14:paraId="4C787970" w14:textId="2C409856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89" w:history="1">
        <w:r w:rsidR="00396B61" w:rsidRPr="00066642">
          <w:rPr>
            <w:rStyle w:val="Hyperlink"/>
            <w:noProof/>
          </w:rPr>
          <w:t xml:space="preserve">4.2) Função Provider </w:t>
        </w:r>
        <w:r w:rsidR="00396B61" w:rsidRPr="00066642">
          <w:rPr>
            <w:rStyle w:val="Hyperlink"/>
            <w:noProof/>
          </w:rPr>
          <w:sym w:font="Wingdings 3" w:char="F022"/>
        </w:r>
        <w:r w:rsidR="00396B61" w:rsidRPr="00066642">
          <w:rPr>
            <w:rStyle w:val="Hyperlink"/>
            <w:noProof/>
          </w:rPr>
          <w:t xml:space="preserve"> DBFeed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_Toc100304789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105</w:t>
        </w:r>
        <w:r w:rsidR="00396B61">
          <w:rPr>
            <w:noProof/>
          </w:rPr>
          <w:fldChar w:fldCharType="end"/>
        </w:r>
      </w:hyperlink>
    </w:p>
    <w:p w14:paraId="44D79581" w14:textId="0A41BEE4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90" w:history="1">
        <w:r w:rsidR="00396B61" w:rsidRPr="00066642">
          <w:rPr>
            <w:rStyle w:val="Hyperlink"/>
            <w:noProof/>
          </w:rPr>
          <w:t>4.2.1) Template via Quotes Template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_Toc100304790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105</w:t>
        </w:r>
        <w:r w:rsidR="00396B61">
          <w:rPr>
            <w:noProof/>
          </w:rPr>
          <w:fldChar w:fldCharType="end"/>
        </w:r>
      </w:hyperlink>
    </w:p>
    <w:p w14:paraId="1D8F4B36" w14:textId="516728BB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91" w:history="1">
        <w:r w:rsidR="00396B61" w:rsidRPr="00066642">
          <w:rPr>
            <w:rStyle w:val="Hyperlink"/>
            <w:noProof/>
          </w:rPr>
          <w:t>4.2.2) Template via Delimited File (BDSQL)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_Toc100304791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107</w:t>
        </w:r>
        <w:r w:rsidR="00396B61">
          <w:rPr>
            <w:noProof/>
          </w:rPr>
          <w:fldChar w:fldCharType="end"/>
        </w:r>
      </w:hyperlink>
    </w:p>
    <w:p w14:paraId="1D4505D3" w14:textId="7254277D" w:rsidR="00396B61" w:rsidRDefault="00FE29CC">
      <w:pPr>
        <w:pStyle w:val="Sumrio1"/>
        <w:rPr>
          <w:rFonts w:asciiTheme="minorHAnsi" w:eastAsiaTheme="minorEastAsia" w:hAnsiTheme="minorHAnsi" w:cstheme="minorBidi"/>
          <w:noProof/>
          <w:color w:val="auto"/>
          <w:szCs w:val="22"/>
          <w:lang w:eastAsia="pt-BR"/>
        </w:rPr>
      </w:pPr>
      <w:hyperlink w:anchor="_Toc100304792" w:history="1">
        <w:r w:rsidR="00396B61" w:rsidRPr="00066642">
          <w:rPr>
            <w:rStyle w:val="Hyperlink"/>
            <w:noProof/>
          </w:rPr>
          <w:t>4.2.3) Template via Database</w:t>
        </w:r>
        <w:r w:rsidR="00396B61">
          <w:rPr>
            <w:noProof/>
          </w:rPr>
          <w:tab/>
        </w:r>
        <w:r w:rsidR="00396B61">
          <w:rPr>
            <w:noProof/>
          </w:rPr>
          <w:fldChar w:fldCharType="begin"/>
        </w:r>
        <w:r w:rsidR="00396B61">
          <w:rPr>
            <w:noProof/>
          </w:rPr>
          <w:instrText xml:space="preserve"> PAGEREF _Toc100304792 \h </w:instrText>
        </w:r>
        <w:r w:rsidR="00396B61">
          <w:rPr>
            <w:noProof/>
          </w:rPr>
        </w:r>
        <w:r w:rsidR="00396B61">
          <w:rPr>
            <w:noProof/>
          </w:rPr>
          <w:fldChar w:fldCharType="separate"/>
        </w:r>
        <w:r w:rsidR="00CA6F59">
          <w:rPr>
            <w:noProof/>
          </w:rPr>
          <w:t>108</w:t>
        </w:r>
        <w:r w:rsidR="00396B61">
          <w:rPr>
            <w:noProof/>
          </w:rPr>
          <w:fldChar w:fldCharType="end"/>
        </w:r>
      </w:hyperlink>
    </w:p>
    <w:p w14:paraId="7ED99D64" w14:textId="7BFD33C2" w:rsidR="00AE021C" w:rsidRPr="00B34BEA" w:rsidRDefault="00AE021C">
      <w:pPr>
        <w:pStyle w:val="Sumrio1"/>
        <w:tabs>
          <w:tab w:val="clear" w:pos="10325"/>
          <w:tab w:val="right" w:leader="dot" w:pos="10335"/>
        </w:tabs>
        <w:rPr>
          <w:sz w:val="18"/>
          <w:szCs w:val="18"/>
        </w:rPr>
        <w:sectPr w:rsidR="00AE021C" w:rsidRPr="00B34BEA">
          <w:footnotePr>
            <w:pos w:val="beneathText"/>
          </w:footnotePr>
          <w:type w:val="continuous"/>
          <w:pgSz w:w="11905" w:h="16837"/>
          <w:pgMar w:top="1950" w:right="731" w:bottom="1701" w:left="839" w:header="142" w:footer="187" w:gutter="0"/>
          <w:cols w:space="720"/>
          <w:docGrid w:linePitch="360"/>
        </w:sectPr>
      </w:pPr>
      <w:r w:rsidRPr="00F831EF">
        <w:rPr>
          <w:sz w:val="18"/>
          <w:szCs w:val="18"/>
        </w:rPr>
        <w:fldChar w:fldCharType="end"/>
      </w:r>
    </w:p>
    <w:p w14:paraId="7D78133D" w14:textId="77777777" w:rsidR="00BF4B4F" w:rsidRDefault="00AE021C" w:rsidP="00BF4B4F">
      <w:pPr>
        <w:pStyle w:val="Ttulo1"/>
        <w:numPr>
          <w:ilvl w:val="0"/>
          <w:numId w:val="0"/>
        </w:numPr>
        <w:jc w:val="left"/>
        <w:rPr>
          <w:sz w:val="28"/>
        </w:rPr>
      </w:pPr>
      <w:r>
        <w:br w:type="page"/>
      </w:r>
      <w:bookmarkStart w:id="1" w:name="_Toc389486594"/>
      <w:bookmarkStart w:id="2" w:name="_Toc518464914"/>
      <w:bookmarkStart w:id="3" w:name="_Toc100304718"/>
      <w:bookmarkStart w:id="4" w:name="OLE_LINK78"/>
      <w:bookmarkStart w:id="5" w:name="OLE_LINK79"/>
      <w:r w:rsidR="00BF4B4F">
        <w:rPr>
          <w:sz w:val="28"/>
        </w:rPr>
        <w:lastRenderedPageBreak/>
        <w:t xml:space="preserve">1) </w:t>
      </w:r>
      <w:bookmarkEnd w:id="1"/>
      <w:r w:rsidR="00BF4B4F">
        <w:rPr>
          <w:sz w:val="28"/>
        </w:rPr>
        <w:t>Informações Gerais</w:t>
      </w:r>
      <w:bookmarkEnd w:id="2"/>
      <w:bookmarkEnd w:id="3"/>
    </w:p>
    <w:p w14:paraId="02870C91" w14:textId="77777777" w:rsidR="00BF4B4F" w:rsidRDefault="00BF4B4F" w:rsidP="00BF4B4F"/>
    <w:p w14:paraId="37892ACD" w14:textId="1AEE2482" w:rsidR="000057D1" w:rsidRPr="00007355" w:rsidRDefault="000057D1" w:rsidP="000057D1">
      <w:pPr>
        <w:pStyle w:val="Ttulo1"/>
        <w:numPr>
          <w:ilvl w:val="0"/>
          <w:numId w:val="0"/>
        </w:numPr>
        <w:tabs>
          <w:tab w:val="left" w:pos="708"/>
        </w:tabs>
        <w:jc w:val="left"/>
        <w:rPr>
          <w:b w:val="0"/>
          <w:bCs w:val="0"/>
          <w:sz w:val="22"/>
          <w:szCs w:val="22"/>
        </w:rPr>
      </w:pPr>
      <w:bookmarkStart w:id="6" w:name="_1.1)_Base_de"/>
      <w:bookmarkStart w:id="7" w:name="_Toc100304719"/>
      <w:bookmarkStart w:id="8" w:name="_Toc518464916"/>
      <w:bookmarkEnd w:id="6"/>
      <w:r w:rsidRPr="00007355">
        <w:rPr>
          <w:b w:val="0"/>
          <w:bCs w:val="0"/>
          <w:sz w:val="22"/>
          <w:szCs w:val="22"/>
        </w:rPr>
        <w:t>1.1) Novidades da versão 2.0</w:t>
      </w:r>
      <w:bookmarkEnd w:id="7"/>
    </w:p>
    <w:p w14:paraId="243BBB96" w14:textId="77777777" w:rsidR="000057D1" w:rsidRDefault="000057D1" w:rsidP="000057D1"/>
    <w:p w14:paraId="60DF17D9" w14:textId="6F56C6F7" w:rsidR="00565875" w:rsidRDefault="00565875" w:rsidP="00565875">
      <w:pPr>
        <w:ind w:left="567"/>
      </w:pPr>
      <w:r>
        <w:sym w:font="Wingdings" w:char="F0A7"/>
      </w:r>
      <w:r>
        <w:t xml:space="preserve"> </w:t>
      </w:r>
      <w:r w:rsidRPr="00A3468E">
        <w:t>Desenvolvido em C#, usando .N</w:t>
      </w:r>
      <w:r w:rsidR="002A57D8">
        <w:t>ET</w:t>
      </w:r>
      <w:r w:rsidRPr="00A3468E">
        <w:t xml:space="preserve"> Standard, tornando a API compatível tanto com projetos desenvolvidos com .N</w:t>
      </w:r>
      <w:r w:rsidR="002A57D8">
        <w:t>ET</w:t>
      </w:r>
      <w:r w:rsidRPr="00A3468E">
        <w:t xml:space="preserve"> Framework, quanto com .N</w:t>
      </w:r>
      <w:r w:rsidR="002A57D8">
        <w:t>ET</w:t>
      </w:r>
      <w:r w:rsidRPr="00A3468E">
        <w:t xml:space="preserve"> Core incluindo</w:t>
      </w:r>
      <w:r w:rsidR="00935287">
        <w:t xml:space="preserve"> o novo</w:t>
      </w:r>
      <w:r w:rsidRPr="00A3468E">
        <w:t xml:space="preserve"> .N</w:t>
      </w:r>
      <w:r w:rsidR="002A57D8">
        <w:t>ET</w:t>
      </w:r>
      <w:r w:rsidRPr="00A3468E">
        <w:t xml:space="preserve"> 5</w:t>
      </w:r>
      <w:r w:rsidR="00935287">
        <w:t>.0</w:t>
      </w:r>
      <w:r>
        <w:t>;</w:t>
      </w:r>
    </w:p>
    <w:p w14:paraId="4893959A" w14:textId="77777777" w:rsidR="00565875" w:rsidRDefault="00565875" w:rsidP="0083181B">
      <w:pPr>
        <w:ind w:left="567"/>
      </w:pPr>
    </w:p>
    <w:p w14:paraId="18065684" w14:textId="391A7F54" w:rsidR="0083181B" w:rsidRDefault="0083181B" w:rsidP="0083181B">
      <w:pPr>
        <w:ind w:left="567"/>
      </w:pPr>
      <w:r>
        <w:sym w:font="Wingdings" w:char="F0A7"/>
      </w:r>
      <w:r>
        <w:t xml:space="preserve"> Novas mensagens:</w:t>
      </w:r>
    </w:p>
    <w:p w14:paraId="56A08360" w14:textId="6993AF61" w:rsidR="0083181B" w:rsidRPr="004832D9" w:rsidRDefault="0083181B" w:rsidP="0083181B">
      <w:pPr>
        <w:ind w:left="1134"/>
        <w:rPr>
          <w:sz w:val="20"/>
        </w:rPr>
      </w:pPr>
      <w:r w:rsidRPr="004832D9">
        <w:rPr>
          <w:sz w:val="20"/>
        </w:rPr>
        <w:t xml:space="preserve">- </w:t>
      </w:r>
      <w:proofErr w:type="spellStart"/>
      <w:r w:rsidRPr="004832D9">
        <w:rPr>
          <w:sz w:val="20"/>
        </w:rPr>
        <w:t>High</w:t>
      </w:r>
      <w:r w:rsidR="004C2CA4">
        <w:rPr>
          <w:sz w:val="20"/>
        </w:rPr>
        <w:t>L</w:t>
      </w:r>
      <w:r w:rsidRPr="004832D9">
        <w:rPr>
          <w:sz w:val="20"/>
        </w:rPr>
        <w:t>ight</w:t>
      </w:r>
      <w:proofErr w:type="spellEnd"/>
      <w:r w:rsidRPr="004832D9">
        <w:rPr>
          <w:sz w:val="20"/>
        </w:rPr>
        <w:t xml:space="preserve"> = Relatórios Market Data;</w:t>
      </w:r>
    </w:p>
    <w:p w14:paraId="76489199" w14:textId="01065D5D" w:rsidR="0083181B" w:rsidRPr="004832D9" w:rsidRDefault="0083181B" w:rsidP="0083181B">
      <w:pPr>
        <w:ind w:left="1134"/>
        <w:rPr>
          <w:sz w:val="20"/>
        </w:rPr>
      </w:pPr>
      <w:r w:rsidRPr="004832D9">
        <w:rPr>
          <w:sz w:val="20"/>
        </w:rPr>
        <w:t xml:space="preserve">- News </w:t>
      </w:r>
      <w:r w:rsidR="000925B8">
        <w:rPr>
          <w:sz w:val="20"/>
        </w:rPr>
        <w:t>(</w:t>
      </w:r>
      <w:r w:rsidRPr="004832D9">
        <w:rPr>
          <w:sz w:val="20"/>
        </w:rPr>
        <w:t>Body</w:t>
      </w:r>
      <w:r w:rsidR="000925B8">
        <w:rPr>
          <w:sz w:val="20"/>
        </w:rPr>
        <w:t>)</w:t>
      </w:r>
      <w:r w:rsidRPr="004832D9">
        <w:rPr>
          <w:sz w:val="20"/>
        </w:rPr>
        <w:t xml:space="preserve"> = Íntegra de Notícias;</w:t>
      </w:r>
    </w:p>
    <w:p w14:paraId="2A65B68D" w14:textId="17B2334B" w:rsidR="0083181B" w:rsidRPr="004832D9" w:rsidRDefault="0083181B" w:rsidP="0083181B">
      <w:pPr>
        <w:ind w:left="1134"/>
        <w:rPr>
          <w:sz w:val="20"/>
        </w:rPr>
      </w:pPr>
      <w:r w:rsidRPr="004832D9">
        <w:rPr>
          <w:sz w:val="20"/>
        </w:rPr>
        <w:t xml:space="preserve">- </w:t>
      </w:r>
      <w:proofErr w:type="spellStart"/>
      <w:r w:rsidRPr="004832D9">
        <w:rPr>
          <w:sz w:val="20"/>
        </w:rPr>
        <w:t>MarketSymbol</w:t>
      </w:r>
      <w:r w:rsidR="00300679">
        <w:rPr>
          <w:sz w:val="20"/>
        </w:rPr>
        <w:t>Info</w:t>
      </w:r>
      <w:proofErr w:type="spellEnd"/>
      <w:r w:rsidRPr="004832D9">
        <w:rPr>
          <w:sz w:val="20"/>
        </w:rPr>
        <w:t xml:space="preserve"> = </w:t>
      </w:r>
      <w:r w:rsidR="00222C97" w:rsidRPr="00222C97">
        <w:rPr>
          <w:sz w:val="20"/>
        </w:rPr>
        <w:t xml:space="preserve">Informações de mercado e pregão do </w:t>
      </w:r>
      <w:r w:rsidR="00222C97">
        <w:rPr>
          <w:sz w:val="20"/>
        </w:rPr>
        <w:t>S</w:t>
      </w:r>
      <w:r w:rsidR="00222C97" w:rsidRPr="00222C97">
        <w:rPr>
          <w:sz w:val="20"/>
        </w:rPr>
        <w:t>ímbolo</w:t>
      </w:r>
      <w:r w:rsidRPr="004832D9">
        <w:rPr>
          <w:sz w:val="20"/>
        </w:rPr>
        <w:t>;</w:t>
      </w:r>
    </w:p>
    <w:p w14:paraId="65A0E6EF" w14:textId="5D2EAF83" w:rsidR="0083181B" w:rsidRDefault="0083181B" w:rsidP="0083181B">
      <w:pPr>
        <w:ind w:left="1134"/>
        <w:rPr>
          <w:sz w:val="20"/>
        </w:rPr>
      </w:pPr>
      <w:r w:rsidRPr="004832D9">
        <w:rPr>
          <w:sz w:val="20"/>
        </w:rPr>
        <w:t xml:space="preserve">- </w:t>
      </w:r>
      <w:proofErr w:type="spellStart"/>
      <w:r w:rsidRPr="004832D9">
        <w:rPr>
          <w:sz w:val="20"/>
        </w:rPr>
        <w:t>ListMarketSymbol</w:t>
      </w:r>
      <w:proofErr w:type="spellEnd"/>
      <w:r w:rsidRPr="004832D9">
        <w:rPr>
          <w:sz w:val="20"/>
        </w:rPr>
        <w:t xml:space="preserve"> = </w:t>
      </w:r>
      <w:r w:rsidR="006150EB" w:rsidRPr="006150EB">
        <w:rPr>
          <w:sz w:val="20"/>
        </w:rPr>
        <w:t xml:space="preserve">Lista </w:t>
      </w:r>
      <w:r w:rsidR="0014582A">
        <w:rPr>
          <w:sz w:val="20"/>
        </w:rPr>
        <w:t>de Símbolos do OMS</w:t>
      </w:r>
      <w:r w:rsidR="005C4FE1">
        <w:rPr>
          <w:sz w:val="20"/>
        </w:rPr>
        <w:t>;</w:t>
      </w:r>
    </w:p>
    <w:p w14:paraId="6310261B" w14:textId="491FD56D" w:rsidR="005C4FE1" w:rsidRDefault="005C4FE1" w:rsidP="0083181B">
      <w:pPr>
        <w:ind w:left="1134"/>
        <w:rPr>
          <w:sz w:val="20"/>
        </w:rPr>
      </w:pPr>
      <w:r>
        <w:rPr>
          <w:sz w:val="20"/>
        </w:rPr>
        <w:t xml:space="preserve">- </w:t>
      </w:r>
      <w:proofErr w:type="spellStart"/>
      <w:r w:rsidRPr="005C4FE1">
        <w:rPr>
          <w:sz w:val="20"/>
        </w:rPr>
        <w:t>SendOptionExercise</w:t>
      </w:r>
      <w:proofErr w:type="spellEnd"/>
      <w:r>
        <w:rPr>
          <w:sz w:val="20"/>
        </w:rPr>
        <w:t xml:space="preserve"> = </w:t>
      </w:r>
      <w:r w:rsidR="005A2062">
        <w:rPr>
          <w:sz w:val="20"/>
        </w:rPr>
        <w:t>Exercício de Opções.</w:t>
      </w:r>
    </w:p>
    <w:p w14:paraId="5117F0F2" w14:textId="77777777" w:rsidR="0083181B" w:rsidRDefault="0083181B" w:rsidP="000057D1">
      <w:pPr>
        <w:ind w:left="567"/>
      </w:pPr>
    </w:p>
    <w:p w14:paraId="505F8A5D" w14:textId="489ECA8B" w:rsidR="002D68AC" w:rsidRDefault="002D68AC" w:rsidP="0083181B">
      <w:pPr>
        <w:ind w:left="567"/>
      </w:pPr>
      <w:r>
        <w:sym w:font="Wingdings" w:char="F0A7"/>
      </w:r>
      <w:r>
        <w:t xml:space="preserve"> Permite acessar cotações nos modelos </w:t>
      </w:r>
      <w:proofErr w:type="spellStart"/>
      <w:r>
        <w:t>RealTime</w:t>
      </w:r>
      <w:proofErr w:type="spellEnd"/>
      <w:r>
        <w:t xml:space="preserve">, </w:t>
      </w:r>
      <w:proofErr w:type="spellStart"/>
      <w:r>
        <w:t>DelayTime</w:t>
      </w:r>
      <w:proofErr w:type="spellEnd"/>
      <w:r>
        <w:t xml:space="preserve">, </w:t>
      </w:r>
      <w:proofErr w:type="spellStart"/>
      <w:r>
        <w:t>SnapShot</w:t>
      </w:r>
      <w:proofErr w:type="spellEnd"/>
      <w:r>
        <w:t xml:space="preserve"> </w:t>
      </w:r>
      <w:r w:rsidR="00FB1329">
        <w:t xml:space="preserve">(final do dia) </w:t>
      </w:r>
      <w:r>
        <w:t xml:space="preserve">e </w:t>
      </w:r>
      <w:r w:rsidR="00FB1329">
        <w:t>Contribuidor</w:t>
      </w:r>
      <w:r>
        <w:t xml:space="preserve"> para as mensagens </w:t>
      </w:r>
      <w:r w:rsidRPr="002D68AC">
        <w:t>Quotes</w:t>
      </w:r>
      <w:r>
        <w:t xml:space="preserve">, </w:t>
      </w:r>
      <w:r w:rsidRPr="002D68AC">
        <w:t xml:space="preserve">News </w:t>
      </w:r>
      <w:r>
        <w:t xml:space="preserve">e </w:t>
      </w:r>
      <w:proofErr w:type="spellStart"/>
      <w:r w:rsidRPr="002D68AC">
        <w:t>HistoricalData</w:t>
      </w:r>
      <w:proofErr w:type="spellEnd"/>
      <w:r>
        <w:t xml:space="preserve"> (configurado no parâmetro “</w:t>
      </w:r>
      <w:proofErr w:type="spellStart"/>
      <w:r w:rsidR="00FB1329">
        <w:rPr>
          <w:i/>
          <w:iCs/>
        </w:rPr>
        <w:t>V</w:t>
      </w:r>
      <w:r w:rsidRPr="002D68AC">
        <w:rPr>
          <w:i/>
          <w:iCs/>
        </w:rPr>
        <w:t>endor</w:t>
      </w:r>
      <w:r w:rsidR="00FB1329">
        <w:rPr>
          <w:i/>
          <w:iCs/>
        </w:rPr>
        <w:t>Id</w:t>
      </w:r>
      <w:proofErr w:type="spellEnd"/>
      <w:r>
        <w:t>”);</w:t>
      </w:r>
    </w:p>
    <w:p w14:paraId="067E979B" w14:textId="77777777" w:rsidR="002D68AC" w:rsidRDefault="002D68AC" w:rsidP="0083181B">
      <w:pPr>
        <w:ind w:left="567"/>
      </w:pPr>
    </w:p>
    <w:p w14:paraId="4CB62DBA" w14:textId="7DC2770B" w:rsidR="004832D9" w:rsidRDefault="0083181B" w:rsidP="0083181B">
      <w:pPr>
        <w:ind w:left="567"/>
      </w:pPr>
      <w:r>
        <w:sym w:font="Wingdings" w:char="F0A7"/>
      </w:r>
      <w:r>
        <w:t xml:space="preserve"> Permite </w:t>
      </w:r>
      <w:r w:rsidR="004832D9">
        <w:t>uso do transporte “</w:t>
      </w:r>
      <w:proofErr w:type="spellStart"/>
      <w:r w:rsidR="004832D9" w:rsidRPr="0083181B">
        <w:rPr>
          <w:i/>
          <w:iCs/>
        </w:rPr>
        <w:t>Polling</w:t>
      </w:r>
      <w:proofErr w:type="spellEnd"/>
      <w:r w:rsidR="004832D9">
        <w:rPr>
          <w:i/>
          <w:iCs/>
        </w:rPr>
        <w:t>”</w:t>
      </w:r>
      <w:r w:rsidR="004832D9">
        <w:t xml:space="preserve"> para atualizações com conceito de “</w:t>
      </w:r>
      <w:r w:rsidR="004832D9" w:rsidRPr="004832D9">
        <w:rPr>
          <w:i/>
          <w:iCs/>
        </w:rPr>
        <w:t>assinatura</w:t>
      </w:r>
      <w:r w:rsidR="004832D9">
        <w:t>” (ao assinar recebe um snapshot e em seguida apenas as atualizações</w:t>
      </w:r>
      <w:r w:rsidR="00922826">
        <w:t xml:space="preserve"> online</w:t>
      </w:r>
      <w:r w:rsidR="004832D9">
        <w:t>) para as mensagens:</w:t>
      </w:r>
    </w:p>
    <w:p w14:paraId="23E6AABB" w14:textId="2DC7580E" w:rsidR="0083181B" w:rsidRPr="004832D9" w:rsidRDefault="004832D9" w:rsidP="004832D9">
      <w:pPr>
        <w:ind w:left="1134"/>
        <w:rPr>
          <w:sz w:val="20"/>
        </w:rPr>
      </w:pPr>
      <w:r w:rsidRPr="004832D9">
        <w:rPr>
          <w:sz w:val="20"/>
        </w:rPr>
        <w:t>- Quotes = Cotações;</w:t>
      </w:r>
    </w:p>
    <w:p w14:paraId="62FAF117" w14:textId="6D70B2FB" w:rsidR="004832D9" w:rsidRPr="004832D9" w:rsidRDefault="004832D9" w:rsidP="004832D9">
      <w:pPr>
        <w:ind w:left="1134"/>
        <w:rPr>
          <w:sz w:val="20"/>
        </w:rPr>
      </w:pPr>
      <w:r w:rsidRPr="004832D9">
        <w:rPr>
          <w:sz w:val="20"/>
        </w:rPr>
        <w:t>- Book = Livro de Ofertas;</w:t>
      </w:r>
    </w:p>
    <w:p w14:paraId="1CCF144E" w14:textId="6EC691E1" w:rsidR="004832D9" w:rsidRPr="004832D9" w:rsidRDefault="004832D9" w:rsidP="004832D9">
      <w:pPr>
        <w:ind w:left="1134"/>
        <w:rPr>
          <w:sz w:val="20"/>
        </w:rPr>
      </w:pPr>
      <w:r w:rsidRPr="004832D9">
        <w:rPr>
          <w:sz w:val="20"/>
        </w:rPr>
        <w:t>- News = Manchetes das Notícias;</w:t>
      </w:r>
    </w:p>
    <w:p w14:paraId="1893ACFC" w14:textId="65A6BAE3" w:rsidR="004832D9" w:rsidRDefault="004832D9" w:rsidP="007327AB">
      <w:pPr>
        <w:ind w:left="1134"/>
        <w:rPr>
          <w:sz w:val="20"/>
        </w:rPr>
      </w:pPr>
      <w:r w:rsidRPr="004832D9">
        <w:rPr>
          <w:sz w:val="20"/>
        </w:rPr>
        <w:t xml:space="preserve">- </w:t>
      </w:r>
      <w:proofErr w:type="spellStart"/>
      <w:r w:rsidRPr="004832D9">
        <w:rPr>
          <w:sz w:val="20"/>
        </w:rPr>
        <w:t>HistoricalData</w:t>
      </w:r>
      <w:proofErr w:type="spellEnd"/>
      <w:r w:rsidRPr="004832D9">
        <w:rPr>
          <w:sz w:val="20"/>
        </w:rPr>
        <w:t xml:space="preserve"> = Pontos para Gráfico</w:t>
      </w:r>
      <w:r w:rsidR="007327AB">
        <w:rPr>
          <w:sz w:val="20"/>
        </w:rPr>
        <w:t>.</w:t>
      </w:r>
    </w:p>
    <w:p w14:paraId="063D3B78" w14:textId="761F26FC" w:rsidR="00AF1976" w:rsidRDefault="00AF1976" w:rsidP="004832D9">
      <w:pPr>
        <w:ind w:left="1134"/>
        <w:rPr>
          <w:sz w:val="20"/>
        </w:rPr>
      </w:pPr>
    </w:p>
    <w:p w14:paraId="24277AD3" w14:textId="37023970" w:rsidR="00AF1976" w:rsidRPr="004832D9" w:rsidRDefault="00AF1976" w:rsidP="00AF1976">
      <w:pPr>
        <w:ind w:left="1134"/>
        <w:rPr>
          <w:sz w:val="20"/>
        </w:rPr>
      </w:pPr>
      <w:r>
        <w:rPr>
          <w:sz w:val="20"/>
        </w:rPr>
        <w:t xml:space="preserve">Observação: Nas mensagens Quotes e </w:t>
      </w:r>
      <w:proofErr w:type="spellStart"/>
      <w:r w:rsidRPr="004832D9">
        <w:rPr>
          <w:sz w:val="20"/>
        </w:rPr>
        <w:t>HistoricalData</w:t>
      </w:r>
      <w:proofErr w:type="spellEnd"/>
      <w:r>
        <w:rPr>
          <w:sz w:val="20"/>
        </w:rPr>
        <w:t xml:space="preserve"> permite solicitar atualização apenas dos campos alterados</w:t>
      </w:r>
      <w:r w:rsidR="006F3025">
        <w:rPr>
          <w:sz w:val="20"/>
        </w:rPr>
        <w:t xml:space="preserve"> (diferencial)</w:t>
      </w:r>
      <w:r>
        <w:rPr>
          <w:sz w:val="20"/>
        </w:rPr>
        <w:t>, ou seja, nas atualizações somente os campos alterados serão enviados.</w:t>
      </w:r>
    </w:p>
    <w:p w14:paraId="679754F5" w14:textId="33A33450" w:rsidR="00A3468E" w:rsidRDefault="00A3468E" w:rsidP="000057D1">
      <w:pPr>
        <w:ind w:left="567"/>
      </w:pPr>
    </w:p>
    <w:p w14:paraId="64DA9C90" w14:textId="77777777" w:rsidR="00565875" w:rsidRDefault="00565875" w:rsidP="00565875">
      <w:pPr>
        <w:ind w:left="567"/>
      </w:pPr>
      <w:r>
        <w:sym w:font="Wingdings" w:char="F0A7"/>
      </w:r>
      <w:r>
        <w:t xml:space="preserve"> C</w:t>
      </w:r>
      <w:r w:rsidRPr="0083181B">
        <w:t xml:space="preserve">ache </w:t>
      </w:r>
      <w:r>
        <w:t>na mensagem de Quotes (</w:t>
      </w:r>
      <w:r w:rsidRPr="0083181B">
        <w:t>cotações</w:t>
      </w:r>
      <w:r>
        <w:t xml:space="preserve">) da API </w:t>
      </w:r>
      <w:r w:rsidRPr="0083181B">
        <w:t>para otimização das requisições</w:t>
      </w:r>
      <w:r>
        <w:t xml:space="preserve"> quando utilizado transporte “</w:t>
      </w:r>
      <w:proofErr w:type="spellStart"/>
      <w:r w:rsidRPr="0083181B">
        <w:rPr>
          <w:i/>
          <w:iCs/>
        </w:rPr>
        <w:t>Polling</w:t>
      </w:r>
      <w:proofErr w:type="spellEnd"/>
      <w:r>
        <w:rPr>
          <w:i/>
          <w:iCs/>
        </w:rPr>
        <w:t>”</w:t>
      </w:r>
      <w:r>
        <w:t>;</w:t>
      </w:r>
    </w:p>
    <w:p w14:paraId="28ABE0C5" w14:textId="77777777" w:rsidR="00565875" w:rsidRDefault="00565875" w:rsidP="000057D1">
      <w:pPr>
        <w:ind w:left="567"/>
      </w:pPr>
    </w:p>
    <w:p w14:paraId="171ABDD4" w14:textId="7464CC25" w:rsidR="00A3468E" w:rsidRDefault="00A3468E" w:rsidP="000057D1">
      <w:pPr>
        <w:ind w:left="567"/>
      </w:pPr>
      <w:r>
        <w:sym w:font="Wingdings" w:char="F0A7"/>
      </w:r>
      <w:r>
        <w:t xml:space="preserve"> Agora </w:t>
      </w:r>
      <w:r w:rsidRPr="00A3468E">
        <w:t xml:space="preserve">permite múltiplos contextos de usuários por instância, autenticando no </w:t>
      </w:r>
      <w:proofErr w:type="spellStart"/>
      <w:r>
        <w:t>A</w:t>
      </w:r>
      <w:r w:rsidR="00BE5B5F">
        <w:t>c</w:t>
      </w:r>
      <w:r w:rsidRPr="00A3468E">
        <w:t>ceptor</w:t>
      </w:r>
      <w:proofErr w:type="spellEnd"/>
      <w:r w:rsidRPr="00A3468E">
        <w:t xml:space="preserve"> e guardando as informações do core por instância no cache</w:t>
      </w:r>
      <w:r>
        <w:t>;</w:t>
      </w:r>
    </w:p>
    <w:p w14:paraId="3B826BBE" w14:textId="156C2BF2" w:rsidR="00A3468E" w:rsidRDefault="00A3468E" w:rsidP="000057D1">
      <w:pPr>
        <w:ind w:left="567"/>
      </w:pPr>
    </w:p>
    <w:p w14:paraId="71DEA72C" w14:textId="0E57AA18" w:rsidR="00A3468E" w:rsidRDefault="00A3468E" w:rsidP="000057D1">
      <w:pPr>
        <w:ind w:left="567"/>
      </w:pPr>
      <w:r>
        <w:sym w:font="Wingdings" w:char="F0A7"/>
      </w:r>
      <w:r>
        <w:t xml:space="preserve"> </w:t>
      </w:r>
      <w:r w:rsidRPr="00A3468E">
        <w:t xml:space="preserve">Possibilidade de acesso ao Market Data </w:t>
      </w:r>
      <w:r w:rsidR="00FB1329">
        <w:t xml:space="preserve">e Negociação </w:t>
      </w:r>
      <w:r w:rsidRPr="00A3468E">
        <w:t>via REST</w:t>
      </w:r>
      <w:r>
        <w:t>, detalhes:</w:t>
      </w:r>
    </w:p>
    <w:p w14:paraId="484EBD81" w14:textId="13013BA8" w:rsidR="00A3468E" w:rsidRPr="00A3468E" w:rsidRDefault="00A3468E" w:rsidP="00A3468E">
      <w:pPr>
        <w:ind w:left="1134"/>
        <w:rPr>
          <w:sz w:val="20"/>
        </w:rPr>
      </w:pPr>
      <w:r w:rsidRPr="00A3468E">
        <w:rPr>
          <w:sz w:val="20"/>
        </w:rPr>
        <w:t xml:space="preserve">- Retorno customizado de acordo com o </w:t>
      </w:r>
      <w:proofErr w:type="spellStart"/>
      <w:r w:rsidRPr="00A3468E">
        <w:rPr>
          <w:sz w:val="20"/>
        </w:rPr>
        <w:t>template</w:t>
      </w:r>
      <w:proofErr w:type="spellEnd"/>
      <w:r w:rsidRPr="00A3468E">
        <w:rPr>
          <w:sz w:val="20"/>
        </w:rPr>
        <w:t xml:space="preserve"> </w:t>
      </w:r>
      <w:r>
        <w:rPr>
          <w:sz w:val="20"/>
        </w:rPr>
        <w:t xml:space="preserve">(modelo) </w:t>
      </w:r>
      <w:r w:rsidRPr="00A3468E">
        <w:rPr>
          <w:sz w:val="20"/>
        </w:rPr>
        <w:t>desejado (</w:t>
      </w:r>
      <w:proofErr w:type="spellStart"/>
      <w:r w:rsidRPr="00A3468E">
        <w:rPr>
          <w:sz w:val="20"/>
        </w:rPr>
        <w:t>templates</w:t>
      </w:r>
      <w:proofErr w:type="spellEnd"/>
      <w:r w:rsidRPr="00A3468E">
        <w:rPr>
          <w:sz w:val="20"/>
        </w:rPr>
        <w:t xml:space="preserve"> escritos em </w:t>
      </w:r>
      <w:proofErr w:type="spellStart"/>
      <w:r w:rsidR="00ED6930">
        <w:rPr>
          <w:sz w:val="20"/>
        </w:rPr>
        <w:t>Fluid</w:t>
      </w:r>
      <w:proofErr w:type="spellEnd"/>
      <w:r w:rsidR="00ED6930">
        <w:rPr>
          <w:sz w:val="20"/>
        </w:rPr>
        <w:t xml:space="preserve"> </w:t>
      </w:r>
      <w:proofErr w:type="spellStart"/>
      <w:r w:rsidR="00ED6930">
        <w:rPr>
          <w:sz w:val="20"/>
        </w:rPr>
        <w:t>Liquid</w:t>
      </w:r>
      <w:proofErr w:type="spellEnd"/>
      <w:r w:rsidRPr="00A3468E">
        <w:rPr>
          <w:sz w:val="20"/>
        </w:rPr>
        <w:t>);</w:t>
      </w:r>
    </w:p>
    <w:p w14:paraId="42002984" w14:textId="3A701266" w:rsidR="00A3468E" w:rsidRDefault="00A3468E" w:rsidP="00A3468E">
      <w:pPr>
        <w:ind w:left="1134"/>
        <w:rPr>
          <w:sz w:val="20"/>
        </w:rPr>
      </w:pPr>
      <w:r>
        <w:rPr>
          <w:sz w:val="20"/>
        </w:rPr>
        <w:t xml:space="preserve">- </w:t>
      </w:r>
      <w:proofErr w:type="spellStart"/>
      <w:r>
        <w:rPr>
          <w:sz w:val="20"/>
        </w:rPr>
        <w:t>Templates</w:t>
      </w:r>
      <w:proofErr w:type="spellEnd"/>
      <w:r>
        <w:rPr>
          <w:sz w:val="20"/>
        </w:rPr>
        <w:t xml:space="preserve"> armazenados em base de dados MS/SQL ou MySQL;</w:t>
      </w:r>
    </w:p>
    <w:p w14:paraId="75560046" w14:textId="3C591ED2" w:rsidR="00A3468E" w:rsidRPr="00A3468E" w:rsidRDefault="00A3468E" w:rsidP="00A3468E">
      <w:pPr>
        <w:ind w:left="1134"/>
        <w:rPr>
          <w:sz w:val="20"/>
        </w:rPr>
      </w:pPr>
      <w:r w:rsidRPr="00A3468E">
        <w:rPr>
          <w:sz w:val="20"/>
        </w:rPr>
        <w:t>- Autenticação via API e autorização via JWT;</w:t>
      </w:r>
    </w:p>
    <w:p w14:paraId="2A1533D9" w14:textId="18D7D10A" w:rsidR="00A3468E" w:rsidRPr="00A3468E" w:rsidRDefault="00A3468E" w:rsidP="00A3468E">
      <w:pPr>
        <w:ind w:left="1134"/>
        <w:rPr>
          <w:sz w:val="20"/>
        </w:rPr>
      </w:pPr>
      <w:r w:rsidRPr="00A3468E">
        <w:rPr>
          <w:sz w:val="20"/>
        </w:rPr>
        <w:t>- Caches distribuídos para aumentar a performance armazena</w:t>
      </w:r>
      <w:r w:rsidR="00FB1329">
        <w:rPr>
          <w:sz w:val="20"/>
        </w:rPr>
        <w:t>n</w:t>
      </w:r>
      <w:r w:rsidRPr="00A3468E">
        <w:rPr>
          <w:sz w:val="20"/>
        </w:rPr>
        <w:t xml:space="preserve">do os </w:t>
      </w:r>
      <w:proofErr w:type="spellStart"/>
      <w:r w:rsidRPr="00A3468E">
        <w:rPr>
          <w:sz w:val="20"/>
        </w:rPr>
        <w:t>templates</w:t>
      </w:r>
      <w:proofErr w:type="spellEnd"/>
      <w:r w:rsidRPr="00A3468E">
        <w:rPr>
          <w:sz w:val="20"/>
        </w:rPr>
        <w:t xml:space="preserve"> e os </w:t>
      </w:r>
      <w:proofErr w:type="spellStart"/>
      <w:r w:rsidRPr="00A3468E">
        <w:rPr>
          <w:sz w:val="20"/>
        </w:rPr>
        <w:t>templates</w:t>
      </w:r>
      <w:proofErr w:type="spellEnd"/>
      <w:r w:rsidRPr="00A3468E">
        <w:rPr>
          <w:sz w:val="20"/>
        </w:rPr>
        <w:t xml:space="preserve"> renderizados;</w:t>
      </w:r>
    </w:p>
    <w:p w14:paraId="32D83CD9" w14:textId="1AC0CEF8" w:rsidR="00A3468E" w:rsidRPr="00A3468E" w:rsidRDefault="00A3468E" w:rsidP="00A3468E">
      <w:pPr>
        <w:ind w:left="1134"/>
        <w:rPr>
          <w:sz w:val="20"/>
        </w:rPr>
      </w:pPr>
      <w:r w:rsidRPr="00A3468E">
        <w:rPr>
          <w:sz w:val="20"/>
        </w:rPr>
        <w:t>- Possibilidade de obter inúmeros tipos de retorno via REST (JSON, XML, TXT, CSV e HTML);</w:t>
      </w:r>
    </w:p>
    <w:p w14:paraId="687B26D5" w14:textId="1595E10A" w:rsidR="00A3468E" w:rsidRPr="00A3468E" w:rsidRDefault="00A3468E" w:rsidP="00AD6E0C">
      <w:pPr>
        <w:ind w:left="1134"/>
        <w:rPr>
          <w:sz w:val="20"/>
        </w:rPr>
      </w:pPr>
      <w:r w:rsidRPr="00A3468E">
        <w:rPr>
          <w:sz w:val="20"/>
        </w:rPr>
        <w:t xml:space="preserve">- </w:t>
      </w:r>
      <w:r>
        <w:rPr>
          <w:sz w:val="20"/>
        </w:rPr>
        <w:t>N</w:t>
      </w:r>
      <w:r w:rsidRPr="00A3468E">
        <w:rPr>
          <w:sz w:val="20"/>
        </w:rPr>
        <w:t xml:space="preserve">ovas mensagens </w:t>
      </w:r>
      <w:proofErr w:type="spellStart"/>
      <w:r w:rsidRPr="00A3468E">
        <w:rPr>
          <w:sz w:val="20"/>
        </w:rPr>
        <w:t>Check</w:t>
      </w:r>
      <w:proofErr w:type="spellEnd"/>
      <w:r w:rsidRPr="00A3468E">
        <w:rPr>
          <w:sz w:val="20"/>
        </w:rPr>
        <w:t xml:space="preserve">, </w:t>
      </w:r>
      <w:proofErr w:type="spellStart"/>
      <w:r w:rsidRPr="00A3468E">
        <w:rPr>
          <w:sz w:val="20"/>
        </w:rPr>
        <w:t>Audit</w:t>
      </w:r>
      <w:proofErr w:type="spellEnd"/>
      <w:r w:rsidRPr="00A3468E">
        <w:rPr>
          <w:sz w:val="20"/>
        </w:rPr>
        <w:t xml:space="preserve">, </w:t>
      </w:r>
      <w:proofErr w:type="spellStart"/>
      <w:r w:rsidRPr="00A3468E">
        <w:rPr>
          <w:sz w:val="20"/>
        </w:rPr>
        <w:t>Ping</w:t>
      </w:r>
      <w:proofErr w:type="spellEnd"/>
      <w:r w:rsidRPr="00A3468E">
        <w:rPr>
          <w:sz w:val="20"/>
        </w:rPr>
        <w:t xml:space="preserve"> </w:t>
      </w:r>
      <w:proofErr w:type="spellStart"/>
      <w:r w:rsidRPr="00A3468E">
        <w:rPr>
          <w:sz w:val="20"/>
        </w:rPr>
        <w:t>Request</w:t>
      </w:r>
      <w:proofErr w:type="spellEnd"/>
      <w:r w:rsidRPr="00A3468E">
        <w:rPr>
          <w:sz w:val="20"/>
        </w:rPr>
        <w:t xml:space="preserve">, Instrumentation e </w:t>
      </w:r>
      <w:proofErr w:type="spellStart"/>
      <w:r w:rsidRPr="00A3468E">
        <w:rPr>
          <w:sz w:val="20"/>
        </w:rPr>
        <w:t>Session</w:t>
      </w:r>
      <w:proofErr w:type="spellEnd"/>
      <w:r w:rsidRPr="00A3468E">
        <w:rPr>
          <w:sz w:val="20"/>
        </w:rPr>
        <w:t xml:space="preserve"> Instrumentation para Monitoração do ambiente </w:t>
      </w:r>
      <w:proofErr w:type="spellStart"/>
      <w:r w:rsidRPr="00A3468E">
        <w:rPr>
          <w:sz w:val="20"/>
        </w:rPr>
        <w:t>Acceptor</w:t>
      </w:r>
      <w:proofErr w:type="spellEnd"/>
      <w:r w:rsidRPr="00A3468E">
        <w:rPr>
          <w:sz w:val="20"/>
        </w:rPr>
        <w:t>/</w:t>
      </w:r>
      <w:proofErr w:type="spellStart"/>
      <w:r w:rsidRPr="00A3468E">
        <w:rPr>
          <w:sz w:val="20"/>
        </w:rPr>
        <w:t>Streamer</w:t>
      </w:r>
      <w:proofErr w:type="spellEnd"/>
      <w:r w:rsidR="00AD6E0C">
        <w:rPr>
          <w:sz w:val="20"/>
        </w:rPr>
        <w:t>.</w:t>
      </w:r>
    </w:p>
    <w:p w14:paraId="1CDBE7EC" w14:textId="3B5D0580" w:rsidR="00A3468E" w:rsidRDefault="00A3468E" w:rsidP="000057D1">
      <w:pPr>
        <w:ind w:left="567"/>
      </w:pPr>
    </w:p>
    <w:p w14:paraId="7AA8E540" w14:textId="06553322" w:rsidR="00A3468E" w:rsidRDefault="00AD6E0C" w:rsidP="000057D1">
      <w:pPr>
        <w:ind w:left="567"/>
      </w:pPr>
      <w:r>
        <w:sym w:font="Wingdings" w:char="F0A7"/>
      </w:r>
      <w:r>
        <w:t xml:space="preserve"> </w:t>
      </w:r>
      <w:r w:rsidRPr="00AD6E0C">
        <w:t>Melhoria</w:t>
      </w:r>
      <w:r>
        <w:t>s</w:t>
      </w:r>
      <w:r w:rsidRPr="00AD6E0C">
        <w:t xml:space="preserve"> no </w:t>
      </w:r>
      <w:proofErr w:type="spellStart"/>
      <w:proofErr w:type="gramStart"/>
      <w:r w:rsidRPr="00AD6E0C">
        <w:t>CMA.StreamerFeedAPI.WinForm.Tester</w:t>
      </w:r>
      <w:proofErr w:type="spellEnd"/>
      <w:proofErr w:type="gramEnd"/>
      <w:r w:rsidR="005A2062">
        <w:t xml:space="preserve"> com exemplos de utilização para as funções:</w:t>
      </w:r>
    </w:p>
    <w:p w14:paraId="0D975454" w14:textId="478646BA" w:rsidR="005A2062" w:rsidRDefault="005A2062" w:rsidP="005A2062">
      <w:pPr>
        <w:ind w:left="1134"/>
        <w:rPr>
          <w:sz w:val="20"/>
        </w:rPr>
      </w:pPr>
      <w:r w:rsidRPr="00A3468E">
        <w:rPr>
          <w:sz w:val="20"/>
        </w:rPr>
        <w:t xml:space="preserve">- </w:t>
      </w:r>
      <w:r>
        <w:rPr>
          <w:sz w:val="20"/>
        </w:rPr>
        <w:t>Inicialização da API;</w:t>
      </w:r>
    </w:p>
    <w:p w14:paraId="05543B58" w14:textId="2C5AB329" w:rsidR="005A2062" w:rsidRDefault="005A2062" w:rsidP="005A2062">
      <w:pPr>
        <w:ind w:left="1134"/>
        <w:rPr>
          <w:sz w:val="20"/>
        </w:rPr>
      </w:pPr>
      <w:r>
        <w:rPr>
          <w:sz w:val="20"/>
        </w:rPr>
        <w:lastRenderedPageBreak/>
        <w:t xml:space="preserve">- Quotes (inclusive utilizando </w:t>
      </w:r>
      <w:proofErr w:type="spellStart"/>
      <w:r>
        <w:rPr>
          <w:sz w:val="20"/>
        </w:rPr>
        <w:t>polling</w:t>
      </w:r>
      <w:proofErr w:type="spellEnd"/>
      <w:r>
        <w:rPr>
          <w:sz w:val="20"/>
        </w:rPr>
        <w:t xml:space="preserve"> e atualização diferencial);</w:t>
      </w:r>
    </w:p>
    <w:p w14:paraId="38FAA31E" w14:textId="35527DDE" w:rsidR="00A3439C" w:rsidRDefault="00A3439C" w:rsidP="005A2062">
      <w:pPr>
        <w:ind w:left="1134"/>
        <w:rPr>
          <w:sz w:val="20"/>
        </w:rPr>
      </w:pPr>
      <w:r>
        <w:rPr>
          <w:sz w:val="20"/>
        </w:rPr>
        <w:t xml:space="preserve">- </w:t>
      </w:r>
      <w:proofErr w:type="spellStart"/>
      <w:r>
        <w:rPr>
          <w:sz w:val="20"/>
        </w:rPr>
        <w:t>SymbolSearch</w:t>
      </w:r>
      <w:proofErr w:type="spellEnd"/>
      <w:r>
        <w:rPr>
          <w:sz w:val="20"/>
        </w:rPr>
        <w:t>;</w:t>
      </w:r>
    </w:p>
    <w:p w14:paraId="38B371C2" w14:textId="15E38448" w:rsidR="00A3439C" w:rsidRDefault="00A3439C" w:rsidP="005A2062">
      <w:pPr>
        <w:ind w:left="1134"/>
        <w:rPr>
          <w:sz w:val="20"/>
        </w:rPr>
      </w:pPr>
      <w:r>
        <w:rPr>
          <w:sz w:val="20"/>
        </w:rPr>
        <w:t xml:space="preserve">- Book (inclusive utilizando </w:t>
      </w:r>
      <w:proofErr w:type="spellStart"/>
      <w:r>
        <w:rPr>
          <w:sz w:val="20"/>
        </w:rPr>
        <w:t>polling</w:t>
      </w:r>
      <w:proofErr w:type="spellEnd"/>
      <w:r>
        <w:rPr>
          <w:sz w:val="20"/>
        </w:rPr>
        <w:t>);</w:t>
      </w:r>
    </w:p>
    <w:p w14:paraId="6C0374B0" w14:textId="1613D5C7" w:rsidR="00A3439C" w:rsidRDefault="00A3439C" w:rsidP="005A2062">
      <w:pPr>
        <w:ind w:left="1134"/>
        <w:rPr>
          <w:sz w:val="20"/>
        </w:rPr>
      </w:pPr>
      <w:r>
        <w:rPr>
          <w:sz w:val="20"/>
        </w:rPr>
        <w:t xml:space="preserve">- </w:t>
      </w:r>
      <w:proofErr w:type="spellStart"/>
      <w:r>
        <w:rPr>
          <w:sz w:val="20"/>
        </w:rPr>
        <w:t>HistoricalData</w:t>
      </w:r>
      <w:proofErr w:type="spellEnd"/>
      <w:r>
        <w:rPr>
          <w:sz w:val="20"/>
        </w:rPr>
        <w:t xml:space="preserve"> (inclusive utilizando </w:t>
      </w:r>
      <w:proofErr w:type="spellStart"/>
      <w:r>
        <w:rPr>
          <w:sz w:val="20"/>
        </w:rPr>
        <w:t>polling</w:t>
      </w:r>
      <w:proofErr w:type="spellEnd"/>
      <w:r>
        <w:rPr>
          <w:sz w:val="20"/>
        </w:rPr>
        <w:t>);</w:t>
      </w:r>
    </w:p>
    <w:p w14:paraId="4CBF73C8" w14:textId="09375557" w:rsidR="00A3439C" w:rsidRDefault="00A3439C" w:rsidP="005A2062">
      <w:pPr>
        <w:ind w:left="1134"/>
        <w:rPr>
          <w:sz w:val="20"/>
        </w:rPr>
      </w:pPr>
      <w:r>
        <w:rPr>
          <w:sz w:val="20"/>
        </w:rPr>
        <w:t xml:space="preserve">- </w:t>
      </w:r>
      <w:proofErr w:type="spellStart"/>
      <w:r w:rsidR="006B36FE">
        <w:rPr>
          <w:sz w:val="20"/>
        </w:rPr>
        <w:t>Highlights</w:t>
      </w:r>
      <w:proofErr w:type="spellEnd"/>
      <w:r w:rsidR="006B36FE">
        <w:rPr>
          <w:sz w:val="20"/>
        </w:rPr>
        <w:t>;</w:t>
      </w:r>
    </w:p>
    <w:p w14:paraId="2AD197B7" w14:textId="51241450" w:rsidR="006B36FE" w:rsidRDefault="006B36FE" w:rsidP="005A2062">
      <w:pPr>
        <w:ind w:left="1134"/>
        <w:rPr>
          <w:sz w:val="20"/>
        </w:rPr>
      </w:pPr>
      <w:r>
        <w:rPr>
          <w:sz w:val="20"/>
        </w:rPr>
        <w:t>- News (inclusive com íntegra da notícia);</w:t>
      </w:r>
    </w:p>
    <w:p w14:paraId="702C290F" w14:textId="361134C3" w:rsidR="006B36FE" w:rsidRDefault="006B36FE" w:rsidP="005A2062">
      <w:pPr>
        <w:ind w:left="1134"/>
        <w:rPr>
          <w:sz w:val="20"/>
        </w:rPr>
      </w:pPr>
      <w:r>
        <w:rPr>
          <w:sz w:val="20"/>
        </w:rPr>
        <w:t xml:space="preserve">- </w:t>
      </w:r>
      <w:proofErr w:type="spellStart"/>
      <w:r>
        <w:rPr>
          <w:sz w:val="20"/>
        </w:rPr>
        <w:t>ClientList</w:t>
      </w:r>
      <w:proofErr w:type="spellEnd"/>
      <w:r>
        <w:rPr>
          <w:sz w:val="20"/>
        </w:rPr>
        <w:t>;</w:t>
      </w:r>
    </w:p>
    <w:p w14:paraId="3A618E5C" w14:textId="1E257A30" w:rsidR="006B36FE" w:rsidRDefault="006B36FE" w:rsidP="005A2062">
      <w:pPr>
        <w:ind w:left="1134"/>
        <w:rPr>
          <w:sz w:val="20"/>
        </w:rPr>
      </w:pPr>
      <w:r>
        <w:rPr>
          <w:sz w:val="20"/>
        </w:rPr>
        <w:t xml:space="preserve">- </w:t>
      </w:r>
      <w:proofErr w:type="spellStart"/>
      <w:r>
        <w:rPr>
          <w:sz w:val="20"/>
        </w:rPr>
        <w:t>OrderNew</w:t>
      </w:r>
      <w:proofErr w:type="spellEnd"/>
      <w:r>
        <w:rPr>
          <w:sz w:val="20"/>
        </w:rPr>
        <w:t>;</w:t>
      </w:r>
    </w:p>
    <w:p w14:paraId="1ECD44DA" w14:textId="0790CB02" w:rsidR="006B36FE" w:rsidRDefault="006B36FE" w:rsidP="005A2062">
      <w:pPr>
        <w:ind w:left="1134"/>
        <w:rPr>
          <w:sz w:val="20"/>
        </w:rPr>
      </w:pPr>
      <w:r>
        <w:rPr>
          <w:sz w:val="20"/>
        </w:rPr>
        <w:t xml:space="preserve">- </w:t>
      </w:r>
      <w:proofErr w:type="spellStart"/>
      <w:r>
        <w:rPr>
          <w:sz w:val="20"/>
        </w:rPr>
        <w:t>OrderReplace</w:t>
      </w:r>
      <w:proofErr w:type="spellEnd"/>
      <w:r>
        <w:rPr>
          <w:sz w:val="20"/>
        </w:rPr>
        <w:t>;</w:t>
      </w:r>
    </w:p>
    <w:p w14:paraId="58C8B310" w14:textId="39D669D5" w:rsidR="006B36FE" w:rsidRDefault="006B36FE" w:rsidP="005A2062">
      <w:pPr>
        <w:ind w:left="1134"/>
        <w:rPr>
          <w:sz w:val="20"/>
        </w:rPr>
      </w:pPr>
      <w:r>
        <w:rPr>
          <w:sz w:val="20"/>
        </w:rPr>
        <w:t xml:space="preserve">- </w:t>
      </w:r>
      <w:proofErr w:type="spellStart"/>
      <w:r>
        <w:rPr>
          <w:sz w:val="20"/>
        </w:rPr>
        <w:t>OrderCancel</w:t>
      </w:r>
      <w:proofErr w:type="spellEnd"/>
      <w:r>
        <w:rPr>
          <w:sz w:val="20"/>
        </w:rPr>
        <w:t>;</w:t>
      </w:r>
    </w:p>
    <w:p w14:paraId="71A6DDA1" w14:textId="45F30BEA" w:rsidR="006B36FE" w:rsidRDefault="006B36FE" w:rsidP="005A2062">
      <w:pPr>
        <w:ind w:left="1134"/>
        <w:rPr>
          <w:sz w:val="20"/>
        </w:rPr>
      </w:pPr>
      <w:r>
        <w:rPr>
          <w:sz w:val="20"/>
        </w:rPr>
        <w:t xml:space="preserve">- </w:t>
      </w:r>
      <w:proofErr w:type="spellStart"/>
      <w:r>
        <w:rPr>
          <w:sz w:val="20"/>
        </w:rPr>
        <w:t>OrderList</w:t>
      </w:r>
      <w:proofErr w:type="spellEnd"/>
      <w:r>
        <w:rPr>
          <w:sz w:val="20"/>
        </w:rPr>
        <w:t>;</w:t>
      </w:r>
    </w:p>
    <w:p w14:paraId="5F9845B0" w14:textId="050CBA01" w:rsidR="006B36FE" w:rsidRDefault="006B36FE" w:rsidP="006B36FE">
      <w:pPr>
        <w:ind w:left="1134"/>
        <w:rPr>
          <w:sz w:val="20"/>
        </w:rPr>
      </w:pPr>
      <w:r>
        <w:rPr>
          <w:sz w:val="20"/>
        </w:rPr>
        <w:t xml:space="preserve">- </w:t>
      </w:r>
      <w:proofErr w:type="spellStart"/>
      <w:r>
        <w:rPr>
          <w:sz w:val="20"/>
        </w:rPr>
        <w:t>Sen</w:t>
      </w:r>
      <w:r w:rsidR="0081602E">
        <w:rPr>
          <w:sz w:val="20"/>
        </w:rPr>
        <w:t>d</w:t>
      </w:r>
      <w:r>
        <w:rPr>
          <w:sz w:val="20"/>
        </w:rPr>
        <w:t>OptionExercise</w:t>
      </w:r>
      <w:proofErr w:type="spellEnd"/>
      <w:r>
        <w:rPr>
          <w:sz w:val="20"/>
        </w:rPr>
        <w:t>;</w:t>
      </w:r>
    </w:p>
    <w:p w14:paraId="1AD281E5" w14:textId="28D424BF" w:rsidR="006B36FE" w:rsidRDefault="006B36FE" w:rsidP="006B36FE">
      <w:pPr>
        <w:ind w:left="1134"/>
        <w:rPr>
          <w:sz w:val="20"/>
        </w:rPr>
      </w:pPr>
      <w:r>
        <w:rPr>
          <w:sz w:val="20"/>
        </w:rPr>
        <w:t>- Portfolio;</w:t>
      </w:r>
    </w:p>
    <w:p w14:paraId="6D928B93" w14:textId="3150330B" w:rsidR="006B36FE" w:rsidRDefault="006B36FE" w:rsidP="006B36FE">
      <w:pPr>
        <w:ind w:left="1134"/>
        <w:rPr>
          <w:sz w:val="20"/>
        </w:rPr>
      </w:pPr>
      <w:r>
        <w:rPr>
          <w:sz w:val="20"/>
        </w:rPr>
        <w:t xml:space="preserve">- </w:t>
      </w:r>
      <w:proofErr w:type="spellStart"/>
      <w:r>
        <w:rPr>
          <w:sz w:val="20"/>
        </w:rPr>
        <w:t>RuleVerifyQuotes</w:t>
      </w:r>
      <w:proofErr w:type="spellEnd"/>
      <w:r>
        <w:rPr>
          <w:sz w:val="20"/>
        </w:rPr>
        <w:t>;</w:t>
      </w:r>
    </w:p>
    <w:p w14:paraId="6CC2EC62" w14:textId="2BD0CB9D" w:rsidR="006B36FE" w:rsidRDefault="006B36FE" w:rsidP="006B36FE">
      <w:pPr>
        <w:ind w:left="1134"/>
        <w:rPr>
          <w:sz w:val="20"/>
        </w:rPr>
      </w:pPr>
      <w:r>
        <w:rPr>
          <w:sz w:val="20"/>
        </w:rPr>
        <w:t xml:space="preserve">- </w:t>
      </w:r>
      <w:proofErr w:type="spellStart"/>
      <w:r>
        <w:rPr>
          <w:sz w:val="20"/>
        </w:rPr>
        <w:t>FinancialStatements</w:t>
      </w:r>
      <w:proofErr w:type="spellEnd"/>
      <w:r>
        <w:rPr>
          <w:sz w:val="20"/>
        </w:rPr>
        <w:t>;</w:t>
      </w:r>
    </w:p>
    <w:p w14:paraId="014C934E" w14:textId="5E926A58" w:rsidR="006B36FE" w:rsidRDefault="006B36FE" w:rsidP="006B36FE">
      <w:pPr>
        <w:ind w:left="1134"/>
        <w:rPr>
          <w:sz w:val="20"/>
        </w:rPr>
      </w:pPr>
      <w:r>
        <w:rPr>
          <w:sz w:val="20"/>
        </w:rPr>
        <w:t xml:space="preserve">- </w:t>
      </w:r>
      <w:proofErr w:type="spellStart"/>
      <w:r>
        <w:rPr>
          <w:sz w:val="20"/>
        </w:rPr>
        <w:t>MarketSymbol</w:t>
      </w:r>
      <w:proofErr w:type="spellEnd"/>
      <w:r>
        <w:rPr>
          <w:sz w:val="20"/>
        </w:rPr>
        <w:t>;</w:t>
      </w:r>
    </w:p>
    <w:p w14:paraId="3FC6DA87" w14:textId="4199C240" w:rsidR="0046465E" w:rsidRDefault="0046465E" w:rsidP="0046465E">
      <w:pPr>
        <w:ind w:left="1134"/>
        <w:rPr>
          <w:sz w:val="20"/>
        </w:rPr>
      </w:pPr>
      <w:r>
        <w:rPr>
          <w:sz w:val="20"/>
        </w:rPr>
        <w:t>- Monitoramento (</w:t>
      </w:r>
      <w:proofErr w:type="spellStart"/>
      <w:r>
        <w:rPr>
          <w:sz w:val="20"/>
        </w:rPr>
        <w:t>HealthCheck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Check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Ping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Audit</w:t>
      </w:r>
      <w:proofErr w:type="spellEnd"/>
      <w:r>
        <w:rPr>
          <w:sz w:val="20"/>
        </w:rPr>
        <w:t xml:space="preserve"> e Instrumentation);</w:t>
      </w:r>
    </w:p>
    <w:p w14:paraId="3A69997A" w14:textId="0BFA74C6" w:rsidR="006B36FE" w:rsidRDefault="006B36FE" w:rsidP="006B36FE">
      <w:pPr>
        <w:ind w:left="1134"/>
        <w:rPr>
          <w:sz w:val="20"/>
        </w:rPr>
      </w:pPr>
      <w:r>
        <w:rPr>
          <w:sz w:val="20"/>
        </w:rPr>
        <w:t xml:space="preserve">- </w:t>
      </w:r>
      <w:proofErr w:type="spellStart"/>
      <w:r>
        <w:rPr>
          <w:sz w:val="20"/>
        </w:rPr>
        <w:t>LoadTest</w:t>
      </w:r>
      <w:proofErr w:type="spellEnd"/>
      <w:r>
        <w:rPr>
          <w:sz w:val="20"/>
        </w:rPr>
        <w:t xml:space="preserve"> </w:t>
      </w:r>
      <w:r w:rsidR="00EB1790">
        <w:rPr>
          <w:sz w:val="20"/>
        </w:rPr>
        <w:t>(</w:t>
      </w:r>
      <w:r>
        <w:rPr>
          <w:sz w:val="20"/>
        </w:rPr>
        <w:t>solicitações de Inclusão Ordem ou Cotação</w:t>
      </w:r>
      <w:r w:rsidR="00EB1790">
        <w:rPr>
          <w:sz w:val="20"/>
        </w:rPr>
        <w:t xml:space="preserve"> com </w:t>
      </w:r>
      <w:r w:rsidR="00EB1790" w:rsidRPr="00EB1790">
        <w:rPr>
          <w:sz w:val="20"/>
        </w:rPr>
        <w:t xml:space="preserve">mensuração de </w:t>
      </w:r>
      <w:r w:rsidR="00EB1790">
        <w:rPr>
          <w:sz w:val="20"/>
        </w:rPr>
        <w:t>latências)</w:t>
      </w:r>
      <w:r>
        <w:rPr>
          <w:sz w:val="20"/>
        </w:rPr>
        <w:t>;</w:t>
      </w:r>
    </w:p>
    <w:p w14:paraId="0C9A6519" w14:textId="59E12D1B" w:rsidR="006B36FE" w:rsidRDefault="006B36FE" w:rsidP="006B36FE">
      <w:pPr>
        <w:ind w:left="1134"/>
        <w:rPr>
          <w:sz w:val="20"/>
        </w:rPr>
      </w:pPr>
      <w:r>
        <w:rPr>
          <w:sz w:val="20"/>
        </w:rPr>
        <w:t xml:space="preserve">- </w:t>
      </w:r>
      <w:proofErr w:type="spellStart"/>
      <w:r w:rsidR="000F2AF4">
        <w:rPr>
          <w:sz w:val="20"/>
        </w:rPr>
        <w:t>Provider</w:t>
      </w:r>
      <w:proofErr w:type="spellEnd"/>
      <w:r w:rsidR="000F2AF4">
        <w:rPr>
          <w:sz w:val="20"/>
        </w:rPr>
        <w:t xml:space="preserve"> </w:t>
      </w:r>
      <w:r w:rsidR="000F2AF4">
        <w:rPr>
          <w:sz w:val="20"/>
        </w:rPr>
        <w:sym w:font="Wingdings 3" w:char="F022"/>
      </w:r>
      <w:r w:rsidR="000F2AF4">
        <w:rPr>
          <w:sz w:val="20"/>
        </w:rPr>
        <w:t xml:space="preserve"> </w:t>
      </w:r>
      <w:proofErr w:type="spellStart"/>
      <w:r>
        <w:rPr>
          <w:sz w:val="20"/>
        </w:rPr>
        <w:t>DBFeed</w:t>
      </w:r>
      <w:proofErr w:type="spellEnd"/>
      <w:r>
        <w:rPr>
          <w:sz w:val="20"/>
        </w:rPr>
        <w:t xml:space="preserve"> (</w:t>
      </w:r>
      <w:r w:rsidR="00EB1790">
        <w:rPr>
          <w:sz w:val="20"/>
        </w:rPr>
        <w:t xml:space="preserve">simulação do </w:t>
      </w:r>
      <w:proofErr w:type="spellStart"/>
      <w:r>
        <w:rPr>
          <w:sz w:val="20"/>
        </w:rPr>
        <w:t>BDSQLQuotes</w:t>
      </w:r>
      <w:proofErr w:type="spellEnd"/>
      <w:r>
        <w:rPr>
          <w:sz w:val="20"/>
        </w:rPr>
        <w:t xml:space="preserve"> </w:t>
      </w:r>
      <w:r w:rsidR="00EB1790">
        <w:rPr>
          <w:sz w:val="20"/>
        </w:rPr>
        <w:t xml:space="preserve">para </w:t>
      </w:r>
      <w:r>
        <w:rPr>
          <w:sz w:val="20"/>
        </w:rPr>
        <w:t>as bases MS/SQL, MySQL e Oracle).</w:t>
      </w:r>
    </w:p>
    <w:p w14:paraId="49C9F244" w14:textId="636002ED" w:rsidR="006B36FE" w:rsidRDefault="006B36FE" w:rsidP="006B36FE">
      <w:pPr>
        <w:rPr>
          <w:sz w:val="20"/>
        </w:rPr>
      </w:pPr>
    </w:p>
    <w:p w14:paraId="755D3156" w14:textId="133A9805" w:rsidR="006B36FE" w:rsidRDefault="006B36FE" w:rsidP="006B36FE">
      <w:pPr>
        <w:rPr>
          <w:sz w:val="20"/>
        </w:rPr>
      </w:pPr>
    </w:p>
    <w:p w14:paraId="49E6C152" w14:textId="77777777" w:rsidR="006B36FE" w:rsidRDefault="006B36FE" w:rsidP="006B36FE">
      <w:pPr>
        <w:rPr>
          <w:sz w:val="20"/>
        </w:rPr>
      </w:pPr>
    </w:p>
    <w:p w14:paraId="6B9F5BC0" w14:textId="349347E6" w:rsidR="006B36FE" w:rsidRDefault="006B36FE">
      <w:pPr>
        <w:widowControl/>
        <w:suppressAutoHyphens w:val="0"/>
        <w:rPr>
          <w:rFonts w:cs="Arial"/>
          <w:b/>
          <w:bCs/>
          <w:sz w:val="22"/>
          <w:szCs w:val="22"/>
        </w:rPr>
      </w:pPr>
      <w:r>
        <w:rPr>
          <w:rFonts w:cs="Arial"/>
          <w:b/>
          <w:bCs/>
          <w:sz w:val="22"/>
          <w:szCs w:val="22"/>
        </w:rPr>
        <w:br w:type="page"/>
      </w:r>
    </w:p>
    <w:p w14:paraId="113A059E" w14:textId="77777777" w:rsidR="000057D1" w:rsidRDefault="000057D1">
      <w:pPr>
        <w:widowControl/>
        <w:suppressAutoHyphens w:val="0"/>
        <w:rPr>
          <w:rFonts w:cs="Arial"/>
          <w:b/>
          <w:bCs/>
          <w:sz w:val="22"/>
          <w:szCs w:val="22"/>
        </w:rPr>
      </w:pPr>
    </w:p>
    <w:p w14:paraId="11F9BE77" w14:textId="2F380ED6" w:rsidR="00BF4B4F" w:rsidRPr="005D1D65" w:rsidRDefault="00BF4B4F" w:rsidP="00BF4B4F">
      <w:pPr>
        <w:pStyle w:val="Ttulo1"/>
        <w:numPr>
          <w:ilvl w:val="0"/>
          <w:numId w:val="0"/>
        </w:numPr>
        <w:jc w:val="left"/>
        <w:rPr>
          <w:sz w:val="22"/>
          <w:szCs w:val="22"/>
        </w:rPr>
      </w:pPr>
      <w:bookmarkStart w:id="9" w:name="_Toc100304720"/>
      <w:r w:rsidRPr="005D1D65">
        <w:rPr>
          <w:sz w:val="22"/>
          <w:szCs w:val="22"/>
        </w:rPr>
        <w:t>1.</w:t>
      </w:r>
      <w:r w:rsidR="000057D1">
        <w:rPr>
          <w:sz w:val="22"/>
          <w:szCs w:val="22"/>
        </w:rPr>
        <w:t>2</w:t>
      </w:r>
      <w:r w:rsidRPr="005D1D65">
        <w:rPr>
          <w:sz w:val="22"/>
          <w:szCs w:val="22"/>
        </w:rPr>
        <w:t xml:space="preserve">) Diagrama de </w:t>
      </w:r>
      <w:r w:rsidR="003805FB">
        <w:rPr>
          <w:sz w:val="22"/>
          <w:szCs w:val="22"/>
        </w:rPr>
        <w:t>C</w:t>
      </w:r>
      <w:r w:rsidRPr="005D1D65">
        <w:rPr>
          <w:sz w:val="22"/>
          <w:szCs w:val="22"/>
        </w:rPr>
        <w:t>onexões</w:t>
      </w:r>
      <w:bookmarkEnd w:id="8"/>
      <w:bookmarkEnd w:id="9"/>
    </w:p>
    <w:p w14:paraId="0ED9464D" w14:textId="77777777" w:rsidR="007F2A5E" w:rsidRDefault="007F2A5E" w:rsidP="00983F30">
      <w:pPr>
        <w:rPr>
          <w:rFonts w:cs="Arial"/>
          <w:sz w:val="22"/>
          <w:szCs w:val="22"/>
        </w:rPr>
      </w:pPr>
    </w:p>
    <w:p w14:paraId="598A9211" w14:textId="54E11A57" w:rsidR="007F2A5E" w:rsidRPr="00007355" w:rsidRDefault="007F2A5E" w:rsidP="00007355">
      <w:pPr>
        <w:pStyle w:val="Ttulo1"/>
        <w:jc w:val="left"/>
        <w:rPr>
          <w:b w:val="0"/>
          <w:bCs w:val="0"/>
          <w:sz w:val="22"/>
          <w:szCs w:val="22"/>
        </w:rPr>
      </w:pPr>
      <w:bookmarkStart w:id="10" w:name="_Toc100304721"/>
      <w:r w:rsidRPr="00007355">
        <w:rPr>
          <w:b w:val="0"/>
          <w:bCs w:val="0"/>
          <w:sz w:val="22"/>
          <w:szCs w:val="22"/>
        </w:rPr>
        <w:t>1.2.1) API</w:t>
      </w:r>
      <w:bookmarkEnd w:id="10"/>
    </w:p>
    <w:p w14:paraId="4063A08E" w14:textId="0F029EAD" w:rsidR="00BF4B4F" w:rsidRDefault="009E0CB1" w:rsidP="00394E75">
      <w:pPr>
        <w:ind w:left="1134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w:drawing>
          <wp:inline distT="0" distB="0" distL="0" distR="0" wp14:anchorId="395CBF8C" wp14:editId="7F18E1E0">
            <wp:extent cx="5775562" cy="3423514"/>
            <wp:effectExtent l="0" t="0" r="0" b="571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655" cy="344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BB33" w14:textId="60C15025" w:rsidR="007F2A5E" w:rsidRDefault="007F2A5E" w:rsidP="00394E75">
      <w:pPr>
        <w:ind w:left="1134"/>
        <w:rPr>
          <w:rFonts w:cs="Arial"/>
          <w:sz w:val="22"/>
          <w:szCs w:val="22"/>
        </w:rPr>
      </w:pPr>
    </w:p>
    <w:p w14:paraId="0B4E8053" w14:textId="77777777" w:rsidR="007F2A5E" w:rsidRDefault="007F2A5E" w:rsidP="007F2A5E">
      <w:pPr>
        <w:ind w:left="1134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Premissas:</w:t>
      </w:r>
    </w:p>
    <w:p w14:paraId="5D9D9F6E" w14:textId="77777777" w:rsidR="007F2A5E" w:rsidRDefault="007F2A5E" w:rsidP="007F2A5E">
      <w:pPr>
        <w:ind w:left="1250"/>
        <w:rPr>
          <w:rFonts w:cs="Arial"/>
          <w:sz w:val="22"/>
          <w:szCs w:val="22"/>
        </w:rPr>
      </w:pPr>
    </w:p>
    <w:p w14:paraId="02FA3068" w14:textId="77777777" w:rsidR="007F2A5E" w:rsidRDefault="007F2A5E" w:rsidP="007F2A5E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F0"/>
      </w:r>
      <w:r>
        <w:rPr>
          <w:rFonts w:cs="Arial"/>
          <w:sz w:val="22"/>
          <w:szCs w:val="22"/>
        </w:rPr>
        <w:t xml:space="preserve"> API Precisa de conectividade com os </w:t>
      </w:r>
      <w:proofErr w:type="spellStart"/>
      <w:r>
        <w:rPr>
          <w:rFonts w:cs="Arial"/>
          <w:sz w:val="22"/>
          <w:szCs w:val="22"/>
        </w:rPr>
        <w:t>Acceptors</w:t>
      </w:r>
      <w:proofErr w:type="spellEnd"/>
      <w:r>
        <w:rPr>
          <w:rFonts w:cs="Arial"/>
          <w:sz w:val="22"/>
          <w:szCs w:val="22"/>
        </w:rPr>
        <w:t xml:space="preserve"> (conexões </w:t>
      </w:r>
      <w:r w:rsidRPr="00D3467A">
        <w:rPr>
          <w:rFonts w:cs="Arial"/>
          <w:color w:val="0070C0"/>
          <w:sz w:val="22"/>
          <w:szCs w:val="22"/>
        </w:rPr>
        <w:t>azuis</w:t>
      </w:r>
      <w:r>
        <w:rPr>
          <w:rFonts w:cs="Arial"/>
          <w:sz w:val="22"/>
          <w:szCs w:val="22"/>
        </w:rPr>
        <w:t xml:space="preserve">) e </w:t>
      </w:r>
      <w:proofErr w:type="spellStart"/>
      <w:r>
        <w:rPr>
          <w:rFonts w:cs="Arial"/>
          <w:sz w:val="22"/>
          <w:szCs w:val="22"/>
        </w:rPr>
        <w:t>Streamers</w:t>
      </w:r>
      <w:proofErr w:type="spellEnd"/>
      <w:r>
        <w:rPr>
          <w:rFonts w:cs="Arial"/>
          <w:sz w:val="22"/>
          <w:szCs w:val="22"/>
        </w:rPr>
        <w:t xml:space="preserve"> (conexões </w:t>
      </w:r>
      <w:r w:rsidRPr="00CE22AA">
        <w:rPr>
          <w:rFonts w:cs="Arial"/>
          <w:color w:val="538135" w:themeColor="accent6" w:themeShade="BF"/>
          <w:sz w:val="22"/>
          <w:szCs w:val="22"/>
        </w:rPr>
        <w:t>verdes</w:t>
      </w:r>
      <w:r>
        <w:rPr>
          <w:rFonts w:cs="Arial"/>
          <w:sz w:val="22"/>
          <w:szCs w:val="22"/>
        </w:rPr>
        <w:t>);</w:t>
      </w:r>
    </w:p>
    <w:p w14:paraId="531FB968" w14:textId="77777777" w:rsidR="007F2A5E" w:rsidRDefault="007F2A5E" w:rsidP="007F2A5E">
      <w:pPr>
        <w:ind w:left="1701"/>
        <w:rPr>
          <w:rFonts w:cs="Arial"/>
          <w:sz w:val="22"/>
          <w:szCs w:val="22"/>
        </w:rPr>
      </w:pPr>
    </w:p>
    <w:p w14:paraId="0318AA65" w14:textId="60F06BD6" w:rsidR="007F2A5E" w:rsidRPr="005D1D65" w:rsidRDefault="007F2A5E" w:rsidP="007F2A5E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F0"/>
      </w:r>
      <w:r>
        <w:rPr>
          <w:rFonts w:cs="Arial"/>
          <w:sz w:val="22"/>
          <w:szCs w:val="22"/>
        </w:rPr>
        <w:t xml:space="preserve"> </w:t>
      </w:r>
      <w:proofErr w:type="spellStart"/>
      <w:r>
        <w:rPr>
          <w:rFonts w:cs="Arial"/>
          <w:sz w:val="22"/>
          <w:szCs w:val="22"/>
        </w:rPr>
        <w:t>Streamers</w:t>
      </w:r>
      <w:proofErr w:type="spellEnd"/>
      <w:r>
        <w:rPr>
          <w:rFonts w:cs="Arial"/>
          <w:sz w:val="22"/>
          <w:szCs w:val="22"/>
        </w:rPr>
        <w:t xml:space="preserve"> + Cluster de </w:t>
      </w:r>
      <w:proofErr w:type="spellStart"/>
      <w:r>
        <w:rPr>
          <w:rFonts w:cs="Arial"/>
          <w:sz w:val="22"/>
          <w:szCs w:val="22"/>
        </w:rPr>
        <w:t>Acceptors</w:t>
      </w:r>
      <w:proofErr w:type="spellEnd"/>
      <w:r>
        <w:rPr>
          <w:rFonts w:cs="Arial"/>
          <w:sz w:val="22"/>
          <w:szCs w:val="22"/>
        </w:rPr>
        <w:t xml:space="preserve"> precisam de conectividade com os </w:t>
      </w:r>
      <w:proofErr w:type="spellStart"/>
      <w:r>
        <w:rPr>
          <w:rFonts w:cs="Arial"/>
          <w:sz w:val="22"/>
          <w:szCs w:val="22"/>
        </w:rPr>
        <w:t>Advanceds</w:t>
      </w:r>
      <w:proofErr w:type="spellEnd"/>
      <w:r w:rsidR="003876C2">
        <w:rPr>
          <w:rFonts w:cs="Arial"/>
          <w:sz w:val="22"/>
          <w:szCs w:val="22"/>
        </w:rPr>
        <w:t xml:space="preserve"> e Books </w:t>
      </w:r>
      <w:r>
        <w:rPr>
          <w:rFonts w:cs="Arial"/>
          <w:sz w:val="22"/>
          <w:szCs w:val="22"/>
        </w:rPr>
        <w:t xml:space="preserve">(conexões </w:t>
      </w:r>
      <w:r w:rsidRPr="00D3467A">
        <w:rPr>
          <w:rFonts w:cs="Arial"/>
          <w:color w:val="7030A0"/>
          <w:sz w:val="22"/>
          <w:szCs w:val="22"/>
        </w:rPr>
        <w:t>roxas</w:t>
      </w:r>
      <w:r>
        <w:rPr>
          <w:rFonts w:cs="Arial"/>
          <w:sz w:val="22"/>
          <w:szCs w:val="22"/>
        </w:rPr>
        <w:t xml:space="preserve">) e OMS (conexões </w:t>
      </w:r>
      <w:r w:rsidR="007B7544" w:rsidRPr="003805FB">
        <w:rPr>
          <w:rFonts w:cs="Arial"/>
          <w:color w:val="FF0000"/>
          <w:sz w:val="22"/>
          <w:szCs w:val="22"/>
        </w:rPr>
        <w:t>vermelhas</w:t>
      </w:r>
      <w:r>
        <w:rPr>
          <w:rFonts w:cs="Arial"/>
          <w:sz w:val="22"/>
          <w:szCs w:val="22"/>
        </w:rPr>
        <w:t>).</w:t>
      </w:r>
    </w:p>
    <w:p w14:paraId="732C7341" w14:textId="77777777" w:rsidR="007F2A5E" w:rsidRDefault="007F2A5E" w:rsidP="005B7009">
      <w:pPr>
        <w:rPr>
          <w:rFonts w:cs="Arial"/>
          <w:sz w:val="22"/>
          <w:szCs w:val="22"/>
        </w:rPr>
      </w:pPr>
    </w:p>
    <w:p w14:paraId="49133F07" w14:textId="77777777" w:rsidR="00D17657" w:rsidRDefault="00D17657" w:rsidP="005B7009">
      <w:pPr>
        <w:rPr>
          <w:rFonts w:cs="Arial"/>
          <w:sz w:val="22"/>
          <w:szCs w:val="22"/>
        </w:rPr>
      </w:pPr>
    </w:p>
    <w:p w14:paraId="5123D6AC" w14:textId="66B45552" w:rsidR="003805FB" w:rsidRDefault="003805FB">
      <w:pPr>
        <w:widowControl/>
        <w:suppressAutoHyphens w:val="0"/>
        <w:rPr>
          <w:rFonts w:cs="Arial"/>
          <w:sz w:val="22"/>
          <w:szCs w:val="22"/>
        </w:rPr>
      </w:pPr>
    </w:p>
    <w:p w14:paraId="62E9C277" w14:textId="77777777" w:rsidR="005B7009" w:rsidRDefault="005B7009">
      <w:pPr>
        <w:widowControl/>
        <w:suppressAutoHyphens w:val="0"/>
        <w:rPr>
          <w:rFonts w:cs="Arial"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5D7793A6" w14:textId="2F3A194F" w:rsidR="007F2A5E" w:rsidRPr="00007355" w:rsidRDefault="007F2A5E" w:rsidP="00007355">
      <w:pPr>
        <w:pStyle w:val="Ttulo1"/>
        <w:jc w:val="left"/>
        <w:rPr>
          <w:b w:val="0"/>
          <w:bCs w:val="0"/>
          <w:sz w:val="22"/>
          <w:szCs w:val="22"/>
        </w:rPr>
      </w:pPr>
      <w:bookmarkStart w:id="11" w:name="_Toc100304722"/>
      <w:r w:rsidRPr="00007355">
        <w:rPr>
          <w:b w:val="0"/>
          <w:bCs w:val="0"/>
          <w:sz w:val="22"/>
          <w:szCs w:val="22"/>
        </w:rPr>
        <w:lastRenderedPageBreak/>
        <w:t>1.2.</w:t>
      </w:r>
      <w:r w:rsidR="00007355" w:rsidRPr="00007355">
        <w:rPr>
          <w:b w:val="0"/>
          <w:bCs w:val="0"/>
          <w:sz w:val="22"/>
          <w:szCs w:val="22"/>
        </w:rPr>
        <w:t>2</w:t>
      </w:r>
      <w:r w:rsidRPr="00007355">
        <w:rPr>
          <w:b w:val="0"/>
          <w:bCs w:val="0"/>
          <w:sz w:val="22"/>
          <w:szCs w:val="22"/>
        </w:rPr>
        <w:t>) REST</w:t>
      </w:r>
      <w:bookmarkEnd w:id="11"/>
    </w:p>
    <w:p w14:paraId="3B41F5DF" w14:textId="77777777" w:rsidR="007F2A5E" w:rsidRDefault="007F2A5E" w:rsidP="007F2A5E">
      <w:pPr>
        <w:rPr>
          <w:rFonts w:cs="Arial"/>
          <w:sz w:val="22"/>
          <w:szCs w:val="22"/>
        </w:rPr>
      </w:pPr>
    </w:p>
    <w:p w14:paraId="3842CC36" w14:textId="07FF69D6" w:rsidR="007F2A5E" w:rsidRDefault="009E0CB1" w:rsidP="00D3467A">
      <w:pPr>
        <w:ind w:left="1134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w:drawing>
          <wp:inline distT="0" distB="0" distL="0" distR="0" wp14:anchorId="4999FD16" wp14:editId="022AADB8">
            <wp:extent cx="5735117" cy="4072780"/>
            <wp:effectExtent l="0" t="0" r="0" b="444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41" cy="408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69654" w14:textId="77777777" w:rsidR="003805FB" w:rsidRDefault="003805FB" w:rsidP="003805FB">
      <w:pPr>
        <w:ind w:left="1134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Premissas:</w:t>
      </w:r>
    </w:p>
    <w:p w14:paraId="0771F121" w14:textId="77777777" w:rsidR="003805FB" w:rsidRDefault="003805FB" w:rsidP="003805FB">
      <w:pPr>
        <w:ind w:left="1250"/>
        <w:rPr>
          <w:rFonts w:cs="Arial"/>
          <w:sz w:val="22"/>
          <w:szCs w:val="22"/>
        </w:rPr>
      </w:pPr>
    </w:p>
    <w:p w14:paraId="393C45F2" w14:textId="0DFBCB97" w:rsidR="003805FB" w:rsidRDefault="003805FB" w:rsidP="003805FB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F0"/>
      </w:r>
      <w:r>
        <w:rPr>
          <w:rFonts w:cs="Arial"/>
          <w:sz w:val="22"/>
          <w:szCs w:val="22"/>
        </w:rPr>
        <w:t xml:space="preserve"> REST Precisa de conectividade com os </w:t>
      </w:r>
      <w:proofErr w:type="spellStart"/>
      <w:r>
        <w:rPr>
          <w:rFonts w:cs="Arial"/>
          <w:sz w:val="22"/>
          <w:szCs w:val="22"/>
        </w:rPr>
        <w:t>Acceptors</w:t>
      </w:r>
      <w:proofErr w:type="spellEnd"/>
      <w:r>
        <w:rPr>
          <w:rFonts w:cs="Arial"/>
          <w:sz w:val="22"/>
          <w:szCs w:val="22"/>
        </w:rPr>
        <w:t xml:space="preserve"> (conexões </w:t>
      </w:r>
      <w:r w:rsidRPr="00D3467A">
        <w:rPr>
          <w:rFonts w:cs="Arial"/>
          <w:color w:val="0070C0"/>
          <w:sz w:val="22"/>
          <w:szCs w:val="22"/>
        </w:rPr>
        <w:t>azuis</w:t>
      </w:r>
      <w:r>
        <w:rPr>
          <w:rFonts w:cs="Arial"/>
          <w:sz w:val="22"/>
          <w:szCs w:val="22"/>
        </w:rPr>
        <w:t xml:space="preserve">), </w:t>
      </w:r>
      <w:proofErr w:type="spellStart"/>
      <w:r>
        <w:rPr>
          <w:rFonts w:cs="Arial"/>
          <w:sz w:val="22"/>
          <w:szCs w:val="22"/>
        </w:rPr>
        <w:t>Streamers</w:t>
      </w:r>
      <w:proofErr w:type="spellEnd"/>
      <w:r>
        <w:rPr>
          <w:rFonts w:cs="Arial"/>
          <w:sz w:val="22"/>
          <w:szCs w:val="22"/>
        </w:rPr>
        <w:t xml:space="preserve"> (conexões </w:t>
      </w:r>
      <w:r w:rsidRPr="00D2793C">
        <w:rPr>
          <w:rFonts w:cs="Arial"/>
          <w:color w:val="538135"/>
          <w:sz w:val="22"/>
          <w:szCs w:val="22"/>
        </w:rPr>
        <w:t>verdes</w:t>
      </w:r>
      <w:r>
        <w:rPr>
          <w:rFonts w:cs="Arial"/>
          <w:sz w:val="22"/>
          <w:szCs w:val="22"/>
        </w:rPr>
        <w:t xml:space="preserve">) e Base de Dados (conexão </w:t>
      </w:r>
      <w:r w:rsidRPr="003805FB">
        <w:rPr>
          <w:rFonts w:cs="Arial"/>
          <w:color w:val="BF8F00" w:themeColor="accent4" w:themeShade="BF"/>
          <w:sz w:val="22"/>
          <w:szCs w:val="22"/>
        </w:rPr>
        <w:t>amarela</w:t>
      </w:r>
      <w:r>
        <w:rPr>
          <w:rFonts w:cs="Arial"/>
          <w:sz w:val="22"/>
          <w:szCs w:val="22"/>
        </w:rPr>
        <w:t>);</w:t>
      </w:r>
    </w:p>
    <w:p w14:paraId="58542F47" w14:textId="77777777" w:rsidR="003805FB" w:rsidRDefault="003805FB" w:rsidP="003805FB">
      <w:pPr>
        <w:ind w:left="1701"/>
        <w:rPr>
          <w:rFonts w:cs="Arial"/>
          <w:sz w:val="22"/>
          <w:szCs w:val="22"/>
        </w:rPr>
      </w:pPr>
    </w:p>
    <w:p w14:paraId="30A692E2" w14:textId="73AB8A65" w:rsidR="003805FB" w:rsidRPr="005D1D65" w:rsidRDefault="003805FB" w:rsidP="003805FB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F0"/>
      </w:r>
      <w:r>
        <w:rPr>
          <w:rFonts w:cs="Arial"/>
          <w:sz w:val="22"/>
          <w:szCs w:val="22"/>
        </w:rPr>
        <w:t xml:space="preserve"> </w:t>
      </w:r>
      <w:proofErr w:type="spellStart"/>
      <w:r>
        <w:rPr>
          <w:rFonts w:cs="Arial"/>
          <w:sz w:val="22"/>
          <w:szCs w:val="22"/>
        </w:rPr>
        <w:t>Streamers</w:t>
      </w:r>
      <w:proofErr w:type="spellEnd"/>
      <w:r>
        <w:rPr>
          <w:rFonts w:cs="Arial"/>
          <w:sz w:val="22"/>
          <w:szCs w:val="22"/>
        </w:rPr>
        <w:t xml:space="preserve"> + Cluster de </w:t>
      </w:r>
      <w:proofErr w:type="spellStart"/>
      <w:r>
        <w:rPr>
          <w:rFonts w:cs="Arial"/>
          <w:sz w:val="22"/>
          <w:szCs w:val="22"/>
        </w:rPr>
        <w:t>Acceptors</w:t>
      </w:r>
      <w:proofErr w:type="spellEnd"/>
      <w:r>
        <w:rPr>
          <w:rFonts w:cs="Arial"/>
          <w:sz w:val="22"/>
          <w:szCs w:val="22"/>
        </w:rPr>
        <w:t xml:space="preserve"> precisam de conectividade com os </w:t>
      </w:r>
      <w:proofErr w:type="spellStart"/>
      <w:r>
        <w:rPr>
          <w:rFonts w:cs="Arial"/>
          <w:sz w:val="22"/>
          <w:szCs w:val="22"/>
        </w:rPr>
        <w:t>Advanceds</w:t>
      </w:r>
      <w:proofErr w:type="spellEnd"/>
      <w:r w:rsidR="007422EC">
        <w:rPr>
          <w:rFonts w:cs="Arial"/>
          <w:sz w:val="22"/>
          <w:szCs w:val="22"/>
        </w:rPr>
        <w:t xml:space="preserve"> e Books</w:t>
      </w:r>
      <w:r>
        <w:rPr>
          <w:rFonts w:cs="Arial"/>
          <w:sz w:val="22"/>
          <w:szCs w:val="22"/>
        </w:rPr>
        <w:t xml:space="preserve"> (conexões </w:t>
      </w:r>
      <w:r w:rsidRPr="00D3467A">
        <w:rPr>
          <w:rFonts w:cs="Arial"/>
          <w:color w:val="7030A0"/>
          <w:sz w:val="22"/>
          <w:szCs w:val="22"/>
        </w:rPr>
        <w:t>roxas</w:t>
      </w:r>
      <w:r w:rsidR="00086E4E">
        <w:rPr>
          <w:rFonts w:cs="Arial"/>
          <w:sz w:val="22"/>
          <w:szCs w:val="22"/>
        </w:rPr>
        <w:t xml:space="preserve">) e OMS (conexões </w:t>
      </w:r>
      <w:r w:rsidR="00086E4E" w:rsidRPr="003805FB">
        <w:rPr>
          <w:rFonts w:cs="Arial"/>
          <w:color w:val="FF0000"/>
          <w:sz w:val="22"/>
          <w:szCs w:val="22"/>
        </w:rPr>
        <w:t>vermelhas</w:t>
      </w:r>
      <w:r w:rsidR="00086E4E">
        <w:rPr>
          <w:rFonts w:cs="Arial"/>
          <w:sz w:val="22"/>
          <w:szCs w:val="22"/>
        </w:rPr>
        <w:t>).</w:t>
      </w:r>
    </w:p>
    <w:p w14:paraId="03B1B4ED" w14:textId="77777777" w:rsidR="003805FB" w:rsidRDefault="003805FB" w:rsidP="00D3467A">
      <w:pPr>
        <w:ind w:left="1134"/>
        <w:rPr>
          <w:rFonts w:cs="Arial"/>
          <w:sz w:val="22"/>
          <w:szCs w:val="22"/>
        </w:rPr>
      </w:pPr>
    </w:p>
    <w:p w14:paraId="295CB320" w14:textId="77777777" w:rsidR="00BF4B4F" w:rsidRPr="005D1D65" w:rsidRDefault="00BF4B4F" w:rsidP="00BF4B4F">
      <w:pPr>
        <w:rPr>
          <w:rFonts w:cs="Arial"/>
          <w:sz w:val="22"/>
          <w:szCs w:val="22"/>
        </w:rPr>
      </w:pPr>
    </w:p>
    <w:p w14:paraId="0519D3F6" w14:textId="77777777" w:rsidR="00983F30" w:rsidRDefault="00983F30">
      <w:pPr>
        <w:widowControl/>
        <w:suppressAutoHyphens w:val="0"/>
        <w:rPr>
          <w:rFonts w:cs="Arial"/>
          <w:b/>
          <w:bCs/>
          <w:sz w:val="22"/>
          <w:szCs w:val="22"/>
        </w:rPr>
      </w:pPr>
      <w:bookmarkStart w:id="12" w:name="_Toc518464917"/>
      <w:r>
        <w:rPr>
          <w:sz w:val="22"/>
          <w:szCs w:val="22"/>
        </w:rPr>
        <w:br w:type="page"/>
      </w:r>
    </w:p>
    <w:p w14:paraId="31D43602" w14:textId="135F004B" w:rsidR="00BF4B4F" w:rsidRPr="005D1D65" w:rsidRDefault="00BF4B4F" w:rsidP="00BF4B4F">
      <w:pPr>
        <w:pStyle w:val="Ttulo1"/>
        <w:numPr>
          <w:ilvl w:val="0"/>
          <w:numId w:val="0"/>
        </w:numPr>
        <w:jc w:val="left"/>
        <w:rPr>
          <w:sz w:val="22"/>
          <w:szCs w:val="22"/>
        </w:rPr>
      </w:pPr>
      <w:bookmarkStart w:id="13" w:name="_Toc100304723"/>
      <w:r w:rsidRPr="005D1D65">
        <w:rPr>
          <w:sz w:val="22"/>
          <w:szCs w:val="22"/>
        </w:rPr>
        <w:lastRenderedPageBreak/>
        <w:t>1.</w:t>
      </w:r>
      <w:r w:rsidR="000057D1">
        <w:rPr>
          <w:sz w:val="22"/>
          <w:szCs w:val="22"/>
        </w:rPr>
        <w:t>3</w:t>
      </w:r>
      <w:r w:rsidRPr="005D1D65">
        <w:rPr>
          <w:sz w:val="22"/>
          <w:szCs w:val="22"/>
        </w:rPr>
        <w:t>) Diagrama de Sequência</w:t>
      </w:r>
      <w:bookmarkEnd w:id="12"/>
      <w:bookmarkEnd w:id="13"/>
    </w:p>
    <w:p w14:paraId="3528C3F8" w14:textId="77777777" w:rsidR="00BF4B4F" w:rsidRPr="005D1D65" w:rsidRDefault="00BF4B4F" w:rsidP="00BF4B4F">
      <w:pPr>
        <w:rPr>
          <w:rFonts w:cs="Arial"/>
          <w:sz w:val="22"/>
          <w:szCs w:val="22"/>
        </w:rPr>
      </w:pPr>
    </w:p>
    <w:p w14:paraId="77F2C161" w14:textId="58C902CD" w:rsidR="00BF4B4F" w:rsidRPr="00D32D69" w:rsidRDefault="00BF4B4F" w:rsidP="00D32D69">
      <w:pPr>
        <w:pStyle w:val="Ttulo1"/>
        <w:jc w:val="left"/>
        <w:rPr>
          <w:b w:val="0"/>
          <w:bCs w:val="0"/>
          <w:sz w:val="22"/>
          <w:szCs w:val="22"/>
        </w:rPr>
      </w:pPr>
      <w:bookmarkStart w:id="14" w:name="_Toc100304724"/>
      <w:r w:rsidRPr="00D32D69">
        <w:rPr>
          <w:b w:val="0"/>
          <w:bCs w:val="0"/>
          <w:sz w:val="22"/>
          <w:szCs w:val="22"/>
        </w:rPr>
        <w:t>1.</w:t>
      </w:r>
      <w:r w:rsidR="000057D1" w:rsidRPr="00D32D69">
        <w:rPr>
          <w:b w:val="0"/>
          <w:bCs w:val="0"/>
          <w:sz w:val="22"/>
          <w:szCs w:val="22"/>
        </w:rPr>
        <w:t>3</w:t>
      </w:r>
      <w:r w:rsidRPr="00D32D69">
        <w:rPr>
          <w:b w:val="0"/>
          <w:bCs w:val="0"/>
          <w:sz w:val="22"/>
          <w:szCs w:val="22"/>
        </w:rPr>
        <w:t xml:space="preserve">.1) Diagrama de sequência </w:t>
      </w:r>
      <w:r w:rsidR="00980D54" w:rsidRPr="00D32D69">
        <w:rPr>
          <w:b w:val="0"/>
          <w:bCs w:val="0"/>
          <w:sz w:val="22"/>
          <w:szCs w:val="22"/>
        </w:rPr>
        <w:t xml:space="preserve">da API </w:t>
      </w:r>
      <w:r w:rsidRPr="00D32D69">
        <w:rPr>
          <w:b w:val="0"/>
          <w:bCs w:val="0"/>
          <w:sz w:val="22"/>
          <w:szCs w:val="22"/>
        </w:rPr>
        <w:t>resumida para obter cotações da bolsa</w:t>
      </w:r>
      <w:bookmarkEnd w:id="14"/>
    </w:p>
    <w:p w14:paraId="6EAAD8E2" w14:textId="77777777" w:rsidR="00BF4B4F" w:rsidRPr="005D1D65" w:rsidRDefault="00BF4B4F" w:rsidP="00BF4B4F">
      <w:pPr>
        <w:rPr>
          <w:rFonts w:cs="Arial"/>
          <w:sz w:val="22"/>
          <w:szCs w:val="22"/>
        </w:rPr>
      </w:pPr>
    </w:p>
    <w:bookmarkEnd w:id="4"/>
    <w:bookmarkEnd w:id="5"/>
    <w:p w14:paraId="2B4F44FF" w14:textId="77777777" w:rsidR="00BF4B4F" w:rsidRPr="005D1D65" w:rsidRDefault="00377246" w:rsidP="00BF4B4F">
      <w:pPr>
        <w:jc w:val="center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w:drawing>
          <wp:inline distT="0" distB="0" distL="0" distR="0" wp14:anchorId="26783F02" wp14:editId="6E160212">
            <wp:extent cx="6562725" cy="5248275"/>
            <wp:effectExtent l="0" t="0" r="0" b="0"/>
            <wp:docPr id="3" name="Imagem 3" descr="DrawIo-DiagramaSequencia-Resum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rawIo-DiagramaSequencia-Resumid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6BDE2" w14:textId="77777777" w:rsidR="00BF4B4F" w:rsidRDefault="00BF4B4F" w:rsidP="00BF4B4F">
      <w:pPr>
        <w:jc w:val="right"/>
        <w:rPr>
          <w:rFonts w:cs="Arial"/>
          <w:sz w:val="22"/>
          <w:szCs w:val="22"/>
        </w:rPr>
      </w:pPr>
    </w:p>
    <w:p w14:paraId="527F595F" w14:textId="18897887" w:rsidR="00BF4B4F" w:rsidRPr="00D32D69" w:rsidRDefault="00BF4B4F" w:rsidP="00D32D69">
      <w:pPr>
        <w:pStyle w:val="Ttulo1"/>
        <w:jc w:val="left"/>
        <w:rPr>
          <w:b w:val="0"/>
          <w:bCs w:val="0"/>
          <w:sz w:val="22"/>
          <w:szCs w:val="22"/>
        </w:rPr>
      </w:pPr>
      <w:r>
        <w:br w:type="page"/>
      </w:r>
      <w:bookmarkStart w:id="15" w:name="_Toc100304725"/>
      <w:r w:rsidRPr="00D32D69">
        <w:rPr>
          <w:b w:val="0"/>
          <w:bCs w:val="0"/>
          <w:sz w:val="22"/>
          <w:szCs w:val="22"/>
        </w:rPr>
        <w:lastRenderedPageBreak/>
        <w:t>1.</w:t>
      </w:r>
      <w:r w:rsidR="00980D54" w:rsidRPr="00D32D69">
        <w:rPr>
          <w:b w:val="0"/>
          <w:bCs w:val="0"/>
          <w:sz w:val="22"/>
          <w:szCs w:val="22"/>
        </w:rPr>
        <w:t>3</w:t>
      </w:r>
      <w:r w:rsidRPr="00D32D69">
        <w:rPr>
          <w:b w:val="0"/>
          <w:bCs w:val="0"/>
          <w:sz w:val="22"/>
          <w:szCs w:val="22"/>
        </w:rPr>
        <w:t>.2) Diagrama de sequência</w:t>
      </w:r>
      <w:r w:rsidR="00980D54" w:rsidRPr="00D32D69">
        <w:rPr>
          <w:b w:val="0"/>
          <w:bCs w:val="0"/>
          <w:sz w:val="22"/>
          <w:szCs w:val="22"/>
        </w:rPr>
        <w:t xml:space="preserve"> da API</w:t>
      </w:r>
      <w:bookmarkEnd w:id="15"/>
    </w:p>
    <w:p w14:paraId="7A947C48" w14:textId="77777777" w:rsidR="00BF4B4F" w:rsidRPr="005D1D65" w:rsidRDefault="00BF4B4F" w:rsidP="00BF4B4F">
      <w:pPr>
        <w:rPr>
          <w:rFonts w:cs="Arial"/>
          <w:sz w:val="22"/>
          <w:szCs w:val="22"/>
        </w:rPr>
      </w:pPr>
    </w:p>
    <w:p w14:paraId="2D70D024" w14:textId="2556775E" w:rsidR="00BF4B4F" w:rsidRDefault="00377246" w:rsidP="00BF4B4F">
      <w:pPr>
        <w:jc w:val="center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w:drawing>
          <wp:inline distT="0" distB="0" distL="0" distR="0" wp14:anchorId="5D5A5E47" wp14:editId="6EDFBFCD">
            <wp:extent cx="6657975" cy="6924675"/>
            <wp:effectExtent l="0" t="0" r="0" b="0"/>
            <wp:docPr id="4" name="Imagem 4" descr="DrawIo-DiagramaSequencia-Comple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rawIo-DiagramaSequencia-Complet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E2479" w14:textId="6239E8D5" w:rsidR="00980D54" w:rsidRDefault="00980D54" w:rsidP="00BF4B4F">
      <w:pPr>
        <w:jc w:val="center"/>
        <w:rPr>
          <w:rFonts w:cs="Arial"/>
          <w:sz w:val="22"/>
          <w:szCs w:val="22"/>
        </w:rPr>
      </w:pPr>
    </w:p>
    <w:p w14:paraId="62A61A08" w14:textId="77777777" w:rsidR="00980D54" w:rsidRDefault="00980D54" w:rsidP="00BF4B4F">
      <w:pPr>
        <w:jc w:val="center"/>
        <w:rPr>
          <w:rFonts w:cs="Arial"/>
          <w:sz w:val="22"/>
          <w:szCs w:val="22"/>
        </w:rPr>
      </w:pPr>
    </w:p>
    <w:p w14:paraId="4F3B8941" w14:textId="77777777" w:rsidR="00980D54" w:rsidRDefault="00980D54" w:rsidP="00980D54">
      <w:p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br w:type="page"/>
      </w:r>
    </w:p>
    <w:p w14:paraId="13700467" w14:textId="77777777" w:rsidR="00980D54" w:rsidRPr="005D1D65" w:rsidRDefault="00980D54" w:rsidP="00980D54">
      <w:pPr>
        <w:rPr>
          <w:rFonts w:cs="Arial"/>
          <w:sz w:val="22"/>
          <w:szCs w:val="22"/>
        </w:rPr>
      </w:pPr>
    </w:p>
    <w:p w14:paraId="4B659CF6" w14:textId="1ED9E8BD" w:rsidR="00980D54" w:rsidRPr="00D32D69" w:rsidRDefault="00980D54" w:rsidP="00D32D69">
      <w:pPr>
        <w:pStyle w:val="Ttulo1"/>
        <w:jc w:val="left"/>
        <w:rPr>
          <w:b w:val="0"/>
          <w:bCs w:val="0"/>
          <w:sz w:val="22"/>
          <w:szCs w:val="22"/>
        </w:rPr>
      </w:pPr>
      <w:bookmarkStart w:id="16" w:name="_Toc100304726"/>
      <w:r w:rsidRPr="00D32D69">
        <w:rPr>
          <w:b w:val="0"/>
          <w:bCs w:val="0"/>
          <w:sz w:val="22"/>
          <w:szCs w:val="22"/>
        </w:rPr>
        <w:t>1.3.3) Diagrama de sequência do REST resumido para obter cotações da bolsa</w:t>
      </w:r>
      <w:bookmarkEnd w:id="16"/>
    </w:p>
    <w:p w14:paraId="3074FF39" w14:textId="645459E7" w:rsidR="00980D54" w:rsidRDefault="00980D54" w:rsidP="00980D54">
      <w:pPr>
        <w:rPr>
          <w:rFonts w:cs="Arial"/>
          <w:sz w:val="22"/>
          <w:szCs w:val="22"/>
        </w:rPr>
      </w:pPr>
    </w:p>
    <w:p w14:paraId="4B7E722F" w14:textId="53CBAF5E" w:rsidR="00BF4B4F" w:rsidRDefault="00AE7C56" w:rsidP="00AE7C56">
      <w:pPr>
        <w:jc w:val="center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w:drawing>
          <wp:inline distT="0" distB="0" distL="0" distR="0" wp14:anchorId="15ABFC23" wp14:editId="2EA60F22">
            <wp:extent cx="6468761" cy="5210175"/>
            <wp:effectExtent l="0" t="0" r="825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125" cy="521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EE952" w14:textId="77777777" w:rsidR="0059327E" w:rsidRPr="005D1D65" w:rsidRDefault="0059327E" w:rsidP="0059327E">
      <w:pPr>
        <w:rPr>
          <w:rFonts w:cs="Arial"/>
          <w:sz w:val="22"/>
          <w:szCs w:val="22"/>
        </w:rPr>
      </w:pPr>
    </w:p>
    <w:p w14:paraId="4CEF4A91" w14:textId="77777777" w:rsidR="00BF4B4F" w:rsidRPr="005D1D65" w:rsidRDefault="00BF4B4F" w:rsidP="00BF4B4F">
      <w:pPr>
        <w:rPr>
          <w:rFonts w:cs="Arial"/>
          <w:sz w:val="22"/>
          <w:szCs w:val="22"/>
        </w:rPr>
      </w:pPr>
    </w:p>
    <w:p w14:paraId="130C802F" w14:textId="039BC437" w:rsidR="00BF4B4F" w:rsidRDefault="00BF4B4F" w:rsidP="00BF4B4F">
      <w:pPr>
        <w:pStyle w:val="Ttulo1"/>
        <w:numPr>
          <w:ilvl w:val="0"/>
          <w:numId w:val="0"/>
        </w:numPr>
        <w:tabs>
          <w:tab w:val="left" w:pos="708"/>
        </w:tabs>
        <w:jc w:val="left"/>
        <w:rPr>
          <w:sz w:val="22"/>
          <w:szCs w:val="22"/>
        </w:rPr>
      </w:pPr>
      <w:r w:rsidRPr="005D1D65">
        <w:rPr>
          <w:sz w:val="22"/>
          <w:szCs w:val="22"/>
        </w:rPr>
        <w:br w:type="page"/>
      </w:r>
      <w:bookmarkStart w:id="17" w:name="_Toc518464918"/>
      <w:bookmarkStart w:id="18" w:name="_Toc100304727"/>
      <w:r>
        <w:rPr>
          <w:sz w:val="22"/>
          <w:szCs w:val="22"/>
        </w:rPr>
        <w:lastRenderedPageBreak/>
        <w:t>1.</w:t>
      </w:r>
      <w:r w:rsidR="000057D1">
        <w:rPr>
          <w:sz w:val="22"/>
          <w:szCs w:val="22"/>
        </w:rPr>
        <w:t>4</w:t>
      </w:r>
      <w:r>
        <w:rPr>
          <w:sz w:val="22"/>
          <w:szCs w:val="22"/>
        </w:rPr>
        <w:t xml:space="preserve">) CMA </w:t>
      </w:r>
      <w:proofErr w:type="spellStart"/>
      <w:r>
        <w:rPr>
          <w:sz w:val="22"/>
          <w:szCs w:val="22"/>
        </w:rPr>
        <w:t>Streamer</w:t>
      </w:r>
      <w:proofErr w:type="spellEnd"/>
      <w:r>
        <w:rPr>
          <w:sz w:val="22"/>
          <w:szCs w:val="22"/>
        </w:rPr>
        <w:t xml:space="preserve"> Feed</w:t>
      </w:r>
      <w:bookmarkEnd w:id="17"/>
      <w:bookmarkEnd w:id="18"/>
    </w:p>
    <w:p w14:paraId="3A8D11C5" w14:textId="333FDA17" w:rsidR="008C0767" w:rsidRDefault="008C0767" w:rsidP="00102EC8">
      <w:pPr>
        <w:rPr>
          <w:rFonts w:cs="Arial"/>
          <w:sz w:val="22"/>
          <w:szCs w:val="22"/>
        </w:rPr>
      </w:pPr>
    </w:p>
    <w:p w14:paraId="37949195" w14:textId="42C727B0" w:rsidR="00995523" w:rsidRPr="00D32D69" w:rsidRDefault="00995523" w:rsidP="00D32D69">
      <w:pPr>
        <w:pStyle w:val="Ttulo1"/>
        <w:jc w:val="left"/>
        <w:rPr>
          <w:b w:val="0"/>
          <w:bCs w:val="0"/>
          <w:noProof/>
          <w:sz w:val="22"/>
          <w:szCs w:val="22"/>
        </w:rPr>
      </w:pPr>
      <w:bookmarkStart w:id="19" w:name="_Toc100304728"/>
      <w:r w:rsidRPr="00D32D69">
        <w:rPr>
          <w:b w:val="0"/>
          <w:bCs w:val="0"/>
          <w:noProof/>
          <w:sz w:val="22"/>
          <w:szCs w:val="22"/>
        </w:rPr>
        <w:t>1.4.1) API</w:t>
      </w:r>
      <w:bookmarkEnd w:id="19"/>
    </w:p>
    <w:p w14:paraId="52D210DC" w14:textId="77777777" w:rsidR="00995523" w:rsidRDefault="00995523" w:rsidP="00BF4B4F">
      <w:pPr>
        <w:ind w:left="851"/>
        <w:rPr>
          <w:rFonts w:cs="Arial"/>
          <w:sz w:val="22"/>
          <w:szCs w:val="22"/>
        </w:rPr>
      </w:pPr>
    </w:p>
    <w:p w14:paraId="2734884F" w14:textId="6D4A57A9" w:rsidR="00995523" w:rsidRDefault="00944379" w:rsidP="00BF4B4F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</w:t>
      </w:r>
      <w:r w:rsidR="00133C4C">
        <w:rPr>
          <w:rFonts w:cs="Arial"/>
          <w:sz w:val="22"/>
          <w:szCs w:val="22"/>
        </w:rPr>
        <w:t xml:space="preserve">API disponível em </w:t>
      </w:r>
      <w:r>
        <w:rPr>
          <w:rFonts w:cs="Arial"/>
          <w:sz w:val="22"/>
          <w:szCs w:val="22"/>
        </w:rPr>
        <w:t>DLL (biblioteca de classes)</w:t>
      </w:r>
      <w:r w:rsidR="00133C4C">
        <w:rPr>
          <w:rFonts w:cs="Arial"/>
          <w:sz w:val="22"/>
          <w:szCs w:val="22"/>
        </w:rPr>
        <w:t>;</w:t>
      </w:r>
    </w:p>
    <w:p w14:paraId="24B54542" w14:textId="77777777" w:rsidR="00995523" w:rsidRDefault="00995523" w:rsidP="00BF4B4F">
      <w:pPr>
        <w:ind w:left="851"/>
        <w:rPr>
          <w:rFonts w:cs="Arial"/>
          <w:sz w:val="22"/>
          <w:szCs w:val="22"/>
        </w:rPr>
      </w:pPr>
    </w:p>
    <w:p w14:paraId="01F5E1FA" w14:textId="7E075062" w:rsidR="00415495" w:rsidRDefault="00415495" w:rsidP="00415495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Disponível </w:t>
      </w:r>
      <w:r w:rsidR="0033269A">
        <w:rPr>
          <w:rFonts w:cs="Arial"/>
          <w:sz w:val="22"/>
          <w:szCs w:val="22"/>
        </w:rPr>
        <w:t xml:space="preserve">na versão </w:t>
      </w:r>
      <w:r>
        <w:rPr>
          <w:rFonts w:cs="Arial"/>
          <w:sz w:val="22"/>
          <w:szCs w:val="22"/>
        </w:rPr>
        <w:t>.N</w:t>
      </w:r>
      <w:r w:rsidR="0033269A">
        <w:rPr>
          <w:rFonts w:cs="Arial"/>
          <w:sz w:val="22"/>
          <w:szCs w:val="22"/>
        </w:rPr>
        <w:t>ET</w:t>
      </w:r>
      <w:r>
        <w:rPr>
          <w:rFonts w:cs="Arial"/>
          <w:sz w:val="22"/>
          <w:szCs w:val="22"/>
        </w:rPr>
        <w:t xml:space="preserve"> S</w:t>
      </w:r>
      <w:r w:rsidRPr="00944379">
        <w:rPr>
          <w:rFonts w:cs="Arial"/>
          <w:sz w:val="22"/>
          <w:szCs w:val="22"/>
        </w:rPr>
        <w:t>tandard</w:t>
      </w:r>
      <w:r>
        <w:rPr>
          <w:rFonts w:cs="Arial"/>
          <w:sz w:val="22"/>
          <w:szCs w:val="22"/>
        </w:rPr>
        <w:t xml:space="preserve"> </w:t>
      </w:r>
      <w:r w:rsidRPr="00944379">
        <w:rPr>
          <w:rFonts w:cs="Arial"/>
          <w:sz w:val="22"/>
          <w:szCs w:val="22"/>
        </w:rPr>
        <w:t>2.0</w:t>
      </w:r>
      <w:r w:rsidR="00935287">
        <w:rPr>
          <w:rFonts w:cs="Arial"/>
          <w:sz w:val="22"/>
          <w:szCs w:val="22"/>
        </w:rPr>
        <w:t xml:space="preserve"> </w:t>
      </w:r>
      <w:r w:rsidR="008861CF">
        <w:rPr>
          <w:rFonts w:cs="Arial"/>
          <w:sz w:val="22"/>
          <w:szCs w:val="22"/>
        </w:rPr>
        <w:t xml:space="preserve">com </w:t>
      </w:r>
      <w:r w:rsidR="00935287">
        <w:rPr>
          <w:rFonts w:cs="Arial"/>
          <w:sz w:val="22"/>
          <w:szCs w:val="22"/>
        </w:rPr>
        <w:t>suporte para as versões</w:t>
      </w:r>
      <w:r w:rsidR="0033269A">
        <w:rPr>
          <w:rFonts w:cs="Arial"/>
          <w:sz w:val="22"/>
          <w:szCs w:val="22"/>
        </w:rPr>
        <w:t>:</w:t>
      </w:r>
    </w:p>
    <w:p w14:paraId="35D3E697" w14:textId="066BE6A2" w:rsidR="00D10033" w:rsidRDefault="00D10033" w:rsidP="00D10033">
      <w:pPr>
        <w:ind w:left="1418"/>
        <w:rPr>
          <w:rFonts w:cs="Arial"/>
          <w:sz w:val="22"/>
          <w:szCs w:val="22"/>
        </w:rPr>
      </w:pPr>
      <w:r w:rsidRPr="00D10033">
        <w:rPr>
          <w:rFonts w:cs="Arial"/>
          <w:noProof/>
          <w:sz w:val="22"/>
          <w:szCs w:val="22"/>
        </w:rPr>
        <w:drawing>
          <wp:inline distT="0" distB="0" distL="0" distR="0" wp14:anchorId="747B9AE8" wp14:editId="2FB52FB9">
            <wp:extent cx="5347412" cy="2120938"/>
            <wp:effectExtent l="0" t="0" r="5715" b="0"/>
            <wp:docPr id="20" name="Imagem 2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663" cy="212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CE00" w14:textId="2EB0B5D0" w:rsidR="00D10033" w:rsidRPr="00D10033" w:rsidRDefault="00FE29CC" w:rsidP="0033269A">
      <w:pPr>
        <w:ind w:left="1418"/>
        <w:jc w:val="both"/>
        <w:rPr>
          <w:rFonts w:cs="Arial"/>
          <w:sz w:val="16"/>
          <w:szCs w:val="16"/>
        </w:rPr>
      </w:pPr>
      <w:hyperlink r:id="rId16" w:history="1">
        <w:r w:rsidR="00D10033" w:rsidRPr="00D10033">
          <w:rPr>
            <w:rStyle w:val="Hyperlink"/>
            <w:rFonts w:cs="Arial"/>
            <w:sz w:val="16"/>
            <w:szCs w:val="16"/>
          </w:rPr>
          <w:t>https://dotnet.microsoft.com/en-us/platform/dotnet-standard</w:t>
        </w:r>
      </w:hyperlink>
    </w:p>
    <w:p w14:paraId="5F0B739B" w14:textId="77777777" w:rsidR="00415495" w:rsidRDefault="00415495" w:rsidP="00BF4B4F">
      <w:pPr>
        <w:ind w:left="851"/>
        <w:rPr>
          <w:rFonts w:cs="Arial"/>
          <w:sz w:val="22"/>
          <w:szCs w:val="22"/>
        </w:rPr>
      </w:pPr>
    </w:p>
    <w:p w14:paraId="705EAF22" w14:textId="3CDC007C" w:rsidR="00BF4B4F" w:rsidRDefault="00BF4B4F" w:rsidP="00BF4B4F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Distribuição via </w:t>
      </w:r>
      <w:proofErr w:type="spellStart"/>
      <w:r>
        <w:rPr>
          <w:rFonts w:cs="Arial"/>
          <w:sz w:val="22"/>
          <w:szCs w:val="22"/>
        </w:rPr>
        <w:t>NuGet</w:t>
      </w:r>
      <w:proofErr w:type="spellEnd"/>
      <w:r w:rsidR="00980D54">
        <w:rPr>
          <w:rFonts w:cs="Arial"/>
          <w:sz w:val="22"/>
          <w:szCs w:val="22"/>
        </w:rPr>
        <w:t xml:space="preserve"> (pacote </w:t>
      </w:r>
      <w:r w:rsidR="00980D54" w:rsidRPr="00980D54">
        <w:rPr>
          <w:rFonts w:cs="Arial"/>
          <w:sz w:val="22"/>
          <w:szCs w:val="22"/>
        </w:rPr>
        <w:t>CMA.Streamer</w:t>
      </w:r>
      <w:r w:rsidR="00980D54">
        <w:rPr>
          <w:rFonts w:cs="Arial"/>
          <w:sz w:val="22"/>
          <w:szCs w:val="22"/>
        </w:rPr>
        <w:t>F</w:t>
      </w:r>
      <w:r w:rsidR="00980D54" w:rsidRPr="00980D54">
        <w:rPr>
          <w:rFonts w:cs="Arial"/>
          <w:sz w:val="22"/>
          <w:szCs w:val="22"/>
        </w:rPr>
        <w:t>eed.Standard.API.2.</w:t>
      </w:r>
      <w:proofErr w:type="gramStart"/>
      <w:r w:rsidR="00980D54" w:rsidRPr="00980D54">
        <w:rPr>
          <w:rFonts w:cs="Arial"/>
          <w:sz w:val="22"/>
          <w:szCs w:val="22"/>
        </w:rPr>
        <w:t>0.</w:t>
      </w:r>
      <w:r w:rsidR="00980D54">
        <w:rPr>
          <w:rFonts w:cs="Arial"/>
          <w:sz w:val="22"/>
          <w:szCs w:val="22"/>
        </w:rPr>
        <w:t>&lt;</w:t>
      </w:r>
      <w:proofErr w:type="gramEnd"/>
      <w:r w:rsidR="00980D54">
        <w:rPr>
          <w:rFonts w:cs="Arial"/>
          <w:sz w:val="22"/>
          <w:szCs w:val="22"/>
        </w:rPr>
        <w:t>release&gt;</w:t>
      </w:r>
      <w:r w:rsidR="00980D54" w:rsidRPr="00980D54">
        <w:rPr>
          <w:rFonts w:cs="Arial"/>
          <w:sz w:val="22"/>
          <w:szCs w:val="22"/>
        </w:rPr>
        <w:t>.</w:t>
      </w:r>
      <w:proofErr w:type="spellStart"/>
      <w:r w:rsidR="00980D54" w:rsidRPr="00980D54">
        <w:rPr>
          <w:rFonts w:cs="Arial"/>
          <w:sz w:val="22"/>
          <w:szCs w:val="22"/>
        </w:rPr>
        <w:t>nupkg</w:t>
      </w:r>
      <w:proofErr w:type="spellEnd"/>
      <w:r w:rsidR="00980D54">
        <w:rPr>
          <w:rFonts w:cs="Arial"/>
          <w:sz w:val="22"/>
          <w:szCs w:val="22"/>
        </w:rPr>
        <w:t>)</w:t>
      </w:r>
      <w:r>
        <w:rPr>
          <w:rFonts w:cs="Arial"/>
          <w:sz w:val="22"/>
          <w:szCs w:val="22"/>
        </w:rPr>
        <w:t>;</w:t>
      </w:r>
    </w:p>
    <w:p w14:paraId="7B71A52F" w14:textId="77777777" w:rsidR="00BF4B4F" w:rsidRDefault="00BF4B4F" w:rsidP="00BF4B4F">
      <w:pPr>
        <w:ind w:left="851"/>
        <w:rPr>
          <w:rFonts w:cs="Arial"/>
          <w:sz w:val="22"/>
          <w:szCs w:val="22"/>
        </w:rPr>
      </w:pPr>
    </w:p>
    <w:p w14:paraId="51DAE366" w14:textId="6CA632F0" w:rsidR="00BF4B4F" w:rsidRDefault="00BF4B4F" w:rsidP="00BF4B4F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Objetivo desta API é disponibilizar </w:t>
      </w:r>
      <w:r w:rsidR="00980D54">
        <w:rPr>
          <w:rFonts w:cs="Arial"/>
          <w:sz w:val="22"/>
          <w:szCs w:val="22"/>
        </w:rPr>
        <w:t>funções</w:t>
      </w:r>
      <w:r>
        <w:rPr>
          <w:rFonts w:cs="Arial"/>
          <w:sz w:val="22"/>
          <w:szCs w:val="22"/>
        </w:rPr>
        <w:t xml:space="preserve"> de Market Data (via CMA Market Data) e Negociação (via CMA OMS);</w:t>
      </w:r>
    </w:p>
    <w:p w14:paraId="5552AC7A" w14:textId="77777777" w:rsidR="00BF4B4F" w:rsidRDefault="00BF4B4F" w:rsidP="00BF4B4F">
      <w:pPr>
        <w:ind w:left="851"/>
        <w:rPr>
          <w:rFonts w:cs="Arial"/>
          <w:sz w:val="22"/>
          <w:szCs w:val="22"/>
        </w:rPr>
      </w:pPr>
    </w:p>
    <w:p w14:paraId="5FAF97CA" w14:textId="1358D236" w:rsidR="00BF4B4F" w:rsidRDefault="00BF4B4F" w:rsidP="00BF4B4F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</w:t>
      </w:r>
      <w:r w:rsidR="007A3FED">
        <w:rPr>
          <w:rFonts w:cs="Arial"/>
          <w:sz w:val="22"/>
          <w:szCs w:val="22"/>
        </w:rPr>
        <w:t>Funções</w:t>
      </w:r>
      <w:r>
        <w:rPr>
          <w:rFonts w:cs="Arial"/>
          <w:sz w:val="22"/>
          <w:szCs w:val="22"/>
        </w:rPr>
        <w:t xml:space="preserve"> de Market Data:</w:t>
      </w:r>
    </w:p>
    <w:p w14:paraId="6E5F078E" w14:textId="77777777" w:rsidR="00BF4B4F" w:rsidRDefault="00BF4B4F" w:rsidP="00BF4B4F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r>
        <w:rPr>
          <w:rFonts w:cs="Arial"/>
          <w:b/>
          <w:sz w:val="20"/>
        </w:rPr>
        <w:t>Quotes</w:t>
      </w:r>
      <w:r w:rsidR="0004771E">
        <w:rPr>
          <w:rFonts w:cs="Arial"/>
          <w:b/>
          <w:sz w:val="20"/>
        </w:rPr>
        <w:t xml:space="preserve"> =</w:t>
      </w:r>
      <w:r>
        <w:rPr>
          <w:rFonts w:cs="Arial"/>
          <w:sz w:val="20"/>
        </w:rPr>
        <w:t xml:space="preserve"> Solicitar cotações de uma lista de ações/opções;</w:t>
      </w:r>
    </w:p>
    <w:p w14:paraId="62848FEE" w14:textId="77777777" w:rsidR="00123EEF" w:rsidRDefault="00123EEF" w:rsidP="00123EEF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b/>
          <w:sz w:val="20"/>
        </w:rPr>
        <w:t>SymbolSearch</w:t>
      </w:r>
      <w:proofErr w:type="spellEnd"/>
      <w:r>
        <w:rPr>
          <w:rFonts w:cs="Arial"/>
          <w:b/>
          <w:sz w:val="20"/>
        </w:rPr>
        <w:t xml:space="preserve"> =</w:t>
      </w:r>
      <w:r>
        <w:rPr>
          <w:rFonts w:cs="Arial"/>
          <w:sz w:val="20"/>
        </w:rPr>
        <w:t xml:space="preserve"> Solicitar lista de ações/opções de acordo com filtro;</w:t>
      </w:r>
    </w:p>
    <w:p w14:paraId="179FB92B" w14:textId="715FDE05" w:rsidR="00AA4E58" w:rsidRDefault="00AA4E58" w:rsidP="00BF4B4F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r>
        <w:rPr>
          <w:rFonts w:cs="Arial"/>
          <w:b/>
          <w:sz w:val="20"/>
        </w:rPr>
        <w:t>Book =</w:t>
      </w:r>
      <w:r>
        <w:rPr>
          <w:rFonts w:cs="Arial"/>
          <w:sz w:val="20"/>
        </w:rPr>
        <w:t xml:space="preserve"> Solicitar </w:t>
      </w:r>
      <w:r w:rsidR="00640965">
        <w:rPr>
          <w:rFonts w:cs="Arial"/>
          <w:sz w:val="20"/>
        </w:rPr>
        <w:t>livro</w:t>
      </w:r>
      <w:r>
        <w:rPr>
          <w:rFonts w:cs="Arial"/>
          <w:sz w:val="20"/>
        </w:rPr>
        <w:t xml:space="preserve"> de ofertas de uma ação/opção;</w:t>
      </w:r>
    </w:p>
    <w:p w14:paraId="11A8F86B" w14:textId="77777777" w:rsidR="00123EEF" w:rsidRDefault="00123EEF" w:rsidP="00123EEF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1C45F9">
        <w:rPr>
          <w:rFonts w:cs="Arial"/>
          <w:b/>
          <w:sz w:val="20"/>
        </w:rPr>
        <w:t>HistoricalData</w:t>
      </w:r>
      <w:proofErr w:type="spellEnd"/>
      <w:r>
        <w:rPr>
          <w:rFonts w:cs="Arial"/>
          <w:b/>
          <w:sz w:val="20"/>
        </w:rPr>
        <w:t xml:space="preserve"> =</w:t>
      </w:r>
      <w:r>
        <w:rPr>
          <w:rFonts w:cs="Arial"/>
          <w:sz w:val="20"/>
        </w:rPr>
        <w:t xml:space="preserve"> Solicitar pontos do gráfico (períodos de 1min, 5min, 1hora, 1dia, 5dias, Weekly, Monthly, </w:t>
      </w:r>
      <w:proofErr w:type="spellStart"/>
      <w:proofErr w:type="gramStart"/>
      <w:r>
        <w:rPr>
          <w:rFonts w:cs="Arial"/>
          <w:sz w:val="20"/>
        </w:rPr>
        <w:t>Yearly</w:t>
      </w:r>
      <w:proofErr w:type="spellEnd"/>
      <w:r>
        <w:rPr>
          <w:rFonts w:cs="Arial"/>
          <w:sz w:val="20"/>
        </w:rPr>
        <w:t xml:space="preserve">, </w:t>
      </w:r>
      <w:proofErr w:type="spellStart"/>
      <w:r>
        <w:rPr>
          <w:rFonts w:cs="Arial"/>
          <w:sz w:val="20"/>
        </w:rPr>
        <w:t>etc</w:t>
      </w:r>
      <w:proofErr w:type="spellEnd"/>
      <w:proofErr w:type="gramEnd"/>
      <w:r>
        <w:rPr>
          <w:rFonts w:cs="Arial"/>
          <w:sz w:val="20"/>
        </w:rPr>
        <w:t>) para uma ação/opção;</w:t>
      </w:r>
    </w:p>
    <w:p w14:paraId="668E0858" w14:textId="487F0FEC" w:rsidR="00EE544F" w:rsidRDefault="00EE544F" w:rsidP="00BF4B4F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b/>
          <w:sz w:val="20"/>
        </w:rPr>
        <w:t>High</w:t>
      </w:r>
      <w:r w:rsidR="00871E04">
        <w:rPr>
          <w:rFonts w:cs="Arial"/>
          <w:b/>
          <w:sz w:val="20"/>
        </w:rPr>
        <w:t>l</w:t>
      </w:r>
      <w:r>
        <w:rPr>
          <w:rFonts w:cs="Arial"/>
          <w:b/>
          <w:sz w:val="20"/>
        </w:rPr>
        <w:t>ights</w:t>
      </w:r>
      <w:proofErr w:type="spellEnd"/>
      <w:r>
        <w:rPr>
          <w:rFonts w:cs="Arial"/>
          <w:b/>
          <w:sz w:val="20"/>
        </w:rPr>
        <w:t xml:space="preserve"> =</w:t>
      </w:r>
      <w:r>
        <w:rPr>
          <w:rFonts w:cs="Arial"/>
          <w:sz w:val="20"/>
        </w:rPr>
        <w:t xml:space="preserve"> Solicitar relatórios:</w:t>
      </w:r>
    </w:p>
    <w:p w14:paraId="21C94522" w14:textId="3190BF35" w:rsidR="00EE544F" w:rsidRPr="00EE544F" w:rsidRDefault="00EE544F" w:rsidP="00EE544F">
      <w:pPr>
        <w:ind w:left="2127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r w:rsidRPr="00EE544F">
        <w:rPr>
          <w:rFonts w:cs="Arial"/>
          <w:sz w:val="20"/>
        </w:rPr>
        <w:t>Maiores Compradores/Vendedores por Contrato</w:t>
      </w:r>
      <w:r>
        <w:rPr>
          <w:rFonts w:cs="Arial"/>
          <w:sz w:val="20"/>
        </w:rPr>
        <w:t>;</w:t>
      </w:r>
    </w:p>
    <w:p w14:paraId="416DDBDA" w14:textId="25290425" w:rsidR="00EE544F" w:rsidRPr="00EE544F" w:rsidRDefault="00EE544F" w:rsidP="00EE544F">
      <w:pPr>
        <w:ind w:left="2127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r w:rsidRPr="00EE544F">
        <w:rPr>
          <w:rFonts w:cs="Arial"/>
          <w:sz w:val="20"/>
        </w:rPr>
        <w:t>Ativos Mais Negociados por Agente</w:t>
      </w:r>
      <w:r>
        <w:rPr>
          <w:rFonts w:cs="Arial"/>
          <w:sz w:val="20"/>
        </w:rPr>
        <w:t>;</w:t>
      </w:r>
    </w:p>
    <w:p w14:paraId="2E98245F" w14:textId="21DFE38B" w:rsidR="00EE544F" w:rsidRPr="00EE544F" w:rsidRDefault="00EE544F" w:rsidP="00EE544F">
      <w:pPr>
        <w:ind w:left="2127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r w:rsidRPr="00EE544F">
        <w:rPr>
          <w:rFonts w:cs="Arial"/>
          <w:sz w:val="20"/>
        </w:rPr>
        <w:t>Negócios por Agente</w:t>
      </w:r>
      <w:r>
        <w:rPr>
          <w:rFonts w:cs="Arial"/>
          <w:sz w:val="20"/>
        </w:rPr>
        <w:t>;</w:t>
      </w:r>
    </w:p>
    <w:p w14:paraId="1DB812C0" w14:textId="39D45579" w:rsidR="00EE544F" w:rsidRPr="00EE544F" w:rsidRDefault="00EE544F" w:rsidP="00EE544F">
      <w:pPr>
        <w:ind w:left="2127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r w:rsidRPr="00EE544F">
        <w:rPr>
          <w:rFonts w:cs="Arial"/>
          <w:sz w:val="20"/>
        </w:rPr>
        <w:t>Negócios por Agente Acumulado</w:t>
      </w:r>
      <w:r>
        <w:rPr>
          <w:rFonts w:cs="Arial"/>
          <w:sz w:val="20"/>
        </w:rPr>
        <w:t>;</w:t>
      </w:r>
    </w:p>
    <w:p w14:paraId="39B4191B" w14:textId="2FA075CF" w:rsidR="00EE544F" w:rsidRPr="00EE544F" w:rsidRDefault="00EE544F" w:rsidP="00EE544F">
      <w:pPr>
        <w:ind w:left="2127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r w:rsidRPr="00EE544F">
        <w:rPr>
          <w:rFonts w:cs="Arial"/>
          <w:sz w:val="20"/>
        </w:rPr>
        <w:t>Negócios Cruzados Agente X Contrato</w:t>
      </w:r>
      <w:r>
        <w:rPr>
          <w:rFonts w:cs="Arial"/>
          <w:sz w:val="20"/>
        </w:rPr>
        <w:t>;</w:t>
      </w:r>
    </w:p>
    <w:p w14:paraId="4D33F3FB" w14:textId="36A33E79" w:rsidR="00EE544F" w:rsidRPr="00EE544F" w:rsidRDefault="00EE544F" w:rsidP="00EE544F">
      <w:pPr>
        <w:ind w:left="2127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r w:rsidRPr="00EE544F">
        <w:rPr>
          <w:rFonts w:cs="Arial"/>
          <w:sz w:val="20"/>
        </w:rPr>
        <w:t>Maiores Altas</w:t>
      </w:r>
      <w:r>
        <w:rPr>
          <w:rFonts w:cs="Arial"/>
          <w:sz w:val="20"/>
        </w:rPr>
        <w:t>;</w:t>
      </w:r>
    </w:p>
    <w:p w14:paraId="5D23AF7C" w14:textId="6C814790" w:rsidR="00EE544F" w:rsidRPr="00EE544F" w:rsidRDefault="00EE544F" w:rsidP="00EE544F">
      <w:pPr>
        <w:ind w:left="2127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r w:rsidRPr="00EE544F">
        <w:rPr>
          <w:rFonts w:cs="Arial"/>
          <w:sz w:val="20"/>
        </w:rPr>
        <w:t>Maiores Baixas</w:t>
      </w:r>
      <w:r>
        <w:rPr>
          <w:rFonts w:cs="Arial"/>
          <w:sz w:val="20"/>
        </w:rPr>
        <w:t>;</w:t>
      </w:r>
    </w:p>
    <w:p w14:paraId="3D1016F1" w14:textId="1B3C1F16" w:rsidR="00EE544F" w:rsidRPr="00EE544F" w:rsidRDefault="00EE544F" w:rsidP="00EE544F">
      <w:pPr>
        <w:ind w:left="2127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r w:rsidRPr="00EE544F">
        <w:rPr>
          <w:rFonts w:cs="Arial"/>
          <w:sz w:val="20"/>
        </w:rPr>
        <w:t>Mais Negociadas</w:t>
      </w:r>
      <w:r>
        <w:rPr>
          <w:rFonts w:cs="Arial"/>
          <w:sz w:val="20"/>
        </w:rPr>
        <w:t>;</w:t>
      </w:r>
    </w:p>
    <w:p w14:paraId="2BAB1521" w14:textId="63A3BF71" w:rsidR="00EE544F" w:rsidRDefault="00EE544F" w:rsidP="00EE544F">
      <w:pPr>
        <w:ind w:left="2127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r w:rsidRPr="00EE544F">
        <w:rPr>
          <w:rFonts w:cs="Arial"/>
          <w:sz w:val="20"/>
        </w:rPr>
        <w:t>Resumo de Negócios por Preço Médio</w:t>
      </w:r>
      <w:r>
        <w:rPr>
          <w:rFonts w:cs="Arial"/>
          <w:sz w:val="20"/>
        </w:rPr>
        <w:t>.</w:t>
      </w:r>
    </w:p>
    <w:p w14:paraId="6D691A1A" w14:textId="77777777" w:rsidR="00123EEF" w:rsidRDefault="00123EEF" w:rsidP="00123EEF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r>
        <w:rPr>
          <w:rFonts w:cs="Arial"/>
          <w:b/>
          <w:sz w:val="20"/>
        </w:rPr>
        <w:t>News =</w:t>
      </w:r>
      <w:r>
        <w:rPr>
          <w:rFonts w:cs="Arial"/>
          <w:sz w:val="20"/>
        </w:rPr>
        <w:t xml:space="preserve"> Solicitar notícias.</w:t>
      </w:r>
    </w:p>
    <w:p w14:paraId="741B491C" w14:textId="4D4F9AA9" w:rsidR="00123EEF" w:rsidRDefault="00123EEF" w:rsidP="00123EEF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r>
        <w:rPr>
          <w:rFonts w:cs="Arial"/>
          <w:b/>
          <w:sz w:val="20"/>
        </w:rPr>
        <w:t xml:space="preserve">News </w:t>
      </w:r>
      <w:r>
        <w:rPr>
          <w:rFonts w:cs="Arial"/>
          <w:b/>
          <w:noProof/>
          <w:sz w:val="20"/>
        </w:rPr>
        <w:t xml:space="preserve">– </w:t>
      </w:r>
      <w:r>
        <w:rPr>
          <w:rFonts w:cs="Arial"/>
          <w:b/>
          <w:sz w:val="20"/>
        </w:rPr>
        <w:t>Boby =</w:t>
      </w:r>
      <w:r>
        <w:rPr>
          <w:rFonts w:cs="Arial"/>
          <w:sz w:val="20"/>
        </w:rPr>
        <w:t xml:space="preserve"> Solicitar íntegra de notícia</w:t>
      </w:r>
      <w:r w:rsidR="00B609F8">
        <w:rPr>
          <w:rFonts w:cs="Arial"/>
          <w:sz w:val="20"/>
        </w:rPr>
        <w:t>.</w:t>
      </w:r>
    </w:p>
    <w:p w14:paraId="01ED120D" w14:textId="7EDA293A" w:rsidR="008D10EF" w:rsidRDefault="008D10EF" w:rsidP="00123EEF">
      <w:pPr>
        <w:ind w:left="1418"/>
        <w:rPr>
          <w:rFonts w:cs="Arial"/>
          <w:sz w:val="20"/>
        </w:rPr>
      </w:pPr>
    </w:p>
    <w:p w14:paraId="2DE3FD1F" w14:textId="0701B949" w:rsidR="00C65CFB" w:rsidRDefault="008D10EF" w:rsidP="001E6935">
      <w:pPr>
        <w:ind w:left="1418"/>
        <w:rPr>
          <w:rFonts w:cs="Arial"/>
          <w:sz w:val="22"/>
          <w:szCs w:val="22"/>
        </w:rPr>
      </w:pPr>
      <w:r>
        <w:rPr>
          <w:rFonts w:cs="Arial"/>
          <w:color w:val="auto"/>
          <w:sz w:val="20"/>
        </w:rPr>
        <w:t>Observação: U</w:t>
      </w:r>
      <w:r w:rsidRPr="008D10EF">
        <w:rPr>
          <w:rFonts w:cs="Arial"/>
          <w:color w:val="auto"/>
          <w:sz w:val="20"/>
        </w:rPr>
        <w:t xml:space="preserve">tilizar login do </w:t>
      </w:r>
      <w:r>
        <w:rPr>
          <w:rFonts w:cs="Arial"/>
          <w:color w:val="auto"/>
          <w:sz w:val="20"/>
        </w:rPr>
        <w:t xml:space="preserve">Market Data </w:t>
      </w:r>
      <w:r w:rsidRPr="008D10EF">
        <w:rPr>
          <w:rFonts w:cs="Arial"/>
          <w:color w:val="auto"/>
          <w:sz w:val="20"/>
        </w:rPr>
        <w:t>configurando "</w:t>
      </w:r>
      <w:r w:rsidRPr="008D10EF">
        <w:rPr>
          <w:rFonts w:cs="Arial"/>
          <w:i/>
          <w:iCs/>
          <w:color w:val="auto"/>
          <w:sz w:val="20"/>
        </w:rPr>
        <w:t>Service=</w:t>
      </w:r>
      <w:r>
        <w:rPr>
          <w:rFonts w:cs="Arial"/>
          <w:i/>
          <w:iCs/>
          <w:color w:val="auto"/>
          <w:sz w:val="20"/>
        </w:rPr>
        <w:t>m</w:t>
      </w:r>
      <w:r w:rsidRPr="008D10EF">
        <w:rPr>
          <w:rFonts w:cs="Arial"/>
          <w:color w:val="auto"/>
          <w:sz w:val="20"/>
        </w:rPr>
        <w:t>"</w:t>
      </w:r>
      <w:r w:rsidR="001E6935">
        <w:rPr>
          <w:rFonts w:cs="Arial"/>
          <w:color w:val="auto"/>
          <w:sz w:val="20"/>
        </w:rPr>
        <w:t xml:space="preserve"> (lembrando que ao acessar Negociação também é liberado Market Data)</w:t>
      </w:r>
      <w:r w:rsidRPr="008D10EF">
        <w:rPr>
          <w:rFonts w:cs="Arial"/>
          <w:color w:val="auto"/>
          <w:sz w:val="20"/>
        </w:rPr>
        <w:t>.</w:t>
      </w:r>
      <w:r w:rsidR="00C65CFB">
        <w:rPr>
          <w:rFonts w:cs="Arial"/>
          <w:sz w:val="22"/>
          <w:szCs w:val="22"/>
        </w:rPr>
        <w:br w:type="page"/>
      </w:r>
    </w:p>
    <w:p w14:paraId="14296C3B" w14:textId="77777777" w:rsidR="00BF4B4F" w:rsidRDefault="00BF4B4F" w:rsidP="00BF4B4F">
      <w:pPr>
        <w:ind w:left="851"/>
        <w:rPr>
          <w:rFonts w:cs="Arial"/>
          <w:sz w:val="22"/>
          <w:szCs w:val="22"/>
        </w:rPr>
      </w:pPr>
    </w:p>
    <w:p w14:paraId="1E72634F" w14:textId="647EC483" w:rsidR="00BF4B4F" w:rsidRDefault="00BF4B4F" w:rsidP="00BF4B4F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</w:t>
      </w:r>
      <w:r w:rsidR="007A3FED">
        <w:rPr>
          <w:rFonts w:cs="Arial"/>
          <w:sz w:val="22"/>
          <w:szCs w:val="22"/>
        </w:rPr>
        <w:t>Funções</w:t>
      </w:r>
      <w:r>
        <w:rPr>
          <w:rFonts w:cs="Arial"/>
          <w:sz w:val="22"/>
          <w:szCs w:val="22"/>
        </w:rPr>
        <w:t xml:space="preserve"> de Negociação </w:t>
      </w:r>
      <w:r w:rsidR="008D3D81">
        <w:rPr>
          <w:rFonts w:cs="Arial"/>
          <w:sz w:val="22"/>
          <w:szCs w:val="22"/>
        </w:rPr>
        <w:t xml:space="preserve">Renda Variável </w:t>
      </w:r>
      <w:r>
        <w:rPr>
          <w:rFonts w:cs="Arial"/>
          <w:sz w:val="22"/>
          <w:szCs w:val="22"/>
        </w:rPr>
        <w:t>(</w:t>
      </w:r>
      <w:r w:rsidR="00B609F8">
        <w:rPr>
          <w:rFonts w:cs="Arial"/>
          <w:sz w:val="22"/>
          <w:szCs w:val="22"/>
        </w:rPr>
        <w:t>via OMS</w:t>
      </w:r>
      <w:r>
        <w:rPr>
          <w:rFonts w:cs="Arial"/>
          <w:sz w:val="22"/>
          <w:szCs w:val="22"/>
        </w:rPr>
        <w:t>):</w:t>
      </w:r>
    </w:p>
    <w:p w14:paraId="25588765" w14:textId="77777777" w:rsidR="00BF4B4F" w:rsidRDefault="00BF4B4F" w:rsidP="00BF4B4F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r>
        <w:rPr>
          <w:rFonts w:cs="Arial"/>
          <w:b/>
          <w:noProof/>
          <w:sz w:val="20"/>
        </w:rPr>
        <w:t>Client</w:t>
      </w:r>
      <w:r w:rsidR="0031481E">
        <w:rPr>
          <w:rFonts w:cs="Arial"/>
          <w:b/>
          <w:noProof/>
          <w:sz w:val="20"/>
        </w:rPr>
        <w:t xml:space="preserve"> – Client</w:t>
      </w:r>
      <w:r>
        <w:rPr>
          <w:rFonts w:cs="Arial"/>
          <w:b/>
          <w:noProof/>
          <w:sz w:val="20"/>
        </w:rPr>
        <w:t>List</w:t>
      </w:r>
      <w:r w:rsidR="0004771E">
        <w:rPr>
          <w:rFonts w:cs="Arial"/>
          <w:b/>
          <w:noProof/>
          <w:sz w:val="20"/>
        </w:rPr>
        <w:t xml:space="preserve"> </w:t>
      </w:r>
      <w:r w:rsidR="0004771E" w:rsidRPr="004A7E15">
        <w:rPr>
          <w:rFonts w:cs="Arial"/>
          <w:noProof/>
          <w:sz w:val="20"/>
        </w:rPr>
        <w:t>=</w:t>
      </w:r>
      <w:r w:rsidRPr="004A7E15">
        <w:rPr>
          <w:rFonts w:cs="Arial"/>
          <w:noProof/>
          <w:sz w:val="20"/>
        </w:rPr>
        <w:t xml:space="preserve"> </w:t>
      </w:r>
      <w:r>
        <w:rPr>
          <w:rFonts w:cs="Arial"/>
          <w:noProof/>
          <w:sz w:val="20"/>
        </w:rPr>
        <w:t>Envio d</w:t>
      </w:r>
      <w:r w:rsidR="007A627A">
        <w:rPr>
          <w:rFonts w:cs="Arial"/>
          <w:noProof/>
          <w:sz w:val="20"/>
        </w:rPr>
        <w:t>a</w:t>
      </w:r>
      <w:r>
        <w:rPr>
          <w:rFonts w:cs="Arial"/>
          <w:noProof/>
          <w:sz w:val="20"/>
        </w:rPr>
        <w:t xml:space="preserve"> lista de cliente</w:t>
      </w:r>
      <w:r w:rsidR="007A627A">
        <w:rPr>
          <w:rFonts w:cs="Arial"/>
          <w:noProof/>
          <w:sz w:val="20"/>
        </w:rPr>
        <w:t>s</w:t>
      </w:r>
      <w:r>
        <w:rPr>
          <w:rFonts w:cs="Arial"/>
          <w:noProof/>
          <w:sz w:val="20"/>
        </w:rPr>
        <w:t xml:space="preserve"> dado um determinado filtro;</w:t>
      </w:r>
    </w:p>
    <w:p w14:paraId="504F0249" w14:textId="6E45C8AD" w:rsidR="00BF4B4F" w:rsidRDefault="00BF4B4F" w:rsidP="00BF4B4F">
      <w:pPr>
        <w:ind w:left="1418"/>
        <w:rPr>
          <w:rFonts w:cs="Arial"/>
          <w:noProof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r>
        <w:rPr>
          <w:rFonts w:cs="Arial"/>
          <w:b/>
          <w:noProof/>
          <w:sz w:val="20"/>
        </w:rPr>
        <w:t>Order – NewOrderSingle</w:t>
      </w:r>
      <w:r w:rsidR="0004771E">
        <w:rPr>
          <w:rFonts w:cs="Arial"/>
          <w:b/>
          <w:noProof/>
          <w:sz w:val="20"/>
        </w:rPr>
        <w:t xml:space="preserve"> </w:t>
      </w:r>
      <w:r w:rsidR="0004771E" w:rsidRPr="004A7E15">
        <w:rPr>
          <w:rFonts w:cs="Arial"/>
          <w:noProof/>
          <w:sz w:val="20"/>
        </w:rPr>
        <w:t>=</w:t>
      </w:r>
      <w:r>
        <w:rPr>
          <w:rFonts w:cs="Arial"/>
          <w:noProof/>
          <w:sz w:val="20"/>
        </w:rPr>
        <w:t xml:space="preserve"> Envio de ordem;</w:t>
      </w:r>
    </w:p>
    <w:p w14:paraId="02178723" w14:textId="0630950E" w:rsidR="00BF4B4F" w:rsidRDefault="00BF4B4F" w:rsidP="00BF4B4F">
      <w:pPr>
        <w:ind w:left="1418"/>
        <w:rPr>
          <w:rFonts w:cs="Arial"/>
          <w:noProof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noProof/>
          <w:sz w:val="20"/>
        </w:rPr>
        <w:t xml:space="preserve"> </w:t>
      </w:r>
      <w:r>
        <w:rPr>
          <w:rFonts w:cs="Arial"/>
          <w:b/>
          <w:noProof/>
          <w:sz w:val="20"/>
        </w:rPr>
        <w:t xml:space="preserve">Order – </w:t>
      </w:r>
      <w:r w:rsidRPr="0049502F">
        <w:rPr>
          <w:rFonts w:cs="Arial"/>
          <w:b/>
          <w:noProof/>
          <w:sz w:val="20"/>
        </w:rPr>
        <w:t>Order</w:t>
      </w:r>
      <w:r>
        <w:rPr>
          <w:rFonts w:cs="Arial"/>
          <w:b/>
          <w:noProof/>
          <w:sz w:val="20"/>
        </w:rPr>
        <w:t>Replace</w:t>
      </w:r>
      <w:r w:rsidR="0004771E">
        <w:rPr>
          <w:rFonts w:cs="Arial"/>
          <w:b/>
          <w:noProof/>
          <w:sz w:val="20"/>
        </w:rPr>
        <w:t xml:space="preserve"> </w:t>
      </w:r>
      <w:r w:rsidR="0004771E" w:rsidRPr="004A7E15">
        <w:rPr>
          <w:rFonts w:cs="Arial"/>
          <w:noProof/>
          <w:sz w:val="20"/>
        </w:rPr>
        <w:t>=</w:t>
      </w:r>
      <w:r>
        <w:rPr>
          <w:rFonts w:cs="Arial"/>
          <w:noProof/>
          <w:sz w:val="20"/>
        </w:rPr>
        <w:t xml:space="preserve"> Solicitação de alteração de ordem;</w:t>
      </w:r>
    </w:p>
    <w:p w14:paraId="5BA7EA4F" w14:textId="10D2E579" w:rsidR="00BF4B4F" w:rsidRDefault="00BF4B4F" w:rsidP="00BF4B4F">
      <w:pPr>
        <w:ind w:left="1418"/>
        <w:rPr>
          <w:rFonts w:cs="Arial"/>
          <w:noProof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r>
        <w:rPr>
          <w:rFonts w:cs="Arial"/>
          <w:b/>
          <w:noProof/>
          <w:sz w:val="20"/>
        </w:rPr>
        <w:t xml:space="preserve">Order – </w:t>
      </w:r>
      <w:r w:rsidRPr="0049502F">
        <w:rPr>
          <w:rFonts w:cs="Arial"/>
          <w:b/>
          <w:noProof/>
          <w:sz w:val="20"/>
        </w:rPr>
        <w:t>Order</w:t>
      </w:r>
      <w:r>
        <w:rPr>
          <w:rFonts w:cs="Arial"/>
          <w:b/>
          <w:noProof/>
          <w:sz w:val="20"/>
        </w:rPr>
        <w:t>Cancel</w:t>
      </w:r>
      <w:r w:rsidR="0004771E">
        <w:rPr>
          <w:rFonts w:cs="Arial"/>
          <w:b/>
          <w:noProof/>
          <w:sz w:val="20"/>
        </w:rPr>
        <w:t xml:space="preserve"> </w:t>
      </w:r>
      <w:r w:rsidR="0004771E" w:rsidRPr="004A7E15">
        <w:rPr>
          <w:rFonts w:cs="Arial"/>
          <w:noProof/>
          <w:sz w:val="20"/>
        </w:rPr>
        <w:t>=</w:t>
      </w:r>
      <w:r>
        <w:rPr>
          <w:rFonts w:cs="Arial"/>
          <w:noProof/>
          <w:sz w:val="20"/>
        </w:rPr>
        <w:t xml:space="preserve"> Solicitação de cancelamento de ordem;</w:t>
      </w:r>
    </w:p>
    <w:p w14:paraId="53D4B310" w14:textId="05BA0CF5" w:rsidR="00BF4B4F" w:rsidRDefault="00BF4B4F" w:rsidP="00BF4B4F">
      <w:pPr>
        <w:ind w:left="1418"/>
        <w:rPr>
          <w:rFonts w:cs="Arial"/>
          <w:noProof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r>
        <w:rPr>
          <w:rFonts w:cs="Arial"/>
          <w:b/>
          <w:noProof/>
          <w:sz w:val="20"/>
        </w:rPr>
        <w:t xml:space="preserve">Order – </w:t>
      </w:r>
      <w:r w:rsidRPr="0049502F">
        <w:rPr>
          <w:rFonts w:cs="Arial"/>
          <w:b/>
          <w:noProof/>
          <w:sz w:val="20"/>
        </w:rPr>
        <w:t>Order</w:t>
      </w:r>
      <w:r>
        <w:rPr>
          <w:rFonts w:cs="Arial"/>
          <w:b/>
          <w:noProof/>
          <w:sz w:val="20"/>
        </w:rPr>
        <w:t>List</w:t>
      </w:r>
      <w:r w:rsidR="0004771E">
        <w:rPr>
          <w:rFonts w:cs="Arial"/>
          <w:b/>
          <w:noProof/>
          <w:sz w:val="20"/>
        </w:rPr>
        <w:t xml:space="preserve"> </w:t>
      </w:r>
      <w:r w:rsidR="0004771E" w:rsidRPr="004A7E15">
        <w:rPr>
          <w:rFonts w:cs="Arial"/>
          <w:noProof/>
          <w:sz w:val="20"/>
        </w:rPr>
        <w:t>=</w:t>
      </w:r>
      <w:r>
        <w:rPr>
          <w:rFonts w:cs="Arial"/>
          <w:noProof/>
          <w:sz w:val="20"/>
        </w:rPr>
        <w:t xml:space="preserve"> Solicitação de lista de ordens;</w:t>
      </w:r>
    </w:p>
    <w:p w14:paraId="29DC8CB6" w14:textId="3F6778D2" w:rsidR="00ED47B2" w:rsidRDefault="00ED47B2" w:rsidP="00BF4B4F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r w:rsidR="00BE4FA4" w:rsidRPr="00BE4FA4">
        <w:rPr>
          <w:rFonts w:cs="Arial"/>
          <w:b/>
          <w:noProof/>
          <w:sz w:val="20"/>
        </w:rPr>
        <w:t>SendOptionExercise</w:t>
      </w:r>
      <w:r>
        <w:rPr>
          <w:rFonts w:cs="Arial"/>
          <w:b/>
          <w:noProof/>
          <w:sz w:val="20"/>
        </w:rPr>
        <w:t xml:space="preserve"> </w:t>
      </w:r>
      <w:r w:rsidRPr="004A7E15">
        <w:rPr>
          <w:rFonts w:cs="Arial"/>
          <w:noProof/>
          <w:sz w:val="20"/>
        </w:rPr>
        <w:t>=</w:t>
      </w:r>
      <w:r>
        <w:rPr>
          <w:rFonts w:cs="Arial"/>
          <w:noProof/>
          <w:sz w:val="20"/>
        </w:rPr>
        <w:t xml:space="preserve"> Solicitação de </w:t>
      </w:r>
      <w:r w:rsidR="00BE4FA4">
        <w:rPr>
          <w:rFonts w:cs="Arial"/>
          <w:noProof/>
          <w:sz w:val="20"/>
        </w:rPr>
        <w:t>exercício de opção</w:t>
      </w:r>
      <w:r>
        <w:rPr>
          <w:rFonts w:cs="Arial"/>
          <w:noProof/>
          <w:sz w:val="20"/>
        </w:rPr>
        <w:t>;</w:t>
      </w:r>
    </w:p>
    <w:p w14:paraId="21E65FE8" w14:textId="370A86A7" w:rsidR="004A7E15" w:rsidRDefault="00BF4B4F" w:rsidP="00BF4B4F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noProof/>
          <w:sz w:val="20"/>
        </w:rPr>
        <w:t xml:space="preserve"> </w:t>
      </w:r>
      <w:r>
        <w:rPr>
          <w:rFonts w:cs="Arial"/>
          <w:b/>
          <w:noProof/>
          <w:sz w:val="20"/>
        </w:rPr>
        <w:t>Portfolio</w:t>
      </w:r>
      <w:r w:rsidR="00B864CC">
        <w:rPr>
          <w:rFonts w:cs="Arial"/>
          <w:b/>
          <w:noProof/>
          <w:sz w:val="20"/>
        </w:rPr>
        <w:t xml:space="preserve"> </w:t>
      </w:r>
      <w:r w:rsidR="0004771E" w:rsidRPr="008177EB">
        <w:rPr>
          <w:rFonts w:cs="Arial"/>
          <w:noProof/>
          <w:sz w:val="20"/>
        </w:rPr>
        <w:t>=</w:t>
      </w:r>
      <w:r>
        <w:rPr>
          <w:rFonts w:cs="Arial"/>
          <w:noProof/>
          <w:sz w:val="20"/>
        </w:rPr>
        <w:t xml:space="preserve"> Solicitar </w:t>
      </w:r>
      <w:r w:rsidR="0004771E">
        <w:rPr>
          <w:rFonts w:cs="Arial"/>
          <w:noProof/>
          <w:sz w:val="20"/>
        </w:rPr>
        <w:t>portfólio (</w:t>
      </w:r>
      <w:r>
        <w:rPr>
          <w:rFonts w:cs="Arial"/>
          <w:noProof/>
          <w:sz w:val="20"/>
        </w:rPr>
        <w:t>custódia</w:t>
      </w:r>
      <w:r w:rsidR="0004771E">
        <w:rPr>
          <w:rFonts w:cs="Arial"/>
          <w:noProof/>
          <w:sz w:val="20"/>
        </w:rPr>
        <w:t>)</w:t>
      </w:r>
      <w:r w:rsidR="00F0170F">
        <w:rPr>
          <w:rFonts w:cs="Arial"/>
          <w:sz w:val="20"/>
        </w:rPr>
        <w:t>;</w:t>
      </w:r>
    </w:p>
    <w:p w14:paraId="1DF9FAC2" w14:textId="77777777" w:rsidR="00F0170F" w:rsidRDefault="006401AE" w:rsidP="00BF4B4F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noProof/>
          <w:sz w:val="20"/>
        </w:rPr>
        <w:t xml:space="preserve"> </w:t>
      </w:r>
      <w:r>
        <w:rPr>
          <w:rFonts w:cs="Arial"/>
          <w:b/>
          <w:noProof/>
          <w:sz w:val="20"/>
        </w:rPr>
        <w:t>RuleVerifyQuotes</w:t>
      </w:r>
      <w:r w:rsidRPr="008177EB">
        <w:rPr>
          <w:rFonts w:cs="Arial"/>
          <w:noProof/>
          <w:sz w:val="20"/>
        </w:rPr>
        <w:t xml:space="preserve"> = </w:t>
      </w:r>
      <w:r>
        <w:rPr>
          <w:rFonts w:cs="Arial"/>
          <w:noProof/>
          <w:sz w:val="20"/>
        </w:rPr>
        <w:t>Solicitar túnel de preços</w:t>
      </w:r>
      <w:r w:rsidR="002155E0">
        <w:rPr>
          <w:rFonts w:cs="Arial"/>
          <w:sz w:val="20"/>
        </w:rPr>
        <w:t>;</w:t>
      </w:r>
    </w:p>
    <w:p w14:paraId="1A15B627" w14:textId="3FB5F2D7" w:rsidR="002155E0" w:rsidRDefault="002155E0" w:rsidP="00BF4B4F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noProof/>
          <w:sz w:val="20"/>
        </w:rPr>
        <w:t xml:space="preserve"> </w:t>
      </w:r>
      <w:r w:rsidRPr="002155E0">
        <w:rPr>
          <w:rFonts w:cs="Arial"/>
          <w:b/>
          <w:noProof/>
          <w:sz w:val="20"/>
        </w:rPr>
        <w:t>FinancialStatements</w:t>
      </w:r>
      <w:r w:rsidRPr="008177EB">
        <w:rPr>
          <w:rFonts w:cs="Arial"/>
          <w:noProof/>
          <w:sz w:val="20"/>
        </w:rPr>
        <w:t xml:space="preserve"> = </w:t>
      </w:r>
      <w:r>
        <w:rPr>
          <w:rFonts w:cs="Arial"/>
          <w:noProof/>
          <w:sz w:val="20"/>
        </w:rPr>
        <w:t>Solicitar extrato financeiro</w:t>
      </w:r>
      <w:r w:rsidR="00B609F8">
        <w:rPr>
          <w:rFonts w:cs="Arial"/>
          <w:sz w:val="20"/>
        </w:rPr>
        <w:t>;</w:t>
      </w:r>
    </w:p>
    <w:p w14:paraId="107BFD08" w14:textId="416B00F3" w:rsidR="00B609F8" w:rsidRDefault="00B609F8" w:rsidP="00B609F8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b/>
          <w:sz w:val="20"/>
        </w:rPr>
        <w:t>MarketSymbolInfo</w:t>
      </w:r>
      <w:proofErr w:type="spellEnd"/>
      <w:r>
        <w:rPr>
          <w:rFonts w:cs="Arial"/>
          <w:b/>
          <w:sz w:val="20"/>
        </w:rPr>
        <w:t xml:space="preserve"> =</w:t>
      </w:r>
      <w:r>
        <w:rPr>
          <w:rFonts w:cs="Arial"/>
          <w:sz w:val="20"/>
        </w:rPr>
        <w:t xml:space="preserve"> Informações de mercado</w:t>
      </w:r>
      <w:r w:rsidR="00222C97">
        <w:rPr>
          <w:rFonts w:cs="Arial"/>
          <w:sz w:val="20"/>
        </w:rPr>
        <w:t xml:space="preserve"> e pregão d</w:t>
      </w:r>
      <w:r>
        <w:rPr>
          <w:rFonts w:cs="Arial"/>
          <w:sz w:val="20"/>
        </w:rPr>
        <w:t>o símbolo;</w:t>
      </w:r>
    </w:p>
    <w:p w14:paraId="282456E5" w14:textId="15266117" w:rsidR="00B609F8" w:rsidRDefault="00B609F8" w:rsidP="00B609F8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b/>
          <w:sz w:val="20"/>
        </w:rPr>
        <w:t>ListMarketSymbol</w:t>
      </w:r>
      <w:proofErr w:type="spellEnd"/>
      <w:r>
        <w:rPr>
          <w:rFonts w:cs="Arial"/>
          <w:b/>
          <w:sz w:val="20"/>
        </w:rPr>
        <w:t xml:space="preserve"> =</w:t>
      </w:r>
      <w:r>
        <w:rPr>
          <w:rFonts w:cs="Arial"/>
          <w:sz w:val="20"/>
        </w:rPr>
        <w:t xml:space="preserve"> Lista dos principais símbolos do mercado.</w:t>
      </w:r>
    </w:p>
    <w:p w14:paraId="4231EDC9" w14:textId="77777777" w:rsidR="00B609F8" w:rsidRDefault="00B609F8" w:rsidP="00BF4B4F">
      <w:pPr>
        <w:ind w:left="1418"/>
        <w:rPr>
          <w:rFonts w:cs="Arial"/>
          <w:sz w:val="20"/>
        </w:rPr>
      </w:pPr>
    </w:p>
    <w:p w14:paraId="69264904" w14:textId="77777777" w:rsidR="008D10EF" w:rsidRPr="008D10EF" w:rsidRDefault="008D10EF" w:rsidP="008D10EF">
      <w:pPr>
        <w:ind w:left="1418"/>
        <w:rPr>
          <w:rFonts w:cs="Arial"/>
          <w:color w:val="auto"/>
          <w:sz w:val="20"/>
        </w:rPr>
      </w:pPr>
      <w:r>
        <w:rPr>
          <w:rFonts w:cs="Arial"/>
          <w:color w:val="auto"/>
          <w:sz w:val="20"/>
        </w:rPr>
        <w:t>Observação: U</w:t>
      </w:r>
      <w:r w:rsidRPr="008D10EF">
        <w:rPr>
          <w:rFonts w:cs="Arial"/>
          <w:color w:val="auto"/>
          <w:sz w:val="20"/>
        </w:rPr>
        <w:t>tilizar login do OMS configurando "</w:t>
      </w:r>
      <w:r w:rsidRPr="008D10EF">
        <w:rPr>
          <w:rFonts w:cs="Arial"/>
          <w:i/>
          <w:iCs/>
          <w:color w:val="auto"/>
          <w:sz w:val="20"/>
        </w:rPr>
        <w:t>Service</w:t>
      </w:r>
      <w:r w:rsidRPr="008D3D81">
        <w:rPr>
          <w:rFonts w:cs="Arial"/>
          <w:i/>
          <w:iCs/>
          <w:color w:val="auto"/>
          <w:sz w:val="20"/>
        </w:rPr>
        <w:t>=o"</w:t>
      </w:r>
      <w:r w:rsidRPr="008D10EF">
        <w:rPr>
          <w:rFonts w:cs="Arial"/>
          <w:color w:val="auto"/>
          <w:sz w:val="20"/>
        </w:rPr>
        <w:t>.</w:t>
      </w:r>
    </w:p>
    <w:p w14:paraId="46BD7F4C" w14:textId="77777777" w:rsidR="00BD69D8" w:rsidRDefault="00BD69D8" w:rsidP="00BF4B4F">
      <w:pPr>
        <w:ind w:left="1418"/>
        <w:rPr>
          <w:rFonts w:cs="Arial"/>
          <w:sz w:val="20"/>
        </w:rPr>
      </w:pPr>
    </w:p>
    <w:p w14:paraId="4DF9A932" w14:textId="70A2EC8F" w:rsidR="00BF4B4F" w:rsidRDefault="00BF4B4F" w:rsidP="00BF4B4F">
      <w:pPr>
        <w:rPr>
          <w:rFonts w:cs="Arial"/>
          <w:sz w:val="22"/>
          <w:szCs w:val="22"/>
        </w:rPr>
      </w:pPr>
    </w:p>
    <w:p w14:paraId="40CA9353" w14:textId="77777777" w:rsidR="00BD69D8" w:rsidRDefault="00BD69D8">
      <w:pPr>
        <w:widowControl/>
        <w:suppressAutoHyphens w:val="0"/>
        <w:rPr>
          <w:rFonts w:cs="Arial"/>
          <w:noProof/>
          <w:sz w:val="22"/>
          <w:szCs w:val="22"/>
        </w:rPr>
      </w:pPr>
      <w:r>
        <w:rPr>
          <w:b/>
          <w:bCs/>
          <w:noProof/>
          <w:sz w:val="22"/>
          <w:szCs w:val="22"/>
        </w:rPr>
        <w:br w:type="page"/>
      </w:r>
    </w:p>
    <w:p w14:paraId="51C2B0D7" w14:textId="6EC96F95" w:rsidR="00995523" w:rsidRPr="00D32D69" w:rsidRDefault="00995523" w:rsidP="00D32D69">
      <w:pPr>
        <w:pStyle w:val="Ttulo1"/>
        <w:jc w:val="left"/>
        <w:rPr>
          <w:b w:val="0"/>
          <w:bCs w:val="0"/>
          <w:noProof/>
          <w:sz w:val="22"/>
          <w:szCs w:val="22"/>
        </w:rPr>
      </w:pPr>
      <w:bookmarkStart w:id="20" w:name="_Toc100304729"/>
      <w:r w:rsidRPr="00D32D69">
        <w:rPr>
          <w:b w:val="0"/>
          <w:bCs w:val="0"/>
          <w:noProof/>
          <w:sz w:val="22"/>
          <w:szCs w:val="22"/>
        </w:rPr>
        <w:lastRenderedPageBreak/>
        <w:t>1.4.2) REST</w:t>
      </w:r>
      <w:bookmarkEnd w:id="20"/>
    </w:p>
    <w:p w14:paraId="35070E75" w14:textId="77777777" w:rsidR="00995523" w:rsidRDefault="00995523" w:rsidP="00995523">
      <w:pPr>
        <w:ind w:left="851"/>
        <w:rPr>
          <w:rFonts w:cs="Arial"/>
          <w:sz w:val="22"/>
          <w:szCs w:val="22"/>
        </w:rPr>
      </w:pPr>
    </w:p>
    <w:p w14:paraId="6A1107AD" w14:textId="02E71C03" w:rsidR="00980D54" w:rsidRDefault="00980D54" w:rsidP="00995523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Objetivo do REST é disponibilizar funções de Market Data (via CMA Market Data)</w:t>
      </w:r>
      <w:r w:rsidR="00607AAD">
        <w:rPr>
          <w:rFonts w:cs="Arial"/>
          <w:sz w:val="22"/>
          <w:szCs w:val="22"/>
        </w:rPr>
        <w:t xml:space="preserve"> e Negociação (via CMA OMS)</w:t>
      </w:r>
      <w:r>
        <w:rPr>
          <w:rFonts w:cs="Arial"/>
          <w:sz w:val="22"/>
          <w:szCs w:val="22"/>
        </w:rPr>
        <w:t>;</w:t>
      </w:r>
    </w:p>
    <w:p w14:paraId="52071B1A" w14:textId="77777777" w:rsidR="00980D54" w:rsidRDefault="00980D54" w:rsidP="00995523">
      <w:pPr>
        <w:ind w:left="851"/>
        <w:rPr>
          <w:rFonts w:cs="Arial"/>
          <w:sz w:val="22"/>
          <w:szCs w:val="22"/>
        </w:rPr>
      </w:pPr>
    </w:p>
    <w:p w14:paraId="4AC20436" w14:textId="4988EF03" w:rsidR="00995523" w:rsidRDefault="00995523" w:rsidP="00995523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</w:t>
      </w:r>
      <w:r w:rsidR="007A3FED">
        <w:rPr>
          <w:rFonts w:cs="Arial"/>
          <w:sz w:val="22"/>
          <w:szCs w:val="22"/>
        </w:rPr>
        <w:t>Funções</w:t>
      </w:r>
      <w:r>
        <w:rPr>
          <w:rFonts w:cs="Arial"/>
          <w:sz w:val="22"/>
          <w:szCs w:val="22"/>
        </w:rPr>
        <w:t xml:space="preserve"> </w:t>
      </w:r>
      <w:r w:rsidR="008D10EF">
        <w:rPr>
          <w:rFonts w:cs="Arial"/>
          <w:sz w:val="22"/>
          <w:szCs w:val="22"/>
        </w:rPr>
        <w:t>de Market Data</w:t>
      </w:r>
      <w:r>
        <w:rPr>
          <w:rFonts w:cs="Arial"/>
          <w:sz w:val="22"/>
          <w:szCs w:val="22"/>
        </w:rPr>
        <w:t>:</w:t>
      </w:r>
    </w:p>
    <w:p w14:paraId="60922CE8" w14:textId="585B9C14" w:rsidR="00BD69D8" w:rsidRDefault="00BD69D8" w:rsidP="00BD69D8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r>
        <w:rPr>
          <w:rFonts w:cs="Arial"/>
          <w:b/>
          <w:sz w:val="20"/>
        </w:rPr>
        <w:t>Quotes =</w:t>
      </w:r>
      <w:r>
        <w:rPr>
          <w:rFonts w:cs="Arial"/>
          <w:sz w:val="20"/>
        </w:rPr>
        <w:t xml:space="preserve"> Solicitar cotações de uma lista de ações/opções;</w:t>
      </w:r>
    </w:p>
    <w:p w14:paraId="62D19D1E" w14:textId="49E98237" w:rsidR="00BD69D8" w:rsidRDefault="00BD69D8" w:rsidP="00BD69D8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b/>
          <w:sz w:val="20"/>
        </w:rPr>
        <w:t>Symbol</w:t>
      </w:r>
      <w:proofErr w:type="spellEnd"/>
      <w:r>
        <w:rPr>
          <w:rFonts w:cs="Arial"/>
          <w:b/>
          <w:sz w:val="20"/>
        </w:rPr>
        <w:t xml:space="preserve"> =</w:t>
      </w:r>
      <w:r>
        <w:rPr>
          <w:rFonts w:cs="Arial"/>
          <w:sz w:val="20"/>
        </w:rPr>
        <w:t xml:space="preserve"> Solicitar lista de ações/opções de acordo com filtro;</w:t>
      </w:r>
    </w:p>
    <w:p w14:paraId="1E8563C3" w14:textId="6E57ADB2" w:rsidR="00BD69D8" w:rsidRDefault="00BD69D8" w:rsidP="00BD69D8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r>
        <w:rPr>
          <w:rFonts w:cs="Arial"/>
          <w:b/>
          <w:sz w:val="20"/>
        </w:rPr>
        <w:t>Book =</w:t>
      </w:r>
      <w:r>
        <w:rPr>
          <w:rFonts w:cs="Arial"/>
          <w:sz w:val="20"/>
        </w:rPr>
        <w:t xml:space="preserve"> Solicitar livro de ofertas de uma ação/opção;</w:t>
      </w:r>
    </w:p>
    <w:p w14:paraId="7E50FDD6" w14:textId="40E2419E" w:rsidR="00BD69D8" w:rsidRDefault="00BD69D8" w:rsidP="00BD69D8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1C45F9">
        <w:rPr>
          <w:rFonts w:cs="Arial"/>
          <w:b/>
          <w:sz w:val="20"/>
        </w:rPr>
        <w:t>HistoricalData</w:t>
      </w:r>
      <w:proofErr w:type="spellEnd"/>
      <w:r>
        <w:rPr>
          <w:rFonts w:cs="Arial"/>
          <w:b/>
          <w:sz w:val="20"/>
        </w:rPr>
        <w:t xml:space="preserve"> =</w:t>
      </w:r>
      <w:r>
        <w:rPr>
          <w:rFonts w:cs="Arial"/>
          <w:sz w:val="20"/>
        </w:rPr>
        <w:t xml:space="preserve"> Solicitar pontos do gráfico (períodos de 1min, 5min, 1hora, 1dia, 5dias, Weekly, Monthly, </w:t>
      </w:r>
      <w:proofErr w:type="spellStart"/>
      <w:proofErr w:type="gramStart"/>
      <w:r>
        <w:rPr>
          <w:rFonts w:cs="Arial"/>
          <w:sz w:val="20"/>
        </w:rPr>
        <w:t>Yearly</w:t>
      </w:r>
      <w:proofErr w:type="spellEnd"/>
      <w:r>
        <w:rPr>
          <w:rFonts w:cs="Arial"/>
          <w:sz w:val="20"/>
        </w:rPr>
        <w:t xml:space="preserve">, </w:t>
      </w:r>
      <w:proofErr w:type="spellStart"/>
      <w:r>
        <w:rPr>
          <w:rFonts w:cs="Arial"/>
          <w:sz w:val="20"/>
        </w:rPr>
        <w:t>etc</w:t>
      </w:r>
      <w:proofErr w:type="spellEnd"/>
      <w:proofErr w:type="gramEnd"/>
      <w:r>
        <w:rPr>
          <w:rFonts w:cs="Arial"/>
          <w:sz w:val="20"/>
        </w:rPr>
        <w:t>) para uma ação/opção;</w:t>
      </w:r>
    </w:p>
    <w:p w14:paraId="0426FE52" w14:textId="1EE74CAA" w:rsidR="00BD69D8" w:rsidRDefault="00BD69D8" w:rsidP="00BD69D8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b/>
          <w:sz w:val="20"/>
        </w:rPr>
        <w:t>Highlights</w:t>
      </w:r>
      <w:proofErr w:type="spellEnd"/>
      <w:r>
        <w:rPr>
          <w:rFonts w:cs="Arial"/>
          <w:b/>
          <w:sz w:val="20"/>
        </w:rPr>
        <w:t xml:space="preserve"> =</w:t>
      </w:r>
      <w:r>
        <w:rPr>
          <w:rFonts w:cs="Arial"/>
          <w:sz w:val="20"/>
        </w:rPr>
        <w:t xml:space="preserve"> Solicitar relatórios:</w:t>
      </w:r>
    </w:p>
    <w:p w14:paraId="66F741C4" w14:textId="77777777" w:rsidR="00BD69D8" w:rsidRPr="00EE544F" w:rsidRDefault="00BD69D8" w:rsidP="00BD69D8">
      <w:pPr>
        <w:ind w:left="2127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r w:rsidRPr="00EE544F">
        <w:rPr>
          <w:rFonts w:cs="Arial"/>
          <w:sz w:val="20"/>
        </w:rPr>
        <w:t>Maiores Compradores/Vendedores por Contrato</w:t>
      </w:r>
      <w:r>
        <w:rPr>
          <w:rFonts w:cs="Arial"/>
          <w:sz w:val="20"/>
        </w:rPr>
        <w:t>;</w:t>
      </w:r>
    </w:p>
    <w:p w14:paraId="36A2DBF6" w14:textId="77777777" w:rsidR="00BD69D8" w:rsidRPr="00EE544F" w:rsidRDefault="00BD69D8" w:rsidP="00BD69D8">
      <w:pPr>
        <w:ind w:left="2127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r w:rsidRPr="00EE544F">
        <w:rPr>
          <w:rFonts w:cs="Arial"/>
          <w:sz w:val="20"/>
        </w:rPr>
        <w:t>Ativos Mais Negociados por Agente</w:t>
      </w:r>
      <w:r>
        <w:rPr>
          <w:rFonts w:cs="Arial"/>
          <w:sz w:val="20"/>
        </w:rPr>
        <w:t>;</w:t>
      </w:r>
    </w:p>
    <w:p w14:paraId="20DD4B74" w14:textId="77777777" w:rsidR="00BD69D8" w:rsidRPr="00EE544F" w:rsidRDefault="00BD69D8" w:rsidP="00BD69D8">
      <w:pPr>
        <w:ind w:left="2127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r w:rsidRPr="00EE544F">
        <w:rPr>
          <w:rFonts w:cs="Arial"/>
          <w:sz w:val="20"/>
        </w:rPr>
        <w:t>Negócios por Agente</w:t>
      </w:r>
      <w:r>
        <w:rPr>
          <w:rFonts w:cs="Arial"/>
          <w:sz w:val="20"/>
        </w:rPr>
        <w:t>;</w:t>
      </w:r>
    </w:p>
    <w:p w14:paraId="64A467DF" w14:textId="77777777" w:rsidR="00BD69D8" w:rsidRPr="00EE544F" w:rsidRDefault="00BD69D8" w:rsidP="00BD69D8">
      <w:pPr>
        <w:ind w:left="2127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r w:rsidRPr="00EE544F">
        <w:rPr>
          <w:rFonts w:cs="Arial"/>
          <w:sz w:val="20"/>
        </w:rPr>
        <w:t>Negócios por Agente Acumulado</w:t>
      </w:r>
      <w:r>
        <w:rPr>
          <w:rFonts w:cs="Arial"/>
          <w:sz w:val="20"/>
        </w:rPr>
        <w:t>;</w:t>
      </w:r>
    </w:p>
    <w:p w14:paraId="1231C1D6" w14:textId="77777777" w:rsidR="00BD69D8" w:rsidRPr="00EE544F" w:rsidRDefault="00BD69D8" w:rsidP="00BD69D8">
      <w:pPr>
        <w:ind w:left="2127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r w:rsidRPr="00EE544F">
        <w:rPr>
          <w:rFonts w:cs="Arial"/>
          <w:sz w:val="20"/>
        </w:rPr>
        <w:t>Negócios Cruzados Agente X Contrato</w:t>
      </w:r>
      <w:r>
        <w:rPr>
          <w:rFonts w:cs="Arial"/>
          <w:sz w:val="20"/>
        </w:rPr>
        <w:t>;</w:t>
      </w:r>
    </w:p>
    <w:p w14:paraId="19E5F0D5" w14:textId="77777777" w:rsidR="00BD69D8" w:rsidRPr="00EE544F" w:rsidRDefault="00BD69D8" w:rsidP="00BD69D8">
      <w:pPr>
        <w:ind w:left="2127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r w:rsidRPr="00EE544F">
        <w:rPr>
          <w:rFonts w:cs="Arial"/>
          <w:sz w:val="20"/>
        </w:rPr>
        <w:t>Maiores Altas</w:t>
      </w:r>
      <w:r>
        <w:rPr>
          <w:rFonts w:cs="Arial"/>
          <w:sz w:val="20"/>
        </w:rPr>
        <w:t>;</w:t>
      </w:r>
    </w:p>
    <w:p w14:paraId="2554D6CD" w14:textId="77777777" w:rsidR="00BD69D8" w:rsidRPr="00EE544F" w:rsidRDefault="00BD69D8" w:rsidP="00BD69D8">
      <w:pPr>
        <w:ind w:left="2127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r w:rsidRPr="00EE544F">
        <w:rPr>
          <w:rFonts w:cs="Arial"/>
          <w:sz w:val="20"/>
        </w:rPr>
        <w:t>Maiores Baixas</w:t>
      </w:r>
      <w:r>
        <w:rPr>
          <w:rFonts w:cs="Arial"/>
          <w:sz w:val="20"/>
        </w:rPr>
        <w:t>;</w:t>
      </w:r>
    </w:p>
    <w:p w14:paraId="42C12B86" w14:textId="77777777" w:rsidR="00BD69D8" w:rsidRPr="00EE544F" w:rsidRDefault="00BD69D8" w:rsidP="00BD69D8">
      <w:pPr>
        <w:ind w:left="2127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r w:rsidRPr="00EE544F">
        <w:rPr>
          <w:rFonts w:cs="Arial"/>
          <w:sz w:val="20"/>
        </w:rPr>
        <w:t>Mais Negociadas</w:t>
      </w:r>
      <w:r>
        <w:rPr>
          <w:rFonts w:cs="Arial"/>
          <w:sz w:val="20"/>
        </w:rPr>
        <w:t>;</w:t>
      </w:r>
    </w:p>
    <w:p w14:paraId="07AF7E3D" w14:textId="77777777" w:rsidR="00BD69D8" w:rsidRDefault="00BD69D8" w:rsidP="00BD69D8">
      <w:pPr>
        <w:ind w:left="2127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r w:rsidRPr="00EE544F">
        <w:rPr>
          <w:rFonts w:cs="Arial"/>
          <w:sz w:val="20"/>
        </w:rPr>
        <w:t>Resumo de Negócios por Preço Médio</w:t>
      </w:r>
      <w:r>
        <w:rPr>
          <w:rFonts w:cs="Arial"/>
          <w:sz w:val="20"/>
        </w:rPr>
        <w:t>.</w:t>
      </w:r>
    </w:p>
    <w:p w14:paraId="728A935E" w14:textId="474E2BE0" w:rsidR="00BD69D8" w:rsidRDefault="00BD69D8" w:rsidP="00BD69D8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r>
        <w:rPr>
          <w:rFonts w:cs="Arial"/>
          <w:b/>
          <w:sz w:val="20"/>
        </w:rPr>
        <w:t>News =</w:t>
      </w:r>
      <w:r>
        <w:rPr>
          <w:rFonts w:cs="Arial"/>
          <w:sz w:val="20"/>
        </w:rPr>
        <w:t xml:space="preserve"> Solicitar notícias</w:t>
      </w:r>
      <w:r w:rsidR="008D10EF">
        <w:rPr>
          <w:rFonts w:cs="Arial"/>
          <w:sz w:val="20"/>
        </w:rPr>
        <w:t>;</w:t>
      </w:r>
    </w:p>
    <w:p w14:paraId="6FDE29CF" w14:textId="2F946843" w:rsidR="008D10EF" w:rsidRDefault="008D10EF" w:rsidP="00BD69D8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r>
        <w:rPr>
          <w:rFonts w:cs="Arial"/>
          <w:b/>
          <w:sz w:val="20"/>
        </w:rPr>
        <w:t>News/Boby =</w:t>
      </w:r>
      <w:r>
        <w:rPr>
          <w:rFonts w:cs="Arial"/>
          <w:sz w:val="20"/>
        </w:rPr>
        <w:t xml:space="preserve"> Solicitar íntegra de notícia.</w:t>
      </w:r>
    </w:p>
    <w:p w14:paraId="283ACE0F" w14:textId="3039B107" w:rsidR="008D10EF" w:rsidRDefault="008D10EF" w:rsidP="00BD69D8">
      <w:pPr>
        <w:ind w:left="1418"/>
        <w:rPr>
          <w:rFonts w:cs="Arial"/>
          <w:sz w:val="20"/>
        </w:rPr>
      </w:pPr>
    </w:p>
    <w:p w14:paraId="30491B42" w14:textId="05341854" w:rsidR="008D10EF" w:rsidRDefault="001E6935" w:rsidP="00BD69D8">
      <w:pPr>
        <w:ind w:left="1418"/>
        <w:rPr>
          <w:rFonts w:cs="Arial"/>
          <w:sz w:val="20"/>
        </w:rPr>
      </w:pPr>
      <w:r>
        <w:rPr>
          <w:rFonts w:cs="Arial"/>
          <w:color w:val="auto"/>
          <w:sz w:val="20"/>
        </w:rPr>
        <w:t>Observação: U</w:t>
      </w:r>
      <w:r w:rsidRPr="008D10EF">
        <w:rPr>
          <w:rFonts w:cs="Arial"/>
          <w:color w:val="auto"/>
          <w:sz w:val="20"/>
        </w:rPr>
        <w:t xml:space="preserve">tilizar login do </w:t>
      </w:r>
      <w:r>
        <w:rPr>
          <w:rFonts w:cs="Arial"/>
          <w:color w:val="auto"/>
          <w:sz w:val="20"/>
        </w:rPr>
        <w:t xml:space="preserve">Market Data </w:t>
      </w:r>
      <w:r w:rsidRPr="008D10EF">
        <w:rPr>
          <w:rFonts w:cs="Arial"/>
          <w:color w:val="auto"/>
          <w:sz w:val="20"/>
        </w:rPr>
        <w:t>configurando "</w:t>
      </w:r>
      <w:r w:rsidRPr="008D10EF">
        <w:rPr>
          <w:rFonts w:cs="Arial"/>
          <w:i/>
          <w:iCs/>
          <w:color w:val="auto"/>
          <w:sz w:val="20"/>
        </w:rPr>
        <w:t>Service=</w:t>
      </w:r>
      <w:r>
        <w:rPr>
          <w:rFonts w:cs="Arial"/>
          <w:i/>
          <w:iCs/>
          <w:color w:val="auto"/>
          <w:sz w:val="20"/>
        </w:rPr>
        <w:t>m</w:t>
      </w:r>
      <w:r w:rsidRPr="008D10EF">
        <w:rPr>
          <w:rFonts w:cs="Arial"/>
          <w:color w:val="auto"/>
          <w:sz w:val="20"/>
        </w:rPr>
        <w:t>"</w:t>
      </w:r>
      <w:r>
        <w:rPr>
          <w:rFonts w:cs="Arial"/>
          <w:color w:val="auto"/>
          <w:sz w:val="20"/>
        </w:rPr>
        <w:t xml:space="preserve"> (lembrando que ao acessar Negociação também é liberado Market Data)</w:t>
      </w:r>
      <w:r w:rsidRPr="008D10EF">
        <w:rPr>
          <w:rFonts w:cs="Arial"/>
          <w:color w:val="auto"/>
          <w:sz w:val="20"/>
        </w:rPr>
        <w:t>.</w:t>
      </w:r>
    </w:p>
    <w:p w14:paraId="55CA0E06" w14:textId="77777777" w:rsidR="008D10EF" w:rsidRDefault="008D10EF" w:rsidP="00BD69D8">
      <w:pPr>
        <w:ind w:left="1418"/>
        <w:rPr>
          <w:rFonts w:cs="Arial"/>
          <w:sz w:val="20"/>
        </w:rPr>
      </w:pPr>
    </w:p>
    <w:p w14:paraId="09C74373" w14:textId="7BC22D3A" w:rsidR="008D10EF" w:rsidRPr="008D10EF" w:rsidRDefault="008D10EF" w:rsidP="008D10EF">
      <w:pPr>
        <w:ind w:left="851"/>
        <w:rPr>
          <w:rFonts w:cs="Arial"/>
          <w:color w:val="auto"/>
          <w:sz w:val="22"/>
          <w:szCs w:val="22"/>
        </w:rPr>
      </w:pPr>
      <w:r w:rsidRPr="008D10EF">
        <w:rPr>
          <w:rFonts w:cs="Arial"/>
          <w:color w:val="auto"/>
          <w:sz w:val="22"/>
          <w:szCs w:val="22"/>
        </w:rPr>
        <w:sym w:font="Wingdings" w:char="F0A7"/>
      </w:r>
      <w:r w:rsidRPr="008D10EF">
        <w:rPr>
          <w:rFonts w:cs="Arial"/>
          <w:color w:val="auto"/>
          <w:sz w:val="22"/>
          <w:szCs w:val="22"/>
        </w:rPr>
        <w:t xml:space="preserve"> Funções de Negociação</w:t>
      </w:r>
      <w:r w:rsidR="008D3D81">
        <w:rPr>
          <w:rFonts w:cs="Arial"/>
          <w:color w:val="auto"/>
          <w:sz w:val="22"/>
          <w:szCs w:val="22"/>
        </w:rPr>
        <w:t xml:space="preserve"> de Renda </w:t>
      </w:r>
      <w:r w:rsidR="0081602E">
        <w:rPr>
          <w:rFonts w:cs="Arial"/>
          <w:color w:val="auto"/>
          <w:sz w:val="22"/>
          <w:szCs w:val="22"/>
        </w:rPr>
        <w:t>V</w:t>
      </w:r>
      <w:r w:rsidR="008D3D81">
        <w:rPr>
          <w:rFonts w:cs="Arial"/>
          <w:color w:val="auto"/>
          <w:sz w:val="22"/>
          <w:szCs w:val="22"/>
        </w:rPr>
        <w:t>ariável</w:t>
      </w:r>
      <w:r w:rsidRPr="008D10EF">
        <w:rPr>
          <w:rFonts w:cs="Arial"/>
          <w:color w:val="auto"/>
          <w:sz w:val="22"/>
          <w:szCs w:val="22"/>
        </w:rPr>
        <w:t>:</w:t>
      </w:r>
    </w:p>
    <w:p w14:paraId="32633ECF" w14:textId="2D15F37E" w:rsidR="00607969" w:rsidRPr="008D10EF" w:rsidRDefault="00607969" w:rsidP="00BD69D8">
      <w:pPr>
        <w:ind w:left="1418"/>
        <w:rPr>
          <w:rFonts w:cs="Arial"/>
          <w:color w:val="auto"/>
          <w:sz w:val="20"/>
        </w:rPr>
      </w:pPr>
      <w:r w:rsidRPr="008D10EF">
        <w:rPr>
          <w:rFonts w:cs="Arial"/>
          <w:color w:val="auto"/>
          <w:sz w:val="20"/>
        </w:rPr>
        <w:sym w:font="Wingdings" w:char="F0F0"/>
      </w:r>
      <w:r w:rsidRPr="008D10EF">
        <w:rPr>
          <w:rFonts w:cs="Arial"/>
          <w:color w:val="auto"/>
          <w:sz w:val="20"/>
        </w:rPr>
        <w:t xml:space="preserve"> </w:t>
      </w:r>
      <w:proofErr w:type="spellStart"/>
      <w:r w:rsidRPr="008D10EF">
        <w:rPr>
          <w:rFonts w:cs="Arial"/>
          <w:b/>
          <w:color w:val="auto"/>
          <w:sz w:val="20"/>
        </w:rPr>
        <w:t>OrderSingle</w:t>
      </w:r>
      <w:proofErr w:type="spellEnd"/>
      <w:r w:rsidRPr="008D10EF">
        <w:rPr>
          <w:rFonts w:cs="Arial"/>
          <w:b/>
          <w:color w:val="auto"/>
          <w:sz w:val="20"/>
        </w:rPr>
        <w:t xml:space="preserve"> =</w:t>
      </w:r>
      <w:r w:rsidRPr="008D10EF">
        <w:rPr>
          <w:rFonts w:cs="Arial"/>
          <w:color w:val="auto"/>
          <w:sz w:val="20"/>
        </w:rPr>
        <w:t xml:space="preserve"> Inclusão de Ordem;</w:t>
      </w:r>
    </w:p>
    <w:p w14:paraId="6D0CBDF6" w14:textId="04E9D37A" w:rsidR="00607969" w:rsidRPr="008D10EF" w:rsidRDefault="00607969" w:rsidP="00BD69D8">
      <w:pPr>
        <w:ind w:left="1418"/>
        <w:rPr>
          <w:rFonts w:cs="Arial"/>
          <w:color w:val="auto"/>
          <w:sz w:val="20"/>
        </w:rPr>
      </w:pPr>
      <w:r w:rsidRPr="008D10EF">
        <w:rPr>
          <w:rFonts w:cs="Arial"/>
          <w:color w:val="auto"/>
          <w:sz w:val="20"/>
        </w:rPr>
        <w:sym w:font="Wingdings" w:char="F0F0"/>
      </w:r>
      <w:r w:rsidRPr="008D10EF">
        <w:rPr>
          <w:rFonts w:cs="Arial"/>
          <w:color w:val="auto"/>
          <w:sz w:val="20"/>
        </w:rPr>
        <w:t xml:space="preserve"> </w:t>
      </w:r>
      <w:proofErr w:type="spellStart"/>
      <w:r w:rsidRPr="008D10EF">
        <w:rPr>
          <w:rFonts w:cs="Arial"/>
          <w:b/>
          <w:color w:val="auto"/>
          <w:sz w:val="20"/>
        </w:rPr>
        <w:t>Orderreplace</w:t>
      </w:r>
      <w:proofErr w:type="spellEnd"/>
      <w:r w:rsidRPr="008D10EF">
        <w:rPr>
          <w:rFonts w:cs="Arial"/>
          <w:b/>
          <w:color w:val="auto"/>
          <w:sz w:val="20"/>
        </w:rPr>
        <w:t xml:space="preserve"> =</w:t>
      </w:r>
      <w:r w:rsidRPr="008D10EF">
        <w:rPr>
          <w:rFonts w:cs="Arial"/>
          <w:color w:val="auto"/>
          <w:sz w:val="20"/>
        </w:rPr>
        <w:t xml:space="preserve"> Alteração de Ordem;</w:t>
      </w:r>
    </w:p>
    <w:p w14:paraId="1A309821" w14:textId="74162E28" w:rsidR="00607969" w:rsidRPr="008D10EF" w:rsidRDefault="00607969" w:rsidP="00BD69D8">
      <w:pPr>
        <w:ind w:left="1418"/>
        <w:rPr>
          <w:rFonts w:cs="Arial"/>
          <w:color w:val="auto"/>
          <w:sz w:val="20"/>
        </w:rPr>
      </w:pPr>
      <w:r w:rsidRPr="008D10EF">
        <w:rPr>
          <w:rFonts w:cs="Arial"/>
          <w:color w:val="auto"/>
          <w:sz w:val="20"/>
        </w:rPr>
        <w:sym w:font="Wingdings" w:char="F0F0"/>
      </w:r>
      <w:r w:rsidRPr="008D10EF">
        <w:rPr>
          <w:rFonts w:cs="Arial"/>
          <w:color w:val="auto"/>
          <w:sz w:val="20"/>
        </w:rPr>
        <w:t xml:space="preserve"> </w:t>
      </w:r>
      <w:proofErr w:type="spellStart"/>
      <w:r w:rsidRPr="008D10EF">
        <w:rPr>
          <w:rFonts w:cs="Arial"/>
          <w:b/>
          <w:color w:val="auto"/>
          <w:sz w:val="20"/>
        </w:rPr>
        <w:t>OrderCancel</w:t>
      </w:r>
      <w:proofErr w:type="spellEnd"/>
      <w:r w:rsidRPr="008D10EF">
        <w:rPr>
          <w:rFonts w:cs="Arial"/>
          <w:b/>
          <w:color w:val="auto"/>
          <w:sz w:val="20"/>
        </w:rPr>
        <w:t xml:space="preserve"> =</w:t>
      </w:r>
      <w:r w:rsidRPr="008D10EF">
        <w:rPr>
          <w:rFonts w:cs="Arial"/>
          <w:color w:val="auto"/>
          <w:sz w:val="20"/>
        </w:rPr>
        <w:t xml:space="preserve"> Cancelamento de Ordem;</w:t>
      </w:r>
    </w:p>
    <w:p w14:paraId="09C81434" w14:textId="3EEAE9AB" w:rsidR="00607969" w:rsidRPr="008D10EF" w:rsidRDefault="00607969" w:rsidP="00BD69D8">
      <w:pPr>
        <w:ind w:left="1418"/>
        <w:rPr>
          <w:rFonts w:cs="Arial"/>
          <w:color w:val="auto"/>
          <w:sz w:val="20"/>
        </w:rPr>
      </w:pPr>
      <w:r w:rsidRPr="008D10EF">
        <w:rPr>
          <w:rFonts w:cs="Arial"/>
          <w:color w:val="auto"/>
          <w:sz w:val="20"/>
        </w:rPr>
        <w:sym w:font="Wingdings" w:char="F0F0"/>
      </w:r>
      <w:r w:rsidRPr="008D10EF">
        <w:rPr>
          <w:rFonts w:cs="Arial"/>
          <w:color w:val="auto"/>
          <w:sz w:val="20"/>
        </w:rPr>
        <w:t xml:space="preserve"> </w:t>
      </w:r>
      <w:proofErr w:type="spellStart"/>
      <w:r w:rsidRPr="008D10EF">
        <w:rPr>
          <w:rFonts w:cs="Arial"/>
          <w:b/>
          <w:color w:val="auto"/>
          <w:sz w:val="20"/>
        </w:rPr>
        <w:t>OrderList</w:t>
      </w:r>
      <w:proofErr w:type="spellEnd"/>
      <w:r w:rsidRPr="008D10EF">
        <w:rPr>
          <w:rFonts w:cs="Arial"/>
          <w:b/>
          <w:color w:val="auto"/>
          <w:sz w:val="20"/>
        </w:rPr>
        <w:t xml:space="preserve"> =</w:t>
      </w:r>
      <w:r w:rsidRPr="008D10EF">
        <w:rPr>
          <w:rFonts w:cs="Arial"/>
          <w:color w:val="auto"/>
          <w:sz w:val="20"/>
        </w:rPr>
        <w:t xml:space="preserve"> Lista de Ordens</w:t>
      </w:r>
      <w:r w:rsidR="006624EB" w:rsidRPr="008D10EF">
        <w:rPr>
          <w:rFonts w:cs="Arial"/>
          <w:color w:val="auto"/>
          <w:sz w:val="20"/>
        </w:rPr>
        <w:t>;</w:t>
      </w:r>
    </w:p>
    <w:p w14:paraId="42F257B4" w14:textId="40220D91" w:rsidR="00607969" w:rsidRPr="008D10EF" w:rsidRDefault="00607969" w:rsidP="00BD69D8">
      <w:pPr>
        <w:ind w:left="1418"/>
        <w:rPr>
          <w:rFonts w:cs="Arial"/>
          <w:color w:val="auto"/>
          <w:sz w:val="20"/>
        </w:rPr>
      </w:pPr>
      <w:r w:rsidRPr="008D10EF">
        <w:rPr>
          <w:rFonts w:cs="Arial"/>
          <w:color w:val="auto"/>
          <w:sz w:val="20"/>
        </w:rPr>
        <w:sym w:font="Wingdings" w:char="F0F0"/>
      </w:r>
      <w:r w:rsidRPr="008D10EF">
        <w:rPr>
          <w:rFonts w:cs="Arial"/>
          <w:color w:val="auto"/>
          <w:sz w:val="20"/>
        </w:rPr>
        <w:t xml:space="preserve"> </w:t>
      </w:r>
      <w:proofErr w:type="spellStart"/>
      <w:r w:rsidRPr="008D10EF">
        <w:rPr>
          <w:rFonts w:cs="Arial"/>
          <w:b/>
          <w:color w:val="auto"/>
          <w:sz w:val="20"/>
        </w:rPr>
        <w:t>Porffolio</w:t>
      </w:r>
      <w:proofErr w:type="spellEnd"/>
      <w:r w:rsidRPr="008D10EF">
        <w:rPr>
          <w:rFonts w:cs="Arial"/>
          <w:b/>
          <w:color w:val="auto"/>
          <w:sz w:val="20"/>
        </w:rPr>
        <w:t xml:space="preserve"> =</w:t>
      </w:r>
      <w:r w:rsidRPr="008D10EF">
        <w:rPr>
          <w:rFonts w:cs="Arial"/>
          <w:color w:val="auto"/>
          <w:sz w:val="20"/>
        </w:rPr>
        <w:t xml:space="preserve"> Custódia</w:t>
      </w:r>
      <w:r w:rsidR="006624EB" w:rsidRPr="008D10EF">
        <w:rPr>
          <w:rFonts w:cs="Arial"/>
          <w:color w:val="auto"/>
          <w:sz w:val="20"/>
        </w:rPr>
        <w:t>.</w:t>
      </w:r>
    </w:p>
    <w:p w14:paraId="217B6DF0" w14:textId="17354697" w:rsidR="006624EB" w:rsidRPr="008D10EF" w:rsidRDefault="006624EB" w:rsidP="00BD69D8">
      <w:pPr>
        <w:ind w:left="1418"/>
        <w:rPr>
          <w:rFonts w:cs="Arial"/>
          <w:color w:val="auto"/>
          <w:sz w:val="20"/>
        </w:rPr>
      </w:pPr>
    </w:p>
    <w:p w14:paraId="71E1BD62" w14:textId="719563E8" w:rsidR="006624EB" w:rsidRPr="008D10EF" w:rsidRDefault="008D10EF" w:rsidP="00BD69D8">
      <w:pPr>
        <w:ind w:left="1418"/>
        <w:rPr>
          <w:rFonts w:cs="Arial"/>
          <w:color w:val="auto"/>
          <w:sz w:val="20"/>
        </w:rPr>
      </w:pPr>
      <w:r>
        <w:rPr>
          <w:rFonts w:cs="Arial"/>
          <w:color w:val="auto"/>
          <w:sz w:val="20"/>
        </w:rPr>
        <w:t>Observação: U</w:t>
      </w:r>
      <w:r w:rsidR="00387196" w:rsidRPr="008D10EF">
        <w:rPr>
          <w:rFonts w:cs="Arial"/>
          <w:color w:val="auto"/>
          <w:sz w:val="20"/>
        </w:rPr>
        <w:t xml:space="preserve">tilizar </w:t>
      </w:r>
      <w:r w:rsidR="00DE5116" w:rsidRPr="008D10EF">
        <w:rPr>
          <w:rFonts w:cs="Arial"/>
          <w:color w:val="auto"/>
          <w:sz w:val="20"/>
        </w:rPr>
        <w:t xml:space="preserve">login </w:t>
      </w:r>
      <w:r w:rsidR="00387196" w:rsidRPr="008D10EF">
        <w:rPr>
          <w:rFonts w:cs="Arial"/>
          <w:color w:val="auto"/>
          <w:sz w:val="20"/>
        </w:rPr>
        <w:t>d</w:t>
      </w:r>
      <w:r w:rsidR="00DE5116" w:rsidRPr="008D10EF">
        <w:rPr>
          <w:rFonts w:cs="Arial"/>
          <w:color w:val="auto"/>
          <w:sz w:val="20"/>
        </w:rPr>
        <w:t>o OMS</w:t>
      </w:r>
      <w:r w:rsidRPr="008D10EF">
        <w:rPr>
          <w:rFonts w:cs="Arial"/>
          <w:color w:val="auto"/>
          <w:sz w:val="20"/>
        </w:rPr>
        <w:t xml:space="preserve"> configurando "</w:t>
      </w:r>
      <w:r w:rsidRPr="008D10EF">
        <w:rPr>
          <w:rFonts w:cs="Arial"/>
          <w:i/>
          <w:iCs/>
          <w:color w:val="auto"/>
          <w:sz w:val="20"/>
        </w:rPr>
        <w:t>Service=o</w:t>
      </w:r>
      <w:r w:rsidRPr="008D10EF">
        <w:rPr>
          <w:rFonts w:cs="Arial"/>
          <w:color w:val="auto"/>
          <w:sz w:val="20"/>
        </w:rPr>
        <w:t>"</w:t>
      </w:r>
      <w:r w:rsidR="006624EB" w:rsidRPr="008D10EF">
        <w:rPr>
          <w:rFonts w:cs="Arial"/>
          <w:color w:val="auto"/>
          <w:sz w:val="20"/>
        </w:rPr>
        <w:t>.</w:t>
      </w:r>
    </w:p>
    <w:p w14:paraId="36262FCD" w14:textId="77777777" w:rsidR="00995523" w:rsidRDefault="00995523" w:rsidP="00BF4B4F">
      <w:pPr>
        <w:rPr>
          <w:rFonts w:cs="Arial"/>
          <w:sz w:val="22"/>
          <w:szCs w:val="22"/>
        </w:rPr>
      </w:pPr>
    </w:p>
    <w:p w14:paraId="4710B31E" w14:textId="77777777" w:rsidR="005B7009" w:rsidRDefault="005B7009">
      <w:pPr>
        <w:widowControl/>
        <w:suppressAutoHyphens w:val="0"/>
        <w:rPr>
          <w:rFonts w:cs="Arial"/>
          <w:b/>
          <w:bCs/>
          <w:sz w:val="22"/>
          <w:szCs w:val="22"/>
        </w:rPr>
      </w:pPr>
      <w:bookmarkStart w:id="21" w:name="_Toc518464919"/>
      <w:r>
        <w:rPr>
          <w:sz w:val="22"/>
          <w:szCs w:val="22"/>
        </w:rPr>
        <w:br w:type="page"/>
      </w:r>
    </w:p>
    <w:p w14:paraId="7DDCB163" w14:textId="4FBDFFF1" w:rsidR="00BF4B4F" w:rsidRDefault="00BF4B4F" w:rsidP="00BF4B4F">
      <w:pPr>
        <w:pStyle w:val="Ttulo1"/>
        <w:numPr>
          <w:ilvl w:val="0"/>
          <w:numId w:val="0"/>
        </w:numPr>
        <w:tabs>
          <w:tab w:val="left" w:pos="708"/>
        </w:tabs>
        <w:jc w:val="left"/>
        <w:rPr>
          <w:sz w:val="22"/>
          <w:szCs w:val="22"/>
        </w:rPr>
      </w:pPr>
      <w:bookmarkStart w:id="22" w:name="_Toc100304730"/>
      <w:r>
        <w:rPr>
          <w:sz w:val="22"/>
          <w:szCs w:val="22"/>
        </w:rPr>
        <w:lastRenderedPageBreak/>
        <w:t>1.</w:t>
      </w:r>
      <w:r w:rsidR="000057D1">
        <w:rPr>
          <w:sz w:val="22"/>
          <w:szCs w:val="22"/>
        </w:rPr>
        <w:t>5</w:t>
      </w:r>
      <w:r>
        <w:rPr>
          <w:sz w:val="22"/>
          <w:szCs w:val="22"/>
        </w:rPr>
        <w:t xml:space="preserve">) CMA Web </w:t>
      </w:r>
      <w:proofErr w:type="spellStart"/>
      <w:r>
        <w:rPr>
          <w:sz w:val="22"/>
          <w:szCs w:val="22"/>
        </w:rPr>
        <w:t>Acceptor</w:t>
      </w:r>
      <w:bookmarkEnd w:id="21"/>
      <w:bookmarkEnd w:id="22"/>
      <w:proofErr w:type="spellEnd"/>
    </w:p>
    <w:p w14:paraId="168E1515" w14:textId="77777777" w:rsidR="00BF4B4F" w:rsidRDefault="00BF4B4F" w:rsidP="00BF4B4F">
      <w:pPr>
        <w:ind w:left="851"/>
        <w:rPr>
          <w:rFonts w:cs="Arial"/>
          <w:sz w:val="22"/>
          <w:szCs w:val="22"/>
        </w:rPr>
      </w:pPr>
    </w:p>
    <w:p w14:paraId="63CB92AE" w14:textId="77777777" w:rsidR="00BF4B4F" w:rsidRDefault="00BF4B4F" w:rsidP="00BF4B4F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Implementa </w:t>
      </w:r>
      <w:r>
        <w:rPr>
          <w:rFonts w:cs="Arial"/>
          <w:i/>
          <w:sz w:val="22"/>
          <w:szCs w:val="22"/>
        </w:rPr>
        <w:t xml:space="preserve">'Single </w:t>
      </w:r>
      <w:proofErr w:type="spellStart"/>
      <w:r>
        <w:rPr>
          <w:rFonts w:cs="Arial"/>
          <w:i/>
          <w:sz w:val="22"/>
          <w:szCs w:val="22"/>
        </w:rPr>
        <w:t>Sign-On</w:t>
      </w:r>
      <w:proofErr w:type="spellEnd"/>
      <w:r>
        <w:rPr>
          <w:rFonts w:cs="Arial"/>
          <w:sz w:val="22"/>
          <w:szCs w:val="22"/>
        </w:rPr>
        <w:t xml:space="preserve">' (SSO) para as conexões com os </w:t>
      </w:r>
      <w:proofErr w:type="spellStart"/>
      <w:r>
        <w:rPr>
          <w:rFonts w:cs="Arial"/>
          <w:sz w:val="22"/>
          <w:szCs w:val="22"/>
        </w:rPr>
        <w:t>Streamers</w:t>
      </w:r>
      <w:proofErr w:type="spellEnd"/>
      <w:r>
        <w:rPr>
          <w:rFonts w:cs="Arial"/>
          <w:sz w:val="22"/>
          <w:szCs w:val="22"/>
        </w:rPr>
        <w:t>;</w:t>
      </w:r>
    </w:p>
    <w:p w14:paraId="13C70511" w14:textId="77777777" w:rsidR="00BF4B4F" w:rsidRDefault="00BF4B4F" w:rsidP="00BF4B4F">
      <w:pPr>
        <w:ind w:left="851"/>
        <w:rPr>
          <w:rFonts w:cs="Arial"/>
          <w:sz w:val="22"/>
          <w:szCs w:val="22"/>
        </w:rPr>
      </w:pPr>
    </w:p>
    <w:p w14:paraId="551A0736" w14:textId="77777777" w:rsidR="00BF4B4F" w:rsidRDefault="00BF4B4F" w:rsidP="00BF4B4F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Efetuará a lógica de autenticação no POOL (SHARD) de </w:t>
      </w:r>
      <w:proofErr w:type="spellStart"/>
      <w:r>
        <w:rPr>
          <w:rFonts w:cs="Arial"/>
          <w:sz w:val="22"/>
          <w:szCs w:val="22"/>
        </w:rPr>
        <w:t>Streamers</w:t>
      </w:r>
      <w:proofErr w:type="spellEnd"/>
      <w:r>
        <w:rPr>
          <w:rFonts w:cs="Arial"/>
          <w:sz w:val="22"/>
          <w:szCs w:val="22"/>
        </w:rPr>
        <w:t>;</w:t>
      </w:r>
    </w:p>
    <w:p w14:paraId="629378A2" w14:textId="77777777" w:rsidR="00BF4B4F" w:rsidRDefault="00BF4B4F" w:rsidP="00BF4B4F">
      <w:pPr>
        <w:ind w:left="851"/>
        <w:rPr>
          <w:rFonts w:cs="Arial"/>
          <w:sz w:val="22"/>
          <w:szCs w:val="22"/>
        </w:rPr>
      </w:pPr>
    </w:p>
    <w:p w14:paraId="6485178B" w14:textId="28970EFC" w:rsidR="00C26B3D" w:rsidRDefault="00BF4B4F" w:rsidP="00BF4B4F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Será o responsável em criar as sessões nos </w:t>
      </w:r>
      <w:proofErr w:type="spellStart"/>
      <w:r>
        <w:rPr>
          <w:rFonts w:cs="Arial"/>
          <w:sz w:val="22"/>
          <w:szCs w:val="22"/>
        </w:rPr>
        <w:t>Streamers</w:t>
      </w:r>
      <w:proofErr w:type="spellEnd"/>
      <w:r>
        <w:rPr>
          <w:rFonts w:cs="Arial"/>
          <w:sz w:val="22"/>
          <w:szCs w:val="22"/>
        </w:rPr>
        <w:t>, mantê-las online até sua finalização seja por ‘</w:t>
      </w:r>
      <w:r>
        <w:rPr>
          <w:rFonts w:cs="Arial"/>
          <w:i/>
          <w:sz w:val="22"/>
          <w:szCs w:val="22"/>
        </w:rPr>
        <w:t>timeout’</w:t>
      </w:r>
      <w:r>
        <w:rPr>
          <w:rFonts w:cs="Arial"/>
          <w:sz w:val="22"/>
          <w:szCs w:val="22"/>
        </w:rPr>
        <w:t xml:space="preserve"> ou ‘</w:t>
      </w:r>
      <w:r>
        <w:rPr>
          <w:rFonts w:cs="Arial"/>
          <w:i/>
          <w:sz w:val="22"/>
          <w:szCs w:val="22"/>
        </w:rPr>
        <w:t>logout’</w:t>
      </w:r>
      <w:r>
        <w:rPr>
          <w:rFonts w:cs="Arial"/>
          <w:sz w:val="22"/>
          <w:szCs w:val="22"/>
        </w:rPr>
        <w:t xml:space="preserve"> e orquestração do </w:t>
      </w:r>
      <w:proofErr w:type="spellStart"/>
      <w:r>
        <w:rPr>
          <w:rFonts w:cs="Arial"/>
          <w:sz w:val="22"/>
          <w:szCs w:val="22"/>
        </w:rPr>
        <w:t>Shard</w:t>
      </w:r>
      <w:proofErr w:type="spellEnd"/>
      <w:r>
        <w:rPr>
          <w:rFonts w:cs="Arial"/>
          <w:sz w:val="22"/>
          <w:szCs w:val="22"/>
        </w:rPr>
        <w:t xml:space="preserve"> de </w:t>
      </w:r>
      <w:proofErr w:type="spellStart"/>
      <w:r>
        <w:rPr>
          <w:rFonts w:cs="Arial"/>
          <w:sz w:val="22"/>
          <w:szCs w:val="22"/>
        </w:rPr>
        <w:t>Streamers</w:t>
      </w:r>
      <w:proofErr w:type="spellEnd"/>
      <w:r>
        <w:rPr>
          <w:rFonts w:cs="Arial"/>
          <w:sz w:val="22"/>
          <w:szCs w:val="22"/>
        </w:rPr>
        <w:t xml:space="preserve"> dedicados ao atendimento dos serviços da API</w:t>
      </w:r>
      <w:r w:rsidR="00C26B3D">
        <w:rPr>
          <w:rFonts w:cs="Arial"/>
          <w:sz w:val="22"/>
          <w:szCs w:val="22"/>
        </w:rPr>
        <w:t>;</w:t>
      </w:r>
    </w:p>
    <w:p w14:paraId="52448219" w14:textId="77777777" w:rsidR="005B7009" w:rsidRDefault="005B7009" w:rsidP="00BF4B4F">
      <w:pPr>
        <w:ind w:left="851"/>
        <w:rPr>
          <w:rFonts w:cs="Arial"/>
          <w:sz w:val="22"/>
          <w:szCs w:val="22"/>
        </w:rPr>
      </w:pPr>
    </w:p>
    <w:p w14:paraId="60E51566" w14:textId="46269C3C" w:rsidR="00C26B3D" w:rsidRDefault="00C26B3D" w:rsidP="00BF4B4F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</w:t>
      </w:r>
      <w:r w:rsidR="00742E6A">
        <w:rPr>
          <w:rFonts w:cs="Arial"/>
          <w:sz w:val="22"/>
          <w:szCs w:val="22"/>
        </w:rPr>
        <w:t>Diagrama com detalhes do fluxo de validação executados pela API</w:t>
      </w:r>
      <w:r w:rsidR="00E12A41">
        <w:rPr>
          <w:rFonts w:cs="Arial"/>
          <w:sz w:val="22"/>
          <w:szCs w:val="22"/>
        </w:rPr>
        <w:t xml:space="preserve"> com o </w:t>
      </w:r>
      <w:proofErr w:type="spellStart"/>
      <w:r w:rsidR="00E12A41">
        <w:rPr>
          <w:rFonts w:cs="Arial"/>
          <w:sz w:val="22"/>
          <w:szCs w:val="22"/>
        </w:rPr>
        <w:t>Acceptor</w:t>
      </w:r>
      <w:proofErr w:type="spellEnd"/>
      <w:r w:rsidR="00742E6A">
        <w:rPr>
          <w:rFonts w:cs="Arial"/>
          <w:sz w:val="22"/>
          <w:szCs w:val="22"/>
        </w:rPr>
        <w:t>:</w:t>
      </w:r>
    </w:p>
    <w:p w14:paraId="4F72C518" w14:textId="77777777" w:rsidR="00E61BBB" w:rsidRDefault="00E61BBB" w:rsidP="00BF4B4F">
      <w:pPr>
        <w:ind w:left="851"/>
        <w:rPr>
          <w:rFonts w:cs="Arial"/>
          <w:sz w:val="22"/>
          <w:szCs w:val="22"/>
        </w:rPr>
      </w:pPr>
    </w:p>
    <w:p w14:paraId="00FFF7CC" w14:textId="071597D8" w:rsidR="00F94AA4" w:rsidRDefault="00A1565E" w:rsidP="00F94AA4">
      <w:pPr>
        <w:ind w:left="1418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w:drawing>
          <wp:inline distT="0" distB="0" distL="0" distR="0" wp14:anchorId="19CDBFC8" wp14:editId="4AC9FB43">
            <wp:extent cx="5332161" cy="2934440"/>
            <wp:effectExtent l="0" t="0" r="190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380" cy="293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20AEC" w14:textId="77777777" w:rsidR="00327526" w:rsidRDefault="00327526" w:rsidP="00F94AA4">
      <w:pPr>
        <w:ind w:left="1418"/>
        <w:rPr>
          <w:rFonts w:cs="Arial"/>
          <w:sz w:val="22"/>
          <w:szCs w:val="22"/>
        </w:rPr>
      </w:pPr>
    </w:p>
    <w:p w14:paraId="72F9FA51" w14:textId="77777777" w:rsidR="00F94AA4" w:rsidRDefault="00F94AA4" w:rsidP="00F94AA4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r w:rsidRPr="00F84D10">
        <w:rPr>
          <w:rFonts w:cs="Arial"/>
          <w:b/>
          <w:sz w:val="20"/>
        </w:rPr>
        <w:t>login</w:t>
      </w:r>
      <w:r>
        <w:rPr>
          <w:rFonts w:cs="Arial"/>
          <w:sz w:val="20"/>
        </w:rPr>
        <w:t xml:space="preserve"> = </w:t>
      </w:r>
      <w:r w:rsidR="00295E66">
        <w:rPr>
          <w:rFonts w:cs="Arial"/>
          <w:sz w:val="20"/>
        </w:rPr>
        <w:t>Função executada para obter Token</w:t>
      </w:r>
      <w:r w:rsidR="007F631A">
        <w:rPr>
          <w:rFonts w:cs="Arial"/>
          <w:sz w:val="20"/>
        </w:rPr>
        <w:t xml:space="preserve"> de segurança </w:t>
      </w:r>
      <w:r w:rsidR="0066646A">
        <w:rPr>
          <w:rFonts w:cs="Arial"/>
          <w:sz w:val="20"/>
        </w:rPr>
        <w:t>JWT</w:t>
      </w:r>
      <w:r w:rsidR="00EF16DC">
        <w:rPr>
          <w:rFonts w:cs="Arial"/>
          <w:sz w:val="20"/>
        </w:rPr>
        <w:t xml:space="preserve"> </w:t>
      </w:r>
      <w:r w:rsidR="00861840">
        <w:rPr>
          <w:rFonts w:cs="Arial"/>
          <w:sz w:val="20"/>
        </w:rPr>
        <w:t xml:space="preserve">com </w:t>
      </w:r>
      <w:r w:rsidR="00EF16DC">
        <w:rPr>
          <w:rFonts w:cs="Arial"/>
          <w:sz w:val="20"/>
        </w:rPr>
        <w:t>credenciais de autenticação</w:t>
      </w:r>
      <w:r>
        <w:rPr>
          <w:rFonts w:cs="Arial"/>
          <w:sz w:val="20"/>
        </w:rPr>
        <w:t>;</w:t>
      </w:r>
    </w:p>
    <w:p w14:paraId="7B04E118" w14:textId="77777777" w:rsidR="00F94AA4" w:rsidRDefault="00F94AA4" w:rsidP="00F94AA4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F84D10">
        <w:rPr>
          <w:rFonts w:cs="Arial"/>
          <w:b/>
          <w:sz w:val="20"/>
        </w:rPr>
        <w:t>validate</w:t>
      </w:r>
      <w:proofErr w:type="spellEnd"/>
      <w:r>
        <w:rPr>
          <w:rFonts w:cs="Arial"/>
          <w:sz w:val="20"/>
        </w:rPr>
        <w:t xml:space="preserve"> = </w:t>
      </w:r>
      <w:r w:rsidR="00295E66">
        <w:rPr>
          <w:rFonts w:cs="Arial"/>
          <w:sz w:val="20"/>
        </w:rPr>
        <w:t xml:space="preserve">Função executada para obter as sessões do </w:t>
      </w:r>
      <w:proofErr w:type="spellStart"/>
      <w:r w:rsidR="00295E66">
        <w:rPr>
          <w:rFonts w:cs="Arial"/>
          <w:sz w:val="20"/>
        </w:rPr>
        <w:t>Streamer</w:t>
      </w:r>
      <w:proofErr w:type="spellEnd"/>
      <w:r w:rsidR="009F114D">
        <w:rPr>
          <w:rFonts w:cs="Arial"/>
          <w:sz w:val="20"/>
        </w:rPr>
        <w:t xml:space="preserve"> (número de sessões configurada</w:t>
      </w:r>
      <w:r w:rsidR="004C694D">
        <w:rPr>
          <w:rFonts w:cs="Arial"/>
          <w:sz w:val="20"/>
        </w:rPr>
        <w:t xml:space="preserve"> no </w:t>
      </w:r>
      <w:proofErr w:type="spellStart"/>
      <w:r w:rsidR="004C694D">
        <w:rPr>
          <w:rFonts w:cs="Arial"/>
          <w:sz w:val="20"/>
        </w:rPr>
        <w:t>Acceptor</w:t>
      </w:r>
      <w:proofErr w:type="spellEnd"/>
      <w:r w:rsidR="004C694D">
        <w:rPr>
          <w:rFonts w:cs="Arial"/>
          <w:sz w:val="20"/>
        </w:rPr>
        <w:t xml:space="preserve"> </w:t>
      </w:r>
      <w:r w:rsidR="009F114D">
        <w:rPr>
          <w:rFonts w:cs="Arial"/>
          <w:sz w:val="20"/>
        </w:rPr>
        <w:t>par</w:t>
      </w:r>
      <w:r w:rsidR="004C694D">
        <w:rPr>
          <w:rFonts w:cs="Arial"/>
          <w:sz w:val="20"/>
        </w:rPr>
        <w:t>â</w:t>
      </w:r>
      <w:r w:rsidR="009F114D">
        <w:rPr>
          <w:rFonts w:cs="Arial"/>
          <w:sz w:val="20"/>
        </w:rPr>
        <w:t>metro “</w:t>
      </w:r>
      <w:proofErr w:type="spellStart"/>
      <w:r w:rsidR="009F114D" w:rsidRPr="009F114D">
        <w:rPr>
          <w:rFonts w:cs="Arial"/>
          <w:i/>
          <w:sz w:val="20"/>
        </w:rPr>
        <w:t>shard</w:t>
      </w:r>
      <w:proofErr w:type="spellEnd"/>
      <w:r w:rsidR="009F114D">
        <w:rPr>
          <w:rFonts w:cs="Arial"/>
          <w:sz w:val="20"/>
        </w:rPr>
        <w:t>”)</w:t>
      </w:r>
      <w:r>
        <w:rPr>
          <w:rFonts w:cs="Arial"/>
          <w:sz w:val="20"/>
        </w:rPr>
        <w:t>;</w:t>
      </w:r>
    </w:p>
    <w:p w14:paraId="053C56AD" w14:textId="77777777" w:rsidR="00F94AA4" w:rsidRDefault="00F94AA4" w:rsidP="00F94AA4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F84D10">
        <w:rPr>
          <w:rFonts w:cs="Arial"/>
          <w:b/>
          <w:sz w:val="20"/>
        </w:rPr>
        <w:t>check</w:t>
      </w:r>
      <w:proofErr w:type="spellEnd"/>
      <w:r>
        <w:rPr>
          <w:rFonts w:cs="Arial"/>
          <w:sz w:val="20"/>
        </w:rPr>
        <w:t xml:space="preserve"> = </w:t>
      </w:r>
      <w:r w:rsidR="00295E66">
        <w:rPr>
          <w:rFonts w:cs="Arial"/>
          <w:sz w:val="20"/>
        </w:rPr>
        <w:t xml:space="preserve">Função </w:t>
      </w:r>
      <w:r w:rsidR="00327526">
        <w:rPr>
          <w:rFonts w:cs="Arial"/>
          <w:sz w:val="20"/>
        </w:rPr>
        <w:t xml:space="preserve">executada para verificar </w:t>
      </w:r>
      <w:r w:rsidR="009F114D">
        <w:rPr>
          <w:rFonts w:cs="Arial"/>
          <w:sz w:val="20"/>
        </w:rPr>
        <w:t xml:space="preserve">o estado </w:t>
      </w:r>
      <w:r w:rsidR="00327526">
        <w:rPr>
          <w:rFonts w:cs="Arial"/>
          <w:sz w:val="20"/>
        </w:rPr>
        <w:t xml:space="preserve">das sessões do </w:t>
      </w:r>
      <w:proofErr w:type="spellStart"/>
      <w:r w:rsidR="00327526">
        <w:rPr>
          <w:rFonts w:cs="Arial"/>
          <w:sz w:val="20"/>
        </w:rPr>
        <w:t>Streamer</w:t>
      </w:r>
      <w:proofErr w:type="spellEnd"/>
      <w:r w:rsidR="009F114D">
        <w:rPr>
          <w:rFonts w:cs="Arial"/>
          <w:sz w:val="20"/>
        </w:rPr>
        <w:t xml:space="preserve">, sendo que esta função deve ser chamada a cada </w:t>
      </w:r>
      <w:r w:rsidR="004C694D">
        <w:rPr>
          <w:rFonts w:cs="Arial"/>
          <w:sz w:val="20"/>
        </w:rPr>
        <w:t>“n”</w:t>
      </w:r>
      <w:r w:rsidR="009F114D">
        <w:rPr>
          <w:rFonts w:cs="Arial"/>
          <w:sz w:val="20"/>
        </w:rPr>
        <w:t xml:space="preserve"> segundos</w:t>
      </w:r>
      <w:r w:rsidR="004C694D">
        <w:rPr>
          <w:rFonts w:cs="Arial"/>
          <w:sz w:val="20"/>
        </w:rPr>
        <w:t xml:space="preserve"> (recomendamos intervalo de 5 segundos)</w:t>
      </w:r>
      <w:r w:rsidR="009F114D">
        <w:rPr>
          <w:rFonts w:cs="Arial"/>
          <w:sz w:val="20"/>
        </w:rPr>
        <w:t>;</w:t>
      </w:r>
    </w:p>
    <w:p w14:paraId="76D5CF2F" w14:textId="77777777" w:rsidR="00F94AA4" w:rsidRDefault="00F94AA4" w:rsidP="00F94AA4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r w:rsidRPr="00F84D10">
        <w:rPr>
          <w:rFonts w:cs="Arial"/>
          <w:b/>
          <w:sz w:val="20"/>
        </w:rPr>
        <w:t>login/</w:t>
      </w:r>
      <w:proofErr w:type="spellStart"/>
      <w:r w:rsidRPr="00F84D10">
        <w:rPr>
          <w:rFonts w:cs="Arial"/>
          <w:b/>
          <w:sz w:val="20"/>
        </w:rPr>
        <w:t>refresh</w:t>
      </w:r>
      <w:proofErr w:type="spellEnd"/>
      <w:r>
        <w:rPr>
          <w:rFonts w:cs="Arial"/>
          <w:sz w:val="20"/>
        </w:rPr>
        <w:t xml:space="preserve"> = </w:t>
      </w:r>
      <w:r w:rsidR="00327526">
        <w:rPr>
          <w:rFonts w:cs="Arial"/>
          <w:sz w:val="20"/>
        </w:rPr>
        <w:t>Função executada para revalidar o Token</w:t>
      </w:r>
      <w:r w:rsidR="00EF16DC">
        <w:rPr>
          <w:rFonts w:cs="Arial"/>
          <w:sz w:val="20"/>
        </w:rPr>
        <w:t xml:space="preserve"> no </w:t>
      </w:r>
      <w:proofErr w:type="spellStart"/>
      <w:r w:rsidR="00EF16DC">
        <w:rPr>
          <w:rFonts w:cs="Arial"/>
          <w:sz w:val="20"/>
        </w:rPr>
        <w:t>Acceptor</w:t>
      </w:r>
      <w:proofErr w:type="spellEnd"/>
      <w:r w:rsidR="00EF16DC">
        <w:rPr>
          <w:rFonts w:cs="Arial"/>
          <w:sz w:val="20"/>
        </w:rPr>
        <w:t xml:space="preserve"> (tempo configurado no </w:t>
      </w:r>
      <w:proofErr w:type="spellStart"/>
      <w:r w:rsidR="00EF16DC">
        <w:rPr>
          <w:rFonts w:cs="Arial"/>
          <w:sz w:val="20"/>
        </w:rPr>
        <w:t>Acceptor</w:t>
      </w:r>
      <w:proofErr w:type="spellEnd"/>
      <w:r w:rsidR="00EF16DC">
        <w:rPr>
          <w:rFonts w:cs="Arial"/>
          <w:sz w:val="20"/>
        </w:rPr>
        <w:t xml:space="preserve"> parâmetro “</w:t>
      </w:r>
      <w:proofErr w:type="spellStart"/>
      <w:r w:rsidR="00EF16DC" w:rsidRPr="00295E66">
        <w:rPr>
          <w:rFonts w:cs="Arial"/>
          <w:i/>
          <w:sz w:val="20"/>
        </w:rPr>
        <w:t>token_ttl</w:t>
      </w:r>
      <w:proofErr w:type="spellEnd"/>
      <w:r w:rsidR="00EF16DC">
        <w:rPr>
          <w:rFonts w:cs="Arial"/>
          <w:sz w:val="20"/>
        </w:rPr>
        <w:t>”)</w:t>
      </w:r>
      <w:r>
        <w:rPr>
          <w:rFonts w:cs="Arial"/>
          <w:sz w:val="20"/>
        </w:rPr>
        <w:t>.</w:t>
      </w:r>
    </w:p>
    <w:p w14:paraId="037A41F4" w14:textId="77777777" w:rsidR="00295E66" w:rsidRDefault="00295E66" w:rsidP="00F94AA4">
      <w:pPr>
        <w:ind w:left="1418"/>
        <w:rPr>
          <w:rFonts w:cs="Arial"/>
          <w:sz w:val="20"/>
        </w:rPr>
      </w:pPr>
    </w:p>
    <w:p w14:paraId="0440D522" w14:textId="77777777" w:rsidR="00295E66" w:rsidRDefault="00295E66" w:rsidP="00F94AA4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t>Onde:</w:t>
      </w:r>
    </w:p>
    <w:p w14:paraId="463D2243" w14:textId="77777777" w:rsidR="00295E66" w:rsidRDefault="00295E66" w:rsidP="00295E66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t xml:space="preserve">- Token = Token para acesso ao </w:t>
      </w:r>
      <w:proofErr w:type="spellStart"/>
      <w:r>
        <w:rPr>
          <w:rFonts w:cs="Arial"/>
          <w:sz w:val="20"/>
        </w:rPr>
        <w:t>Acceptor</w:t>
      </w:r>
      <w:proofErr w:type="spellEnd"/>
      <w:r>
        <w:rPr>
          <w:rFonts w:cs="Arial"/>
          <w:sz w:val="20"/>
        </w:rPr>
        <w:t xml:space="preserve"> (tempo </w:t>
      </w:r>
      <w:r w:rsidR="00861840">
        <w:rPr>
          <w:rFonts w:cs="Arial"/>
          <w:sz w:val="20"/>
        </w:rPr>
        <w:t xml:space="preserve">de validade </w:t>
      </w:r>
      <w:r>
        <w:rPr>
          <w:rFonts w:cs="Arial"/>
          <w:sz w:val="20"/>
        </w:rPr>
        <w:t>configura</w:t>
      </w:r>
      <w:r w:rsidR="00861840">
        <w:rPr>
          <w:rFonts w:cs="Arial"/>
          <w:sz w:val="20"/>
        </w:rPr>
        <w:t xml:space="preserve">do em </w:t>
      </w:r>
      <w:r>
        <w:rPr>
          <w:rFonts w:cs="Arial"/>
          <w:sz w:val="20"/>
        </w:rPr>
        <w:t>“</w:t>
      </w:r>
      <w:proofErr w:type="spellStart"/>
      <w:r w:rsidRPr="00295E66">
        <w:rPr>
          <w:rFonts w:cs="Arial"/>
          <w:i/>
          <w:sz w:val="20"/>
        </w:rPr>
        <w:t>token_ttl</w:t>
      </w:r>
      <w:proofErr w:type="spellEnd"/>
      <w:r>
        <w:rPr>
          <w:rFonts w:cs="Arial"/>
          <w:sz w:val="20"/>
        </w:rPr>
        <w:t>”);</w:t>
      </w:r>
    </w:p>
    <w:p w14:paraId="7F58F0BD" w14:textId="293FE894" w:rsidR="00295E66" w:rsidRDefault="00295E66" w:rsidP="00295E66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t xml:space="preserve">- Token </w:t>
      </w:r>
      <w:proofErr w:type="spellStart"/>
      <w:r>
        <w:rPr>
          <w:rFonts w:cs="Arial"/>
          <w:sz w:val="20"/>
        </w:rPr>
        <w:t>Refresh</w:t>
      </w:r>
      <w:proofErr w:type="spellEnd"/>
      <w:r>
        <w:rPr>
          <w:rFonts w:cs="Arial"/>
          <w:sz w:val="20"/>
        </w:rPr>
        <w:t xml:space="preserve"> = Token para efetuar revalidação do Token original (tempo determinado na configuração “</w:t>
      </w:r>
      <w:proofErr w:type="spellStart"/>
      <w:r w:rsidRPr="00295E66">
        <w:rPr>
          <w:rFonts w:cs="Arial"/>
          <w:i/>
          <w:sz w:val="20"/>
        </w:rPr>
        <w:t>refresh_token_ttl</w:t>
      </w:r>
      <w:proofErr w:type="spellEnd"/>
      <w:r>
        <w:rPr>
          <w:rFonts w:cs="Arial"/>
          <w:sz w:val="20"/>
        </w:rPr>
        <w:t>”)</w:t>
      </w:r>
      <w:r w:rsidR="00C4555B">
        <w:rPr>
          <w:rFonts w:cs="Arial"/>
          <w:sz w:val="20"/>
        </w:rPr>
        <w:t>.</w:t>
      </w:r>
    </w:p>
    <w:p w14:paraId="12188F27" w14:textId="77777777" w:rsidR="00295E66" w:rsidRDefault="00295E66" w:rsidP="00295E66">
      <w:pPr>
        <w:ind w:left="1985"/>
        <w:rPr>
          <w:rFonts w:cs="Arial"/>
          <w:sz w:val="20"/>
        </w:rPr>
      </w:pPr>
    </w:p>
    <w:p w14:paraId="533894D2" w14:textId="77777777" w:rsidR="00F94AA4" w:rsidRDefault="00F94AA4" w:rsidP="00F94AA4">
      <w:pPr>
        <w:ind w:left="1418"/>
        <w:rPr>
          <w:rFonts w:cs="Arial"/>
          <w:sz w:val="22"/>
          <w:szCs w:val="22"/>
        </w:rPr>
      </w:pPr>
    </w:p>
    <w:p w14:paraId="3CB22B55" w14:textId="77777777" w:rsidR="00BF4B4F" w:rsidRDefault="00BF4B4F" w:rsidP="00BF4B4F">
      <w:pPr>
        <w:ind w:left="851"/>
        <w:rPr>
          <w:rFonts w:cs="Arial"/>
          <w:sz w:val="22"/>
          <w:szCs w:val="22"/>
        </w:rPr>
      </w:pPr>
    </w:p>
    <w:p w14:paraId="1A353D10" w14:textId="77777777" w:rsidR="00BF4B4F" w:rsidRDefault="00BF4B4F" w:rsidP="00BF4B4F">
      <w:pPr>
        <w:ind w:left="851"/>
        <w:rPr>
          <w:rFonts w:cs="Arial"/>
          <w:sz w:val="22"/>
          <w:szCs w:val="22"/>
        </w:rPr>
      </w:pPr>
    </w:p>
    <w:p w14:paraId="077458D8" w14:textId="77777777" w:rsidR="00BF4B4F" w:rsidRDefault="00BF4B4F" w:rsidP="00BF4B4F">
      <w:pPr>
        <w:ind w:left="851"/>
        <w:rPr>
          <w:rFonts w:cs="Arial"/>
          <w:sz w:val="22"/>
          <w:szCs w:val="22"/>
        </w:rPr>
      </w:pPr>
    </w:p>
    <w:p w14:paraId="15811BA1" w14:textId="77777777" w:rsidR="00BF4B4F" w:rsidRDefault="00BF4B4F" w:rsidP="00BF4B4F">
      <w:pPr>
        <w:rPr>
          <w:rFonts w:cs="Arial"/>
          <w:sz w:val="22"/>
          <w:szCs w:val="22"/>
        </w:rPr>
      </w:pPr>
    </w:p>
    <w:p w14:paraId="150DBC11" w14:textId="77777777" w:rsidR="00BF4B4F" w:rsidRDefault="00BF4B4F" w:rsidP="00BF4B4F">
      <w:pPr>
        <w:rPr>
          <w:rFonts w:cs="Arial"/>
          <w:sz w:val="22"/>
          <w:szCs w:val="22"/>
        </w:rPr>
      </w:pPr>
    </w:p>
    <w:p w14:paraId="4AF4A414" w14:textId="54A442AB" w:rsidR="00BF4B4F" w:rsidRDefault="00BF4B4F" w:rsidP="00BF4B4F">
      <w:pPr>
        <w:pStyle w:val="Ttulo1"/>
        <w:numPr>
          <w:ilvl w:val="0"/>
          <w:numId w:val="0"/>
        </w:numPr>
        <w:tabs>
          <w:tab w:val="left" w:pos="708"/>
        </w:tabs>
        <w:jc w:val="left"/>
        <w:rPr>
          <w:sz w:val="22"/>
          <w:szCs w:val="22"/>
        </w:rPr>
      </w:pPr>
      <w:r>
        <w:rPr>
          <w:b w:val="0"/>
          <w:bCs w:val="0"/>
          <w:sz w:val="22"/>
          <w:szCs w:val="22"/>
        </w:rPr>
        <w:br w:type="page"/>
      </w:r>
      <w:bookmarkStart w:id="23" w:name="_Toc518464920"/>
      <w:bookmarkStart w:id="24" w:name="_Toc100304731"/>
      <w:r>
        <w:rPr>
          <w:sz w:val="22"/>
          <w:szCs w:val="22"/>
        </w:rPr>
        <w:lastRenderedPageBreak/>
        <w:t>1.</w:t>
      </w:r>
      <w:r w:rsidR="000057D1">
        <w:rPr>
          <w:sz w:val="22"/>
          <w:szCs w:val="22"/>
        </w:rPr>
        <w:t>6</w:t>
      </w:r>
      <w:r>
        <w:rPr>
          <w:sz w:val="22"/>
          <w:szCs w:val="22"/>
        </w:rPr>
        <w:t xml:space="preserve">) </w:t>
      </w:r>
      <w:bookmarkEnd w:id="23"/>
      <w:r w:rsidR="00770C84">
        <w:rPr>
          <w:sz w:val="22"/>
          <w:szCs w:val="22"/>
        </w:rPr>
        <w:t>Infraestrutura</w:t>
      </w:r>
      <w:bookmarkEnd w:id="24"/>
    </w:p>
    <w:p w14:paraId="26476D2E" w14:textId="77777777" w:rsidR="00BF4B4F" w:rsidRDefault="00BF4B4F" w:rsidP="00BF4B4F">
      <w:pPr>
        <w:rPr>
          <w:rFonts w:cs="Arial"/>
          <w:sz w:val="22"/>
          <w:szCs w:val="22"/>
        </w:rPr>
      </w:pPr>
    </w:p>
    <w:p w14:paraId="1D34565B" w14:textId="24ADFE8F" w:rsidR="00BF4B4F" w:rsidRDefault="00BF4B4F" w:rsidP="00BF4B4F">
      <w:pPr>
        <w:rPr>
          <w:rFonts w:cs="Arial"/>
          <w:noProof/>
          <w:sz w:val="22"/>
          <w:szCs w:val="22"/>
        </w:rPr>
      </w:pPr>
      <w:r>
        <w:rPr>
          <w:rFonts w:cs="Arial"/>
          <w:noProof/>
          <w:sz w:val="22"/>
          <w:szCs w:val="22"/>
        </w:rPr>
        <w:t>1.</w:t>
      </w:r>
      <w:r w:rsidR="00995523">
        <w:rPr>
          <w:rFonts w:cs="Arial"/>
          <w:noProof/>
          <w:sz w:val="22"/>
          <w:szCs w:val="22"/>
        </w:rPr>
        <w:t>6</w:t>
      </w:r>
      <w:r>
        <w:rPr>
          <w:rFonts w:cs="Arial"/>
          <w:noProof/>
          <w:sz w:val="22"/>
          <w:szCs w:val="22"/>
        </w:rPr>
        <w:t>.1) Hardware e software recomendado para o CMA Streamer Feed API</w:t>
      </w:r>
      <w:r w:rsidR="00D32D69">
        <w:rPr>
          <w:rFonts w:cs="Arial"/>
          <w:noProof/>
          <w:sz w:val="22"/>
          <w:szCs w:val="22"/>
        </w:rPr>
        <w:t>:</w:t>
      </w:r>
    </w:p>
    <w:p w14:paraId="7BE18FF6" w14:textId="77777777" w:rsidR="00BF4B4F" w:rsidRDefault="00BF4B4F" w:rsidP="00BF4B4F">
      <w:pPr>
        <w:rPr>
          <w:rFonts w:cs="Arial"/>
          <w:noProof/>
          <w:sz w:val="22"/>
          <w:szCs w:val="22"/>
        </w:rPr>
      </w:pPr>
    </w:p>
    <w:p w14:paraId="175CC555" w14:textId="77777777" w:rsidR="00BF4B4F" w:rsidRDefault="00BF4B4F" w:rsidP="00BF4B4F">
      <w:pPr>
        <w:ind w:left="851"/>
        <w:rPr>
          <w:rFonts w:cs="Arial"/>
          <w:noProof/>
          <w:sz w:val="22"/>
          <w:szCs w:val="22"/>
        </w:rPr>
      </w:pPr>
      <w:r>
        <w:rPr>
          <w:rFonts w:cs="Arial"/>
          <w:noProof/>
          <w:sz w:val="22"/>
          <w:szCs w:val="22"/>
        </w:rPr>
        <w:sym w:font="Wingdings" w:char="F0A7"/>
      </w:r>
      <w:r>
        <w:rPr>
          <w:rFonts w:cs="Arial"/>
          <w:noProof/>
          <w:sz w:val="22"/>
          <w:szCs w:val="22"/>
        </w:rPr>
        <w:t xml:space="preserve"> Mesmo hardware e software recomendado para o Serviço Corretora, porém recomendamos: </w:t>
      </w:r>
    </w:p>
    <w:p w14:paraId="5D0B162F" w14:textId="77777777" w:rsidR="00BF4B4F" w:rsidRPr="00AF5335" w:rsidRDefault="00BF4B4F" w:rsidP="00BF4B4F">
      <w:pPr>
        <w:ind w:left="1418"/>
        <w:rPr>
          <w:rFonts w:cs="Arial"/>
          <w:noProof/>
          <w:sz w:val="20"/>
          <w:lang w:val="en-US"/>
        </w:rPr>
      </w:pPr>
      <w:r>
        <w:rPr>
          <w:rFonts w:cs="Arial"/>
          <w:sz w:val="20"/>
        </w:rPr>
        <w:sym w:font="Wingdings" w:char="F0F0"/>
      </w:r>
      <w:r w:rsidRPr="00AF5335">
        <w:rPr>
          <w:rFonts w:cs="Arial"/>
          <w:noProof/>
          <w:sz w:val="20"/>
          <w:lang w:val="en-US"/>
        </w:rPr>
        <w:t xml:space="preserve"> 8 x CPU clock 2,4GHz+;</w:t>
      </w:r>
    </w:p>
    <w:p w14:paraId="0D5EEDC8" w14:textId="77777777" w:rsidR="00BF4B4F" w:rsidRPr="00AF5335" w:rsidRDefault="00BF4B4F" w:rsidP="00BF4B4F">
      <w:pPr>
        <w:ind w:left="1418"/>
        <w:rPr>
          <w:rFonts w:cs="Arial"/>
          <w:noProof/>
          <w:sz w:val="20"/>
          <w:lang w:val="en-US"/>
        </w:rPr>
      </w:pPr>
      <w:r>
        <w:rPr>
          <w:rFonts w:cs="Arial"/>
          <w:sz w:val="20"/>
        </w:rPr>
        <w:sym w:font="Wingdings" w:char="F0F0"/>
      </w:r>
      <w:r w:rsidRPr="00AF5335">
        <w:rPr>
          <w:rFonts w:cs="Arial"/>
          <w:noProof/>
          <w:sz w:val="20"/>
          <w:lang w:val="en-US"/>
        </w:rPr>
        <w:t xml:space="preserve"> 8GB RAM;</w:t>
      </w:r>
    </w:p>
    <w:p w14:paraId="0DD4C9EE" w14:textId="77777777" w:rsidR="00BF4B4F" w:rsidRPr="00AF5335" w:rsidRDefault="00BF4B4F" w:rsidP="00BF4B4F">
      <w:pPr>
        <w:ind w:left="1418"/>
        <w:rPr>
          <w:rFonts w:cs="Arial"/>
          <w:noProof/>
          <w:sz w:val="20"/>
          <w:lang w:val="en-US"/>
        </w:rPr>
      </w:pPr>
      <w:r>
        <w:rPr>
          <w:rFonts w:cs="Arial"/>
          <w:sz w:val="20"/>
        </w:rPr>
        <w:sym w:font="Wingdings" w:char="F0F0"/>
      </w:r>
      <w:r w:rsidRPr="00AF5335">
        <w:rPr>
          <w:rFonts w:cs="Arial"/>
          <w:noProof/>
          <w:sz w:val="20"/>
          <w:lang w:val="en-US"/>
        </w:rPr>
        <w:t xml:space="preserve"> 80GB Disco;</w:t>
      </w:r>
    </w:p>
    <w:p w14:paraId="375372BF" w14:textId="77777777" w:rsidR="00BF4B4F" w:rsidRPr="00AF5335" w:rsidRDefault="00BF4B4F" w:rsidP="00BF4B4F">
      <w:pPr>
        <w:ind w:left="1418"/>
        <w:rPr>
          <w:rFonts w:cs="Arial"/>
          <w:noProof/>
          <w:sz w:val="20"/>
          <w:lang w:val="en-US"/>
        </w:rPr>
      </w:pPr>
      <w:r>
        <w:rPr>
          <w:rFonts w:cs="Arial"/>
          <w:sz w:val="20"/>
        </w:rPr>
        <w:sym w:font="Wingdings" w:char="F0F0"/>
      </w:r>
      <w:r w:rsidRPr="00AF5335">
        <w:rPr>
          <w:rFonts w:cs="Arial"/>
          <w:noProof/>
          <w:sz w:val="20"/>
          <w:lang w:val="en-US"/>
        </w:rPr>
        <w:t xml:space="preserve"> Windows 2012 R2 64-bit;</w:t>
      </w:r>
    </w:p>
    <w:p w14:paraId="1765E793" w14:textId="755E2645" w:rsidR="00BF4B4F" w:rsidRDefault="00BF4B4F" w:rsidP="00BF4B4F">
      <w:pPr>
        <w:ind w:left="1418"/>
        <w:rPr>
          <w:rFonts w:cs="Arial"/>
          <w:noProof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noProof/>
          <w:sz w:val="20"/>
        </w:rPr>
        <w:t xml:space="preserve"> .N</w:t>
      </w:r>
      <w:r w:rsidR="002A57D8">
        <w:rPr>
          <w:rFonts w:cs="Arial"/>
          <w:noProof/>
          <w:sz w:val="20"/>
        </w:rPr>
        <w:t>ET</w:t>
      </w:r>
      <w:r>
        <w:rPr>
          <w:rFonts w:cs="Arial"/>
          <w:noProof/>
          <w:sz w:val="20"/>
        </w:rPr>
        <w:t xml:space="preserve"> runtime 4.</w:t>
      </w:r>
      <w:r w:rsidR="002A57D8">
        <w:rPr>
          <w:rFonts w:cs="Arial"/>
          <w:noProof/>
          <w:sz w:val="20"/>
        </w:rPr>
        <w:t>6.1</w:t>
      </w:r>
      <w:r>
        <w:rPr>
          <w:rFonts w:cs="Arial"/>
          <w:noProof/>
          <w:sz w:val="20"/>
        </w:rPr>
        <w:t>+.</w:t>
      </w:r>
    </w:p>
    <w:p w14:paraId="3B71B23E" w14:textId="77777777" w:rsidR="00BF4B4F" w:rsidRDefault="00BF4B4F" w:rsidP="00BF4B4F">
      <w:pPr>
        <w:ind w:left="851"/>
        <w:rPr>
          <w:rFonts w:cs="Arial"/>
          <w:noProof/>
          <w:sz w:val="22"/>
          <w:szCs w:val="22"/>
        </w:rPr>
      </w:pPr>
    </w:p>
    <w:p w14:paraId="13CFC513" w14:textId="77777777" w:rsidR="00BF4B4F" w:rsidRDefault="00BF4B4F" w:rsidP="00BF4B4F">
      <w:pPr>
        <w:ind w:left="851"/>
        <w:rPr>
          <w:rFonts w:cs="Arial"/>
          <w:noProof/>
          <w:sz w:val="22"/>
          <w:szCs w:val="22"/>
        </w:rPr>
      </w:pPr>
      <w:r>
        <w:rPr>
          <w:rFonts w:cs="Arial"/>
          <w:noProof/>
          <w:sz w:val="22"/>
          <w:szCs w:val="22"/>
        </w:rPr>
        <w:sym w:font="Wingdings" w:char="F0A7"/>
      </w:r>
      <w:r>
        <w:rPr>
          <w:rFonts w:cs="Arial"/>
          <w:noProof/>
          <w:sz w:val="22"/>
          <w:szCs w:val="22"/>
        </w:rPr>
        <w:t xml:space="preserve"> Interfaces de Rede:</w:t>
      </w:r>
    </w:p>
    <w:p w14:paraId="24C8277F" w14:textId="77777777" w:rsidR="00BF4B4F" w:rsidRDefault="00BF4B4F" w:rsidP="00BF4B4F">
      <w:pPr>
        <w:ind w:left="1418"/>
        <w:rPr>
          <w:rFonts w:cs="Arial"/>
          <w:noProof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noProof/>
          <w:sz w:val="20"/>
        </w:rPr>
        <w:t xml:space="preserve"> Rede dedicada para comunicação entre Streamer Feed API e Acceptor;</w:t>
      </w:r>
    </w:p>
    <w:p w14:paraId="2D9FF274" w14:textId="77777777" w:rsidR="00BF4B4F" w:rsidRDefault="00BF4B4F" w:rsidP="00BF4B4F">
      <w:pPr>
        <w:ind w:left="1418"/>
        <w:rPr>
          <w:rFonts w:cs="Arial"/>
          <w:noProof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noProof/>
          <w:sz w:val="20"/>
        </w:rPr>
        <w:t xml:space="preserve"> Rede dedicada para comunicação entre Streamer Feed API e Streamer.</w:t>
      </w:r>
    </w:p>
    <w:p w14:paraId="6C251245" w14:textId="77777777" w:rsidR="00BF4B4F" w:rsidRDefault="00BF4B4F" w:rsidP="00BF4B4F">
      <w:pPr>
        <w:rPr>
          <w:rFonts w:cs="Arial"/>
          <w:noProof/>
          <w:sz w:val="20"/>
        </w:rPr>
      </w:pPr>
    </w:p>
    <w:p w14:paraId="653AE1DE" w14:textId="77777777" w:rsidR="00BF4B4F" w:rsidRDefault="00BF4B4F" w:rsidP="00BF4B4F">
      <w:pPr>
        <w:ind w:left="1418"/>
        <w:rPr>
          <w:rFonts w:cs="Arial"/>
          <w:noProof/>
          <w:sz w:val="20"/>
        </w:rPr>
      </w:pPr>
      <w:r>
        <w:rPr>
          <w:rFonts w:cs="Arial"/>
          <w:noProof/>
          <w:sz w:val="20"/>
        </w:rPr>
        <w:t xml:space="preserve">Observação: </w:t>
      </w:r>
      <w:r>
        <w:rPr>
          <w:rFonts w:cs="Arial"/>
          <w:sz w:val="20"/>
        </w:rPr>
        <w:t>Utilizamos 2 interfaces de rede para otimizar a utilização da placa de rede e permitir maior controle e segurança, porém a corretora pode adotar outras configurações.</w:t>
      </w:r>
    </w:p>
    <w:p w14:paraId="1EF7E4C8" w14:textId="77777777" w:rsidR="00BF4B4F" w:rsidRDefault="00BF4B4F" w:rsidP="00BF4B4F">
      <w:pPr>
        <w:rPr>
          <w:rFonts w:cs="Arial"/>
          <w:noProof/>
          <w:sz w:val="22"/>
          <w:szCs w:val="22"/>
        </w:rPr>
      </w:pPr>
    </w:p>
    <w:p w14:paraId="27108C0C" w14:textId="40E61258" w:rsidR="00BF4B4F" w:rsidRDefault="00BF4B4F" w:rsidP="00BF4B4F">
      <w:pPr>
        <w:rPr>
          <w:rFonts w:cs="Arial"/>
          <w:noProof/>
          <w:sz w:val="22"/>
          <w:szCs w:val="22"/>
        </w:rPr>
      </w:pPr>
      <w:r>
        <w:rPr>
          <w:rFonts w:cs="Arial"/>
          <w:noProof/>
          <w:sz w:val="22"/>
          <w:szCs w:val="22"/>
        </w:rPr>
        <w:t>1.</w:t>
      </w:r>
      <w:r w:rsidR="00995523">
        <w:rPr>
          <w:rFonts w:cs="Arial"/>
          <w:noProof/>
          <w:sz w:val="22"/>
          <w:szCs w:val="22"/>
        </w:rPr>
        <w:t>6</w:t>
      </w:r>
      <w:r>
        <w:rPr>
          <w:rFonts w:cs="Arial"/>
          <w:noProof/>
          <w:sz w:val="22"/>
          <w:szCs w:val="22"/>
        </w:rPr>
        <w:t>.2) Hardware e software recomendado para o CMA Streamer e CMA Web Acceptor Instalados no mesmo servidor):</w:t>
      </w:r>
    </w:p>
    <w:p w14:paraId="40D97576" w14:textId="77777777" w:rsidR="00BF4B4F" w:rsidRDefault="00BF4B4F" w:rsidP="00BF4B4F">
      <w:pPr>
        <w:rPr>
          <w:rFonts w:cs="Arial"/>
          <w:noProof/>
          <w:sz w:val="22"/>
          <w:szCs w:val="22"/>
        </w:rPr>
      </w:pPr>
    </w:p>
    <w:p w14:paraId="717C062F" w14:textId="77777777" w:rsidR="00BF4B4F" w:rsidRDefault="00BF4B4F" w:rsidP="00BF4B4F">
      <w:pPr>
        <w:ind w:left="851"/>
        <w:rPr>
          <w:rFonts w:cs="Arial"/>
          <w:noProof/>
          <w:sz w:val="22"/>
          <w:szCs w:val="22"/>
        </w:rPr>
      </w:pPr>
      <w:r>
        <w:rPr>
          <w:rFonts w:cs="Arial"/>
          <w:noProof/>
          <w:sz w:val="22"/>
          <w:szCs w:val="22"/>
        </w:rPr>
        <w:sym w:font="Wingdings" w:char="F0A7"/>
      </w:r>
      <w:r>
        <w:rPr>
          <w:rFonts w:cs="Arial"/>
          <w:noProof/>
          <w:sz w:val="22"/>
          <w:szCs w:val="22"/>
        </w:rPr>
        <w:t xml:space="preserve"> 3 (três) servidores físicos ou virtuais (VM):</w:t>
      </w:r>
    </w:p>
    <w:p w14:paraId="3E061C81" w14:textId="77777777" w:rsidR="00BF4B4F" w:rsidRPr="00AF5335" w:rsidRDefault="00BF4B4F" w:rsidP="00BF4B4F">
      <w:pPr>
        <w:ind w:left="1418"/>
        <w:rPr>
          <w:rFonts w:cs="Arial"/>
          <w:noProof/>
          <w:sz w:val="20"/>
          <w:lang w:val="en-US"/>
        </w:rPr>
      </w:pPr>
      <w:r>
        <w:rPr>
          <w:rFonts w:cs="Arial"/>
          <w:sz w:val="20"/>
        </w:rPr>
        <w:sym w:font="Wingdings" w:char="F0F0"/>
      </w:r>
      <w:r w:rsidRPr="00AF5335">
        <w:rPr>
          <w:rFonts w:cs="Arial"/>
          <w:noProof/>
          <w:sz w:val="20"/>
          <w:lang w:val="en-US"/>
        </w:rPr>
        <w:t xml:space="preserve"> 8 x CPU clock 2,4GHz+;</w:t>
      </w:r>
    </w:p>
    <w:p w14:paraId="0B805C34" w14:textId="77777777" w:rsidR="00BF4B4F" w:rsidRPr="00AF5335" w:rsidRDefault="00BF4B4F" w:rsidP="00BF4B4F">
      <w:pPr>
        <w:ind w:left="1418"/>
        <w:rPr>
          <w:rFonts w:cs="Arial"/>
          <w:noProof/>
          <w:sz w:val="20"/>
          <w:lang w:val="en-US"/>
        </w:rPr>
      </w:pPr>
      <w:r>
        <w:rPr>
          <w:rFonts w:cs="Arial"/>
          <w:sz w:val="20"/>
        </w:rPr>
        <w:sym w:font="Wingdings" w:char="F0F0"/>
      </w:r>
      <w:r w:rsidRPr="00AF5335">
        <w:rPr>
          <w:rFonts w:cs="Arial"/>
          <w:noProof/>
          <w:sz w:val="20"/>
          <w:lang w:val="en-US"/>
        </w:rPr>
        <w:t xml:space="preserve"> 16GB RAM;</w:t>
      </w:r>
    </w:p>
    <w:p w14:paraId="565DFA7A" w14:textId="77777777" w:rsidR="00BF4B4F" w:rsidRPr="00AF5335" w:rsidRDefault="00BF4B4F" w:rsidP="00BF4B4F">
      <w:pPr>
        <w:ind w:left="1418"/>
        <w:rPr>
          <w:rFonts w:cs="Arial"/>
          <w:noProof/>
          <w:sz w:val="20"/>
          <w:lang w:val="en-US"/>
        </w:rPr>
      </w:pPr>
      <w:r>
        <w:rPr>
          <w:rFonts w:cs="Arial"/>
          <w:sz w:val="20"/>
        </w:rPr>
        <w:sym w:font="Wingdings" w:char="F0F0"/>
      </w:r>
      <w:r w:rsidRPr="00AF5335">
        <w:rPr>
          <w:rFonts w:cs="Arial"/>
          <w:noProof/>
          <w:sz w:val="20"/>
          <w:lang w:val="en-US"/>
        </w:rPr>
        <w:t xml:space="preserve"> 300GB Disco;</w:t>
      </w:r>
    </w:p>
    <w:p w14:paraId="6E5EEE03" w14:textId="77777777" w:rsidR="00BF4B4F" w:rsidRPr="00AF5335" w:rsidRDefault="00BF4B4F" w:rsidP="00BF4B4F">
      <w:pPr>
        <w:ind w:left="1418"/>
        <w:rPr>
          <w:rFonts w:cs="Arial"/>
          <w:noProof/>
          <w:sz w:val="20"/>
          <w:lang w:val="en-US"/>
        </w:rPr>
      </w:pPr>
      <w:r>
        <w:rPr>
          <w:rFonts w:cs="Arial"/>
          <w:sz w:val="20"/>
        </w:rPr>
        <w:sym w:font="Wingdings" w:char="F0F0"/>
      </w:r>
      <w:r w:rsidRPr="00AF5335">
        <w:rPr>
          <w:rFonts w:cs="Arial"/>
          <w:noProof/>
          <w:sz w:val="20"/>
          <w:lang w:val="en-US"/>
        </w:rPr>
        <w:t xml:space="preserve"> Windows 2012 R2 64-bit;</w:t>
      </w:r>
    </w:p>
    <w:p w14:paraId="4ADDE52C" w14:textId="77777777" w:rsidR="00BF4B4F" w:rsidRDefault="00BF4B4F" w:rsidP="00BF4B4F">
      <w:pPr>
        <w:ind w:left="1418"/>
        <w:rPr>
          <w:rFonts w:cs="Arial"/>
          <w:noProof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noProof/>
          <w:sz w:val="20"/>
        </w:rPr>
        <w:t xml:space="preserve"> </w:t>
      </w:r>
      <w:r w:rsidRPr="00AF5335">
        <w:rPr>
          <w:rFonts w:cs="Arial"/>
          <w:sz w:val="20"/>
        </w:rPr>
        <w:t>Java JDK 8 64-bit</w:t>
      </w:r>
      <w:r>
        <w:rPr>
          <w:rFonts w:cs="Arial"/>
          <w:noProof/>
          <w:sz w:val="20"/>
        </w:rPr>
        <w:t>;</w:t>
      </w:r>
    </w:p>
    <w:p w14:paraId="3DAD9B08" w14:textId="77777777" w:rsidR="00BF4B4F" w:rsidRDefault="00BF4B4F" w:rsidP="00BF4B4F">
      <w:pPr>
        <w:ind w:left="1418"/>
        <w:rPr>
          <w:rFonts w:cs="Arial"/>
          <w:noProof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noProof/>
          <w:sz w:val="20"/>
        </w:rPr>
        <w:t xml:space="preserve"> Acesso a base de dados MS/SQL </w:t>
      </w:r>
      <w:r w:rsidRPr="00AF5335">
        <w:rPr>
          <w:rFonts w:cs="Arial"/>
          <w:sz w:val="20"/>
        </w:rPr>
        <w:t>2012 64-bit.</w:t>
      </w:r>
    </w:p>
    <w:p w14:paraId="482157C6" w14:textId="77777777" w:rsidR="00BF4B4F" w:rsidRDefault="00BF4B4F" w:rsidP="00BF4B4F">
      <w:pPr>
        <w:ind w:left="851"/>
        <w:rPr>
          <w:rFonts w:cs="Arial"/>
          <w:noProof/>
          <w:sz w:val="22"/>
          <w:szCs w:val="22"/>
        </w:rPr>
      </w:pPr>
    </w:p>
    <w:p w14:paraId="423126EA" w14:textId="77777777" w:rsidR="00BF4B4F" w:rsidRDefault="00BF4B4F" w:rsidP="00BF4B4F">
      <w:pPr>
        <w:ind w:left="851"/>
        <w:rPr>
          <w:rFonts w:cs="Arial"/>
          <w:noProof/>
          <w:sz w:val="22"/>
          <w:szCs w:val="22"/>
        </w:rPr>
      </w:pPr>
      <w:r>
        <w:rPr>
          <w:rFonts w:cs="Arial"/>
          <w:noProof/>
          <w:sz w:val="22"/>
          <w:szCs w:val="22"/>
        </w:rPr>
        <w:sym w:font="Wingdings" w:char="F0A7"/>
      </w:r>
      <w:r>
        <w:rPr>
          <w:rFonts w:cs="Arial"/>
          <w:noProof/>
          <w:sz w:val="22"/>
          <w:szCs w:val="22"/>
        </w:rPr>
        <w:t xml:space="preserve"> Interfaces de Rede:</w:t>
      </w:r>
    </w:p>
    <w:p w14:paraId="72AEACA1" w14:textId="77777777" w:rsidR="00BF4B4F" w:rsidRDefault="00BF4B4F" w:rsidP="00BF4B4F">
      <w:pPr>
        <w:ind w:left="1418"/>
        <w:rPr>
          <w:rFonts w:cs="Arial"/>
          <w:noProof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noProof/>
          <w:sz w:val="20"/>
        </w:rPr>
        <w:t xml:space="preserve"> Rede dedicada para comunicação entre Acceptor e Streamer Feed API;</w:t>
      </w:r>
    </w:p>
    <w:p w14:paraId="3221A396" w14:textId="77777777" w:rsidR="00BF4B4F" w:rsidRDefault="00BF4B4F" w:rsidP="00BF4B4F">
      <w:pPr>
        <w:ind w:left="1418"/>
        <w:rPr>
          <w:rFonts w:cs="Arial"/>
          <w:noProof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noProof/>
          <w:sz w:val="20"/>
        </w:rPr>
        <w:t xml:space="preserve"> Rede dedicada para comunicação entre Streamer e Streamer Feed API;</w:t>
      </w:r>
    </w:p>
    <w:p w14:paraId="4F8D7826" w14:textId="77777777" w:rsidR="00BF4B4F" w:rsidRDefault="00BF4B4F" w:rsidP="00BF4B4F">
      <w:pPr>
        <w:ind w:left="1418"/>
        <w:rPr>
          <w:rFonts w:cs="Arial"/>
          <w:noProof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noProof/>
          <w:sz w:val="20"/>
        </w:rPr>
        <w:t xml:space="preserve"> Rede dedicada para comunicação entre Streamer e Market Data;</w:t>
      </w:r>
    </w:p>
    <w:p w14:paraId="01472EAA" w14:textId="77777777" w:rsidR="00BF4B4F" w:rsidRDefault="00BF4B4F" w:rsidP="00BF4B4F">
      <w:pPr>
        <w:ind w:left="1418"/>
        <w:rPr>
          <w:rFonts w:cs="Arial"/>
          <w:noProof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noProof/>
          <w:sz w:val="20"/>
        </w:rPr>
        <w:t xml:space="preserve"> Rede dedicada para comunicação entre Streamer e OMS.</w:t>
      </w:r>
    </w:p>
    <w:p w14:paraId="22D5CF9B" w14:textId="77777777" w:rsidR="00BF4B4F" w:rsidRDefault="00BF4B4F" w:rsidP="00BF4B4F">
      <w:pPr>
        <w:ind w:left="1418"/>
        <w:rPr>
          <w:rFonts w:cs="Arial"/>
          <w:noProof/>
          <w:sz w:val="20"/>
        </w:rPr>
      </w:pPr>
    </w:p>
    <w:p w14:paraId="7F8A285A" w14:textId="77777777" w:rsidR="00BF4B4F" w:rsidRDefault="00BF4B4F" w:rsidP="00BF4B4F">
      <w:pPr>
        <w:ind w:left="1418"/>
        <w:rPr>
          <w:rFonts w:cs="Arial"/>
          <w:noProof/>
          <w:sz w:val="20"/>
        </w:rPr>
      </w:pPr>
      <w:r>
        <w:rPr>
          <w:rFonts w:cs="Arial"/>
          <w:noProof/>
          <w:sz w:val="20"/>
        </w:rPr>
        <w:t xml:space="preserve">Observação: </w:t>
      </w:r>
      <w:r>
        <w:rPr>
          <w:rFonts w:cs="Arial"/>
          <w:sz w:val="20"/>
        </w:rPr>
        <w:t>Utilizamos 4 interfaces de rede em cada hardware para otimizar a utilização da placa de rede e permitir maior controle e segurança, porém a corretora pode adotar outras configurações.</w:t>
      </w:r>
    </w:p>
    <w:p w14:paraId="723AEF21" w14:textId="77777777" w:rsidR="00BF4B4F" w:rsidRDefault="00BF4B4F" w:rsidP="00BF4B4F">
      <w:pPr>
        <w:ind w:left="1418"/>
        <w:rPr>
          <w:rFonts w:cs="Arial"/>
          <w:noProof/>
          <w:sz w:val="22"/>
          <w:szCs w:val="22"/>
        </w:rPr>
      </w:pPr>
    </w:p>
    <w:p w14:paraId="59F4B2E8" w14:textId="26E19DE2" w:rsidR="00BF4B4F" w:rsidRDefault="00BF4B4F" w:rsidP="00BF4B4F">
      <w:pPr>
        <w:ind w:left="851"/>
        <w:rPr>
          <w:rFonts w:cs="Arial"/>
          <w:noProof/>
          <w:sz w:val="22"/>
          <w:szCs w:val="22"/>
        </w:rPr>
      </w:pPr>
      <w:r>
        <w:rPr>
          <w:rFonts w:cs="Arial"/>
          <w:noProof/>
          <w:sz w:val="22"/>
          <w:szCs w:val="22"/>
        </w:rPr>
        <w:sym w:font="Wingdings" w:char="F0A7"/>
      </w:r>
      <w:r>
        <w:rPr>
          <w:rFonts w:cs="Arial"/>
          <w:noProof/>
          <w:sz w:val="22"/>
          <w:szCs w:val="22"/>
        </w:rPr>
        <w:t xml:space="preserve"> O acesso ao CMA Web Acceptor deverá utilizar o “</w:t>
      </w:r>
      <w:r>
        <w:rPr>
          <w:rFonts w:cs="Arial"/>
          <w:i/>
          <w:noProof/>
          <w:sz w:val="22"/>
          <w:szCs w:val="22"/>
        </w:rPr>
        <w:t>load balance</w:t>
      </w:r>
      <w:r>
        <w:rPr>
          <w:rFonts w:cs="Arial"/>
          <w:noProof/>
          <w:sz w:val="22"/>
          <w:szCs w:val="22"/>
        </w:rPr>
        <w:t>” para permitir contingenciamento e acesso através de um único endereço</w:t>
      </w:r>
      <w:r w:rsidR="005C0380">
        <w:rPr>
          <w:rFonts w:cs="Arial"/>
          <w:noProof/>
          <w:sz w:val="22"/>
          <w:szCs w:val="22"/>
        </w:rPr>
        <w:t>, ou ainda, uma lista de Acceptors para a API percorrer usando “</w:t>
      </w:r>
      <w:r w:rsidR="005C0380" w:rsidRPr="005C0380">
        <w:rPr>
          <w:rFonts w:cs="Arial"/>
          <w:i/>
          <w:iCs/>
          <w:noProof/>
          <w:sz w:val="22"/>
          <w:szCs w:val="22"/>
        </w:rPr>
        <w:t>roun-robin</w:t>
      </w:r>
      <w:r w:rsidR="005C0380">
        <w:rPr>
          <w:rFonts w:cs="Arial"/>
          <w:noProof/>
          <w:sz w:val="22"/>
          <w:szCs w:val="22"/>
        </w:rPr>
        <w:t>” (Acceptors do mesmo cluster)</w:t>
      </w:r>
      <w:r>
        <w:rPr>
          <w:rFonts w:cs="Arial"/>
          <w:noProof/>
          <w:sz w:val="22"/>
          <w:szCs w:val="22"/>
        </w:rPr>
        <w:t>;</w:t>
      </w:r>
    </w:p>
    <w:p w14:paraId="1B805A1B" w14:textId="77777777" w:rsidR="00BF4B4F" w:rsidRDefault="00BF4B4F" w:rsidP="00BF4B4F">
      <w:pPr>
        <w:ind w:left="851"/>
        <w:rPr>
          <w:rFonts w:cs="Arial"/>
          <w:noProof/>
          <w:sz w:val="22"/>
          <w:szCs w:val="22"/>
        </w:rPr>
      </w:pPr>
    </w:p>
    <w:p w14:paraId="260D7FE6" w14:textId="77777777" w:rsidR="00BF4B4F" w:rsidRDefault="00BF4B4F" w:rsidP="00BF4B4F">
      <w:pPr>
        <w:ind w:left="851"/>
        <w:rPr>
          <w:rFonts w:cs="Arial"/>
          <w:noProof/>
          <w:sz w:val="22"/>
          <w:szCs w:val="22"/>
        </w:rPr>
      </w:pPr>
      <w:r>
        <w:rPr>
          <w:rFonts w:cs="Arial"/>
          <w:noProof/>
          <w:sz w:val="22"/>
          <w:szCs w:val="22"/>
        </w:rPr>
        <w:sym w:font="Wingdings" w:char="F0A7"/>
      </w:r>
      <w:r>
        <w:rPr>
          <w:rFonts w:cs="Arial"/>
          <w:noProof/>
          <w:sz w:val="22"/>
          <w:szCs w:val="22"/>
        </w:rPr>
        <w:t xml:space="preserve"> Estimativa de hardware baseado nas premissas:</w:t>
      </w:r>
    </w:p>
    <w:p w14:paraId="6EF055F8" w14:textId="77777777" w:rsidR="00BF4B4F" w:rsidRDefault="00BF4B4F" w:rsidP="00BF4B4F">
      <w:pPr>
        <w:ind w:left="1418"/>
        <w:rPr>
          <w:rFonts w:cs="Arial"/>
          <w:noProof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noProof/>
          <w:sz w:val="20"/>
        </w:rPr>
        <w:t xml:space="preserve"> Ativos: Até 50 ativos simultâneos (somente BOVESPA);</w:t>
      </w:r>
    </w:p>
    <w:p w14:paraId="151F0CDF" w14:textId="77777777" w:rsidR="00BF4B4F" w:rsidRDefault="00BF4B4F" w:rsidP="00BF4B4F">
      <w:pPr>
        <w:ind w:left="1418"/>
        <w:rPr>
          <w:rFonts w:cs="Arial"/>
          <w:noProof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noProof/>
          <w:sz w:val="20"/>
        </w:rPr>
        <w:t xml:space="preserve"> Acessos simultâneos: 5.000 a 10.000 clientes acessando os serviços </w:t>
      </w:r>
      <w:r w:rsidR="00E5274D">
        <w:rPr>
          <w:rFonts w:cs="Arial"/>
          <w:noProof/>
          <w:sz w:val="20"/>
        </w:rPr>
        <w:t>da Corretora</w:t>
      </w:r>
      <w:r>
        <w:rPr>
          <w:rFonts w:cs="Arial"/>
          <w:noProof/>
          <w:sz w:val="20"/>
        </w:rPr>
        <w:t>;</w:t>
      </w:r>
    </w:p>
    <w:p w14:paraId="633D9190" w14:textId="77777777" w:rsidR="00BF4B4F" w:rsidRDefault="00BF4B4F" w:rsidP="00BF4B4F">
      <w:pPr>
        <w:ind w:left="1418"/>
        <w:rPr>
          <w:rFonts w:cs="Arial"/>
          <w:noProof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noProof/>
          <w:sz w:val="20"/>
        </w:rPr>
        <w:t xml:space="preserve"> Capacidade: 1.000 ordens por dia [10:00 – 18:00] (200 ordens por hora ou 5 ordens por minuto).</w:t>
      </w:r>
    </w:p>
    <w:p w14:paraId="4C063740" w14:textId="77777777" w:rsidR="00BF4B4F" w:rsidRDefault="00BF4B4F" w:rsidP="00BF4B4F">
      <w:pPr>
        <w:ind w:left="1418"/>
        <w:rPr>
          <w:rFonts w:cs="Arial"/>
          <w:noProof/>
          <w:sz w:val="22"/>
          <w:szCs w:val="22"/>
        </w:rPr>
      </w:pPr>
    </w:p>
    <w:p w14:paraId="25826858" w14:textId="10216FA6" w:rsidR="00BF4B4F" w:rsidRDefault="00BF4B4F" w:rsidP="00BF4B4F">
      <w:pPr>
        <w:rPr>
          <w:rFonts w:cs="Arial"/>
          <w:noProof/>
          <w:sz w:val="22"/>
          <w:szCs w:val="22"/>
        </w:rPr>
      </w:pPr>
      <w:r>
        <w:rPr>
          <w:rFonts w:cs="Arial"/>
          <w:noProof/>
          <w:sz w:val="22"/>
          <w:szCs w:val="22"/>
        </w:rPr>
        <w:t>1.</w:t>
      </w:r>
      <w:r w:rsidR="00995523">
        <w:rPr>
          <w:rFonts w:cs="Arial"/>
          <w:noProof/>
          <w:sz w:val="22"/>
          <w:szCs w:val="22"/>
        </w:rPr>
        <w:t>6</w:t>
      </w:r>
      <w:r>
        <w:rPr>
          <w:rFonts w:cs="Arial"/>
          <w:noProof/>
          <w:sz w:val="22"/>
          <w:szCs w:val="22"/>
        </w:rPr>
        <w:t>.3) Banco de dados para o CMA Web Acceptor:</w:t>
      </w:r>
    </w:p>
    <w:p w14:paraId="16E9C67F" w14:textId="77777777" w:rsidR="00BF4B4F" w:rsidRDefault="00BF4B4F" w:rsidP="00BF4B4F">
      <w:pPr>
        <w:rPr>
          <w:rFonts w:cs="Arial"/>
          <w:sz w:val="22"/>
          <w:szCs w:val="22"/>
        </w:rPr>
      </w:pPr>
    </w:p>
    <w:p w14:paraId="2170B767" w14:textId="77777777" w:rsidR="00BF4B4F" w:rsidRDefault="00BF4B4F" w:rsidP="00BF4B4F">
      <w:pPr>
        <w:ind w:left="851"/>
        <w:rPr>
          <w:rFonts w:cs="Arial"/>
          <w:noProof/>
          <w:sz w:val="22"/>
          <w:szCs w:val="22"/>
        </w:rPr>
      </w:pPr>
      <w:r>
        <w:rPr>
          <w:rFonts w:cs="Arial"/>
          <w:noProof/>
          <w:sz w:val="22"/>
          <w:szCs w:val="22"/>
        </w:rPr>
        <w:sym w:font="Wingdings" w:char="F0A7"/>
      </w:r>
      <w:r>
        <w:rPr>
          <w:rFonts w:cs="Arial"/>
          <w:noProof/>
          <w:sz w:val="22"/>
          <w:szCs w:val="22"/>
        </w:rPr>
        <w:t xml:space="preserve"> Banco de dados MS/SQL Server versão 2012 ou superior;</w:t>
      </w:r>
    </w:p>
    <w:p w14:paraId="2441BE07" w14:textId="207165EE" w:rsidR="00BF4B4F" w:rsidRDefault="00BF4B4F" w:rsidP="000A47D9">
      <w:pPr>
        <w:ind w:left="851"/>
        <w:rPr>
          <w:rFonts w:cs="Arial"/>
          <w:noProof/>
          <w:sz w:val="22"/>
          <w:szCs w:val="22"/>
        </w:rPr>
      </w:pPr>
      <w:r>
        <w:rPr>
          <w:rFonts w:cs="Arial"/>
          <w:noProof/>
          <w:sz w:val="22"/>
          <w:szCs w:val="22"/>
        </w:rPr>
        <w:sym w:font="Wingdings" w:char="F0A7"/>
      </w:r>
      <w:r>
        <w:rPr>
          <w:rFonts w:cs="Arial"/>
          <w:noProof/>
          <w:sz w:val="22"/>
          <w:szCs w:val="22"/>
        </w:rPr>
        <w:t xml:space="preserve"> A base de dados será utilizada para armazenamento de auditoria de acessos.</w:t>
      </w:r>
    </w:p>
    <w:p w14:paraId="4F3AEE92" w14:textId="77777777" w:rsidR="005B7009" w:rsidRDefault="005B7009">
      <w:pPr>
        <w:widowControl/>
        <w:suppressAutoHyphens w:val="0"/>
        <w:rPr>
          <w:rFonts w:cs="Arial"/>
          <w:noProof/>
          <w:sz w:val="22"/>
          <w:szCs w:val="22"/>
        </w:rPr>
      </w:pPr>
      <w:r>
        <w:rPr>
          <w:rFonts w:cs="Arial"/>
          <w:noProof/>
          <w:sz w:val="22"/>
          <w:szCs w:val="22"/>
        </w:rPr>
        <w:br w:type="page"/>
      </w:r>
    </w:p>
    <w:p w14:paraId="0923D90E" w14:textId="13CA3409" w:rsidR="00BF4B4F" w:rsidRDefault="00BF4B4F" w:rsidP="00BF4B4F">
      <w:pPr>
        <w:rPr>
          <w:rFonts w:cs="Arial"/>
          <w:noProof/>
          <w:sz w:val="22"/>
          <w:szCs w:val="22"/>
        </w:rPr>
      </w:pPr>
      <w:r>
        <w:rPr>
          <w:rFonts w:cs="Arial"/>
          <w:noProof/>
          <w:sz w:val="22"/>
          <w:szCs w:val="22"/>
        </w:rPr>
        <w:lastRenderedPageBreak/>
        <w:t>1.</w:t>
      </w:r>
      <w:r w:rsidR="00995523">
        <w:rPr>
          <w:rFonts w:cs="Arial"/>
          <w:noProof/>
          <w:sz w:val="22"/>
          <w:szCs w:val="22"/>
        </w:rPr>
        <w:t>6</w:t>
      </w:r>
      <w:r>
        <w:rPr>
          <w:rFonts w:cs="Arial"/>
          <w:noProof/>
          <w:sz w:val="22"/>
          <w:szCs w:val="22"/>
        </w:rPr>
        <w:t>.4) Conexões necessárias:</w:t>
      </w:r>
    </w:p>
    <w:p w14:paraId="3F4A9EA4" w14:textId="77777777" w:rsidR="00BF4B4F" w:rsidRDefault="00BF4B4F" w:rsidP="00BF4B4F">
      <w:pPr>
        <w:rPr>
          <w:rFonts w:cs="Arial"/>
          <w:sz w:val="22"/>
          <w:szCs w:val="22"/>
        </w:rPr>
      </w:pPr>
    </w:p>
    <w:p w14:paraId="2CB4C808" w14:textId="77777777" w:rsidR="00BF4B4F" w:rsidRDefault="00BF4B4F" w:rsidP="00BF4B4F">
      <w:pPr>
        <w:ind w:left="851"/>
        <w:rPr>
          <w:rFonts w:cs="Arial"/>
          <w:noProof/>
          <w:sz w:val="22"/>
          <w:szCs w:val="22"/>
        </w:rPr>
      </w:pPr>
      <w:r>
        <w:rPr>
          <w:rFonts w:cs="Arial"/>
          <w:noProof/>
          <w:sz w:val="22"/>
          <w:szCs w:val="22"/>
        </w:rPr>
        <w:sym w:font="Wingdings" w:char="F0A7"/>
      </w:r>
      <w:r>
        <w:rPr>
          <w:rFonts w:cs="Arial"/>
          <w:noProof/>
          <w:sz w:val="22"/>
          <w:szCs w:val="22"/>
        </w:rPr>
        <w:t xml:space="preserve"> CMA Streamer Feed API:</w:t>
      </w:r>
    </w:p>
    <w:p w14:paraId="2E6A9534" w14:textId="77777777" w:rsidR="00BF4B4F" w:rsidRDefault="00BF4B4F" w:rsidP="00BF4B4F">
      <w:pPr>
        <w:ind w:left="1418"/>
        <w:rPr>
          <w:rFonts w:cs="Arial"/>
          <w:noProof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noProof/>
          <w:sz w:val="20"/>
        </w:rPr>
        <w:t xml:space="preserve"> Conexão com o CMA Web Acceptor;</w:t>
      </w:r>
    </w:p>
    <w:p w14:paraId="49EAAB81" w14:textId="77777777" w:rsidR="00BF4B4F" w:rsidRDefault="00BF4B4F" w:rsidP="00BF4B4F">
      <w:pPr>
        <w:ind w:left="1418"/>
        <w:rPr>
          <w:rFonts w:cs="Arial"/>
          <w:noProof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noProof/>
          <w:sz w:val="20"/>
        </w:rPr>
        <w:t xml:space="preserve"> Conexão com o CMA Streamer.</w:t>
      </w:r>
    </w:p>
    <w:p w14:paraId="4AC255DF" w14:textId="77777777" w:rsidR="00BF4B4F" w:rsidRDefault="00BF4B4F" w:rsidP="00BF4B4F">
      <w:pPr>
        <w:ind w:left="1418"/>
        <w:rPr>
          <w:rFonts w:cs="Arial"/>
          <w:sz w:val="22"/>
          <w:szCs w:val="22"/>
        </w:rPr>
      </w:pPr>
    </w:p>
    <w:p w14:paraId="1C6515F8" w14:textId="77777777" w:rsidR="00BF4B4F" w:rsidRDefault="00BF4B4F" w:rsidP="00BF4B4F">
      <w:pPr>
        <w:ind w:left="851"/>
        <w:rPr>
          <w:rFonts w:cs="Arial"/>
          <w:noProof/>
          <w:sz w:val="22"/>
          <w:szCs w:val="22"/>
        </w:rPr>
      </w:pPr>
      <w:r>
        <w:rPr>
          <w:rFonts w:cs="Arial"/>
          <w:noProof/>
          <w:sz w:val="22"/>
          <w:szCs w:val="22"/>
        </w:rPr>
        <w:sym w:font="Wingdings" w:char="F0A7"/>
      </w:r>
      <w:r>
        <w:rPr>
          <w:rFonts w:cs="Arial"/>
          <w:noProof/>
          <w:sz w:val="22"/>
          <w:szCs w:val="22"/>
        </w:rPr>
        <w:t xml:space="preserve"> CMA Web Acceptor:</w:t>
      </w:r>
    </w:p>
    <w:p w14:paraId="6D088948" w14:textId="77777777" w:rsidR="00BF4B4F" w:rsidRDefault="00BF4B4F" w:rsidP="00BF4B4F">
      <w:pPr>
        <w:ind w:left="1418"/>
        <w:rPr>
          <w:rFonts w:cs="Arial"/>
          <w:noProof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noProof/>
          <w:sz w:val="20"/>
        </w:rPr>
        <w:t xml:space="preserve"> Conexão com o CMA Streamer;</w:t>
      </w:r>
    </w:p>
    <w:p w14:paraId="7B878637" w14:textId="77777777" w:rsidR="00BF4B4F" w:rsidRDefault="00BF4B4F" w:rsidP="00BF4B4F">
      <w:pPr>
        <w:ind w:left="1418"/>
        <w:rPr>
          <w:rFonts w:cs="Arial"/>
          <w:noProof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noProof/>
          <w:sz w:val="20"/>
        </w:rPr>
        <w:t xml:space="preserve"> Conexão com os demais CMA Web Acceptors;</w:t>
      </w:r>
    </w:p>
    <w:p w14:paraId="1934DDF3" w14:textId="77777777" w:rsidR="00BF4B4F" w:rsidRDefault="00BF4B4F" w:rsidP="00BF4B4F">
      <w:pPr>
        <w:ind w:left="1418"/>
        <w:rPr>
          <w:rFonts w:cs="Arial"/>
          <w:noProof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noProof/>
          <w:sz w:val="20"/>
        </w:rPr>
        <w:t xml:space="preserve"> Conexão com o servidor MS/SQL (base de dados do Acceptor para auditoria).</w:t>
      </w:r>
    </w:p>
    <w:p w14:paraId="1C337165" w14:textId="77777777" w:rsidR="00BF4B4F" w:rsidRDefault="00BF4B4F" w:rsidP="00BF4B4F">
      <w:pPr>
        <w:rPr>
          <w:rFonts w:cs="Arial"/>
          <w:sz w:val="22"/>
          <w:szCs w:val="22"/>
        </w:rPr>
      </w:pPr>
    </w:p>
    <w:p w14:paraId="7C91F96B" w14:textId="77777777" w:rsidR="00BF4B4F" w:rsidRDefault="00BF4B4F" w:rsidP="00BF4B4F">
      <w:pPr>
        <w:ind w:left="851"/>
        <w:rPr>
          <w:rFonts w:cs="Arial"/>
          <w:noProof/>
          <w:sz w:val="22"/>
          <w:szCs w:val="22"/>
        </w:rPr>
      </w:pPr>
      <w:r>
        <w:rPr>
          <w:rFonts w:cs="Arial"/>
          <w:noProof/>
          <w:sz w:val="22"/>
          <w:szCs w:val="22"/>
        </w:rPr>
        <w:sym w:font="Wingdings" w:char="F0A7"/>
      </w:r>
      <w:r>
        <w:rPr>
          <w:rFonts w:cs="Arial"/>
          <w:noProof/>
          <w:sz w:val="22"/>
          <w:szCs w:val="22"/>
        </w:rPr>
        <w:t xml:space="preserve"> CMA Streamer:</w:t>
      </w:r>
    </w:p>
    <w:p w14:paraId="071A73E3" w14:textId="77777777" w:rsidR="00BF4B4F" w:rsidRDefault="00BF4B4F" w:rsidP="00BF4B4F">
      <w:pPr>
        <w:ind w:left="1418"/>
        <w:rPr>
          <w:rFonts w:cs="Arial"/>
          <w:noProof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noProof/>
          <w:sz w:val="20"/>
        </w:rPr>
        <w:t xml:space="preserve"> Conexão com o CMA Market Data (servidores de cotações, notícias, gráficos e livros de ofertas);</w:t>
      </w:r>
    </w:p>
    <w:p w14:paraId="1CDC823D" w14:textId="77777777" w:rsidR="00BF4B4F" w:rsidRDefault="00BF4B4F" w:rsidP="00BF4B4F">
      <w:pPr>
        <w:ind w:left="1418"/>
        <w:rPr>
          <w:rFonts w:cs="Arial"/>
          <w:noProof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noProof/>
          <w:sz w:val="20"/>
        </w:rPr>
        <w:t xml:space="preserve"> Conexão com o CMA OMS (servidor de negociação Bovespa módulo GO).</w:t>
      </w:r>
    </w:p>
    <w:p w14:paraId="527D2F88" w14:textId="77777777" w:rsidR="00BF4B4F" w:rsidRDefault="00BF4B4F" w:rsidP="00BF4B4F">
      <w:pPr>
        <w:ind w:left="1418"/>
        <w:rPr>
          <w:rFonts w:cs="Arial"/>
          <w:noProof/>
          <w:sz w:val="22"/>
          <w:szCs w:val="22"/>
        </w:rPr>
      </w:pPr>
    </w:p>
    <w:p w14:paraId="2795584A" w14:textId="30185139" w:rsidR="00BF4B4F" w:rsidRDefault="00BF4B4F" w:rsidP="00BF4B4F">
      <w:pPr>
        <w:ind w:left="851"/>
        <w:rPr>
          <w:rFonts w:cs="Arial"/>
          <w:noProof/>
          <w:sz w:val="22"/>
          <w:szCs w:val="22"/>
        </w:rPr>
      </w:pPr>
      <w:r>
        <w:rPr>
          <w:rFonts w:cs="Arial"/>
          <w:noProof/>
          <w:sz w:val="22"/>
          <w:szCs w:val="22"/>
        </w:rPr>
        <w:t>Observação: Vide item 1.</w:t>
      </w:r>
      <w:r w:rsidR="000057D1">
        <w:rPr>
          <w:rFonts w:cs="Arial"/>
          <w:noProof/>
          <w:sz w:val="22"/>
          <w:szCs w:val="22"/>
        </w:rPr>
        <w:t>2</w:t>
      </w:r>
      <w:r>
        <w:rPr>
          <w:rFonts w:cs="Arial"/>
          <w:noProof/>
          <w:sz w:val="22"/>
          <w:szCs w:val="22"/>
        </w:rPr>
        <w:t xml:space="preserve"> (Diagrama de conexões da API).</w:t>
      </w:r>
    </w:p>
    <w:p w14:paraId="2768C73B" w14:textId="77777777" w:rsidR="00B51345" w:rsidRDefault="00B51345" w:rsidP="00BF4B4F">
      <w:pPr>
        <w:ind w:left="851"/>
        <w:rPr>
          <w:rFonts w:cs="Arial"/>
          <w:noProof/>
          <w:sz w:val="22"/>
          <w:szCs w:val="22"/>
        </w:rPr>
      </w:pPr>
    </w:p>
    <w:p w14:paraId="79AFECAF" w14:textId="092F155F" w:rsidR="00B51345" w:rsidRDefault="00B51345" w:rsidP="00B51345">
      <w:pPr>
        <w:pStyle w:val="Ttulo1"/>
        <w:numPr>
          <w:ilvl w:val="0"/>
          <w:numId w:val="0"/>
        </w:numPr>
        <w:tabs>
          <w:tab w:val="left" w:pos="708"/>
        </w:tabs>
        <w:jc w:val="left"/>
        <w:rPr>
          <w:sz w:val="22"/>
          <w:szCs w:val="22"/>
        </w:rPr>
      </w:pPr>
      <w:bookmarkStart w:id="25" w:name="_Toc518464921"/>
      <w:r>
        <w:rPr>
          <w:sz w:val="22"/>
          <w:szCs w:val="22"/>
        </w:rPr>
        <w:br w:type="page"/>
      </w:r>
      <w:bookmarkStart w:id="26" w:name="_Toc100304732"/>
      <w:r>
        <w:rPr>
          <w:sz w:val="22"/>
          <w:szCs w:val="22"/>
        </w:rPr>
        <w:lastRenderedPageBreak/>
        <w:t>1.</w:t>
      </w:r>
      <w:r w:rsidR="000057D1">
        <w:rPr>
          <w:sz w:val="22"/>
          <w:szCs w:val="22"/>
        </w:rPr>
        <w:t>7</w:t>
      </w:r>
      <w:r>
        <w:rPr>
          <w:sz w:val="22"/>
          <w:szCs w:val="22"/>
        </w:rPr>
        <w:t>) Preparação do Ambiente CMA</w:t>
      </w:r>
      <w:bookmarkEnd w:id="25"/>
      <w:bookmarkEnd w:id="26"/>
    </w:p>
    <w:p w14:paraId="6D17F600" w14:textId="77777777" w:rsidR="00B51345" w:rsidRDefault="00B51345" w:rsidP="00B51345">
      <w:pPr>
        <w:rPr>
          <w:rFonts w:cs="Arial"/>
          <w:sz w:val="22"/>
          <w:szCs w:val="22"/>
        </w:rPr>
      </w:pPr>
    </w:p>
    <w:p w14:paraId="4B4544BA" w14:textId="11F30206" w:rsidR="00B51345" w:rsidRPr="007961A6" w:rsidRDefault="00B51345" w:rsidP="007961A6">
      <w:pPr>
        <w:pStyle w:val="Ttulo1"/>
        <w:jc w:val="left"/>
        <w:rPr>
          <w:b w:val="0"/>
          <w:noProof/>
          <w:sz w:val="22"/>
          <w:szCs w:val="22"/>
        </w:rPr>
      </w:pPr>
      <w:bookmarkStart w:id="27" w:name="_Toc100304733"/>
      <w:bookmarkStart w:id="28" w:name="_Hlk518457209"/>
      <w:r w:rsidRPr="007961A6">
        <w:rPr>
          <w:b w:val="0"/>
          <w:noProof/>
          <w:sz w:val="22"/>
          <w:szCs w:val="22"/>
        </w:rPr>
        <w:t>1.</w:t>
      </w:r>
      <w:r w:rsidR="000057D1">
        <w:rPr>
          <w:b w:val="0"/>
          <w:noProof/>
          <w:sz w:val="22"/>
          <w:szCs w:val="22"/>
        </w:rPr>
        <w:t>7</w:t>
      </w:r>
      <w:r w:rsidRPr="007961A6">
        <w:rPr>
          <w:b w:val="0"/>
          <w:noProof/>
          <w:sz w:val="22"/>
          <w:szCs w:val="22"/>
        </w:rPr>
        <w:t>.1) CMA Web Acceptor</w:t>
      </w:r>
      <w:bookmarkEnd w:id="27"/>
    </w:p>
    <w:p w14:paraId="3B6A6E9C" w14:textId="77777777" w:rsidR="00B51345" w:rsidRDefault="00B51345" w:rsidP="00B51345">
      <w:pPr>
        <w:rPr>
          <w:rFonts w:cs="Arial"/>
          <w:noProof/>
          <w:sz w:val="22"/>
          <w:szCs w:val="22"/>
        </w:rPr>
      </w:pPr>
    </w:p>
    <w:p w14:paraId="7D2224BE" w14:textId="77777777" w:rsidR="00015859" w:rsidRPr="00175B0A" w:rsidRDefault="00B51345" w:rsidP="00B51345">
      <w:pPr>
        <w:ind w:left="567"/>
        <w:rPr>
          <w:rFonts w:cs="Arial"/>
          <w:noProof/>
          <w:sz w:val="20"/>
        </w:rPr>
      </w:pPr>
      <w:r w:rsidRPr="00175B0A">
        <w:rPr>
          <w:rFonts w:cs="Arial"/>
          <w:noProof/>
          <w:sz w:val="20"/>
        </w:rPr>
        <w:sym w:font="Wingdings" w:char="F0A7"/>
      </w:r>
      <w:r w:rsidRPr="00175B0A">
        <w:rPr>
          <w:rFonts w:cs="Arial"/>
          <w:noProof/>
          <w:sz w:val="20"/>
        </w:rPr>
        <w:t xml:space="preserve"> </w:t>
      </w:r>
      <w:r w:rsidR="00015859" w:rsidRPr="00175B0A">
        <w:rPr>
          <w:rFonts w:cs="Arial"/>
          <w:noProof/>
          <w:sz w:val="20"/>
        </w:rPr>
        <w:t>Configurações no arquivo “</w:t>
      </w:r>
      <w:r w:rsidR="00015859" w:rsidRPr="00175B0A">
        <w:rPr>
          <w:rFonts w:cs="Arial"/>
          <w:i/>
          <w:noProof/>
          <w:sz w:val="20"/>
        </w:rPr>
        <w:t>acceptor.conf</w:t>
      </w:r>
      <w:r w:rsidR="00015859" w:rsidRPr="00175B0A">
        <w:rPr>
          <w:rFonts w:cs="Arial"/>
          <w:noProof/>
          <w:sz w:val="20"/>
        </w:rPr>
        <w:t>” do diretório “</w:t>
      </w:r>
      <w:r w:rsidR="00015859" w:rsidRPr="00175B0A">
        <w:rPr>
          <w:rFonts w:cs="Arial"/>
          <w:i/>
          <w:noProof/>
          <w:sz w:val="20"/>
        </w:rPr>
        <w:t>C:\CMA\Acceptor\1.n.n.n\conf</w:t>
      </w:r>
      <w:r w:rsidR="00015859" w:rsidRPr="00175B0A">
        <w:rPr>
          <w:rFonts w:cs="Arial"/>
          <w:noProof/>
          <w:sz w:val="20"/>
        </w:rPr>
        <w:t>” (exemplo: 1.0.27.0);</w:t>
      </w:r>
    </w:p>
    <w:p w14:paraId="21E89791" w14:textId="77777777" w:rsidR="00015859" w:rsidRPr="00175B0A" w:rsidRDefault="00015859" w:rsidP="00B51345">
      <w:pPr>
        <w:ind w:left="567"/>
        <w:rPr>
          <w:rFonts w:cs="Arial"/>
          <w:noProof/>
          <w:sz w:val="20"/>
        </w:rPr>
      </w:pPr>
    </w:p>
    <w:p w14:paraId="730B69F8" w14:textId="77777777" w:rsidR="00015859" w:rsidRPr="00CF64C7" w:rsidRDefault="00015859" w:rsidP="00B51345">
      <w:pPr>
        <w:ind w:left="567"/>
        <w:rPr>
          <w:rFonts w:cs="Arial"/>
          <w:noProof/>
          <w:color w:val="auto"/>
          <w:sz w:val="20"/>
        </w:rPr>
      </w:pPr>
      <w:r w:rsidRPr="00CF64C7">
        <w:rPr>
          <w:rFonts w:cs="Arial"/>
          <w:noProof/>
          <w:color w:val="auto"/>
          <w:sz w:val="20"/>
        </w:rPr>
        <w:sym w:font="Wingdings" w:char="F0A7"/>
      </w:r>
      <w:r w:rsidRPr="00CF64C7">
        <w:rPr>
          <w:rFonts w:cs="Arial"/>
          <w:noProof/>
          <w:color w:val="auto"/>
          <w:sz w:val="20"/>
        </w:rPr>
        <w:t xml:space="preserve"> </w:t>
      </w:r>
      <w:r w:rsidR="008F37B2" w:rsidRPr="00CF64C7">
        <w:rPr>
          <w:rFonts w:cs="Arial"/>
          <w:noProof/>
          <w:color w:val="auto"/>
          <w:sz w:val="20"/>
        </w:rPr>
        <w:t>P</w:t>
      </w:r>
      <w:r w:rsidRPr="00CF64C7">
        <w:rPr>
          <w:rFonts w:cs="Arial"/>
          <w:noProof/>
          <w:color w:val="auto"/>
          <w:sz w:val="20"/>
        </w:rPr>
        <w:t>arâmetro “</w:t>
      </w:r>
      <w:r w:rsidRPr="00CF64C7">
        <w:rPr>
          <w:rFonts w:cs="Arial"/>
          <w:i/>
          <w:noProof/>
          <w:color w:val="auto"/>
          <w:sz w:val="20"/>
        </w:rPr>
        <w:t>acceptor.domains</w:t>
      </w:r>
      <w:r w:rsidRPr="00CF64C7">
        <w:rPr>
          <w:rFonts w:cs="Arial"/>
          <w:noProof/>
          <w:color w:val="auto"/>
          <w:sz w:val="20"/>
        </w:rPr>
        <w:t>”</w:t>
      </w:r>
      <w:r w:rsidR="008F37B2" w:rsidRPr="00CF64C7">
        <w:rPr>
          <w:rFonts w:cs="Arial"/>
          <w:noProof/>
          <w:color w:val="auto"/>
          <w:sz w:val="20"/>
        </w:rPr>
        <w:t xml:space="preserve">, host-name e porta são </w:t>
      </w:r>
      <w:r w:rsidRPr="00CF64C7">
        <w:rPr>
          <w:rFonts w:cs="Arial"/>
          <w:noProof/>
          <w:color w:val="auto"/>
          <w:sz w:val="20"/>
        </w:rPr>
        <w:t>informa</w:t>
      </w:r>
      <w:r w:rsidR="008F37B2" w:rsidRPr="00CF64C7">
        <w:rPr>
          <w:rFonts w:cs="Arial"/>
          <w:noProof/>
          <w:color w:val="auto"/>
          <w:sz w:val="20"/>
        </w:rPr>
        <w:t>ções</w:t>
      </w:r>
      <w:r w:rsidRPr="00CF64C7">
        <w:rPr>
          <w:rFonts w:cs="Arial"/>
          <w:noProof/>
          <w:color w:val="auto"/>
          <w:sz w:val="20"/>
        </w:rPr>
        <w:t xml:space="preserve"> </w:t>
      </w:r>
      <w:r w:rsidRPr="00CF64C7">
        <w:rPr>
          <w:rFonts w:cs="Arial"/>
          <w:noProof/>
          <w:color w:val="FF0000"/>
          <w:sz w:val="20"/>
        </w:rPr>
        <w:t>necessária</w:t>
      </w:r>
      <w:r w:rsidR="008F37B2" w:rsidRPr="00CF64C7">
        <w:rPr>
          <w:rFonts w:cs="Arial"/>
          <w:noProof/>
          <w:color w:val="FF0000"/>
          <w:sz w:val="20"/>
        </w:rPr>
        <w:t>s</w:t>
      </w:r>
      <w:r w:rsidRPr="00CF64C7">
        <w:rPr>
          <w:rFonts w:cs="Arial"/>
          <w:noProof/>
          <w:color w:val="FF0000"/>
          <w:sz w:val="20"/>
        </w:rPr>
        <w:t xml:space="preserve"> para instanciar a API</w:t>
      </w:r>
      <w:r w:rsidR="007520DA" w:rsidRPr="00CF64C7">
        <w:rPr>
          <w:rFonts w:cs="Arial"/>
          <w:noProof/>
          <w:color w:val="auto"/>
          <w:sz w:val="20"/>
        </w:rPr>
        <w:t>, exemplo</w:t>
      </w:r>
      <w:r w:rsidR="00CF64C7" w:rsidRPr="00CF64C7">
        <w:rPr>
          <w:rFonts w:cs="Arial"/>
          <w:noProof/>
          <w:color w:val="auto"/>
          <w:sz w:val="20"/>
        </w:rPr>
        <w:t>s</w:t>
      </w:r>
      <w:r w:rsidR="007520DA" w:rsidRPr="00CF64C7">
        <w:rPr>
          <w:rFonts w:cs="Arial"/>
          <w:noProof/>
          <w:color w:val="auto"/>
          <w:sz w:val="20"/>
        </w:rPr>
        <w:t>:</w:t>
      </w:r>
    </w:p>
    <w:p w14:paraId="17ED3633" w14:textId="77777777" w:rsidR="007520DA" w:rsidRPr="00AF5335" w:rsidRDefault="00970EBE" w:rsidP="007520DA">
      <w:pPr>
        <w:ind w:left="851"/>
        <w:rPr>
          <w:rFonts w:cs="Arial"/>
          <w:noProof/>
          <w:color w:val="auto"/>
          <w:sz w:val="20"/>
          <w:lang w:val="en-US"/>
        </w:rPr>
      </w:pPr>
      <w:r w:rsidRPr="00CF64C7">
        <w:rPr>
          <w:rFonts w:cs="Arial"/>
          <w:noProof/>
          <w:color w:val="auto"/>
          <w:sz w:val="20"/>
        </w:rPr>
        <w:sym w:font="Wingdings" w:char="F0F0"/>
      </w:r>
      <w:r w:rsidRPr="00AF5335">
        <w:rPr>
          <w:rFonts w:cs="Arial"/>
          <w:noProof/>
          <w:color w:val="auto"/>
          <w:sz w:val="20"/>
          <w:lang w:val="en-US"/>
        </w:rPr>
        <w:t xml:space="preserve"> InstanceParams</w:t>
      </w:r>
      <w:r w:rsidR="00AC24B0" w:rsidRPr="00AF5335">
        <w:rPr>
          <w:rFonts w:cs="Arial"/>
          <w:noProof/>
          <w:color w:val="auto"/>
          <w:sz w:val="20"/>
          <w:lang w:val="en-US"/>
        </w:rPr>
        <w:t>.</w:t>
      </w:r>
      <w:r w:rsidR="007520DA" w:rsidRPr="00AF5335">
        <w:rPr>
          <w:rFonts w:cs="Arial"/>
          <w:noProof/>
          <w:color w:val="auto"/>
          <w:sz w:val="20"/>
          <w:lang w:val="en-US"/>
        </w:rPr>
        <w:t>AcceptorUrl = "http://dev.cma.</w:t>
      </w:r>
      <w:r w:rsidRPr="00AF5335">
        <w:rPr>
          <w:rFonts w:cs="Arial"/>
          <w:noProof/>
          <w:color w:val="auto"/>
          <w:sz w:val="20"/>
          <w:lang w:val="en-US"/>
        </w:rPr>
        <w:t>com.br</w:t>
      </w:r>
      <w:r w:rsidR="007520DA" w:rsidRPr="00AF5335">
        <w:rPr>
          <w:rFonts w:cs="Arial"/>
          <w:noProof/>
          <w:color w:val="auto"/>
          <w:sz w:val="20"/>
          <w:lang w:val="en-US"/>
        </w:rPr>
        <w:t>:9080/acceptor";</w:t>
      </w:r>
    </w:p>
    <w:p w14:paraId="0244F39C" w14:textId="77777777" w:rsidR="007520DA" w:rsidRPr="00AF5335" w:rsidRDefault="00970EBE" w:rsidP="007520DA">
      <w:pPr>
        <w:ind w:left="851"/>
        <w:rPr>
          <w:rFonts w:cs="Arial"/>
          <w:noProof/>
          <w:color w:val="auto"/>
          <w:sz w:val="20"/>
          <w:lang w:val="en-US"/>
        </w:rPr>
      </w:pPr>
      <w:r w:rsidRPr="00CF64C7">
        <w:rPr>
          <w:rFonts w:cs="Arial"/>
          <w:noProof/>
          <w:color w:val="auto"/>
          <w:sz w:val="20"/>
        </w:rPr>
        <w:sym w:font="Wingdings" w:char="F0F0"/>
      </w:r>
      <w:r w:rsidRPr="00AF5335">
        <w:rPr>
          <w:rFonts w:cs="Arial"/>
          <w:noProof/>
          <w:color w:val="auto"/>
          <w:sz w:val="20"/>
          <w:lang w:val="en-US"/>
        </w:rPr>
        <w:t xml:space="preserve"> InstanceParams</w:t>
      </w:r>
      <w:r w:rsidR="00AC24B0" w:rsidRPr="00AF5335">
        <w:rPr>
          <w:rFonts w:cs="Arial"/>
          <w:noProof/>
          <w:color w:val="auto"/>
          <w:sz w:val="20"/>
          <w:lang w:val="en-US"/>
        </w:rPr>
        <w:t>.</w:t>
      </w:r>
      <w:r w:rsidR="007520DA" w:rsidRPr="00AF5335">
        <w:rPr>
          <w:rFonts w:cs="Arial"/>
          <w:noProof/>
          <w:color w:val="auto"/>
          <w:sz w:val="20"/>
          <w:lang w:val="en-US"/>
        </w:rPr>
        <w:t>DomainId = "streamerfeedapi"</w:t>
      </w:r>
      <w:r w:rsidRPr="00AF5335">
        <w:rPr>
          <w:rFonts w:cs="Arial"/>
          <w:noProof/>
          <w:color w:val="auto"/>
          <w:sz w:val="20"/>
          <w:lang w:val="en-US"/>
        </w:rPr>
        <w:t>.</w:t>
      </w:r>
    </w:p>
    <w:bookmarkEnd w:id="28"/>
    <w:p w14:paraId="2A425A2D" w14:textId="77777777" w:rsidR="00B51345" w:rsidRPr="00AF5335" w:rsidRDefault="00B51345" w:rsidP="00B51345">
      <w:pPr>
        <w:rPr>
          <w:rFonts w:cs="Arial"/>
          <w:noProof/>
          <w:sz w:val="22"/>
          <w:szCs w:val="22"/>
          <w:lang w:val="en-US"/>
        </w:rPr>
      </w:pPr>
    </w:p>
    <w:p w14:paraId="4E8A3429" w14:textId="77777777" w:rsidR="00CF64C7" w:rsidRDefault="00CF64C7" w:rsidP="00CF64C7">
      <w:pPr>
        <w:ind w:left="567"/>
        <w:rPr>
          <w:rFonts w:cs="Arial"/>
          <w:noProof/>
          <w:sz w:val="20"/>
        </w:rPr>
      </w:pPr>
      <w:r w:rsidRPr="00970EBE">
        <w:rPr>
          <w:rFonts w:cs="Arial"/>
          <w:noProof/>
          <w:sz w:val="20"/>
        </w:rPr>
        <w:sym w:font="Wingdings" w:char="F0A7"/>
      </w:r>
      <w:r w:rsidRPr="00970EBE">
        <w:rPr>
          <w:rFonts w:cs="Arial"/>
          <w:noProof/>
          <w:sz w:val="20"/>
        </w:rPr>
        <w:t xml:space="preserve"> </w:t>
      </w:r>
      <w:r>
        <w:rPr>
          <w:rFonts w:cs="Arial"/>
          <w:noProof/>
          <w:sz w:val="20"/>
        </w:rPr>
        <w:t>Conexões de rede necessárias:</w:t>
      </w:r>
    </w:p>
    <w:p w14:paraId="26FFE223" w14:textId="77777777" w:rsidR="00CF64C7" w:rsidRDefault="00CF64C7" w:rsidP="00CF64C7">
      <w:pPr>
        <w:ind w:left="1134"/>
        <w:rPr>
          <w:rFonts w:cs="Arial"/>
          <w:noProof/>
          <w:sz w:val="20"/>
        </w:rPr>
      </w:pPr>
      <w:r w:rsidRPr="00874B4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Acesso ao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 xml:space="preserve"> (</w:t>
      </w:r>
      <w:proofErr w:type="spellStart"/>
      <w:r>
        <w:rPr>
          <w:rFonts w:cs="Arial"/>
          <w:sz w:val="20"/>
        </w:rPr>
        <w:t>ip</w:t>
      </w:r>
      <w:proofErr w:type="spellEnd"/>
      <w:r>
        <w:rPr>
          <w:rFonts w:cs="Arial"/>
          <w:sz w:val="20"/>
        </w:rPr>
        <w:t>/host-</w:t>
      </w:r>
      <w:proofErr w:type="spellStart"/>
      <w:r>
        <w:rPr>
          <w:rFonts w:cs="Arial"/>
          <w:sz w:val="20"/>
        </w:rPr>
        <w:t>name</w:t>
      </w:r>
      <w:proofErr w:type="spellEnd"/>
      <w:r>
        <w:rPr>
          <w:rFonts w:cs="Arial"/>
          <w:sz w:val="20"/>
        </w:rPr>
        <w:t xml:space="preserve"> e porta</w:t>
      </w:r>
      <w:r>
        <w:rPr>
          <w:rFonts w:cs="Arial"/>
          <w:noProof/>
          <w:sz w:val="20"/>
        </w:rPr>
        <w:t>);</w:t>
      </w:r>
    </w:p>
    <w:p w14:paraId="41931901" w14:textId="77777777" w:rsidR="00CF64C7" w:rsidRDefault="00CF64C7" w:rsidP="00CF64C7">
      <w:pPr>
        <w:ind w:left="1134"/>
        <w:rPr>
          <w:rFonts w:cs="Arial"/>
          <w:noProof/>
          <w:sz w:val="20"/>
        </w:rPr>
      </w:pPr>
      <w:r w:rsidRPr="00874B4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Acesso ao </w:t>
      </w:r>
      <w:proofErr w:type="spellStart"/>
      <w:r>
        <w:rPr>
          <w:rFonts w:cs="Arial"/>
          <w:sz w:val="20"/>
        </w:rPr>
        <w:t>Advanced</w:t>
      </w:r>
      <w:proofErr w:type="spellEnd"/>
      <w:r>
        <w:rPr>
          <w:rFonts w:cs="Arial"/>
          <w:sz w:val="20"/>
        </w:rPr>
        <w:t xml:space="preserve"> (Market Data) (</w:t>
      </w:r>
      <w:proofErr w:type="spellStart"/>
      <w:r>
        <w:rPr>
          <w:rFonts w:cs="Arial"/>
          <w:sz w:val="20"/>
        </w:rPr>
        <w:t>ip</w:t>
      </w:r>
      <w:proofErr w:type="spellEnd"/>
      <w:r>
        <w:rPr>
          <w:rFonts w:cs="Arial"/>
          <w:sz w:val="20"/>
        </w:rPr>
        <w:t>/host-</w:t>
      </w:r>
      <w:proofErr w:type="spellStart"/>
      <w:r>
        <w:rPr>
          <w:rFonts w:cs="Arial"/>
          <w:sz w:val="20"/>
        </w:rPr>
        <w:t>name</w:t>
      </w:r>
      <w:proofErr w:type="spellEnd"/>
      <w:r>
        <w:rPr>
          <w:rFonts w:cs="Arial"/>
          <w:sz w:val="20"/>
        </w:rPr>
        <w:t xml:space="preserve"> e porta</w:t>
      </w:r>
      <w:r>
        <w:rPr>
          <w:rFonts w:cs="Arial"/>
          <w:noProof/>
          <w:sz w:val="20"/>
        </w:rPr>
        <w:t>);</w:t>
      </w:r>
    </w:p>
    <w:p w14:paraId="43330F5C" w14:textId="77777777" w:rsidR="00CF64C7" w:rsidRDefault="00CF64C7" w:rsidP="00CF64C7">
      <w:pPr>
        <w:ind w:left="1134"/>
        <w:rPr>
          <w:rFonts w:cs="Arial"/>
          <w:noProof/>
          <w:sz w:val="20"/>
        </w:rPr>
      </w:pPr>
      <w:r w:rsidRPr="00874B4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Banco de dados MS/SQL para armazenamento do log de auditoria.</w:t>
      </w:r>
    </w:p>
    <w:p w14:paraId="18E107A7" w14:textId="77777777" w:rsidR="00CF64C7" w:rsidRDefault="00CF64C7" w:rsidP="00B51345">
      <w:pPr>
        <w:rPr>
          <w:rFonts w:cs="Arial"/>
          <w:noProof/>
          <w:sz w:val="22"/>
          <w:szCs w:val="22"/>
        </w:rPr>
      </w:pPr>
    </w:p>
    <w:p w14:paraId="0BEF533C" w14:textId="760CB7EB" w:rsidR="00B51345" w:rsidRPr="007961A6" w:rsidRDefault="00B51345" w:rsidP="007961A6">
      <w:pPr>
        <w:pStyle w:val="Ttulo1"/>
        <w:jc w:val="left"/>
        <w:rPr>
          <w:b w:val="0"/>
          <w:noProof/>
          <w:sz w:val="22"/>
          <w:szCs w:val="22"/>
        </w:rPr>
      </w:pPr>
      <w:bookmarkStart w:id="29" w:name="_Toc100304734"/>
      <w:r w:rsidRPr="007961A6">
        <w:rPr>
          <w:b w:val="0"/>
          <w:noProof/>
          <w:sz w:val="22"/>
          <w:szCs w:val="22"/>
        </w:rPr>
        <w:t>1.</w:t>
      </w:r>
      <w:r w:rsidR="000057D1">
        <w:rPr>
          <w:b w:val="0"/>
          <w:noProof/>
          <w:sz w:val="22"/>
          <w:szCs w:val="22"/>
        </w:rPr>
        <w:t>7</w:t>
      </w:r>
      <w:r w:rsidRPr="007961A6">
        <w:rPr>
          <w:b w:val="0"/>
          <w:noProof/>
          <w:sz w:val="22"/>
          <w:szCs w:val="22"/>
        </w:rPr>
        <w:t>.2) CMA Streamer</w:t>
      </w:r>
      <w:bookmarkEnd w:id="29"/>
    </w:p>
    <w:p w14:paraId="7758D5CC" w14:textId="77777777" w:rsidR="00B51345" w:rsidRDefault="00B51345" w:rsidP="00B51345">
      <w:pPr>
        <w:rPr>
          <w:rFonts w:cs="Arial"/>
          <w:noProof/>
          <w:sz w:val="22"/>
          <w:szCs w:val="22"/>
        </w:rPr>
      </w:pPr>
    </w:p>
    <w:p w14:paraId="260EEB5F" w14:textId="77777777" w:rsidR="00B51345" w:rsidRPr="00874B4F" w:rsidRDefault="00B51345" w:rsidP="00B51345">
      <w:pPr>
        <w:ind w:left="567"/>
        <w:rPr>
          <w:rFonts w:cs="Arial"/>
          <w:noProof/>
          <w:sz w:val="20"/>
        </w:rPr>
      </w:pPr>
      <w:r w:rsidRPr="00874B4F">
        <w:rPr>
          <w:rFonts w:cs="Arial"/>
          <w:noProof/>
          <w:sz w:val="20"/>
        </w:rPr>
        <w:sym w:font="Wingdings" w:char="F0A7"/>
      </w:r>
      <w:r w:rsidRPr="00874B4F">
        <w:rPr>
          <w:rFonts w:cs="Arial"/>
          <w:noProof/>
          <w:sz w:val="20"/>
        </w:rPr>
        <w:t xml:space="preserve"> Configurar os logins (físicos) do Advanced;</w:t>
      </w:r>
    </w:p>
    <w:p w14:paraId="25686385" w14:textId="77777777" w:rsidR="00B51345" w:rsidRPr="00874B4F" w:rsidRDefault="00B51345" w:rsidP="00B51345">
      <w:pPr>
        <w:ind w:left="567"/>
        <w:rPr>
          <w:rFonts w:cs="Arial"/>
          <w:noProof/>
          <w:sz w:val="20"/>
        </w:rPr>
      </w:pPr>
    </w:p>
    <w:p w14:paraId="0D21461A" w14:textId="55F64D68" w:rsidR="00B51345" w:rsidRDefault="00B51345" w:rsidP="00B51345">
      <w:pPr>
        <w:ind w:left="567"/>
        <w:rPr>
          <w:rFonts w:cs="Arial"/>
          <w:noProof/>
          <w:sz w:val="20"/>
        </w:rPr>
      </w:pPr>
      <w:r w:rsidRPr="00874B4F">
        <w:rPr>
          <w:rFonts w:cs="Arial"/>
          <w:noProof/>
          <w:sz w:val="20"/>
        </w:rPr>
        <w:sym w:font="Wingdings" w:char="F0A7"/>
      </w:r>
      <w:r w:rsidRPr="00874B4F">
        <w:rPr>
          <w:rFonts w:cs="Arial"/>
          <w:noProof/>
          <w:sz w:val="20"/>
        </w:rPr>
        <w:t xml:space="preserve"> Logins </w:t>
      </w:r>
      <w:r w:rsidR="006B50CC">
        <w:rPr>
          <w:rFonts w:cs="Arial"/>
          <w:noProof/>
          <w:sz w:val="20"/>
        </w:rPr>
        <w:t xml:space="preserve">(físicos) </w:t>
      </w:r>
      <w:r w:rsidRPr="00874B4F">
        <w:rPr>
          <w:rFonts w:cs="Arial"/>
          <w:noProof/>
          <w:sz w:val="20"/>
        </w:rPr>
        <w:t>do Advanced devem ter direito a orige</w:t>
      </w:r>
      <w:r w:rsidR="00DB69A2">
        <w:rPr>
          <w:rFonts w:cs="Arial"/>
          <w:noProof/>
          <w:sz w:val="20"/>
        </w:rPr>
        <w:t>ns</w:t>
      </w:r>
      <w:r w:rsidRPr="00874B4F">
        <w:rPr>
          <w:rFonts w:cs="Arial"/>
          <w:noProof/>
          <w:sz w:val="20"/>
        </w:rPr>
        <w:t xml:space="preserve"> </w:t>
      </w:r>
      <w:r w:rsidR="00DB69A2">
        <w:rPr>
          <w:rFonts w:cs="Arial"/>
          <w:noProof/>
          <w:sz w:val="20"/>
        </w:rPr>
        <w:t xml:space="preserve">utilizadas pela </w:t>
      </w:r>
      <w:r w:rsidRPr="00874B4F">
        <w:rPr>
          <w:rFonts w:cs="Arial"/>
          <w:noProof/>
          <w:sz w:val="20"/>
        </w:rPr>
        <w:t>API</w:t>
      </w:r>
      <w:r w:rsidR="006B50CC">
        <w:rPr>
          <w:rFonts w:cs="Arial"/>
          <w:noProof/>
          <w:sz w:val="20"/>
        </w:rPr>
        <w:t>/REST</w:t>
      </w:r>
      <w:r w:rsidR="00CF64C7">
        <w:rPr>
          <w:rFonts w:cs="Arial"/>
          <w:noProof/>
          <w:sz w:val="20"/>
        </w:rPr>
        <w:t>;</w:t>
      </w:r>
    </w:p>
    <w:p w14:paraId="508B195A" w14:textId="77777777" w:rsidR="00CF64C7" w:rsidRDefault="00CF64C7" w:rsidP="00B51345">
      <w:pPr>
        <w:ind w:left="567"/>
        <w:rPr>
          <w:rFonts w:cs="Arial"/>
          <w:noProof/>
          <w:sz w:val="20"/>
        </w:rPr>
      </w:pPr>
    </w:p>
    <w:p w14:paraId="03587D99" w14:textId="77777777" w:rsidR="00CF64C7" w:rsidRDefault="00CF64C7" w:rsidP="00CF64C7">
      <w:pPr>
        <w:ind w:left="567"/>
        <w:rPr>
          <w:rFonts w:cs="Arial"/>
          <w:noProof/>
          <w:sz w:val="20"/>
        </w:rPr>
      </w:pPr>
      <w:r w:rsidRPr="00970EBE">
        <w:rPr>
          <w:rFonts w:cs="Arial"/>
          <w:noProof/>
          <w:sz w:val="20"/>
        </w:rPr>
        <w:sym w:font="Wingdings" w:char="F0A7"/>
      </w:r>
      <w:r w:rsidRPr="00970EBE">
        <w:rPr>
          <w:rFonts w:cs="Arial"/>
          <w:noProof/>
          <w:sz w:val="20"/>
        </w:rPr>
        <w:t xml:space="preserve"> </w:t>
      </w:r>
      <w:r>
        <w:rPr>
          <w:rFonts w:cs="Arial"/>
          <w:noProof/>
          <w:sz w:val="20"/>
        </w:rPr>
        <w:t>Conexões de rede necessárias:</w:t>
      </w:r>
    </w:p>
    <w:p w14:paraId="74D6F945" w14:textId="70A3DAB8" w:rsidR="00CF64C7" w:rsidRDefault="00CF64C7" w:rsidP="00CF64C7">
      <w:pPr>
        <w:ind w:left="1134"/>
        <w:rPr>
          <w:rFonts w:cs="Arial"/>
          <w:noProof/>
          <w:sz w:val="20"/>
        </w:rPr>
      </w:pPr>
      <w:r w:rsidRPr="00874B4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Acesso ao </w:t>
      </w:r>
      <w:proofErr w:type="spellStart"/>
      <w:r>
        <w:rPr>
          <w:rFonts w:cs="Arial"/>
          <w:sz w:val="20"/>
        </w:rPr>
        <w:t>Advanced</w:t>
      </w:r>
      <w:proofErr w:type="spellEnd"/>
      <w:r>
        <w:rPr>
          <w:rFonts w:cs="Arial"/>
          <w:sz w:val="20"/>
        </w:rPr>
        <w:t xml:space="preserve"> (Market Data) </w:t>
      </w:r>
      <w:r w:rsidR="006B50CC">
        <w:rPr>
          <w:rFonts w:cs="Arial"/>
          <w:sz w:val="20"/>
        </w:rPr>
        <w:t xml:space="preserve">com informações </w:t>
      </w:r>
      <w:proofErr w:type="spellStart"/>
      <w:r>
        <w:rPr>
          <w:rFonts w:cs="Arial"/>
          <w:sz w:val="20"/>
        </w:rPr>
        <w:t>ip</w:t>
      </w:r>
      <w:proofErr w:type="spellEnd"/>
      <w:r w:rsidR="006B50CC">
        <w:rPr>
          <w:rFonts w:cs="Arial"/>
          <w:sz w:val="20"/>
        </w:rPr>
        <w:t xml:space="preserve">, </w:t>
      </w:r>
      <w:r>
        <w:rPr>
          <w:rFonts w:cs="Arial"/>
          <w:sz w:val="20"/>
        </w:rPr>
        <w:t>host-</w:t>
      </w:r>
      <w:proofErr w:type="spellStart"/>
      <w:r>
        <w:rPr>
          <w:rFonts w:cs="Arial"/>
          <w:sz w:val="20"/>
        </w:rPr>
        <w:t>name</w:t>
      </w:r>
      <w:proofErr w:type="spellEnd"/>
      <w:r>
        <w:rPr>
          <w:rFonts w:cs="Arial"/>
          <w:sz w:val="20"/>
        </w:rPr>
        <w:t xml:space="preserve"> e porta</w:t>
      </w:r>
      <w:r>
        <w:rPr>
          <w:rFonts w:cs="Arial"/>
          <w:noProof/>
          <w:sz w:val="20"/>
        </w:rPr>
        <w:t>;</w:t>
      </w:r>
    </w:p>
    <w:p w14:paraId="7625D016" w14:textId="09A0F36A" w:rsidR="00CF64C7" w:rsidRPr="00874B4F" w:rsidRDefault="00CF64C7" w:rsidP="00CF64C7">
      <w:pPr>
        <w:ind w:left="1134"/>
        <w:rPr>
          <w:rFonts w:cs="Arial"/>
          <w:noProof/>
          <w:sz w:val="20"/>
        </w:rPr>
      </w:pPr>
      <w:r w:rsidRPr="00874B4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Acesso ao OMS </w:t>
      </w:r>
      <w:r w:rsidR="006B50CC">
        <w:rPr>
          <w:rFonts w:cs="Arial"/>
          <w:sz w:val="20"/>
        </w:rPr>
        <w:t xml:space="preserve">(negociação </w:t>
      </w:r>
      <w:r>
        <w:rPr>
          <w:rFonts w:cs="Arial"/>
          <w:sz w:val="20"/>
        </w:rPr>
        <w:t>módulo GO</w:t>
      </w:r>
      <w:r w:rsidR="006B50CC">
        <w:rPr>
          <w:rFonts w:cs="Arial"/>
          <w:sz w:val="20"/>
        </w:rPr>
        <w:t>)</w:t>
      </w:r>
      <w:r>
        <w:rPr>
          <w:rFonts w:cs="Arial"/>
          <w:sz w:val="20"/>
        </w:rPr>
        <w:t xml:space="preserve"> </w:t>
      </w:r>
      <w:r w:rsidR="006B50CC">
        <w:rPr>
          <w:rFonts w:cs="Arial"/>
          <w:sz w:val="20"/>
        </w:rPr>
        <w:t xml:space="preserve">com informações </w:t>
      </w:r>
      <w:proofErr w:type="spellStart"/>
      <w:r>
        <w:rPr>
          <w:rFonts w:cs="Arial"/>
          <w:sz w:val="20"/>
        </w:rPr>
        <w:t>ip</w:t>
      </w:r>
      <w:proofErr w:type="spellEnd"/>
      <w:r w:rsidR="006B50CC">
        <w:rPr>
          <w:rFonts w:cs="Arial"/>
          <w:sz w:val="20"/>
        </w:rPr>
        <w:t xml:space="preserve">, </w:t>
      </w:r>
      <w:r>
        <w:rPr>
          <w:rFonts w:cs="Arial"/>
          <w:sz w:val="20"/>
        </w:rPr>
        <w:t>host-</w:t>
      </w:r>
      <w:proofErr w:type="spellStart"/>
      <w:r>
        <w:rPr>
          <w:rFonts w:cs="Arial"/>
          <w:sz w:val="20"/>
        </w:rPr>
        <w:t>name</w:t>
      </w:r>
      <w:proofErr w:type="spellEnd"/>
      <w:r>
        <w:rPr>
          <w:rFonts w:cs="Arial"/>
          <w:sz w:val="20"/>
        </w:rPr>
        <w:t xml:space="preserve"> e porta</w:t>
      </w:r>
      <w:r>
        <w:rPr>
          <w:rFonts w:cs="Arial"/>
          <w:noProof/>
          <w:sz w:val="20"/>
        </w:rPr>
        <w:t>.</w:t>
      </w:r>
    </w:p>
    <w:p w14:paraId="23ACDE4B" w14:textId="77777777" w:rsidR="00B51345" w:rsidRDefault="00B51345" w:rsidP="00B51345">
      <w:pPr>
        <w:rPr>
          <w:rFonts w:cs="Arial"/>
          <w:noProof/>
          <w:sz w:val="22"/>
          <w:szCs w:val="22"/>
        </w:rPr>
      </w:pPr>
    </w:p>
    <w:p w14:paraId="39D8B84A" w14:textId="77777777" w:rsidR="00D45276" w:rsidRDefault="00D45276" w:rsidP="00D45276">
      <w:pPr>
        <w:ind w:left="567"/>
        <w:rPr>
          <w:rFonts w:cs="Arial"/>
          <w:noProof/>
          <w:sz w:val="20"/>
        </w:rPr>
      </w:pPr>
      <w:r w:rsidRPr="00970EBE">
        <w:rPr>
          <w:rFonts w:cs="Arial"/>
          <w:noProof/>
          <w:sz w:val="20"/>
        </w:rPr>
        <w:sym w:font="Wingdings" w:char="F0A7"/>
      </w:r>
      <w:r w:rsidRPr="00970EBE">
        <w:rPr>
          <w:rFonts w:cs="Arial"/>
          <w:noProof/>
          <w:sz w:val="20"/>
        </w:rPr>
        <w:t xml:space="preserve"> </w:t>
      </w:r>
      <w:r>
        <w:rPr>
          <w:rFonts w:cs="Arial"/>
          <w:noProof/>
          <w:sz w:val="20"/>
        </w:rPr>
        <w:t>Verificar configuração adequada para a utilização da assinatura eletrônica do OMS.</w:t>
      </w:r>
    </w:p>
    <w:p w14:paraId="4A22CEF1" w14:textId="77777777" w:rsidR="00D45276" w:rsidRDefault="00D45276" w:rsidP="00B51345">
      <w:pPr>
        <w:rPr>
          <w:rFonts w:cs="Arial"/>
          <w:noProof/>
          <w:sz w:val="22"/>
          <w:szCs w:val="22"/>
        </w:rPr>
      </w:pPr>
    </w:p>
    <w:p w14:paraId="3469C825" w14:textId="3FAE05BC" w:rsidR="00B51345" w:rsidRPr="007961A6" w:rsidRDefault="00B51345" w:rsidP="007961A6">
      <w:pPr>
        <w:pStyle w:val="Ttulo1"/>
        <w:jc w:val="left"/>
        <w:rPr>
          <w:b w:val="0"/>
          <w:noProof/>
          <w:sz w:val="22"/>
          <w:szCs w:val="22"/>
        </w:rPr>
      </w:pPr>
      <w:bookmarkStart w:id="30" w:name="_Toc100304735"/>
      <w:r w:rsidRPr="007961A6">
        <w:rPr>
          <w:b w:val="0"/>
          <w:noProof/>
          <w:sz w:val="22"/>
          <w:szCs w:val="22"/>
        </w:rPr>
        <w:t>1.</w:t>
      </w:r>
      <w:r w:rsidR="000057D1">
        <w:rPr>
          <w:b w:val="0"/>
          <w:noProof/>
          <w:sz w:val="22"/>
          <w:szCs w:val="22"/>
        </w:rPr>
        <w:t>7</w:t>
      </w:r>
      <w:r w:rsidRPr="007961A6">
        <w:rPr>
          <w:b w:val="0"/>
          <w:noProof/>
          <w:sz w:val="22"/>
          <w:szCs w:val="22"/>
        </w:rPr>
        <w:t>.3) CMA OMS</w:t>
      </w:r>
      <w:bookmarkEnd w:id="30"/>
    </w:p>
    <w:p w14:paraId="5930100D" w14:textId="77777777" w:rsidR="00B51345" w:rsidRDefault="00B51345" w:rsidP="00B51345">
      <w:pPr>
        <w:rPr>
          <w:rFonts w:cs="Arial"/>
          <w:noProof/>
          <w:sz w:val="22"/>
          <w:szCs w:val="22"/>
        </w:rPr>
      </w:pPr>
    </w:p>
    <w:p w14:paraId="23E4B00C" w14:textId="77777777" w:rsidR="00B51345" w:rsidRPr="00874B4F" w:rsidRDefault="00B51345" w:rsidP="00B51345">
      <w:pPr>
        <w:ind w:left="567"/>
        <w:rPr>
          <w:rFonts w:cs="Arial"/>
          <w:noProof/>
          <w:sz w:val="20"/>
        </w:rPr>
      </w:pPr>
      <w:r w:rsidRPr="00874B4F">
        <w:rPr>
          <w:rFonts w:cs="Arial"/>
          <w:noProof/>
          <w:sz w:val="20"/>
        </w:rPr>
        <w:sym w:font="Wingdings" w:char="F0A7"/>
      </w:r>
      <w:r w:rsidRPr="00874B4F">
        <w:rPr>
          <w:rFonts w:cs="Arial"/>
          <w:noProof/>
          <w:sz w:val="20"/>
        </w:rPr>
        <w:t xml:space="preserve"> Cadastrar o canal “</w:t>
      </w:r>
      <w:r w:rsidRPr="00410227">
        <w:rPr>
          <w:rFonts w:cs="Arial"/>
          <w:i/>
          <w:iCs/>
          <w:noProof/>
          <w:sz w:val="20"/>
        </w:rPr>
        <w:t>API</w:t>
      </w:r>
      <w:r w:rsidRPr="00874B4F">
        <w:rPr>
          <w:rFonts w:cs="Arial"/>
          <w:noProof/>
          <w:sz w:val="20"/>
        </w:rPr>
        <w:t xml:space="preserve">” </w:t>
      </w:r>
      <w:r w:rsidR="008E421B">
        <w:rPr>
          <w:rFonts w:cs="Arial"/>
          <w:noProof/>
          <w:sz w:val="20"/>
        </w:rPr>
        <w:t xml:space="preserve">(ID=150) </w:t>
      </w:r>
      <w:r w:rsidRPr="00874B4F">
        <w:rPr>
          <w:rFonts w:cs="Arial"/>
          <w:noProof/>
          <w:sz w:val="20"/>
        </w:rPr>
        <w:t>via módulo AC (menu Administração - Sistema - Aplicação - Canal):</w:t>
      </w:r>
    </w:p>
    <w:p w14:paraId="1742705D" w14:textId="77777777" w:rsidR="00B51345" w:rsidRPr="00874B4F" w:rsidRDefault="00B51345" w:rsidP="009D5A63">
      <w:pPr>
        <w:rPr>
          <w:rFonts w:cs="Arial"/>
          <w:noProof/>
          <w:sz w:val="20"/>
        </w:rPr>
      </w:pPr>
    </w:p>
    <w:p w14:paraId="6ADD5582" w14:textId="77777777" w:rsidR="00B51345" w:rsidRDefault="00377246" w:rsidP="00B51345">
      <w:pPr>
        <w:ind w:left="1134"/>
        <w:rPr>
          <w:noProof/>
        </w:rPr>
      </w:pPr>
      <w:r>
        <w:rPr>
          <w:noProof/>
        </w:rPr>
        <w:drawing>
          <wp:inline distT="0" distB="0" distL="0" distR="0" wp14:anchorId="070389C0" wp14:editId="2DC83A7B">
            <wp:extent cx="3248025" cy="27908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3F22" w14:textId="44B729DB" w:rsidR="00410227" w:rsidRDefault="00410227">
      <w:pPr>
        <w:widowControl/>
        <w:suppressAutoHyphens w:val="0"/>
        <w:rPr>
          <w:rFonts w:cs="Arial"/>
          <w:noProof/>
          <w:sz w:val="20"/>
        </w:rPr>
      </w:pPr>
      <w:r>
        <w:rPr>
          <w:rFonts w:cs="Arial"/>
          <w:noProof/>
          <w:sz w:val="20"/>
        </w:rPr>
        <w:br w:type="page"/>
      </w:r>
    </w:p>
    <w:p w14:paraId="41CD980B" w14:textId="77777777" w:rsidR="00B51345" w:rsidRDefault="00B51345" w:rsidP="00B51345">
      <w:pPr>
        <w:rPr>
          <w:rFonts w:cs="Arial"/>
          <w:noProof/>
          <w:sz w:val="20"/>
        </w:rPr>
      </w:pPr>
    </w:p>
    <w:p w14:paraId="7E50CC32" w14:textId="77777777" w:rsidR="0022763D" w:rsidRDefault="0022763D" w:rsidP="0022763D">
      <w:pPr>
        <w:ind w:left="567"/>
        <w:rPr>
          <w:rFonts w:cs="Arial"/>
          <w:noProof/>
          <w:sz w:val="20"/>
        </w:rPr>
      </w:pPr>
      <w:r w:rsidRPr="00874B4F">
        <w:rPr>
          <w:rFonts w:cs="Arial"/>
          <w:noProof/>
          <w:sz w:val="20"/>
        </w:rPr>
        <w:sym w:font="Wingdings" w:char="F0A7"/>
      </w:r>
      <w:r w:rsidRPr="00874B4F">
        <w:rPr>
          <w:rFonts w:cs="Arial"/>
          <w:noProof/>
          <w:sz w:val="20"/>
        </w:rPr>
        <w:t xml:space="preserve"> </w:t>
      </w:r>
      <w:r w:rsidR="00227B44">
        <w:rPr>
          <w:rFonts w:cs="Arial"/>
          <w:noProof/>
          <w:sz w:val="20"/>
        </w:rPr>
        <w:t>Habilitar</w:t>
      </w:r>
      <w:r w:rsidRPr="00874B4F">
        <w:rPr>
          <w:rFonts w:cs="Arial"/>
          <w:noProof/>
          <w:sz w:val="20"/>
        </w:rPr>
        <w:t xml:space="preserve"> o canal “</w:t>
      </w:r>
      <w:r w:rsidRPr="00410227">
        <w:rPr>
          <w:rFonts w:cs="Arial"/>
          <w:i/>
          <w:iCs/>
          <w:noProof/>
          <w:sz w:val="20"/>
        </w:rPr>
        <w:t>API</w:t>
      </w:r>
      <w:r w:rsidRPr="00874B4F">
        <w:rPr>
          <w:rFonts w:cs="Arial"/>
          <w:noProof/>
          <w:sz w:val="20"/>
        </w:rPr>
        <w:t xml:space="preserve">” via módulo AC </w:t>
      </w:r>
      <w:r w:rsidR="00227B44">
        <w:rPr>
          <w:rFonts w:cs="Arial"/>
          <w:noProof/>
          <w:sz w:val="20"/>
        </w:rPr>
        <w:t xml:space="preserve">no Grupo Operador </w:t>
      </w:r>
      <w:r w:rsidRPr="00874B4F">
        <w:rPr>
          <w:rFonts w:cs="Arial"/>
          <w:noProof/>
          <w:sz w:val="20"/>
        </w:rPr>
        <w:t xml:space="preserve">(menu </w:t>
      </w:r>
      <w:r w:rsidR="00227B44">
        <w:rPr>
          <w:rFonts w:cs="Arial"/>
          <w:noProof/>
          <w:sz w:val="20"/>
        </w:rPr>
        <w:t>Cadastro</w:t>
      </w:r>
      <w:r w:rsidRPr="00874B4F">
        <w:rPr>
          <w:rFonts w:cs="Arial"/>
          <w:noProof/>
          <w:sz w:val="20"/>
        </w:rPr>
        <w:t xml:space="preserve"> - </w:t>
      </w:r>
      <w:r w:rsidR="00227B44">
        <w:rPr>
          <w:rFonts w:cs="Arial"/>
          <w:noProof/>
          <w:sz w:val="20"/>
        </w:rPr>
        <w:t>Operador</w:t>
      </w:r>
      <w:r w:rsidRPr="00874B4F">
        <w:rPr>
          <w:rFonts w:cs="Arial"/>
          <w:noProof/>
          <w:sz w:val="20"/>
        </w:rPr>
        <w:t xml:space="preserve"> </w:t>
      </w:r>
      <w:r w:rsidR="00227B44">
        <w:rPr>
          <w:rFonts w:cs="Arial"/>
          <w:noProof/>
          <w:sz w:val="20"/>
        </w:rPr>
        <w:t>-</w:t>
      </w:r>
      <w:r w:rsidRPr="00874B4F">
        <w:rPr>
          <w:rFonts w:cs="Arial"/>
          <w:noProof/>
          <w:sz w:val="20"/>
        </w:rPr>
        <w:t xml:space="preserve"> </w:t>
      </w:r>
      <w:r w:rsidR="00227B44">
        <w:rPr>
          <w:rFonts w:cs="Arial"/>
          <w:noProof/>
          <w:sz w:val="20"/>
        </w:rPr>
        <w:t>Grupo Operador</w:t>
      </w:r>
      <w:r w:rsidRPr="00874B4F">
        <w:rPr>
          <w:rFonts w:cs="Arial"/>
          <w:noProof/>
          <w:sz w:val="20"/>
        </w:rPr>
        <w:t>):</w:t>
      </w:r>
    </w:p>
    <w:p w14:paraId="7CB699FD" w14:textId="77777777" w:rsidR="00227B44" w:rsidRDefault="00227B44" w:rsidP="0022763D">
      <w:pPr>
        <w:ind w:left="567"/>
        <w:rPr>
          <w:rFonts w:cs="Arial"/>
          <w:noProof/>
          <w:sz w:val="20"/>
        </w:rPr>
      </w:pPr>
    </w:p>
    <w:p w14:paraId="043E7A9F" w14:textId="77777777" w:rsidR="00227B44" w:rsidRPr="00874B4F" w:rsidRDefault="00377246" w:rsidP="00227B44">
      <w:pPr>
        <w:ind w:left="1134"/>
        <w:rPr>
          <w:rFonts w:cs="Arial"/>
          <w:noProof/>
          <w:sz w:val="20"/>
        </w:rPr>
      </w:pPr>
      <w:r>
        <w:rPr>
          <w:noProof/>
        </w:rPr>
        <w:drawing>
          <wp:inline distT="0" distB="0" distL="0" distR="0" wp14:anchorId="75784F35" wp14:editId="0568888F">
            <wp:extent cx="2904135" cy="3100471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030" cy="311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2D50A" w14:textId="77777777" w:rsidR="0022763D" w:rsidRDefault="0022763D" w:rsidP="00B51345">
      <w:pPr>
        <w:rPr>
          <w:rFonts w:cs="Arial"/>
          <w:noProof/>
          <w:sz w:val="20"/>
        </w:rPr>
      </w:pPr>
    </w:p>
    <w:p w14:paraId="5DE3D213" w14:textId="77777777" w:rsidR="00227B44" w:rsidRDefault="00227B44" w:rsidP="00FF5E7D">
      <w:pPr>
        <w:ind w:left="567"/>
        <w:rPr>
          <w:rFonts w:cs="Arial"/>
          <w:noProof/>
          <w:sz w:val="20"/>
        </w:rPr>
      </w:pPr>
      <w:r w:rsidRPr="00874B4F">
        <w:rPr>
          <w:rFonts w:cs="Arial"/>
          <w:noProof/>
          <w:sz w:val="20"/>
        </w:rPr>
        <w:sym w:font="Wingdings" w:char="F0A7"/>
      </w:r>
      <w:r w:rsidRPr="00874B4F">
        <w:rPr>
          <w:rFonts w:cs="Arial"/>
          <w:noProof/>
          <w:sz w:val="20"/>
        </w:rPr>
        <w:t xml:space="preserve"> </w:t>
      </w:r>
      <w:r>
        <w:rPr>
          <w:rFonts w:cs="Arial"/>
          <w:noProof/>
          <w:sz w:val="20"/>
        </w:rPr>
        <w:t>Cadastrar</w:t>
      </w:r>
      <w:r w:rsidRPr="00874B4F">
        <w:rPr>
          <w:rFonts w:cs="Arial"/>
          <w:noProof/>
          <w:sz w:val="20"/>
        </w:rPr>
        <w:t xml:space="preserve"> </w:t>
      </w:r>
      <w:r>
        <w:rPr>
          <w:rFonts w:cs="Arial"/>
          <w:noProof/>
          <w:sz w:val="20"/>
        </w:rPr>
        <w:t xml:space="preserve">usuário Advanced para </w:t>
      </w:r>
      <w:r w:rsidRPr="00874B4F">
        <w:rPr>
          <w:rFonts w:cs="Arial"/>
          <w:noProof/>
          <w:sz w:val="20"/>
        </w:rPr>
        <w:t>o canal “</w:t>
      </w:r>
      <w:r w:rsidRPr="00410227">
        <w:rPr>
          <w:rFonts w:cs="Arial"/>
          <w:i/>
          <w:iCs/>
          <w:noProof/>
          <w:sz w:val="20"/>
        </w:rPr>
        <w:t>API</w:t>
      </w:r>
      <w:r w:rsidRPr="00874B4F">
        <w:rPr>
          <w:rFonts w:cs="Arial"/>
          <w:noProof/>
          <w:sz w:val="20"/>
        </w:rPr>
        <w:t xml:space="preserve">” </w:t>
      </w:r>
      <w:r>
        <w:rPr>
          <w:rFonts w:cs="Arial"/>
          <w:noProof/>
          <w:sz w:val="20"/>
        </w:rPr>
        <w:t xml:space="preserve">no Grupo Operador </w:t>
      </w:r>
      <w:r w:rsidRPr="00874B4F">
        <w:rPr>
          <w:rFonts w:cs="Arial"/>
          <w:noProof/>
          <w:sz w:val="20"/>
        </w:rPr>
        <w:t xml:space="preserve">via módulo AC (menu </w:t>
      </w:r>
      <w:r>
        <w:rPr>
          <w:rFonts w:cs="Arial"/>
          <w:noProof/>
          <w:sz w:val="20"/>
        </w:rPr>
        <w:t>Cadastro</w:t>
      </w:r>
      <w:r w:rsidRPr="00874B4F">
        <w:rPr>
          <w:rFonts w:cs="Arial"/>
          <w:noProof/>
          <w:sz w:val="20"/>
        </w:rPr>
        <w:t xml:space="preserve"> - </w:t>
      </w:r>
      <w:r>
        <w:rPr>
          <w:rFonts w:cs="Arial"/>
          <w:noProof/>
          <w:sz w:val="20"/>
        </w:rPr>
        <w:t>Operador</w:t>
      </w:r>
      <w:r w:rsidRPr="00874B4F">
        <w:rPr>
          <w:rFonts w:cs="Arial"/>
          <w:noProof/>
          <w:sz w:val="20"/>
        </w:rPr>
        <w:t xml:space="preserve"> </w:t>
      </w:r>
      <w:r>
        <w:rPr>
          <w:rFonts w:cs="Arial"/>
          <w:noProof/>
          <w:sz w:val="20"/>
        </w:rPr>
        <w:t>-</w:t>
      </w:r>
      <w:r w:rsidRPr="00874B4F">
        <w:rPr>
          <w:rFonts w:cs="Arial"/>
          <w:noProof/>
          <w:sz w:val="20"/>
        </w:rPr>
        <w:t xml:space="preserve"> </w:t>
      </w:r>
      <w:r>
        <w:rPr>
          <w:rFonts w:cs="Arial"/>
          <w:noProof/>
          <w:sz w:val="20"/>
        </w:rPr>
        <w:t>Grupo Operador</w:t>
      </w:r>
      <w:r w:rsidRPr="00874B4F">
        <w:rPr>
          <w:rFonts w:cs="Arial"/>
          <w:noProof/>
          <w:sz w:val="20"/>
        </w:rPr>
        <w:t>):</w:t>
      </w:r>
    </w:p>
    <w:p w14:paraId="07FEFD0B" w14:textId="77777777" w:rsidR="00227B44" w:rsidRDefault="00227B44" w:rsidP="00B51345">
      <w:pPr>
        <w:rPr>
          <w:rFonts w:cs="Arial"/>
          <w:noProof/>
          <w:sz w:val="20"/>
        </w:rPr>
      </w:pPr>
    </w:p>
    <w:p w14:paraId="5C3E562D" w14:textId="77777777" w:rsidR="00227B44" w:rsidRPr="00874B4F" w:rsidRDefault="00377246" w:rsidP="00227B44">
      <w:pPr>
        <w:ind w:left="1134"/>
        <w:rPr>
          <w:rFonts w:cs="Arial"/>
          <w:noProof/>
          <w:sz w:val="20"/>
        </w:rPr>
      </w:pPr>
      <w:r>
        <w:rPr>
          <w:noProof/>
        </w:rPr>
        <w:drawing>
          <wp:inline distT="0" distB="0" distL="0" distR="0" wp14:anchorId="089A18AC" wp14:editId="57CA6523">
            <wp:extent cx="2874874" cy="3085427"/>
            <wp:effectExtent l="0" t="0" r="1905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203" cy="310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CEB9D" w14:textId="77777777" w:rsidR="00B51345" w:rsidRDefault="00970EBE" w:rsidP="00B51345">
      <w:pPr>
        <w:ind w:left="567"/>
        <w:rPr>
          <w:rFonts w:cs="Arial"/>
          <w:noProof/>
          <w:sz w:val="20"/>
        </w:rPr>
      </w:pPr>
      <w:r>
        <w:rPr>
          <w:rFonts w:cs="Arial"/>
          <w:noProof/>
          <w:sz w:val="20"/>
        </w:rPr>
        <w:br w:type="page"/>
      </w:r>
      <w:r w:rsidR="00B51345" w:rsidRPr="00874B4F">
        <w:rPr>
          <w:rFonts w:cs="Arial"/>
          <w:noProof/>
          <w:sz w:val="20"/>
        </w:rPr>
        <w:lastRenderedPageBreak/>
        <w:sym w:font="Wingdings" w:char="F0A7"/>
      </w:r>
      <w:r w:rsidR="00B51345" w:rsidRPr="00874B4F">
        <w:rPr>
          <w:rFonts w:cs="Arial"/>
          <w:noProof/>
          <w:sz w:val="20"/>
        </w:rPr>
        <w:t xml:space="preserve"> Cadastrar o(s) operador(es) que serão enviados para a API</w:t>
      </w:r>
      <w:r w:rsidR="00227B44">
        <w:rPr>
          <w:rFonts w:cs="Arial"/>
          <w:noProof/>
          <w:sz w:val="20"/>
        </w:rPr>
        <w:t xml:space="preserve"> via módulo AC (</w:t>
      </w:r>
      <w:r w:rsidR="00227B44" w:rsidRPr="00874B4F">
        <w:rPr>
          <w:rFonts w:cs="Arial"/>
          <w:noProof/>
          <w:sz w:val="20"/>
        </w:rPr>
        <w:t xml:space="preserve">menu Cadastro - Operador </w:t>
      </w:r>
      <w:r w:rsidR="00227B44">
        <w:rPr>
          <w:rFonts w:cs="Arial"/>
          <w:noProof/>
          <w:sz w:val="20"/>
        </w:rPr>
        <w:t>-</w:t>
      </w:r>
      <w:r w:rsidR="00227B44" w:rsidRPr="00874B4F">
        <w:rPr>
          <w:rFonts w:cs="Arial"/>
          <w:noProof/>
          <w:sz w:val="20"/>
        </w:rPr>
        <w:t xml:space="preserve"> Operador</w:t>
      </w:r>
      <w:r w:rsidR="00227B44">
        <w:rPr>
          <w:rFonts w:cs="Arial"/>
          <w:noProof/>
          <w:sz w:val="20"/>
        </w:rPr>
        <w:t>)</w:t>
      </w:r>
      <w:r w:rsidR="00B51345" w:rsidRPr="00874B4F">
        <w:rPr>
          <w:rFonts w:cs="Arial"/>
          <w:noProof/>
          <w:sz w:val="20"/>
        </w:rPr>
        <w:t>:</w:t>
      </w:r>
    </w:p>
    <w:p w14:paraId="7967DC1E" w14:textId="77777777" w:rsidR="00970EBE" w:rsidRDefault="00970EBE" w:rsidP="00B51345">
      <w:pPr>
        <w:ind w:left="567"/>
        <w:rPr>
          <w:rFonts w:cs="Arial"/>
          <w:noProof/>
          <w:sz w:val="20"/>
        </w:rPr>
      </w:pPr>
    </w:p>
    <w:p w14:paraId="2074754B" w14:textId="77777777" w:rsidR="00970EBE" w:rsidRDefault="00377246" w:rsidP="00970EBE">
      <w:pPr>
        <w:ind w:left="1134"/>
        <w:rPr>
          <w:noProof/>
        </w:rPr>
      </w:pPr>
      <w:r>
        <w:rPr>
          <w:noProof/>
        </w:rPr>
        <w:drawing>
          <wp:inline distT="0" distB="0" distL="0" distR="0" wp14:anchorId="1D298145" wp14:editId="456E7AB4">
            <wp:extent cx="2904135" cy="3144146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344" cy="315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849B" w14:textId="77777777" w:rsidR="007F4E1F" w:rsidRDefault="007F4E1F" w:rsidP="00970EBE">
      <w:pPr>
        <w:ind w:left="1134"/>
        <w:rPr>
          <w:rFonts w:cs="Arial"/>
          <w:noProof/>
          <w:sz w:val="20"/>
        </w:rPr>
      </w:pPr>
    </w:p>
    <w:p w14:paraId="441FF74A" w14:textId="77777777" w:rsidR="007F74D1" w:rsidRDefault="007F74D1" w:rsidP="00970EBE">
      <w:pPr>
        <w:ind w:left="1134"/>
        <w:rPr>
          <w:rFonts w:cs="Arial"/>
          <w:noProof/>
          <w:sz w:val="20"/>
        </w:rPr>
      </w:pPr>
    </w:p>
    <w:p w14:paraId="195EA894" w14:textId="77777777" w:rsidR="007F74D1" w:rsidRDefault="007F74D1" w:rsidP="00970EBE">
      <w:pPr>
        <w:ind w:left="1134"/>
        <w:rPr>
          <w:rFonts w:cs="Arial"/>
          <w:sz w:val="20"/>
        </w:rPr>
      </w:pPr>
      <w:r w:rsidRPr="00874B4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Habilitar o canal API (150) para o Grupo do Operador:</w:t>
      </w:r>
    </w:p>
    <w:p w14:paraId="5F75EF4F" w14:textId="77777777" w:rsidR="0075782C" w:rsidRDefault="0075782C" w:rsidP="00970EBE">
      <w:pPr>
        <w:ind w:left="1134"/>
        <w:rPr>
          <w:rFonts w:cs="Arial"/>
          <w:noProof/>
          <w:sz w:val="20"/>
        </w:rPr>
      </w:pPr>
    </w:p>
    <w:p w14:paraId="4A6A96B8" w14:textId="77777777" w:rsidR="007F4E1F" w:rsidRDefault="00377246" w:rsidP="007F74D1">
      <w:pPr>
        <w:ind w:left="1701"/>
        <w:rPr>
          <w:rFonts w:cs="Arial"/>
          <w:noProof/>
          <w:sz w:val="20"/>
        </w:rPr>
      </w:pPr>
      <w:r>
        <w:rPr>
          <w:noProof/>
        </w:rPr>
        <w:drawing>
          <wp:inline distT="0" distB="0" distL="0" distR="0" wp14:anchorId="2B223F61" wp14:editId="00CB02C3">
            <wp:extent cx="2501798" cy="2657189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841" cy="266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4F5B2" w14:textId="0735B023" w:rsidR="00410227" w:rsidRDefault="00410227">
      <w:pPr>
        <w:widowControl/>
        <w:suppressAutoHyphens w:val="0"/>
        <w:rPr>
          <w:rFonts w:cs="Arial"/>
          <w:noProof/>
          <w:sz w:val="20"/>
        </w:rPr>
      </w:pPr>
      <w:r>
        <w:rPr>
          <w:rFonts w:cs="Arial"/>
          <w:noProof/>
          <w:sz w:val="20"/>
        </w:rPr>
        <w:br w:type="page"/>
      </w:r>
    </w:p>
    <w:p w14:paraId="31B2D229" w14:textId="77777777" w:rsidR="00970EBE" w:rsidRPr="00874B4F" w:rsidRDefault="00970EBE" w:rsidP="00B51345">
      <w:pPr>
        <w:ind w:left="567"/>
        <w:rPr>
          <w:rFonts w:cs="Arial"/>
          <w:noProof/>
          <w:sz w:val="20"/>
        </w:rPr>
      </w:pPr>
    </w:p>
    <w:p w14:paraId="02F29A3D" w14:textId="77777777" w:rsidR="007F74D1" w:rsidRDefault="007F74D1" w:rsidP="00B51345">
      <w:pPr>
        <w:ind w:left="1134"/>
        <w:rPr>
          <w:rFonts w:cs="Arial"/>
          <w:sz w:val="20"/>
        </w:rPr>
      </w:pPr>
      <w:r w:rsidRPr="00874B4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Cadastrar o usuário </w:t>
      </w:r>
      <w:proofErr w:type="spellStart"/>
      <w:r>
        <w:rPr>
          <w:rFonts w:cs="Arial"/>
          <w:sz w:val="20"/>
        </w:rPr>
        <w:t>Advanced</w:t>
      </w:r>
      <w:proofErr w:type="spellEnd"/>
      <w:r>
        <w:rPr>
          <w:rFonts w:cs="Arial"/>
          <w:sz w:val="20"/>
        </w:rPr>
        <w:t xml:space="preserve"> no Grupo Operador ou Operador que deverá ser utilizado pelo canal API, exemplo no Grupo Operador:</w:t>
      </w:r>
    </w:p>
    <w:p w14:paraId="3013D148" w14:textId="77777777" w:rsidR="0075782C" w:rsidRDefault="0075782C" w:rsidP="00B51345">
      <w:pPr>
        <w:ind w:left="1134"/>
        <w:rPr>
          <w:rFonts w:cs="Arial"/>
          <w:sz w:val="20"/>
        </w:rPr>
      </w:pPr>
    </w:p>
    <w:p w14:paraId="035076B4" w14:textId="77777777" w:rsidR="007F74D1" w:rsidRDefault="00377246" w:rsidP="007F74D1">
      <w:pPr>
        <w:ind w:left="1701"/>
        <w:rPr>
          <w:rFonts w:cs="Arial"/>
          <w:sz w:val="20"/>
        </w:rPr>
      </w:pPr>
      <w:r>
        <w:rPr>
          <w:noProof/>
        </w:rPr>
        <w:drawing>
          <wp:inline distT="0" distB="0" distL="0" distR="0" wp14:anchorId="29FBF762" wp14:editId="13D17F6D">
            <wp:extent cx="2691994" cy="285919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386" cy="287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67CB5" w14:textId="77777777" w:rsidR="0075782C" w:rsidRDefault="0075782C" w:rsidP="00B51345">
      <w:pPr>
        <w:ind w:left="1134"/>
        <w:rPr>
          <w:rFonts w:cs="Arial"/>
          <w:sz w:val="20"/>
        </w:rPr>
      </w:pPr>
    </w:p>
    <w:p w14:paraId="654AF0C3" w14:textId="77777777" w:rsidR="00B51345" w:rsidRPr="00874B4F" w:rsidRDefault="00B51345" w:rsidP="00B51345">
      <w:pPr>
        <w:ind w:left="1134"/>
        <w:rPr>
          <w:rFonts w:cs="Arial"/>
          <w:noProof/>
          <w:sz w:val="20"/>
        </w:rPr>
      </w:pPr>
      <w:r w:rsidRPr="00874B4F">
        <w:rPr>
          <w:rFonts w:cs="Arial"/>
          <w:sz w:val="20"/>
        </w:rPr>
        <w:sym w:font="Wingdings" w:char="F0F0"/>
      </w:r>
      <w:r w:rsidRPr="00874B4F">
        <w:rPr>
          <w:rFonts w:cs="Arial"/>
          <w:sz w:val="20"/>
        </w:rPr>
        <w:t xml:space="preserve"> </w:t>
      </w:r>
      <w:r w:rsidR="00227B44">
        <w:rPr>
          <w:rFonts w:cs="Arial"/>
          <w:sz w:val="20"/>
        </w:rPr>
        <w:t xml:space="preserve">Recomendamos atribuir mnemônico do operador que identifique rapidamente a API </w:t>
      </w:r>
      <w:r w:rsidR="003F780F">
        <w:rPr>
          <w:rFonts w:cs="Arial"/>
          <w:sz w:val="20"/>
        </w:rPr>
        <w:t xml:space="preserve">e seu respectivo ambiente </w:t>
      </w:r>
      <w:r w:rsidRPr="00874B4F">
        <w:rPr>
          <w:rFonts w:cs="Arial"/>
          <w:noProof/>
          <w:sz w:val="20"/>
        </w:rPr>
        <w:t>(exemplo: API</w:t>
      </w:r>
      <w:r w:rsidR="00015859">
        <w:rPr>
          <w:rFonts w:cs="Arial"/>
          <w:noProof/>
          <w:sz w:val="20"/>
        </w:rPr>
        <w:t>_</w:t>
      </w:r>
      <w:r w:rsidR="008F37B2">
        <w:rPr>
          <w:rFonts w:cs="Arial"/>
          <w:noProof/>
          <w:sz w:val="20"/>
        </w:rPr>
        <w:t>StreamerFeed</w:t>
      </w:r>
      <w:r w:rsidR="003F780F">
        <w:rPr>
          <w:rFonts w:cs="Arial"/>
          <w:noProof/>
          <w:sz w:val="20"/>
        </w:rPr>
        <w:t>-DEV</w:t>
      </w:r>
      <w:r w:rsidR="00F0490E">
        <w:rPr>
          <w:rFonts w:cs="Arial"/>
          <w:noProof/>
          <w:sz w:val="20"/>
        </w:rPr>
        <w:t xml:space="preserve"> para o ambiente de desenvolvimento</w:t>
      </w:r>
      <w:r w:rsidRPr="00874B4F">
        <w:rPr>
          <w:rFonts w:cs="Arial"/>
          <w:noProof/>
          <w:sz w:val="20"/>
        </w:rPr>
        <w:t>);</w:t>
      </w:r>
    </w:p>
    <w:p w14:paraId="070364DA" w14:textId="77777777" w:rsidR="00B51345" w:rsidRPr="00874B4F" w:rsidRDefault="00B51345" w:rsidP="00B51345">
      <w:pPr>
        <w:ind w:left="1134"/>
        <w:rPr>
          <w:rFonts w:cs="Arial"/>
          <w:sz w:val="20"/>
        </w:rPr>
      </w:pPr>
      <w:r w:rsidRPr="00874B4F">
        <w:rPr>
          <w:rFonts w:cs="Arial"/>
          <w:sz w:val="20"/>
        </w:rPr>
        <w:sym w:font="Wingdings" w:char="F0F0"/>
      </w:r>
      <w:r w:rsidRPr="00874B4F">
        <w:rPr>
          <w:rFonts w:cs="Arial"/>
          <w:sz w:val="20"/>
        </w:rPr>
        <w:t xml:space="preserve"> A estratégia de utilizar um, ou mais, códigos de operadores será determinado pela Corretora</w:t>
      </w:r>
      <w:r>
        <w:rPr>
          <w:rFonts w:cs="Arial"/>
          <w:sz w:val="20"/>
        </w:rPr>
        <w:t xml:space="preserve"> (deve estar de acordo com controle de acessos simultâneos)</w:t>
      </w:r>
      <w:r w:rsidRPr="00874B4F">
        <w:rPr>
          <w:rFonts w:cs="Arial"/>
          <w:sz w:val="20"/>
        </w:rPr>
        <w:t>;</w:t>
      </w:r>
    </w:p>
    <w:p w14:paraId="2840A3E9" w14:textId="77777777" w:rsidR="00B51345" w:rsidRPr="00874B4F" w:rsidRDefault="00B51345" w:rsidP="00B51345">
      <w:pPr>
        <w:ind w:left="1134"/>
        <w:rPr>
          <w:rFonts w:cs="Arial"/>
          <w:sz w:val="20"/>
        </w:rPr>
      </w:pPr>
      <w:r w:rsidRPr="00874B4F">
        <w:rPr>
          <w:rFonts w:cs="Arial"/>
          <w:sz w:val="20"/>
        </w:rPr>
        <w:sym w:font="Wingdings" w:char="F0F0"/>
      </w:r>
      <w:r w:rsidRPr="00874B4F">
        <w:rPr>
          <w:rFonts w:cs="Arial"/>
          <w:sz w:val="20"/>
        </w:rPr>
        <w:t xml:space="preserve"> Atribuir senha e colocar a data de validade da senha distante (exemplo: 31/12/2030);</w:t>
      </w:r>
    </w:p>
    <w:p w14:paraId="52DCFBA2" w14:textId="77777777" w:rsidR="00B51345" w:rsidRPr="00874B4F" w:rsidRDefault="00B51345" w:rsidP="00B51345">
      <w:pPr>
        <w:ind w:left="1134"/>
        <w:rPr>
          <w:rFonts w:cs="Arial"/>
          <w:sz w:val="20"/>
        </w:rPr>
      </w:pPr>
      <w:r w:rsidRPr="00874B4F">
        <w:rPr>
          <w:rFonts w:cs="Arial"/>
          <w:sz w:val="20"/>
        </w:rPr>
        <w:sym w:font="Wingdings" w:char="F0F0"/>
      </w:r>
      <w:r w:rsidRPr="00874B4F">
        <w:rPr>
          <w:rFonts w:cs="Arial"/>
          <w:sz w:val="20"/>
        </w:rPr>
        <w:t xml:space="preserve"> Adicionar as configurações de Bolsa, Direito </w:t>
      </w:r>
      <w:r w:rsidR="00970EBE">
        <w:rPr>
          <w:rFonts w:cs="Arial"/>
          <w:sz w:val="20"/>
        </w:rPr>
        <w:t xml:space="preserve">(acesso irrestrito) </w:t>
      </w:r>
      <w:r w:rsidRPr="00874B4F">
        <w:rPr>
          <w:rFonts w:cs="Arial"/>
          <w:sz w:val="20"/>
        </w:rPr>
        <w:t>e Regra</w:t>
      </w:r>
      <w:r>
        <w:rPr>
          <w:rFonts w:cs="Arial"/>
          <w:sz w:val="20"/>
        </w:rPr>
        <w:t>,</w:t>
      </w:r>
      <w:r w:rsidRPr="00874B4F">
        <w:rPr>
          <w:rFonts w:cs="Arial"/>
          <w:sz w:val="20"/>
        </w:rPr>
        <w:t xml:space="preserve"> conforme determinação da Corretora;</w:t>
      </w:r>
    </w:p>
    <w:p w14:paraId="02AE5577" w14:textId="77777777" w:rsidR="00F543E9" w:rsidRDefault="00F543E9" w:rsidP="00970EBE">
      <w:pPr>
        <w:ind w:left="1134"/>
        <w:rPr>
          <w:rFonts w:cs="Arial"/>
          <w:sz w:val="20"/>
        </w:rPr>
      </w:pPr>
      <w:r w:rsidRPr="00874B4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r w:rsidR="00C9375A">
        <w:rPr>
          <w:rFonts w:cs="Arial"/>
          <w:sz w:val="20"/>
        </w:rPr>
        <w:t>A</w:t>
      </w:r>
      <w:r w:rsidR="00364CDE">
        <w:rPr>
          <w:rFonts w:cs="Arial"/>
          <w:sz w:val="20"/>
        </w:rPr>
        <w:t xml:space="preserve"> regra </w:t>
      </w:r>
      <w:r w:rsidR="00C9375A">
        <w:rPr>
          <w:rFonts w:cs="Arial"/>
          <w:sz w:val="20"/>
        </w:rPr>
        <w:t>d</w:t>
      </w:r>
      <w:r>
        <w:rPr>
          <w:rFonts w:cs="Arial"/>
          <w:sz w:val="20"/>
        </w:rPr>
        <w:t xml:space="preserve">e </w:t>
      </w:r>
      <w:proofErr w:type="spellStart"/>
      <w:r>
        <w:rPr>
          <w:rFonts w:cs="Arial"/>
          <w:sz w:val="20"/>
        </w:rPr>
        <w:t>Suitability</w:t>
      </w:r>
      <w:proofErr w:type="spellEnd"/>
      <w:r w:rsidR="00364CDE">
        <w:rPr>
          <w:rFonts w:cs="Arial"/>
          <w:sz w:val="20"/>
        </w:rPr>
        <w:t xml:space="preserve"> </w:t>
      </w:r>
      <w:r w:rsidR="00C9375A">
        <w:rPr>
          <w:rFonts w:cs="Arial"/>
          <w:sz w:val="20"/>
        </w:rPr>
        <w:t>não será aplicada pelo OMS para o canal “</w:t>
      </w:r>
      <w:r w:rsidR="00C9375A" w:rsidRPr="00C9375A">
        <w:rPr>
          <w:rFonts w:cs="Arial"/>
          <w:i/>
          <w:sz w:val="20"/>
        </w:rPr>
        <w:t>API</w:t>
      </w:r>
      <w:r w:rsidR="00C9375A">
        <w:rPr>
          <w:rFonts w:cs="Arial"/>
          <w:sz w:val="20"/>
        </w:rPr>
        <w:t>”</w:t>
      </w:r>
      <w:r w:rsidR="00D21691">
        <w:rPr>
          <w:rFonts w:cs="Arial"/>
          <w:sz w:val="20"/>
        </w:rPr>
        <w:t xml:space="preserve"> </w:t>
      </w:r>
      <w:r w:rsidR="00D21691" w:rsidRPr="00D21691">
        <w:rPr>
          <w:rFonts w:cs="Arial"/>
          <w:sz w:val="20"/>
        </w:rPr>
        <w:t>(</w:t>
      </w:r>
      <w:r w:rsidR="00D21691" w:rsidRPr="00D21691">
        <w:rPr>
          <w:rFonts w:cs="Arial"/>
          <w:color w:val="FF0000"/>
          <w:sz w:val="20"/>
        </w:rPr>
        <w:t xml:space="preserve">observação: se utilizado outro canal a regra do </w:t>
      </w:r>
      <w:proofErr w:type="spellStart"/>
      <w:r w:rsidR="00D21691" w:rsidRPr="00D21691">
        <w:rPr>
          <w:rFonts w:cs="Arial"/>
          <w:color w:val="FF0000"/>
          <w:sz w:val="20"/>
        </w:rPr>
        <w:t>Suitability</w:t>
      </w:r>
      <w:proofErr w:type="spellEnd"/>
      <w:r w:rsidR="00D21691" w:rsidRPr="00D21691">
        <w:rPr>
          <w:rFonts w:cs="Arial"/>
          <w:color w:val="FF0000"/>
          <w:sz w:val="20"/>
        </w:rPr>
        <w:t xml:space="preserve"> deve ser implementada</w:t>
      </w:r>
      <w:r w:rsidR="00D21691" w:rsidRPr="00D21691">
        <w:rPr>
          <w:rFonts w:cs="Arial"/>
          <w:sz w:val="20"/>
        </w:rPr>
        <w:t>)</w:t>
      </w:r>
      <w:r w:rsidR="00364CDE">
        <w:rPr>
          <w:rFonts w:cs="Arial"/>
          <w:sz w:val="20"/>
        </w:rPr>
        <w:t>;</w:t>
      </w:r>
    </w:p>
    <w:p w14:paraId="75116103" w14:textId="77777777" w:rsidR="00364CDE" w:rsidRDefault="00364CDE" w:rsidP="00970EBE">
      <w:pPr>
        <w:ind w:left="1134"/>
        <w:rPr>
          <w:rFonts w:cs="Arial"/>
          <w:sz w:val="20"/>
        </w:rPr>
      </w:pPr>
      <w:r w:rsidRPr="00874B4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Observar a configuração da necessidade da “</w:t>
      </w:r>
      <w:r w:rsidRPr="00364CDE">
        <w:rPr>
          <w:rFonts w:cs="Arial"/>
          <w:i/>
          <w:sz w:val="20"/>
        </w:rPr>
        <w:t>assinatura</w:t>
      </w:r>
      <w:r>
        <w:rPr>
          <w:rFonts w:cs="Arial"/>
          <w:sz w:val="20"/>
        </w:rPr>
        <w:t xml:space="preserve">”, se configurada no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 xml:space="preserve"> (</w:t>
      </w:r>
      <w:proofErr w:type="spellStart"/>
      <w:r w:rsidRPr="00364CDE">
        <w:rPr>
          <w:rFonts w:ascii="Courier New" w:hAnsi="Courier New" w:cs="Courier New"/>
          <w:color w:val="0070C0"/>
          <w:sz w:val="18"/>
          <w:szCs w:val="18"/>
        </w:rPr>
        <w:t>oms_signature</w:t>
      </w:r>
      <w:proofErr w:type="spellEnd"/>
      <w:r w:rsidRPr="00364CDE">
        <w:rPr>
          <w:rFonts w:ascii="Courier New" w:hAnsi="Courier New" w:cs="Courier New"/>
          <w:color w:val="0070C0"/>
          <w:sz w:val="18"/>
          <w:szCs w:val="18"/>
        </w:rPr>
        <w:t>*</w:t>
      </w:r>
      <w:r>
        <w:rPr>
          <w:rFonts w:cs="Arial"/>
          <w:sz w:val="20"/>
        </w:rPr>
        <w:t>) a API deverá enviar a assinatura nas operações com o OMS;</w:t>
      </w:r>
    </w:p>
    <w:p w14:paraId="36C3A56E" w14:textId="77777777" w:rsidR="00364CDE" w:rsidRDefault="00364CDE" w:rsidP="00970EBE">
      <w:pPr>
        <w:ind w:left="1134"/>
        <w:rPr>
          <w:rFonts w:cs="Arial"/>
          <w:color w:val="auto"/>
          <w:sz w:val="20"/>
        </w:rPr>
      </w:pPr>
      <w:r w:rsidRPr="00874B4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>A “</w:t>
      </w:r>
      <w:r w:rsidRPr="00364CDE">
        <w:rPr>
          <w:rFonts w:cs="Arial"/>
          <w:i/>
          <w:sz w:val="20"/>
        </w:rPr>
        <w:t>dupla autenticação</w:t>
      </w:r>
      <w:r>
        <w:rPr>
          <w:rFonts w:cs="Arial"/>
          <w:sz w:val="20"/>
        </w:rPr>
        <w:t xml:space="preserve">” deve ser desligada na configuração do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 xml:space="preserve"> (</w:t>
      </w:r>
      <w:proofErr w:type="spellStart"/>
      <w:r w:rsidRPr="00364CDE">
        <w:rPr>
          <w:rFonts w:ascii="Courier New" w:hAnsi="Courier New" w:cs="Courier New"/>
          <w:color w:val="0070C0"/>
          <w:sz w:val="18"/>
          <w:szCs w:val="18"/>
        </w:rPr>
        <w:t>oms_double_login</w:t>
      </w:r>
      <w:proofErr w:type="spellEnd"/>
      <w:r w:rsidRPr="00364CDE">
        <w:rPr>
          <w:rFonts w:ascii="Courier New" w:hAnsi="Courier New" w:cs="Courier New"/>
          <w:color w:val="0070C0"/>
          <w:sz w:val="18"/>
          <w:szCs w:val="18"/>
        </w:rPr>
        <w:t xml:space="preserve"> = 0</w:t>
      </w:r>
      <w:r>
        <w:rPr>
          <w:rFonts w:cs="Arial"/>
          <w:sz w:val="20"/>
        </w:rPr>
        <w:t>);</w:t>
      </w:r>
    </w:p>
    <w:p w14:paraId="0AAE48C0" w14:textId="77777777" w:rsidR="00970EBE" w:rsidRPr="00CF64C7" w:rsidRDefault="008F37B2" w:rsidP="00970EBE">
      <w:pPr>
        <w:ind w:left="1134"/>
        <w:rPr>
          <w:rFonts w:cs="Arial"/>
          <w:noProof/>
          <w:color w:val="auto"/>
          <w:sz w:val="20"/>
        </w:rPr>
      </w:pPr>
      <w:r w:rsidRPr="00CF64C7">
        <w:rPr>
          <w:rFonts w:cs="Arial"/>
          <w:color w:val="auto"/>
          <w:sz w:val="20"/>
        </w:rPr>
        <w:sym w:font="Wingdings" w:char="F0F0"/>
      </w:r>
      <w:r w:rsidRPr="00CF64C7">
        <w:rPr>
          <w:rFonts w:cs="Arial"/>
          <w:color w:val="auto"/>
          <w:sz w:val="20"/>
        </w:rPr>
        <w:t xml:space="preserve"> Mnemônico e a senha do Operador são </w:t>
      </w:r>
      <w:r w:rsidRPr="00CF64C7">
        <w:rPr>
          <w:rFonts w:cs="Arial"/>
          <w:noProof/>
          <w:color w:val="auto"/>
          <w:sz w:val="20"/>
        </w:rPr>
        <w:t xml:space="preserve">informações </w:t>
      </w:r>
      <w:r w:rsidRPr="00CF64C7">
        <w:rPr>
          <w:rFonts w:cs="Arial"/>
          <w:noProof/>
          <w:color w:val="FF0000"/>
          <w:sz w:val="20"/>
        </w:rPr>
        <w:t>necessária</w:t>
      </w:r>
      <w:r w:rsidR="007248D5" w:rsidRPr="00CF64C7">
        <w:rPr>
          <w:rFonts w:cs="Arial"/>
          <w:noProof/>
          <w:color w:val="FF0000"/>
          <w:sz w:val="20"/>
        </w:rPr>
        <w:t>s</w:t>
      </w:r>
      <w:r w:rsidRPr="00CF64C7">
        <w:rPr>
          <w:rFonts w:cs="Arial"/>
          <w:noProof/>
          <w:color w:val="FF0000"/>
          <w:sz w:val="20"/>
        </w:rPr>
        <w:t xml:space="preserve"> para instanciar a API</w:t>
      </w:r>
      <w:r w:rsidR="00970EBE" w:rsidRPr="00CF64C7">
        <w:rPr>
          <w:rFonts w:cs="Arial"/>
          <w:noProof/>
          <w:color w:val="auto"/>
          <w:sz w:val="20"/>
        </w:rPr>
        <w:t>, exemplo:</w:t>
      </w:r>
    </w:p>
    <w:p w14:paraId="5B29B4C8" w14:textId="77777777" w:rsidR="00970EBE" w:rsidRPr="00AF5335" w:rsidRDefault="00970EBE" w:rsidP="00970EBE">
      <w:pPr>
        <w:ind w:left="1418"/>
        <w:rPr>
          <w:rFonts w:cs="Arial"/>
          <w:noProof/>
          <w:color w:val="auto"/>
          <w:sz w:val="20"/>
          <w:lang w:val="en-US"/>
        </w:rPr>
      </w:pPr>
      <w:r w:rsidRPr="00CF64C7">
        <w:rPr>
          <w:rFonts w:cs="Arial"/>
          <w:noProof/>
          <w:color w:val="auto"/>
          <w:sz w:val="20"/>
        </w:rPr>
        <w:sym w:font="Wingdings" w:char="F0A0"/>
      </w:r>
      <w:r w:rsidRPr="00AF5335">
        <w:rPr>
          <w:rFonts w:cs="Arial"/>
          <w:noProof/>
          <w:color w:val="auto"/>
          <w:sz w:val="20"/>
          <w:lang w:val="en-US"/>
        </w:rPr>
        <w:t xml:space="preserve"> InstanceParams</w:t>
      </w:r>
      <w:r w:rsidR="00AC24B0" w:rsidRPr="00AF5335">
        <w:rPr>
          <w:rFonts w:cs="Arial"/>
          <w:noProof/>
          <w:color w:val="auto"/>
          <w:sz w:val="20"/>
          <w:lang w:val="en-US"/>
        </w:rPr>
        <w:t>.</w:t>
      </w:r>
      <w:r w:rsidRPr="00AF5335">
        <w:rPr>
          <w:rFonts w:cs="Arial"/>
          <w:noProof/>
          <w:color w:val="auto"/>
          <w:sz w:val="20"/>
          <w:lang w:val="en-US"/>
        </w:rPr>
        <w:t>User = API_StreamerFeed;</w:t>
      </w:r>
    </w:p>
    <w:p w14:paraId="6A093DFC" w14:textId="77777777" w:rsidR="008F37B2" w:rsidRPr="00AF5335" w:rsidRDefault="00970EBE" w:rsidP="00970EBE">
      <w:pPr>
        <w:ind w:left="1418"/>
        <w:rPr>
          <w:rFonts w:cs="Arial"/>
          <w:noProof/>
          <w:color w:val="auto"/>
          <w:sz w:val="20"/>
          <w:lang w:val="en-US"/>
        </w:rPr>
      </w:pPr>
      <w:r w:rsidRPr="00CF64C7">
        <w:rPr>
          <w:rFonts w:cs="Arial"/>
          <w:noProof/>
          <w:color w:val="auto"/>
          <w:sz w:val="20"/>
        </w:rPr>
        <w:sym w:font="Wingdings" w:char="F0A0"/>
      </w:r>
      <w:r w:rsidRPr="00AF5335">
        <w:rPr>
          <w:rFonts w:cs="Arial"/>
          <w:noProof/>
          <w:color w:val="auto"/>
          <w:sz w:val="20"/>
          <w:lang w:val="en-US"/>
        </w:rPr>
        <w:t xml:space="preserve"> InstanceParams</w:t>
      </w:r>
      <w:r w:rsidR="00AC24B0" w:rsidRPr="00AF5335">
        <w:rPr>
          <w:rFonts w:cs="Arial"/>
          <w:noProof/>
          <w:color w:val="auto"/>
          <w:sz w:val="20"/>
          <w:lang w:val="en-US"/>
        </w:rPr>
        <w:t>.</w:t>
      </w:r>
      <w:r w:rsidRPr="00AF5335">
        <w:rPr>
          <w:rFonts w:cs="Arial"/>
          <w:noProof/>
          <w:color w:val="auto"/>
          <w:sz w:val="20"/>
          <w:lang w:val="en-US"/>
        </w:rPr>
        <w:t>Password = 123456.</w:t>
      </w:r>
    </w:p>
    <w:p w14:paraId="7F9BEADF" w14:textId="77777777" w:rsidR="00B51345" w:rsidRPr="00AF5335" w:rsidRDefault="00B51345" w:rsidP="00B51345">
      <w:pPr>
        <w:rPr>
          <w:rFonts w:cs="Arial"/>
          <w:noProof/>
          <w:sz w:val="22"/>
          <w:szCs w:val="22"/>
          <w:lang w:val="en-US"/>
        </w:rPr>
      </w:pPr>
    </w:p>
    <w:p w14:paraId="1B8E76A8" w14:textId="06D87F7C" w:rsidR="00B51345" w:rsidRPr="007961A6" w:rsidRDefault="00B51345" w:rsidP="007961A6">
      <w:pPr>
        <w:pStyle w:val="Ttulo1"/>
        <w:jc w:val="left"/>
        <w:rPr>
          <w:b w:val="0"/>
          <w:noProof/>
          <w:sz w:val="22"/>
          <w:szCs w:val="22"/>
        </w:rPr>
      </w:pPr>
      <w:bookmarkStart w:id="31" w:name="_Toc100304736"/>
      <w:r w:rsidRPr="007961A6">
        <w:rPr>
          <w:b w:val="0"/>
          <w:noProof/>
          <w:sz w:val="22"/>
          <w:szCs w:val="22"/>
        </w:rPr>
        <w:t>1.</w:t>
      </w:r>
      <w:r w:rsidR="000057D1">
        <w:rPr>
          <w:b w:val="0"/>
          <w:noProof/>
          <w:sz w:val="22"/>
          <w:szCs w:val="22"/>
        </w:rPr>
        <w:t>7</w:t>
      </w:r>
      <w:r w:rsidRPr="007961A6">
        <w:rPr>
          <w:b w:val="0"/>
          <w:noProof/>
          <w:sz w:val="22"/>
          <w:szCs w:val="22"/>
        </w:rPr>
        <w:t>.4) CMA Streamer Feed API</w:t>
      </w:r>
      <w:bookmarkEnd w:id="31"/>
    </w:p>
    <w:p w14:paraId="436AD86F" w14:textId="77777777" w:rsidR="00B51345" w:rsidRDefault="00B51345" w:rsidP="00B51345">
      <w:pPr>
        <w:rPr>
          <w:rFonts w:cs="Arial"/>
          <w:noProof/>
          <w:sz w:val="22"/>
          <w:szCs w:val="22"/>
        </w:rPr>
      </w:pPr>
    </w:p>
    <w:p w14:paraId="74FDE626" w14:textId="77777777" w:rsidR="00CF64C7" w:rsidRDefault="00CF64C7" w:rsidP="00CF64C7">
      <w:pPr>
        <w:ind w:left="851"/>
        <w:rPr>
          <w:rFonts w:cs="Arial"/>
          <w:noProof/>
          <w:sz w:val="20"/>
        </w:rPr>
      </w:pPr>
      <w:r w:rsidRPr="00970EBE">
        <w:rPr>
          <w:rFonts w:cs="Arial"/>
          <w:noProof/>
          <w:sz w:val="20"/>
        </w:rPr>
        <w:sym w:font="Wingdings" w:char="F0A7"/>
      </w:r>
      <w:r w:rsidRPr="00970EBE">
        <w:rPr>
          <w:rFonts w:cs="Arial"/>
          <w:noProof/>
          <w:sz w:val="20"/>
        </w:rPr>
        <w:t xml:space="preserve"> </w:t>
      </w:r>
      <w:r>
        <w:rPr>
          <w:rFonts w:cs="Arial"/>
          <w:noProof/>
          <w:sz w:val="20"/>
        </w:rPr>
        <w:t>Informações necessárias para instanciar a API:</w:t>
      </w:r>
    </w:p>
    <w:p w14:paraId="4B73391D" w14:textId="3D3BBBCD" w:rsidR="00CF64C7" w:rsidRPr="00AF5335" w:rsidRDefault="00CF64C7" w:rsidP="00CF64C7">
      <w:pPr>
        <w:ind w:left="1134"/>
        <w:rPr>
          <w:rFonts w:cs="Arial"/>
          <w:sz w:val="20"/>
          <w:lang w:val="en-US"/>
        </w:rPr>
      </w:pPr>
      <w:r w:rsidRPr="00874B4F">
        <w:rPr>
          <w:rFonts w:cs="Arial"/>
          <w:sz w:val="20"/>
        </w:rPr>
        <w:sym w:font="Wingdings" w:char="F0F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AcceptorUrl</w:t>
      </w:r>
      <w:proofErr w:type="spellEnd"/>
      <w:r w:rsidRPr="00AF5335">
        <w:rPr>
          <w:rFonts w:cs="Arial"/>
          <w:sz w:val="20"/>
          <w:lang w:val="en-US"/>
        </w:rPr>
        <w:t xml:space="preserve"> = URL</w:t>
      </w:r>
      <w:r w:rsidR="00577B93">
        <w:rPr>
          <w:rFonts w:cs="Arial"/>
          <w:sz w:val="20"/>
          <w:lang w:val="en-US"/>
        </w:rPr>
        <w:t>(s)</w:t>
      </w:r>
      <w:r w:rsidRPr="00AF5335">
        <w:rPr>
          <w:rFonts w:cs="Arial"/>
          <w:sz w:val="20"/>
          <w:lang w:val="en-US"/>
        </w:rPr>
        <w:t xml:space="preserve"> do CMA Web Acceptor</w:t>
      </w:r>
      <w:r w:rsidR="00577B93">
        <w:rPr>
          <w:rFonts w:cs="Arial"/>
          <w:sz w:val="20"/>
          <w:lang w:val="en-US"/>
        </w:rPr>
        <w:t>(s</w:t>
      </w:r>
      <w:proofErr w:type="gramStart"/>
      <w:r w:rsidR="00577B93">
        <w:rPr>
          <w:rFonts w:cs="Arial"/>
          <w:sz w:val="20"/>
          <w:lang w:val="en-US"/>
        </w:rPr>
        <w:t>)</w:t>
      </w:r>
      <w:r w:rsidRPr="00AF5335">
        <w:rPr>
          <w:rFonts w:cs="Arial"/>
          <w:sz w:val="20"/>
          <w:lang w:val="en-US"/>
        </w:rPr>
        <w:t>;</w:t>
      </w:r>
      <w:proofErr w:type="gramEnd"/>
    </w:p>
    <w:p w14:paraId="1E62EA60" w14:textId="77777777" w:rsidR="00CF0147" w:rsidRDefault="00CF0147" w:rsidP="00CF64C7">
      <w:pPr>
        <w:ind w:left="1134"/>
        <w:rPr>
          <w:rFonts w:cs="Arial"/>
          <w:sz w:val="20"/>
        </w:rPr>
      </w:pPr>
      <w:r w:rsidRPr="00874B4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="003A0803" w:rsidRPr="003A0803">
        <w:rPr>
          <w:rFonts w:cs="Arial"/>
          <w:sz w:val="20"/>
        </w:rPr>
        <w:t>DomainId</w:t>
      </w:r>
      <w:proofErr w:type="spellEnd"/>
      <w:r w:rsidR="003A0803">
        <w:rPr>
          <w:rFonts w:cs="Arial"/>
          <w:sz w:val="20"/>
        </w:rPr>
        <w:t xml:space="preserve"> = </w:t>
      </w:r>
      <w:r w:rsidR="00CA2986" w:rsidRPr="00CA2986">
        <w:rPr>
          <w:rFonts w:cs="Arial"/>
          <w:sz w:val="20"/>
        </w:rPr>
        <w:t xml:space="preserve">Domain de </w:t>
      </w:r>
      <w:proofErr w:type="spellStart"/>
      <w:r w:rsidR="00CA2986" w:rsidRPr="00CA2986">
        <w:rPr>
          <w:rFonts w:cs="Arial"/>
          <w:sz w:val="20"/>
        </w:rPr>
        <w:t>Streamers</w:t>
      </w:r>
      <w:proofErr w:type="spellEnd"/>
      <w:r w:rsidR="00CA2986">
        <w:rPr>
          <w:rFonts w:cs="Arial"/>
          <w:sz w:val="20"/>
        </w:rPr>
        <w:t>;</w:t>
      </w:r>
    </w:p>
    <w:p w14:paraId="39E76121" w14:textId="544A8B98" w:rsidR="006B50CC" w:rsidRDefault="00CF64C7" w:rsidP="00CF64C7">
      <w:pPr>
        <w:ind w:left="1134"/>
        <w:rPr>
          <w:rFonts w:cs="Arial"/>
          <w:sz w:val="20"/>
        </w:rPr>
      </w:pPr>
      <w:r w:rsidRPr="00874B4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CF64C7">
        <w:rPr>
          <w:rFonts w:cs="Arial"/>
          <w:sz w:val="20"/>
        </w:rPr>
        <w:t>User</w:t>
      </w:r>
      <w:proofErr w:type="spellEnd"/>
      <w:r w:rsidRPr="00CF64C7">
        <w:rPr>
          <w:rFonts w:cs="Arial"/>
          <w:sz w:val="20"/>
        </w:rPr>
        <w:t xml:space="preserve"> e </w:t>
      </w:r>
      <w:proofErr w:type="spellStart"/>
      <w:r w:rsidRPr="00CF64C7">
        <w:rPr>
          <w:rFonts w:cs="Arial"/>
          <w:sz w:val="20"/>
        </w:rPr>
        <w:t>Password</w:t>
      </w:r>
      <w:proofErr w:type="spellEnd"/>
      <w:r w:rsidR="00D445AE">
        <w:rPr>
          <w:rFonts w:cs="Arial"/>
          <w:sz w:val="20"/>
        </w:rPr>
        <w:t>:</w:t>
      </w:r>
    </w:p>
    <w:p w14:paraId="53C61A5F" w14:textId="7A7122BF" w:rsidR="00CF64C7" w:rsidRDefault="006B50CC" w:rsidP="006B50CC">
      <w:pPr>
        <w:ind w:left="1701"/>
        <w:rPr>
          <w:rFonts w:cs="Arial"/>
          <w:sz w:val="20"/>
        </w:rPr>
      </w:pPr>
      <w:r w:rsidRPr="00CF64C7">
        <w:rPr>
          <w:rFonts w:cs="Arial"/>
          <w:noProof/>
          <w:color w:val="auto"/>
          <w:sz w:val="20"/>
        </w:rPr>
        <w:sym w:font="Wingdings" w:char="F0A0"/>
      </w:r>
      <w:r>
        <w:rPr>
          <w:rFonts w:cs="Arial"/>
          <w:noProof/>
          <w:color w:val="auto"/>
          <w:sz w:val="20"/>
        </w:rPr>
        <w:t xml:space="preserve"> </w:t>
      </w:r>
      <w:r w:rsidR="00CF64C7">
        <w:rPr>
          <w:rFonts w:cs="Arial"/>
          <w:sz w:val="20"/>
        </w:rPr>
        <w:t>OMS</w:t>
      </w:r>
      <w:r w:rsidR="00CF64C7" w:rsidRPr="00CF64C7">
        <w:rPr>
          <w:rFonts w:cs="Arial"/>
          <w:sz w:val="20"/>
        </w:rPr>
        <w:t xml:space="preserve">: Mnemônico e Senha do Operador </w:t>
      </w:r>
      <w:r w:rsidR="001651DE">
        <w:rPr>
          <w:rFonts w:cs="Arial"/>
          <w:sz w:val="20"/>
        </w:rPr>
        <w:t xml:space="preserve">CMA </w:t>
      </w:r>
      <w:r w:rsidR="00CF64C7" w:rsidRPr="00CF64C7">
        <w:rPr>
          <w:rFonts w:cs="Arial"/>
          <w:sz w:val="20"/>
        </w:rPr>
        <w:t>OMS</w:t>
      </w:r>
      <w:r w:rsidR="00D3467A">
        <w:rPr>
          <w:rFonts w:cs="Arial"/>
          <w:sz w:val="20"/>
        </w:rPr>
        <w:t xml:space="preserve"> (vide item 1.</w:t>
      </w:r>
      <w:r w:rsidR="000057D1">
        <w:rPr>
          <w:rFonts w:cs="Arial"/>
          <w:sz w:val="20"/>
        </w:rPr>
        <w:t>7</w:t>
      </w:r>
      <w:r w:rsidR="00D3467A">
        <w:rPr>
          <w:rFonts w:cs="Arial"/>
          <w:sz w:val="20"/>
        </w:rPr>
        <w:t>.3)</w:t>
      </w:r>
      <w:r w:rsidR="008E1A5A">
        <w:rPr>
          <w:rFonts w:cs="Arial"/>
          <w:sz w:val="20"/>
        </w:rPr>
        <w:t>;</w:t>
      </w:r>
    </w:p>
    <w:p w14:paraId="61B7E9E2" w14:textId="62B5A946" w:rsidR="006B50CC" w:rsidRDefault="006B50CC" w:rsidP="006B50CC">
      <w:pPr>
        <w:ind w:left="1701"/>
        <w:rPr>
          <w:rFonts w:cs="Arial"/>
          <w:sz w:val="20"/>
        </w:rPr>
      </w:pPr>
      <w:r w:rsidRPr="00CF64C7">
        <w:rPr>
          <w:rFonts w:cs="Arial"/>
          <w:noProof/>
          <w:color w:val="auto"/>
          <w:sz w:val="20"/>
        </w:rPr>
        <w:sym w:font="Wingdings" w:char="F0A0"/>
      </w:r>
      <w:r>
        <w:rPr>
          <w:rFonts w:cs="Arial"/>
          <w:noProof/>
          <w:color w:val="auto"/>
          <w:sz w:val="20"/>
        </w:rPr>
        <w:t xml:space="preserve"> </w:t>
      </w:r>
      <w:r w:rsidRPr="001651DE">
        <w:rPr>
          <w:rFonts w:cs="Arial"/>
          <w:i/>
          <w:iCs/>
          <w:sz w:val="20"/>
        </w:rPr>
        <w:t>Ou</w:t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MarketData</w:t>
      </w:r>
      <w:proofErr w:type="spellEnd"/>
      <w:r>
        <w:rPr>
          <w:rFonts w:cs="Arial"/>
          <w:sz w:val="20"/>
        </w:rPr>
        <w:t xml:space="preserve">: </w:t>
      </w:r>
      <w:r w:rsidR="00D445AE" w:rsidRPr="00CF64C7">
        <w:rPr>
          <w:rFonts w:cs="Arial"/>
          <w:sz w:val="20"/>
        </w:rPr>
        <w:t xml:space="preserve">Mnemônico e Senha </w:t>
      </w:r>
      <w:r w:rsidR="009E2572">
        <w:rPr>
          <w:rFonts w:cs="Arial"/>
          <w:sz w:val="20"/>
        </w:rPr>
        <w:t xml:space="preserve">do </w:t>
      </w:r>
      <w:proofErr w:type="spellStart"/>
      <w:r w:rsidR="00D445AE">
        <w:rPr>
          <w:rFonts w:cs="Arial"/>
          <w:sz w:val="20"/>
        </w:rPr>
        <w:t>MarketData</w:t>
      </w:r>
      <w:proofErr w:type="spellEnd"/>
      <w:r w:rsidR="009E2572">
        <w:rPr>
          <w:rFonts w:cs="Arial"/>
          <w:sz w:val="20"/>
        </w:rPr>
        <w:t xml:space="preserve"> (</w:t>
      </w:r>
      <w:r w:rsidR="001651DE">
        <w:rPr>
          <w:rFonts w:cs="Arial"/>
          <w:sz w:val="20"/>
        </w:rPr>
        <w:t xml:space="preserve">CMA </w:t>
      </w:r>
      <w:proofErr w:type="spellStart"/>
      <w:r w:rsidR="009E2572">
        <w:rPr>
          <w:rFonts w:cs="Arial"/>
          <w:sz w:val="20"/>
        </w:rPr>
        <w:t>Advanced</w:t>
      </w:r>
      <w:proofErr w:type="spellEnd"/>
      <w:r w:rsidR="009E2572">
        <w:rPr>
          <w:rFonts w:cs="Arial"/>
          <w:sz w:val="20"/>
        </w:rPr>
        <w:t>)</w:t>
      </w:r>
      <w:r w:rsidR="002A33F7">
        <w:rPr>
          <w:rFonts w:cs="Arial"/>
          <w:sz w:val="20"/>
        </w:rPr>
        <w:t>.</w:t>
      </w:r>
    </w:p>
    <w:p w14:paraId="71EEA2DF" w14:textId="77777777" w:rsidR="008E1A5A" w:rsidRDefault="008E1A5A" w:rsidP="00CF64C7">
      <w:pPr>
        <w:ind w:left="1134"/>
        <w:rPr>
          <w:rFonts w:cs="Arial"/>
          <w:sz w:val="20"/>
        </w:rPr>
      </w:pPr>
      <w:r w:rsidRPr="00874B4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Dados do </w:t>
      </w:r>
      <w:proofErr w:type="spellStart"/>
      <w:r>
        <w:rPr>
          <w:rFonts w:cs="Arial"/>
          <w:sz w:val="20"/>
        </w:rPr>
        <w:t>LoginToken</w:t>
      </w:r>
      <w:proofErr w:type="spellEnd"/>
      <w:r>
        <w:rPr>
          <w:rFonts w:cs="Arial"/>
          <w:sz w:val="20"/>
        </w:rPr>
        <w:t xml:space="preserve"> quando acesso via TOKEN.</w:t>
      </w:r>
    </w:p>
    <w:p w14:paraId="6AEB4895" w14:textId="77777777" w:rsidR="00CF64C7" w:rsidRDefault="00CF64C7" w:rsidP="00CF64C7">
      <w:pPr>
        <w:ind w:left="1134"/>
        <w:rPr>
          <w:rFonts w:cs="Arial"/>
          <w:noProof/>
          <w:sz w:val="20"/>
        </w:rPr>
      </w:pPr>
    </w:p>
    <w:p w14:paraId="5F4C7AD5" w14:textId="77777777" w:rsidR="00CF64C7" w:rsidRDefault="00CF64C7" w:rsidP="00CF64C7">
      <w:pPr>
        <w:ind w:left="851"/>
        <w:rPr>
          <w:rFonts w:cs="Arial"/>
          <w:noProof/>
          <w:sz w:val="20"/>
        </w:rPr>
      </w:pPr>
      <w:r w:rsidRPr="00970EBE">
        <w:rPr>
          <w:rFonts w:cs="Arial"/>
          <w:noProof/>
          <w:sz w:val="20"/>
        </w:rPr>
        <w:sym w:font="Wingdings" w:char="F0A7"/>
      </w:r>
      <w:r w:rsidRPr="00970EBE">
        <w:rPr>
          <w:rFonts w:cs="Arial"/>
          <w:noProof/>
          <w:sz w:val="20"/>
        </w:rPr>
        <w:t xml:space="preserve"> </w:t>
      </w:r>
      <w:r>
        <w:rPr>
          <w:rFonts w:cs="Arial"/>
          <w:noProof/>
          <w:sz w:val="20"/>
        </w:rPr>
        <w:t>Conexões de rede necessárias:</w:t>
      </w:r>
    </w:p>
    <w:p w14:paraId="14111D37" w14:textId="77777777" w:rsidR="00CF64C7" w:rsidRDefault="00CF64C7" w:rsidP="00CF64C7">
      <w:pPr>
        <w:ind w:left="1134"/>
        <w:rPr>
          <w:rFonts w:cs="Arial"/>
          <w:noProof/>
          <w:sz w:val="20"/>
        </w:rPr>
      </w:pPr>
      <w:r w:rsidRPr="00874B4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Acesso ao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 xml:space="preserve"> (</w:t>
      </w:r>
      <w:proofErr w:type="spellStart"/>
      <w:r>
        <w:rPr>
          <w:rFonts w:cs="Arial"/>
          <w:sz w:val="20"/>
        </w:rPr>
        <w:t>ip</w:t>
      </w:r>
      <w:proofErr w:type="spellEnd"/>
      <w:r>
        <w:rPr>
          <w:rFonts w:cs="Arial"/>
          <w:sz w:val="20"/>
        </w:rPr>
        <w:t>/host-</w:t>
      </w:r>
      <w:proofErr w:type="spellStart"/>
      <w:r>
        <w:rPr>
          <w:rFonts w:cs="Arial"/>
          <w:sz w:val="20"/>
        </w:rPr>
        <w:t>name</w:t>
      </w:r>
      <w:proofErr w:type="spellEnd"/>
      <w:r>
        <w:rPr>
          <w:rFonts w:cs="Arial"/>
          <w:sz w:val="20"/>
        </w:rPr>
        <w:t xml:space="preserve"> e porta</w:t>
      </w:r>
      <w:r>
        <w:rPr>
          <w:rFonts w:cs="Arial"/>
          <w:noProof/>
          <w:sz w:val="20"/>
        </w:rPr>
        <w:t>);</w:t>
      </w:r>
    </w:p>
    <w:p w14:paraId="6F9A86AB" w14:textId="1C0E6BEC" w:rsidR="00B51345" w:rsidRDefault="00CF64C7" w:rsidP="00D21691">
      <w:pPr>
        <w:ind w:left="1134"/>
        <w:rPr>
          <w:rFonts w:cs="Arial"/>
          <w:noProof/>
          <w:sz w:val="20"/>
        </w:rPr>
      </w:pPr>
      <w:r w:rsidRPr="00874B4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Acesso ao </w:t>
      </w:r>
      <w:proofErr w:type="spellStart"/>
      <w:r>
        <w:rPr>
          <w:rFonts w:cs="Arial"/>
          <w:sz w:val="20"/>
        </w:rPr>
        <w:t>Acceptor</w:t>
      </w:r>
      <w:proofErr w:type="spellEnd"/>
      <w:r>
        <w:rPr>
          <w:rFonts w:cs="Arial"/>
          <w:sz w:val="20"/>
        </w:rPr>
        <w:t xml:space="preserve"> via “</w:t>
      </w:r>
      <w:proofErr w:type="spellStart"/>
      <w:r w:rsidRPr="00413737">
        <w:rPr>
          <w:rFonts w:cs="Arial"/>
          <w:i/>
          <w:sz w:val="20"/>
        </w:rPr>
        <w:t>load</w:t>
      </w:r>
      <w:proofErr w:type="spellEnd"/>
      <w:r w:rsidRPr="00413737">
        <w:rPr>
          <w:rFonts w:cs="Arial"/>
          <w:i/>
          <w:sz w:val="20"/>
        </w:rPr>
        <w:t xml:space="preserve"> balance</w:t>
      </w:r>
      <w:r>
        <w:rPr>
          <w:rFonts w:cs="Arial"/>
          <w:sz w:val="20"/>
        </w:rPr>
        <w:t>” (</w:t>
      </w:r>
      <w:proofErr w:type="spellStart"/>
      <w:r>
        <w:rPr>
          <w:rFonts w:cs="Arial"/>
          <w:sz w:val="20"/>
        </w:rPr>
        <w:t>ip</w:t>
      </w:r>
      <w:proofErr w:type="spellEnd"/>
      <w:r>
        <w:rPr>
          <w:rFonts w:cs="Arial"/>
          <w:sz w:val="20"/>
        </w:rPr>
        <w:t>/host-</w:t>
      </w:r>
      <w:proofErr w:type="spellStart"/>
      <w:r>
        <w:rPr>
          <w:rFonts w:cs="Arial"/>
          <w:sz w:val="20"/>
        </w:rPr>
        <w:t>name</w:t>
      </w:r>
      <w:proofErr w:type="spellEnd"/>
      <w:r>
        <w:rPr>
          <w:rFonts w:cs="Arial"/>
          <w:sz w:val="20"/>
        </w:rPr>
        <w:t xml:space="preserve"> e porta</w:t>
      </w:r>
      <w:r>
        <w:rPr>
          <w:rFonts w:cs="Arial"/>
          <w:noProof/>
          <w:sz w:val="20"/>
        </w:rPr>
        <w:t>).</w:t>
      </w:r>
    </w:p>
    <w:p w14:paraId="51CCCCD7" w14:textId="759DAAB2" w:rsidR="00E512BB" w:rsidRDefault="005C0380" w:rsidP="00D21691">
      <w:pPr>
        <w:ind w:left="1134"/>
        <w:rPr>
          <w:rFonts w:cs="Arial"/>
          <w:noProof/>
          <w:sz w:val="20"/>
        </w:rPr>
      </w:pPr>
      <w:r w:rsidRPr="00874B4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Acesso aos </w:t>
      </w:r>
      <w:proofErr w:type="spellStart"/>
      <w:r>
        <w:rPr>
          <w:rFonts w:cs="Arial"/>
          <w:sz w:val="20"/>
        </w:rPr>
        <w:t>Acceptors</w:t>
      </w:r>
      <w:proofErr w:type="spellEnd"/>
      <w:r>
        <w:rPr>
          <w:rFonts w:cs="Arial"/>
          <w:sz w:val="20"/>
        </w:rPr>
        <w:t xml:space="preserve"> quando utilizado lista (</w:t>
      </w:r>
      <w:proofErr w:type="spellStart"/>
      <w:r>
        <w:rPr>
          <w:rFonts w:cs="Arial"/>
          <w:sz w:val="20"/>
        </w:rPr>
        <w:t>ip</w:t>
      </w:r>
      <w:proofErr w:type="spellEnd"/>
      <w:r>
        <w:rPr>
          <w:rFonts w:cs="Arial"/>
          <w:sz w:val="20"/>
        </w:rPr>
        <w:t>/host-</w:t>
      </w:r>
      <w:proofErr w:type="spellStart"/>
      <w:r>
        <w:rPr>
          <w:rFonts w:cs="Arial"/>
          <w:sz w:val="20"/>
        </w:rPr>
        <w:t>name</w:t>
      </w:r>
      <w:proofErr w:type="spellEnd"/>
      <w:r>
        <w:rPr>
          <w:rFonts w:cs="Arial"/>
          <w:sz w:val="20"/>
        </w:rPr>
        <w:t xml:space="preserve"> e porta</w:t>
      </w:r>
      <w:r>
        <w:rPr>
          <w:rFonts w:cs="Arial"/>
          <w:noProof/>
          <w:sz w:val="20"/>
        </w:rPr>
        <w:t>).</w:t>
      </w:r>
    </w:p>
    <w:p w14:paraId="0C0EA52D" w14:textId="626007AD" w:rsidR="00E512BB" w:rsidRPr="007961A6" w:rsidRDefault="00E512BB" w:rsidP="00E512BB">
      <w:pPr>
        <w:pStyle w:val="Ttulo1"/>
        <w:jc w:val="left"/>
        <w:rPr>
          <w:b w:val="0"/>
          <w:noProof/>
          <w:sz w:val="22"/>
          <w:szCs w:val="22"/>
        </w:rPr>
      </w:pPr>
      <w:bookmarkStart w:id="32" w:name="_Toc100304737"/>
      <w:r w:rsidRPr="007961A6">
        <w:rPr>
          <w:b w:val="0"/>
          <w:noProof/>
          <w:sz w:val="22"/>
          <w:szCs w:val="22"/>
        </w:rPr>
        <w:lastRenderedPageBreak/>
        <w:t>1.</w:t>
      </w:r>
      <w:r>
        <w:rPr>
          <w:b w:val="0"/>
          <w:noProof/>
          <w:sz w:val="22"/>
          <w:szCs w:val="22"/>
        </w:rPr>
        <w:t>7</w:t>
      </w:r>
      <w:r w:rsidRPr="007961A6">
        <w:rPr>
          <w:b w:val="0"/>
          <w:noProof/>
          <w:sz w:val="22"/>
          <w:szCs w:val="22"/>
        </w:rPr>
        <w:t>.</w:t>
      </w:r>
      <w:r>
        <w:rPr>
          <w:b w:val="0"/>
          <w:noProof/>
          <w:sz w:val="22"/>
          <w:szCs w:val="22"/>
        </w:rPr>
        <w:t>5</w:t>
      </w:r>
      <w:r w:rsidRPr="007961A6">
        <w:rPr>
          <w:b w:val="0"/>
          <w:noProof/>
          <w:sz w:val="22"/>
          <w:szCs w:val="22"/>
        </w:rPr>
        <w:t xml:space="preserve">) CMA Streamer Feed </w:t>
      </w:r>
      <w:r>
        <w:rPr>
          <w:b w:val="0"/>
          <w:noProof/>
          <w:sz w:val="22"/>
          <w:szCs w:val="22"/>
        </w:rPr>
        <w:t>REST</w:t>
      </w:r>
      <w:bookmarkEnd w:id="32"/>
    </w:p>
    <w:p w14:paraId="28E3648C" w14:textId="77777777" w:rsidR="00E512BB" w:rsidRDefault="00E512BB" w:rsidP="00E512BB">
      <w:pPr>
        <w:rPr>
          <w:rFonts w:cs="Arial"/>
          <w:noProof/>
          <w:sz w:val="22"/>
          <w:szCs w:val="22"/>
        </w:rPr>
      </w:pPr>
    </w:p>
    <w:p w14:paraId="3695275A" w14:textId="1046C1F9" w:rsidR="00E512BB" w:rsidRDefault="00E512BB" w:rsidP="00E512BB">
      <w:pPr>
        <w:ind w:left="851"/>
        <w:rPr>
          <w:rFonts w:cs="Arial"/>
          <w:noProof/>
          <w:sz w:val="20"/>
        </w:rPr>
      </w:pPr>
      <w:r w:rsidRPr="00970EBE">
        <w:rPr>
          <w:rFonts w:cs="Arial"/>
          <w:noProof/>
          <w:sz w:val="20"/>
        </w:rPr>
        <w:sym w:font="Wingdings" w:char="F0A7"/>
      </w:r>
      <w:r w:rsidRPr="00970EBE">
        <w:rPr>
          <w:rFonts w:cs="Arial"/>
          <w:noProof/>
          <w:sz w:val="20"/>
        </w:rPr>
        <w:t xml:space="preserve"> </w:t>
      </w:r>
      <w:r>
        <w:rPr>
          <w:rFonts w:cs="Arial"/>
          <w:noProof/>
          <w:sz w:val="20"/>
        </w:rPr>
        <w:t>Informações necessárias o REST:</w:t>
      </w:r>
    </w:p>
    <w:p w14:paraId="13136F08" w14:textId="1AD19459" w:rsidR="00E512BB" w:rsidRPr="00AF5335" w:rsidRDefault="00E512BB" w:rsidP="00E512BB">
      <w:pPr>
        <w:ind w:left="1134"/>
        <w:rPr>
          <w:rFonts w:cs="Arial"/>
          <w:sz w:val="20"/>
          <w:lang w:val="en-US"/>
        </w:rPr>
      </w:pPr>
      <w:r w:rsidRPr="00874B4F">
        <w:rPr>
          <w:rFonts w:cs="Arial"/>
          <w:sz w:val="20"/>
        </w:rPr>
        <w:sym w:font="Wingdings" w:char="F0F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AcceptorUrl</w:t>
      </w:r>
      <w:proofErr w:type="spellEnd"/>
      <w:r w:rsidRPr="00AF5335">
        <w:rPr>
          <w:rFonts w:cs="Arial"/>
          <w:sz w:val="20"/>
          <w:lang w:val="en-US"/>
        </w:rPr>
        <w:t xml:space="preserve"> = URL</w:t>
      </w:r>
      <w:r w:rsidR="00577B93">
        <w:rPr>
          <w:rFonts w:cs="Arial"/>
          <w:sz w:val="20"/>
          <w:lang w:val="en-US"/>
        </w:rPr>
        <w:t>(s)</w:t>
      </w:r>
      <w:r w:rsidRPr="00AF5335">
        <w:rPr>
          <w:rFonts w:cs="Arial"/>
          <w:sz w:val="20"/>
          <w:lang w:val="en-US"/>
        </w:rPr>
        <w:t xml:space="preserve"> do CMA Web Acceptor</w:t>
      </w:r>
      <w:r w:rsidR="00577B93">
        <w:rPr>
          <w:rFonts w:cs="Arial"/>
          <w:sz w:val="20"/>
          <w:lang w:val="en-US"/>
        </w:rPr>
        <w:t>(s</w:t>
      </w:r>
      <w:proofErr w:type="gramStart"/>
      <w:r w:rsidR="00577B93">
        <w:rPr>
          <w:rFonts w:cs="Arial"/>
          <w:sz w:val="20"/>
          <w:lang w:val="en-US"/>
        </w:rPr>
        <w:t>);</w:t>
      </w:r>
      <w:proofErr w:type="gramEnd"/>
    </w:p>
    <w:p w14:paraId="6B973662" w14:textId="77777777" w:rsidR="00E512BB" w:rsidRDefault="00E512BB" w:rsidP="00E512BB">
      <w:pPr>
        <w:ind w:left="1134"/>
        <w:rPr>
          <w:rFonts w:cs="Arial"/>
          <w:sz w:val="20"/>
        </w:rPr>
      </w:pPr>
      <w:r w:rsidRPr="00874B4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3A0803">
        <w:rPr>
          <w:rFonts w:cs="Arial"/>
          <w:sz w:val="20"/>
        </w:rPr>
        <w:t>DomainId</w:t>
      </w:r>
      <w:proofErr w:type="spellEnd"/>
      <w:r>
        <w:rPr>
          <w:rFonts w:cs="Arial"/>
          <w:sz w:val="20"/>
        </w:rPr>
        <w:t xml:space="preserve"> = </w:t>
      </w:r>
      <w:r w:rsidRPr="00CA2986">
        <w:rPr>
          <w:rFonts w:cs="Arial"/>
          <w:sz w:val="20"/>
        </w:rPr>
        <w:t xml:space="preserve">Domain de </w:t>
      </w:r>
      <w:proofErr w:type="spellStart"/>
      <w:r w:rsidRPr="00CA2986">
        <w:rPr>
          <w:rFonts w:cs="Arial"/>
          <w:sz w:val="20"/>
        </w:rPr>
        <w:t>Streamers</w:t>
      </w:r>
      <w:proofErr w:type="spellEnd"/>
      <w:r>
        <w:rPr>
          <w:rFonts w:cs="Arial"/>
          <w:sz w:val="20"/>
        </w:rPr>
        <w:t>;</w:t>
      </w:r>
    </w:p>
    <w:p w14:paraId="74A105A7" w14:textId="77777777" w:rsidR="00210E8C" w:rsidRDefault="00210E8C" w:rsidP="00210E8C">
      <w:pPr>
        <w:ind w:left="1134"/>
        <w:rPr>
          <w:rFonts w:cs="Arial"/>
          <w:sz w:val="20"/>
        </w:rPr>
      </w:pPr>
      <w:r w:rsidRPr="00874B4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CF64C7">
        <w:rPr>
          <w:rFonts w:cs="Arial"/>
          <w:sz w:val="20"/>
        </w:rPr>
        <w:t>User</w:t>
      </w:r>
      <w:proofErr w:type="spellEnd"/>
      <w:r w:rsidRPr="00CF64C7">
        <w:rPr>
          <w:rFonts w:cs="Arial"/>
          <w:sz w:val="20"/>
        </w:rPr>
        <w:t xml:space="preserve"> e </w:t>
      </w:r>
      <w:proofErr w:type="spellStart"/>
      <w:r w:rsidRPr="00CF64C7">
        <w:rPr>
          <w:rFonts w:cs="Arial"/>
          <w:sz w:val="20"/>
        </w:rPr>
        <w:t>Password</w:t>
      </w:r>
      <w:proofErr w:type="spellEnd"/>
      <w:r>
        <w:rPr>
          <w:rFonts w:cs="Arial"/>
          <w:sz w:val="20"/>
        </w:rPr>
        <w:t>:</w:t>
      </w:r>
    </w:p>
    <w:p w14:paraId="6062DEC3" w14:textId="77777777" w:rsidR="00210E8C" w:rsidRDefault="00210E8C" w:rsidP="00210E8C">
      <w:pPr>
        <w:ind w:left="1701"/>
        <w:rPr>
          <w:rFonts w:cs="Arial"/>
          <w:sz w:val="20"/>
        </w:rPr>
      </w:pPr>
      <w:r w:rsidRPr="00CF64C7">
        <w:rPr>
          <w:rFonts w:cs="Arial"/>
          <w:noProof/>
          <w:color w:val="auto"/>
          <w:sz w:val="20"/>
        </w:rPr>
        <w:sym w:font="Wingdings" w:char="F0A0"/>
      </w:r>
      <w:r>
        <w:rPr>
          <w:rFonts w:cs="Arial"/>
          <w:noProof/>
          <w:color w:val="auto"/>
          <w:sz w:val="20"/>
        </w:rPr>
        <w:t xml:space="preserve"> </w:t>
      </w:r>
      <w:r>
        <w:rPr>
          <w:rFonts w:cs="Arial"/>
          <w:sz w:val="20"/>
        </w:rPr>
        <w:t>OMS</w:t>
      </w:r>
      <w:r w:rsidRPr="00CF64C7">
        <w:rPr>
          <w:rFonts w:cs="Arial"/>
          <w:sz w:val="20"/>
        </w:rPr>
        <w:t xml:space="preserve">: Mnemônico e Senha do Operador </w:t>
      </w:r>
      <w:r>
        <w:rPr>
          <w:rFonts w:cs="Arial"/>
          <w:sz w:val="20"/>
        </w:rPr>
        <w:t xml:space="preserve">CMA </w:t>
      </w:r>
      <w:r w:rsidRPr="00CF64C7">
        <w:rPr>
          <w:rFonts w:cs="Arial"/>
          <w:sz w:val="20"/>
        </w:rPr>
        <w:t>OMS</w:t>
      </w:r>
      <w:r>
        <w:rPr>
          <w:rFonts w:cs="Arial"/>
          <w:sz w:val="20"/>
        </w:rPr>
        <w:t xml:space="preserve"> (vide item 1.7.3);</w:t>
      </w:r>
    </w:p>
    <w:p w14:paraId="4C08CBDC" w14:textId="3E536B1F" w:rsidR="00210E8C" w:rsidRDefault="00210E8C" w:rsidP="00210E8C">
      <w:pPr>
        <w:ind w:left="1701"/>
        <w:rPr>
          <w:rFonts w:cs="Arial"/>
          <w:sz w:val="20"/>
        </w:rPr>
      </w:pPr>
      <w:r w:rsidRPr="00CF64C7">
        <w:rPr>
          <w:rFonts w:cs="Arial"/>
          <w:noProof/>
          <w:color w:val="auto"/>
          <w:sz w:val="20"/>
        </w:rPr>
        <w:sym w:font="Wingdings" w:char="F0A0"/>
      </w:r>
      <w:r>
        <w:rPr>
          <w:rFonts w:cs="Arial"/>
          <w:noProof/>
          <w:color w:val="auto"/>
          <w:sz w:val="20"/>
        </w:rPr>
        <w:t xml:space="preserve"> </w:t>
      </w:r>
      <w:r w:rsidRPr="001651DE">
        <w:rPr>
          <w:rFonts w:cs="Arial"/>
          <w:i/>
          <w:iCs/>
          <w:sz w:val="20"/>
        </w:rPr>
        <w:t>Ou</w:t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MarketData</w:t>
      </w:r>
      <w:proofErr w:type="spellEnd"/>
      <w:r>
        <w:rPr>
          <w:rFonts w:cs="Arial"/>
          <w:sz w:val="20"/>
        </w:rPr>
        <w:t xml:space="preserve">: </w:t>
      </w:r>
      <w:r w:rsidRPr="00CF64C7">
        <w:rPr>
          <w:rFonts w:cs="Arial"/>
          <w:sz w:val="20"/>
        </w:rPr>
        <w:t xml:space="preserve">Mnemônico e Senha </w:t>
      </w:r>
      <w:r>
        <w:rPr>
          <w:rFonts w:cs="Arial"/>
          <w:sz w:val="20"/>
        </w:rPr>
        <w:t xml:space="preserve">do </w:t>
      </w:r>
      <w:proofErr w:type="spellStart"/>
      <w:r>
        <w:rPr>
          <w:rFonts w:cs="Arial"/>
          <w:sz w:val="20"/>
        </w:rPr>
        <w:t>MarketData</w:t>
      </w:r>
      <w:proofErr w:type="spellEnd"/>
      <w:r>
        <w:rPr>
          <w:rFonts w:cs="Arial"/>
          <w:sz w:val="20"/>
        </w:rPr>
        <w:t xml:space="preserve"> (CMA </w:t>
      </w:r>
      <w:proofErr w:type="spellStart"/>
      <w:r>
        <w:rPr>
          <w:rFonts w:cs="Arial"/>
          <w:sz w:val="20"/>
        </w:rPr>
        <w:t>Advanced</w:t>
      </w:r>
      <w:proofErr w:type="spellEnd"/>
      <w:r>
        <w:rPr>
          <w:rFonts w:cs="Arial"/>
          <w:sz w:val="20"/>
        </w:rPr>
        <w:t>)</w:t>
      </w:r>
      <w:r w:rsidR="002A33F7">
        <w:rPr>
          <w:rFonts w:cs="Arial"/>
          <w:sz w:val="20"/>
        </w:rPr>
        <w:t>.</w:t>
      </w:r>
    </w:p>
    <w:p w14:paraId="740B6957" w14:textId="77777777" w:rsidR="00E512BB" w:rsidRDefault="00E512BB" w:rsidP="00E512BB">
      <w:pPr>
        <w:ind w:left="1134"/>
        <w:rPr>
          <w:rFonts w:cs="Arial"/>
          <w:sz w:val="20"/>
        </w:rPr>
      </w:pPr>
      <w:r w:rsidRPr="00874B4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Dados do </w:t>
      </w:r>
      <w:proofErr w:type="spellStart"/>
      <w:r>
        <w:rPr>
          <w:rFonts w:cs="Arial"/>
          <w:sz w:val="20"/>
        </w:rPr>
        <w:t>LoginToken</w:t>
      </w:r>
      <w:proofErr w:type="spellEnd"/>
      <w:r>
        <w:rPr>
          <w:rFonts w:cs="Arial"/>
          <w:sz w:val="20"/>
        </w:rPr>
        <w:t xml:space="preserve"> quando acesso via TOKEN.</w:t>
      </w:r>
    </w:p>
    <w:p w14:paraId="74D52224" w14:textId="77777777" w:rsidR="00E512BB" w:rsidRDefault="00E512BB" w:rsidP="00E512BB">
      <w:pPr>
        <w:ind w:left="1134"/>
        <w:rPr>
          <w:rFonts w:cs="Arial"/>
          <w:noProof/>
          <w:sz w:val="20"/>
        </w:rPr>
      </w:pPr>
    </w:p>
    <w:p w14:paraId="2F8BC2E1" w14:textId="77777777" w:rsidR="00E512BB" w:rsidRDefault="00E512BB" w:rsidP="00E512BB">
      <w:pPr>
        <w:ind w:left="851"/>
        <w:rPr>
          <w:rFonts w:cs="Arial"/>
          <w:noProof/>
          <w:sz w:val="20"/>
        </w:rPr>
      </w:pPr>
      <w:r w:rsidRPr="00970EBE">
        <w:rPr>
          <w:rFonts w:cs="Arial"/>
          <w:noProof/>
          <w:sz w:val="20"/>
        </w:rPr>
        <w:sym w:font="Wingdings" w:char="F0A7"/>
      </w:r>
      <w:r w:rsidRPr="00970EBE">
        <w:rPr>
          <w:rFonts w:cs="Arial"/>
          <w:noProof/>
          <w:sz w:val="20"/>
        </w:rPr>
        <w:t xml:space="preserve"> </w:t>
      </w:r>
      <w:r>
        <w:rPr>
          <w:rFonts w:cs="Arial"/>
          <w:noProof/>
          <w:sz w:val="20"/>
        </w:rPr>
        <w:t>Conexões de rede necessárias:</w:t>
      </w:r>
    </w:p>
    <w:p w14:paraId="2032D0B4" w14:textId="0CC868E4" w:rsidR="00007355" w:rsidRDefault="00007355" w:rsidP="00E512BB">
      <w:pPr>
        <w:ind w:left="1134"/>
        <w:rPr>
          <w:rFonts w:cs="Arial"/>
          <w:sz w:val="20"/>
        </w:rPr>
      </w:pPr>
      <w:r w:rsidRPr="00874B4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Acesso ao banco de dados para armazenamento dos </w:t>
      </w:r>
      <w:proofErr w:type="spellStart"/>
      <w:r>
        <w:rPr>
          <w:rFonts w:cs="Arial"/>
          <w:sz w:val="20"/>
        </w:rPr>
        <w:t>templates</w:t>
      </w:r>
      <w:proofErr w:type="spellEnd"/>
      <w:r>
        <w:rPr>
          <w:rFonts w:cs="Arial"/>
          <w:noProof/>
          <w:sz w:val="20"/>
        </w:rPr>
        <w:t>;</w:t>
      </w:r>
    </w:p>
    <w:p w14:paraId="1FBFF8B3" w14:textId="3C2CDD4E" w:rsidR="00E512BB" w:rsidRDefault="00E512BB" w:rsidP="00E512BB">
      <w:pPr>
        <w:ind w:left="1134"/>
        <w:rPr>
          <w:rFonts w:cs="Arial"/>
          <w:noProof/>
          <w:sz w:val="20"/>
        </w:rPr>
      </w:pPr>
      <w:r w:rsidRPr="00874B4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Acesso ao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 xml:space="preserve"> (</w:t>
      </w:r>
      <w:proofErr w:type="spellStart"/>
      <w:r>
        <w:rPr>
          <w:rFonts w:cs="Arial"/>
          <w:sz w:val="20"/>
        </w:rPr>
        <w:t>ip</w:t>
      </w:r>
      <w:proofErr w:type="spellEnd"/>
      <w:r>
        <w:rPr>
          <w:rFonts w:cs="Arial"/>
          <w:sz w:val="20"/>
        </w:rPr>
        <w:t>/host-</w:t>
      </w:r>
      <w:proofErr w:type="spellStart"/>
      <w:r>
        <w:rPr>
          <w:rFonts w:cs="Arial"/>
          <w:sz w:val="20"/>
        </w:rPr>
        <w:t>name</w:t>
      </w:r>
      <w:proofErr w:type="spellEnd"/>
      <w:r>
        <w:rPr>
          <w:rFonts w:cs="Arial"/>
          <w:sz w:val="20"/>
        </w:rPr>
        <w:t xml:space="preserve"> e porta</w:t>
      </w:r>
      <w:r>
        <w:rPr>
          <w:rFonts w:cs="Arial"/>
          <w:noProof/>
          <w:sz w:val="20"/>
        </w:rPr>
        <w:t>);</w:t>
      </w:r>
    </w:p>
    <w:p w14:paraId="0C4B2036" w14:textId="6977DBC5" w:rsidR="005C0380" w:rsidRDefault="00E512BB" w:rsidP="00E512BB">
      <w:pPr>
        <w:ind w:left="1134"/>
        <w:rPr>
          <w:rFonts w:cs="Arial"/>
          <w:noProof/>
          <w:sz w:val="20"/>
        </w:rPr>
      </w:pPr>
      <w:r w:rsidRPr="00874B4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Acesso ao </w:t>
      </w:r>
      <w:proofErr w:type="spellStart"/>
      <w:r>
        <w:rPr>
          <w:rFonts w:cs="Arial"/>
          <w:sz w:val="20"/>
        </w:rPr>
        <w:t>Acceptor</w:t>
      </w:r>
      <w:proofErr w:type="spellEnd"/>
      <w:r>
        <w:rPr>
          <w:rFonts w:cs="Arial"/>
          <w:sz w:val="20"/>
        </w:rPr>
        <w:t xml:space="preserve"> </w:t>
      </w:r>
      <w:r w:rsidR="00031E53">
        <w:rPr>
          <w:rFonts w:cs="Arial"/>
          <w:sz w:val="20"/>
        </w:rPr>
        <w:t xml:space="preserve">quando utilizado </w:t>
      </w:r>
      <w:r>
        <w:rPr>
          <w:rFonts w:cs="Arial"/>
          <w:sz w:val="20"/>
        </w:rPr>
        <w:t>“</w:t>
      </w:r>
      <w:proofErr w:type="spellStart"/>
      <w:r w:rsidRPr="00413737">
        <w:rPr>
          <w:rFonts w:cs="Arial"/>
          <w:i/>
          <w:sz w:val="20"/>
        </w:rPr>
        <w:t>load</w:t>
      </w:r>
      <w:proofErr w:type="spellEnd"/>
      <w:r w:rsidRPr="00413737">
        <w:rPr>
          <w:rFonts w:cs="Arial"/>
          <w:i/>
          <w:sz w:val="20"/>
        </w:rPr>
        <w:t xml:space="preserve"> balance</w:t>
      </w:r>
      <w:r>
        <w:rPr>
          <w:rFonts w:cs="Arial"/>
          <w:sz w:val="20"/>
        </w:rPr>
        <w:t>” (</w:t>
      </w:r>
      <w:proofErr w:type="spellStart"/>
      <w:r>
        <w:rPr>
          <w:rFonts w:cs="Arial"/>
          <w:sz w:val="20"/>
        </w:rPr>
        <w:t>ip</w:t>
      </w:r>
      <w:proofErr w:type="spellEnd"/>
      <w:r>
        <w:rPr>
          <w:rFonts w:cs="Arial"/>
          <w:sz w:val="20"/>
        </w:rPr>
        <w:t>/host-</w:t>
      </w:r>
      <w:proofErr w:type="spellStart"/>
      <w:r>
        <w:rPr>
          <w:rFonts w:cs="Arial"/>
          <w:sz w:val="20"/>
        </w:rPr>
        <w:t>name</w:t>
      </w:r>
      <w:proofErr w:type="spellEnd"/>
      <w:r>
        <w:rPr>
          <w:rFonts w:cs="Arial"/>
          <w:sz w:val="20"/>
        </w:rPr>
        <w:t xml:space="preserve"> e porta</w:t>
      </w:r>
      <w:r>
        <w:rPr>
          <w:rFonts w:cs="Arial"/>
          <w:noProof/>
          <w:sz w:val="20"/>
        </w:rPr>
        <w:t>)</w:t>
      </w:r>
    </w:p>
    <w:p w14:paraId="22B49F08" w14:textId="1472D1B6" w:rsidR="00E512BB" w:rsidRDefault="005C0380" w:rsidP="00E512BB">
      <w:pPr>
        <w:ind w:left="1134"/>
        <w:rPr>
          <w:rFonts w:cs="Arial"/>
          <w:noProof/>
          <w:sz w:val="22"/>
          <w:szCs w:val="22"/>
        </w:rPr>
      </w:pPr>
      <w:r w:rsidRPr="00874B4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Acesso aos </w:t>
      </w:r>
      <w:proofErr w:type="spellStart"/>
      <w:r>
        <w:rPr>
          <w:rFonts w:cs="Arial"/>
          <w:sz w:val="20"/>
        </w:rPr>
        <w:t>Acceptors</w:t>
      </w:r>
      <w:proofErr w:type="spellEnd"/>
      <w:r>
        <w:rPr>
          <w:rFonts w:cs="Arial"/>
          <w:sz w:val="20"/>
        </w:rPr>
        <w:t xml:space="preserve"> quando utilizado lista (</w:t>
      </w:r>
      <w:proofErr w:type="spellStart"/>
      <w:r>
        <w:rPr>
          <w:rFonts w:cs="Arial"/>
          <w:sz w:val="20"/>
        </w:rPr>
        <w:t>ip</w:t>
      </w:r>
      <w:proofErr w:type="spellEnd"/>
      <w:r>
        <w:rPr>
          <w:rFonts w:cs="Arial"/>
          <w:sz w:val="20"/>
        </w:rPr>
        <w:t>/host-</w:t>
      </w:r>
      <w:proofErr w:type="spellStart"/>
      <w:r>
        <w:rPr>
          <w:rFonts w:cs="Arial"/>
          <w:sz w:val="20"/>
        </w:rPr>
        <w:t>name</w:t>
      </w:r>
      <w:proofErr w:type="spellEnd"/>
      <w:r>
        <w:rPr>
          <w:rFonts w:cs="Arial"/>
          <w:sz w:val="20"/>
        </w:rPr>
        <w:t xml:space="preserve"> e porta</w:t>
      </w:r>
      <w:r>
        <w:rPr>
          <w:rFonts w:cs="Arial"/>
          <w:noProof/>
          <w:sz w:val="20"/>
        </w:rPr>
        <w:t>).</w:t>
      </w:r>
    </w:p>
    <w:p w14:paraId="19953493" w14:textId="77777777" w:rsidR="00E512BB" w:rsidRDefault="00E512BB" w:rsidP="00D21691">
      <w:pPr>
        <w:ind w:left="1134"/>
        <w:rPr>
          <w:rFonts w:cs="Arial"/>
          <w:noProof/>
          <w:sz w:val="22"/>
          <w:szCs w:val="22"/>
        </w:rPr>
      </w:pPr>
    </w:p>
    <w:p w14:paraId="162D3719" w14:textId="77777777" w:rsidR="00BF4B4F" w:rsidRDefault="00BF4B4F" w:rsidP="00BF4B4F">
      <w:pPr>
        <w:pStyle w:val="Ttulo1"/>
        <w:numPr>
          <w:ilvl w:val="0"/>
          <w:numId w:val="0"/>
        </w:numPr>
        <w:tabs>
          <w:tab w:val="left" w:pos="708"/>
        </w:tabs>
        <w:jc w:val="left"/>
        <w:rPr>
          <w:sz w:val="28"/>
          <w:szCs w:val="28"/>
        </w:rPr>
      </w:pPr>
      <w:r>
        <w:rPr>
          <w:sz w:val="22"/>
          <w:szCs w:val="22"/>
        </w:rPr>
        <w:br w:type="page"/>
      </w:r>
      <w:bookmarkStart w:id="33" w:name="_Toc518464922"/>
      <w:bookmarkStart w:id="34" w:name="_Toc100304738"/>
      <w:r>
        <w:rPr>
          <w:sz w:val="28"/>
          <w:szCs w:val="28"/>
        </w:rPr>
        <w:lastRenderedPageBreak/>
        <w:t xml:space="preserve">2) Informações Técnicas do CMA </w:t>
      </w:r>
      <w:proofErr w:type="spellStart"/>
      <w:r>
        <w:rPr>
          <w:sz w:val="28"/>
          <w:szCs w:val="28"/>
        </w:rPr>
        <w:t>Streamer</w:t>
      </w:r>
      <w:proofErr w:type="spellEnd"/>
      <w:r>
        <w:rPr>
          <w:sz w:val="28"/>
          <w:szCs w:val="28"/>
        </w:rPr>
        <w:t xml:space="preserve"> Feed API</w:t>
      </w:r>
      <w:bookmarkEnd w:id="33"/>
      <w:bookmarkEnd w:id="34"/>
    </w:p>
    <w:p w14:paraId="5FA77FFD" w14:textId="77777777" w:rsidR="00BF4B4F" w:rsidRDefault="00BF4B4F" w:rsidP="00BF4B4F">
      <w:pPr>
        <w:rPr>
          <w:rFonts w:cs="Arial"/>
          <w:sz w:val="22"/>
          <w:szCs w:val="22"/>
        </w:rPr>
      </w:pPr>
    </w:p>
    <w:p w14:paraId="37E5F8CF" w14:textId="77777777" w:rsidR="00BF4B4F" w:rsidRDefault="00BF4B4F" w:rsidP="00BF4B4F">
      <w:pPr>
        <w:pStyle w:val="Ttulo1"/>
        <w:numPr>
          <w:ilvl w:val="0"/>
          <w:numId w:val="0"/>
        </w:numPr>
        <w:tabs>
          <w:tab w:val="left" w:pos="708"/>
        </w:tabs>
        <w:jc w:val="left"/>
        <w:rPr>
          <w:sz w:val="22"/>
          <w:szCs w:val="22"/>
        </w:rPr>
      </w:pPr>
      <w:bookmarkStart w:id="35" w:name="_Toc518464923"/>
      <w:bookmarkStart w:id="36" w:name="_Toc100304739"/>
      <w:r>
        <w:rPr>
          <w:sz w:val="22"/>
          <w:szCs w:val="22"/>
        </w:rPr>
        <w:t>2.1) Informações da API</w:t>
      </w:r>
      <w:bookmarkEnd w:id="35"/>
      <w:bookmarkEnd w:id="36"/>
    </w:p>
    <w:p w14:paraId="0C86E642" w14:textId="77777777" w:rsidR="00BF4B4F" w:rsidRDefault="00BF4B4F" w:rsidP="00BF4B4F">
      <w:pPr>
        <w:rPr>
          <w:rFonts w:cs="Arial"/>
          <w:sz w:val="22"/>
          <w:szCs w:val="22"/>
        </w:rPr>
      </w:pPr>
    </w:p>
    <w:p w14:paraId="2E3C2946" w14:textId="77777777" w:rsidR="00E40C7B" w:rsidRPr="00E40C7B" w:rsidRDefault="00E40C7B" w:rsidP="00E40C7B">
      <w:pPr>
        <w:pStyle w:val="Ttulo1"/>
        <w:jc w:val="left"/>
        <w:rPr>
          <w:b w:val="0"/>
          <w:sz w:val="22"/>
          <w:szCs w:val="22"/>
        </w:rPr>
      </w:pPr>
      <w:bookmarkStart w:id="37" w:name="_Toc100304740"/>
      <w:r w:rsidRPr="00E40C7B">
        <w:rPr>
          <w:b w:val="0"/>
          <w:sz w:val="22"/>
          <w:szCs w:val="22"/>
        </w:rPr>
        <w:t>2.1.1) Versionamento e Distribuição</w:t>
      </w:r>
      <w:bookmarkEnd w:id="37"/>
    </w:p>
    <w:p w14:paraId="55083E37" w14:textId="77777777" w:rsidR="00E40C7B" w:rsidRDefault="00E40C7B" w:rsidP="00BF4B4F">
      <w:pPr>
        <w:rPr>
          <w:rFonts w:cs="Arial"/>
          <w:sz w:val="22"/>
          <w:szCs w:val="22"/>
        </w:rPr>
      </w:pPr>
    </w:p>
    <w:p w14:paraId="3847B160" w14:textId="77777777" w:rsidR="00BF4B4F" w:rsidRDefault="00BF4B4F" w:rsidP="00BF4B4F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Versionamento no padrão A.B.C.F “</w:t>
      </w:r>
      <w:proofErr w:type="spellStart"/>
      <w:r>
        <w:rPr>
          <w:rFonts w:cs="Arial"/>
          <w:i/>
          <w:sz w:val="22"/>
          <w:szCs w:val="22"/>
        </w:rPr>
        <w:t>major.minor.branch.fix</w:t>
      </w:r>
      <w:proofErr w:type="spellEnd"/>
      <w:r>
        <w:rPr>
          <w:rFonts w:cs="Arial"/>
          <w:i/>
          <w:sz w:val="22"/>
          <w:szCs w:val="22"/>
        </w:rPr>
        <w:t>-release</w:t>
      </w:r>
      <w:r>
        <w:rPr>
          <w:rFonts w:cs="Arial"/>
          <w:sz w:val="22"/>
          <w:szCs w:val="22"/>
        </w:rPr>
        <w:t>”:</w:t>
      </w:r>
    </w:p>
    <w:p w14:paraId="316C9135" w14:textId="77777777" w:rsidR="00BF4B4F" w:rsidRDefault="00BF4B4F" w:rsidP="00BF4B4F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A - </w:t>
      </w:r>
      <w:proofErr w:type="gramStart"/>
      <w:r>
        <w:rPr>
          <w:rFonts w:cs="Arial"/>
          <w:sz w:val="20"/>
        </w:rPr>
        <w:t>major</w:t>
      </w:r>
      <w:proofErr w:type="gramEnd"/>
      <w:r>
        <w:rPr>
          <w:rFonts w:cs="Arial"/>
          <w:sz w:val="20"/>
        </w:rPr>
        <w:t xml:space="preserve"> = Grandes modificações e mudanças e quebra de compatibilidade;</w:t>
      </w:r>
    </w:p>
    <w:p w14:paraId="2D0B7639" w14:textId="77777777" w:rsidR="00BF4B4F" w:rsidRDefault="00BF4B4F" w:rsidP="00BF4B4F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B - </w:t>
      </w:r>
      <w:proofErr w:type="spellStart"/>
      <w:proofErr w:type="gramStart"/>
      <w:r>
        <w:rPr>
          <w:rFonts w:cs="Arial"/>
          <w:sz w:val="20"/>
        </w:rPr>
        <w:t>minor</w:t>
      </w:r>
      <w:proofErr w:type="spellEnd"/>
      <w:proofErr w:type="gramEnd"/>
      <w:r>
        <w:rPr>
          <w:rFonts w:cs="Arial"/>
          <w:sz w:val="20"/>
        </w:rPr>
        <w:t xml:space="preserve"> = Novas funcionalidades mantendo compatibilidade;</w:t>
      </w:r>
    </w:p>
    <w:p w14:paraId="2BC325A0" w14:textId="77777777" w:rsidR="00BF4B4F" w:rsidRDefault="00BF4B4F" w:rsidP="00BF4B4F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C - </w:t>
      </w:r>
      <w:proofErr w:type="spellStart"/>
      <w:proofErr w:type="gramStart"/>
      <w:r>
        <w:rPr>
          <w:rFonts w:cs="Arial"/>
          <w:sz w:val="20"/>
        </w:rPr>
        <w:t>branch</w:t>
      </w:r>
      <w:proofErr w:type="spellEnd"/>
      <w:proofErr w:type="gramEnd"/>
      <w:r>
        <w:rPr>
          <w:rFonts w:cs="Arial"/>
          <w:sz w:val="20"/>
        </w:rPr>
        <w:t xml:space="preserve"> = Ramificação com novas funcionalidades e ajustes mantendo compatibilidade;</w:t>
      </w:r>
    </w:p>
    <w:p w14:paraId="78873873" w14:textId="77777777" w:rsidR="00BF4B4F" w:rsidRDefault="00BF4B4F" w:rsidP="00BF4B4F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F - </w:t>
      </w:r>
      <w:proofErr w:type="spellStart"/>
      <w:proofErr w:type="gramStart"/>
      <w:r>
        <w:rPr>
          <w:rFonts w:cs="Arial"/>
          <w:sz w:val="20"/>
        </w:rPr>
        <w:t>fix</w:t>
      </w:r>
      <w:proofErr w:type="spellEnd"/>
      <w:r>
        <w:rPr>
          <w:rFonts w:cs="Arial"/>
          <w:sz w:val="20"/>
        </w:rPr>
        <w:t>-release</w:t>
      </w:r>
      <w:proofErr w:type="gramEnd"/>
      <w:r>
        <w:rPr>
          <w:rFonts w:cs="Arial"/>
          <w:sz w:val="20"/>
        </w:rPr>
        <w:t xml:space="preserve"> = Correções de falhas e ajustes mantendo compatibilidade.</w:t>
      </w:r>
    </w:p>
    <w:p w14:paraId="768D7EFF" w14:textId="77777777" w:rsidR="00BF4B4F" w:rsidRDefault="00BF4B4F" w:rsidP="00BF4B4F">
      <w:pPr>
        <w:ind w:left="851"/>
        <w:rPr>
          <w:rFonts w:cs="Arial"/>
          <w:sz w:val="22"/>
          <w:szCs w:val="22"/>
        </w:rPr>
      </w:pPr>
    </w:p>
    <w:p w14:paraId="0F453BC9" w14:textId="7E973B87" w:rsidR="00DB4A90" w:rsidRDefault="00DB4A90" w:rsidP="00BF4B4F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CMA </w:t>
      </w:r>
      <w:proofErr w:type="spellStart"/>
      <w:r>
        <w:rPr>
          <w:rFonts w:cs="Arial"/>
          <w:sz w:val="22"/>
          <w:szCs w:val="22"/>
        </w:rPr>
        <w:t>Streamer</w:t>
      </w:r>
      <w:proofErr w:type="spellEnd"/>
      <w:r>
        <w:rPr>
          <w:rFonts w:cs="Arial"/>
          <w:sz w:val="22"/>
          <w:szCs w:val="22"/>
        </w:rPr>
        <w:t xml:space="preserve"> Feed API (</w:t>
      </w:r>
      <w:proofErr w:type="spellStart"/>
      <w:r w:rsidRPr="00DB4A90">
        <w:rPr>
          <w:rFonts w:cs="Arial"/>
          <w:sz w:val="22"/>
          <w:szCs w:val="22"/>
        </w:rPr>
        <w:t>CMA.StreamerFeed.Standard.API</w:t>
      </w:r>
      <w:proofErr w:type="spellEnd"/>
      <w:r>
        <w:rPr>
          <w:rFonts w:cs="Arial"/>
          <w:sz w:val="22"/>
          <w:szCs w:val="22"/>
        </w:rPr>
        <w:t>):</w:t>
      </w:r>
    </w:p>
    <w:p w14:paraId="2D4DFA25" w14:textId="0AD3B63D" w:rsidR="00BF4B4F" w:rsidRPr="00DB4A90" w:rsidRDefault="00DB4A90" w:rsidP="00DB4A90">
      <w:pPr>
        <w:ind w:left="1418"/>
        <w:rPr>
          <w:rFonts w:cs="Arial"/>
          <w:sz w:val="20"/>
        </w:rPr>
      </w:pPr>
      <w:r w:rsidRPr="00DB4A90">
        <w:rPr>
          <w:rFonts w:cs="Arial"/>
          <w:sz w:val="20"/>
        </w:rPr>
        <w:sym w:font="Wingdings" w:char="F0F0"/>
      </w:r>
      <w:r w:rsidR="00BF4B4F" w:rsidRPr="00DB4A90">
        <w:rPr>
          <w:rFonts w:cs="Arial"/>
          <w:sz w:val="20"/>
        </w:rPr>
        <w:t xml:space="preserve"> Distribuição via </w:t>
      </w:r>
      <w:proofErr w:type="spellStart"/>
      <w:r w:rsidR="00BF4B4F" w:rsidRPr="00DB4A90">
        <w:rPr>
          <w:rFonts w:cs="Arial"/>
          <w:sz w:val="20"/>
        </w:rPr>
        <w:t>NuGet</w:t>
      </w:r>
      <w:proofErr w:type="spellEnd"/>
      <w:r w:rsidR="00BF4B4F" w:rsidRPr="00DB4A90">
        <w:rPr>
          <w:rFonts w:cs="Arial"/>
          <w:sz w:val="20"/>
        </w:rPr>
        <w:t xml:space="preserve"> (gerenciador de bibliotecas para a plataforma .NET)</w:t>
      </w:r>
      <w:r>
        <w:rPr>
          <w:rFonts w:cs="Arial"/>
          <w:sz w:val="20"/>
        </w:rPr>
        <w:t>;</w:t>
      </w:r>
    </w:p>
    <w:p w14:paraId="23821A83" w14:textId="195C8D59" w:rsidR="00BF4B4F" w:rsidRDefault="00BF4B4F" w:rsidP="00BF4B4F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Arquivo ZIP com extensão </w:t>
      </w:r>
      <w:proofErr w:type="gramStart"/>
      <w:r>
        <w:rPr>
          <w:rFonts w:cs="Arial"/>
          <w:sz w:val="20"/>
        </w:rPr>
        <w:t>“</w:t>
      </w:r>
      <w:r>
        <w:rPr>
          <w:rFonts w:cs="Arial"/>
          <w:i/>
          <w:sz w:val="20"/>
        </w:rPr>
        <w:t>.</w:t>
      </w:r>
      <w:proofErr w:type="spellStart"/>
      <w:r>
        <w:rPr>
          <w:rFonts w:cs="Arial"/>
          <w:i/>
          <w:sz w:val="20"/>
        </w:rPr>
        <w:t>nupkg</w:t>
      </w:r>
      <w:proofErr w:type="spellEnd"/>
      <w:proofErr w:type="gramEnd"/>
      <w:r>
        <w:rPr>
          <w:rFonts w:cs="Arial"/>
          <w:sz w:val="20"/>
        </w:rPr>
        <w:t>” que contém o código compilado da API (DLL);</w:t>
      </w:r>
    </w:p>
    <w:p w14:paraId="6CBAE246" w14:textId="77777777" w:rsidR="005426C1" w:rsidRDefault="005426C1" w:rsidP="005426C1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Também contém informações das dependências utilizadas (exemplo: AKKA e </w:t>
      </w:r>
      <w:proofErr w:type="spellStart"/>
      <w:r>
        <w:rPr>
          <w:rFonts w:cs="Arial"/>
          <w:sz w:val="20"/>
        </w:rPr>
        <w:t>Sirilog</w:t>
      </w:r>
      <w:proofErr w:type="spellEnd"/>
      <w:r>
        <w:rPr>
          <w:rFonts w:cs="Arial"/>
          <w:sz w:val="20"/>
        </w:rPr>
        <w:t>);</w:t>
      </w:r>
    </w:p>
    <w:p w14:paraId="3524CD56" w14:textId="77777777" w:rsidR="005426C1" w:rsidRDefault="005426C1" w:rsidP="005426C1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Exemplo: </w:t>
      </w:r>
      <w:r w:rsidRPr="00DB4A90">
        <w:rPr>
          <w:rFonts w:cs="Arial"/>
          <w:color w:val="0070C0"/>
          <w:sz w:val="20"/>
        </w:rPr>
        <w:t>CMA.Streamer</w:t>
      </w:r>
      <w:r>
        <w:rPr>
          <w:rFonts w:cs="Arial"/>
          <w:color w:val="0070C0"/>
          <w:sz w:val="20"/>
        </w:rPr>
        <w:t>F</w:t>
      </w:r>
      <w:r w:rsidRPr="00DB4A90">
        <w:rPr>
          <w:rFonts w:cs="Arial"/>
          <w:color w:val="0070C0"/>
          <w:sz w:val="20"/>
        </w:rPr>
        <w:t>eed.Standard.API.2.0.</w:t>
      </w:r>
      <w:proofErr w:type="gramStart"/>
      <w:r w:rsidRPr="00DB4A90">
        <w:rPr>
          <w:rFonts w:cs="Arial"/>
          <w:color w:val="0070C0"/>
          <w:sz w:val="20"/>
        </w:rPr>
        <w:t>0.5</w:t>
      </w:r>
      <w:r>
        <w:rPr>
          <w:rFonts w:cs="Arial"/>
          <w:color w:val="0070C0"/>
          <w:sz w:val="20"/>
        </w:rPr>
        <w:t>20</w:t>
      </w:r>
      <w:r w:rsidRPr="00DB4A90">
        <w:rPr>
          <w:rFonts w:cs="Arial"/>
          <w:color w:val="0070C0"/>
          <w:sz w:val="20"/>
        </w:rPr>
        <w:t>.nupkg</w:t>
      </w:r>
      <w:proofErr w:type="gramEnd"/>
      <w:r>
        <w:rPr>
          <w:rFonts w:cs="Arial"/>
          <w:sz w:val="20"/>
        </w:rPr>
        <w:t>;</w:t>
      </w:r>
    </w:p>
    <w:p w14:paraId="2F0FB1C0" w14:textId="252524BC" w:rsidR="00DB4A90" w:rsidRDefault="00DB4A90" w:rsidP="00BF4B4F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Disponível nas versões</w:t>
      </w:r>
      <w:r w:rsidR="00202505">
        <w:rPr>
          <w:rFonts w:cs="Arial"/>
          <w:sz w:val="20"/>
        </w:rPr>
        <w:t xml:space="preserve"> </w:t>
      </w:r>
      <w:r w:rsidRPr="005426C1">
        <w:rPr>
          <w:rFonts w:cs="Arial"/>
          <w:b/>
          <w:bCs/>
          <w:sz w:val="20"/>
        </w:rPr>
        <w:t>.N</w:t>
      </w:r>
      <w:r w:rsidR="00202505">
        <w:rPr>
          <w:rFonts w:cs="Arial"/>
          <w:b/>
          <w:bCs/>
          <w:sz w:val="20"/>
        </w:rPr>
        <w:t>ET</w:t>
      </w:r>
      <w:r w:rsidRPr="005426C1">
        <w:rPr>
          <w:rFonts w:cs="Arial"/>
          <w:b/>
          <w:bCs/>
          <w:sz w:val="20"/>
        </w:rPr>
        <w:t xml:space="preserve"> Standard 2.0</w:t>
      </w:r>
      <w:r>
        <w:rPr>
          <w:rFonts w:cs="Arial"/>
          <w:sz w:val="20"/>
        </w:rPr>
        <w:t>;</w:t>
      </w:r>
    </w:p>
    <w:p w14:paraId="2BD8E5FE" w14:textId="19CA8746" w:rsidR="005426C1" w:rsidRDefault="005426C1" w:rsidP="00BF4B4F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r w:rsidR="003B788D">
        <w:rPr>
          <w:rFonts w:cs="Arial"/>
          <w:sz w:val="20"/>
        </w:rPr>
        <w:t>Compatível com .N</w:t>
      </w:r>
      <w:r w:rsidR="00202505">
        <w:rPr>
          <w:rFonts w:cs="Arial"/>
          <w:sz w:val="20"/>
        </w:rPr>
        <w:t xml:space="preserve">ET Framework </w:t>
      </w:r>
      <w:r w:rsidR="003E5301">
        <w:rPr>
          <w:rFonts w:cs="Arial"/>
          <w:sz w:val="20"/>
        </w:rPr>
        <w:t>4.6.1</w:t>
      </w:r>
      <w:r w:rsidR="003B788D">
        <w:rPr>
          <w:rFonts w:cs="Arial"/>
          <w:sz w:val="20"/>
        </w:rPr>
        <w:t xml:space="preserve"> (ou superior)</w:t>
      </w:r>
      <w:r w:rsidR="00935287">
        <w:rPr>
          <w:rFonts w:cs="Arial"/>
          <w:sz w:val="20"/>
        </w:rPr>
        <w:t xml:space="preserve">, .NET 5.0 </w:t>
      </w:r>
      <w:r w:rsidR="003B788D">
        <w:rPr>
          <w:rFonts w:cs="Arial"/>
          <w:sz w:val="20"/>
        </w:rPr>
        <w:t>e .N</w:t>
      </w:r>
      <w:r w:rsidR="003E5301">
        <w:rPr>
          <w:rFonts w:cs="Arial"/>
          <w:sz w:val="20"/>
        </w:rPr>
        <w:t>ET</w:t>
      </w:r>
      <w:r w:rsidR="003B788D">
        <w:rPr>
          <w:rFonts w:cs="Arial"/>
          <w:sz w:val="20"/>
        </w:rPr>
        <w:t xml:space="preserve"> Core 2.</w:t>
      </w:r>
      <w:r w:rsidR="003E5301">
        <w:rPr>
          <w:rFonts w:cs="Arial"/>
          <w:sz w:val="20"/>
        </w:rPr>
        <w:t>0</w:t>
      </w:r>
      <w:r w:rsidR="003B788D">
        <w:rPr>
          <w:rFonts w:cs="Arial"/>
          <w:sz w:val="20"/>
        </w:rPr>
        <w:t xml:space="preserve"> (ou superior);</w:t>
      </w:r>
    </w:p>
    <w:p w14:paraId="4F4214B4" w14:textId="4C63BC10" w:rsidR="005426C1" w:rsidRDefault="005426C1" w:rsidP="00947EE7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Recomendamos o uso dos ambientes de desenvolvimento (IDE) Visual Studio 2019 Community Ou </w:t>
      </w:r>
      <w:proofErr w:type="spellStart"/>
      <w:r>
        <w:rPr>
          <w:rFonts w:cs="Arial"/>
          <w:sz w:val="20"/>
        </w:rPr>
        <w:t>JetBrains</w:t>
      </w:r>
      <w:proofErr w:type="spellEnd"/>
      <w:r>
        <w:rPr>
          <w:rFonts w:cs="Arial"/>
          <w:sz w:val="20"/>
        </w:rPr>
        <w:t xml:space="preserve"> Rider;</w:t>
      </w:r>
    </w:p>
    <w:p w14:paraId="5D9E5AC9" w14:textId="1E4EFC6E" w:rsidR="00611A9F" w:rsidRPr="00AF5335" w:rsidRDefault="00BF4B4F" w:rsidP="00947EE7">
      <w:pPr>
        <w:ind w:left="1418"/>
        <w:rPr>
          <w:rFonts w:ascii="Courier New" w:hAnsi="Courier New" w:cs="Courier New"/>
          <w:color w:val="0070C0"/>
          <w:sz w:val="18"/>
          <w:szCs w:val="18"/>
          <w:lang w:val="en-US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Instalando o pacote </w:t>
      </w:r>
      <w:proofErr w:type="spellStart"/>
      <w:r>
        <w:rPr>
          <w:rFonts w:cs="Arial"/>
          <w:sz w:val="20"/>
        </w:rPr>
        <w:t>NuGet</w:t>
      </w:r>
      <w:proofErr w:type="spellEnd"/>
      <w:r>
        <w:rPr>
          <w:rFonts w:cs="Arial"/>
          <w:sz w:val="20"/>
        </w:rPr>
        <w:t xml:space="preserve"> da API no Visual Studio vide </w:t>
      </w:r>
      <w:hyperlink r:id="rId24" w:history="1">
        <w:r>
          <w:rPr>
            <w:rStyle w:val="Hyperlink"/>
            <w:rFonts w:cs="Arial"/>
            <w:sz w:val="20"/>
          </w:rPr>
          <w:t>https://docs.microsoft.com/en-us/nuget/quickstart/install-and-use-a-package-in-visual-studio</w:t>
        </w:r>
      </w:hyperlink>
      <w:r w:rsidR="005426C1">
        <w:rPr>
          <w:rFonts w:cs="Arial"/>
          <w:sz w:val="20"/>
        </w:rPr>
        <w:t xml:space="preserve"> (VS 2019 – Ferramentas – Gerenciador de Pacotes </w:t>
      </w:r>
      <w:proofErr w:type="spellStart"/>
      <w:r w:rsidR="005426C1">
        <w:rPr>
          <w:rFonts w:cs="Arial"/>
          <w:sz w:val="20"/>
        </w:rPr>
        <w:t>NuGet</w:t>
      </w:r>
      <w:proofErr w:type="spellEnd"/>
      <w:r w:rsidR="005426C1">
        <w:rPr>
          <w:rFonts w:cs="Arial"/>
          <w:sz w:val="20"/>
        </w:rPr>
        <w:t>).</w:t>
      </w:r>
    </w:p>
    <w:p w14:paraId="1F0DA697" w14:textId="79E36619" w:rsidR="00BF4B4F" w:rsidRDefault="00BF4B4F" w:rsidP="00597534">
      <w:pPr>
        <w:rPr>
          <w:lang w:val="en-US"/>
        </w:rPr>
      </w:pPr>
    </w:p>
    <w:p w14:paraId="1CDC66F6" w14:textId="56B47F79" w:rsidR="00D626B3" w:rsidRDefault="00D626B3" w:rsidP="00D626B3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CMA </w:t>
      </w:r>
      <w:proofErr w:type="spellStart"/>
      <w:r>
        <w:rPr>
          <w:rFonts w:cs="Arial"/>
          <w:sz w:val="22"/>
          <w:szCs w:val="22"/>
        </w:rPr>
        <w:t>Streamer</w:t>
      </w:r>
      <w:proofErr w:type="spellEnd"/>
      <w:r>
        <w:rPr>
          <w:rFonts w:cs="Arial"/>
          <w:sz w:val="22"/>
          <w:szCs w:val="22"/>
        </w:rPr>
        <w:t xml:space="preserve"> Feed REST (</w:t>
      </w:r>
      <w:proofErr w:type="spellStart"/>
      <w:proofErr w:type="gramStart"/>
      <w:r w:rsidRPr="00DB4A90">
        <w:rPr>
          <w:rFonts w:cs="Arial"/>
          <w:sz w:val="22"/>
          <w:szCs w:val="22"/>
        </w:rPr>
        <w:t>CMA.StreamerFeed.</w:t>
      </w:r>
      <w:r>
        <w:rPr>
          <w:rFonts w:cs="Arial"/>
          <w:sz w:val="22"/>
          <w:szCs w:val="22"/>
        </w:rPr>
        <w:t>REST</w:t>
      </w:r>
      <w:proofErr w:type="spellEnd"/>
      <w:proofErr w:type="gramEnd"/>
      <w:r>
        <w:rPr>
          <w:rFonts w:cs="Arial"/>
          <w:sz w:val="22"/>
          <w:szCs w:val="22"/>
        </w:rPr>
        <w:t>):</w:t>
      </w:r>
    </w:p>
    <w:p w14:paraId="56ED760D" w14:textId="76816754" w:rsidR="00D626B3" w:rsidRDefault="00D626B3" w:rsidP="00D626B3">
      <w:pPr>
        <w:ind w:left="1418"/>
        <w:rPr>
          <w:rFonts w:cs="Arial"/>
          <w:sz w:val="20"/>
        </w:rPr>
      </w:pPr>
      <w:r w:rsidRPr="00DB4A90">
        <w:rPr>
          <w:rFonts w:cs="Arial"/>
          <w:sz w:val="20"/>
        </w:rPr>
        <w:sym w:font="Wingdings" w:char="F0F0"/>
      </w:r>
      <w:r w:rsidRPr="00DB4A90">
        <w:rPr>
          <w:rFonts w:cs="Arial"/>
          <w:sz w:val="20"/>
        </w:rPr>
        <w:t xml:space="preserve"> Distribuição</w:t>
      </w:r>
      <w:r>
        <w:rPr>
          <w:rFonts w:cs="Arial"/>
          <w:sz w:val="20"/>
        </w:rPr>
        <w:t xml:space="preserve"> via arquivos dispostos em diretório</w:t>
      </w:r>
      <w:r w:rsidR="00415495">
        <w:rPr>
          <w:rFonts w:cs="Arial"/>
          <w:sz w:val="20"/>
        </w:rPr>
        <w:t xml:space="preserve"> (para instalação no IIS ou execução via EXE)</w:t>
      </w:r>
      <w:r>
        <w:rPr>
          <w:rFonts w:cs="Arial"/>
          <w:sz w:val="20"/>
        </w:rPr>
        <w:t>;</w:t>
      </w:r>
    </w:p>
    <w:p w14:paraId="23D0BE27" w14:textId="72C6261C" w:rsidR="00D626B3" w:rsidRDefault="00D626B3" w:rsidP="00D626B3">
      <w:pPr>
        <w:ind w:left="1418"/>
        <w:rPr>
          <w:lang w:val="en-US"/>
        </w:rPr>
      </w:pPr>
      <w:r w:rsidRPr="00DB4A90">
        <w:rPr>
          <w:rFonts w:cs="Arial"/>
          <w:sz w:val="20"/>
        </w:rPr>
        <w:sym w:font="Wingdings" w:char="F0F0"/>
      </w:r>
      <w:r w:rsidRPr="00DB4A90">
        <w:rPr>
          <w:rFonts w:cs="Arial"/>
          <w:sz w:val="20"/>
        </w:rPr>
        <w:t xml:space="preserve"> D</w:t>
      </w:r>
      <w:r>
        <w:rPr>
          <w:rFonts w:cs="Arial"/>
          <w:sz w:val="20"/>
        </w:rPr>
        <w:t xml:space="preserve">etalhes no item </w:t>
      </w:r>
      <w:r w:rsidRPr="00D626B3">
        <w:rPr>
          <w:rFonts w:cs="Arial"/>
          <w:sz w:val="20"/>
        </w:rPr>
        <w:t>3</w:t>
      </w:r>
      <w:r>
        <w:rPr>
          <w:rFonts w:cs="Arial"/>
          <w:sz w:val="20"/>
        </w:rPr>
        <w:t>.</w:t>
      </w:r>
    </w:p>
    <w:p w14:paraId="34108C4E" w14:textId="77777777" w:rsidR="00D626B3" w:rsidRPr="00AF5335" w:rsidRDefault="00D626B3" w:rsidP="00597534">
      <w:pPr>
        <w:rPr>
          <w:lang w:val="en-US"/>
        </w:rPr>
      </w:pPr>
    </w:p>
    <w:p w14:paraId="69BCB2F7" w14:textId="77777777" w:rsidR="00E40C7B" w:rsidRPr="00E40C7B" w:rsidRDefault="00E40C7B" w:rsidP="00E40C7B">
      <w:pPr>
        <w:pStyle w:val="Ttulo1"/>
        <w:jc w:val="left"/>
        <w:rPr>
          <w:b w:val="0"/>
          <w:sz w:val="22"/>
          <w:szCs w:val="22"/>
        </w:rPr>
      </w:pPr>
      <w:bookmarkStart w:id="38" w:name="_Toc100304741"/>
      <w:r w:rsidRPr="00E40C7B">
        <w:rPr>
          <w:b w:val="0"/>
          <w:sz w:val="22"/>
          <w:szCs w:val="22"/>
        </w:rPr>
        <w:t xml:space="preserve">2.1.2) Configurando </w:t>
      </w:r>
      <w:r w:rsidR="00A03671">
        <w:rPr>
          <w:b w:val="0"/>
          <w:sz w:val="22"/>
          <w:szCs w:val="22"/>
        </w:rPr>
        <w:t>L</w:t>
      </w:r>
      <w:r w:rsidRPr="00E40C7B">
        <w:rPr>
          <w:b w:val="0"/>
          <w:sz w:val="22"/>
          <w:szCs w:val="22"/>
        </w:rPr>
        <w:t>og</w:t>
      </w:r>
      <w:r>
        <w:rPr>
          <w:b w:val="0"/>
          <w:sz w:val="22"/>
          <w:szCs w:val="22"/>
        </w:rPr>
        <w:t xml:space="preserve"> </w:t>
      </w:r>
      <w:r w:rsidR="00A03671">
        <w:rPr>
          <w:b w:val="0"/>
          <w:sz w:val="22"/>
          <w:szCs w:val="22"/>
        </w:rPr>
        <w:t xml:space="preserve">e Proxy </w:t>
      </w:r>
      <w:r>
        <w:rPr>
          <w:b w:val="0"/>
          <w:sz w:val="22"/>
          <w:szCs w:val="22"/>
        </w:rPr>
        <w:t>da API</w:t>
      </w:r>
      <w:bookmarkEnd w:id="38"/>
    </w:p>
    <w:p w14:paraId="072A8BD8" w14:textId="77777777" w:rsidR="00E40C7B" w:rsidRPr="00E40C7B" w:rsidRDefault="00E40C7B" w:rsidP="00E40C7B"/>
    <w:p w14:paraId="06439658" w14:textId="77777777" w:rsidR="00A460A6" w:rsidRDefault="00E40C7B" w:rsidP="00E40C7B">
      <w:pPr>
        <w:ind w:left="851"/>
        <w:rPr>
          <w:rFonts w:cs="Arial"/>
          <w:sz w:val="20"/>
        </w:rPr>
      </w:pPr>
      <w:r>
        <w:rPr>
          <w:rFonts w:cs="Arial"/>
          <w:sz w:val="22"/>
          <w:szCs w:val="22"/>
        </w:rPr>
        <w:sym w:font="Wingdings" w:char="F0A7"/>
      </w:r>
      <w:r w:rsidR="00A460A6" w:rsidRPr="00A460A6">
        <w:rPr>
          <w:rFonts w:cs="Arial"/>
          <w:sz w:val="20"/>
        </w:rPr>
        <w:t xml:space="preserve"> Configuração no arquivo “</w:t>
      </w:r>
      <w:proofErr w:type="spellStart"/>
      <w:r w:rsidR="00A460A6" w:rsidRPr="00A460A6">
        <w:rPr>
          <w:rFonts w:cs="Arial"/>
          <w:i/>
          <w:sz w:val="20"/>
        </w:rPr>
        <w:t>App.config</w:t>
      </w:r>
      <w:proofErr w:type="spellEnd"/>
      <w:r w:rsidR="00A460A6" w:rsidRPr="00A460A6">
        <w:rPr>
          <w:rFonts w:cs="Arial"/>
          <w:sz w:val="20"/>
        </w:rPr>
        <w:t>” do serviço que está utilizando a DLL;</w:t>
      </w:r>
    </w:p>
    <w:p w14:paraId="69EB5C46" w14:textId="77777777" w:rsidR="00A460A6" w:rsidRPr="00AF5335" w:rsidRDefault="00E40C7B" w:rsidP="00E40C7B">
      <w:pPr>
        <w:ind w:left="851"/>
        <w:rPr>
          <w:rFonts w:cs="Arial"/>
          <w:sz w:val="20"/>
          <w:lang w:val="en-US"/>
        </w:rPr>
      </w:pPr>
      <w:r>
        <w:rPr>
          <w:rFonts w:cs="Arial"/>
          <w:sz w:val="22"/>
          <w:szCs w:val="22"/>
        </w:rPr>
        <w:sym w:font="Wingdings" w:char="F0A7"/>
      </w:r>
      <w:r w:rsidR="00A460A6" w:rsidRPr="00AF5335">
        <w:rPr>
          <w:rFonts w:cs="Arial"/>
          <w:sz w:val="20"/>
          <w:lang w:val="en-US"/>
        </w:rPr>
        <w:t xml:space="preserve"> </w:t>
      </w:r>
      <w:proofErr w:type="spellStart"/>
      <w:r w:rsidR="00A460A6" w:rsidRPr="00AF5335">
        <w:rPr>
          <w:rFonts w:cs="Arial"/>
          <w:sz w:val="20"/>
          <w:lang w:val="en-US"/>
        </w:rPr>
        <w:t>Configurações</w:t>
      </w:r>
      <w:proofErr w:type="spellEnd"/>
      <w:r w:rsidR="00A460A6" w:rsidRPr="00AF5335">
        <w:rPr>
          <w:rFonts w:cs="Arial"/>
          <w:sz w:val="20"/>
          <w:lang w:val="en-US"/>
        </w:rPr>
        <w:t>:</w:t>
      </w:r>
    </w:p>
    <w:p w14:paraId="053FCD03" w14:textId="77777777" w:rsidR="00A460A6" w:rsidRPr="00AF5335" w:rsidRDefault="00A460A6" w:rsidP="00E40C7B">
      <w:pPr>
        <w:ind w:left="1418"/>
        <w:rPr>
          <w:rFonts w:ascii="Courier New" w:hAnsi="Courier New" w:cs="Courier New"/>
          <w:color w:val="auto"/>
          <w:sz w:val="16"/>
          <w:szCs w:val="16"/>
          <w:lang w:val="en-US"/>
        </w:rPr>
      </w:pPr>
      <w:r w:rsidRPr="00AF5335">
        <w:rPr>
          <w:rFonts w:ascii="Courier New" w:hAnsi="Courier New" w:cs="Courier New"/>
          <w:color w:val="auto"/>
          <w:sz w:val="16"/>
          <w:szCs w:val="16"/>
          <w:lang w:val="en-US"/>
        </w:rPr>
        <w:t>&lt;?xml version="1.0" encoding="utf-8"?&gt;</w:t>
      </w:r>
    </w:p>
    <w:p w14:paraId="7BA8AEEC" w14:textId="77777777" w:rsidR="00A460A6" w:rsidRPr="00AF5335" w:rsidRDefault="00A460A6" w:rsidP="00E40C7B">
      <w:pPr>
        <w:ind w:left="1418"/>
        <w:rPr>
          <w:rFonts w:ascii="Courier New" w:hAnsi="Courier New" w:cs="Courier New"/>
          <w:color w:val="auto"/>
          <w:sz w:val="16"/>
          <w:szCs w:val="16"/>
          <w:lang w:val="en-US"/>
        </w:rPr>
      </w:pPr>
      <w:r w:rsidRPr="00AF5335">
        <w:rPr>
          <w:rFonts w:ascii="Courier New" w:hAnsi="Courier New" w:cs="Courier New"/>
          <w:color w:val="auto"/>
          <w:sz w:val="16"/>
          <w:szCs w:val="16"/>
          <w:lang w:val="en-US"/>
        </w:rPr>
        <w:t>&lt;configuration&gt;</w:t>
      </w:r>
    </w:p>
    <w:p w14:paraId="114B94D7" w14:textId="77777777" w:rsidR="00A460A6" w:rsidRPr="00AF5335" w:rsidRDefault="00A460A6" w:rsidP="00E40C7B">
      <w:pPr>
        <w:ind w:left="1418"/>
        <w:rPr>
          <w:rFonts w:ascii="Courier New" w:hAnsi="Courier New" w:cs="Courier New"/>
          <w:color w:val="auto"/>
          <w:sz w:val="16"/>
          <w:szCs w:val="16"/>
          <w:lang w:val="en-US"/>
        </w:rPr>
      </w:pPr>
      <w:r w:rsidRPr="00AF5335">
        <w:rPr>
          <w:rFonts w:ascii="Courier New" w:hAnsi="Courier New" w:cs="Courier New"/>
          <w:color w:val="auto"/>
          <w:sz w:val="16"/>
          <w:szCs w:val="16"/>
          <w:lang w:val="en-US"/>
        </w:rPr>
        <w:t>...</w:t>
      </w:r>
    </w:p>
    <w:p w14:paraId="1B99AE63" w14:textId="77777777" w:rsidR="00A460A6" w:rsidRPr="00AF5335" w:rsidRDefault="00A460A6" w:rsidP="0057057E">
      <w:pPr>
        <w:ind w:left="1418"/>
        <w:rPr>
          <w:rFonts w:ascii="Courier New" w:hAnsi="Courier New" w:cs="Courier New"/>
          <w:color w:val="auto"/>
          <w:sz w:val="16"/>
          <w:szCs w:val="16"/>
          <w:lang w:val="en-US"/>
        </w:rPr>
      </w:pPr>
      <w:r w:rsidRPr="00AF5335">
        <w:rPr>
          <w:rFonts w:ascii="Courier New" w:hAnsi="Courier New" w:cs="Courier New"/>
          <w:color w:val="auto"/>
          <w:sz w:val="16"/>
          <w:szCs w:val="16"/>
          <w:lang w:val="en-US"/>
        </w:rPr>
        <w:t>&lt;</w:t>
      </w:r>
      <w:proofErr w:type="spellStart"/>
      <w:r w:rsidRPr="00AF5335">
        <w:rPr>
          <w:rFonts w:ascii="Courier New" w:hAnsi="Courier New" w:cs="Courier New"/>
          <w:color w:val="auto"/>
          <w:sz w:val="16"/>
          <w:szCs w:val="16"/>
          <w:lang w:val="en-US"/>
        </w:rPr>
        <w:t>appSettings</w:t>
      </w:r>
      <w:proofErr w:type="spellEnd"/>
      <w:r w:rsidRPr="00AF5335">
        <w:rPr>
          <w:rFonts w:ascii="Courier New" w:hAnsi="Courier New" w:cs="Courier New"/>
          <w:color w:val="auto"/>
          <w:sz w:val="16"/>
          <w:szCs w:val="16"/>
          <w:lang w:val="en-US"/>
        </w:rPr>
        <w:t>&gt;</w:t>
      </w:r>
    </w:p>
    <w:p w14:paraId="71C3BADE" w14:textId="77777777" w:rsidR="00A460A6" w:rsidRPr="00AF5335" w:rsidRDefault="00A460A6" w:rsidP="0057057E">
      <w:pPr>
        <w:ind w:left="1418"/>
        <w:rPr>
          <w:rFonts w:ascii="Courier New" w:hAnsi="Courier New" w:cs="Courier New"/>
          <w:color w:val="auto"/>
          <w:sz w:val="16"/>
          <w:szCs w:val="16"/>
          <w:lang w:val="en-US"/>
        </w:rPr>
      </w:pPr>
      <w:r w:rsidRPr="00AF5335">
        <w:rPr>
          <w:rFonts w:ascii="Courier New" w:hAnsi="Courier New" w:cs="Courier New"/>
          <w:color w:val="auto"/>
          <w:sz w:val="16"/>
          <w:szCs w:val="16"/>
          <w:lang w:val="en-US"/>
        </w:rPr>
        <w:t>...</w:t>
      </w:r>
    </w:p>
    <w:p w14:paraId="7CE4CB9C" w14:textId="77777777" w:rsidR="00A460A6" w:rsidRPr="00AF5335" w:rsidRDefault="00A460A6" w:rsidP="0057057E">
      <w:pPr>
        <w:ind w:left="1418"/>
        <w:rPr>
          <w:rFonts w:ascii="Courier New" w:hAnsi="Courier New" w:cs="Courier New"/>
          <w:color w:val="0070C0"/>
          <w:sz w:val="16"/>
          <w:szCs w:val="16"/>
          <w:lang w:val="en-US"/>
        </w:rPr>
      </w:pPr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&lt;add key="</w:t>
      </w:r>
      <w:proofErr w:type="spellStart"/>
      <w:proofErr w:type="gramStart"/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CMA.StreamerFeed.Api</w:t>
      </w:r>
      <w:proofErr w:type="gramEnd"/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:serilog:</w:t>
      </w:r>
      <w:r w:rsidRPr="00AF5335">
        <w:rPr>
          <w:rFonts w:ascii="Courier New" w:hAnsi="Courier New" w:cs="Courier New"/>
          <w:color w:val="0070C0"/>
          <w:sz w:val="16"/>
          <w:szCs w:val="16"/>
          <w:highlight w:val="yellow"/>
          <w:lang w:val="en-US"/>
        </w:rPr>
        <w:t>minimum-level</w:t>
      </w:r>
      <w:proofErr w:type="spellEnd"/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" value="</w:t>
      </w:r>
      <w:r w:rsidRPr="00AF5335">
        <w:rPr>
          <w:rFonts w:ascii="Courier New" w:hAnsi="Courier New" w:cs="Courier New"/>
          <w:color w:val="0070C0"/>
          <w:sz w:val="16"/>
          <w:szCs w:val="16"/>
          <w:highlight w:val="yellow"/>
          <w:lang w:val="en-US"/>
        </w:rPr>
        <w:t>Warning</w:t>
      </w:r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" /&gt;</w:t>
      </w:r>
    </w:p>
    <w:p w14:paraId="70640E57" w14:textId="77777777" w:rsidR="00A460A6" w:rsidRPr="00AF5335" w:rsidRDefault="00A460A6" w:rsidP="0057057E">
      <w:pPr>
        <w:ind w:left="1418"/>
        <w:rPr>
          <w:rFonts w:ascii="Courier New" w:hAnsi="Courier New" w:cs="Courier New"/>
          <w:color w:val="0070C0"/>
          <w:sz w:val="16"/>
          <w:szCs w:val="16"/>
          <w:lang w:val="en-US"/>
        </w:rPr>
      </w:pPr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&lt;add key="</w:t>
      </w:r>
      <w:proofErr w:type="spellStart"/>
      <w:proofErr w:type="gramStart"/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CMA.StreamerFeed.Api</w:t>
      </w:r>
      <w:proofErr w:type="gramEnd"/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:serilog:using:File</w:t>
      </w:r>
      <w:proofErr w:type="spellEnd"/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" value="</w:t>
      </w:r>
      <w:proofErr w:type="spellStart"/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Serilog.Sinks.File</w:t>
      </w:r>
      <w:proofErr w:type="spellEnd"/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" /&gt;</w:t>
      </w:r>
    </w:p>
    <w:p w14:paraId="49870462" w14:textId="77777777" w:rsidR="00A460A6" w:rsidRPr="00AF5335" w:rsidRDefault="00A460A6" w:rsidP="0057057E">
      <w:pPr>
        <w:ind w:left="1418"/>
        <w:rPr>
          <w:rFonts w:ascii="Courier New" w:hAnsi="Courier New" w:cs="Courier New"/>
          <w:color w:val="0070C0"/>
          <w:sz w:val="16"/>
          <w:szCs w:val="16"/>
          <w:lang w:val="en-US"/>
        </w:rPr>
      </w:pPr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&lt;add key="</w:t>
      </w:r>
      <w:proofErr w:type="spellStart"/>
      <w:proofErr w:type="gramStart"/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CMA.StreamerFeed.Api</w:t>
      </w:r>
      <w:proofErr w:type="gramEnd"/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:serilog:</w:t>
      </w:r>
      <w:r w:rsidRPr="00AF5335">
        <w:rPr>
          <w:rFonts w:ascii="Courier New" w:hAnsi="Courier New" w:cs="Courier New"/>
          <w:color w:val="0070C0"/>
          <w:sz w:val="16"/>
          <w:szCs w:val="16"/>
          <w:highlight w:val="yellow"/>
          <w:lang w:val="en-US"/>
        </w:rPr>
        <w:t>write-to:File.path</w:t>
      </w:r>
      <w:proofErr w:type="spellEnd"/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" value="</w:t>
      </w:r>
      <w:r w:rsidRPr="00AF5335">
        <w:rPr>
          <w:rFonts w:ascii="Courier New" w:hAnsi="Courier New" w:cs="Courier New"/>
          <w:color w:val="0070C0"/>
          <w:sz w:val="16"/>
          <w:szCs w:val="16"/>
          <w:highlight w:val="yellow"/>
          <w:lang w:val="en-US"/>
        </w:rPr>
        <w:t>.\log\CMAStreamerFeed.log</w:t>
      </w:r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"/&gt;</w:t>
      </w:r>
    </w:p>
    <w:p w14:paraId="5BC00947" w14:textId="77777777" w:rsidR="00A460A6" w:rsidRPr="00AF5335" w:rsidRDefault="00A460A6" w:rsidP="0057057E">
      <w:pPr>
        <w:ind w:left="1418"/>
        <w:rPr>
          <w:rFonts w:ascii="Courier New" w:hAnsi="Courier New" w:cs="Courier New"/>
          <w:color w:val="0070C0"/>
          <w:sz w:val="16"/>
          <w:szCs w:val="16"/>
          <w:lang w:val="en-US"/>
        </w:rPr>
      </w:pPr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&lt;add key="</w:t>
      </w:r>
      <w:proofErr w:type="spellStart"/>
      <w:proofErr w:type="gramStart"/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CMA.StreamerFeed.Api</w:t>
      </w:r>
      <w:proofErr w:type="gramEnd"/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:serilog:write-to:File.rollingInterval</w:t>
      </w:r>
      <w:proofErr w:type="spellEnd"/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" value="Day" /&gt;</w:t>
      </w:r>
    </w:p>
    <w:p w14:paraId="7130D549" w14:textId="77777777" w:rsidR="002E040B" w:rsidRDefault="00193552" w:rsidP="0057057E">
      <w:pPr>
        <w:ind w:left="1418"/>
        <w:rPr>
          <w:rFonts w:ascii="Courier New" w:hAnsi="Courier New" w:cs="Courier New"/>
          <w:color w:val="0070C0"/>
          <w:sz w:val="16"/>
          <w:szCs w:val="16"/>
          <w:lang w:val="en-US"/>
        </w:rPr>
      </w:pPr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&lt;add key="</w:t>
      </w:r>
      <w:proofErr w:type="spellStart"/>
      <w:proofErr w:type="gramStart"/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CMA.StreamerFeed.Api</w:t>
      </w:r>
      <w:proofErr w:type="gramEnd"/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:serilog:write-to:File.shared</w:t>
      </w:r>
      <w:proofErr w:type="spellEnd"/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" value="true" /&gt;</w:t>
      </w:r>
    </w:p>
    <w:p w14:paraId="79735251" w14:textId="77777777" w:rsidR="0057057E" w:rsidRPr="0057057E" w:rsidRDefault="0057057E" w:rsidP="0057057E">
      <w:pPr>
        <w:ind w:left="1418"/>
        <w:rPr>
          <w:rFonts w:ascii="Courier New" w:hAnsi="Courier New" w:cs="Courier New"/>
          <w:color w:val="0070C0"/>
          <w:sz w:val="16"/>
          <w:szCs w:val="16"/>
          <w:lang w:val="en-US"/>
        </w:rPr>
      </w:pPr>
      <w:r w:rsidRPr="0057057E">
        <w:rPr>
          <w:rFonts w:ascii="Courier New" w:hAnsi="Courier New" w:cs="Courier New"/>
          <w:color w:val="0070C0"/>
          <w:sz w:val="16"/>
          <w:szCs w:val="16"/>
          <w:lang w:val="en-US"/>
        </w:rPr>
        <w:t>&lt;add key="</w:t>
      </w:r>
      <w:proofErr w:type="spellStart"/>
      <w:proofErr w:type="gramStart"/>
      <w:r w:rsidRPr="0057057E">
        <w:rPr>
          <w:rFonts w:ascii="Courier New" w:hAnsi="Courier New" w:cs="Courier New"/>
          <w:color w:val="0070C0"/>
          <w:sz w:val="16"/>
          <w:szCs w:val="16"/>
          <w:lang w:val="en-US"/>
        </w:rPr>
        <w:t>CMA.StreamerFeed.Api</w:t>
      </w:r>
      <w:proofErr w:type="gramEnd"/>
      <w:r w:rsidRPr="0057057E">
        <w:rPr>
          <w:rFonts w:ascii="Courier New" w:hAnsi="Courier New" w:cs="Courier New"/>
          <w:color w:val="0070C0"/>
          <w:sz w:val="16"/>
          <w:szCs w:val="16"/>
          <w:lang w:val="en-US"/>
        </w:rPr>
        <w:t>:proxy:url</w:t>
      </w:r>
      <w:proofErr w:type="spellEnd"/>
      <w:r w:rsidRPr="0057057E">
        <w:rPr>
          <w:rFonts w:ascii="Courier New" w:hAnsi="Courier New" w:cs="Courier New"/>
          <w:color w:val="0070C0"/>
          <w:sz w:val="16"/>
          <w:szCs w:val="16"/>
          <w:lang w:val="en-US"/>
        </w:rPr>
        <w:t>" value="" /&gt;</w:t>
      </w:r>
    </w:p>
    <w:p w14:paraId="5829F6EB" w14:textId="77777777" w:rsidR="0057057E" w:rsidRPr="0057057E" w:rsidRDefault="0057057E" w:rsidP="0057057E">
      <w:pPr>
        <w:ind w:left="1418"/>
        <w:rPr>
          <w:rFonts w:ascii="Courier New" w:hAnsi="Courier New" w:cs="Courier New"/>
          <w:color w:val="0070C0"/>
          <w:sz w:val="16"/>
          <w:szCs w:val="16"/>
          <w:lang w:val="en-US"/>
        </w:rPr>
      </w:pPr>
      <w:r w:rsidRPr="0057057E">
        <w:rPr>
          <w:rFonts w:ascii="Courier New" w:hAnsi="Courier New" w:cs="Courier New"/>
          <w:color w:val="0070C0"/>
          <w:sz w:val="16"/>
          <w:szCs w:val="16"/>
          <w:lang w:val="en-US"/>
        </w:rPr>
        <w:t>&lt;add key="</w:t>
      </w:r>
      <w:proofErr w:type="spellStart"/>
      <w:proofErr w:type="gramStart"/>
      <w:r w:rsidRPr="0057057E">
        <w:rPr>
          <w:rFonts w:ascii="Courier New" w:hAnsi="Courier New" w:cs="Courier New"/>
          <w:color w:val="0070C0"/>
          <w:sz w:val="16"/>
          <w:szCs w:val="16"/>
          <w:lang w:val="en-US"/>
        </w:rPr>
        <w:t>CMA.StreamerFeed.Api</w:t>
      </w:r>
      <w:proofErr w:type="gramEnd"/>
      <w:r w:rsidRPr="0057057E">
        <w:rPr>
          <w:rFonts w:ascii="Courier New" w:hAnsi="Courier New" w:cs="Courier New"/>
          <w:color w:val="0070C0"/>
          <w:sz w:val="16"/>
          <w:szCs w:val="16"/>
          <w:lang w:val="en-US"/>
        </w:rPr>
        <w:t>:proxy:user</w:t>
      </w:r>
      <w:proofErr w:type="spellEnd"/>
      <w:r w:rsidRPr="0057057E">
        <w:rPr>
          <w:rFonts w:ascii="Courier New" w:hAnsi="Courier New" w:cs="Courier New"/>
          <w:color w:val="0070C0"/>
          <w:sz w:val="16"/>
          <w:szCs w:val="16"/>
          <w:lang w:val="en-US"/>
        </w:rPr>
        <w:t>" value="" /&gt;</w:t>
      </w:r>
    </w:p>
    <w:p w14:paraId="5CF27B32" w14:textId="7205BD42" w:rsidR="0057057E" w:rsidRDefault="0057057E" w:rsidP="0057057E">
      <w:pPr>
        <w:ind w:left="1418"/>
        <w:rPr>
          <w:rFonts w:ascii="Courier New" w:hAnsi="Courier New" w:cs="Courier New"/>
          <w:color w:val="0070C0"/>
          <w:sz w:val="16"/>
          <w:szCs w:val="16"/>
          <w:lang w:val="en-US"/>
        </w:rPr>
      </w:pPr>
      <w:r w:rsidRPr="0057057E">
        <w:rPr>
          <w:rFonts w:ascii="Courier New" w:hAnsi="Courier New" w:cs="Courier New"/>
          <w:color w:val="0070C0"/>
          <w:sz w:val="16"/>
          <w:szCs w:val="16"/>
          <w:lang w:val="en-US"/>
        </w:rPr>
        <w:t>&lt;add key="</w:t>
      </w:r>
      <w:proofErr w:type="spellStart"/>
      <w:proofErr w:type="gramStart"/>
      <w:r w:rsidRPr="0057057E">
        <w:rPr>
          <w:rFonts w:ascii="Courier New" w:hAnsi="Courier New" w:cs="Courier New"/>
          <w:color w:val="0070C0"/>
          <w:sz w:val="16"/>
          <w:szCs w:val="16"/>
          <w:lang w:val="en-US"/>
        </w:rPr>
        <w:t>CMA.StreamerFeed.Api</w:t>
      </w:r>
      <w:proofErr w:type="gramEnd"/>
      <w:r w:rsidRPr="0057057E">
        <w:rPr>
          <w:rFonts w:ascii="Courier New" w:hAnsi="Courier New" w:cs="Courier New"/>
          <w:color w:val="0070C0"/>
          <w:sz w:val="16"/>
          <w:szCs w:val="16"/>
          <w:lang w:val="en-US"/>
        </w:rPr>
        <w:t>:proxy:password</w:t>
      </w:r>
      <w:proofErr w:type="spellEnd"/>
      <w:r w:rsidRPr="0057057E">
        <w:rPr>
          <w:rFonts w:ascii="Courier New" w:hAnsi="Courier New" w:cs="Courier New"/>
          <w:color w:val="0070C0"/>
          <w:sz w:val="16"/>
          <w:szCs w:val="16"/>
          <w:lang w:val="en-US"/>
        </w:rPr>
        <w:t>" value="" /&gt;</w:t>
      </w:r>
    </w:p>
    <w:p w14:paraId="613A8622" w14:textId="25A72C0D" w:rsidR="00A64D71" w:rsidRPr="00AF5335" w:rsidRDefault="00A64D71" w:rsidP="0057057E">
      <w:pPr>
        <w:ind w:left="1418"/>
        <w:rPr>
          <w:rFonts w:ascii="Courier New" w:hAnsi="Courier New" w:cs="Courier New"/>
          <w:color w:val="0070C0"/>
          <w:sz w:val="16"/>
          <w:szCs w:val="16"/>
          <w:lang w:val="en-US"/>
        </w:rPr>
      </w:pPr>
      <w:r w:rsidRPr="00A64D71">
        <w:rPr>
          <w:rFonts w:ascii="Courier New" w:hAnsi="Courier New" w:cs="Courier New"/>
          <w:color w:val="0070C0"/>
          <w:sz w:val="16"/>
          <w:szCs w:val="16"/>
          <w:lang w:val="en-US"/>
        </w:rPr>
        <w:t>&lt;add key="</w:t>
      </w:r>
      <w:proofErr w:type="spellStart"/>
      <w:proofErr w:type="gramStart"/>
      <w:r w:rsidRPr="00A64D71">
        <w:rPr>
          <w:rFonts w:ascii="Courier New" w:hAnsi="Courier New" w:cs="Courier New"/>
          <w:color w:val="0070C0"/>
          <w:sz w:val="16"/>
          <w:szCs w:val="16"/>
          <w:lang w:val="en-US"/>
        </w:rPr>
        <w:t>CMA.StreamerFeed.Api</w:t>
      </w:r>
      <w:proofErr w:type="gramEnd"/>
      <w:r w:rsidRPr="00A64D71">
        <w:rPr>
          <w:rFonts w:ascii="Courier New" w:hAnsi="Courier New" w:cs="Courier New"/>
          <w:color w:val="0070C0"/>
          <w:sz w:val="16"/>
          <w:szCs w:val="16"/>
          <w:lang w:val="en-US"/>
        </w:rPr>
        <w:t>:Flurl:AcceptE</w:t>
      </w:r>
      <w:r w:rsidR="00497B12">
        <w:rPr>
          <w:rFonts w:ascii="Courier New" w:hAnsi="Courier New" w:cs="Courier New"/>
          <w:color w:val="0070C0"/>
          <w:sz w:val="16"/>
          <w:szCs w:val="16"/>
          <w:lang w:val="en-US"/>
        </w:rPr>
        <w:t>n</w:t>
      </w:r>
      <w:r w:rsidRPr="00A64D71">
        <w:rPr>
          <w:rFonts w:ascii="Courier New" w:hAnsi="Courier New" w:cs="Courier New"/>
          <w:color w:val="0070C0"/>
          <w:sz w:val="16"/>
          <w:szCs w:val="16"/>
          <w:lang w:val="en-US"/>
        </w:rPr>
        <w:t>coding</w:t>
      </w:r>
      <w:proofErr w:type="spellEnd"/>
      <w:r w:rsidRPr="00A64D71">
        <w:rPr>
          <w:rFonts w:ascii="Courier New" w:hAnsi="Courier New" w:cs="Courier New"/>
          <w:color w:val="0070C0"/>
          <w:sz w:val="16"/>
          <w:szCs w:val="16"/>
          <w:lang w:val="en-US"/>
        </w:rPr>
        <w:t>" value="</w:t>
      </w:r>
      <w:proofErr w:type="spellStart"/>
      <w:r w:rsidRPr="00A64D71">
        <w:rPr>
          <w:rFonts w:ascii="Courier New" w:hAnsi="Courier New" w:cs="Courier New"/>
          <w:color w:val="0070C0"/>
          <w:sz w:val="16"/>
          <w:szCs w:val="16"/>
          <w:lang w:val="en-US"/>
        </w:rPr>
        <w:t>gzip</w:t>
      </w:r>
      <w:proofErr w:type="spellEnd"/>
      <w:r w:rsidRPr="00A64D71">
        <w:rPr>
          <w:rFonts w:ascii="Courier New" w:hAnsi="Courier New" w:cs="Courier New"/>
          <w:color w:val="0070C0"/>
          <w:sz w:val="16"/>
          <w:szCs w:val="16"/>
          <w:lang w:val="en-US"/>
        </w:rPr>
        <w:t xml:space="preserve">, deflate, </w:t>
      </w:r>
      <w:proofErr w:type="spellStart"/>
      <w:r w:rsidRPr="00A64D71">
        <w:rPr>
          <w:rFonts w:ascii="Courier New" w:hAnsi="Courier New" w:cs="Courier New"/>
          <w:color w:val="0070C0"/>
          <w:sz w:val="16"/>
          <w:szCs w:val="16"/>
          <w:lang w:val="en-US"/>
        </w:rPr>
        <w:t>br</w:t>
      </w:r>
      <w:proofErr w:type="spellEnd"/>
      <w:r w:rsidRPr="00A64D71">
        <w:rPr>
          <w:rFonts w:ascii="Courier New" w:hAnsi="Courier New" w:cs="Courier New"/>
          <w:color w:val="0070C0"/>
          <w:sz w:val="16"/>
          <w:szCs w:val="16"/>
          <w:lang w:val="en-US"/>
        </w:rPr>
        <w:t>" /&gt;</w:t>
      </w:r>
    </w:p>
    <w:p w14:paraId="5D6D2798" w14:textId="77777777" w:rsidR="00A460A6" w:rsidRPr="00AB597F" w:rsidRDefault="00A460A6" w:rsidP="0057057E">
      <w:pPr>
        <w:ind w:left="1418"/>
        <w:rPr>
          <w:rFonts w:ascii="Courier New" w:hAnsi="Courier New" w:cs="Courier New"/>
          <w:color w:val="auto"/>
          <w:sz w:val="16"/>
          <w:szCs w:val="16"/>
        </w:rPr>
      </w:pPr>
      <w:r w:rsidRPr="00AB597F">
        <w:rPr>
          <w:rFonts w:ascii="Courier New" w:hAnsi="Courier New" w:cs="Courier New"/>
          <w:color w:val="auto"/>
          <w:sz w:val="16"/>
          <w:szCs w:val="16"/>
        </w:rPr>
        <w:t>...</w:t>
      </w:r>
    </w:p>
    <w:p w14:paraId="3F94EAC7" w14:textId="77777777" w:rsidR="00A460A6" w:rsidRPr="00AB597F" w:rsidRDefault="00A460A6" w:rsidP="0057057E">
      <w:pPr>
        <w:ind w:left="1418"/>
        <w:rPr>
          <w:rFonts w:ascii="Courier New" w:hAnsi="Courier New" w:cs="Courier New"/>
          <w:color w:val="auto"/>
          <w:sz w:val="16"/>
          <w:szCs w:val="16"/>
        </w:rPr>
      </w:pPr>
      <w:r w:rsidRPr="00AB597F">
        <w:rPr>
          <w:rFonts w:ascii="Courier New" w:hAnsi="Courier New" w:cs="Courier New"/>
          <w:color w:val="auto"/>
          <w:sz w:val="16"/>
          <w:szCs w:val="16"/>
        </w:rPr>
        <w:t>&lt;/</w:t>
      </w:r>
      <w:proofErr w:type="spellStart"/>
      <w:r w:rsidRPr="00AB597F">
        <w:rPr>
          <w:rFonts w:ascii="Courier New" w:hAnsi="Courier New" w:cs="Courier New"/>
          <w:color w:val="auto"/>
          <w:sz w:val="16"/>
          <w:szCs w:val="16"/>
        </w:rPr>
        <w:t>appSettings</w:t>
      </w:r>
      <w:proofErr w:type="spellEnd"/>
      <w:r w:rsidRPr="00AB597F">
        <w:rPr>
          <w:rFonts w:ascii="Courier New" w:hAnsi="Courier New" w:cs="Courier New"/>
          <w:color w:val="auto"/>
          <w:sz w:val="16"/>
          <w:szCs w:val="16"/>
        </w:rPr>
        <w:t>&gt;</w:t>
      </w:r>
    </w:p>
    <w:p w14:paraId="4EFFB819" w14:textId="77777777" w:rsidR="00A460A6" w:rsidRPr="00AB597F" w:rsidRDefault="00A460A6" w:rsidP="00E40C7B">
      <w:pPr>
        <w:ind w:left="1418"/>
        <w:rPr>
          <w:rFonts w:ascii="Courier New" w:hAnsi="Courier New" w:cs="Courier New"/>
          <w:color w:val="auto"/>
          <w:sz w:val="16"/>
          <w:szCs w:val="16"/>
        </w:rPr>
      </w:pPr>
      <w:r w:rsidRPr="00AB597F">
        <w:rPr>
          <w:rFonts w:ascii="Courier New" w:hAnsi="Courier New" w:cs="Courier New"/>
          <w:color w:val="auto"/>
          <w:sz w:val="16"/>
          <w:szCs w:val="16"/>
        </w:rPr>
        <w:t>...</w:t>
      </w:r>
    </w:p>
    <w:p w14:paraId="43466ED3" w14:textId="77777777" w:rsidR="00A460A6" w:rsidRPr="00AB597F" w:rsidRDefault="00A460A6" w:rsidP="00E40C7B">
      <w:pPr>
        <w:ind w:left="1418"/>
        <w:rPr>
          <w:rFonts w:ascii="Courier New" w:hAnsi="Courier New" w:cs="Courier New"/>
          <w:sz w:val="20"/>
        </w:rPr>
      </w:pPr>
      <w:r w:rsidRPr="00AB597F">
        <w:rPr>
          <w:rFonts w:ascii="Courier New" w:hAnsi="Courier New" w:cs="Courier New"/>
          <w:color w:val="auto"/>
          <w:sz w:val="16"/>
          <w:szCs w:val="16"/>
        </w:rPr>
        <w:t>&lt;/</w:t>
      </w:r>
      <w:proofErr w:type="spellStart"/>
      <w:r w:rsidRPr="00AB597F">
        <w:rPr>
          <w:rFonts w:ascii="Courier New" w:hAnsi="Courier New" w:cs="Courier New"/>
          <w:color w:val="auto"/>
          <w:sz w:val="16"/>
          <w:szCs w:val="16"/>
        </w:rPr>
        <w:t>configuration</w:t>
      </w:r>
      <w:proofErr w:type="spellEnd"/>
      <w:r w:rsidRPr="00AB597F">
        <w:rPr>
          <w:rFonts w:ascii="Courier New" w:hAnsi="Courier New" w:cs="Courier New"/>
          <w:color w:val="auto"/>
          <w:sz w:val="16"/>
          <w:szCs w:val="16"/>
        </w:rPr>
        <w:t>&gt;</w:t>
      </w:r>
    </w:p>
    <w:p w14:paraId="00166308" w14:textId="77777777" w:rsidR="00A460A6" w:rsidRDefault="00E40C7B" w:rsidP="00E40C7B">
      <w:pPr>
        <w:ind w:left="851"/>
        <w:rPr>
          <w:color w:val="auto"/>
          <w:sz w:val="20"/>
        </w:rPr>
      </w:pPr>
      <w:r>
        <w:rPr>
          <w:rFonts w:cs="Arial"/>
          <w:sz w:val="22"/>
          <w:szCs w:val="22"/>
        </w:rPr>
        <w:sym w:font="Wingdings" w:char="F0A7"/>
      </w:r>
      <w:r w:rsidR="00A460A6">
        <w:rPr>
          <w:color w:val="auto"/>
          <w:sz w:val="20"/>
        </w:rPr>
        <w:t xml:space="preserve"> </w:t>
      </w:r>
      <w:proofErr w:type="spellStart"/>
      <w:r w:rsidR="00A460A6" w:rsidRPr="005D0B29">
        <w:rPr>
          <w:color w:val="auto"/>
          <w:sz w:val="20"/>
        </w:rPr>
        <w:t>serilog:</w:t>
      </w:r>
      <w:r w:rsidR="00A460A6" w:rsidRPr="00B01541">
        <w:rPr>
          <w:color w:val="auto"/>
          <w:sz w:val="20"/>
          <w:highlight w:val="yellow"/>
        </w:rPr>
        <w:t>minimum-level</w:t>
      </w:r>
      <w:proofErr w:type="spellEnd"/>
      <w:r w:rsidR="00A460A6">
        <w:rPr>
          <w:color w:val="auto"/>
          <w:sz w:val="20"/>
        </w:rPr>
        <w:t xml:space="preserve"> = </w:t>
      </w:r>
      <w:r w:rsidR="00A460A6" w:rsidRPr="006A5F6A">
        <w:rPr>
          <w:color w:val="auto"/>
          <w:sz w:val="20"/>
        </w:rPr>
        <w:t xml:space="preserve">Níveis de configuração do </w:t>
      </w:r>
      <w:proofErr w:type="spellStart"/>
      <w:r w:rsidR="00A460A6" w:rsidRPr="006A5F6A">
        <w:rPr>
          <w:color w:val="auto"/>
          <w:sz w:val="20"/>
        </w:rPr>
        <w:t>Serilog</w:t>
      </w:r>
      <w:proofErr w:type="spellEnd"/>
      <w:r w:rsidR="00A460A6">
        <w:rPr>
          <w:color w:val="auto"/>
          <w:sz w:val="20"/>
        </w:rPr>
        <w:t>:</w:t>
      </w:r>
    </w:p>
    <w:p w14:paraId="75E1DD3B" w14:textId="77777777" w:rsidR="00A460A6" w:rsidRPr="006A5F6A" w:rsidRDefault="00E40C7B" w:rsidP="00E40C7B">
      <w:pPr>
        <w:ind w:left="1418"/>
        <w:rPr>
          <w:color w:val="auto"/>
          <w:sz w:val="20"/>
        </w:rPr>
      </w:pPr>
      <w:r>
        <w:rPr>
          <w:rFonts w:cs="Arial"/>
          <w:sz w:val="20"/>
        </w:rPr>
        <w:sym w:font="Wingdings" w:char="F0F0"/>
      </w:r>
      <w:r w:rsidR="00A460A6">
        <w:rPr>
          <w:color w:val="auto"/>
          <w:sz w:val="20"/>
        </w:rPr>
        <w:t xml:space="preserve"> </w:t>
      </w:r>
      <w:proofErr w:type="spellStart"/>
      <w:r w:rsidR="00A460A6" w:rsidRPr="006A5F6A">
        <w:rPr>
          <w:color w:val="auto"/>
          <w:sz w:val="20"/>
        </w:rPr>
        <w:t>Verbose</w:t>
      </w:r>
      <w:proofErr w:type="spellEnd"/>
      <w:r w:rsidR="00A460A6" w:rsidRPr="006A5F6A">
        <w:rPr>
          <w:color w:val="auto"/>
          <w:sz w:val="20"/>
        </w:rPr>
        <w:t xml:space="preserve"> </w:t>
      </w:r>
      <w:r w:rsidR="00A460A6">
        <w:rPr>
          <w:color w:val="auto"/>
          <w:sz w:val="20"/>
        </w:rPr>
        <w:t>=</w:t>
      </w:r>
      <w:r w:rsidR="00A460A6" w:rsidRPr="006A5F6A">
        <w:rPr>
          <w:color w:val="auto"/>
          <w:sz w:val="20"/>
        </w:rPr>
        <w:t xml:space="preserve"> </w:t>
      </w:r>
      <w:r w:rsidR="00A460A6">
        <w:rPr>
          <w:color w:val="auto"/>
          <w:sz w:val="20"/>
        </w:rPr>
        <w:t>I</w:t>
      </w:r>
      <w:r w:rsidR="00A460A6" w:rsidRPr="006A5F6A">
        <w:rPr>
          <w:color w:val="auto"/>
          <w:sz w:val="20"/>
        </w:rPr>
        <w:t>nformações de rastreamento e minúcias de depuração; geralmente apenas ligado em situações incomuns</w:t>
      </w:r>
      <w:r w:rsidR="009C45A8">
        <w:rPr>
          <w:color w:val="auto"/>
          <w:sz w:val="20"/>
        </w:rPr>
        <w:t xml:space="preserve"> (Trace será gravado no log - vide item 2.1.3.</w:t>
      </w:r>
      <w:proofErr w:type="gramStart"/>
      <w:r w:rsidR="009C45A8">
        <w:rPr>
          <w:color w:val="auto"/>
          <w:sz w:val="20"/>
        </w:rPr>
        <w:t xml:space="preserve">) </w:t>
      </w:r>
      <w:r w:rsidR="00A460A6">
        <w:rPr>
          <w:color w:val="auto"/>
          <w:sz w:val="20"/>
        </w:rPr>
        <w:t>;</w:t>
      </w:r>
      <w:proofErr w:type="gramEnd"/>
    </w:p>
    <w:p w14:paraId="74F10A88" w14:textId="77777777" w:rsidR="00A460A6" w:rsidRPr="006A5F6A" w:rsidRDefault="00E40C7B" w:rsidP="00E40C7B">
      <w:pPr>
        <w:ind w:left="1418"/>
        <w:rPr>
          <w:color w:val="auto"/>
          <w:sz w:val="20"/>
        </w:rPr>
      </w:pPr>
      <w:r>
        <w:rPr>
          <w:rFonts w:cs="Arial"/>
          <w:sz w:val="20"/>
        </w:rPr>
        <w:sym w:font="Wingdings" w:char="F0F0"/>
      </w:r>
      <w:r w:rsidR="00A460A6">
        <w:rPr>
          <w:color w:val="auto"/>
          <w:sz w:val="20"/>
        </w:rPr>
        <w:t xml:space="preserve"> </w:t>
      </w:r>
      <w:r w:rsidR="00A460A6" w:rsidRPr="006A5F6A">
        <w:rPr>
          <w:color w:val="auto"/>
          <w:sz w:val="20"/>
        </w:rPr>
        <w:t xml:space="preserve">Debug </w:t>
      </w:r>
      <w:r w:rsidR="00A460A6">
        <w:rPr>
          <w:color w:val="auto"/>
          <w:sz w:val="20"/>
        </w:rPr>
        <w:t>=</w:t>
      </w:r>
      <w:r w:rsidR="00A460A6" w:rsidRPr="006A5F6A">
        <w:rPr>
          <w:color w:val="auto"/>
          <w:sz w:val="20"/>
        </w:rPr>
        <w:t xml:space="preserve"> </w:t>
      </w:r>
      <w:r w:rsidR="00A460A6">
        <w:rPr>
          <w:color w:val="auto"/>
          <w:sz w:val="20"/>
        </w:rPr>
        <w:t>F</w:t>
      </w:r>
      <w:r w:rsidR="00A460A6" w:rsidRPr="006A5F6A">
        <w:rPr>
          <w:color w:val="auto"/>
          <w:sz w:val="20"/>
        </w:rPr>
        <w:t xml:space="preserve">luxo de controle interno e </w:t>
      </w:r>
      <w:proofErr w:type="spellStart"/>
      <w:r w:rsidR="00A460A6" w:rsidRPr="006A5F6A">
        <w:rPr>
          <w:color w:val="auto"/>
          <w:sz w:val="20"/>
        </w:rPr>
        <w:t>dumps</w:t>
      </w:r>
      <w:proofErr w:type="spellEnd"/>
      <w:r w:rsidR="00A460A6" w:rsidRPr="006A5F6A">
        <w:rPr>
          <w:color w:val="auto"/>
          <w:sz w:val="20"/>
        </w:rPr>
        <w:t xml:space="preserve"> de e diagnóstico para facilitar a identificação de problemas reconhecidos</w:t>
      </w:r>
      <w:r w:rsidR="00A460A6">
        <w:rPr>
          <w:color w:val="auto"/>
          <w:sz w:val="20"/>
        </w:rPr>
        <w:t>;</w:t>
      </w:r>
    </w:p>
    <w:p w14:paraId="5E2DF2D3" w14:textId="77777777" w:rsidR="00A460A6" w:rsidRPr="006A5F6A" w:rsidRDefault="00E40C7B" w:rsidP="00E40C7B">
      <w:pPr>
        <w:ind w:left="1418"/>
        <w:rPr>
          <w:color w:val="auto"/>
          <w:sz w:val="20"/>
        </w:rPr>
      </w:pPr>
      <w:r>
        <w:rPr>
          <w:rFonts w:cs="Arial"/>
          <w:sz w:val="20"/>
        </w:rPr>
        <w:sym w:font="Wingdings" w:char="F0F0"/>
      </w:r>
      <w:r w:rsidR="00A460A6">
        <w:rPr>
          <w:color w:val="auto"/>
          <w:sz w:val="20"/>
        </w:rPr>
        <w:t xml:space="preserve"> </w:t>
      </w:r>
      <w:proofErr w:type="spellStart"/>
      <w:r w:rsidR="00A460A6" w:rsidRPr="006A5F6A">
        <w:rPr>
          <w:color w:val="auto"/>
          <w:sz w:val="20"/>
        </w:rPr>
        <w:t>Information</w:t>
      </w:r>
      <w:proofErr w:type="spellEnd"/>
      <w:r w:rsidR="00A460A6" w:rsidRPr="006A5F6A">
        <w:rPr>
          <w:color w:val="auto"/>
          <w:sz w:val="20"/>
        </w:rPr>
        <w:t xml:space="preserve"> </w:t>
      </w:r>
      <w:r w:rsidR="00A460A6">
        <w:rPr>
          <w:color w:val="auto"/>
          <w:sz w:val="20"/>
        </w:rPr>
        <w:t>= E</w:t>
      </w:r>
      <w:r w:rsidR="00A460A6" w:rsidRPr="006A5F6A">
        <w:rPr>
          <w:color w:val="auto"/>
          <w:sz w:val="20"/>
        </w:rPr>
        <w:t xml:space="preserve">ventos de interesse ou que tenham relevância para observadores externos; o nível </w:t>
      </w:r>
      <w:r w:rsidR="00A460A6" w:rsidRPr="006A5F6A">
        <w:rPr>
          <w:color w:val="auto"/>
          <w:sz w:val="20"/>
        </w:rPr>
        <w:lastRenderedPageBreak/>
        <w:t>de registro mínimo ativado padrão</w:t>
      </w:r>
      <w:r w:rsidR="00A460A6">
        <w:rPr>
          <w:color w:val="auto"/>
          <w:sz w:val="20"/>
        </w:rPr>
        <w:t>;</w:t>
      </w:r>
    </w:p>
    <w:p w14:paraId="23C96664" w14:textId="77777777" w:rsidR="00A460A6" w:rsidRPr="006A5F6A" w:rsidRDefault="00E40C7B" w:rsidP="00E40C7B">
      <w:pPr>
        <w:ind w:left="1418"/>
        <w:rPr>
          <w:color w:val="auto"/>
          <w:sz w:val="20"/>
        </w:rPr>
      </w:pPr>
      <w:r>
        <w:rPr>
          <w:rFonts w:cs="Arial"/>
          <w:sz w:val="20"/>
        </w:rPr>
        <w:sym w:font="Wingdings" w:char="F0F0"/>
      </w:r>
      <w:r w:rsidR="00A460A6">
        <w:rPr>
          <w:color w:val="auto"/>
          <w:sz w:val="20"/>
        </w:rPr>
        <w:t xml:space="preserve"> </w:t>
      </w:r>
      <w:proofErr w:type="spellStart"/>
      <w:r w:rsidR="00A460A6" w:rsidRPr="006A5F6A">
        <w:rPr>
          <w:color w:val="auto"/>
          <w:sz w:val="20"/>
        </w:rPr>
        <w:t>Warning</w:t>
      </w:r>
      <w:proofErr w:type="spellEnd"/>
      <w:r w:rsidR="00A460A6" w:rsidRPr="006A5F6A">
        <w:rPr>
          <w:color w:val="auto"/>
          <w:sz w:val="20"/>
        </w:rPr>
        <w:t xml:space="preserve"> </w:t>
      </w:r>
      <w:r w:rsidR="00A460A6">
        <w:rPr>
          <w:color w:val="auto"/>
          <w:sz w:val="20"/>
        </w:rPr>
        <w:t>=</w:t>
      </w:r>
      <w:r w:rsidR="00A460A6" w:rsidRPr="006A5F6A">
        <w:rPr>
          <w:color w:val="auto"/>
          <w:sz w:val="20"/>
        </w:rPr>
        <w:t xml:space="preserve"> </w:t>
      </w:r>
      <w:r w:rsidR="00A460A6">
        <w:rPr>
          <w:color w:val="auto"/>
          <w:sz w:val="20"/>
        </w:rPr>
        <w:t>I</w:t>
      </w:r>
      <w:r w:rsidR="00A460A6" w:rsidRPr="006A5F6A">
        <w:rPr>
          <w:color w:val="auto"/>
          <w:sz w:val="20"/>
        </w:rPr>
        <w:t>ndicadores de possíveis problemas ou degradação de serviço / funcionalidade</w:t>
      </w:r>
      <w:r w:rsidR="00D00E66">
        <w:rPr>
          <w:color w:val="auto"/>
          <w:sz w:val="20"/>
        </w:rPr>
        <w:t xml:space="preserve"> (</w:t>
      </w:r>
      <w:r w:rsidR="00CE28FA">
        <w:rPr>
          <w:color w:val="auto"/>
          <w:sz w:val="20"/>
        </w:rPr>
        <w:t xml:space="preserve">recomendado </w:t>
      </w:r>
      <w:r w:rsidR="00D00E66">
        <w:rPr>
          <w:color w:val="auto"/>
          <w:sz w:val="20"/>
        </w:rPr>
        <w:t>para o ambiente de produção)</w:t>
      </w:r>
      <w:r w:rsidR="00A460A6">
        <w:rPr>
          <w:color w:val="auto"/>
          <w:sz w:val="20"/>
        </w:rPr>
        <w:t>;</w:t>
      </w:r>
    </w:p>
    <w:p w14:paraId="0069C6B9" w14:textId="77777777" w:rsidR="00A460A6" w:rsidRPr="006A5F6A" w:rsidRDefault="00E40C7B" w:rsidP="00E40C7B">
      <w:pPr>
        <w:ind w:left="1418"/>
        <w:rPr>
          <w:color w:val="auto"/>
          <w:sz w:val="20"/>
        </w:rPr>
      </w:pPr>
      <w:r>
        <w:rPr>
          <w:rFonts w:cs="Arial"/>
          <w:sz w:val="20"/>
        </w:rPr>
        <w:sym w:font="Wingdings" w:char="F0F0"/>
      </w:r>
      <w:r w:rsidR="00A460A6">
        <w:rPr>
          <w:color w:val="auto"/>
          <w:sz w:val="20"/>
        </w:rPr>
        <w:t xml:space="preserve"> </w:t>
      </w:r>
      <w:proofErr w:type="spellStart"/>
      <w:r w:rsidR="00A460A6" w:rsidRPr="006A5F6A">
        <w:rPr>
          <w:color w:val="auto"/>
          <w:sz w:val="20"/>
        </w:rPr>
        <w:t>Error</w:t>
      </w:r>
      <w:proofErr w:type="spellEnd"/>
      <w:r w:rsidR="00A460A6" w:rsidRPr="006A5F6A">
        <w:rPr>
          <w:color w:val="auto"/>
          <w:sz w:val="20"/>
        </w:rPr>
        <w:t xml:space="preserve"> </w:t>
      </w:r>
      <w:r w:rsidR="00A460A6">
        <w:rPr>
          <w:color w:val="auto"/>
          <w:sz w:val="20"/>
        </w:rPr>
        <w:t>=</w:t>
      </w:r>
      <w:r w:rsidR="00A460A6" w:rsidRPr="006A5F6A">
        <w:rPr>
          <w:color w:val="auto"/>
          <w:sz w:val="20"/>
        </w:rPr>
        <w:t xml:space="preserve"> </w:t>
      </w:r>
      <w:r w:rsidR="00A460A6">
        <w:rPr>
          <w:color w:val="auto"/>
          <w:sz w:val="20"/>
        </w:rPr>
        <w:t>I</w:t>
      </w:r>
      <w:r w:rsidR="00A460A6" w:rsidRPr="006A5F6A">
        <w:rPr>
          <w:color w:val="auto"/>
          <w:sz w:val="20"/>
        </w:rPr>
        <w:t>ndicando uma falha no aplicativo ou no sistema conectado</w:t>
      </w:r>
      <w:r w:rsidR="00A460A6">
        <w:rPr>
          <w:color w:val="auto"/>
          <w:sz w:val="20"/>
        </w:rPr>
        <w:t>;</w:t>
      </w:r>
    </w:p>
    <w:p w14:paraId="74F96A1D" w14:textId="77777777" w:rsidR="00A460A6" w:rsidRPr="005D0B29" w:rsidRDefault="00E40C7B" w:rsidP="00E40C7B">
      <w:pPr>
        <w:ind w:left="1418"/>
        <w:rPr>
          <w:color w:val="auto"/>
          <w:sz w:val="20"/>
        </w:rPr>
      </w:pPr>
      <w:r>
        <w:rPr>
          <w:rFonts w:cs="Arial"/>
          <w:sz w:val="20"/>
        </w:rPr>
        <w:sym w:font="Wingdings" w:char="F0F0"/>
      </w:r>
      <w:r w:rsidR="00A460A6">
        <w:rPr>
          <w:color w:val="auto"/>
          <w:sz w:val="20"/>
        </w:rPr>
        <w:t xml:space="preserve"> </w:t>
      </w:r>
      <w:r w:rsidR="00A460A6" w:rsidRPr="006A5F6A">
        <w:rPr>
          <w:color w:val="auto"/>
          <w:sz w:val="20"/>
        </w:rPr>
        <w:t xml:space="preserve">Fatal </w:t>
      </w:r>
      <w:r w:rsidR="00A460A6">
        <w:rPr>
          <w:color w:val="auto"/>
          <w:sz w:val="20"/>
        </w:rPr>
        <w:t>=</w:t>
      </w:r>
      <w:r w:rsidR="00A460A6" w:rsidRPr="006A5F6A">
        <w:rPr>
          <w:color w:val="auto"/>
          <w:sz w:val="20"/>
        </w:rPr>
        <w:t xml:space="preserve"> </w:t>
      </w:r>
      <w:r w:rsidR="00A460A6">
        <w:rPr>
          <w:color w:val="auto"/>
          <w:sz w:val="20"/>
        </w:rPr>
        <w:t>E</w:t>
      </w:r>
      <w:r w:rsidR="00A460A6" w:rsidRPr="006A5F6A">
        <w:rPr>
          <w:color w:val="auto"/>
          <w:sz w:val="20"/>
        </w:rPr>
        <w:t>rros críticos que causam falha completa do aplicativo</w:t>
      </w:r>
      <w:r w:rsidR="00A460A6">
        <w:rPr>
          <w:color w:val="auto"/>
          <w:sz w:val="20"/>
        </w:rPr>
        <w:t>.</w:t>
      </w:r>
    </w:p>
    <w:p w14:paraId="1F68E29C" w14:textId="77777777" w:rsidR="00A460A6" w:rsidRPr="005D0B29" w:rsidRDefault="00E40C7B" w:rsidP="00E40C7B">
      <w:pPr>
        <w:ind w:left="851"/>
        <w:rPr>
          <w:color w:val="auto"/>
          <w:sz w:val="20"/>
        </w:rPr>
      </w:pPr>
      <w:r>
        <w:rPr>
          <w:rFonts w:cs="Arial"/>
          <w:sz w:val="22"/>
          <w:szCs w:val="22"/>
        </w:rPr>
        <w:sym w:font="Wingdings" w:char="F0A7"/>
      </w:r>
      <w:r w:rsidR="00A460A6">
        <w:rPr>
          <w:rFonts w:cs="Arial"/>
          <w:sz w:val="20"/>
        </w:rPr>
        <w:t xml:space="preserve"> </w:t>
      </w:r>
      <w:proofErr w:type="spellStart"/>
      <w:r w:rsidR="00A460A6" w:rsidRPr="005D0B29">
        <w:rPr>
          <w:color w:val="auto"/>
          <w:sz w:val="20"/>
        </w:rPr>
        <w:t>serilog:</w:t>
      </w:r>
      <w:r w:rsidR="00A460A6" w:rsidRPr="00B01541">
        <w:rPr>
          <w:color w:val="auto"/>
          <w:sz w:val="20"/>
        </w:rPr>
        <w:t>using:File</w:t>
      </w:r>
      <w:proofErr w:type="spellEnd"/>
      <w:r w:rsidR="00A460A6" w:rsidRPr="005D0B29">
        <w:rPr>
          <w:color w:val="auto"/>
          <w:sz w:val="20"/>
        </w:rPr>
        <w:t xml:space="preserve"> </w:t>
      </w:r>
      <w:r w:rsidR="00A460A6">
        <w:rPr>
          <w:color w:val="auto"/>
          <w:sz w:val="20"/>
        </w:rPr>
        <w:t>= Tipo do arquivo (</w:t>
      </w:r>
      <w:r w:rsidR="00A460A6" w:rsidRPr="005D0B29">
        <w:rPr>
          <w:color w:val="auto"/>
          <w:sz w:val="20"/>
        </w:rPr>
        <w:t>"</w:t>
      </w:r>
      <w:proofErr w:type="spellStart"/>
      <w:proofErr w:type="gramStart"/>
      <w:r w:rsidR="00A460A6" w:rsidRPr="006A5F6A">
        <w:rPr>
          <w:i/>
          <w:color w:val="auto"/>
          <w:sz w:val="20"/>
        </w:rPr>
        <w:t>Serilog.Sinks.File</w:t>
      </w:r>
      <w:proofErr w:type="spellEnd"/>
      <w:proofErr w:type="gramEnd"/>
      <w:r w:rsidR="00A460A6" w:rsidRPr="005D0B29">
        <w:rPr>
          <w:color w:val="auto"/>
          <w:sz w:val="20"/>
        </w:rPr>
        <w:t>"</w:t>
      </w:r>
      <w:r w:rsidR="00A460A6">
        <w:rPr>
          <w:color w:val="auto"/>
          <w:sz w:val="20"/>
        </w:rPr>
        <w:t>);</w:t>
      </w:r>
    </w:p>
    <w:p w14:paraId="15CA3724" w14:textId="77777777" w:rsidR="00A460A6" w:rsidRDefault="00E40C7B" w:rsidP="00E40C7B">
      <w:pPr>
        <w:ind w:left="851"/>
        <w:rPr>
          <w:color w:val="auto"/>
          <w:sz w:val="20"/>
        </w:rPr>
      </w:pPr>
      <w:r>
        <w:rPr>
          <w:rFonts w:cs="Arial"/>
          <w:sz w:val="22"/>
          <w:szCs w:val="22"/>
        </w:rPr>
        <w:sym w:font="Wingdings" w:char="F0A7"/>
      </w:r>
      <w:r w:rsidR="00A460A6">
        <w:rPr>
          <w:rFonts w:cs="Arial"/>
          <w:sz w:val="20"/>
        </w:rPr>
        <w:t xml:space="preserve"> </w:t>
      </w:r>
      <w:proofErr w:type="spellStart"/>
      <w:r w:rsidR="00A460A6" w:rsidRPr="005D0B29">
        <w:rPr>
          <w:color w:val="auto"/>
          <w:sz w:val="20"/>
        </w:rPr>
        <w:t>serilog:</w:t>
      </w:r>
      <w:r w:rsidR="00A460A6" w:rsidRPr="00502FA3">
        <w:rPr>
          <w:color w:val="auto"/>
          <w:sz w:val="20"/>
          <w:highlight w:val="yellow"/>
        </w:rPr>
        <w:t>write-to:File.path</w:t>
      </w:r>
      <w:proofErr w:type="spellEnd"/>
      <w:r w:rsidR="00A460A6">
        <w:rPr>
          <w:color w:val="auto"/>
          <w:sz w:val="20"/>
        </w:rPr>
        <w:t xml:space="preserve"> = Local e nome do </w:t>
      </w:r>
      <w:r w:rsidR="00770C84">
        <w:rPr>
          <w:color w:val="auto"/>
          <w:sz w:val="20"/>
        </w:rPr>
        <w:t>arquivo</w:t>
      </w:r>
      <w:r w:rsidR="00A460A6">
        <w:rPr>
          <w:color w:val="auto"/>
          <w:sz w:val="20"/>
        </w:rPr>
        <w:t xml:space="preserve"> de log (recomendamos </w:t>
      </w:r>
      <w:r w:rsidR="00A460A6" w:rsidRPr="00B01541">
        <w:rPr>
          <w:color w:val="auto"/>
          <w:sz w:val="20"/>
        </w:rPr>
        <w:t>"</w:t>
      </w:r>
      <w:r w:rsidR="00A460A6" w:rsidRPr="00B01541">
        <w:rPr>
          <w:i/>
          <w:color w:val="auto"/>
          <w:sz w:val="20"/>
        </w:rPr>
        <w:t>.\log\CMA.StreamerFeed.log</w:t>
      </w:r>
      <w:r w:rsidR="00A460A6" w:rsidRPr="00B01541">
        <w:rPr>
          <w:color w:val="auto"/>
          <w:sz w:val="20"/>
        </w:rPr>
        <w:t>"</w:t>
      </w:r>
      <w:r w:rsidR="00C84E5D">
        <w:rPr>
          <w:color w:val="auto"/>
          <w:sz w:val="20"/>
        </w:rPr>
        <w:t xml:space="preserve"> e caso instalado no IIS-</w:t>
      </w:r>
      <w:proofErr w:type="spellStart"/>
      <w:r w:rsidR="00C84E5D">
        <w:rPr>
          <w:color w:val="auto"/>
          <w:sz w:val="20"/>
        </w:rPr>
        <w:t>Global.asax</w:t>
      </w:r>
      <w:proofErr w:type="spellEnd"/>
      <w:r w:rsidR="00C84E5D">
        <w:rPr>
          <w:color w:val="auto"/>
          <w:sz w:val="20"/>
        </w:rPr>
        <w:t xml:space="preserve"> </w:t>
      </w:r>
      <w:r w:rsidR="00573B9D">
        <w:rPr>
          <w:color w:val="auto"/>
          <w:sz w:val="20"/>
        </w:rPr>
        <w:t>o “</w:t>
      </w:r>
      <w:r w:rsidR="00573B9D" w:rsidRPr="00573B9D">
        <w:rPr>
          <w:i/>
          <w:color w:val="auto"/>
          <w:sz w:val="20"/>
        </w:rPr>
        <w:t>path</w:t>
      </w:r>
      <w:r w:rsidR="00573B9D">
        <w:rPr>
          <w:color w:val="auto"/>
          <w:sz w:val="20"/>
        </w:rPr>
        <w:t>” deve ser completo</w:t>
      </w:r>
      <w:r w:rsidR="00A460A6">
        <w:rPr>
          <w:color w:val="auto"/>
          <w:sz w:val="20"/>
        </w:rPr>
        <w:t>);</w:t>
      </w:r>
    </w:p>
    <w:p w14:paraId="09B229F6" w14:textId="77777777" w:rsidR="00A460A6" w:rsidRDefault="00E40C7B" w:rsidP="00E40C7B">
      <w:pPr>
        <w:ind w:left="851"/>
        <w:rPr>
          <w:color w:val="auto"/>
          <w:sz w:val="20"/>
        </w:rPr>
      </w:pPr>
      <w:r>
        <w:rPr>
          <w:rFonts w:cs="Arial"/>
          <w:sz w:val="22"/>
          <w:szCs w:val="22"/>
        </w:rPr>
        <w:sym w:font="Wingdings" w:char="F0A7"/>
      </w:r>
      <w:r w:rsidR="00A460A6">
        <w:rPr>
          <w:rFonts w:cs="Arial"/>
          <w:sz w:val="20"/>
        </w:rPr>
        <w:t xml:space="preserve"> </w:t>
      </w:r>
      <w:proofErr w:type="spellStart"/>
      <w:r w:rsidR="00A460A6" w:rsidRPr="005D0B29">
        <w:rPr>
          <w:color w:val="auto"/>
          <w:sz w:val="20"/>
        </w:rPr>
        <w:t>serilog:</w:t>
      </w:r>
      <w:r w:rsidR="00A460A6" w:rsidRPr="00502FA3">
        <w:rPr>
          <w:color w:val="auto"/>
          <w:sz w:val="20"/>
        </w:rPr>
        <w:t>write-to:File.rollingInterval</w:t>
      </w:r>
      <w:proofErr w:type="spellEnd"/>
      <w:r w:rsidR="00A460A6">
        <w:rPr>
          <w:color w:val="auto"/>
          <w:sz w:val="20"/>
        </w:rPr>
        <w:t xml:space="preserve"> = Intervalo para rotação (recomendamos </w:t>
      </w:r>
      <w:r w:rsidR="00A460A6" w:rsidRPr="005D0B29">
        <w:rPr>
          <w:color w:val="auto"/>
          <w:sz w:val="20"/>
        </w:rPr>
        <w:t>"</w:t>
      </w:r>
      <w:r w:rsidR="00A460A6" w:rsidRPr="006A5F6A">
        <w:rPr>
          <w:i/>
          <w:color w:val="auto"/>
          <w:sz w:val="20"/>
        </w:rPr>
        <w:t>Day</w:t>
      </w:r>
      <w:r w:rsidR="00A460A6" w:rsidRPr="005D0B29">
        <w:rPr>
          <w:color w:val="auto"/>
          <w:sz w:val="20"/>
        </w:rPr>
        <w:t>"</w:t>
      </w:r>
      <w:r w:rsidR="00A460A6">
        <w:rPr>
          <w:color w:val="auto"/>
          <w:sz w:val="20"/>
        </w:rPr>
        <w:t xml:space="preserve"> para gerar arquivos diários)</w:t>
      </w:r>
      <w:r w:rsidR="00193552">
        <w:rPr>
          <w:color w:val="auto"/>
          <w:sz w:val="20"/>
        </w:rPr>
        <w:t>;</w:t>
      </w:r>
    </w:p>
    <w:p w14:paraId="13007998" w14:textId="77777777" w:rsidR="00CD0E39" w:rsidRDefault="00E40C7B" w:rsidP="00573B9D">
      <w:pPr>
        <w:ind w:left="851"/>
        <w:rPr>
          <w:color w:val="auto"/>
          <w:sz w:val="20"/>
        </w:rPr>
      </w:pPr>
      <w:r>
        <w:rPr>
          <w:rFonts w:cs="Arial"/>
          <w:sz w:val="22"/>
          <w:szCs w:val="22"/>
        </w:rPr>
        <w:sym w:font="Wingdings" w:char="F0A7"/>
      </w:r>
      <w:r w:rsidR="00193552">
        <w:rPr>
          <w:rFonts w:cs="Arial"/>
          <w:sz w:val="20"/>
        </w:rPr>
        <w:t xml:space="preserve"> </w:t>
      </w:r>
      <w:proofErr w:type="spellStart"/>
      <w:r w:rsidR="00193552" w:rsidRPr="00193552">
        <w:rPr>
          <w:color w:val="auto"/>
          <w:sz w:val="20"/>
        </w:rPr>
        <w:t>serilog:write-to:File.shared</w:t>
      </w:r>
      <w:proofErr w:type="spellEnd"/>
      <w:r w:rsidR="00193552">
        <w:rPr>
          <w:color w:val="auto"/>
          <w:sz w:val="20"/>
        </w:rPr>
        <w:t xml:space="preserve"> = Deve ser “</w:t>
      </w:r>
      <w:proofErr w:type="spellStart"/>
      <w:r w:rsidR="00193552" w:rsidRPr="008E50AF">
        <w:rPr>
          <w:i/>
          <w:iCs/>
          <w:color w:val="auto"/>
          <w:sz w:val="20"/>
        </w:rPr>
        <w:t>true</w:t>
      </w:r>
      <w:proofErr w:type="spellEnd"/>
      <w:r w:rsidR="00193552">
        <w:rPr>
          <w:color w:val="auto"/>
          <w:sz w:val="20"/>
        </w:rPr>
        <w:t>” (permitindo escrita compartilhada)</w:t>
      </w:r>
      <w:r w:rsidR="0057057E">
        <w:rPr>
          <w:color w:val="auto"/>
          <w:sz w:val="20"/>
        </w:rPr>
        <w:t>;</w:t>
      </w:r>
    </w:p>
    <w:p w14:paraId="14456AAD" w14:textId="77777777" w:rsidR="0057057E" w:rsidRPr="0057057E" w:rsidRDefault="0057057E" w:rsidP="0057057E">
      <w:pPr>
        <w:ind w:left="851"/>
        <w:rPr>
          <w:color w:val="auto"/>
          <w:sz w:val="20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0"/>
        </w:rPr>
        <w:t xml:space="preserve"> </w:t>
      </w:r>
      <w:proofErr w:type="spellStart"/>
      <w:r w:rsidRPr="0057057E">
        <w:rPr>
          <w:color w:val="auto"/>
          <w:sz w:val="20"/>
        </w:rPr>
        <w:t>proxy:url</w:t>
      </w:r>
      <w:proofErr w:type="spellEnd"/>
      <w:r>
        <w:rPr>
          <w:color w:val="auto"/>
          <w:sz w:val="20"/>
        </w:rPr>
        <w:t xml:space="preserve"> = URL para acesso ao servidor de Proxy</w:t>
      </w:r>
      <w:r w:rsidR="003A7CBF">
        <w:rPr>
          <w:color w:val="auto"/>
          <w:sz w:val="20"/>
        </w:rPr>
        <w:t xml:space="preserve"> (</w:t>
      </w:r>
      <w:r w:rsidR="00502FA3">
        <w:rPr>
          <w:color w:val="auto"/>
          <w:sz w:val="20"/>
        </w:rPr>
        <w:t xml:space="preserve">caso não informado vai utilizar conexão direta sem uso do Proxy), </w:t>
      </w:r>
      <w:r w:rsidR="003A7CBF">
        <w:rPr>
          <w:color w:val="auto"/>
          <w:sz w:val="20"/>
        </w:rPr>
        <w:t>exemplo: “</w:t>
      </w:r>
      <w:r w:rsidR="003A7CBF" w:rsidRPr="003A7CBF">
        <w:rPr>
          <w:i/>
          <w:color w:val="auto"/>
          <w:sz w:val="20"/>
        </w:rPr>
        <w:t>http:/10.0.28.1:8080</w:t>
      </w:r>
      <w:r w:rsidR="003A7CBF">
        <w:rPr>
          <w:color w:val="auto"/>
          <w:sz w:val="20"/>
        </w:rPr>
        <w:t>”</w:t>
      </w:r>
      <w:r>
        <w:rPr>
          <w:color w:val="auto"/>
          <w:sz w:val="20"/>
        </w:rPr>
        <w:t>;</w:t>
      </w:r>
    </w:p>
    <w:p w14:paraId="461A3A00" w14:textId="77777777" w:rsidR="0057057E" w:rsidRPr="0057057E" w:rsidRDefault="0057057E" w:rsidP="0057057E">
      <w:pPr>
        <w:ind w:left="851"/>
        <w:rPr>
          <w:color w:val="auto"/>
          <w:sz w:val="20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0"/>
        </w:rPr>
        <w:t xml:space="preserve"> </w:t>
      </w:r>
      <w:proofErr w:type="spellStart"/>
      <w:r w:rsidRPr="0057057E">
        <w:rPr>
          <w:color w:val="auto"/>
          <w:sz w:val="20"/>
        </w:rPr>
        <w:t>proxy:user</w:t>
      </w:r>
      <w:proofErr w:type="spellEnd"/>
      <w:r>
        <w:rPr>
          <w:color w:val="auto"/>
          <w:sz w:val="20"/>
        </w:rPr>
        <w:t xml:space="preserve"> = Usuário para login no servidor de Proxy (</w:t>
      </w:r>
      <w:r w:rsidR="00502FA3">
        <w:rPr>
          <w:color w:val="auto"/>
          <w:sz w:val="20"/>
        </w:rPr>
        <w:t xml:space="preserve">caso </w:t>
      </w:r>
      <w:r>
        <w:rPr>
          <w:color w:val="auto"/>
          <w:sz w:val="20"/>
        </w:rPr>
        <w:t xml:space="preserve">não informado não é necessário </w:t>
      </w:r>
      <w:proofErr w:type="spellStart"/>
      <w:r>
        <w:rPr>
          <w:color w:val="auto"/>
          <w:sz w:val="20"/>
        </w:rPr>
        <w:t>user</w:t>
      </w:r>
      <w:proofErr w:type="spellEnd"/>
      <w:r>
        <w:rPr>
          <w:color w:val="auto"/>
          <w:sz w:val="20"/>
        </w:rPr>
        <w:t>/</w:t>
      </w:r>
      <w:proofErr w:type="spellStart"/>
      <w:r>
        <w:rPr>
          <w:color w:val="auto"/>
          <w:sz w:val="20"/>
        </w:rPr>
        <w:t>pwd</w:t>
      </w:r>
      <w:proofErr w:type="spellEnd"/>
      <w:r>
        <w:rPr>
          <w:color w:val="auto"/>
          <w:sz w:val="20"/>
        </w:rPr>
        <w:t xml:space="preserve"> para </w:t>
      </w:r>
      <w:r w:rsidR="00502FA3">
        <w:rPr>
          <w:color w:val="auto"/>
          <w:sz w:val="20"/>
        </w:rPr>
        <w:t>utilizar</w:t>
      </w:r>
      <w:r>
        <w:rPr>
          <w:color w:val="auto"/>
          <w:sz w:val="20"/>
        </w:rPr>
        <w:t xml:space="preserve"> o Proxy);</w:t>
      </w:r>
    </w:p>
    <w:p w14:paraId="772FF2F4" w14:textId="546DAF40" w:rsidR="0057057E" w:rsidRDefault="0057057E" w:rsidP="00573B9D">
      <w:pPr>
        <w:ind w:left="851"/>
        <w:rPr>
          <w:color w:val="auto"/>
          <w:sz w:val="20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0"/>
        </w:rPr>
        <w:t xml:space="preserve"> </w:t>
      </w:r>
      <w:proofErr w:type="spellStart"/>
      <w:r w:rsidRPr="0057057E">
        <w:rPr>
          <w:color w:val="auto"/>
          <w:sz w:val="20"/>
        </w:rPr>
        <w:t>proxy:password</w:t>
      </w:r>
      <w:proofErr w:type="spellEnd"/>
      <w:r>
        <w:rPr>
          <w:color w:val="auto"/>
          <w:sz w:val="20"/>
        </w:rPr>
        <w:t xml:space="preserve"> = Senha para login no servidor de Proxy</w:t>
      </w:r>
      <w:r w:rsidR="00A64D71">
        <w:rPr>
          <w:color w:val="auto"/>
          <w:sz w:val="20"/>
        </w:rPr>
        <w:t>;</w:t>
      </w:r>
    </w:p>
    <w:p w14:paraId="0EE90F08" w14:textId="7A00E3D5" w:rsidR="00A64D71" w:rsidRDefault="00A64D71" w:rsidP="00573B9D">
      <w:pPr>
        <w:ind w:left="851"/>
        <w:rPr>
          <w:color w:val="auto"/>
          <w:sz w:val="20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0"/>
        </w:rPr>
        <w:t xml:space="preserve"> </w:t>
      </w:r>
      <w:proofErr w:type="spellStart"/>
      <w:r w:rsidR="0010351F">
        <w:rPr>
          <w:color w:val="auto"/>
          <w:sz w:val="20"/>
        </w:rPr>
        <w:t>f</w:t>
      </w:r>
      <w:r w:rsidRPr="00A64D71">
        <w:rPr>
          <w:color w:val="auto"/>
          <w:sz w:val="20"/>
        </w:rPr>
        <w:t>lurl:AcceptE</w:t>
      </w:r>
      <w:r w:rsidR="00497B12">
        <w:rPr>
          <w:color w:val="auto"/>
          <w:sz w:val="20"/>
        </w:rPr>
        <w:t>n</w:t>
      </w:r>
      <w:r w:rsidRPr="00A64D71">
        <w:rPr>
          <w:color w:val="auto"/>
          <w:sz w:val="20"/>
        </w:rPr>
        <w:t>coding</w:t>
      </w:r>
      <w:proofErr w:type="spellEnd"/>
      <w:r>
        <w:rPr>
          <w:color w:val="auto"/>
          <w:sz w:val="20"/>
        </w:rPr>
        <w:t xml:space="preserve"> = </w:t>
      </w:r>
      <w:r w:rsidR="00497B12">
        <w:rPr>
          <w:color w:val="auto"/>
          <w:sz w:val="20"/>
        </w:rPr>
        <w:t>Configuração “</w:t>
      </w:r>
      <w:proofErr w:type="spellStart"/>
      <w:r w:rsidRPr="00497B12">
        <w:rPr>
          <w:i/>
          <w:iCs/>
          <w:color w:val="auto"/>
          <w:sz w:val="20"/>
        </w:rPr>
        <w:t>Accept</w:t>
      </w:r>
      <w:proofErr w:type="spellEnd"/>
      <w:r w:rsidRPr="00497B12">
        <w:rPr>
          <w:i/>
          <w:iCs/>
          <w:color w:val="auto"/>
          <w:sz w:val="20"/>
        </w:rPr>
        <w:t xml:space="preserve"> </w:t>
      </w:r>
      <w:proofErr w:type="spellStart"/>
      <w:r w:rsidRPr="00497B12">
        <w:rPr>
          <w:i/>
          <w:iCs/>
          <w:color w:val="auto"/>
          <w:sz w:val="20"/>
        </w:rPr>
        <w:t>Encoding</w:t>
      </w:r>
      <w:proofErr w:type="spellEnd"/>
      <w:r w:rsidR="00497B12">
        <w:rPr>
          <w:i/>
          <w:iCs/>
          <w:color w:val="auto"/>
          <w:sz w:val="20"/>
        </w:rPr>
        <w:t xml:space="preserve"> </w:t>
      </w:r>
      <w:proofErr w:type="spellStart"/>
      <w:r w:rsidR="00497B12" w:rsidRPr="00497B12">
        <w:rPr>
          <w:i/>
          <w:iCs/>
          <w:color w:val="auto"/>
          <w:sz w:val="20"/>
        </w:rPr>
        <w:t>request</w:t>
      </w:r>
      <w:proofErr w:type="spellEnd"/>
      <w:r w:rsidR="00497B12" w:rsidRPr="00497B12">
        <w:rPr>
          <w:i/>
          <w:iCs/>
          <w:color w:val="auto"/>
          <w:sz w:val="20"/>
        </w:rPr>
        <w:t xml:space="preserve"> HTTP</w:t>
      </w:r>
      <w:r w:rsidR="00497B12">
        <w:rPr>
          <w:color w:val="auto"/>
          <w:sz w:val="20"/>
        </w:rPr>
        <w:t xml:space="preserve">” </w:t>
      </w:r>
      <w:r w:rsidR="00241FBE">
        <w:rPr>
          <w:color w:val="auto"/>
          <w:sz w:val="20"/>
        </w:rPr>
        <w:t xml:space="preserve">que </w:t>
      </w:r>
      <w:r w:rsidR="00497B12">
        <w:rPr>
          <w:color w:val="auto"/>
          <w:sz w:val="20"/>
        </w:rPr>
        <w:t>permite utilizar compressão (exemplo: “</w:t>
      </w:r>
      <w:proofErr w:type="spellStart"/>
      <w:r w:rsidR="00497B12" w:rsidRPr="00241FBE">
        <w:rPr>
          <w:rFonts w:cs="Arial"/>
          <w:i/>
          <w:iCs/>
          <w:color w:val="auto"/>
          <w:sz w:val="20"/>
          <w:lang w:val="en-US"/>
        </w:rPr>
        <w:t>gzip</w:t>
      </w:r>
      <w:proofErr w:type="spellEnd"/>
      <w:r w:rsidR="00497B12" w:rsidRPr="00241FBE">
        <w:rPr>
          <w:rFonts w:cs="Arial"/>
          <w:i/>
          <w:iCs/>
          <w:color w:val="auto"/>
          <w:sz w:val="20"/>
          <w:lang w:val="en-US"/>
        </w:rPr>
        <w:t xml:space="preserve">, deflate, </w:t>
      </w:r>
      <w:proofErr w:type="spellStart"/>
      <w:r w:rsidR="00497B12" w:rsidRPr="00241FBE">
        <w:rPr>
          <w:rFonts w:cs="Arial"/>
          <w:i/>
          <w:iCs/>
          <w:color w:val="auto"/>
          <w:sz w:val="20"/>
          <w:lang w:val="en-US"/>
        </w:rPr>
        <w:t>br</w:t>
      </w:r>
      <w:proofErr w:type="spellEnd"/>
      <w:r w:rsidR="00497B12">
        <w:rPr>
          <w:color w:val="auto"/>
          <w:sz w:val="20"/>
        </w:rPr>
        <w:t>”)</w:t>
      </w:r>
      <w:r w:rsidR="0010351F">
        <w:rPr>
          <w:color w:val="auto"/>
          <w:sz w:val="20"/>
        </w:rPr>
        <w:t xml:space="preserve"> nas comunicações http(s) com o </w:t>
      </w:r>
      <w:proofErr w:type="spellStart"/>
      <w:r w:rsidR="0010351F">
        <w:rPr>
          <w:color w:val="auto"/>
          <w:sz w:val="20"/>
        </w:rPr>
        <w:t>Acceptor</w:t>
      </w:r>
      <w:proofErr w:type="spellEnd"/>
      <w:r w:rsidR="0010351F">
        <w:rPr>
          <w:color w:val="auto"/>
          <w:sz w:val="20"/>
        </w:rPr>
        <w:t xml:space="preserve"> e </w:t>
      </w:r>
      <w:proofErr w:type="spellStart"/>
      <w:r w:rsidR="0010351F">
        <w:rPr>
          <w:color w:val="auto"/>
          <w:sz w:val="20"/>
        </w:rPr>
        <w:t>Streamer</w:t>
      </w:r>
      <w:proofErr w:type="spellEnd"/>
      <w:r w:rsidR="0010351F">
        <w:rPr>
          <w:color w:val="auto"/>
          <w:sz w:val="20"/>
        </w:rPr>
        <w:t>.</w:t>
      </w:r>
    </w:p>
    <w:p w14:paraId="05887C7F" w14:textId="77777777" w:rsidR="00F901E2" w:rsidRDefault="00F901E2" w:rsidP="00573B9D">
      <w:pPr>
        <w:ind w:left="851"/>
      </w:pPr>
    </w:p>
    <w:p w14:paraId="601CBF5E" w14:textId="77777777" w:rsidR="008263FF" w:rsidRPr="00E40C7B" w:rsidRDefault="008263FF" w:rsidP="008263FF">
      <w:pPr>
        <w:pStyle w:val="Ttulo1"/>
        <w:jc w:val="left"/>
        <w:rPr>
          <w:b w:val="0"/>
          <w:sz w:val="22"/>
          <w:szCs w:val="22"/>
        </w:rPr>
      </w:pPr>
      <w:bookmarkStart w:id="39" w:name="_Toc100304742"/>
      <w:r w:rsidRPr="00E40C7B">
        <w:rPr>
          <w:b w:val="0"/>
          <w:sz w:val="22"/>
          <w:szCs w:val="22"/>
        </w:rPr>
        <w:t>2.1.</w:t>
      </w:r>
      <w:r>
        <w:rPr>
          <w:b w:val="0"/>
          <w:sz w:val="22"/>
          <w:szCs w:val="22"/>
        </w:rPr>
        <w:t>3</w:t>
      </w:r>
      <w:r w:rsidRPr="00E40C7B">
        <w:rPr>
          <w:b w:val="0"/>
          <w:sz w:val="22"/>
          <w:szCs w:val="22"/>
        </w:rPr>
        <w:t xml:space="preserve">) </w:t>
      </w:r>
      <w:r>
        <w:rPr>
          <w:b w:val="0"/>
          <w:sz w:val="22"/>
          <w:szCs w:val="22"/>
        </w:rPr>
        <w:t>Configurações da API</w:t>
      </w:r>
      <w:bookmarkEnd w:id="39"/>
    </w:p>
    <w:p w14:paraId="49E671EF" w14:textId="77777777" w:rsidR="008263FF" w:rsidRPr="00E40C7B" w:rsidRDefault="008263FF" w:rsidP="008263FF"/>
    <w:p w14:paraId="28ADB02C" w14:textId="77777777" w:rsidR="008263FF" w:rsidRDefault="008263FF" w:rsidP="008263FF">
      <w:pPr>
        <w:ind w:left="851"/>
        <w:rPr>
          <w:rFonts w:cs="Arial"/>
          <w:sz w:val="20"/>
        </w:rPr>
      </w:pPr>
      <w:r>
        <w:rPr>
          <w:rFonts w:cs="Arial"/>
          <w:sz w:val="22"/>
          <w:szCs w:val="22"/>
        </w:rPr>
        <w:sym w:font="Wingdings" w:char="F0A7"/>
      </w:r>
      <w:r w:rsidRPr="00A460A6">
        <w:rPr>
          <w:rFonts w:cs="Arial"/>
          <w:sz w:val="20"/>
        </w:rPr>
        <w:t xml:space="preserve"> Configuração no arquivo “</w:t>
      </w:r>
      <w:proofErr w:type="spellStart"/>
      <w:r w:rsidRPr="00A460A6">
        <w:rPr>
          <w:rFonts w:cs="Arial"/>
          <w:i/>
          <w:sz w:val="20"/>
        </w:rPr>
        <w:t>App.config</w:t>
      </w:r>
      <w:proofErr w:type="spellEnd"/>
      <w:r w:rsidRPr="00A460A6">
        <w:rPr>
          <w:rFonts w:cs="Arial"/>
          <w:sz w:val="20"/>
        </w:rPr>
        <w:t>” do serviço que está utilizando a DLL;</w:t>
      </w:r>
    </w:p>
    <w:p w14:paraId="2A4C535D" w14:textId="77777777" w:rsidR="008263FF" w:rsidRPr="00AF5335" w:rsidRDefault="008263FF" w:rsidP="008263FF">
      <w:pPr>
        <w:ind w:left="851"/>
        <w:rPr>
          <w:rFonts w:cs="Arial"/>
          <w:sz w:val="20"/>
          <w:lang w:val="en-US"/>
        </w:rPr>
      </w:pPr>
      <w:r>
        <w:rPr>
          <w:rFonts w:cs="Arial"/>
          <w:sz w:val="22"/>
          <w:szCs w:val="22"/>
        </w:rPr>
        <w:sym w:font="Wingdings" w:char="F0A7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Configurações</w:t>
      </w:r>
      <w:proofErr w:type="spellEnd"/>
      <w:r w:rsidRPr="00AF5335">
        <w:rPr>
          <w:rFonts w:cs="Arial"/>
          <w:sz w:val="20"/>
          <w:lang w:val="en-US"/>
        </w:rPr>
        <w:t>:</w:t>
      </w:r>
    </w:p>
    <w:p w14:paraId="4D26E649" w14:textId="77777777" w:rsidR="008263FF" w:rsidRPr="00AF5335" w:rsidRDefault="008263FF" w:rsidP="008263FF">
      <w:pPr>
        <w:ind w:left="1418"/>
        <w:rPr>
          <w:rFonts w:ascii="Courier New" w:hAnsi="Courier New" w:cs="Courier New"/>
          <w:color w:val="auto"/>
          <w:sz w:val="16"/>
          <w:szCs w:val="16"/>
          <w:lang w:val="en-US"/>
        </w:rPr>
      </w:pPr>
      <w:r w:rsidRPr="00AF5335">
        <w:rPr>
          <w:rFonts w:ascii="Courier New" w:hAnsi="Courier New" w:cs="Courier New"/>
          <w:color w:val="auto"/>
          <w:sz w:val="16"/>
          <w:szCs w:val="16"/>
          <w:lang w:val="en-US"/>
        </w:rPr>
        <w:t>&lt;?xml version="1.0" encoding="utf-8"?&gt;</w:t>
      </w:r>
    </w:p>
    <w:p w14:paraId="685D4DA4" w14:textId="77777777" w:rsidR="008263FF" w:rsidRPr="00AF5335" w:rsidRDefault="008263FF" w:rsidP="008263FF">
      <w:pPr>
        <w:ind w:left="1418"/>
        <w:rPr>
          <w:rFonts w:ascii="Courier New" w:hAnsi="Courier New" w:cs="Courier New"/>
          <w:color w:val="auto"/>
          <w:sz w:val="16"/>
          <w:szCs w:val="16"/>
          <w:lang w:val="en-US"/>
        </w:rPr>
      </w:pPr>
      <w:r w:rsidRPr="00AF5335">
        <w:rPr>
          <w:rFonts w:ascii="Courier New" w:hAnsi="Courier New" w:cs="Courier New"/>
          <w:color w:val="auto"/>
          <w:sz w:val="16"/>
          <w:szCs w:val="16"/>
          <w:lang w:val="en-US"/>
        </w:rPr>
        <w:t>&lt;configuration&gt;</w:t>
      </w:r>
    </w:p>
    <w:p w14:paraId="5E788596" w14:textId="77777777" w:rsidR="008263FF" w:rsidRPr="00AF5335" w:rsidRDefault="008263FF" w:rsidP="008263FF">
      <w:pPr>
        <w:ind w:left="1418"/>
        <w:rPr>
          <w:rFonts w:ascii="Courier New" w:hAnsi="Courier New" w:cs="Courier New"/>
          <w:color w:val="auto"/>
          <w:sz w:val="16"/>
          <w:szCs w:val="16"/>
          <w:lang w:val="en-US"/>
        </w:rPr>
      </w:pPr>
      <w:r w:rsidRPr="00AF5335">
        <w:rPr>
          <w:rFonts w:ascii="Courier New" w:hAnsi="Courier New" w:cs="Courier New"/>
          <w:color w:val="auto"/>
          <w:sz w:val="16"/>
          <w:szCs w:val="16"/>
          <w:lang w:val="en-US"/>
        </w:rPr>
        <w:t>...</w:t>
      </w:r>
    </w:p>
    <w:p w14:paraId="50A9B2BE" w14:textId="77777777" w:rsidR="008263FF" w:rsidRPr="00AF5335" w:rsidRDefault="008263FF" w:rsidP="008263FF">
      <w:pPr>
        <w:ind w:left="1985"/>
        <w:rPr>
          <w:rFonts w:ascii="Courier New" w:hAnsi="Courier New" w:cs="Courier New"/>
          <w:color w:val="auto"/>
          <w:sz w:val="16"/>
          <w:szCs w:val="16"/>
          <w:lang w:val="en-US"/>
        </w:rPr>
      </w:pPr>
      <w:r w:rsidRPr="00AF5335">
        <w:rPr>
          <w:rFonts w:ascii="Courier New" w:hAnsi="Courier New" w:cs="Courier New"/>
          <w:color w:val="auto"/>
          <w:sz w:val="16"/>
          <w:szCs w:val="16"/>
          <w:lang w:val="en-US"/>
        </w:rPr>
        <w:t>&lt;</w:t>
      </w:r>
      <w:proofErr w:type="spellStart"/>
      <w:r w:rsidRPr="00AF5335">
        <w:rPr>
          <w:rFonts w:ascii="Courier New" w:hAnsi="Courier New" w:cs="Courier New"/>
          <w:color w:val="auto"/>
          <w:sz w:val="16"/>
          <w:szCs w:val="16"/>
          <w:lang w:val="en-US"/>
        </w:rPr>
        <w:t>appSettings</w:t>
      </w:r>
      <w:proofErr w:type="spellEnd"/>
      <w:r w:rsidRPr="00AF5335">
        <w:rPr>
          <w:rFonts w:ascii="Courier New" w:hAnsi="Courier New" w:cs="Courier New"/>
          <w:color w:val="auto"/>
          <w:sz w:val="16"/>
          <w:szCs w:val="16"/>
          <w:lang w:val="en-US"/>
        </w:rPr>
        <w:t>&gt;</w:t>
      </w:r>
    </w:p>
    <w:p w14:paraId="193B0867" w14:textId="77777777" w:rsidR="008263FF" w:rsidRPr="00AF5335" w:rsidRDefault="008263FF" w:rsidP="008263FF">
      <w:pPr>
        <w:ind w:left="1985"/>
        <w:rPr>
          <w:rFonts w:ascii="Courier New" w:hAnsi="Courier New" w:cs="Courier New"/>
          <w:color w:val="auto"/>
          <w:sz w:val="16"/>
          <w:szCs w:val="16"/>
          <w:lang w:val="en-US"/>
        </w:rPr>
      </w:pPr>
      <w:r w:rsidRPr="00AF5335">
        <w:rPr>
          <w:rFonts w:ascii="Courier New" w:hAnsi="Courier New" w:cs="Courier New"/>
          <w:color w:val="auto"/>
          <w:sz w:val="16"/>
          <w:szCs w:val="16"/>
          <w:lang w:val="en-US"/>
        </w:rPr>
        <w:t>...</w:t>
      </w:r>
    </w:p>
    <w:p w14:paraId="08BE280B" w14:textId="77777777" w:rsidR="008263FF" w:rsidRDefault="008263FF" w:rsidP="008263FF">
      <w:pPr>
        <w:ind w:left="2268"/>
        <w:rPr>
          <w:rFonts w:ascii="Courier New" w:hAnsi="Courier New" w:cs="Courier New"/>
          <w:color w:val="0070C0"/>
          <w:sz w:val="16"/>
          <w:szCs w:val="16"/>
          <w:lang w:val="en-US"/>
        </w:rPr>
      </w:pPr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&lt;add key="</w:t>
      </w:r>
      <w:proofErr w:type="spellStart"/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TimerCheckAcceptor</w:t>
      </w:r>
      <w:proofErr w:type="spellEnd"/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" value="</w:t>
      </w:r>
      <w:r w:rsidRPr="00AF5335">
        <w:rPr>
          <w:rFonts w:ascii="Courier New" w:hAnsi="Courier New" w:cs="Courier New"/>
          <w:color w:val="0070C0"/>
          <w:sz w:val="16"/>
          <w:szCs w:val="16"/>
          <w:highlight w:val="yellow"/>
          <w:lang w:val="en-US"/>
        </w:rPr>
        <w:t>5</w:t>
      </w:r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" /&gt;</w:t>
      </w:r>
    </w:p>
    <w:p w14:paraId="0212F28F" w14:textId="77777777" w:rsidR="00585C41" w:rsidRPr="00AF5335" w:rsidRDefault="00585C41" w:rsidP="008263FF">
      <w:pPr>
        <w:ind w:left="2268"/>
        <w:rPr>
          <w:rFonts w:ascii="Courier New" w:hAnsi="Courier New" w:cs="Courier New"/>
          <w:color w:val="0070C0"/>
          <w:sz w:val="16"/>
          <w:szCs w:val="16"/>
          <w:lang w:val="en-US"/>
        </w:rPr>
      </w:pPr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&lt;add key="</w:t>
      </w:r>
      <w:proofErr w:type="spellStart"/>
      <w:r w:rsidRPr="00585C41">
        <w:rPr>
          <w:rFonts w:ascii="Courier New" w:hAnsi="Courier New" w:cs="Courier New"/>
          <w:color w:val="0070C0"/>
          <w:sz w:val="16"/>
          <w:szCs w:val="16"/>
          <w:lang w:val="en-US"/>
        </w:rPr>
        <w:t>TimerCheckAcceptorWithLoginProblem</w:t>
      </w:r>
      <w:proofErr w:type="spellEnd"/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" value="</w:t>
      </w:r>
      <w:r w:rsidRPr="00585C41">
        <w:rPr>
          <w:rFonts w:ascii="Courier New" w:hAnsi="Courier New" w:cs="Courier New"/>
          <w:color w:val="0070C0"/>
          <w:sz w:val="16"/>
          <w:szCs w:val="16"/>
          <w:highlight w:val="yellow"/>
          <w:lang w:val="en-US"/>
        </w:rPr>
        <w:t>30</w:t>
      </w:r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" /&gt;</w:t>
      </w:r>
    </w:p>
    <w:p w14:paraId="2BF01325" w14:textId="77777777" w:rsidR="008263FF" w:rsidRPr="00AF5335" w:rsidRDefault="008263FF" w:rsidP="008263FF">
      <w:pPr>
        <w:ind w:left="2268"/>
        <w:rPr>
          <w:rFonts w:ascii="Courier New" w:hAnsi="Courier New" w:cs="Courier New"/>
          <w:color w:val="0070C0"/>
          <w:sz w:val="16"/>
          <w:szCs w:val="16"/>
          <w:lang w:val="en-US"/>
        </w:rPr>
      </w:pPr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&lt;add key="</w:t>
      </w:r>
      <w:proofErr w:type="spellStart"/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PercentageActiveSessions</w:t>
      </w:r>
      <w:proofErr w:type="spellEnd"/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" value="</w:t>
      </w:r>
      <w:r w:rsidRPr="00AF5335">
        <w:rPr>
          <w:rFonts w:ascii="Courier New" w:hAnsi="Courier New" w:cs="Courier New"/>
          <w:color w:val="0070C0"/>
          <w:sz w:val="16"/>
          <w:szCs w:val="16"/>
          <w:highlight w:val="yellow"/>
          <w:lang w:val="en-US"/>
        </w:rPr>
        <w:t>50</w:t>
      </w:r>
      <w:r w:rsidRPr="00AF5335">
        <w:rPr>
          <w:rFonts w:ascii="Courier New" w:hAnsi="Courier New" w:cs="Courier New"/>
          <w:color w:val="0070C0"/>
          <w:sz w:val="16"/>
          <w:szCs w:val="16"/>
          <w:lang w:val="en-US"/>
        </w:rPr>
        <w:t>" /&gt;</w:t>
      </w:r>
    </w:p>
    <w:p w14:paraId="341B38F4" w14:textId="77777777" w:rsidR="008263FF" w:rsidRPr="00AB597F" w:rsidRDefault="008263FF" w:rsidP="008263FF">
      <w:pPr>
        <w:ind w:left="1985"/>
        <w:rPr>
          <w:rFonts w:ascii="Courier New" w:hAnsi="Courier New" w:cs="Courier New"/>
          <w:color w:val="auto"/>
          <w:sz w:val="16"/>
          <w:szCs w:val="16"/>
        </w:rPr>
      </w:pPr>
      <w:r w:rsidRPr="00AB597F">
        <w:rPr>
          <w:rFonts w:ascii="Courier New" w:hAnsi="Courier New" w:cs="Courier New"/>
          <w:color w:val="auto"/>
          <w:sz w:val="16"/>
          <w:szCs w:val="16"/>
        </w:rPr>
        <w:t>...</w:t>
      </w:r>
    </w:p>
    <w:p w14:paraId="1364B033" w14:textId="77777777" w:rsidR="008263FF" w:rsidRPr="00AB597F" w:rsidRDefault="008263FF" w:rsidP="008263FF">
      <w:pPr>
        <w:ind w:left="1985"/>
        <w:rPr>
          <w:rFonts w:ascii="Courier New" w:hAnsi="Courier New" w:cs="Courier New"/>
          <w:color w:val="auto"/>
          <w:sz w:val="16"/>
          <w:szCs w:val="16"/>
        </w:rPr>
      </w:pPr>
      <w:r w:rsidRPr="00AB597F">
        <w:rPr>
          <w:rFonts w:ascii="Courier New" w:hAnsi="Courier New" w:cs="Courier New"/>
          <w:color w:val="auto"/>
          <w:sz w:val="16"/>
          <w:szCs w:val="16"/>
        </w:rPr>
        <w:t>&lt;/</w:t>
      </w:r>
      <w:proofErr w:type="spellStart"/>
      <w:r w:rsidRPr="00AB597F">
        <w:rPr>
          <w:rFonts w:ascii="Courier New" w:hAnsi="Courier New" w:cs="Courier New"/>
          <w:color w:val="auto"/>
          <w:sz w:val="16"/>
          <w:szCs w:val="16"/>
        </w:rPr>
        <w:t>appSettings</w:t>
      </w:r>
      <w:proofErr w:type="spellEnd"/>
      <w:r w:rsidRPr="00AB597F">
        <w:rPr>
          <w:rFonts w:ascii="Courier New" w:hAnsi="Courier New" w:cs="Courier New"/>
          <w:color w:val="auto"/>
          <w:sz w:val="16"/>
          <w:szCs w:val="16"/>
        </w:rPr>
        <w:t>&gt;</w:t>
      </w:r>
    </w:p>
    <w:p w14:paraId="18C859EA" w14:textId="77777777" w:rsidR="008263FF" w:rsidRPr="00AB597F" w:rsidRDefault="008263FF" w:rsidP="008263FF">
      <w:pPr>
        <w:ind w:left="1418"/>
        <w:rPr>
          <w:rFonts w:ascii="Courier New" w:hAnsi="Courier New" w:cs="Courier New"/>
          <w:color w:val="auto"/>
          <w:sz w:val="16"/>
          <w:szCs w:val="16"/>
        </w:rPr>
      </w:pPr>
      <w:r w:rsidRPr="00AB597F">
        <w:rPr>
          <w:rFonts w:ascii="Courier New" w:hAnsi="Courier New" w:cs="Courier New"/>
          <w:color w:val="auto"/>
          <w:sz w:val="16"/>
          <w:szCs w:val="16"/>
        </w:rPr>
        <w:t>...</w:t>
      </w:r>
    </w:p>
    <w:p w14:paraId="592E2120" w14:textId="77777777" w:rsidR="008263FF" w:rsidRPr="00AB597F" w:rsidRDefault="008263FF" w:rsidP="008263FF">
      <w:pPr>
        <w:ind w:left="1418"/>
        <w:rPr>
          <w:rFonts w:ascii="Courier New" w:hAnsi="Courier New" w:cs="Courier New"/>
          <w:color w:val="auto"/>
          <w:sz w:val="16"/>
          <w:szCs w:val="16"/>
        </w:rPr>
      </w:pPr>
      <w:r w:rsidRPr="00AB597F">
        <w:rPr>
          <w:rFonts w:ascii="Courier New" w:hAnsi="Courier New" w:cs="Courier New"/>
          <w:color w:val="auto"/>
          <w:sz w:val="16"/>
          <w:szCs w:val="16"/>
        </w:rPr>
        <w:t>&lt;/</w:t>
      </w:r>
      <w:proofErr w:type="spellStart"/>
      <w:r w:rsidRPr="00AB597F">
        <w:rPr>
          <w:rFonts w:ascii="Courier New" w:hAnsi="Courier New" w:cs="Courier New"/>
          <w:color w:val="auto"/>
          <w:sz w:val="16"/>
          <w:szCs w:val="16"/>
        </w:rPr>
        <w:t>configuration</w:t>
      </w:r>
      <w:proofErr w:type="spellEnd"/>
      <w:r w:rsidRPr="00AB597F">
        <w:rPr>
          <w:rFonts w:ascii="Courier New" w:hAnsi="Courier New" w:cs="Courier New"/>
          <w:color w:val="auto"/>
          <w:sz w:val="16"/>
          <w:szCs w:val="16"/>
        </w:rPr>
        <w:t>&gt;</w:t>
      </w:r>
    </w:p>
    <w:p w14:paraId="59B9AE87" w14:textId="77777777" w:rsidR="008263FF" w:rsidRDefault="008263FF" w:rsidP="008263FF">
      <w:pPr>
        <w:ind w:left="851"/>
        <w:rPr>
          <w:rFonts w:cs="Arial"/>
          <w:sz w:val="20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0"/>
        </w:rPr>
        <w:t xml:space="preserve"> Onde:</w:t>
      </w:r>
    </w:p>
    <w:p w14:paraId="43694C15" w14:textId="77777777" w:rsidR="008263FF" w:rsidRPr="008263FF" w:rsidRDefault="008263FF" w:rsidP="008263FF">
      <w:pPr>
        <w:ind w:left="1418"/>
        <w:rPr>
          <w:rFonts w:cs="Arial"/>
          <w:sz w:val="18"/>
          <w:szCs w:val="18"/>
        </w:rPr>
      </w:pPr>
      <w:r w:rsidRPr="008263FF">
        <w:rPr>
          <w:rFonts w:cs="Arial"/>
          <w:sz w:val="18"/>
          <w:szCs w:val="18"/>
        </w:rPr>
        <w:t xml:space="preserve">- </w:t>
      </w:r>
      <w:proofErr w:type="spellStart"/>
      <w:r w:rsidRPr="008263FF">
        <w:rPr>
          <w:rFonts w:cs="Arial"/>
          <w:sz w:val="18"/>
          <w:szCs w:val="18"/>
        </w:rPr>
        <w:t>TimerCheckAcceptor</w:t>
      </w:r>
      <w:proofErr w:type="spellEnd"/>
      <w:r w:rsidRPr="008263FF">
        <w:rPr>
          <w:rFonts w:cs="Arial"/>
          <w:sz w:val="18"/>
          <w:szCs w:val="18"/>
        </w:rPr>
        <w:t xml:space="preserve"> = Intervalo de tempo (em segundos) para verificação das sessões junto ao </w:t>
      </w:r>
      <w:proofErr w:type="spellStart"/>
      <w:r w:rsidRPr="008263FF">
        <w:rPr>
          <w:rFonts w:cs="Arial"/>
          <w:sz w:val="18"/>
          <w:szCs w:val="18"/>
        </w:rPr>
        <w:t>Acceptor</w:t>
      </w:r>
      <w:proofErr w:type="spellEnd"/>
      <w:r w:rsidRPr="008263FF">
        <w:rPr>
          <w:rFonts w:cs="Arial"/>
          <w:sz w:val="18"/>
          <w:szCs w:val="18"/>
        </w:rPr>
        <w:t xml:space="preserve"> (função “</w:t>
      </w:r>
      <w:proofErr w:type="spellStart"/>
      <w:r w:rsidRPr="008263FF">
        <w:rPr>
          <w:rFonts w:cs="Arial"/>
          <w:i/>
          <w:sz w:val="18"/>
          <w:szCs w:val="18"/>
        </w:rPr>
        <w:t>check</w:t>
      </w:r>
      <w:proofErr w:type="spellEnd"/>
      <w:r w:rsidRPr="008263FF">
        <w:rPr>
          <w:rFonts w:cs="Arial"/>
          <w:sz w:val="18"/>
          <w:szCs w:val="18"/>
        </w:rPr>
        <w:t>”)</w:t>
      </w:r>
      <w:r>
        <w:rPr>
          <w:rFonts w:cs="Arial"/>
          <w:sz w:val="18"/>
          <w:szCs w:val="18"/>
        </w:rPr>
        <w:t>, se não informado a API vai utilizar 5 segundos;</w:t>
      </w:r>
    </w:p>
    <w:p w14:paraId="39988FB4" w14:textId="77777777" w:rsidR="007A1FED" w:rsidRDefault="007A1FED" w:rsidP="008263FF">
      <w:pPr>
        <w:ind w:left="1418"/>
        <w:rPr>
          <w:rFonts w:cs="Arial"/>
          <w:sz w:val="18"/>
          <w:szCs w:val="18"/>
        </w:rPr>
      </w:pPr>
      <w:r w:rsidRPr="008263FF">
        <w:rPr>
          <w:rFonts w:cs="Arial"/>
          <w:sz w:val="18"/>
          <w:szCs w:val="18"/>
        </w:rPr>
        <w:t xml:space="preserve">- </w:t>
      </w:r>
      <w:proofErr w:type="spellStart"/>
      <w:r w:rsidRPr="007A1FED">
        <w:rPr>
          <w:rFonts w:cs="Arial"/>
          <w:sz w:val="18"/>
          <w:szCs w:val="18"/>
        </w:rPr>
        <w:t>TimerCheckAcceptorWithLoginProblem</w:t>
      </w:r>
      <w:proofErr w:type="spellEnd"/>
      <w:r w:rsidRPr="008263FF">
        <w:rPr>
          <w:rFonts w:cs="Arial"/>
          <w:sz w:val="18"/>
          <w:szCs w:val="18"/>
        </w:rPr>
        <w:t xml:space="preserve"> = Intervalo de tempo (em segundos) </w:t>
      </w:r>
      <w:r w:rsidR="00C02569">
        <w:rPr>
          <w:rFonts w:cs="Arial"/>
          <w:sz w:val="18"/>
          <w:szCs w:val="18"/>
        </w:rPr>
        <w:t>após um “</w:t>
      </w:r>
      <w:r w:rsidR="00C02569" w:rsidRPr="00C02569">
        <w:rPr>
          <w:rFonts w:cs="Arial"/>
          <w:i/>
          <w:iCs/>
          <w:sz w:val="18"/>
          <w:szCs w:val="18"/>
        </w:rPr>
        <w:t>login</w:t>
      </w:r>
      <w:r w:rsidR="00C02569">
        <w:rPr>
          <w:rFonts w:cs="Arial"/>
          <w:sz w:val="18"/>
          <w:szCs w:val="18"/>
        </w:rPr>
        <w:t xml:space="preserve">” recusado pelo </w:t>
      </w:r>
      <w:proofErr w:type="spellStart"/>
      <w:r w:rsidR="00C02569">
        <w:rPr>
          <w:rFonts w:cs="Arial"/>
          <w:sz w:val="18"/>
          <w:szCs w:val="18"/>
        </w:rPr>
        <w:t>Advanced</w:t>
      </w:r>
      <w:proofErr w:type="spellEnd"/>
      <w:r w:rsidR="00C02569">
        <w:rPr>
          <w:rFonts w:cs="Arial"/>
          <w:sz w:val="18"/>
          <w:szCs w:val="18"/>
        </w:rPr>
        <w:t xml:space="preserve"> ou OMS</w:t>
      </w:r>
      <w:r>
        <w:rPr>
          <w:rFonts w:cs="Arial"/>
          <w:sz w:val="18"/>
          <w:szCs w:val="18"/>
        </w:rPr>
        <w:t>, se não informado a API vai utilizar 30 segundos;</w:t>
      </w:r>
    </w:p>
    <w:p w14:paraId="2CCDD092" w14:textId="77777777" w:rsidR="008263FF" w:rsidRPr="008263FF" w:rsidRDefault="008263FF" w:rsidP="008263FF">
      <w:pPr>
        <w:ind w:left="1418"/>
        <w:rPr>
          <w:rFonts w:cs="Arial"/>
          <w:sz w:val="18"/>
          <w:szCs w:val="18"/>
        </w:rPr>
      </w:pPr>
      <w:r w:rsidRPr="008263FF">
        <w:rPr>
          <w:rFonts w:cs="Arial"/>
          <w:sz w:val="18"/>
          <w:szCs w:val="18"/>
        </w:rPr>
        <w:t xml:space="preserve">- </w:t>
      </w:r>
      <w:proofErr w:type="spellStart"/>
      <w:r w:rsidRPr="008263FF">
        <w:rPr>
          <w:rFonts w:cs="Arial"/>
          <w:sz w:val="18"/>
          <w:szCs w:val="18"/>
        </w:rPr>
        <w:t>PercentageActiveSessions</w:t>
      </w:r>
      <w:proofErr w:type="spellEnd"/>
      <w:r>
        <w:rPr>
          <w:rFonts w:cs="Arial"/>
          <w:sz w:val="18"/>
          <w:szCs w:val="18"/>
        </w:rPr>
        <w:t xml:space="preserve"> </w:t>
      </w:r>
      <w:r w:rsidRPr="008263FF">
        <w:rPr>
          <w:rFonts w:cs="Arial"/>
          <w:sz w:val="18"/>
          <w:szCs w:val="18"/>
        </w:rPr>
        <w:t xml:space="preserve">= </w:t>
      </w:r>
      <w:r>
        <w:rPr>
          <w:rFonts w:cs="Arial"/>
          <w:sz w:val="18"/>
          <w:szCs w:val="18"/>
        </w:rPr>
        <w:t xml:space="preserve">Percentual de sessões ativas aceitas antes da solicitação de novas sessões </w:t>
      </w:r>
      <w:r w:rsidRPr="008263FF">
        <w:rPr>
          <w:rFonts w:cs="Arial"/>
          <w:sz w:val="18"/>
          <w:szCs w:val="18"/>
        </w:rPr>
        <w:t>(função “</w:t>
      </w:r>
      <w:proofErr w:type="spellStart"/>
      <w:r w:rsidRPr="008263FF">
        <w:rPr>
          <w:rFonts w:cs="Arial"/>
          <w:i/>
          <w:sz w:val="18"/>
          <w:szCs w:val="18"/>
        </w:rPr>
        <w:t>validate</w:t>
      </w:r>
      <w:proofErr w:type="spellEnd"/>
      <w:r w:rsidRPr="008263FF">
        <w:rPr>
          <w:rFonts w:cs="Arial"/>
          <w:sz w:val="18"/>
          <w:szCs w:val="18"/>
        </w:rPr>
        <w:t>”)</w:t>
      </w:r>
      <w:r>
        <w:rPr>
          <w:rFonts w:cs="Arial"/>
          <w:sz w:val="18"/>
          <w:szCs w:val="18"/>
        </w:rPr>
        <w:t>, se não informado a API vai utilizar 50%.</w:t>
      </w:r>
    </w:p>
    <w:p w14:paraId="6EC74542" w14:textId="77777777" w:rsidR="008263FF" w:rsidRDefault="008263FF" w:rsidP="008263FF">
      <w:pPr>
        <w:ind w:left="1418"/>
        <w:rPr>
          <w:b/>
          <w:sz w:val="22"/>
          <w:szCs w:val="22"/>
        </w:rPr>
      </w:pPr>
    </w:p>
    <w:p w14:paraId="6DB8D51B" w14:textId="77777777" w:rsidR="00E40C7B" w:rsidRPr="00E40C7B" w:rsidRDefault="00E40C7B" w:rsidP="00E40C7B">
      <w:pPr>
        <w:pStyle w:val="Ttulo1"/>
        <w:jc w:val="left"/>
        <w:rPr>
          <w:b w:val="0"/>
          <w:sz w:val="22"/>
          <w:szCs w:val="22"/>
        </w:rPr>
      </w:pPr>
      <w:bookmarkStart w:id="40" w:name="_Toc100304743"/>
      <w:r w:rsidRPr="00E40C7B">
        <w:rPr>
          <w:b w:val="0"/>
          <w:sz w:val="22"/>
          <w:szCs w:val="22"/>
        </w:rPr>
        <w:t>2.1.</w:t>
      </w:r>
      <w:r w:rsidR="008263FF">
        <w:rPr>
          <w:b w:val="0"/>
          <w:sz w:val="22"/>
          <w:szCs w:val="22"/>
        </w:rPr>
        <w:t>4</w:t>
      </w:r>
      <w:r w:rsidRPr="00E40C7B">
        <w:rPr>
          <w:b w:val="0"/>
          <w:sz w:val="22"/>
          <w:szCs w:val="22"/>
        </w:rPr>
        <w:t xml:space="preserve">) </w:t>
      </w:r>
      <w:r>
        <w:rPr>
          <w:b w:val="0"/>
          <w:sz w:val="22"/>
          <w:szCs w:val="22"/>
        </w:rPr>
        <w:t xml:space="preserve">Habilitando </w:t>
      </w:r>
      <w:proofErr w:type="gramStart"/>
      <w:r w:rsidR="00F20BEF">
        <w:rPr>
          <w:b w:val="0"/>
          <w:sz w:val="22"/>
          <w:szCs w:val="22"/>
        </w:rPr>
        <w:t xml:space="preserve">modo </w:t>
      </w:r>
      <w:r>
        <w:rPr>
          <w:b w:val="0"/>
          <w:sz w:val="22"/>
          <w:szCs w:val="22"/>
        </w:rPr>
        <w:t>Trace</w:t>
      </w:r>
      <w:bookmarkEnd w:id="40"/>
      <w:proofErr w:type="gramEnd"/>
    </w:p>
    <w:p w14:paraId="66D46ECF" w14:textId="77777777" w:rsidR="00E40C7B" w:rsidRPr="00E40C7B" w:rsidRDefault="00E40C7B" w:rsidP="00E40C7B"/>
    <w:p w14:paraId="7EABDABB" w14:textId="77777777" w:rsidR="00F34E78" w:rsidRDefault="00F34E78" w:rsidP="00E40C7B">
      <w:pPr>
        <w:ind w:left="851"/>
        <w:rPr>
          <w:rFonts w:cs="Arial"/>
          <w:sz w:val="20"/>
        </w:rPr>
      </w:pPr>
      <w:r w:rsidRPr="00E40C7B">
        <w:rPr>
          <w:rFonts w:cs="Arial"/>
          <w:sz w:val="20"/>
        </w:rPr>
        <w:sym w:font="Wingdings" w:char="F0A7"/>
      </w:r>
      <w:r>
        <w:rPr>
          <w:rFonts w:cs="Arial"/>
          <w:sz w:val="20"/>
        </w:rPr>
        <w:t xml:space="preserve"> Através do Trace é possível extrair a pilha de </w:t>
      </w:r>
      <w:r w:rsidR="00F72286">
        <w:rPr>
          <w:rFonts w:cs="Arial"/>
          <w:sz w:val="20"/>
        </w:rPr>
        <w:t xml:space="preserve">execuções processadas </w:t>
      </w:r>
      <w:r>
        <w:rPr>
          <w:rFonts w:cs="Arial"/>
          <w:sz w:val="20"/>
        </w:rPr>
        <w:t>dentro da API, permitindo assim efetuar depurações e análises diversas;</w:t>
      </w:r>
    </w:p>
    <w:p w14:paraId="21F3287A" w14:textId="77777777" w:rsidR="00E40C7B" w:rsidRDefault="00E40C7B" w:rsidP="00E40C7B">
      <w:pPr>
        <w:ind w:left="851"/>
        <w:rPr>
          <w:rFonts w:cs="Arial"/>
          <w:sz w:val="20"/>
        </w:rPr>
      </w:pPr>
      <w:r w:rsidRPr="00E40C7B">
        <w:rPr>
          <w:rFonts w:cs="Arial"/>
          <w:sz w:val="20"/>
        </w:rPr>
        <w:sym w:font="Wingdings" w:char="F0A7"/>
      </w:r>
      <w:r w:rsidRPr="00E40C7B">
        <w:rPr>
          <w:rFonts w:cs="Arial"/>
          <w:sz w:val="20"/>
        </w:rPr>
        <w:t xml:space="preserve"> Todas as </w:t>
      </w:r>
      <w:r w:rsidR="00F34E78">
        <w:rPr>
          <w:rFonts w:cs="Arial"/>
          <w:sz w:val="20"/>
        </w:rPr>
        <w:t xml:space="preserve">solicitações </w:t>
      </w:r>
      <w:r w:rsidRPr="00E40C7B">
        <w:rPr>
          <w:rFonts w:cs="Arial"/>
          <w:sz w:val="20"/>
        </w:rPr>
        <w:t xml:space="preserve">permitem </w:t>
      </w:r>
      <w:r w:rsidR="00F51657">
        <w:rPr>
          <w:rFonts w:cs="Arial"/>
          <w:sz w:val="20"/>
        </w:rPr>
        <w:t xml:space="preserve">habilitar </w:t>
      </w:r>
      <w:r>
        <w:rPr>
          <w:rFonts w:cs="Arial"/>
          <w:sz w:val="20"/>
        </w:rPr>
        <w:t>o retorno do Trace;</w:t>
      </w:r>
    </w:p>
    <w:p w14:paraId="0864A392" w14:textId="77777777" w:rsidR="00E40C7B" w:rsidRDefault="00E40C7B" w:rsidP="00E40C7B">
      <w:pPr>
        <w:ind w:left="851"/>
        <w:rPr>
          <w:rFonts w:cs="Arial"/>
          <w:sz w:val="20"/>
        </w:rPr>
      </w:pPr>
      <w:r w:rsidRPr="00E40C7B">
        <w:rPr>
          <w:rFonts w:cs="Arial"/>
          <w:sz w:val="20"/>
        </w:rPr>
        <w:sym w:font="Wingdings" w:char="F0A7"/>
      </w:r>
      <w:r>
        <w:rPr>
          <w:rFonts w:cs="Arial"/>
          <w:sz w:val="20"/>
        </w:rPr>
        <w:t xml:space="preserve"> Para configurar </w:t>
      </w:r>
      <w:r w:rsidR="00F51657">
        <w:rPr>
          <w:rFonts w:cs="Arial"/>
          <w:sz w:val="20"/>
        </w:rPr>
        <w:t xml:space="preserve">o Trace </w:t>
      </w:r>
      <w:r>
        <w:rPr>
          <w:rFonts w:cs="Arial"/>
          <w:sz w:val="20"/>
        </w:rPr>
        <w:t>fazer “</w:t>
      </w:r>
      <w:proofErr w:type="spellStart"/>
      <w:r w:rsidRPr="00F51657">
        <w:rPr>
          <w:rFonts w:cs="Arial"/>
          <w:i/>
          <w:sz w:val="20"/>
        </w:rPr>
        <w:t>EnableTrace</w:t>
      </w:r>
      <w:proofErr w:type="spellEnd"/>
      <w:r w:rsidR="00F51657" w:rsidRPr="00F51657">
        <w:rPr>
          <w:rFonts w:cs="Arial"/>
          <w:i/>
          <w:sz w:val="20"/>
        </w:rPr>
        <w:t xml:space="preserve"> </w:t>
      </w:r>
      <w:r w:rsidRPr="00F51657">
        <w:rPr>
          <w:rFonts w:cs="Arial"/>
          <w:i/>
          <w:sz w:val="20"/>
        </w:rPr>
        <w:t>=</w:t>
      </w:r>
      <w:r w:rsidR="00F51657" w:rsidRPr="00F51657">
        <w:rPr>
          <w:rFonts w:cs="Arial"/>
          <w:i/>
          <w:sz w:val="20"/>
        </w:rPr>
        <w:t xml:space="preserve"> </w:t>
      </w:r>
      <w:proofErr w:type="spellStart"/>
      <w:r w:rsidRPr="00F51657">
        <w:rPr>
          <w:rFonts w:cs="Arial"/>
          <w:i/>
          <w:sz w:val="20"/>
        </w:rPr>
        <w:t>true</w:t>
      </w:r>
      <w:proofErr w:type="spellEnd"/>
      <w:r>
        <w:rPr>
          <w:rFonts w:cs="Arial"/>
          <w:sz w:val="20"/>
        </w:rPr>
        <w:t xml:space="preserve">” </w:t>
      </w:r>
      <w:r w:rsidR="00F51657">
        <w:rPr>
          <w:rFonts w:cs="Arial"/>
          <w:sz w:val="20"/>
        </w:rPr>
        <w:t xml:space="preserve">(exemplo: </w:t>
      </w:r>
      <w:proofErr w:type="spellStart"/>
      <w:r w:rsidR="00F51657">
        <w:rPr>
          <w:rFonts w:cs="Arial"/>
          <w:sz w:val="20"/>
        </w:rPr>
        <w:t>quotesParam.</w:t>
      </w:r>
      <w:r w:rsidR="00F51657" w:rsidRPr="00F51657">
        <w:rPr>
          <w:rFonts w:cs="Arial"/>
          <w:sz w:val="20"/>
        </w:rPr>
        <w:t>EnableTrace</w:t>
      </w:r>
      <w:proofErr w:type="spellEnd"/>
      <w:r w:rsidR="00F51657">
        <w:rPr>
          <w:rFonts w:cs="Arial"/>
          <w:sz w:val="20"/>
        </w:rPr>
        <w:t xml:space="preserve"> = </w:t>
      </w:r>
      <w:proofErr w:type="spellStart"/>
      <w:r w:rsidR="00F51657">
        <w:rPr>
          <w:rFonts w:cs="Arial"/>
          <w:sz w:val="20"/>
        </w:rPr>
        <w:t>true</w:t>
      </w:r>
      <w:proofErr w:type="spellEnd"/>
      <w:r w:rsidR="00F51657">
        <w:rPr>
          <w:rFonts w:cs="Arial"/>
          <w:sz w:val="20"/>
        </w:rPr>
        <w:t>);</w:t>
      </w:r>
    </w:p>
    <w:p w14:paraId="17E3C3F3" w14:textId="77777777" w:rsidR="00F51657" w:rsidRDefault="00F51657" w:rsidP="00E40C7B">
      <w:pPr>
        <w:ind w:left="851"/>
        <w:rPr>
          <w:rFonts w:cs="Arial"/>
          <w:sz w:val="20"/>
        </w:rPr>
      </w:pPr>
      <w:r w:rsidRPr="00E40C7B">
        <w:rPr>
          <w:rFonts w:cs="Arial"/>
          <w:sz w:val="20"/>
        </w:rPr>
        <w:sym w:font="Wingdings" w:char="F0A7"/>
      </w:r>
      <w:r>
        <w:rPr>
          <w:rFonts w:cs="Arial"/>
          <w:sz w:val="20"/>
        </w:rPr>
        <w:t xml:space="preserve"> </w:t>
      </w:r>
      <w:r w:rsidR="00F34E78">
        <w:rPr>
          <w:rFonts w:cs="Arial"/>
          <w:sz w:val="20"/>
        </w:rPr>
        <w:t xml:space="preserve">Toda </w:t>
      </w:r>
      <w:r>
        <w:rPr>
          <w:rFonts w:cs="Arial"/>
          <w:sz w:val="20"/>
        </w:rPr>
        <w:t>mensagem de resposta (</w:t>
      </w:r>
      <w:r w:rsidR="00F34E78">
        <w:rPr>
          <w:rFonts w:cs="Arial"/>
          <w:sz w:val="20"/>
        </w:rPr>
        <w:t>resultado</w:t>
      </w:r>
      <w:r>
        <w:rPr>
          <w:rFonts w:cs="Arial"/>
          <w:sz w:val="20"/>
        </w:rPr>
        <w:t xml:space="preserve"> de saída </w:t>
      </w:r>
      <w:r w:rsidR="00F34E78">
        <w:rPr>
          <w:rFonts w:cs="Arial"/>
          <w:sz w:val="20"/>
        </w:rPr>
        <w:t xml:space="preserve">em </w:t>
      </w:r>
      <w:r>
        <w:rPr>
          <w:rFonts w:cs="Arial"/>
          <w:sz w:val="20"/>
        </w:rPr>
        <w:t>“</w:t>
      </w:r>
      <w:r w:rsidRPr="00F51657">
        <w:rPr>
          <w:rFonts w:cs="Arial"/>
          <w:i/>
          <w:sz w:val="20"/>
        </w:rPr>
        <w:t>*</w:t>
      </w:r>
      <w:proofErr w:type="spellStart"/>
      <w:r w:rsidRPr="00F51657">
        <w:rPr>
          <w:rFonts w:cs="Arial"/>
          <w:i/>
          <w:sz w:val="20"/>
        </w:rPr>
        <w:t>Result</w:t>
      </w:r>
      <w:proofErr w:type="spellEnd"/>
      <w:r>
        <w:rPr>
          <w:rFonts w:cs="Arial"/>
          <w:sz w:val="20"/>
        </w:rPr>
        <w:t xml:space="preserve">”) será enviado o Trace com a </w:t>
      </w:r>
      <w:r w:rsidR="00F34E78">
        <w:rPr>
          <w:rFonts w:cs="Arial"/>
          <w:sz w:val="20"/>
        </w:rPr>
        <w:t>estrutura</w:t>
      </w:r>
      <w:r>
        <w:rPr>
          <w:rFonts w:cs="Arial"/>
          <w:sz w:val="20"/>
        </w:rPr>
        <w:t>:</w:t>
      </w:r>
    </w:p>
    <w:p w14:paraId="17E105B1" w14:textId="77777777" w:rsidR="00F51657" w:rsidRPr="008676A0" w:rsidRDefault="00F51657" w:rsidP="00F51657">
      <w:pPr>
        <w:ind w:left="1418"/>
        <w:rPr>
          <w:rFonts w:cs="Arial"/>
          <w:sz w:val="18"/>
          <w:szCs w:val="18"/>
        </w:rPr>
      </w:pPr>
      <w:r w:rsidRPr="008676A0">
        <w:rPr>
          <w:rFonts w:cs="Arial"/>
          <w:sz w:val="18"/>
          <w:szCs w:val="18"/>
        </w:rPr>
        <w:sym w:font="Wingdings" w:char="F0F0"/>
      </w:r>
      <w:r w:rsidRPr="008676A0">
        <w:rPr>
          <w:rFonts w:cs="Arial"/>
          <w:sz w:val="18"/>
          <w:szCs w:val="18"/>
        </w:rPr>
        <w:t xml:space="preserve"> Trace</w:t>
      </w:r>
    </w:p>
    <w:p w14:paraId="2EA4048F" w14:textId="77777777" w:rsidR="00197127" w:rsidRPr="008676A0" w:rsidRDefault="00197127" w:rsidP="00E071B7">
      <w:pPr>
        <w:ind w:left="1985"/>
        <w:rPr>
          <w:rFonts w:cs="Arial"/>
          <w:color w:val="auto"/>
          <w:sz w:val="18"/>
          <w:szCs w:val="18"/>
        </w:rPr>
      </w:pPr>
      <w:r w:rsidRPr="008676A0">
        <w:rPr>
          <w:rFonts w:cs="Arial"/>
          <w:sz w:val="18"/>
          <w:szCs w:val="18"/>
        </w:rPr>
        <w:t xml:space="preserve">- </w:t>
      </w:r>
      <w:proofErr w:type="spellStart"/>
      <w:r w:rsidR="00A02716" w:rsidRPr="008676A0">
        <w:rPr>
          <w:rFonts w:cs="Arial"/>
          <w:sz w:val="18"/>
          <w:szCs w:val="18"/>
        </w:rPr>
        <w:t>TotalLatency</w:t>
      </w:r>
      <w:proofErr w:type="spellEnd"/>
      <w:r w:rsidR="00A02716" w:rsidRPr="008676A0">
        <w:rPr>
          <w:rFonts w:cs="Arial"/>
          <w:sz w:val="18"/>
          <w:szCs w:val="18"/>
        </w:rPr>
        <w:t xml:space="preserve"> </w:t>
      </w:r>
      <w:r w:rsidR="00A02716" w:rsidRPr="008676A0">
        <w:rPr>
          <w:rFonts w:cs="Arial"/>
          <w:color w:val="0070C0"/>
          <w:sz w:val="18"/>
          <w:szCs w:val="18"/>
        </w:rPr>
        <w:t>(</w:t>
      </w:r>
      <w:proofErr w:type="spellStart"/>
      <w:r w:rsidR="00A02716" w:rsidRPr="008676A0">
        <w:rPr>
          <w:rFonts w:cs="Arial"/>
          <w:color w:val="0070C0"/>
          <w:sz w:val="18"/>
          <w:szCs w:val="18"/>
        </w:rPr>
        <w:t>string</w:t>
      </w:r>
      <w:proofErr w:type="spellEnd"/>
      <w:r w:rsidR="00A02716" w:rsidRPr="008676A0">
        <w:rPr>
          <w:rFonts w:cs="Arial"/>
          <w:color w:val="0070C0"/>
          <w:sz w:val="18"/>
          <w:szCs w:val="18"/>
        </w:rPr>
        <w:t>)</w:t>
      </w:r>
      <w:r w:rsidR="00A02716" w:rsidRPr="008676A0">
        <w:rPr>
          <w:rFonts w:cs="Arial"/>
          <w:color w:val="auto"/>
          <w:sz w:val="18"/>
          <w:szCs w:val="18"/>
        </w:rPr>
        <w:t xml:space="preserve"> = Latência de execução da API (em </w:t>
      </w:r>
      <w:proofErr w:type="spellStart"/>
      <w:r w:rsidR="00A02716" w:rsidRPr="008676A0">
        <w:rPr>
          <w:rFonts w:cs="Arial"/>
          <w:color w:val="auto"/>
          <w:sz w:val="18"/>
          <w:szCs w:val="18"/>
        </w:rPr>
        <w:t>ms</w:t>
      </w:r>
      <w:proofErr w:type="spellEnd"/>
      <w:r w:rsidR="00A02716" w:rsidRPr="008676A0">
        <w:rPr>
          <w:rFonts w:cs="Arial"/>
          <w:color w:val="auto"/>
          <w:sz w:val="18"/>
          <w:szCs w:val="18"/>
        </w:rPr>
        <w:t>);</w:t>
      </w:r>
    </w:p>
    <w:p w14:paraId="654FB0B2" w14:textId="77777777" w:rsidR="00E071B7" w:rsidRPr="008676A0" w:rsidRDefault="00E071B7" w:rsidP="00E071B7">
      <w:pPr>
        <w:ind w:left="1985"/>
        <w:rPr>
          <w:rFonts w:cs="Arial"/>
          <w:sz w:val="18"/>
          <w:szCs w:val="18"/>
        </w:rPr>
      </w:pPr>
      <w:r w:rsidRPr="008676A0">
        <w:rPr>
          <w:rFonts w:cs="Arial"/>
          <w:sz w:val="18"/>
          <w:szCs w:val="18"/>
        </w:rPr>
        <w:t xml:space="preserve">- </w:t>
      </w:r>
      <w:r w:rsidRPr="008676A0">
        <w:rPr>
          <w:rFonts w:cs="Arial"/>
          <w:color w:val="0070C0"/>
          <w:sz w:val="18"/>
          <w:szCs w:val="18"/>
        </w:rPr>
        <w:t>(</w:t>
      </w:r>
      <w:proofErr w:type="spellStart"/>
      <w:r w:rsidRPr="008676A0">
        <w:rPr>
          <w:rFonts w:cs="Arial"/>
          <w:color w:val="0070C0"/>
          <w:sz w:val="18"/>
          <w:szCs w:val="18"/>
        </w:rPr>
        <w:t>List</w:t>
      </w:r>
      <w:proofErr w:type="spellEnd"/>
      <w:r w:rsidRPr="008676A0">
        <w:rPr>
          <w:rFonts w:cs="Arial"/>
          <w:color w:val="0070C0"/>
          <w:sz w:val="18"/>
          <w:szCs w:val="18"/>
        </w:rPr>
        <w:t>)</w:t>
      </w:r>
      <w:r w:rsidRPr="008676A0">
        <w:rPr>
          <w:rFonts w:cs="Arial"/>
          <w:sz w:val="18"/>
          <w:szCs w:val="18"/>
        </w:rPr>
        <w:t xml:space="preserve"> </w:t>
      </w:r>
      <w:proofErr w:type="spellStart"/>
      <w:r w:rsidRPr="008676A0">
        <w:rPr>
          <w:rFonts w:cs="Arial"/>
          <w:sz w:val="18"/>
          <w:szCs w:val="18"/>
        </w:rPr>
        <w:t>TraceItems</w:t>
      </w:r>
      <w:proofErr w:type="spellEnd"/>
      <w:r w:rsidR="00F34E78" w:rsidRPr="008676A0">
        <w:rPr>
          <w:rFonts w:cs="Arial"/>
          <w:sz w:val="18"/>
          <w:szCs w:val="18"/>
        </w:rPr>
        <w:t>:</w:t>
      </w:r>
    </w:p>
    <w:p w14:paraId="3D3A9932" w14:textId="77777777" w:rsidR="00E071B7" w:rsidRPr="008676A0" w:rsidRDefault="00E071B7" w:rsidP="00E071B7">
      <w:pPr>
        <w:ind w:left="2552"/>
        <w:rPr>
          <w:rFonts w:cs="Arial"/>
          <w:sz w:val="18"/>
          <w:szCs w:val="18"/>
        </w:rPr>
      </w:pPr>
      <w:r w:rsidRPr="008676A0">
        <w:rPr>
          <w:rFonts w:cs="Arial"/>
          <w:sz w:val="18"/>
          <w:szCs w:val="18"/>
        </w:rPr>
        <w:t xml:space="preserve">- </w:t>
      </w:r>
      <w:proofErr w:type="spellStart"/>
      <w:r w:rsidRPr="008676A0">
        <w:rPr>
          <w:rFonts w:cs="Arial"/>
          <w:sz w:val="18"/>
          <w:szCs w:val="18"/>
        </w:rPr>
        <w:t>ReceivedObjectJson</w:t>
      </w:r>
      <w:proofErr w:type="spellEnd"/>
      <w:r w:rsidRPr="008676A0">
        <w:rPr>
          <w:rFonts w:cs="Arial"/>
          <w:sz w:val="18"/>
          <w:szCs w:val="18"/>
        </w:rPr>
        <w:t xml:space="preserve"> </w:t>
      </w:r>
      <w:r w:rsidRPr="008676A0">
        <w:rPr>
          <w:rFonts w:cs="Arial"/>
          <w:color w:val="0070C0"/>
          <w:sz w:val="18"/>
          <w:szCs w:val="18"/>
        </w:rPr>
        <w:t>(</w:t>
      </w:r>
      <w:proofErr w:type="spellStart"/>
      <w:r w:rsidRPr="008676A0">
        <w:rPr>
          <w:rFonts w:cs="Arial"/>
          <w:color w:val="0070C0"/>
          <w:sz w:val="18"/>
          <w:szCs w:val="18"/>
        </w:rPr>
        <w:t>string</w:t>
      </w:r>
      <w:proofErr w:type="spellEnd"/>
      <w:r w:rsidRPr="008676A0">
        <w:rPr>
          <w:rFonts w:cs="Arial"/>
          <w:color w:val="0070C0"/>
          <w:sz w:val="18"/>
          <w:szCs w:val="18"/>
        </w:rPr>
        <w:t>)</w:t>
      </w:r>
      <w:r w:rsidRPr="008676A0">
        <w:rPr>
          <w:rFonts w:cs="Arial"/>
          <w:sz w:val="18"/>
          <w:szCs w:val="18"/>
        </w:rPr>
        <w:t xml:space="preserve"> </w:t>
      </w:r>
      <w:proofErr w:type="gramStart"/>
      <w:r w:rsidRPr="008676A0">
        <w:rPr>
          <w:rFonts w:cs="Arial"/>
          <w:sz w:val="18"/>
          <w:szCs w:val="18"/>
        </w:rPr>
        <w:t xml:space="preserve">=  </w:t>
      </w:r>
      <w:r w:rsidR="00F34E78" w:rsidRPr="008676A0">
        <w:rPr>
          <w:rFonts w:cs="Arial"/>
          <w:sz w:val="18"/>
          <w:szCs w:val="18"/>
        </w:rPr>
        <w:t>Requisição</w:t>
      </w:r>
      <w:proofErr w:type="gramEnd"/>
      <w:r w:rsidR="00F34E78" w:rsidRPr="008676A0">
        <w:rPr>
          <w:rFonts w:cs="Arial"/>
          <w:sz w:val="18"/>
          <w:szCs w:val="18"/>
        </w:rPr>
        <w:t xml:space="preserve"> recebida </w:t>
      </w:r>
      <w:r w:rsidRPr="008676A0">
        <w:rPr>
          <w:rFonts w:cs="Arial"/>
          <w:sz w:val="18"/>
          <w:szCs w:val="18"/>
        </w:rPr>
        <w:t>no formato JSON;</w:t>
      </w:r>
    </w:p>
    <w:p w14:paraId="0C13E8A9" w14:textId="77777777" w:rsidR="00E071B7" w:rsidRPr="00AF5335" w:rsidRDefault="00E071B7" w:rsidP="00E071B7">
      <w:pPr>
        <w:ind w:left="2552"/>
        <w:rPr>
          <w:rFonts w:cs="Arial"/>
          <w:sz w:val="18"/>
          <w:szCs w:val="18"/>
          <w:lang w:val="en-US"/>
        </w:rPr>
      </w:pPr>
      <w:r w:rsidRPr="00AF5335">
        <w:rPr>
          <w:rFonts w:cs="Arial"/>
          <w:sz w:val="18"/>
          <w:szCs w:val="18"/>
          <w:lang w:val="en-US"/>
        </w:rPr>
        <w:t xml:space="preserve">- Self </w:t>
      </w:r>
      <w:r w:rsidRPr="00AF5335">
        <w:rPr>
          <w:rFonts w:cs="Arial"/>
          <w:color w:val="0070C0"/>
          <w:sz w:val="18"/>
          <w:szCs w:val="18"/>
          <w:lang w:val="en-US"/>
        </w:rPr>
        <w:t>(string)</w:t>
      </w:r>
      <w:r w:rsidRPr="00AF5335">
        <w:rPr>
          <w:rFonts w:cs="Arial"/>
          <w:sz w:val="18"/>
          <w:szCs w:val="18"/>
          <w:lang w:val="en-US"/>
        </w:rPr>
        <w:t xml:space="preserve"> = </w:t>
      </w:r>
      <w:proofErr w:type="spellStart"/>
      <w:r w:rsidR="00C50DFC" w:rsidRPr="00AF5335">
        <w:rPr>
          <w:rFonts w:cs="Arial"/>
          <w:sz w:val="18"/>
          <w:szCs w:val="18"/>
          <w:lang w:val="en-US"/>
        </w:rPr>
        <w:t>Classe</w:t>
      </w:r>
      <w:proofErr w:type="spellEnd"/>
      <w:r w:rsidR="00F34E78" w:rsidRPr="00AF5335">
        <w:rPr>
          <w:rFonts w:cs="Arial"/>
          <w:sz w:val="18"/>
          <w:szCs w:val="18"/>
          <w:lang w:val="en-US"/>
        </w:rPr>
        <w:t>/</w:t>
      </w:r>
      <w:proofErr w:type="spellStart"/>
      <w:r w:rsidR="00F34E78" w:rsidRPr="00AF5335">
        <w:rPr>
          <w:rFonts w:cs="Arial"/>
          <w:sz w:val="18"/>
          <w:szCs w:val="18"/>
          <w:lang w:val="en-US"/>
        </w:rPr>
        <w:t>Ator</w:t>
      </w:r>
      <w:proofErr w:type="spellEnd"/>
      <w:r w:rsidR="00F34E78" w:rsidRPr="00AF5335">
        <w:rPr>
          <w:rFonts w:cs="Arial"/>
          <w:sz w:val="18"/>
          <w:szCs w:val="18"/>
          <w:lang w:val="en-US"/>
        </w:rPr>
        <w:t xml:space="preserve"> </w:t>
      </w:r>
      <w:proofErr w:type="spellStart"/>
      <w:proofErr w:type="gramStart"/>
      <w:r w:rsidR="00F34E78" w:rsidRPr="00AF5335">
        <w:rPr>
          <w:rFonts w:cs="Arial"/>
          <w:sz w:val="18"/>
          <w:szCs w:val="18"/>
          <w:lang w:val="en-US"/>
        </w:rPr>
        <w:t>atual</w:t>
      </w:r>
      <w:proofErr w:type="spellEnd"/>
      <w:r w:rsidR="00F34E78" w:rsidRPr="00AF5335">
        <w:rPr>
          <w:rFonts w:cs="Arial"/>
          <w:sz w:val="18"/>
          <w:szCs w:val="18"/>
          <w:lang w:val="en-US"/>
        </w:rPr>
        <w:t>;</w:t>
      </w:r>
      <w:proofErr w:type="gramEnd"/>
    </w:p>
    <w:p w14:paraId="72D15889" w14:textId="77777777" w:rsidR="00E071B7" w:rsidRPr="008676A0" w:rsidRDefault="00E071B7" w:rsidP="00E071B7">
      <w:pPr>
        <w:ind w:left="2552"/>
        <w:rPr>
          <w:rFonts w:cs="Arial"/>
          <w:sz w:val="18"/>
          <w:szCs w:val="18"/>
        </w:rPr>
      </w:pPr>
      <w:r w:rsidRPr="008676A0">
        <w:rPr>
          <w:rFonts w:cs="Arial"/>
          <w:sz w:val="18"/>
          <w:szCs w:val="18"/>
        </w:rPr>
        <w:t xml:space="preserve">- </w:t>
      </w:r>
      <w:proofErr w:type="spellStart"/>
      <w:r w:rsidRPr="008676A0">
        <w:rPr>
          <w:rFonts w:cs="Arial"/>
          <w:sz w:val="18"/>
          <w:szCs w:val="18"/>
        </w:rPr>
        <w:t>Sender</w:t>
      </w:r>
      <w:proofErr w:type="spellEnd"/>
      <w:r w:rsidRPr="008676A0">
        <w:rPr>
          <w:rFonts w:cs="Arial"/>
          <w:sz w:val="18"/>
          <w:szCs w:val="18"/>
        </w:rPr>
        <w:t xml:space="preserve"> </w:t>
      </w:r>
      <w:r w:rsidRPr="008676A0">
        <w:rPr>
          <w:rFonts w:cs="Arial"/>
          <w:color w:val="0070C0"/>
          <w:sz w:val="18"/>
          <w:szCs w:val="18"/>
        </w:rPr>
        <w:t>(</w:t>
      </w:r>
      <w:proofErr w:type="spellStart"/>
      <w:r w:rsidRPr="008676A0">
        <w:rPr>
          <w:rFonts w:cs="Arial"/>
          <w:color w:val="0070C0"/>
          <w:sz w:val="18"/>
          <w:szCs w:val="18"/>
        </w:rPr>
        <w:t>string</w:t>
      </w:r>
      <w:proofErr w:type="spellEnd"/>
      <w:r w:rsidRPr="008676A0">
        <w:rPr>
          <w:rFonts w:cs="Arial"/>
          <w:color w:val="0070C0"/>
          <w:sz w:val="18"/>
          <w:szCs w:val="18"/>
        </w:rPr>
        <w:t>)</w:t>
      </w:r>
      <w:r w:rsidRPr="008676A0">
        <w:rPr>
          <w:rFonts w:cs="Arial"/>
          <w:sz w:val="18"/>
          <w:szCs w:val="18"/>
        </w:rPr>
        <w:t xml:space="preserve"> = </w:t>
      </w:r>
      <w:r w:rsidR="00F34E78" w:rsidRPr="008676A0">
        <w:rPr>
          <w:rFonts w:cs="Arial"/>
          <w:sz w:val="18"/>
          <w:szCs w:val="18"/>
        </w:rPr>
        <w:t>Classe/Ator que será chamado;</w:t>
      </w:r>
    </w:p>
    <w:p w14:paraId="643E6200" w14:textId="77777777" w:rsidR="00E071B7" w:rsidRPr="008676A0" w:rsidRDefault="00E071B7" w:rsidP="00E071B7">
      <w:pPr>
        <w:ind w:left="2552"/>
        <w:rPr>
          <w:rFonts w:cs="Arial"/>
          <w:sz w:val="18"/>
          <w:szCs w:val="18"/>
        </w:rPr>
      </w:pPr>
      <w:r w:rsidRPr="008676A0">
        <w:rPr>
          <w:rFonts w:cs="Arial"/>
          <w:sz w:val="18"/>
          <w:szCs w:val="18"/>
        </w:rPr>
        <w:t xml:space="preserve">- </w:t>
      </w:r>
      <w:proofErr w:type="spellStart"/>
      <w:r w:rsidRPr="008676A0">
        <w:rPr>
          <w:rFonts w:cs="Arial"/>
          <w:sz w:val="18"/>
          <w:szCs w:val="18"/>
        </w:rPr>
        <w:t>SentObjectJson</w:t>
      </w:r>
      <w:proofErr w:type="spellEnd"/>
      <w:r w:rsidRPr="008676A0">
        <w:rPr>
          <w:rFonts w:cs="Arial"/>
          <w:sz w:val="18"/>
          <w:szCs w:val="18"/>
        </w:rPr>
        <w:t xml:space="preserve"> </w:t>
      </w:r>
      <w:r w:rsidRPr="008676A0">
        <w:rPr>
          <w:rFonts w:cs="Arial"/>
          <w:color w:val="0070C0"/>
          <w:sz w:val="18"/>
          <w:szCs w:val="18"/>
        </w:rPr>
        <w:t>(</w:t>
      </w:r>
      <w:proofErr w:type="spellStart"/>
      <w:r w:rsidRPr="008676A0">
        <w:rPr>
          <w:rFonts w:cs="Arial"/>
          <w:color w:val="0070C0"/>
          <w:sz w:val="18"/>
          <w:szCs w:val="18"/>
        </w:rPr>
        <w:t>string</w:t>
      </w:r>
      <w:proofErr w:type="spellEnd"/>
      <w:r w:rsidRPr="008676A0">
        <w:rPr>
          <w:rFonts w:cs="Arial"/>
          <w:color w:val="0070C0"/>
          <w:sz w:val="18"/>
          <w:szCs w:val="18"/>
        </w:rPr>
        <w:t>)</w:t>
      </w:r>
      <w:r w:rsidRPr="008676A0">
        <w:rPr>
          <w:rFonts w:cs="Arial"/>
          <w:sz w:val="18"/>
          <w:szCs w:val="18"/>
        </w:rPr>
        <w:t xml:space="preserve"> = Retorno no formato JSON;</w:t>
      </w:r>
    </w:p>
    <w:p w14:paraId="484278EF" w14:textId="77777777" w:rsidR="00E071B7" w:rsidRPr="008676A0" w:rsidRDefault="00E071B7" w:rsidP="00E071B7">
      <w:pPr>
        <w:ind w:left="2552"/>
        <w:rPr>
          <w:rFonts w:cs="Arial"/>
          <w:sz w:val="18"/>
          <w:szCs w:val="18"/>
        </w:rPr>
      </w:pPr>
      <w:r w:rsidRPr="008676A0">
        <w:rPr>
          <w:rFonts w:cs="Arial"/>
          <w:sz w:val="18"/>
          <w:szCs w:val="18"/>
        </w:rPr>
        <w:lastRenderedPageBreak/>
        <w:t xml:space="preserve">- </w:t>
      </w:r>
      <w:proofErr w:type="spellStart"/>
      <w:r w:rsidRPr="008676A0">
        <w:rPr>
          <w:rFonts w:cs="Arial"/>
          <w:sz w:val="18"/>
          <w:szCs w:val="18"/>
        </w:rPr>
        <w:t>TimeStamp</w:t>
      </w:r>
      <w:proofErr w:type="spellEnd"/>
      <w:r w:rsidRPr="008676A0">
        <w:rPr>
          <w:rFonts w:cs="Arial"/>
          <w:sz w:val="18"/>
          <w:szCs w:val="18"/>
        </w:rPr>
        <w:t xml:space="preserve"> </w:t>
      </w:r>
      <w:r w:rsidRPr="008676A0">
        <w:rPr>
          <w:rFonts w:cs="Arial"/>
          <w:color w:val="0070C0"/>
          <w:sz w:val="18"/>
          <w:szCs w:val="18"/>
        </w:rPr>
        <w:t>(</w:t>
      </w:r>
      <w:proofErr w:type="spellStart"/>
      <w:r w:rsidRPr="008676A0">
        <w:rPr>
          <w:rFonts w:cs="Arial"/>
          <w:color w:val="0070C0"/>
          <w:sz w:val="18"/>
          <w:szCs w:val="18"/>
        </w:rPr>
        <w:t>System.DateTime</w:t>
      </w:r>
      <w:proofErr w:type="spellEnd"/>
      <w:r w:rsidRPr="008676A0">
        <w:rPr>
          <w:rFonts w:cs="Arial"/>
          <w:color w:val="0070C0"/>
          <w:sz w:val="18"/>
          <w:szCs w:val="18"/>
        </w:rPr>
        <w:t>)</w:t>
      </w:r>
      <w:r w:rsidRPr="008676A0">
        <w:rPr>
          <w:rFonts w:cs="Arial"/>
          <w:sz w:val="18"/>
          <w:szCs w:val="18"/>
        </w:rPr>
        <w:t xml:space="preserve"> = </w:t>
      </w:r>
      <w:r w:rsidR="00F34E78" w:rsidRPr="008676A0">
        <w:rPr>
          <w:rFonts w:cs="Arial"/>
          <w:sz w:val="18"/>
          <w:szCs w:val="18"/>
        </w:rPr>
        <w:t>Data/hora na criação do Trace.</w:t>
      </w:r>
    </w:p>
    <w:p w14:paraId="392647FC" w14:textId="77777777" w:rsidR="00427C22" w:rsidRPr="008676A0" w:rsidRDefault="00427C22" w:rsidP="00427C22">
      <w:pPr>
        <w:ind w:left="1418"/>
        <w:rPr>
          <w:rFonts w:cs="Arial"/>
          <w:sz w:val="18"/>
          <w:szCs w:val="18"/>
        </w:rPr>
      </w:pPr>
      <w:r w:rsidRPr="008676A0">
        <w:rPr>
          <w:rFonts w:cs="Arial"/>
          <w:sz w:val="18"/>
          <w:szCs w:val="18"/>
        </w:rPr>
        <w:t>Observação: Se não habilitado o Trace “</w:t>
      </w:r>
      <w:proofErr w:type="spellStart"/>
      <w:r w:rsidRPr="008676A0">
        <w:rPr>
          <w:rFonts w:cs="Arial"/>
          <w:i/>
          <w:sz w:val="18"/>
          <w:szCs w:val="18"/>
        </w:rPr>
        <w:t>null</w:t>
      </w:r>
      <w:proofErr w:type="spellEnd"/>
      <w:r w:rsidRPr="008676A0">
        <w:rPr>
          <w:rFonts w:cs="Arial"/>
          <w:sz w:val="18"/>
          <w:szCs w:val="18"/>
        </w:rPr>
        <w:t>” será retornado.</w:t>
      </w:r>
    </w:p>
    <w:p w14:paraId="075BED7B" w14:textId="77777777" w:rsidR="00626481" w:rsidRDefault="009C45A8" w:rsidP="00962BB8">
      <w:pPr>
        <w:ind w:left="851"/>
        <w:rPr>
          <w:rFonts w:cs="Arial"/>
          <w:sz w:val="20"/>
        </w:rPr>
      </w:pPr>
      <w:r w:rsidRPr="00E40C7B">
        <w:rPr>
          <w:rFonts w:cs="Arial"/>
          <w:sz w:val="20"/>
        </w:rPr>
        <w:sym w:font="Wingdings" w:char="F0A7"/>
      </w:r>
      <w:r>
        <w:rPr>
          <w:rFonts w:cs="Arial"/>
          <w:sz w:val="20"/>
        </w:rPr>
        <w:t xml:space="preserve"> Se “</w:t>
      </w:r>
      <w:proofErr w:type="spellStart"/>
      <w:r w:rsidRPr="009C45A8">
        <w:rPr>
          <w:rFonts w:cs="Arial"/>
          <w:i/>
          <w:sz w:val="20"/>
        </w:rPr>
        <w:t>serilog:minimum-level</w:t>
      </w:r>
      <w:proofErr w:type="spellEnd"/>
      <w:r w:rsidRPr="009C45A8">
        <w:rPr>
          <w:rFonts w:cs="Arial"/>
          <w:i/>
          <w:sz w:val="20"/>
        </w:rPr>
        <w:t xml:space="preserve"> = </w:t>
      </w:r>
      <w:proofErr w:type="spellStart"/>
      <w:r w:rsidRPr="009C45A8">
        <w:rPr>
          <w:rFonts w:cs="Arial"/>
          <w:i/>
          <w:sz w:val="20"/>
        </w:rPr>
        <w:t>Verbose</w:t>
      </w:r>
      <w:proofErr w:type="spellEnd"/>
      <w:r>
        <w:rPr>
          <w:rFonts w:cs="Arial"/>
          <w:sz w:val="20"/>
        </w:rPr>
        <w:t>” o Trace será gravado no log</w:t>
      </w:r>
      <w:r w:rsidR="00D70119">
        <w:rPr>
          <w:rFonts w:cs="Arial"/>
          <w:sz w:val="20"/>
        </w:rPr>
        <w:t xml:space="preserve"> (</w:t>
      </w:r>
      <w:proofErr w:type="spellStart"/>
      <w:r w:rsidR="00D70119">
        <w:rPr>
          <w:rFonts w:cs="Arial"/>
          <w:sz w:val="20"/>
        </w:rPr>
        <w:t>independente</w:t>
      </w:r>
      <w:proofErr w:type="spellEnd"/>
      <w:r w:rsidR="00D70119">
        <w:rPr>
          <w:rFonts w:cs="Arial"/>
          <w:sz w:val="20"/>
        </w:rPr>
        <w:t xml:space="preserve"> se solicitado “</w:t>
      </w:r>
      <w:proofErr w:type="spellStart"/>
      <w:r w:rsidR="00D70119" w:rsidRPr="00D70119">
        <w:rPr>
          <w:rFonts w:cs="Arial"/>
          <w:i/>
          <w:sz w:val="20"/>
        </w:rPr>
        <w:t>EnableTrac</w:t>
      </w:r>
      <w:r w:rsidR="00D70119">
        <w:rPr>
          <w:rFonts w:cs="Arial"/>
          <w:i/>
          <w:sz w:val="20"/>
        </w:rPr>
        <w:t>e</w:t>
      </w:r>
      <w:proofErr w:type="spellEnd"/>
      <w:r w:rsidR="00D70119">
        <w:rPr>
          <w:rFonts w:cs="Arial"/>
          <w:i/>
          <w:sz w:val="20"/>
        </w:rPr>
        <w:t xml:space="preserve"> = </w:t>
      </w:r>
      <w:proofErr w:type="spellStart"/>
      <w:r w:rsidR="00D70119">
        <w:rPr>
          <w:rFonts w:cs="Arial"/>
          <w:i/>
          <w:sz w:val="20"/>
        </w:rPr>
        <w:t>true</w:t>
      </w:r>
      <w:proofErr w:type="spellEnd"/>
      <w:r w:rsidR="00D70119">
        <w:rPr>
          <w:rFonts w:cs="Arial"/>
          <w:sz w:val="20"/>
        </w:rPr>
        <w:t>”)</w:t>
      </w:r>
      <w:r>
        <w:rPr>
          <w:rFonts w:cs="Arial"/>
          <w:sz w:val="20"/>
        </w:rPr>
        <w:t>.</w:t>
      </w:r>
    </w:p>
    <w:p w14:paraId="733A1D30" w14:textId="4B394D3A" w:rsidR="006E4AEF" w:rsidRDefault="006E4AEF" w:rsidP="00626481">
      <w:pPr>
        <w:rPr>
          <w:rFonts w:cs="Arial"/>
          <w:bCs/>
          <w:sz w:val="22"/>
          <w:szCs w:val="22"/>
        </w:rPr>
      </w:pPr>
    </w:p>
    <w:p w14:paraId="2C499752" w14:textId="1AF8D2BB" w:rsidR="0097630C" w:rsidRPr="00E40C7B" w:rsidRDefault="0097630C" w:rsidP="0097630C">
      <w:pPr>
        <w:pStyle w:val="Ttulo1"/>
        <w:jc w:val="left"/>
        <w:rPr>
          <w:b w:val="0"/>
          <w:sz w:val="22"/>
          <w:szCs w:val="22"/>
        </w:rPr>
      </w:pPr>
      <w:bookmarkStart w:id="41" w:name="_Toc100304744"/>
      <w:r w:rsidRPr="00E40C7B">
        <w:rPr>
          <w:b w:val="0"/>
          <w:sz w:val="22"/>
          <w:szCs w:val="22"/>
        </w:rPr>
        <w:t>2.1.</w:t>
      </w:r>
      <w:r>
        <w:rPr>
          <w:b w:val="0"/>
          <w:sz w:val="22"/>
          <w:szCs w:val="22"/>
        </w:rPr>
        <w:t>5</w:t>
      </w:r>
      <w:r w:rsidRPr="00E40C7B">
        <w:rPr>
          <w:b w:val="0"/>
          <w:sz w:val="22"/>
          <w:szCs w:val="22"/>
        </w:rPr>
        <w:t xml:space="preserve">) </w:t>
      </w:r>
      <w:r w:rsidR="00042335">
        <w:rPr>
          <w:b w:val="0"/>
          <w:sz w:val="22"/>
          <w:szCs w:val="22"/>
        </w:rPr>
        <w:t xml:space="preserve">Detalhes da </w:t>
      </w:r>
      <w:r w:rsidR="00BD7B04">
        <w:rPr>
          <w:b w:val="0"/>
          <w:sz w:val="22"/>
          <w:szCs w:val="22"/>
        </w:rPr>
        <w:t>verificação de funcionamento</w:t>
      </w:r>
      <w:r w:rsidR="00E914F0">
        <w:rPr>
          <w:b w:val="0"/>
          <w:sz w:val="22"/>
          <w:szCs w:val="22"/>
        </w:rPr>
        <w:t xml:space="preserve"> e monitoração</w:t>
      </w:r>
      <w:r w:rsidR="00042335">
        <w:rPr>
          <w:b w:val="0"/>
          <w:sz w:val="22"/>
          <w:szCs w:val="22"/>
        </w:rPr>
        <w:t xml:space="preserve"> da API</w:t>
      </w:r>
      <w:bookmarkEnd w:id="41"/>
    </w:p>
    <w:p w14:paraId="63CE01DF" w14:textId="77777777" w:rsidR="004100D9" w:rsidRDefault="004100D9" w:rsidP="0097630C">
      <w:pPr>
        <w:rPr>
          <w:sz w:val="22"/>
          <w:szCs w:val="22"/>
        </w:rPr>
      </w:pPr>
    </w:p>
    <w:p w14:paraId="1E3EDCB0" w14:textId="62B99F49" w:rsidR="0097630C" w:rsidRPr="004100D9" w:rsidRDefault="004100D9" w:rsidP="004100D9">
      <w:pPr>
        <w:pStyle w:val="Ttulo1"/>
        <w:jc w:val="left"/>
        <w:rPr>
          <w:b w:val="0"/>
          <w:bCs w:val="0"/>
          <w:sz w:val="22"/>
          <w:szCs w:val="22"/>
        </w:rPr>
      </w:pPr>
      <w:bookmarkStart w:id="42" w:name="_Toc100304745"/>
      <w:r w:rsidRPr="004100D9">
        <w:rPr>
          <w:b w:val="0"/>
          <w:bCs w:val="0"/>
          <w:sz w:val="22"/>
          <w:szCs w:val="22"/>
        </w:rPr>
        <w:t xml:space="preserve">2.1.5.1) </w:t>
      </w:r>
      <w:proofErr w:type="spellStart"/>
      <w:r w:rsidRPr="004100D9">
        <w:rPr>
          <w:b w:val="0"/>
          <w:bCs w:val="0"/>
          <w:sz w:val="22"/>
          <w:szCs w:val="22"/>
        </w:rPr>
        <w:t>HealthCheck</w:t>
      </w:r>
      <w:bookmarkEnd w:id="42"/>
      <w:proofErr w:type="spellEnd"/>
    </w:p>
    <w:p w14:paraId="574A9DD0" w14:textId="77777777" w:rsidR="004100D9" w:rsidRPr="00E40C7B" w:rsidRDefault="004100D9" w:rsidP="0097630C"/>
    <w:p w14:paraId="6CA512BE" w14:textId="77777777" w:rsidR="00042335" w:rsidRPr="001F4111" w:rsidRDefault="00042335" w:rsidP="00042335">
      <w:pPr>
        <w:ind w:left="851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 w:rsidRPr="005D1D65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 xml:space="preserve">Método </w:t>
      </w:r>
      <w:proofErr w:type="spellStart"/>
      <w:r w:rsidRPr="00042335">
        <w:rPr>
          <w:rFonts w:cs="Arial"/>
          <w:b/>
          <w:sz w:val="22"/>
          <w:szCs w:val="22"/>
        </w:rPr>
        <w:t>HealthCheck</w:t>
      </w:r>
      <w:proofErr w:type="spellEnd"/>
      <w:r>
        <w:rPr>
          <w:rFonts w:cs="Arial"/>
          <w:sz w:val="22"/>
          <w:szCs w:val="22"/>
        </w:rPr>
        <w:t>;</w:t>
      </w:r>
    </w:p>
    <w:p w14:paraId="13CCF5D1" w14:textId="77777777" w:rsidR="00042335" w:rsidRDefault="00042335" w:rsidP="00042335">
      <w:pPr>
        <w:ind w:left="1700"/>
        <w:rPr>
          <w:rFonts w:cs="Arial"/>
          <w:sz w:val="22"/>
          <w:szCs w:val="22"/>
        </w:rPr>
      </w:pPr>
    </w:p>
    <w:p w14:paraId="38FF10E4" w14:textId="77777777" w:rsidR="00042335" w:rsidRDefault="00042335" w:rsidP="00042335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Parâmetros de entrada = </w:t>
      </w:r>
      <w:proofErr w:type="spellStart"/>
      <w:r w:rsidR="007E3795" w:rsidRPr="007E3795">
        <w:rPr>
          <w:rFonts w:cs="Arial"/>
          <w:sz w:val="22"/>
          <w:szCs w:val="22"/>
        </w:rPr>
        <w:t>fullHealthChec</w:t>
      </w:r>
      <w:r w:rsidR="0076448F">
        <w:rPr>
          <w:rFonts w:cs="Arial"/>
          <w:sz w:val="22"/>
          <w:szCs w:val="22"/>
        </w:rPr>
        <w:t>k</w:t>
      </w:r>
      <w:proofErr w:type="spellEnd"/>
      <w:r w:rsidR="003B1EDA">
        <w:rPr>
          <w:rFonts w:cs="Arial"/>
          <w:sz w:val="22"/>
          <w:szCs w:val="22"/>
        </w:rPr>
        <w:t xml:space="preserve"> </w:t>
      </w:r>
      <w:r w:rsidR="003B1EDA" w:rsidRPr="003B1EDA">
        <w:rPr>
          <w:rFonts w:cs="Arial"/>
          <w:color w:val="0070C0"/>
          <w:sz w:val="22"/>
          <w:szCs w:val="22"/>
        </w:rPr>
        <w:t>(</w:t>
      </w:r>
      <w:proofErr w:type="spellStart"/>
      <w:r w:rsidR="003B1EDA" w:rsidRPr="003B1EDA">
        <w:rPr>
          <w:rFonts w:cs="Arial"/>
          <w:color w:val="0070C0"/>
          <w:sz w:val="22"/>
          <w:szCs w:val="22"/>
        </w:rPr>
        <w:t>bool</w:t>
      </w:r>
      <w:proofErr w:type="spellEnd"/>
      <w:r w:rsidR="003B1EDA" w:rsidRPr="003B1EDA">
        <w:rPr>
          <w:rFonts w:cs="Arial"/>
          <w:color w:val="0070C0"/>
          <w:sz w:val="22"/>
          <w:szCs w:val="22"/>
        </w:rPr>
        <w:t>)</w:t>
      </w:r>
      <w:r w:rsidR="0076448F">
        <w:rPr>
          <w:rFonts w:cs="Arial"/>
          <w:sz w:val="22"/>
          <w:szCs w:val="22"/>
        </w:rPr>
        <w:t>:</w:t>
      </w:r>
    </w:p>
    <w:p w14:paraId="2C37DCFC" w14:textId="77777777" w:rsidR="0076448F" w:rsidRPr="007E45AF" w:rsidRDefault="0076448F" w:rsidP="0076448F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Pr="007E45AF">
        <w:rPr>
          <w:rFonts w:cs="Arial"/>
          <w:sz w:val="20"/>
        </w:rPr>
        <w:t xml:space="preserve"> </w:t>
      </w:r>
      <w:r>
        <w:rPr>
          <w:rFonts w:cs="Arial"/>
          <w:sz w:val="20"/>
        </w:rPr>
        <w:t>Se false = Sintético (recomendado);</w:t>
      </w:r>
    </w:p>
    <w:p w14:paraId="7625876F" w14:textId="77777777" w:rsidR="00042335" w:rsidRDefault="00042335" w:rsidP="00042335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Pr="007E45AF">
        <w:rPr>
          <w:rFonts w:cs="Arial"/>
          <w:sz w:val="20"/>
        </w:rPr>
        <w:t xml:space="preserve"> </w:t>
      </w:r>
      <w:r w:rsidR="0076448F">
        <w:rPr>
          <w:rFonts w:cs="Arial"/>
          <w:sz w:val="20"/>
        </w:rPr>
        <w:t xml:space="preserve">Se </w:t>
      </w:r>
      <w:proofErr w:type="spellStart"/>
      <w:r w:rsidR="0076448F">
        <w:rPr>
          <w:rFonts w:cs="Arial"/>
          <w:sz w:val="20"/>
        </w:rPr>
        <w:t>true</w:t>
      </w:r>
      <w:proofErr w:type="spellEnd"/>
      <w:r w:rsidR="0076448F">
        <w:rPr>
          <w:rFonts w:cs="Arial"/>
          <w:sz w:val="20"/>
        </w:rPr>
        <w:t xml:space="preserve"> = Analítico com lista de Sessões do </w:t>
      </w:r>
      <w:proofErr w:type="spellStart"/>
      <w:proofErr w:type="gramStart"/>
      <w:r w:rsidR="0076448F">
        <w:rPr>
          <w:rFonts w:cs="Arial"/>
          <w:sz w:val="20"/>
        </w:rPr>
        <w:t>Streamer</w:t>
      </w:r>
      <w:proofErr w:type="spellEnd"/>
      <w:r w:rsidR="003B1EDA">
        <w:rPr>
          <w:rFonts w:cs="Arial"/>
          <w:sz w:val="20"/>
        </w:rPr>
        <w:t xml:space="preserve"> </w:t>
      </w:r>
      <w:r w:rsidR="0076448F">
        <w:rPr>
          <w:rFonts w:cs="Arial"/>
          <w:sz w:val="20"/>
        </w:rPr>
        <w:t>.</w:t>
      </w:r>
      <w:proofErr w:type="gramEnd"/>
    </w:p>
    <w:p w14:paraId="18C9B000" w14:textId="77777777" w:rsidR="00042335" w:rsidRDefault="00042335" w:rsidP="00042335">
      <w:pPr>
        <w:ind w:left="1699"/>
        <w:rPr>
          <w:rFonts w:cs="Arial"/>
          <w:sz w:val="22"/>
          <w:szCs w:val="22"/>
        </w:rPr>
      </w:pPr>
    </w:p>
    <w:p w14:paraId="0C71C173" w14:textId="77777777" w:rsidR="00042335" w:rsidRDefault="00042335" w:rsidP="00042335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Retorno = Estrutura </w:t>
      </w:r>
      <w:bookmarkStart w:id="43" w:name="_Hlk525034510"/>
      <w:proofErr w:type="spellStart"/>
      <w:r w:rsidR="00B4382A" w:rsidRPr="00042335">
        <w:rPr>
          <w:rFonts w:cs="Arial"/>
          <w:b/>
          <w:sz w:val="22"/>
          <w:szCs w:val="22"/>
        </w:rPr>
        <w:t>HealthCheck</w:t>
      </w:r>
      <w:bookmarkEnd w:id="43"/>
      <w:proofErr w:type="spellEnd"/>
      <w:r w:rsidRPr="005D1D65">
        <w:rPr>
          <w:rFonts w:cs="Arial"/>
          <w:sz w:val="22"/>
          <w:szCs w:val="22"/>
        </w:rPr>
        <w:t>:</w:t>
      </w:r>
    </w:p>
    <w:p w14:paraId="03171D44" w14:textId="1FCD23D1" w:rsidR="00042335" w:rsidRDefault="00042335" w:rsidP="0076448F">
      <w:pPr>
        <w:ind w:left="141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 w:rsidRPr="00663574">
        <w:rPr>
          <w:rFonts w:cs="Arial"/>
          <w:sz w:val="20"/>
        </w:rPr>
        <w:t xml:space="preserve"> </w:t>
      </w:r>
      <w:proofErr w:type="spellStart"/>
      <w:r w:rsidR="0076448F" w:rsidRPr="0076448F">
        <w:rPr>
          <w:rFonts w:cs="Arial"/>
          <w:sz w:val="20"/>
        </w:rPr>
        <w:t>Api</w:t>
      </w:r>
      <w:proofErr w:type="spellEnd"/>
      <w:r w:rsidR="0076448F">
        <w:rPr>
          <w:rFonts w:cs="Arial"/>
          <w:sz w:val="20"/>
        </w:rPr>
        <w:t xml:space="preserve"> = Informações da API:</w:t>
      </w:r>
    </w:p>
    <w:p w14:paraId="28CA6DEE" w14:textId="77777777" w:rsidR="0076448F" w:rsidRDefault="0076448F" w:rsidP="0076448F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76448F">
        <w:rPr>
          <w:rFonts w:cs="Arial"/>
          <w:sz w:val="20"/>
        </w:rPr>
        <w:t>InstanceName</w:t>
      </w:r>
      <w:proofErr w:type="spellEnd"/>
      <w:r w:rsidR="003B1EDA">
        <w:rPr>
          <w:rFonts w:cs="Arial"/>
          <w:sz w:val="20"/>
        </w:rPr>
        <w:t xml:space="preserve"> </w:t>
      </w:r>
      <w:r w:rsidR="003B1EDA" w:rsidRPr="003B1EDA">
        <w:rPr>
          <w:rFonts w:cs="Arial"/>
          <w:color w:val="0070C0"/>
          <w:sz w:val="20"/>
        </w:rPr>
        <w:t>(</w:t>
      </w:r>
      <w:proofErr w:type="spellStart"/>
      <w:r w:rsidR="003B1EDA" w:rsidRPr="003B1EDA">
        <w:rPr>
          <w:rFonts w:cs="Arial"/>
          <w:color w:val="0070C0"/>
          <w:sz w:val="20"/>
        </w:rPr>
        <w:t>string</w:t>
      </w:r>
      <w:proofErr w:type="spellEnd"/>
      <w:r w:rsidR="003B1EDA"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Nome da instância da API;</w:t>
      </w:r>
    </w:p>
    <w:p w14:paraId="78E80E17" w14:textId="77777777" w:rsidR="0076448F" w:rsidRDefault="0076448F" w:rsidP="0076448F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76448F">
        <w:rPr>
          <w:rFonts w:cs="Arial"/>
          <w:sz w:val="20"/>
        </w:rPr>
        <w:t>TimeStamp</w:t>
      </w:r>
      <w:proofErr w:type="spellEnd"/>
      <w:r>
        <w:rPr>
          <w:rFonts w:cs="Arial"/>
          <w:sz w:val="20"/>
        </w:rPr>
        <w:t xml:space="preserve"> </w:t>
      </w:r>
      <w:r w:rsidR="003B1EDA" w:rsidRPr="003B1EDA">
        <w:rPr>
          <w:rFonts w:cs="Arial"/>
          <w:color w:val="0070C0"/>
          <w:sz w:val="20"/>
        </w:rPr>
        <w:t>(</w:t>
      </w:r>
      <w:proofErr w:type="spellStart"/>
      <w:r w:rsidR="003B1EDA">
        <w:rPr>
          <w:rFonts w:cs="Arial"/>
          <w:color w:val="0070C0"/>
          <w:sz w:val="20"/>
        </w:rPr>
        <w:t>numeric</w:t>
      </w:r>
      <w:proofErr w:type="spellEnd"/>
      <w:r w:rsidR="003B1EDA" w:rsidRPr="003B1EDA">
        <w:rPr>
          <w:rFonts w:cs="Arial"/>
          <w:color w:val="0070C0"/>
          <w:sz w:val="20"/>
        </w:rPr>
        <w:t>)</w:t>
      </w:r>
      <w:r w:rsidR="003B1EDA">
        <w:rPr>
          <w:rFonts w:cs="Arial"/>
          <w:sz w:val="20"/>
        </w:rPr>
        <w:t xml:space="preserve"> </w:t>
      </w:r>
      <w:r>
        <w:rPr>
          <w:rFonts w:cs="Arial"/>
          <w:sz w:val="20"/>
        </w:rPr>
        <w:t xml:space="preserve">= </w:t>
      </w:r>
      <w:proofErr w:type="spellStart"/>
      <w:r w:rsidR="003B1EDA">
        <w:rPr>
          <w:rFonts w:cs="Arial"/>
          <w:sz w:val="20"/>
        </w:rPr>
        <w:t>Timestamp</w:t>
      </w:r>
      <w:proofErr w:type="spellEnd"/>
      <w:r w:rsidR="003B1EDA">
        <w:rPr>
          <w:rFonts w:cs="Arial"/>
          <w:sz w:val="20"/>
        </w:rPr>
        <w:t xml:space="preserve"> para controle de travamento (a cada chamada deve estar diferente);</w:t>
      </w:r>
    </w:p>
    <w:p w14:paraId="797175E6" w14:textId="77777777" w:rsidR="0076448F" w:rsidRDefault="0076448F" w:rsidP="0076448F">
      <w:pPr>
        <w:ind w:left="1985"/>
        <w:rPr>
          <w:rFonts w:cs="Arial"/>
          <w:sz w:val="20"/>
        </w:rPr>
      </w:pPr>
      <w:r w:rsidRPr="00B4382A">
        <w:rPr>
          <w:rFonts w:cs="Arial"/>
          <w:sz w:val="20"/>
          <w:highlight w:val="yellow"/>
        </w:rPr>
        <w:sym w:font="Wingdings" w:char="F0A0"/>
      </w:r>
      <w:r w:rsidRPr="00B4382A">
        <w:rPr>
          <w:rFonts w:cs="Arial"/>
          <w:sz w:val="20"/>
          <w:highlight w:val="yellow"/>
        </w:rPr>
        <w:t xml:space="preserve"> Status</w:t>
      </w:r>
      <w:r w:rsidR="003B1EDA" w:rsidRPr="00B4382A">
        <w:rPr>
          <w:rFonts w:cs="Arial"/>
          <w:sz w:val="20"/>
          <w:highlight w:val="yellow"/>
        </w:rPr>
        <w:t xml:space="preserve"> </w:t>
      </w:r>
      <w:r w:rsidR="003B1EDA" w:rsidRPr="00B4382A">
        <w:rPr>
          <w:rFonts w:cs="Arial"/>
          <w:color w:val="0070C0"/>
          <w:sz w:val="20"/>
          <w:highlight w:val="yellow"/>
        </w:rPr>
        <w:t>(</w:t>
      </w:r>
      <w:proofErr w:type="spellStart"/>
      <w:r w:rsidR="003B1EDA" w:rsidRPr="00B4382A">
        <w:rPr>
          <w:rFonts w:cs="Arial"/>
          <w:color w:val="0070C0"/>
          <w:sz w:val="20"/>
          <w:highlight w:val="yellow"/>
        </w:rPr>
        <w:t>bool</w:t>
      </w:r>
      <w:proofErr w:type="spellEnd"/>
      <w:r w:rsidR="003B1EDA" w:rsidRPr="00B4382A">
        <w:rPr>
          <w:rFonts w:cs="Arial"/>
          <w:color w:val="0070C0"/>
          <w:sz w:val="20"/>
          <w:highlight w:val="yellow"/>
        </w:rPr>
        <w:t>)</w:t>
      </w:r>
      <w:r w:rsidR="003B1EDA" w:rsidRPr="00B4382A">
        <w:rPr>
          <w:rFonts w:cs="Arial"/>
          <w:sz w:val="20"/>
          <w:highlight w:val="yellow"/>
        </w:rPr>
        <w:t xml:space="preserve"> = Se </w:t>
      </w:r>
      <w:proofErr w:type="spellStart"/>
      <w:r w:rsidR="003B1EDA" w:rsidRPr="00B4382A">
        <w:rPr>
          <w:rFonts w:cs="Arial"/>
          <w:sz w:val="20"/>
          <w:highlight w:val="yellow"/>
        </w:rPr>
        <w:t>True</w:t>
      </w:r>
      <w:proofErr w:type="spellEnd"/>
      <w:r w:rsidR="003B1EDA" w:rsidRPr="00B4382A">
        <w:rPr>
          <w:rFonts w:cs="Arial"/>
          <w:sz w:val="20"/>
          <w:highlight w:val="yellow"/>
        </w:rPr>
        <w:t xml:space="preserve"> API está </w:t>
      </w:r>
      <w:r w:rsidR="00CB7A9E" w:rsidRPr="00B4382A">
        <w:rPr>
          <w:rFonts w:cs="Arial"/>
          <w:sz w:val="20"/>
          <w:highlight w:val="yellow"/>
        </w:rPr>
        <w:t>funcionando</w:t>
      </w:r>
      <w:r w:rsidR="003B1EDA" w:rsidRPr="00B4382A">
        <w:rPr>
          <w:rFonts w:cs="Arial"/>
          <w:sz w:val="20"/>
          <w:highlight w:val="yellow"/>
        </w:rPr>
        <w:t xml:space="preserve">, </w:t>
      </w:r>
      <w:proofErr w:type="gramStart"/>
      <w:r w:rsidR="003B1EDA" w:rsidRPr="00B4382A">
        <w:rPr>
          <w:rFonts w:cs="Arial"/>
          <w:sz w:val="20"/>
          <w:highlight w:val="yellow"/>
        </w:rPr>
        <w:t>caso False</w:t>
      </w:r>
      <w:proofErr w:type="gramEnd"/>
      <w:r w:rsidR="003B1EDA" w:rsidRPr="00B4382A">
        <w:rPr>
          <w:rFonts w:cs="Arial"/>
          <w:sz w:val="20"/>
          <w:highlight w:val="yellow"/>
        </w:rPr>
        <w:t xml:space="preserve"> API está com problemas;</w:t>
      </w:r>
    </w:p>
    <w:p w14:paraId="10C4E7FA" w14:textId="5211ECFE" w:rsidR="0076448F" w:rsidRDefault="0076448F" w:rsidP="0076448F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76448F">
        <w:rPr>
          <w:rFonts w:cs="Arial"/>
          <w:sz w:val="20"/>
        </w:rPr>
        <w:t>Stat</w:t>
      </w:r>
      <w:r w:rsidR="00AF65B9">
        <w:rPr>
          <w:rFonts w:cs="Arial"/>
          <w:sz w:val="20"/>
        </w:rPr>
        <w:t>u</w:t>
      </w:r>
      <w:r w:rsidRPr="0076448F">
        <w:rPr>
          <w:rFonts w:cs="Arial"/>
          <w:sz w:val="20"/>
        </w:rPr>
        <w:t>s</w:t>
      </w:r>
      <w:r w:rsidR="00AF65B9">
        <w:rPr>
          <w:rFonts w:cs="Arial"/>
          <w:sz w:val="20"/>
        </w:rPr>
        <w:t>Information</w:t>
      </w:r>
      <w:proofErr w:type="spellEnd"/>
      <w:r w:rsidR="003B1EDA">
        <w:rPr>
          <w:rFonts w:cs="Arial"/>
          <w:sz w:val="20"/>
        </w:rPr>
        <w:t xml:space="preserve"> = Estatísticas das conexões:</w:t>
      </w:r>
    </w:p>
    <w:p w14:paraId="6D041931" w14:textId="77777777" w:rsidR="0076448F" w:rsidRDefault="0076448F" w:rsidP="0076448F">
      <w:pPr>
        <w:ind w:left="255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 w:rsidRPr="0076448F">
        <w:rPr>
          <w:rFonts w:cs="Arial"/>
          <w:sz w:val="20"/>
        </w:rPr>
        <w:t>StreamersQtt</w:t>
      </w:r>
      <w:proofErr w:type="spellEnd"/>
      <w:r w:rsidR="003B1EDA">
        <w:rPr>
          <w:rFonts w:cs="Arial"/>
          <w:sz w:val="20"/>
        </w:rPr>
        <w:t xml:space="preserve"> </w:t>
      </w:r>
      <w:r w:rsidR="003B1EDA" w:rsidRPr="003B1EDA">
        <w:rPr>
          <w:rFonts w:cs="Arial"/>
          <w:color w:val="0070C0"/>
          <w:sz w:val="20"/>
        </w:rPr>
        <w:t>(</w:t>
      </w:r>
      <w:proofErr w:type="spellStart"/>
      <w:proofErr w:type="gramStart"/>
      <w:r w:rsidR="003B1EDA">
        <w:rPr>
          <w:rFonts w:cs="Arial"/>
          <w:color w:val="0070C0"/>
          <w:sz w:val="20"/>
        </w:rPr>
        <w:t>int</w:t>
      </w:r>
      <w:proofErr w:type="spellEnd"/>
      <w:r w:rsidR="003B1EDA" w:rsidRPr="003B1EDA">
        <w:rPr>
          <w:rFonts w:cs="Arial"/>
          <w:color w:val="0070C0"/>
          <w:sz w:val="20"/>
        </w:rPr>
        <w:t>)</w:t>
      </w:r>
      <w:r w:rsidR="003B1EDA">
        <w:rPr>
          <w:rFonts w:cs="Arial"/>
          <w:sz w:val="20"/>
        </w:rPr>
        <w:t xml:space="preserve">  =</w:t>
      </w:r>
      <w:proofErr w:type="gramEnd"/>
      <w:r w:rsidR="003B1EDA">
        <w:rPr>
          <w:rFonts w:cs="Arial"/>
          <w:sz w:val="20"/>
        </w:rPr>
        <w:t xml:space="preserve"> Quantidade de Sessões do </w:t>
      </w:r>
      <w:proofErr w:type="spellStart"/>
      <w:r w:rsidR="003B1EDA">
        <w:rPr>
          <w:rFonts w:cs="Arial"/>
          <w:sz w:val="20"/>
        </w:rPr>
        <w:t>Streamer</w:t>
      </w:r>
      <w:proofErr w:type="spellEnd"/>
      <w:r w:rsidR="003B1EDA">
        <w:rPr>
          <w:rFonts w:cs="Arial"/>
          <w:sz w:val="20"/>
        </w:rPr>
        <w:t>;</w:t>
      </w:r>
    </w:p>
    <w:p w14:paraId="51474F8E" w14:textId="77777777" w:rsidR="0076448F" w:rsidRDefault="0076448F" w:rsidP="0076448F">
      <w:pPr>
        <w:ind w:left="255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 w:rsidRPr="0076448F">
        <w:rPr>
          <w:rFonts w:cs="Arial"/>
          <w:sz w:val="20"/>
        </w:rPr>
        <w:t>AcceptorsQtt</w:t>
      </w:r>
      <w:proofErr w:type="spellEnd"/>
      <w:r w:rsidR="003B1EDA">
        <w:rPr>
          <w:rFonts w:cs="Arial"/>
          <w:sz w:val="20"/>
        </w:rPr>
        <w:t xml:space="preserve"> </w:t>
      </w:r>
      <w:r w:rsidR="003B1EDA" w:rsidRPr="003B1EDA">
        <w:rPr>
          <w:rFonts w:cs="Arial"/>
          <w:color w:val="0070C0"/>
          <w:sz w:val="20"/>
        </w:rPr>
        <w:t>(</w:t>
      </w:r>
      <w:proofErr w:type="spellStart"/>
      <w:proofErr w:type="gramStart"/>
      <w:r w:rsidR="003B1EDA">
        <w:rPr>
          <w:rFonts w:cs="Arial"/>
          <w:color w:val="0070C0"/>
          <w:sz w:val="20"/>
        </w:rPr>
        <w:t>int</w:t>
      </w:r>
      <w:proofErr w:type="spellEnd"/>
      <w:r w:rsidR="003B1EDA" w:rsidRPr="003B1EDA">
        <w:rPr>
          <w:rFonts w:cs="Arial"/>
          <w:color w:val="0070C0"/>
          <w:sz w:val="20"/>
        </w:rPr>
        <w:t>)</w:t>
      </w:r>
      <w:r w:rsidR="003B1EDA">
        <w:rPr>
          <w:rFonts w:cs="Arial"/>
          <w:sz w:val="20"/>
        </w:rPr>
        <w:t xml:space="preserve">  =</w:t>
      </w:r>
      <w:proofErr w:type="gramEnd"/>
      <w:r w:rsidR="003B1EDA">
        <w:rPr>
          <w:rFonts w:cs="Arial"/>
          <w:sz w:val="20"/>
        </w:rPr>
        <w:t xml:space="preserve"> Quantidade de conexões com o </w:t>
      </w:r>
      <w:proofErr w:type="spellStart"/>
      <w:r w:rsidR="003B1EDA">
        <w:rPr>
          <w:rFonts w:cs="Arial"/>
          <w:sz w:val="20"/>
        </w:rPr>
        <w:t>Acceptor</w:t>
      </w:r>
      <w:proofErr w:type="spellEnd"/>
      <w:r w:rsidR="003B1EDA">
        <w:rPr>
          <w:rFonts w:cs="Arial"/>
          <w:sz w:val="20"/>
        </w:rPr>
        <w:t>.</w:t>
      </w:r>
    </w:p>
    <w:p w14:paraId="37C3E403" w14:textId="5973359C" w:rsidR="003B1EDA" w:rsidRDefault="003B1EDA" w:rsidP="003B1EDA">
      <w:pPr>
        <w:ind w:left="141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 w:rsidRPr="00663574">
        <w:rPr>
          <w:rFonts w:cs="Arial"/>
          <w:sz w:val="20"/>
        </w:rPr>
        <w:t xml:space="preserve"> </w:t>
      </w:r>
      <w:r w:rsidR="00AF65B9">
        <w:rPr>
          <w:rFonts w:cs="Arial"/>
          <w:sz w:val="20"/>
        </w:rPr>
        <w:t>Msg</w:t>
      </w:r>
      <w:r>
        <w:rPr>
          <w:rFonts w:cs="Arial"/>
          <w:sz w:val="20"/>
        </w:rPr>
        <w:t xml:space="preserve"> = Informações do </w:t>
      </w:r>
      <w:proofErr w:type="spellStart"/>
      <w:r>
        <w:rPr>
          <w:rFonts w:cs="Arial"/>
          <w:sz w:val="20"/>
        </w:rPr>
        <w:t>Acceptor</w:t>
      </w:r>
      <w:proofErr w:type="spellEnd"/>
      <w:r>
        <w:rPr>
          <w:rFonts w:cs="Arial"/>
          <w:sz w:val="20"/>
        </w:rPr>
        <w:t xml:space="preserve"> (enviado quando analítico):</w:t>
      </w:r>
    </w:p>
    <w:p w14:paraId="710F105E" w14:textId="77777777" w:rsidR="003B1EDA" w:rsidRDefault="003B1EDA" w:rsidP="003B1EDA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3B1EDA">
        <w:rPr>
          <w:rFonts w:cs="Arial"/>
          <w:sz w:val="20"/>
        </w:rPr>
        <w:t>success</w:t>
      </w:r>
      <w:proofErr w:type="spellEnd"/>
      <w:r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B4382A">
        <w:rPr>
          <w:rFonts w:cs="Arial"/>
          <w:sz w:val="20"/>
        </w:rPr>
        <w:t xml:space="preserve">Se </w:t>
      </w:r>
      <w:proofErr w:type="spellStart"/>
      <w:r w:rsidR="00B4382A">
        <w:rPr>
          <w:rFonts w:cs="Arial"/>
          <w:sz w:val="20"/>
        </w:rPr>
        <w:t>True</w:t>
      </w:r>
      <w:proofErr w:type="spellEnd"/>
      <w:r w:rsidR="00B4382A">
        <w:rPr>
          <w:rFonts w:cs="Arial"/>
          <w:sz w:val="20"/>
        </w:rPr>
        <w:t xml:space="preserve"> </w:t>
      </w:r>
      <w:proofErr w:type="spellStart"/>
      <w:r w:rsidR="00B4382A">
        <w:rPr>
          <w:rFonts w:cs="Arial"/>
          <w:sz w:val="20"/>
        </w:rPr>
        <w:t>Acceptor</w:t>
      </w:r>
      <w:proofErr w:type="spellEnd"/>
      <w:r w:rsidR="00B4382A">
        <w:rPr>
          <w:rFonts w:cs="Arial"/>
          <w:sz w:val="20"/>
        </w:rPr>
        <w:t xml:space="preserve"> </w:t>
      </w:r>
      <w:r w:rsidR="00CB7A9E">
        <w:rPr>
          <w:rFonts w:cs="Arial"/>
          <w:sz w:val="20"/>
        </w:rPr>
        <w:t>retornou</w:t>
      </w:r>
      <w:r w:rsidR="00B4382A">
        <w:rPr>
          <w:rFonts w:cs="Arial"/>
          <w:sz w:val="20"/>
        </w:rPr>
        <w:t xml:space="preserve"> a lista de sessões;</w:t>
      </w:r>
    </w:p>
    <w:p w14:paraId="69F3D8B6" w14:textId="77777777" w:rsidR="003B1EDA" w:rsidRDefault="003B1EDA" w:rsidP="003B1EDA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3B1EDA">
        <w:rPr>
          <w:rFonts w:cs="Arial"/>
          <w:sz w:val="20"/>
        </w:rPr>
        <w:t>code</w:t>
      </w:r>
      <w:proofErr w:type="spellEnd"/>
      <w:r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int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B4382A">
        <w:rPr>
          <w:rFonts w:cs="Arial"/>
          <w:sz w:val="20"/>
        </w:rPr>
        <w:t>Código da chamada “</w:t>
      </w:r>
      <w:r w:rsidR="00B4382A" w:rsidRPr="00B4382A">
        <w:rPr>
          <w:rFonts w:cs="Arial"/>
          <w:i/>
          <w:sz w:val="20"/>
        </w:rPr>
        <w:t>http</w:t>
      </w:r>
      <w:r w:rsidR="00B4382A">
        <w:rPr>
          <w:rFonts w:cs="Arial"/>
          <w:sz w:val="20"/>
        </w:rPr>
        <w:t xml:space="preserve">” do </w:t>
      </w:r>
      <w:proofErr w:type="spellStart"/>
      <w:r w:rsidR="00B4382A">
        <w:rPr>
          <w:rFonts w:cs="Arial"/>
          <w:sz w:val="20"/>
        </w:rPr>
        <w:t>Acceptor</w:t>
      </w:r>
      <w:proofErr w:type="spellEnd"/>
      <w:r w:rsidR="00B4382A">
        <w:rPr>
          <w:rFonts w:cs="Arial"/>
          <w:sz w:val="20"/>
        </w:rPr>
        <w:t>;</w:t>
      </w:r>
    </w:p>
    <w:p w14:paraId="4ACDB3FB" w14:textId="77777777" w:rsidR="003B1EDA" w:rsidRDefault="003B1EDA" w:rsidP="003B1EDA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3B1EDA">
        <w:rPr>
          <w:rFonts w:cs="Arial"/>
          <w:sz w:val="20"/>
        </w:rPr>
        <w:t>msg</w:t>
      </w:r>
      <w:r>
        <w:rPr>
          <w:rFonts w:cs="Arial"/>
          <w:sz w:val="20"/>
        </w:rPr>
        <w:t xml:space="preserve"> = Detalhes das sessões com o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>:</w:t>
      </w:r>
    </w:p>
    <w:p w14:paraId="507E734F" w14:textId="77777777" w:rsidR="003B1EDA" w:rsidRDefault="003B1EDA" w:rsidP="003B1EDA">
      <w:pPr>
        <w:ind w:left="255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proofErr w:type="gramStart"/>
      <w:r w:rsidRPr="003B1EDA">
        <w:rPr>
          <w:rFonts w:cs="Arial"/>
          <w:sz w:val="20"/>
        </w:rPr>
        <w:t>expirationTime</w:t>
      </w:r>
      <w:proofErr w:type="spellEnd"/>
      <w:proofErr w:type="gramEnd"/>
      <w:r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Data no formato “</w:t>
      </w:r>
      <w:r w:rsidRPr="003B1EDA">
        <w:rPr>
          <w:rFonts w:cs="Arial"/>
          <w:i/>
          <w:sz w:val="20"/>
        </w:rPr>
        <w:t>AAAA-MM-DD HH:MM:SS.III</w:t>
      </w:r>
      <w:r>
        <w:rPr>
          <w:rFonts w:cs="Arial"/>
          <w:sz w:val="20"/>
        </w:rPr>
        <w:t>”;</w:t>
      </w:r>
    </w:p>
    <w:p w14:paraId="1E1A7059" w14:textId="77777777" w:rsidR="003B1EDA" w:rsidRDefault="003B1EDA" w:rsidP="003B1EDA">
      <w:pPr>
        <w:ind w:left="255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proofErr w:type="gramStart"/>
      <w:r w:rsidRPr="003B1EDA">
        <w:rPr>
          <w:rFonts w:cs="Arial"/>
          <w:sz w:val="20"/>
        </w:rPr>
        <w:t>uuid</w:t>
      </w:r>
      <w:proofErr w:type="spellEnd"/>
      <w:proofErr w:type="gramEnd"/>
      <w:r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Sessão do </w:t>
      </w:r>
      <w:proofErr w:type="spellStart"/>
      <w:r>
        <w:rPr>
          <w:rFonts w:cs="Arial"/>
          <w:sz w:val="20"/>
        </w:rPr>
        <w:t>Acceptor</w:t>
      </w:r>
      <w:proofErr w:type="spellEnd"/>
      <w:r>
        <w:rPr>
          <w:rFonts w:cs="Arial"/>
          <w:sz w:val="20"/>
        </w:rPr>
        <w:t>;</w:t>
      </w:r>
    </w:p>
    <w:p w14:paraId="7754C738" w14:textId="77777777" w:rsidR="003B1EDA" w:rsidRDefault="003B1EDA" w:rsidP="003B1EDA">
      <w:pPr>
        <w:ind w:left="255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proofErr w:type="gramStart"/>
      <w:r w:rsidRPr="003B1EDA">
        <w:rPr>
          <w:rFonts w:cs="Arial"/>
          <w:sz w:val="20"/>
        </w:rPr>
        <w:t>shard</w:t>
      </w:r>
      <w:proofErr w:type="spellEnd"/>
      <w:proofErr w:type="gramEnd"/>
      <w:r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Número de conexões com o</w:t>
      </w:r>
      <w:r w:rsidR="00B4382A">
        <w:rPr>
          <w:rFonts w:cs="Arial"/>
          <w:sz w:val="20"/>
        </w:rPr>
        <w:t xml:space="preserve"> “</w:t>
      </w:r>
      <w:r w:rsidR="00B4382A" w:rsidRPr="00B4382A">
        <w:rPr>
          <w:rFonts w:cs="Arial"/>
          <w:i/>
          <w:sz w:val="20"/>
        </w:rPr>
        <w:t>pool</w:t>
      </w:r>
      <w:r w:rsidR="00B4382A">
        <w:rPr>
          <w:rFonts w:cs="Arial"/>
          <w:sz w:val="20"/>
        </w:rPr>
        <w:t>”</w:t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>;</w:t>
      </w:r>
    </w:p>
    <w:p w14:paraId="0A6B94BA" w14:textId="77777777" w:rsidR="003B1EDA" w:rsidRDefault="003B1EDA" w:rsidP="003B1EDA">
      <w:pPr>
        <w:ind w:left="255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proofErr w:type="gramStart"/>
      <w:r w:rsidRPr="003B1EDA">
        <w:rPr>
          <w:rFonts w:cs="Arial"/>
          <w:sz w:val="20"/>
        </w:rPr>
        <w:t>timestamp</w:t>
      </w:r>
      <w:proofErr w:type="spellEnd"/>
      <w:proofErr w:type="gramEnd"/>
      <w:r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 w:rsidR="00B4382A">
        <w:rPr>
          <w:rFonts w:cs="Arial"/>
          <w:color w:val="0070C0"/>
          <w:sz w:val="20"/>
        </w:rPr>
        <w:t>numeric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proofErr w:type="spellStart"/>
      <w:r w:rsidR="00B4382A">
        <w:rPr>
          <w:rFonts w:cs="Arial"/>
          <w:sz w:val="20"/>
        </w:rPr>
        <w:t>TimeStamp</w:t>
      </w:r>
      <w:proofErr w:type="spellEnd"/>
      <w:r w:rsidR="00B4382A">
        <w:rPr>
          <w:rFonts w:cs="Arial"/>
          <w:sz w:val="20"/>
        </w:rPr>
        <w:t>;</w:t>
      </w:r>
    </w:p>
    <w:p w14:paraId="5C354DE7" w14:textId="77777777" w:rsidR="003B1EDA" w:rsidRDefault="003B1EDA" w:rsidP="003B1EDA">
      <w:pPr>
        <w:ind w:left="255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proofErr w:type="gramStart"/>
      <w:r w:rsidRPr="003B1EDA">
        <w:rPr>
          <w:rFonts w:cs="Arial"/>
          <w:sz w:val="20"/>
        </w:rPr>
        <w:t>streamerSessionIds</w:t>
      </w:r>
      <w:proofErr w:type="spellEnd"/>
      <w:proofErr w:type="gramEnd"/>
      <w:r>
        <w:rPr>
          <w:rFonts w:cs="Arial"/>
          <w:sz w:val="20"/>
        </w:rPr>
        <w:t xml:space="preserve"> = Lista de sessões do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>:</w:t>
      </w:r>
    </w:p>
    <w:p w14:paraId="03FA88D0" w14:textId="77777777" w:rsidR="003B1EDA" w:rsidRDefault="003B1EDA" w:rsidP="003B1EDA">
      <w:pPr>
        <w:ind w:left="3119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proofErr w:type="gramStart"/>
      <w:r w:rsidRPr="003B1EDA">
        <w:rPr>
          <w:rFonts w:cs="Arial"/>
          <w:sz w:val="20"/>
        </w:rPr>
        <w:t>sessionId</w:t>
      </w:r>
      <w:proofErr w:type="spellEnd"/>
      <w:proofErr w:type="gramEnd"/>
      <w:r w:rsidR="00B4382A">
        <w:rPr>
          <w:rFonts w:cs="Arial"/>
          <w:sz w:val="20"/>
        </w:rPr>
        <w:t xml:space="preserve"> </w:t>
      </w:r>
      <w:r w:rsidR="00B4382A" w:rsidRPr="003B1EDA">
        <w:rPr>
          <w:rFonts w:cs="Arial"/>
          <w:color w:val="0070C0"/>
          <w:sz w:val="20"/>
        </w:rPr>
        <w:t>(</w:t>
      </w:r>
      <w:proofErr w:type="spellStart"/>
      <w:r w:rsidR="00B4382A">
        <w:rPr>
          <w:rFonts w:cs="Arial"/>
          <w:color w:val="0070C0"/>
          <w:sz w:val="20"/>
        </w:rPr>
        <w:t>string</w:t>
      </w:r>
      <w:proofErr w:type="spellEnd"/>
      <w:r w:rsidR="00B4382A" w:rsidRPr="003B1EDA">
        <w:rPr>
          <w:rFonts w:cs="Arial"/>
          <w:color w:val="0070C0"/>
          <w:sz w:val="20"/>
        </w:rPr>
        <w:t>)</w:t>
      </w:r>
      <w:r w:rsidR="00B4382A">
        <w:rPr>
          <w:rFonts w:cs="Arial"/>
          <w:sz w:val="20"/>
        </w:rPr>
        <w:t xml:space="preserve"> = Sessão do </w:t>
      </w:r>
      <w:proofErr w:type="spellStart"/>
      <w:r w:rsidR="00B4382A">
        <w:rPr>
          <w:rFonts w:cs="Arial"/>
          <w:sz w:val="20"/>
        </w:rPr>
        <w:t>Streamer</w:t>
      </w:r>
      <w:proofErr w:type="spellEnd"/>
      <w:r w:rsidR="00B4382A">
        <w:rPr>
          <w:rFonts w:cs="Arial"/>
          <w:sz w:val="20"/>
        </w:rPr>
        <w:t>;</w:t>
      </w:r>
    </w:p>
    <w:p w14:paraId="3D5F4AA3" w14:textId="77777777" w:rsidR="003B1EDA" w:rsidRDefault="003B1EDA" w:rsidP="003B1EDA">
      <w:pPr>
        <w:ind w:left="3119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proofErr w:type="gramStart"/>
      <w:r w:rsidRPr="003B1EDA">
        <w:rPr>
          <w:rFonts w:cs="Arial"/>
          <w:sz w:val="20"/>
        </w:rPr>
        <w:t>streamerId</w:t>
      </w:r>
      <w:proofErr w:type="spellEnd"/>
      <w:proofErr w:type="gramEnd"/>
      <w:r w:rsidR="00B4382A">
        <w:rPr>
          <w:rFonts w:cs="Arial"/>
          <w:sz w:val="20"/>
        </w:rPr>
        <w:t xml:space="preserve"> </w:t>
      </w:r>
      <w:r w:rsidR="00B4382A" w:rsidRPr="003B1EDA">
        <w:rPr>
          <w:rFonts w:cs="Arial"/>
          <w:color w:val="0070C0"/>
          <w:sz w:val="20"/>
        </w:rPr>
        <w:t>(</w:t>
      </w:r>
      <w:proofErr w:type="spellStart"/>
      <w:r w:rsidR="00B4382A">
        <w:rPr>
          <w:rFonts w:cs="Arial"/>
          <w:color w:val="0070C0"/>
          <w:sz w:val="20"/>
        </w:rPr>
        <w:t>string</w:t>
      </w:r>
      <w:proofErr w:type="spellEnd"/>
      <w:r w:rsidR="00B4382A" w:rsidRPr="003B1EDA">
        <w:rPr>
          <w:rFonts w:cs="Arial"/>
          <w:color w:val="0070C0"/>
          <w:sz w:val="20"/>
        </w:rPr>
        <w:t>)</w:t>
      </w:r>
      <w:r w:rsidR="00B4382A">
        <w:rPr>
          <w:rFonts w:cs="Arial"/>
          <w:sz w:val="20"/>
        </w:rPr>
        <w:t xml:space="preserve"> = Nome da instância do </w:t>
      </w:r>
      <w:proofErr w:type="spellStart"/>
      <w:r w:rsidR="00B4382A">
        <w:rPr>
          <w:rFonts w:cs="Arial"/>
          <w:sz w:val="20"/>
        </w:rPr>
        <w:t>Streamer</w:t>
      </w:r>
      <w:proofErr w:type="spellEnd"/>
      <w:r w:rsidR="00B4382A">
        <w:rPr>
          <w:rFonts w:cs="Arial"/>
          <w:sz w:val="20"/>
        </w:rPr>
        <w:t>;</w:t>
      </w:r>
    </w:p>
    <w:p w14:paraId="0BBF161A" w14:textId="77777777" w:rsidR="003B1EDA" w:rsidRDefault="003B1EDA" w:rsidP="003B1EDA">
      <w:pPr>
        <w:ind w:left="3119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proofErr w:type="gramStart"/>
      <w:r w:rsidRPr="003B1EDA">
        <w:rPr>
          <w:rFonts w:cs="Arial"/>
          <w:sz w:val="20"/>
        </w:rPr>
        <w:t>errorMsg</w:t>
      </w:r>
      <w:proofErr w:type="spellEnd"/>
      <w:proofErr w:type="gramEnd"/>
      <w:r w:rsidR="00B4382A">
        <w:rPr>
          <w:rFonts w:cs="Arial"/>
          <w:sz w:val="20"/>
        </w:rPr>
        <w:t xml:space="preserve"> </w:t>
      </w:r>
      <w:r w:rsidR="00B4382A" w:rsidRPr="003B1EDA">
        <w:rPr>
          <w:rFonts w:cs="Arial"/>
          <w:color w:val="0070C0"/>
          <w:sz w:val="20"/>
        </w:rPr>
        <w:t>(</w:t>
      </w:r>
      <w:proofErr w:type="spellStart"/>
      <w:r w:rsidR="00B4382A">
        <w:rPr>
          <w:rFonts w:cs="Arial"/>
          <w:color w:val="0070C0"/>
          <w:sz w:val="20"/>
        </w:rPr>
        <w:t>string</w:t>
      </w:r>
      <w:proofErr w:type="spellEnd"/>
      <w:r w:rsidR="00B4382A" w:rsidRPr="003B1EDA">
        <w:rPr>
          <w:rFonts w:cs="Arial"/>
          <w:color w:val="0070C0"/>
          <w:sz w:val="20"/>
        </w:rPr>
        <w:t>)</w:t>
      </w:r>
      <w:r w:rsidR="00B4382A">
        <w:rPr>
          <w:rFonts w:cs="Arial"/>
          <w:sz w:val="20"/>
        </w:rPr>
        <w:t xml:space="preserve"> = Mensagem de erro;</w:t>
      </w:r>
    </w:p>
    <w:p w14:paraId="3CBF907A" w14:textId="77777777" w:rsidR="003B1EDA" w:rsidRPr="00AF5335" w:rsidRDefault="003B1EDA" w:rsidP="003B1EDA">
      <w:pPr>
        <w:ind w:left="3119"/>
        <w:rPr>
          <w:rFonts w:cs="Arial"/>
          <w:sz w:val="20"/>
          <w:lang w:val="en-US"/>
        </w:rPr>
      </w:pPr>
      <w:r w:rsidRPr="00AF5335">
        <w:rPr>
          <w:rFonts w:cs="Arial"/>
          <w:sz w:val="20"/>
          <w:lang w:val="en-US"/>
        </w:rPr>
        <w:t xml:space="preserve">- </w:t>
      </w:r>
      <w:proofErr w:type="spellStart"/>
      <w:r w:rsidRPr="00AF5335">
        <w:rPr>
          <w:rFonts w:cs="Arial"/>
          <w:sz w:val="20"/>
          <w:lang w:val="en-US"/>
        </w:rPr>
        <w:t>errorStatus</w:t>
      </w:r>
      <w:proofErr w:type="spellEnd"/>
      <w:r w:rsidR="00B4382A" w:rsidRPr="00AF5335">
        <w:rPr>
          <w:rFonts w:cs="Arial"/>
          <w:sz w:val="20"/>
          <w:lang w:val="en-US"/>
        </w:rPr>
        <w:t xml:space="preserve"> </w:t>
      </w:r>
      <w:r w:rsidR="00B4382A" w:rsidRPr="00AF5335">
        <w:rPr>
          <w:rFonts w:cs="Arial"/>
          <w:color w:val="0070C0"/>
          <w:sz w:val="20"/>
          <w:lang w:val="en-US"/>
        </w:rPr>
        <w:t>(string)</w:t>
      </w:r>
      <w:r w:rsidR="00B4382A" w:rsidRPr="00AF5335">
        <w:rPr>
          <w:rFonts w:cs="Arial"/>
          <w:sz w:val="20"/>
          <w:lang w:val="en-US"/>
        </w:rPr>
        <w:t xml:space="preserve"> = Status do </w:t>
      </w:r>
      <w:proofErr w:type="spellStart"/>
      <w:proofErr w:type="gramStart"/>
      <w:r w:rsidR="00B4382A" w:rsidRPr="00AF5335">
        <w:rPr>
          <w:rFonts w:cs="Arial"/>
          <w:sz w:val="20"/>
          <w:lang w:val="en-US"/>
        </w:rPr>
        <w:t>erro</w:t>
      </w:r>
      <w:proofErr w:type="spellEnd"/>
      <w:r w:rsidR="00B4382A" w:rsidRPr="00AF5335">
        <w:rPr>
          <w:rFonts w:cs="Arial"/>
          <w:sz w:val="20"/>
          <w:lang w:val="en-US"/>
        </w:rPr>
        <w:t>;</w:t>
      </w:r>
      <w:proofErr w:type="gramEnd"/>
    </w:p>
    <w:p w14:paraId="1C167888" w14:textId="77777777" w:rsidR="0076448F" w:rsidRDefault="003B1EDA" w:rsidP="00B4382A">
      <w:pPr>
        <w:ind w:left="3119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proofErr w:type="gramStart"/>
      <w:r w:rsidRPr="003B1EDA">
        <w:rPr>
          <w:rFonts w:cs="Arial"/>
          <w:sz w:val="20"/>
        </w:rPr>
        <w:t>valid</w:t>
      </w:r>
      <w:proofErr w:type="spellEnd"/>
      <w:proofErr w:type="gramEnd"/>
      <w:r w:rsidR="00B4382A">
        <w:rPr>
          <w:rFonts w:cs="Arial"/>
          <w:sz w:val="20"/>
        </w:rPr>
        <w:t xml:space="preserve"> </w:t>
      </w:r>
      <w:r w:rsidR="00B4382A" w:rsidRPr="003B1EDA">
        <w:rPr>
          <w:rFonts w:cs="Arial"/>
          <w:color w:val="0070C0"/>
          <w:sz w:val="20"/>
        </w:rPr>
        <w:t>(</w:t>
      </w:r>
      <w:proofErr w:type="spellStart"/>
      <w:r w:rsidR="00B4382A">
        <w:rPr>
          <w:rFonts w:cs="Arial"/>
          <w:color w:val="0070C0"/>
          <w:sz w:val="20"/>
        </w:rPr>
        <w:t>bool</w:t>
      </w:r>
      <w:proofErr w:type="spellEnd"/>
      <w:r w:rsidR="00B4382A" w:rsidRPr="003B1EDA">
        <w:rPr>
          <w:rFonts w:cs="Arial"/>
          <w:color w:val="0070C0"/>
          <w:sz w:val="20"/>
        </w:rPr>
        <w:t>)</w:t>
      </w:r>
      <w:r w:rsidR="00B4382A">
        <w:rPr>
          <w:rFonts w:cs="Arial"/>
          <w:sz w:val="20"/>
        </w:rPr>
        <w:t xml:space="preserve"> = Se </w:t>
      </w:r>
      <w:proofErr w:type="spellStart"/>
      <w:r w:rsidR="00B4382A">
        <w:rPr>
          <w:rFonts w:cs="Arial"/>
          <w:sz w:val="20"/>
        </w:rPr>
        <w:t>True</w:t>
      </w:r>
      <w:proofErr w:type="spellEnd"/>
      <w:r w:rsidR="00B4382A">
        <w:rPr>
          <w:rFonts w:cs="Arial"/>
          <w:sz w:val="20"/>
        </w:rPr>
        <w:t xml:space="preserve"> sessão está válida, caso False sessão está inválida.</w:t>
      </w:r>
    </w:p>
    <w:p w14:paraId="251AB593" w14:textId="77777777" w:rsidR="00B4382A" w:rsidRDefault="00B4382A" w:rsidP="00B4382A">
      <w:pPr>
        <w:ind w:left="3119"/>
        <w:rPr>
          <w:rFonts w:cs="Arial"/>
          <w:sz w:val="20"/>
        </w:rPr>
      </w:pPr>
    </w:p>
    <w:p w14:paraId="0CB49CC6" w14:textId="77777777" w:rsidR="00BD7B04" w:rsidRDefault="00B4382A" w:rsidP="00B4382A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t>Observa</w:t>
      </w:r>
      <w:r w:rsidR="00BD7B04">
        <w:rPr>
          <w:rFonts w:cs="Arial"/>
          <w:sz w:val="20"/>
        </w:rPr>
        <w:t>ções:</w:t>
      </w:r>
    </w:p>
    <w:p w14:paraId="07EF1FA4" w14:textId="77777777" w:rsidR="00BD7B04" w:rsidRDefault="00BD7B04" w:rsidP="00BD7B04">
      <w:pPr>
        <w:ind w:left="198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Esta funcionalidade informa se a API está com conexões válidas com o </w:t>
      </w:r>
      <w:proofErr w:type="spellStart"/>
      <w:r>
        <w:rPr>
          <w:rFonts w:cs="Arial"/>
          <w:sz w:val="20"/>
        </w:rPr>
        <w:t>Acceptor</w:t>
      </w:r>
      <w:proofErr w:type="spellEnd"/>
      <w:r>
        <w:rPr>
          <w:rFonts w:cs="Arial"/>
          <w:sz w:val="20"/>
        </w:rPr>
        <w:t xml:space="preserve"> e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 xml:space="preserve"> (monitora</w:t>
      </w:r>
      <w:r w:rsidR="0039614F">
        <w:rPr>
          <w:rFonts w:cs="Arial"/>
          <w:sz w:val="20"/>
        </w:rPr>
        <w:t>ções</w:t>
      </w:r>
      <w:r>
        <w:rPr>
          <w:rFonts w:cs="Arial"/>
          <w:sz w:val="20"/>
        </w:rPr>
        <w:t xml:space="preserve"> devem ser executadas nestes produtos);</w:t>
      </w:r>
    </w:p>
    <w:p w14:paraId="7B9D8388" w14:textId="77777777" w:rsidR="00BD7B04" w:rsidRPr="00663574" w:rsidRDefault="00BD7B04" w:rsidP="00BD7B04">
      <w:pPr>
        <w:ind w:left="198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r w:rsidR="005239CE">
        <w:rPr>
          <w:rFonts w:cs="Arial"/>
          <w:sz w:val="20"/>
        </w:rPr>
        <w:t>O campo “</w:t>
      </w:r>
      <w:proofErr w:type="spellStart"/>
      <w:r w:rsidR="005239CE" w:rsidRPr="00FE70B2">
        <w:rPr>
          <w:rFonts w:cs="Arial"/>
          <w:i/>
          <w:sz w:val="20"/>
          <w:highlight w:val="yellow"/>
        </w:rPr>
        <w:t>Api.Status</w:t>
      </w:r>
      <w:proofErr w:type="spellEnd"/>
      <w:r w:rsidR="005239CE">
        <w:rPr>
          <w:rFonts w:cs="Arial"/>
          <w:sz w:val="20"/>
        </w:rPr>
        <w:t xml:space="preserve">” indica </w:t>
      </w:r>
      <w:r w:rsidR="00FE70B2">
        <w:rPr>
          <w:rFonts w:cs="Arial"/>
          <w:sz w:val="20"/>
        </w:rPr>
        <w:t>se a API está funcional</w:t>
      </w:r>
      <w:r>
        <w:rPr>
          <w:rFonts w:cs="Arial"/>
          <w:sz w:val="20"/>
        </w:rPr>
        <w:t xml:space="preserve"> e conectada com </w:t>
      </w:r>
      <w:proofErr w:type="spellStart"/>
      <w:r>
        <w:rPr>
          <w:rFonts w:cs="Arial"/>
          <w:sz w:val="20"/>
        </w:rPr>
        <w:t>Acceptor</w:t>
      </w:r>
      <w:proofErr w:type="spellEnd"/>
      <w:r>
        <w:rPr>
          <w:rFonts w:cs="Arial"/>
          <w:sz w:val="20"/>
        </w:rPr>
        <w:t xml:space="preserve"> e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>.</w:t>
      </w:r>
    </w:p>
    <w:p w14:paraId="64CBF802" w14:textId="77777777" w:rsidR="00042335" w:rsidRDefault="00042335" w:rsidP="00042335">
      <w:pPr>
        <w:ind w:left="849"/>
        <w:rPr>
          <w:rFonts w:cs="Arial"/>
          <w:sz w:val="22"/>
          <w:szCs w:val="22"/>
        </w:rPr>
      </w:pPr>
    </w:p>
    <w:p w14:paraId="7FF64B73" w14:textId="77777777" w:rsidR="00042335" w:rsidRDefault="00042335" w:rsidP="00042335">
      <w:pPr>
        <w:ind w:left="851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Exemplo</w:t>
      </w:r>
      <w:r w:rsidR="003B1EDA">
        <w:rPr>
          <w:rFonts w:cs="Arial"/>
          <w:sz w:val="22"/>
          <w:szCs w:val="22"/>
        </w:rPr>
        <w:t xml:space="preserve"> de chamada do </w:t>
      </w:r>
      <w:proofErr w:type="spellStart"/>
      <w:r w:rsidR="003B1EDA">
        <w:rPr>
          <w:rFonts w:cs="Arial"/>
          <w:sz w:val="22"/>
          <w:szCs w:val="22"/>
        </w:rPr>
        <w:t>HealthCheck</w:t>
      </w:r>
      <w:proofErr w:type="spellEnd"/>
      <w:r>
        <w:rPr>
          <w:rFonts w:cs="Arial"/>
          <w:sz w:val="22"/>
          <w:szCs w:val="22"/>
        </w:rPr>
        <w:t>:</w:t>
      </w:r>
    </w:p>
    <w:p w14:paraId="26B97C1B" w14:textId="77777777" w:rsidR="00042335" w:rsidRDefault="00042335" w:rsidP="00042335">
      <w:pPr>
        <w:ind w:left="1700"/>
        <w:rPr>
          <w:rFonts w:cs="Arial"/>
          <w:sz w:val="22"/>
          <w:szCs w:val="22"/>
        </w:rPr>
      </w:pPr>
    </w:p>
    <w:p w14:paraId="34DADF11" w14:textId="77777777" w:rsidR="00B4382A" w:rsidRPr="00AF5335" w:rsidRDefault="00B4382A" w:rsidP="00B4382A">
      <w:pPr>
        <w:ind w:left="1983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using </w:t>
      </w:r>
      <w:proofErr w:type="gramStart"/>
      <w:r w:rsidRPr="00AF5335">
        <w:rPr>
          <w:rFonts w:cs="Arial"/>
          <w:color w:val="0070C0"/>
          <w:sz w:val="20"/>
          <w:lang w:val="en-US"/>
        </w:rPr>
        <w:t>System;</w:t>
      </w:r>
      <w:proofErr w:type="gramEnd"/>
    </w:p>
    <w:p w14:paraId="4BAC5F0D" w14:textId="77777777" w:rsidR="00042335" w:rsidRPr="00AF5335" w:rsidRDefault="00B4382A" w:rsidP="00B4382A">
      <w:pPr>
        <w:ind w:left="1983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using </w:t>
      </w:r>
      <w:proofErr w:type="spellStart"/>
      <w:proofErr w:type="gramStart"/>
      <w:r w:rsidRPr="00AF5335">
        <w:rPr>
          <w:rFonts w:cs="Arial"/>
          <w:color w:val="0070C0"/>
          <w:sz w:val="20"/>
          <w:lang w:val="en-US"/>
        </w:rPr>
        <w:t>CMA.StreamerFeed.Models.Interfaces</w:t>
      </w:r>
      <w:proofErr w:type="spellEnd"/>
      <w:proofErr w:type="gramEnd"/>
      <w:r w:rsidRPr="00AF5335">
        <w:rPr>
          <w:rFonts w:cs="Arial"/>
          <w:color w:val="0070C0"/>
          <w:sz w:val="20"/>
          <w:lang w:val="en-US"/>
        </w:rPr>
        <w:t>;</w:t>
      </w:r>
    </w:p>
    <w:p w14:paraId="2EC74154" w14:textId="77777777" w:rsidR="00042335" w:rsidRPr="00AF5335" w:rsidRDefault="00042335" w:rsidP="00042335">
      <w:pPr>
        <w:ind w:left="1983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...</w:t>
      </w:r>
    </w:p>
    <w:p w14:paraId="2D21F18F" w14:textId="77777777" w:rsidR="00042335" w:rsidRPr="00AF5335" w:rsidRDefault="00042335" w:rsidP="00042335">
      <w:pPr>
        <w:ind w:left="1983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// </w:t>
      </w:r>
      <w:proofErr w:type="spellStart"/>
      <w:r w:rsidRPr="00AF5335">
        <w:rPr>
          <w:rFonts w:cs="Arial"/>
          <w:color w:val="0070C0"/>
          <w:sz w:val="20"/>
          <w:lang w:val="en-US"/>
        </w:rPr>
        <w:t>Solicitar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</w:t>
      </w:r>
      <w:r w:rsidR="00B4382A" w:rsidRPr="00AF5335">
        <w:rPr>
          <w:rFonts w:cs="Arial"/>
          <w:color w:val="0070C0"/>
          <w:sz w:val="20"/>
          <w:lang w:val="en-US"/>
        </w:rPr>
        <w:t>Health Check (</w:t>
      </w:r>
      <w:proofErr w:type="spellStart"/>
      <w:r w:rsidR="00B4382A" w:rsidRPr="00AF5335">
        <w:rPr>
          <w:rFonts w:cs="Arial"/>
          <w:color w:val="0070C0"/>
          <w:sz w:val="20"/>
          <w:lang w:val="en-US"/>
        </w:rPr>
        <w:t>Sintético</w:t>
      </w:r>
      <w:proofErr w:type="spellEnd"/>
      <w:r w:rsidR="00B4382A" w:rsidRPr="00AF5335">
        <w:rPr>
          <w:rFonts w:cs="Arial"/>
          <w:color w:val="0070C0"/>
          <w:sz w:val="20"/>
          <w:lang w:val="en-US"/>
        </w:rPr>
        <w:t>)</w:t>
      </w:r>
    </w:p>
    <w:p w14:paraId="0A3CBDB7" w14:textId="77777777" w:rsidR="00B4382A" w:rsidRPr="00AF5335" w:rsidRDefault="00B4382A" w:rsidP="00042335">
      <w:pPr>
        <w:ind w:left="1983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var result = </w:t>
      </w:r>
      <w:proofErr w:type="spellStart"/>
      <w:r w:rsidRPr="00AF5335">
        <w:rPr>
          <w:rFonts w:cs="Arial"/>
          <w:color w:val="0070C0"/>
          <w:sz w:val="20"/>
          <w:lang w:val="en-US"/>
        </w:rPr>
        <w:t>cmaStreamerFeed.HealthCheck</w:t>
      </w:r>
      <w:proofErr w:type="spellEnd"/>
      <w:r w:rsidRPr="00AF5335">
        <w:rPr>
          <w:rFonts w:cs="Arial"/>
          <w:color w:val="0070C0"/>
          <w:sz w:val="20"/>
          <w:lang w:val="en-US"/>
        </w:rPr>
        <w:t>(false</w:t>
      </w:r>
      <w:proofErr w:type="gramStart"/>
      <w:r w:rsidRPr="00AF5335">
        <w:rPr>
          <w:rFonts w:cs="Arial"/>
          <w:color w:val="0070C0"/>
          <w:sz w:val="20"/>
          <w:lang w:val="en-US"/>
        </w:rPr>
        <w:t>).Result</w:t>
      </w:r>
      <w:proofErr w:type="gramEnd"/>
      <w:r w:rsidRPr="00AF5335">
        <w:rPr>
          <w:rFonts w:cs="Arial"/>
          <w:color w:val="0070C0"/>
          <w:sz w:val="20"/>
          <w:lang w:val="en-US"/>
        </w:rPr>
        <w:t>;</w:t>
      </w:r>
    </w:p>
    <w:p w14:paraId="5746C2E3" w14:textId="77777777" w:rsidR="00042335" w:rsidRPr="00AF5335" w:rsidRDefault="00042335" w:rsidP="00B4382A">
      <w:pPr>
        <w:ind w:left="1985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($"\</w:t>
      </w:r>
      <w:r w:rsidR="00B4382A" w:rsidRPr="00AF5335">
        <w:rPr>
          <w:rFonts w:cs="Arial"/>
          <w:color w:val="0070C0"/>
          <w:sz w:val="20"/>
          <w:lang w:val="en-US"/>
        </w:rPr>
        <w:t xml:space="preserve">Health Check = </w:t>
      </w:r>
      <w:r w:rsidRPr="00AF5335">
        <w:rPr>
          <w:rFonts w:cs="Arial"/>
          <w:color w:val="0070C0"/>
          <w:sz w:val="20"/>
          <w:lang w:val="en-US"/>
        </w:rPr>
        <w:t xml:space="preserve">" + </w:t>
      </w:r>
      <w:proofErr w:type="spellStart"/>
      <w:proofErr w:type="gramStart"/>
      <w:r w:rsidRPr="00AF5335">
        <w:rPr>
          <w:rFonts w:cs="Arial"/>
          <w:color w:val="0070C0"/>
          <w:sz w:val="20"/>
          <w:lang w:val="en-US"/>
        </w:rPr>
        <w:t>result.ToJSON</w:t>
      </w:r>
      <w:proofErr w:type="spellEnd"/>
      <w:proofErr w:type="gramEnd"/>
      <w:r w:rsidRPr="00AF5335">
        <w:rPr>
          <w:rFonts w:cs="Arial"/>
          <w:color w:val="0070C0"/>
          <w:sz w:val="20"/>
          <w:lang w:val="en-US"/>
        </w:rPr>
        <w:t>());</w:t>
      </w:r>
    </w:p>
    <w:p w14:paraId="60B6CB3F" w14:textId="39602DCF" w:rsidR="004100D9" w:rsidRDefault="00B4382A" w:rsidP="000A47D9">
      <w:pPr>
        <w:ind w:left="1985"/>
        <w:rPr>
          <w:sz w:val="20"/>
        </w:rPr>
      </w:pPr>
      <w:r>
        <w:rPr>
          <w:rFonts w:cs="Arial"/>
          <w:color w:val="0070C0"/>
          <w:sz w:val="20"/>
        </w:rPr>
        <w:t>...</w:t>
      </w:r>
    </w:p>
    <w:p w14:paraId="45152650" w14:textId="576BB263" w:rsidR="004100D9" w:rsidRDefault="004100D9">
      <w:pPr>
        <w:widowControl/>
        <w:suppressAutoHyphens w:val="0"/>
        <w:rPr>
          <w:sz w:val="20"/>
        </w:rPr>
      </w:pPr>
      <w:r>
        <w:rPr>
          <w:sz w:val="20"/>
        </w:rPr>
        <w:br w:type="page"/>
      </w:r>
    </w:p>
    <w:p w14:paraId="59A76C4F" w14:textId="77777777" w:rsidR="004100D9" w:rsidRDefault="004100D9">
      <w:pPr>
        <w:widowControl/>
        <w:suppressAutoHyphens w:val="0"/>
        <w:rPr>
          <w:sz w:val="20"/>
        </w:rPr>
      </w:pPr>
    </w:p>
    <w:p w14:paraId="5FA01BB5" w14:textId="617B4693" w:rsidR="004100D9" w:rsidRPr="004100D9" w:rsidRDefault="004100D9" w:rsidP="004100D9">
      <w:pPr>
        <w:pStyle w:val="Ttulo1"/>
        <w:jc w:val="left"/>
        <w:rPr>
          <w:b w:val="0"/>
          <w:bCs w:val="0"/>
          <w:sz w:val="22"/>
          <w:szCs w:val="22"/>
        </w:rPr>
      </w:pPr>
      <w:bookmarkStart w:id="44" w:name="_Toc100304746"/>
      <w:r w:rsidRPr="004100D9">
        <w:rPr>
          <w:b w:val="0"/>
          <w:bCs w:val="0"/>
          <w:sz w:val="22"/>
          <w:szCs w:val="22"/>
        </w:rPr>
        <w:t>2.1.5.</w:t>
      </w:r>
      <w:r>
        <w:rPr>
          <w:b w:val="0"/>
          <w:bCs w:val="0"/>
          <w:sz w:val="22"/>
          <w:szCs w:val="22"/>
        </w:rPr>
        <w:t>2</w:t>
      </w:r>
      <w:r w:rsidRPr="004100D9">
        <w:rPr>
          <w:b w:val="0"/>
          <w:bCs w:val="0"/>
          <w:sz w:val="22"/>
          <w:szCs w:val="22"/>
        </w:rPr>
        <w:t xml:space="preserve">) </w:t>
      </w:r>
      <w:proofErr w:type="spellStart"/>
      <w:r w:rsidRPr="004100D9">
        <w:rPr>
          <w:b w:val="0"/>
          <w:bCs w:val="0"/>
          <w:sz w:val="22"/>
          <w:szCs w:val="22"/>
        </w:rPr>
        <w:t>AcceptorCheckSessions</w:t>
      </w:r>
      <w:bookmarkEnd w:id="44"/>
      <w:proofErr w:type="spellEnd"/>
    </w:p>
    <w:p w14:paraId="1C53D735" w14:textId="77777777" w:rsidR="004100D9" w:rsidRPr="00E40C7B" w:rsidRDefault="004100D9" w:rsidP="004100D9"/>
    <w:p w14:paraId="5773C7AC" w14:textId="1B98FBAF" w:rsidR="004100D9" w:rsidRPr="001F4111" w:rsidRDefault="004100D9" w:rsidP="004100D9">
      <w:pPr>
        <w:ind w:left="851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 w:rsidRPr="005D1D65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 xml:space="preserve">Método </w:t>
      </w:r>
      <w:proofErr w:type="spellStart"/>
      <w:r w:rsidR="00FB0D4A" w:rsidRPr="004100D9">
        <w:rPr>
          <w:b/>
          <w:bCs/>
          <w:sz w:val="22"/>
          <w:szCs w:val="22"/>
        </w:rPr>
        <w:t>AcceptorCheckSessions</w:t>
      </w:r>
      <w:proofErr w:type="spellEnd"/>
      <w:r>
        <w:rPr>
          <w:rFonts w:cs="Arial"/>
          <w:sz w:val="22"/>
          <w:szCs w:val="22"/>
        </w:rPr>
        <w:t>;</w:t>
      </w:r>
    </w:p>
    <w:p w14:paraId="0FBFECE6" w14:textId="77777777" w:rsidR="004100D9" w:rsidRDefault="004100D9" w:rsidP="004100D9">
      <w:pPr>
        <w:ind w:left="1700"/>
        <w:rPr>
          <w:rFonts w:cs="Arial"/>
          <w:sz w:val="22"/>
          <w:szCs w:val="22"/>
        </w:rPr>
      </w:pPr>
    </w:p>
    <w:p w14:paraId="3371407B" w14:textId="21B49C16" w:rsidR="004100D9" w:rsidRDefault="004100D9" w:rsidP="00BE3D8F">
      <w:pPr>
        <w:ind w:left="851"/>
        <w:rPr>
          <w:rFonts w:cs="Arial"/>
          <w:sz w:val="20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Parâmetro de entrada = </w:t>
      </w:r>
      <w:r w:rsidR="00BE3D8F">
        <w:rPr>
          <w:rFonts w:cs="Arial"/>
          <w:sz w:val="22"/>
          <w:szCs w:val="22"/>
        </w:rPr>
        <w:t xml:space="preserve">Nenhum (retorna </w:t>
      </w:r>
      <w:proofErr w:type="gramStart"/>
      <w:r w:rsidR="00BE3D8F">
        <w:rPr>
          <w:rFonts w:cs="Arial"/>
          <w:sz w:val="22"/>
          <w:szCs w:val="22"/>
        </w:rPr>
        <w:t>todas sessões</w:t>
      </w:r>
      <w:proofErr w:type="gramEnd"/>
      <w:r w:rsidR="00BE3D8F">
        <w:rPr>
          <w:rFonts w:cs="Arial"/>
          <w:sz w:val="22"/>
          <w:szCs w:val="22"/>
        </w:rPr>
        <w:t>).</w:t>
      </w:r>
    </w:p>
    <w:p w14:paraId="1AC37D36" w14:textId="77777777" w:rsidR="004100D9" w:rsidRDefault="004100D9" w:rsidP="004100D9">
      <w:pPr>
        <w:ind w:left="1699"/>
        <w:rPr>
          <w:rFonts w:cs="Arial"/>
          <w:sz w:val="22"/>
          <w:szCs w:val="22"/>
        </w:rPr>
      </w:pPr>
    </w:p>
    <w:p w14:paraId="58A741E1" w14:textId="24F0EADD" w:rsidR="004100D9" w:rsidRDefault="004100D9" w:rsidP="004100D9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Retorno = Estrutura </w:t>
      </w:r>
      <w:proofErr w:type="spellStart"/>
      <w:r w:rsidR="00BE3D8F" w:rsidRPr="00BE3D8F">
        <w:rPr>
          <w:rFonts w:cs="Arial"/>
          <w:b/>
          <w:sz w:val="22"/>
          <w:szCs w:val="22"/>
        </w:rPr>
        <w:t>AcceptorCheckResponse</w:t>
      </w:r>
      <w:proofErr w:type="spellEnd"/>
      <w:r w:rsidRPr="005D1D65">
        <w:rPr>
          <w:rFonts w:cs="Arial"/>
          <w:sz w:val="22"/>
          <w:szCs w:val="22"/>
        </w:rPr>
        <w:t>:</w:t>
      </w:r>
    </w:p>
    <w:p w14:paraId="2BB3FBDF" w14:textId="14966C15" w:rsidR="004100D9" w:rsidRDefault="00CB2ED0" w:rsidP="00DB719A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="004100D9">
        <w:rPr>
          <w:rFonts w:cs="Arial"/>
          <w:sz w:val="20"/>
        </w:rPr>
        <w:t xml:space="preserve"> </w:t>
      </w:r>
      <w:proofErr w:type="spellStart"/>
      <w:r w:rsidR="004100D9" w:rsidRPr="003B1EDA">
        <w:rPr>
          <w:rFonts w:cs="Arial"/>
          <w:sz w:val="20"/>
        </w:rPr>
        <w:t>success</w:t>
      </w:r>
      <w:proofErr w:type="spellEnd"/>
      <w:r w:rsidR="004100D9">
        <w:rPr>
          <w:rFonts w:cs="Arial"/>
          <w:sz w:val="20"/>
        </w:rPr>
        <w:t xml:space="preserve"> </w:t>
      </w:r>
      <w:r w:rsidR="004100D9" w:rsidRPr="003B1EDA">
        <w:rPr>
          <w:rFonts w:cs="Arial"/>
          <w:color w:val="0070C0"/>
          <w:sz w:val="20"/>
        </w:rPr>
        <w:t>(</w:t>
      </w:r>
      <w:proofErr w:type="spellStart"/>
      <w:r w:rsidR="004100D9">
        <w:rPr>
          <w:rFonts w:cs="Arial"/>
          <w:color w:val="0070C0"/>
          <w:sz w:val="20"/>
        </w:rPr>
        <w:t>bool</w:t>
      </w:r>
      <w:proofErr w:type="spellEnd"/>
      <w:r w:rsidR="004100D9" w:rsidRPr="003B1EDA">
        <w:rPr>
          <w:rFonts w:cs="Arial"/>
          <w:color w:val="0070C0"/>
          <w:sz w:val="20"/>
        </w:rPr>
        <w:t>)</w:t>
      </w:r>
      <w:r w:rsidR="004100D9">
        <w:rPr>
          <w:rFonts w:cs="Arial"/>
          <w:sz w:val="20"/>
        </w:rPr>
        <w:t xml:space="preserve"> = Se </w:t>
      </w:r>
      <w:proofErr w:type="spellStart"/>
      <w:r w:rsidR="004100D9">
        <w:rPr>
          <w:rFonts w:cs="Arial"/>
          <w:sz w:val="20"/>
        </w:rPr>
        <w:t>True</w:t>
      </w:r>
      <w:proofErr w:type="spellEnd"/>
      <w:r w:rsidR="004100D9">
        <w:rPr>
          <w:rFonts w:cs="Arial"/>
          <w:sz w:val="20"/>
        </w:rPr>
        <w:t xml:space="preserve"> </w:t>
      </w:r>
      <w:proofErr w:type="spellStart"/>
      <w:r w:rsidR="004100D9">
        <w:rPr>
          <w:rFonts w:cs="Arial"/>
          <w:sz w:val="20"/>
        </w:rPr>
        <w:t>Acceptor</w:t>
      </w:r>
      <w:proofErr w:type="spellEnd"/>
      <w:r w:rsidR="004100D9">
        <w:rPr>
          <w:rFonts w:cs="Arial"/>
          <w:sz w:val="20"/>
        </w:rPr>
        <w:t xml:space="preserve"> retornou a lista de sessões;</w:t>
      </w:r>
    </w:p>
    <w:p w14:paraId="32D269D0" w14:textId="33926C19" w:rsidR="004100D9" w:rsidRDefault="00CB2ED0" w:rsidP="00DB719A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="004100D9">
        <w:rPr>
          <w:rFonts w:cs="Arial"/>
          <w:sz w:val="20"/>
        </w:rPr>
        <w:t xml:space="preserve"> </w:t>
      </w:r>
      <w:proofErr w:type="spellStart"/>
      <w:r w:rsidR="004100D9" w:rsidRPr="003B1EDA">
        <w:rPr>
          <w:rFonts w:cs="Arial"/>
          <w:sz w:val="20"/>
        </w:rPr>
        <w:t>code</w:t>
      </w:r>
      <w:proofErr w:type="spellEnd"/>
      <w:r w:rsidR="004100D9">
        <w:rPr>
          <w:rFonts w:cs="Arial"/>
          <w:sz w:val="20"/>
        </w:rPr>
        <w:t xml:space="preserve"> </w:t>
      </w:r>
      <w:r w:rsidR="004100D9" w:rsidRPr="003B1EDA">
        <w:rPr>
          <w:rFonts w:cs="Arial"/>
          <w:color w:val="0070C0"/>
          <w:sz w:val="20"/>
        </w:rPr>
        <w:t>(</w:t>
      </w:r>
      <w:proofErr w:type="spellStart"/>
      <w:r w:rsidR="004100D9">
        <w:rPr>
          <w:rFonts w:cs="Arial"/>
          <w:color w:val="0070C0"/>
          <w:sz w:val="20"/>
        </w:rPr>
        <w:t>int</w:t>
      </w:r>
      <w:proofErr w:type="spellEnd"/>
      <w:r w:rsidR="004100D9" w:rsidRPr="003B1EDA">
        <w:rPr>
          <w:rFonts w:cs="Arial"/>
          <w:color w:val="0070C0"/>
          <w:sz w:val="20"/>
        </w:rPr>
        <w:t>)</w:t>
      </w:r>
      <w:r w:rsidR="004100D9">
        <w:rPr>
          <w:rFonts w:cs="Arial"/>
          <w:sz w:val="20"/>
        </w:rPr>
        <w:t xml:space="preserve"> = Código da chamada “</w:t>
      </w:r>
      <w:r w:rsidR="004100D9" w:rsidRPr="00B4382A">
        <w:rPr>
          <w:rFonts w:cs="Arial"/>
          <w:i/>
          <w:sz w:val="20"/>
        </w:rPr>
        <w:t>http</w:t>
      </w:r>
      <w:r w:rsidR="004100D9">
        <w:rPr>
          <w:rFonts w:cs="Arial"/>
          <w:sz w:val="20"/>
        </w:rPr>
        <w:t xml:space="preserve">” do </w:t>
      </w:r>
      <w:proofErr w:type="spellStart"/>
      <w:r w:rsidR="004100D9">
        <w:rPr>
          <w:rFonts w:cs="Arial"/>
          <w:sz w:val="20"/>
        </w:rPr>
        <w:t>Acceptor</w:t>
      </w:r>
      <w:proofErr w:type="spellEnd"/>
      <w:r w:rsidR="004100D9">
        <w:rPr>
          <w:rFonts w:cs="Arial"/>
          <w:sz w:val="20"/>
        </w:rPr>
        <w:t>;</w:t>
      </w:r>
    </w:p>
    <w:p w14:paraId="4D321532" w14:textId="1F518015" w:rsidR="004100D9" w:rsidRDefault="00CB2ED0" w:rsidP="00DB719A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="004100D9">
        <w:rPr>
          <w:rFonts w:cs="Arial"/>
          <w:sz w:val="20"/>
        </w:rPr>
        <w:t xml:space="preserve"> </w:t>
      </w:r>
      <w:r w:rsidR="004100D9" w:rsidRPr="003B1EDA">
        <w:rPr>
          <w:rFonts w:cs="Arial"/>
          <w:sz w:val="20"/>
        </w:rPr>
        <w:t>msg</w:t>
      </w:r>
      <w:r w:rsidR="004100D9">
        <w:rPr>
          <w:rFonts w:cs="Arial"/>
          <w:sz w:val="20"/>
        </w:rPr>
        <w:t xml:space="preserve"> = Detalhes das sessões com o </w:t>
      </w:r>
      <w:proofErr w:type="spellStart"/>
      <w:r w:rsidR="004100D9">
        <w:rPr>
          <w:rFonts w:cs="Arial"/>
          <w:sz w:val="20"/>
        </w:rPr>
        <w:t>Streamer</w:t>
      </w:r>
      <w:proofErr w:type="spellEnd"/>
      <w:r w:rsidR="004100D9">
        <w:rPr>
          <w:rFonts w:cs="Arial"/>
          <w:sz w:val="20"/>
        </w:rPr>
        <w:t>:</w:t>
      </w:r>
    </w:p>
    <w:p w14:paraId="156407B1" w14:textId="6B311257" w:rsidR="004100D9" w:rsidRDefault="00CB2ED0" w:rsidP="00DB719A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4100D9">
        <w:rPr>
          <w:rFonts w:cs="Arial"/>
          <w:sz w:val="20"/>
        </w:rPr>
        <w:t xml:space="preserve"> </w:t>
      </w:r>
      <w:proofErr w:type="spellStart"/>
      <w:r w:rsidR="004100D9" w:rsidRPr="003B1EDA">
        <w:rPr>
          <w:rFonts w:cs="Arial"/>
          <w:sz w:val="20"/>
        </w:rPr>
        <w:t>expirationTime</w:t>
      </w:r>
      <w:proofErr w:type="spellEnd"/>
      <w:r w:rsidR="004100D9">
        <w:rPr>
          <w:rFonts w:cs="Arial"/>
          <w:sz w:val="20"/>
        </w:rPr>
        <w:t xml:space="preserve"> </w:t>
      </w:r>
      <w:r w:rsidR="004100D9" w:rsidRPr="003B1EDA">
        <w:rPr>
          <w:rFonts w:cs="Arial"/>
          <w:color w:val="0070C0"/>
          <w:sz w:val="20"/>
        </w:rPr>
        <w:t>(</w:t>
      </w:r>
      <w:proofErr w:type="spellStart"/>
      <w:r w:rsidR="004100D9">
        <w:rPr>
          <w:rFonts w:cs="Arial"/>
          <w:color w:val="0070C0"/>
          <w:sz w:val="20"/>
        </w:rPr>
        <w:t>bool</w:t>
      </w:r>
      <w:proofErr w:type="spellEnd"/>
      <w:r w:rsidR="004100D9" w:rsidRPr="003B1EDA">
        <w:rPr>
          <w:rFonts w:cs="Arial"/>
          <w:color w:val="0070C0"/>
          <w:sz w:val="20"/>
        </w:rPr>
        <w:t>)</w:t>
      </w:r>
      <w:r w:rsidR="004100D9">
        <w:rPr>
          <w:rFonts w:cs="Arial"/>
          <w:sz w:val="20"/>
        </w:rPr>
        <w:t xml:space="preserve"> = Data no formato “</w:t>
      </w:r>
      <w:r w:rsidR="004100D9" w:rsidRPr="003B1EDA">
        <w:rPr>
          <w:rFonts w:cs="Arial"/>
          <w:i/>
          <w:sz w:val="20"/>
        </w:rPr>
        <w:t>AAAA-MM-DD HH:MM:SS.III</w:t>
      </w:r>
      <w:r w:rsidR="004100D9">
        <w:rPr>
          <w:rFonts w:cs="Arial"/>
          <w:sz w:val="20"/>
        </w:rPr>
        <w:t>”;</w:t>
      </w:r>
    </w:p>
    <w:p w14:paraId="3987D3B0" w14:textId="066BE287" w:rsidR="004100D9" w:rsidRDefault="00CB2ED0" w:rsidP="00DB719A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4100D9">
        <w:rPr>
          <w:rFonts w:cs="Arial"/>
          <w:sz w:val="20"/>
        </w:rPr>
        <w:t xml:space="preserve"> </w:t>
      </w:r>
      <w:proofErr w:type="spellStart"/>
      <w:r w:rsidR="004100D9" w:rsidRPr="003B1EDA">
        <w:rPr>
          <w:rFonts w:cs="Arial"/>
          <w:sz w:val="20"/>
        </w:rPr>
        <w:t>uuid</w:t>
      </w:r>
      <w:proofErr w:type="spellEnd"/>
      <w:r w:rsidR="004100D9">
        <w:rPr>
          <w:rFonts w:cs="Arial"/>
          <w:sz w:val="20"/>
        </w:rPr>
        <w:t xml:space="preserve"> </w:t>
      </w:r>
      <w:r w:rsidR="004100D9" w:rsidRPr="003B1EDA">
        <w:rPr>
          <w:rFonts w:cs="Arial"/>
          <w:color w:val="0070C0"/>
          <w:sz w:val="20"/>
        </w:rPr>
        <w:t>(</w:t>
      </w:r>
      <w:proofErr w:type="spellStart"/>
      <w:r w:rsidR="004100D9">
        <w:rPr>
          <w:rFonts w:cs="Arial"/>
          <w:color w:val="0070C0"/>
          <w:sz w:val="20"/>
        </w:rPr>
        <w:t>string</w:t>
      </w:r>
      <w:proofErr w:type="spellEnd"/>
      <w:r w:rsidR="004100D9" w:rsidRPr="003B1EDA">
        <w:rPr>
          <w:rFonts w:cs="Arial"/>
          <w:color w:val="0070C0"/>
          <w:sz w:val="20"/>
        </w:rPr>
        <w:t>)</w:t>
      </w:r>
      <w:r w:rsidR="004100D9">
        <w:rPr>
          <w:rFonts w:cs="Arial"/>
          <w:sz w:val="20"/>
        </w:rPr>
        <w:t xml:space="preserve"> = Sessão do </w:t>
      </w:r>
      <w:proofErr w:type="spellStart"/>
      <w:r w:rsidR="004100D9">
        <w:rPr>
          <w:rFonts w:cs="Arial"/>
          <w:sz w:val="20"/>
        </w:rPr>
        <w:t>Acceptor</w:t>
      </w:r>
      <w:proofErr w:type="spellEnd"/>
      <w:r w:rsidR="004100D9">
        <w:rPr>
          <w:rFonts w:cs="Arial"/>
          <w:sz w:val="20"/>
        </w:rPr>
        <w:t>;</w:t>
      </w:r>
    </w:p>
    <w:p w14:paraId="2AD0DE3B" w14:textId="68293821" w:rsidR="004100D9" w:rsidRDefault="00CB2ED0" w:rsidP="00DB719A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4100D9">
        <w:rPr>
          <w:rFonts w:cs="Arial"/>
          <w:sz w:val="20"/>
        </w:rPr>
        <w:t xml:space="preserve"> </w:t>
      </w:r>
      <w:proofErr w:type="spellStart"/>
      <w:r w:rsidR="004100D9" w:rsidRPr="003B1EDA">
        <w:rPr>
          <w:rFonts w:cs="Arial"/>
          <w:sz w:val="20"/>
        </w:rPr>
        <w:t>shard</w:t>
      </w:r>
      <w:proofErr w:type="spellEnd"/>
      <w:r w:rsidR="004100D9">
        <w:rPr>
          <w:rFonts w:cs="Arial"/>
          <w:sz w:val="20"/>
        </w:rPr>
        <w:t xml:space="preserve"> </w:t>
      </w:r>
      <w:r w:rsidR="004100D9" w:rsidRPr="003B1EDA">
        <w:rPr>
          <w:rFonts w:cs="Arial"/>
          <w:color w:val="0070C0"/>
          <w:sz w:val="20"/>
        </w:rPr>
        <w:t>(</w:t>
      </w:r>
      <w:proofErr w:type="spellStart"/>
      <w:r w:rsidR="004100D9">
        <w:rPr>
          <w:rFonts w:cs="Arial"/>
          <w:color w:val="0070C0"/>
          <w:sz w:val="20"/>
        </w:rPr>
        <w:t>bool</w:t>
      </w:r>
      <w:proofErr w:type="spellEnd"/>
      <w:r w:rsidR="004100D9" w:rsidRPr="003B1EDA">
        <w:rPr>
          <w:rFonts w:cs="Arial"/>
          <w:color w:val="0070C0"/>
          <w:sz w:val="20"/>
        </w:rPr>
        <w:t>)</w:t>
      </w:r>
      <w:r w:rsidR="004100D9">
        <w:rPr>
          <w:rFonts w:cs="Arial"/>
          <w:sz w:val="20"/>
        </w:rPr>
        <w:t xml:space="preserve"> = Número de conexões com o “</w:t>
      </w:r>
      <w:r w:rsidR="004100D9" w:rsidRPr="00B4382A">
        <w:rPr>
          <w:rFonts w:cs="Arial"/>
          <w:i/>
          <w:sz w:val="20"/>
        </w:rPr>
        <w:t>pool</w:t>
      </w:r>
      <w:r w:rsidR="004100D9">
        <w:rPr>
          <w:rFonts w:cs="Arial"/>
          <w:sz w:val="20"/>
        </w:rPr>
        <w:t xml:space="preserve">” </w:t>
      </w:r>
      <w:proofErr w:type="spellStart"/>
      <w:r w:rsidR="004100D9">
        <w:rPr>
          <w:rFonts w:cs="Arial"/>
          <w:sz w:val="20"/>
        </w:rPr>
        <w:t>Streamer</w:t>
      </w:r>
      <w:proofErr w:type="spellEnd"/>
      <w:r w:rsidR="004100D9">
        <w:rPr>
          <w:rFonts w:cs="Arial"/>
          <w:sz w:val="20"/>
        </w:rPr>
        <w:t>;</w:t>
      </w:r>
    </w:p>
    <w:p w14:paraId="29EA485D" w14:textId="57D71EAD" w:rsidR="004100D9" w:rsidRDefault="00CB2ED0" w:rsidP="00DB719A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4100D9">
        <w:rPr>
          <w:rFonts w:cs="Arial"/>
          <w:sz w:val="20"/>
        </w:rPr>
        <w:t xml:space="preserve"> </w:t>
      </w:r>
      <w:proofErr w:type="spellStart"/>
      <w:r w:rsidR="004100D9" w:rsidRPr="003B1EDA">
        <w:rPr>
          <w:rFonts w:cs="Arial"/>
          <w:sz w:val="20"/>
        </w:rPr>
        <w:t>timestamp</w:t>
      </w:r>
      <w:proofErr w:type="spellEnd"/>
      <w:r w:rsidR="004100D9">
        <w:rPr>
          <w:rFonts w:cs="Arial"/>
          <w:sz w:val="20"/>
        </w:rPr>
        <w:t xml:space="preserve"> </w:t>
      </w:r>
      <w:r w:rsidR="004100D9" w:rsidRPr="003B1EDA">
        <w:rPr>
          <w:rFonts w:cs="Arial"/>
          <w:color w:val="0070C0"/>
          <w:sz w:val="20"/>
        </w:rPr>
        <w:t>(</w:t>
      </w:r>
      <w:proofErr w:type="spellStart"/>
      <w:r w:rsidR="004100D9">
        <w:rPr>
          <w:rFonts w:cs="Arial"/>
          <w:color w:val="0070C0"/>
          <w:sz w:val="20"/>
        </w:rPr>
        <w:t>numeric</w:t>
      </w:r>
      <w:proofErr w:type="spellEnd"/>
      <w:r w:rsidR="004100D9" w:rsidRPr="003B1EDA">
        <w:rPr>
          <w:rFonts w:cs="Arial"/>
          <w:color w:val="0070C0"/>
          <w:sz w:val="20"/>
        </w:rPr>
        <w:t>)</w:t>
      </w:r>
      <w:r w:rsidR="004100D9">
        <w:rPr>
          <w:rFonts w:cs="Arial"/>
          <w:sz w:val="20"/>
        </w:rPr>
        <w:t xml:space="preserve"> = </w:t>
      </w:r>
      <w:proofErr w:type="spellStart"/>
      <w:r w:rsidR="004100D9">
        <w:rPr>
          <w:rFonts w:cs="Arial"/>
          <w:sz w:val="20"/>
        </w:rPr>
        <w:t>TimeStamp</w:t>
      </w:r>
      <w:proofErr w:type="spellEnd"/>
      <w:r w:rsidR="004100D9">
        <w:rPr>
          <w:rFonts w:cs="Arial"/>
          <w:sz w:val="20"/>
        </w:rPr>
        <w:t>;</w:t>
      </w:r>
    </w:p>
    <w:p w14:paraId="1BE6E3D7" w14:textId="42EB6B8E" w:rsidR="004100D9" w:rsidRDefault="00CB2ED0" w:rsidP="00DB719A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4100D9">
        <w:rPr>
          <w:rFonts w:cs="Arial"/>
          <w:sz w:val="20"/>
        </w:rPr>
        <w:t xml:space="preserve"> </w:t>
      </w:r>
      <w:proofErr w:type="spellStart"/>
      <w:r w:rsidR="004100D9" w:rsidRPr="003B1EDA">
        <w:rPr>
          <w:rFonts w:cs="Arial"/>
          <w:sz w:val="20"/>
        </w:rPr>
        <w:t>streamerSessionIds</w:t>
      </w:r>
      <w:proofErr w:type="spellEnd"/>
      <w:r w:rsidR="004100D9">
        <w:rPr>
          <w:rFonts w:cs="Arial"/>
          <w:sz w:val="20"/>
        </w:rPr>
        <w:t xml:space="preserve"> = Lista de sessões do </w:t>
      </w:r>
      <w:proofErr w:type="spellStart"/>
      <w:r w:rsidR="004100D9">
        <w:rPr>
          <w:rFonts w:cs="Arial"/>
          <w:sz w:val="20"/>
        </w:rPr>
        <w:t>Streamer</w:t>
      </w:r>
      <w:proofErr w:type="spellEnd"/>
      <w:r w:rsidR="004100D9">
        <w:rPr>
          <w:rFonts w:cs="Arial"/>
          <w:sz w:val="20"/>
        </w:rPr>
        <w:t>:</w:t>
      </w:r>
    </w:p>
    <w:p w14:paraId="03BF7099" w14:textId="77777777" w:rsidR="004100D9" w:rsidRDefault="004100D9" w:rsidP="00DB719A">
      <w:pPr>
        <w:ind w:left="255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proofErr w:type="gramStart"/>
      <w:r w:rsidRPr="003B1EDA">
        <w:rPr>
          <w:rFonts w:cs="Arial"/>
          <w:sz w:val="20"/>
        </w:rPr>
        <w:t>sessionId</w:t>
      </w:r>
      <w:proofErr w:type="spellEnd"/>
      <w:proofErr w:type="gramEnd"/>
      <w:r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Sessão do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>;</w:t>
      </w:r>
    </w:p>
    <w:p w14:paraId="624F479D" w14:textId="77777777" w:rsidR="004100D9" w:rsidRDefault="004100D9" w:rsidP="00DB719A">
      <w:pPr>
        <w:ind w:left="255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proofErr w:type="gramStart"/>
      <w:r w:rsidRPr="003B1EDA">
        <w:rPr>
          <w:rFonts w:cs="Arial"/>
          <w:sz w:val="20"/>
        </w:rPr>
        <w:t>streamerId</w:t>
      </w:r>
      <w:proofErr w:type="spellEnd"/>
      <w:proofErr w:type="gramEnd"/>
      <w:r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Nome da instância do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>;</w:t>
      </w:r>
    </w:p>
    <w:p w14:paraId="167B4E6B" w14:textId="77777777" w:rsidR="004100D9" w:rsidRDefault="004100D9" w:rsidP="00DB719A">
      <w:pPr>
        <w:ind w:left="255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proofErr w:type="gramStart"/>
      <w:r w:rsidRPr="003B1EDA">
        <w:rPr>
          <w:rFonts w:cs="Arial"/>
          <w:sz w:val="20"/>
        </w:rPr>
        <w:t>errorMsg</w:t>
      </w:r>
      <w:proofErr w:type="spellEnd"/>
      <w:proofErr w:type="gramEnd"/>
      <w:r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Mensagem de erro;</w:t>
      </w:r>
    </w:p>
    <w:p w14:paraId="137C266E" w14:textId="77777777" w:rsidR="004100D9" w:rsidRPr="00AF5335" w:rsidRDefault="004100D9" w:rsidP="00DB719A">
      <w:pPr>
        <w:ind w:left="2552"/>
        <w:rPr>
          <w:rFonts w:cs="Arial"/>
          <w:sz w:val="20"/>
          <w:lang w:val="en-US"/>
        </w:rPr>
      </w:pPr>
      <w:r w:rsidRPr="00AF5335">
        <w:rPr>
          <w:rFonts w:cs="Arial"/>
          <w:sz w:val="20"/>
          <w:lang w:val="en-US"/>
        </w:rPr>
        <w:t xml:space="preserve">- </w:t>
      </w:r>
      <w:proofErr w:type="spellStart"/>
      <w:r w:rsidRPr="00AF5335">
        <w:rPr>
          <w:rFonts w:cs="Arial"/>
          <w:sz w:val="20"/>
          <w:lang w:val="en-US"/>
        </w:rPr>
        <w:t>errorStatus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Pr="00AF5335">
        <w:rPr>
          <w:rFonts w:cs="Arial"/>
          <w:color w:val="0070C0"/>
          <w:sz w:val="20"/>
          <w:lang w:val="en-US"/>
        </w:rPr>
        <w:t>(string)</w:t>
      </w:r>
      <w:r w:rsidRPr="00AF5335">
        <w:rPr>
          <w:rFonts w:cs="Arial"/>
          <w:sz w:val="20"/>
          <w:lang w:val="en-US"/>
        </w:rPr>
        <w:t xml:space="preserve"> = Status do </w:t>
      </w:r>
      <w:proofErr w:type="spellStart"/>
      <w:proofErr w:type="gramStart"/>
      <w:r w:rsidRPr="00AF5335">
        <w:rPr>
          <w:rFonts w:cs="Arial"/>
          <w:sz w:val="20"/>
          <w:lang w:val="en-US"/>
        </w:rPr>
        <w:t>erro</w:t>
      </w:r>
      <w:proofErr w:type="spellEnd"/>
      <w:r w:rsidRPr="00AF5335">
        <w:rPr>
          <w:rFonts w:cs="Arial"/>
          <w:sz w:val="20"/>
          <w:lang w:val="en-US"/>
        </w:rPr>
        <w:t>;</w:t>
      </w:r>
      <w:proofErr w:type="gramEnd"/>
    </w:p>
    <w:p w14:paraId="1CDB0F59" w14:textId="77777777" w:rsidR="004100D9" w:rsidRDefault="004100D9" w:rsidP="00DB719A">
      <w:pPr>
        <w:ind w:left="255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proofErr w:type="gramStart"/>
      <w:r w:rsidRPr="003B1EDA">
        <w:rPr>
          <w:rFonts w:cs="Arial"/>
          <w:sz w:val="20"/>
        </w:rPr>
        <w:t>valid</w:t>
      </w:r>
      <w:proofErr w:type="spellEnd"/>
      <w:proofErr w:type="gramEnd"/>
      <w:r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Se </w:t>
      </w:r>
      <w:proofErr w:type="spellStart"/>
      <w:r>
        <w:rPr>
          <w:rFonts w:cs="Arial"/>
          <w:sz w:val="20"/>
        </w:rPr>
        <w:t>True</w:t>
      </w:r>
      <w:proofErr w:type="spellEnd"/>
      <w:r>
        <w:rPr>
          <w:rFonts w:cs="Arial"/>
          <w:sz w:val="20"/>
        </w:rPr>
        <w:t xml:space="preserve"> sessão está válida, caso False sessão está inválida.</w:t>
      </w:r>
    </w:p>
    <w:p w14:paraId="54339A84" w14:textId="7CB94386" w:rsidR="00EA3A66" w:rsidRDefault="00EA3A66" w:rsidP="00EA3A66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errors</w:t>
      </w:r>
      <w:proofErr w:type="spellEnd"/>
      <w:r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array</w:t>
      </w:r>
      <w:proofErr w:type="spellEnd"/>
      <w:r>
        <w:rPr>
          <w:rFonts w:cs="Arial"/>
          <w:color w:val="0070C0"/>
          <w:sz w:val="20"/>
        </w:rPr>
        <w:t xml:space="preserve"> 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Lista de erros.</w:t>
      </w:r>
    </w:p>
    <w:p w14:paraId="58FF462A" w14:textId="77777777" w:rsidR="00EA3A66" w:rsidRDefault="00EA3A66" w:rsidP="00EA3A66">
      <w:pPr>
        <w:ind w:left="1418"/>
        <w:rPr>
          <w:rFonts w:cs="Arial"/>
          <w:sz w:val="20"/>
        </w:rPr>
      </w:pPr>
    </w:p>
    <w:p w14:paraId="5B1E0A5B" w14:textId="2A6AE601" w:rsidR="004100D9" w:rsidRDefault="004100D9" w:rsidP="00DB719A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t>Observações:</w:t>
      </w:r>
      <w:r w:rsidR="00DB719A">
        <w:rPr>
          <w:rFonts w:cs="Arial"/>
          <w:sz w:val="20"/>
        </w:rPr>
        <w:t xml:space="preserve"> </w:t>
      </w:r>
      <w:r>
        <w:rPr>
          <w:rFonts w:cs="Arial"/>
          <w:sz w:val="20"/>
        </w:rPr>
        <w:t xml:space="preserve">Esta funcionalidade informa </w:t>
      </w:r>
      <w:r w:rsidR="00DB719A">
        <w:rPr>
          <w:rFonts w:cs="Arial"/>
          <w:sz w:val="20"/>
        </w:rPr>
        <w:t>as</w:t>
      </w:r>
      <w:r>
        <w:rPr>
          <w:rFonts w:cs="Arial"/>
          <w:sz w:val="20"/>
        </w:rPr>
        <w:t xml:space="preserve"> conexões com </w:t>
      </w:r>
      <w:proofErr w:type="spellStart"/>
      <w:r>
        <w:rPr>
          <w:rFonts w:cs="Arial"/>
          <w:sz w:val="20"/>
        </w:rPr>
        <w:t>Streamer</w:t>
      </w:r>
      <w:proofErr w:type="spellEnd"/>
      <w:r w:rsidR="00DB719A">
        <w:rPr>
          <w:rFonts w:cs="Arial"/>
          <w:sz w:val="20"/>
        </w:rPr>
        <w:t xml:space="preserve"> e sua situação.</w:t>
      </w:r>
    </w:p>
    <w:p w14:paraId="130B2E40" w14:textId="77777777" w:rsidR="004100D9" w:rsidRDefault="004100D9" w:rsidP="004100D9">
      <w:pPr>
        <w:widowControl/>
        <w:suppressAutoHyphens w:val="0"/>
        <w:ind w:left="1985"/>
        <w:rPr>
          <w:rFonts w:cs="Arial"/>
          <w:sz w:val="20"/>
        </w:rPr>
      </w:pPr>
    </w:p>
    <w:p w14:paraId="2EFA1795" w14:textId="07EBE127" w:rsidR="004100D9" w:rsidRPr="004100D9" w:rsidRDefault="004100D9" w:rsidP="004100D9">
      <w:pPr>
        <w:pStyle w:val="Ttulo1"/>
        <w:jc w:val="left"/>
        <w:rPr>
          <w:b w:val="0"/>
          <w:bCs w:val="0"/>
          <w:sz w:val="22"/>
          <w:szCs w:val="22"/>
        </w:rPr>
      </w:pPr>
      <w:bookmarkStart w:id="45" w:name="_Toc100304747"/>
      <w:r w:rsidRPr="004100D9">
        <w:rPr>
          <w:b w:val="0"/>
          <w:bCs w:val="0"/>
          <w:sz w:val="22"/>
          <w:szCs w:val="22"/>
        </w:rPr>
        <w:t xml:space="preserve">2.1.5.3) </w:t>
      </w:r>
      <w:proofErr w:type="spellStart"/>
      <w:r w:rsidRPr="004100D9">
        <w:rPr>
          <w:b w:val="0"/>
          <w:bCs w:val="0"/>
          <w:sz w:val="22"/>
          <w:szCs w:val="22"/>
        </w:rPr>
        <w:t>PingRequest</w:t>
      </w:r>
      <w:bookmarkEnd w:id="45"/>
      <w:proofErr w:type="spellEnd"/>
    </w:p>
    <w:p w14:paraId="4B6769CC" w14:textId="77777777" w:rsidR="004100D9" w:rsidRPr="00E40C7B" w:rsidRDefault="004100D9" w:rsidP="004100D9"/>
    <w:p w14:paraId="59529990" w14:textId="232E7159" w:rsidR="004100D9" w:rsidRPr="001F4111" w:rsidRDefault="004100D9" w:rsidP="004100D9">
      <w:pPr>
        <w:ind w:left="851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 w:rsidRPr="005D1D65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 xml:space="preserve">Método </w:t>
      </w:r>
      <w:proofErr w:type="spellStart"/>
      <w:r w:rsidR="00DB719A" w:rsidRPr="004100D9">
        <w:rPr>
          <w:b/>
          <w:bCs/>
          <w:sz w:val="22"/>
          <w:szCs w:val="22"/>
        </w:rPr>
        <w:t>PingRequest</w:t>
      </w:r>
      <w:proofErr w:type="spellEnd"/>
      <w:r>
        <w:rPr>
          <w:rFonts w:cs="Arial"/>
          <w:sz w:val="22"/>
          <w:szCs w:val="22"/>
        </w:rPr>
        <w:t>;</w:t>
      </w:r>
    </w:p>
    <w:p w14:paraId="50DA1D13" w14:textId="77777777" w:rsidR="004100D9" w:rsidRDefault="004100D9" w:rsidP="001F3DAE">
      <w:pPr>
        <w:ind w:left="851"/>
        <w:rPr>
          <w:rFonts w:cs="Arial"/>
          <w:sz w:val="22"/>
          <w:szCs w:val="22"/>
        </w:rPr>
      </w:pPr>
    </w:p>
    <w:p w14:paraId="63CAA63A" w14:textId="2EF4E90F" w:rsidR="00DB719A" w:rsidRDefault="00DB719A" w:rsidP="00DB719A">
      <w:pPr>
        <w:ind w:left="851"/>
        <w:rPr>
          <w:rFonts w:cs="Arial"/>
          <w:sz w:val="20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Parâmetro de entrada = Nenhum</w:t>
      </w:r>
      <w:r w:rsidR="00144C17">
        <w:rPr>
          <w:rFonts w:cs="Arial"/>
          <w:sz w:val="22"/>
          <w:szCs w:val="22"/>
        </w:rPr>
        <w:t>;</w:t>
      </w:r>
    </w:p>
    <w:p w14:paraId="7057DB28" w14:textId="77777777" w:rsidR="00DB719A" w:rsidRDefault="00DB719A" w:rsidP="001F3DAE">
      <w:pPr>
        <w:ind w:left="851"/>
        <w:rPr>
          <w:rFonts w:cs="Arial"/>
          <w:sz w:val="22"/>
          <w:szCs w:val="22"/>
        </w:rPr>
      </w:pPr>
    </w:p>
    <w:p w14:paraId="757F706F" w14:textId="101BDC7E" w:rsidR="00DB719A" w:rsidRDefault="00DB719A" w:rsidP="00DB719A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Retorno = Estrutura </w:t>
      </w:r>
      <w:proofErr w:type="spellStart"/>
      <w:r>
        <w:rPr>
          <w:rFonts w:cs="Arial"/>
          <w:b/>
          <w:sz w:val="22"/>
          <w:szCs w:val="22"/>
        </w:rPr>
        <w:t>Ping</w:t>
      </w:r>
      <w:r w:rsidRPr="00BE3D8F">
        <w:rPr>
          <w:rFonts w:cs="Arial"/>
          <w:b/>
          <w:sz w:val="22"/>
          <w:szCs w:val="22"/>
        </w:rPr>
        <w:t>Response</w:t>
      </w:r>
      <w:proofErr w:type="spellEnd"/>
      <w:r w:rsidRPr="005D1D65">
        <w:rPr>
          <w:rFonts w:cs="Arial"/>
          <w:sz w:val="22"/>
          <w:szCs w:val="22"/>
        </w:rPr>
        <w:t>:</w:t>
      </w:r>
    </w:p>
    <w:p w14:paraId="56176E03" w14:textId="1E049D44" w:rsidR="00382BC8" w:rsidRDefault="00382BC8" w:rsidP="00DB719A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success</w:t>
      </w:r>
      <w:proofErr w:type="spellEnd"/>
      <w:r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Identifica se a chamada foi realizada com sucesso;</w:t>
      </w:r>
    </w:p>
    <w:p w14:paraId="3211EF6E" w14:textId="0B814CFF" w:rsidR="00382BC8" w:rsidRDefault="00382BC8" w:rsidP="00DB719A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status </w:t>
      </w:r>
      <w:r w:rsidRPr="003B1EDA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Código do Status (0 indica sucesso);</w:t>
      </w:r>
    </w:p>
    <w:p w14:paraId="0E5ABFEB" w14:textId="77777777" w:rsidR="00382BC8" w:rsidRDefault="00382BC8" w:rsidP="00382BC8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acceptorId</w:t>
      </w:r>
      <w:proofErr w:type="spellEnd"/>
      <w:r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Id do </w:t>
      </w:r>
      <w:proofErr w:type="spellStart"/>
      <w:r>
        <w:rPr>
          <w:rFonts w:cs="Arial"/>
          <w:sz w:val="20"/>
        </w:rPr>
        <w:t>Acceptor</w:t>
      </w:r>
      <w:proofErr w:type="spellEnd"/>
      <w:r>
        <w:rPr>
          <w:rFonts w:cs="Arial"/>
          <w:sz w:val="20"/>
        </w:rPr>
        <w:t>;</w:t>
      </w:r>
    </w:p>
    <w:p w14:paraId="5A741397" w14:textId="5BE453F0" w:rsidR="00382BC8" w:rsidRDefault="00382BC8" w:rsidP="00DB719A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errors</w:t>
      </w:r>
      <w:proofErr w:type="spellEnd"/>
      <w:r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array</w:t>
      </w:r>
      <w:proofErr w:type="spellEnd"/>
      <w:r>
        <w:rPr>
          <w:rFonts w:cs="Arial"/>
          <w:color w:val="0070C0"/>
          <w:sz w:val="20"/>
        </w:rPr>
        <w:t xml:space="preserve"> 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Lista de erros;</w:t>
      </w:r>
    </w:p>
    <w:p w14:paraId="49FA5795" w14:textId="4D80A029" w:rsidR="00382BC8" w:rsidRDefault="00382BC8" w:rsidP="00382BC8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3B1EDA">
        <w:rPr>
          <w:rFonts w:cs="Arial"/>
          <w:sz w:val="20"/>
        </w:rPr>
        <w:t>code</w:t>
      </w:r>
      <w:proofErr w:type="spellEnd"/>
      <w:r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int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Código da chamada “</w:t>
      </w:r>
      <w:r w:rsidRPr="00B4382A">
        <w:rPr>
          <w:rFonts w:cs="Arial"/>
          <w:i/>
          <w:sz w:val="20"/>
        </w:rPr>
        <w:t>http</w:t>
      </w:r>
      <w:r>
        <w:rPr>
          <w:rFonts w:cs="Arial"/>
          <w:i/>
          <w:sz w:val="20"/>
        </w:rPr>
        <w:t>/https</w:t>
      </w:r>
      <w:r>
        <w:rPr>
          <w:rFonts w:cs="Arial"/>
          <w:sz w:val="20"/>
        </w:rPr>
        <w:t xml:space="preserve">” do </w:t>
      </w:r>
      <w:proofErr w:type="spellStart"/>
      <w:r>
        <w:rPr>
          <w:rFonts w:cs="Arial"/>
          <w:sz w:val="20"/>
        </w:rPr>
        <w:t>Acceptor</w:t>
      </w:r>
      <w:proofErr w:type="spellEnd"/>
      <w:r>
        <w:rPr>
          <w:rFonts w:cs="Arial"/>
          <w:sz w:val="20"/>
        </w:rPr>
        <w:t xml:space="preserve"> (200 indica sucesso);</w:t>
      </w:r>
    </w:p>
    <w:p w14:paraId="60CE40DC" w14:textId="6740AAEC" w:rsidR="00DB719A" w:rsidRDefault="00CB2ED0" w:rsidP="00DB719A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="00DB719A">
        <w:rPr>
          <w:rFonts w:cs="Arial"/>
          <w:sz w:val="20"/>
        </w:rPr>
        <w:t xml:space="preserve"> </w:t>
      </w:r>
      <w:r w:rsidR="00DB719A" w:rsidRPr="003B1EDA">
        <w:rPr>
          <w:rFonts w:cs="Arial"/>
          <w:sz w:val="20"/>
        </w:rPr>
        <w:t>msg</w:t>
      </w:r>
      <w:r w:rsidR="00DB719A">
        <w:rPr>
          <w:rFonts w:cs="Arial"/>
          <w:sz w:val="20"/>
        </w:rPr>
        <w:t xml:space="preserve"> = Detalhes d</w:t>
      </w:r>
      <w:r w:rsidR="00DF1F8E">
        <w:rPr>
          <w:rFonts w:cs="Arial"/>
          <w:sz w:val="20"/>
        </w:rPr>
        <w:t xml:space="preserve">o </w:t>
      </w:r>
      <w:proofErr w:type="spellStart"/>
      <w:r w:rsidR="00DF1F8E">
        <w:rPr>
          <w:rFonts w:cs="Arial"/>
          <w:sz w:val="20"/>
        </w:rPr>
        <w:t>Acceptor</w:t>
      </w:r>
      <w:proofErr w:type="spellEnd"/>
      <w:r w:rsidR="00DF1F8E">
        <w:rPr>
          <w:rFonts w:cs="Arial"/>
          <w:sz w:val="20"/>
        </w:rPr>
        <w:t>:</w:t>
      </w:r>
    </w:p>
    <w:p w14:paraId="639B21CB" w14:textId="504D21CC" w:rsidR="00DB719A" w:rsidRDefault="00CB2ED0" w:rsidP="00DB719A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DB719A">
        <w:rPr>
          <w:rFonts w:cs="Arial"/>
          <w:sz w:val="20"/>
        </w:rPr>
        <w:t xml:space="preserve"> </w:t>
      </w:r>
      <w:proofErr w:type="spellStart"/>
      <w:r w:rsidR="00DF1F8E">
        <w:rPr>
          <w:rFonts w:cs="Arial"/>
          <w:sz w:val="20"/>
        </w:rPr>
        <w:t>acceptorId</w:t>
      </w:r>
      <w:proofErr w:type="spellEnd"/>
      <w:r w:rsidR="00DF1F8E">
        <w:rPr>
          <w:rFonts w:cs="Arial"/>
          <w:sz w:val="20"/>
        </w:rPr>
        <w:t xml:space="preserve"> </w:t>
      </w:r>
      <w:r w:rsidR="00DF1F8E" w:rsidRPr="003B1EDA">
        <w:rPr>
          <w:rFonts w:cs="Arial"/>
          <w:color w:val="0070C0"/>
          <w:sz w:val="20"/>
        </w:rPr>
        <w:t>(</w:t>
      </w:r>
      <w:proofErr w:type="spellStart"/>
      <w:r w:rsidR="00DF1F8E">
        <w:rPr>
          <w:rFonts w:cs="Arial"/>
          <w:color w:val="0070C0"/>
          <w:sz w:val="20"/>
        </w:rPr>
        <w:t>string</w:t>
      </w:r>
      <w:proofErr w:type="spellEnd"/>
      <w:r w:rsidR="00DF1F8E" w:rsidRPr="003B1EDA">
        <w:rPr>
          <w:rFonts w:cs="Arial"/>
          <w:color w:val="0070C0"/>
          <w:sz w:val="20"/>
        </w:rPr>
        <w:t>)</w:t>
      </w:r>
      <w:r w:rsidR="00DF1F8E">
        <w:rPr>
          <w:rFonts w:cs="Arial"/>
          <w:sz w:val="20"/>
        </w:rPr>
        <w:t xml:space="preserve"> = Id do </w:t>
      </w:r>
      <w:proofErr w:type="spellStart"/>
      <w:r w:rsidR="00DF1F8E">
        <w:rPr>
          <w:rFonts w:cs="Arial"/>
          <w:sz w:val="20"/>
        </w:rPr>
        <w:t>Acceptor</w:t>
      </w:r>
      <w:proofErr w:type="spellEnd"/>
      <w:r w:rsidR="00DF1F8E">
        <w:rPr>
          <w:rFonts w:cs="Arial"/>
          <w:sz w:val="20"/>
        </w:rPr>
        <w:t>;</w:t>
      </w:r>
    </w:p>
    <w:p w14:paraId="64608DFF" w14:textId="60F000BB" w:rsidR="00DB719A" w:rsidRDefault="00CB2ED0" w:rsidP="00DF1F8E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DB719A">
        <w:rPr>
          <w:rFonts w:cs="Arial"/>
          <w:sz w:val="20"/>
        </w:rPr>
        <w:t xml:space="preserve"> </w:t>
      </w:r>
      <w:proofErr w:type="spellStart"/>
      <w:r w:rsidR="00DB719A" w:rsidRPr="003B1EDA">
        <w:rPr>
          <w:rFonts w:cs="Arial"/>
          <w:sz w:val="20"/>
        </w:rPr>
        <w:t>timestamp</w:t>
      </w:r>
      <w:proofErr w:type="spellEnd"/>
      <w:r w:rsidR="00DB719A">
        <w:rPr>
          <w:rFonts w:cs="Arial"/>
          <w:sz w:val="20"/>
        </w:rPr>
        <w:t xml:space="preserve"> </w:t>
      </w:r>
      <w:r w:rsidR="00DB719A" w:rsidRPr="003B1EDA">
        <w:rPr>
          <w:rFonts w:cs="Arial"/>
          <w:color w:val="0070C0"/>
          <w:sz w:val="20"/>
        </w:rPr>
        <w:t>(</w:t>
      </w:r>
      <w:proofErr w:type="spellStart"/>
      <w:r w:rsidR="00DB719A">
        <w:rPr>
          <w:rFonts w:cs="Arial"/>
          <w:color w:val="0070C0"/>
          <w:sz w:val="20"/>
        </w:rPr>
        <w:t>numeric</w:t>
      </w:r>
      <w:proofErr w:type="spellEnd"/>
      <w:r w:rsidR="00DB719A" w:rsidRPr="003B1EDA">
        <w:rPr>
          <w:rFonts w:cs="Arial"/>
          <w:color w:val="0070C0"/>
          <w:sz w:val="20"/>
        </w:rPr>
        <w:t>)</w:t>
      </w:r>
      <w:r w:rsidR="00DB719A">
        <w:rPr>
          <w:rFonts w:cs="Arial"/>
          <w:sz w:val="20"/>
        </w:rPr>
        <w:t xml:space="preserve"> = </w:t>
      </w:r>
      <w:proofErr w:type="spellStart"/>
      <w:r w:rsidR="00DB719A">
        <w:rPr>
          <w:rFonts w:cs="Arial"/>
          <w:sz w:val="20"/>
        </w:rPr>
        <w:t>TimeStamp</w:t>
      </w:r>
      <w:proofErr w:type="spellEnd"/>
      <w:r w:rsidR="00DF1F8E">
        <w:rPr>
          <w:rFonts w:cs="Arial"/>
          <w:sz w:val="20"/>
        </w:rPr>
        <w:t>.</w:t>
      </w:r>
    </w:p>
    <w:p w14:paraId="67345709" w14:textId="77777777" w:rsidR="00DB719A" w:rsidRDefault="00DB719A" w:rsidP="00DB719A">
      <w:pPr>
        <w:ind w:left="3119"/>
        <w:rPr>
          <w:rFonts w:cs="Arial"/>
          <w:sz w:val="20"/>
        </w:rPr>
      </w:pPr>
    </w:p>
    <w:p w14:paraId="6D283B5F" w14:textId="6F6EC42A" w:rsidR="004100D9" w:rsidRDefault="00DB719A" w:rsidP="00DB719A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t>Observações: Esta funcionalidade</w:t>
      </w:r>
      <w:r w:rsidR="00DF1F8E">
        <w:rPr>
          <w:rFonts w:cs="Arial"/>
          <w:sz w:val="20"/>
        </w:rPr>
        <w:t xml:space="preserve"> executa um </w:t>
      </w:r>
      <w:proofErr w:type="spellStart"/>
      <w:r w:rsidR="00DF1F8E">
        <w:rPr>
          <w:rFonts w:cs="Arial"/>
          <w:sz w:val="20"/>
        </w:rPr>
        <w:t>ping</w:t>
      </w:r>
      <w:proofErr w:type="spellEnd"/>
      <w:r w:rsidR="00DF1F8E">
        <w:rPr>
          <w:rFonts w:cs="Arial"/>
          <w:sz w:val="20"/>
        </w:rPr>
        <w:t xml:space="preserve"> no </w:t>
      </w:r>
      <w:proofErr w:type="spellStart"/>
      <w:r w:rsidR="00DF1F8E">
        <w:rPr>
          <w:rFonts w:cs="Arial"/>
          <w:sz w:val="20"/>
        </w:rPr>
        <w:t>Acceptor</w:t>
      </w:r>
      <w:proofErr w:type="spellEnd"/>
      <w:r w:rsidR="00DF1F8E">
        <w:rPr>
          <w:rFonts w:cs="Arial"/>
          <w:sz w:val="20"/>
        </w:rPr>
        <w:t xml:space="preserve"> (verifica se a conectividade e o próprio </w:t>
      </w:r>
      <w:proofErr w:type="spellStart"/>
      <w:r w:rsidR="00DF1F8E">
        <w:rPr>
          <w:rFonts w:cs="Arial"/>
          <w:sz w:val="20"/>
        </w:rPr>
        <w:t>Acceptor</w:t>
      </w:r>
      <w:proofErr w:type="spellEnd"/>
      <w:r w:rsidR="00DF1F8E">
        <w:rPr>
          <w:rFonts w:cs="Arial"/>
          <w:sz w:val="20"/>
        </w:rPr>
        <w:t xml:space="preserve"> está funcional)</w:t>
      </w:r>
      <w:r>
        <w:rPr>
          <w:rFonts w:cs="Arial"/>
          <w:sz w:val="20"/>
        </w:rPr>
        <w:t>.</w:t>
      </w:r>
    </w:p>
    <w:p w14:paraId="68DE8279" w14:textId="42AE0F93" w:rsidR="004100D9" w:rsidRDefault="004100D9" w:rsidP="004100D9">
      <w:pPr>
        <w:widowControl/>
        <w:suppressAutoHyphens w:val="0"/>
        <w:rPr>
          <w:rFonts w:cs="Arial"/>
          <w:sz w:val="20"/>
        </w:rPr>
      </w:pPr>
    </w:p>
    <w:p w14:paraId="2A9842C9" w14:textId="2E46DE54" w:rsidR="00233E96" w:rsidRDefault="00233E96">
      <w:pPr>
        <w:widowControl/>
        <w:suppressAutoHyphens w:val="0"/>
        <w:rPr>
          <w:rFonts w:cs="Arial"/>
          <w:sz w:val="20"/>
        </w:rPr>
      </w:pPr>
      <w:r>
        <w:rPr>
          <w:rFonts w:cs="Arial"/>
          <w:sz w:val="20"/>
        </w:rPr>
        <w:br w:type="page"/>
      </w:r>
    </w:p>
    <w:p w14:paraId="6FCC1707" w14:textId="77777777" w:rsidR="00233E96" w:rsidRDefault="00233E96" w:rsidP="004100D9">
      <w:pPr>
        <w:widowControl/>
        <w:suppressAutoHyphens w:val="0"/>
        <w:rPr>
          <w:rFonts w:cs="Arial"/>
          <w:sz w:val="20"/>
        </w:rPr>
      </w:pPr>
    </w:p>
    <w:p w14:paraId="77FEA1EB" w14:textId="01D6622E" w:rsidR="004100D9" w:rsidRPr="004100D9" w:rsidRDefault="004100D9" w:rsidP="004100D9">
      <w:pPr>
        <w:pStyle w:val="Ttulo1"/>
        <w:jc w:val="left"/>
        <w:rPr>
          <w:b w:val="0"/>
          <w:bCs w:val="0"/>
          <w:sz w:val="22"/>
          <w:szCs w:val="22"/>
        </w:rPr>
      </w:pPr>
      <w:bookmarkStart w:id="46" w:name="_Toc100304748"/>
      <w:r w:rsidRPr="004100D9">
        <w:rPr>
          <w:b w:val="0"/>
          <w:bCs w:val="0"/>
          <w:sz w:val="22"/>
          <w:szCs w:val="22"/>
        </w:rPr>
        <w:t xml:space="preserve">2.1.5.4) </w:t>
      </w:r>
      <w:proofErr w:type="spellStart"/>
      <w:r w:rsidRPr="004100D9">
        <w:rPr>
          <w:b w:val="0"/>
          <w:bCs w:val="0"/>
          <w:sz w:val="22"/>
          <w:szCs w:val="22"/>
        </w:rPr>
        <w:t>Audit</w:t>
      </w:r>
      <w:bookmarkEnd w:id="46"/>
      <w:proofErr w:type="spellEnd"/>
    </w:p>
    <w:p w14:paraId="7E96BDB6" w14:textId="77777777" w:rsidR="004100D9" w:rsidRPr="00E40C7B" w:rsidRDefault="004100D9" w:rsidP="004100D9"/>
    <w:p w14:paraId="77F8ED5E" w14:textId="33314CA2" w:rsidR="004100D9" w:rsidRPr="001F4111" w:rsidRDefault="004100D9" w:rsidP="004100D9">
      <w:pPr>
        <w:ind w:left="851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 w:rsidRPr="005D1D65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 xml:space="preserve">Método </w:t>
      </w:r>
      <w:proofErr w:type="spellStart"/>
      <w:r w:rsidR="003E0F0B" w:rsidRPr="004100D9">
        <w:rPr>
          <w:b/>
          <w:bCs/>
          <w:sz w:val="22"/>
          <w:szCs w:val="22"/>
        </w:rPr>
        <w:t>Audit</w:t>
      </w:r>
      <w:proofErr w:type="spellEnd"/>
      <w:r>
        <w:rPr>
          <w:rFonts w:cs="Arial"/>
          <w:sz w:val="22"/>
          <w:szCs w:val="22"/>
        </w:rPr>
        <w:t>;</w:t>
      </w:r>
    </w:p>
    <w:p w14:paraId="23B731E6" w14:textId="77777777" w:rsidR="004100D9" w:rsidRDefault="004100D9" w:rsidP="004100D9">
      <w:pPr>
        <w:ind w:left="1700"/>
        <w:rPr>
          <w:rFonts w:cs="Arial"/>
          <w:sz w:val="22"/>
          <w:szCs w:val="22"/>
        </w:rPr>
      </w:pPr>
    </w:p>
    <w:p w14:paraId="46021D0C" w14:textId="503E7034" w:rsidR="004100D9" w:rsidRDefault="004100D9" w:rsidP="004100D9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Parâmetros de entrada:</w:t>
      </w:r>
    </w:p>
    <w:p w14:paraId="5A211CB1" w14:textId="057A837D" w:rsidR="004100D9" w:rsidRPr="007E45AF" w:rsidRDefault="004100D9" w:rsidP="004100D9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Pr="007E45AF">
        <w:rPr>
          <w:rFonts w:cs="Arial"/>
          <w:sz w:val="20"/>
        </w:rPr>
        <w:t xml:space="preserve"> </w:t>
      </w:r>
      <w:proofErr w:type="spellStart"/>
      <w:r w:rsidR="003E0F0B">
        <w:rPr>
          <w:rFonts w:cs="Arial"/>
          <w:sz w:val="20"/>
        </w:rPr>
        <w:t>User</w:t>
      </w:r>
      <w:proofErr w:type="spellEnd"/>
      <w:r>
        <w:rPr>
          <w:rFonts w:cs="Arial"/>
          <w:sz w:val="20"/>
        </w:rPr>
        <w:t xml:space="preserve"> </w:t>
      </w:r>
      <w:r w:rsidR="003E0F0B" w:rsidRPr="003B1EDA">
        <w:rPr>
          <w:rFonts w:cs="Arial"/>
          <w:color w:val="0070C0"/>
          <w:sz w:val="20"/>
        </w:rPr>
        <w:t>(</w:t>
      </w:r>
      <w:proofErr w:type="spellStart"/>
      <w:r w:rsidR="003E0F0B" w:rsidRPr="003B1EDA">
        <w:rPr>
          <w:rFonts w:cs="Arial"/>
          <w:color w:val="0070C0"/>
          <w:sz w:val="20"/>
        </w:rPr>
        <w:t>string</w:t>
      </w:r>
      <w:proofErr w:type="spellEnd"/>
      <w:r w:rsidR="003E0F0B" w:rsidRPr="003B1EDA">
        <w:rPr>
          <w:rFonts w:cs="Arial"/>
          <w:color w:val="0070C0"/>
          <w:sz w:val="20"/>
        </w:rPr>
        <w:t>)</w:t>
      </w:r>
      <w:r w:rsidR="003E0F0B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</w:t>
      </w:r>
      <w:r w:rsidR="003E0F0B">
        <w:rPr>
          <w:rFonts w:cs="Arial"/>
          <w:sz w:val="20"/>
        </w:rPr>
        <w:t xml:space="preserve">Usuário para acesso a trilha de auditoria do </w:t>
      </w:r>
      <w:proofErr w:type="spellStart"/>
      <w:r w:rsidR="003E0F0B">
        <w:rPr>
          <w:rFonts w:cs="Arial"/>
          <w:sz w:val="20"/>
        </w:rPr>
        <w:t>Acceptor</w:t>
      </w:r>
      <w:proofErr w:type="spellEnd"/>
      <w:r>
        <w:rPr>
          <w:rFonts w:cs="Arial"/>
          <w:sz w:val="20"/>
        </w:rPr>
        <w:t>;</w:t>
      </w:r>
    </w:p>
    <w:p w14:paraId="43568925" w14:textId="04306925" w:rsidR="004100D9" w:rsidRDefault="004100D9" w:rsidP="004100D9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Pr="007E45AF">
        <w:rPr>
          <w:rFonts w:cs="Arial"/>
          <w:sz w:val="20"/>
        </w:rPr>
        <w:t xml:space="preserve"> </w:t>
      </w:r>
      <w:proofErr w:type="spellStart"/>
      <w:r w:rsidR="003E0F0B">
        <w:rPr>
          <w:rFonts w:cs="Arial"/>
          <w:sz w:val="20"/>
        </w:rPr>
        <w:t>Password</w:t>
      </w:r>
      <w:proofErr w:type="spellEnd"/>
      <w:r w:rsidR="003E0F0B">
        <w:rPr>
          <w:rFonts w:cs="Arial"/>
          <w:sz w:val="20"/>
        </w:rPr>
        <w:t xml:space="preserve"> </w:t>
      </w:r>
      <w:r w:rsidR="003E0F0B" w:rsidRPr="003B1EDA">
        <w:rPr>
          <w:rFonts w:cs="Arial"/>
          <w:color w:val="0070C0"/>
          <w:sz w:val="20"/>
        </w:rPr>
        <w:t>(</w:t>
      </w:r>
      <w:proofErr w:type="spellStart"/>
      <w:r w:rsidR="003E0F0B" w:rsidRPr="003B1EDA">
        <w:rPr>
          <w:rFonts w:cs="Arial"/>
          <w:color w:val="0070C0"/>
          <w:sz w:val="20"/>
        </w:rPr>
        <w:t>string</w:t>
      </w:r>
      <w:proofErr w:type="spellEnd"/>
      <w:r w:rsidR="003E0F0B" w:rsidRPr="003B1EDA">
        <w:rPr>
          <w:rFonts w:cs="Arial"/>
          <w:color w:val="0070C0"/>
          <w:sz w:val="20"/>
        </w:rPr>
        <w:t>)</w:t>
      </w:r>
      <w:r w:rsidR="003E0F0B">
        <w:rPr>
          <w:rFonts w:cs="Arial"/>
          <w:sz w:val="20"/>
        </w:rPr>
        <w:t xml:space="preserve"> = Senha do usuário</w:t>
      </w:r>
      <w:r>
        <w:rPr>
          <w:rFonts w:cs="Arial"/>
          <w:sz w:val="20"/>
        </w:rPr>
        <w:t>.</w:t>
      </w:r>
    </w:p>
    <w:p w14:paraId="69D817EC" w14:textId="77777777" w:rsidR="004100D9" w:rsidRDefault="004100D9" w:rsidP="004100D9">
      <w:pPr>
        <w:ind w:left="1699"/>
        <w:rPr>
          <w:rFonts w:cs="Arial"/>
          <w:sz w:val="22"/>
          <w:szCs w:val="22"/>
        </w:rPr>
      </w:pPr>
    </w:p>
    <w:p w14:paraId="221A9D84" w14:textId="240B464B" w:rsidR="004100D9" w:rsidRDefault="004100D9" w:rsidP="004100D9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Retorno = Estrutura </w:t>
      </w:r>
      <w:proofErr w:type="spellStart"/>
      <w:r w:rsidR="003E0F0B" w:rsidRPr="004100D9">
        <w:rPr>
          <w:b/>
          <w:bCs/>
          <w:sz w:val="22"/>
          <w:szCs w:val="22"/>
        </w:rPr>
        <w:t>Audit</w:t>
      </w:r>
      <w:r w:rsidR="003E0F0B">
        <w:rPr>
          <w:b/>
          <w:bCs/>
          <w:sz w:val="22"/>
          <w:szCs w:val="22"/>
        </w:rPr>
        <w:t>Response</w:t>
      </w:r>
      <w:proofErr w:type="spellEnd"/>
      <w:r w:rsidRPr="005D1D65">
        <w:rPr>
          <w:rFonts w:cs="Arial"/>
          <w:sz w:val="22"/>
          <w:szCs w:val="22"/>
        </w:rPr>
        <w:t>:</w:t>
      </w:r>
    </w:p>
    <w:p w14:paraId="59BD8D54" w14:textId="251461BE" w:rsidR="004100D9" w:rsidRDefault="0065312B" w:rsidP="0065312B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="004100D9">
        <w:rPr>
          <w:rFonts w:cs="Arial"/>
          <w:sz w:val="20"/>
        </w:rPr>
        <w:t xml:space="preserve"> </w:t>
      </w:r>
      <w:proofErr w:type="spellStart"/>
      <w:r w:rsidRPr="0065312B">
        <w:rPr>
          <w:rFonts w:cs="Arial"/>
          <w:sz w:val="20"/>
        </w:rPr>
        <w:t>instanceName</w:t>
      </w:r>
      <w:proofErr w:type="spellEnd"/>
      <w:r w:rsidR="004100D9">
        <w:rPr>
          <w:rFonts w:cs="Arial"/>
          <w:sz w:val="20"/>
        </w:rPr>
        <w:t xml:space="preserve"> </w:t>
      </w:r>
      <w:r w:rsidR="004100D9" w:rsidRPr="003B1EDA">
        <w:rPr>
          <w:rFonts w:cs="Arial"/>
          <w:color w:val="0070C0"/>
          <w:sz w:val="20"/>
        </w:rPr>
        <w:t>(</w:t>
      </w:r>
      <w:proofErr w:type="spellStart"/>
      <w:r w:rsidR="004100D9" w:rsidRPr="003B1EDA">
        <w:rPr>
          <w:rFonts w:cs="Arial"/>
          <w:color w:val="0070C0"/>
          <w:sz w:val="20"/>
        </w:rPr>
        <w:t>string</w:t>
      </w:r>
      <w:proofErr w:type="spellEnd"/>
      <w:r w:rsidR="004100D9" w:rsidRPr="003B1EDA">
        <w:rPr>
          <w:rFonts w:cs="Arial"/>
          <w:color w:val="0070C0"/>
          <w:sz w:val="20"/>
        </w:rPr>
        <w:t>)</w:t>
      </w:r>
      <w:r w:rsidR="004100D9">
        <w:rPr>
          <w:rFonts w:cs="Arial"/>
          <w:sz w:val="20"/>
        </w:rPr>
        <w:t xml:space="preserve"> = </w:t>
      </w:r>
      <w:r w:rsidR="00D1072B">
        <w:rPr>
          <w:rFonts w:cs="Arial"/>
          <w:sz w:val="20"/>
        </w:rPr>
        <w:t xml:space="preserve">Nome da instância do </w:t>
      </w:r>
      <w:proofErr w:type="spellStart"/>
      <w:r w:rsidR="00D1072B">
        <w:rPr>
          <w:rFonts w:cs="Arial"/>
          <w:sz w:val="20"/>
        </w:rPr>
        <w:t>Acceptor</w:t>
      </w:r>
      <w:proofErr w:type="spellEnd"/>
      <w:r w:rsidR="00D1072B">
        <w:rPr>
          <w:rFonts w:cs="Arial"/>
          <w:sz w:val="20"/>
        </w:rPr>
        <w:t>;</w:t>
      </w:r>
    </w:p>
    <w:p w14:paraId="57E3AE26" w14:textId="38AD33CA" w:rsidR="004100D9" w:rsidRDefault="0065312B" w:rsidP="0065312B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="004100D9">
        <w:rPr>
          <w:rFonts w:cs="Arial"/>
          <w:sz w:val="20"/>
        </w:rPr>
        <w:t xml:space="preserve"> </w:t>
      </w:r>
      <w:proofErr w:type="spellStart"/>
      <w:r w:rsidRPr="0065312B">
        <w:rPr>
          <w:rFonts w:cs="Arial"/>
          <w:sz w:val="20"/>
        </w:rPr>
        <w:t>streamerSessionId</w:t>
      </w:r>
      <w:proofErr w:type="spellEnd"/>
      <w:r w:rsidR="004100D9">
        <w:rPr>
          <w:rFonts w:cs="Arial"/>
          <w:sz w:val="20"/>
        </w:rPr>
        <w:t xml:space="preserve"> </w:t>
      </w:r>
      <w:r w:rsidR="004100D9" w:rsidRPr="003B1EDA">
        <w:rPr>
          <w:rFonts w:cs="Arial"/>
          <w:color w:val="0070C0"/>
          <w:sz w:val="20"/>
        </w:rPr>
        <w:t>(</w:t>
      </w:r>
      <w:proofErr w:type="spellStart"/>
      <w:r w:rsidRPr="003B1EDA">
        <w:rPr>
          <w:rFonts w:cs="Arial"/>
          <w:color w:val="0070C0"/>
          <w:sz w:val="20"/>
        </w:rPr>
        <w:t>string</w:t>
      </w:r>
      <w:proofErr w:type="spellEnd"/>
      <w:r w:rsidR="004100D9" w:rsidRPr="003B1EDA">
        <w:rPr>
          <w:rFonts w:cs="Arial"/>
          <w:color w:val="0070C0"/>
          <w:sz w:val="20"/>
        </w:rPr>
        <w:t>)</w:t>
      </w:r>
      <w:r w:rsidR="004100D9">
        <w:rPr>
          <w:rFonts w:cs="Arial"/>
          <w:sz w:val="20"/>
        </w:rPr>
        <w:t xml:space="preserve"> = </w:t>
      </w:r>
      <w:r w:rsidR="00D1072B">
        <w:rPr>
          <w:rFonts w:cs="Arial"/>
          <w:sz w:val="20"/>
        </w:rPr>
        <w:t xml:space="preserve">Id da Sessão do </w:t>
      </w:r>
      <w:proofErr w:type="spellStart"/>
      <w:r w:rsidR="00D1072B">
        <w:rPr>
          <w:rFonts w:cs="Arial"/>
          <w:sz w:val="20"/>
        </w:rPr>
        <w:t>Streamer</w:t>
      </w:r>
      <w:proofErr w:type="spellEnd"/>
      <w:r w:rsidR="00D1072B">
        <w:rPr>
          <w:rFonts w:cs="Arial"/>
          <w:sz w:val="20"/>
        </w:rPr>
        <w:t>;</w:t>
      </w:r>
    </w:p>
    <w:p w14:paraId="18966902" w14:textId="2F154CDC" w:rsidR="0065312B" w:rsidRDefault="0065312B" w:rsidP="0065312B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65312B">
        <w:rPr>
          <w:rFonts w:cs="Arial"/>
          <w:sz w:val="20"/>
        </w:rPr>
        <w:t>streamerKey</w:t>
      </w:r>
      <w:proofErr w:type="spellEnd"/>
      <w:r w:rsidRPr="0065312B"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 w:rsidRPr="003B1EDA"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</w:t>
      </w:r>
      <w:r w:rsidR="00D1072B">
        <w:rPr>
          <w:rFonts w:cs="Arial"/>
          <w:sz w:val="20"/>
        </w:rPr>
        <w:t xml:space="preserve"> Código do </w:t>
      </w:r>
      <w:proofErr w:type="spellStart"/>
      <w:r w:rsidR="00D1072B">
        <w:rPr>
          <w:rFonts w:cs="Arial"/>
          <w:sz w:val="20"/>
        </w:rPr>
        <w:t>Streamer</w:t>
      </w:r>
      <w:proofErr w:type="spellEnd"/>
      <w:r w:rsidR="00D1072B">
        <w:rPr>
          <w:rFonts w:cs="Arial"/>
          <w:sz w:val="20"/>
        </w:rPr>
        <w:t>;</w:t>
      </w:r>
    </w:p>
    <w:p w14:paraId="7F54B3CF" w14:textId="03E0EBA5" w:rsidR="0065312B" w:rsidRDefault="0065312B" w:rsidP="0065312B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65312B">
        <w:rPr>
          <w:rFonts w:cs="Arial"/>
          <w:sz w:val="20"/>
        </w:rPr>
        <w:t>ip</w:t>
      </w:r>
      <w:proofErr w:type="spellEnd"/>
      <w:r w:rsidRPr="0065312B"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 w:rsidRPr="003B1EDA"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</w:t>
      </w:r>
      <w:r w:rsidR="00D1072B">
        <w:rPr>
          <w:rFonts w:cs="Arial"/>
          <w:sz w:val="20"/>
        </w:rPr>
        <w:t xml:space="preserve"> </w:t>
      </w:r>
      <w:proofErr w:type="spellStart"/>
      <w:r w:rsidR="00D1072B">
        <w:rPr>
          <w:rFonts w:cs="Arial"/>
          <w:sz w:val="20"/>
        </w:rPr>
        <w:t>Ip</w:t>
      </w:r>
      <w:proofErr w:type="spellEnd"/>
      <w:r w:rsidR="00D1072B">
        <w:rPr>
          <w:rFonts w:cs="Arial"/>
          <w:sz w:val="20"/>
        </w:rPr>
        <w:t xml:space="preserve"> do solicitante;</w:t>
      </w:r>
    </w:p>
    <w:p w14:paraId="4B83489E" w14:textId="0A22DEDE" w:rsidR="0065312B" w:rsidRDefault="0065312B" w:rsidP="0065312B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65312B">
        <w:rPr>
          <w:rFonts w:cs="Arial"/>
          <w:sz w:val="20"/>
        </w:rPr>
        <w:t>channel</w:t>
      </w:r>
      <w:proofErr w:type="spellEnd"/>
      <w:r w:rsidRPr="0065312B"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 w:rsidRPr="003B1EDA"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</w:t>
      </w:r>
      <w:r w:rsidR="00D1072B">
        <w:rPr>
          <w:rFonts w:cs="Arial"/>
          <w:sz w:val="20"/>
        </w:rPr>
        <w:t xml:space="preserve"> Canal do solicitante;</w:t>
      </w:r>
    </w:p>
    <w:p w14:paraId="6049B6B7" w14:textId="1B0C239C" w:rsidR="0065312B" w:rsidRDefault="0065312B" w:rsidP="0065312B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65312B">
        <w:rPr>
          <w:rFonts w:cs="Arial"/>
          <w:sz w:val="20"/>
        </w:rPr>
        <w:t>userAgent</w:t>
      </w:r>
      <w:proofErr w:type="spellEnd"/>
      <w:r w:rsidRPr="0065312B"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 w:rsidRPr="003B1EDA"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</w:t>
      </w:r>
      <w:r w:rsidR="00D1072B">
        <w:rPr>
          <w:rFonts w:cs="Arial"/>
          <w:sz w:val="20"/>
        </w:rPr>
        <w:t xml:space="preserve"> </w:t>
      </w:r>
      <w:r w:rsidR="005373F1">
        <w:rPr>
          <w:rFonts w:cs="Arial"/>
          <w:sz w:val="20"/>
        </w:rPr>
        <w:t>“</w:t>
      </w:r>
      <w:proofErr w:type="spellStart"/>
      <w:r w:rsidR="00D1072B" w:rsidRPr="005373F1">
        <w:rPr>
          <w:rFonts w:cs="Arial"/>
          <w:i/>
          <w:iCs/>
          <w:sz w:val="20"/>
        </w:rPr>
        <w:t>User</w:t>
      </w:r>
      <w:proofErr w:type="spellEnd"/>
      <w:r w:rsidR="00D1072B" w:rsidRPr="005373F1">
        <w:rPr>
          <w:rFonts w:cs="Arial"/>
          <w:i/>
          <w:iCs/>
          <w:sz w:val="20"/>
        </w:rPr>
        <w:t xml:space="preserve"> Agente</w:t>
      </w:r>
      <w:r w:rsidR="005373F1">
        <w:rPr>
          <w:rFonts w:cs="Arial"/>
          <w:sz w:val="20"/>
        </w:rPr>
        <w:t>”</w:t>
      </w:r>
      <w:r w:rsidR="00D1072B">
        <w:rPr>
          <w:rFonts w:cs="Arial"/>
          <w:sz w:val="20"/>
        </w:rPr>
        <w:t xml:space="preserve"> </w:t>
      </w:r>
      <w:r w:rsidR="005373F1">
        <w:rPr>
          <w:rFonts w:cs="Arial"/>
          <w:sz w:val="20"/>
        </w:rPr>
        <w:t>(cabeçario do “</w:t>
      </w:r>
      <w:r w:rsidR="005373F1" w:rsidRPr="005373F1">
        <w:rPr>
          <w:rFonts w:cs="Arial"/>
          <w:i/>
          <w:iCs/>
          <w:sz w:val="20"/>
        </w:rPr>
        <w:t>http</w:t>
      </w:r>
      <w:r w:rsidR="005373F1">
        <w:rPr>
          <w:rFonts w:cs="Arial"/>
          <w:sz w:val="20"/>
        </w:rPr>
        <w:t xml:space="preserve">”) </w:t>
      </w:r>
      <w:r w:rsidR="00D1072B">
        <w:rPr>
          <w:rFonts w:cs="Arial"/>
          <w:sz w:val="20"/>
        </w:rPr>
        <w:t>do solicitante;</w:t>
      </w:r>
    </w:p>
    <w:p w14:paraId="2948A9DF" w14:textId="154F0CFF" w:rsidR="0065312B" w:rsidRDefault="0065312B" w:rsidP="0065312B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65312B">
        <w:rPr>
          <w:rFonts w:cs="Arial"/>
          <w:sz w:val="20"/>
        </w:rPr>
        <w:t>cmaUser</w:t>
      </w:r>
      <w:proofErr w:type="spellEnd"/>
      <w:r w:rsidRPr="0065312B"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 w:rsidRPr="003B1EDA"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</w:t>
      </w:r>
      <w:r w:rsidR="00D1072B">
        <w:rPr>
          <w:rFonts w:cs="Arial"/>
          <w:sz w:val="20"/>
        </w:rPr>
        <w:t xml:space="preserve"> Usuário do solicitante;</w:t>
      </w:r>
    </w:p>
    <w:p w14:paraId="3EC75D41" w14:textId="33B5BD78" w:rsidR="0065312B" w:rsidRDefault="0065312B" w:rsidP="0065312B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65312B">
        <w:rPr>
          <w:rFonts w:cs="Arial"/>
          <w:sz w:val="20"/>
        </w:rPr>
        <w:t>sessionId</w:t>
      </w:r>
      <w:proofErr w:type="spellEnd"/>
      <w:r w:rsidRPr="0065312B"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 w:rsidRPr="003B1EDA"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</w:t>
      </w:r>
      <w:r w:rsidR="00D1072B">
        <w:rPr>
          <w:rFonts w:cs="Arial"/>
          <w:sz w:val="20"/>
        </w:rPr>
        <w:t xml:space="preserve"> Id da Sessão do solicitante;</w:t>
      </w:r>
    </w:p>
    <w:p w14:paraId="4110327C" w14:textId="7DE5D72F" w:rsidR="0065312B" w:rsidRDefault="0065312B" w:rsidP="0065312B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65312B">
        <w:rPr>
          <w:rFonts w:cs="Arial"/>
          <w:sz w:val="20"/>
        </w:rPr>
        <w:t>type</w:t>
      </w:r>
      <w:proofErr w:type="spellEnd"/>
      <w:r w:rsidRPr="0065312B"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 w:rsidRPr="003B1EDA"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</w:t>
      </w:r>
      <w:r w:rsidR="00D1072B">
        <w:rPr>
          <w:rFonts w:cs="Arial"/>
          <w:sz w:val="20"/>
        </w:rPr>
        <w:t xml:space="preserve"> Tipo de validação;</w:t>
      </w:r>
    </w:p>
    <w:p w14:paraId="03E91794" w14:textId="6D5675F1" w:rsidR="0065312B" w:rsidRDefault="0065312B" w:rsidP="0065312B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65312B">
        <w:rPr>
          <w:rFonts w:cs="Arial"/>
          <w:sz w:val="20"/>
        </w:rPr>
        <w:t>createdAt</w:t>
      </w:r>
      <w:proofErr w:type="spellEnd"/>
      <w:r w:rsidRPr="0065312B"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 w:rsidRPr="003B1EDA"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</w:t>
      </w:r>
      <w:r w:rsidR="00D1072B">
        <w:rPr>
          <w:rFonts w:cs="Arial"/>
          <w:sz w:val="20"/>
        </w:rPr>
        <w:t xml:space="preserve"> Data de criação (YYYY-MM-DD HH:MM:SS:NNN);</w:t>
      </w:r>
    </w:p>
    <w:p w14:paraId="66FBC7D0" w14:textId="3740C744" w:rsidR="0065312B" w:rsidRDefault="0065312B" w:rsidP="0065312B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65312B">
        <w:rPr>
          <w:rFonts w:cs="Arial"/>
          <w:sz w:val="20"/>
        </w:rPr>
        <w:t>customerId</w:t>
      </w:r>
      <w:proofErr w:type="spellEnd"/>
      <w:r w:rsidRPr="0065312B"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 w:rsidRPr="003B1EDA"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</w:t>
      </w:r>
      <w:r w:rsidR="00D1072B">
        <w:rPr>
          <w:rFonts w:cs="Arial"/>
          <w:sz w:val="20"/>
        </w:rPr>
        <w:t xml:space="preserve"> Id do Cliente;</w:t>
      </w:r>
    </w:p>
    <w:p w14:paraId="7DDEA614" w14:textId="007FFCD1" w:rsidR="0065312B" w:rsidRDefault="0065312B" w:rsidP="0065312B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65312B">
        <w:rPr>
          <w:rFonts w:cs="Arial"/>
          <w:sz w:val="20"/>
        </w:rPr>
        <w:t>text</w:t>
      </w:r>
      <w:proofErr w:type="spellEnd"/>
      <w:r w:rsidRPr="0065312B"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 w:rsidRPr="003B1EDA"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</w:t>
      </w:r>
      <w:r w:rsidR="00D1072B">
        <w:rPr>
          <w:rFonts w:cs="Arial"/>
          <w:sz w:val="20"/>
        </w:rPr>
        <w:t xml:space="preserve"> Texto do erro quando requisição negada (status = FAIL);</w:t>
      </w:r>
    </w:p>
    <w:p w14:paraId="647C4986" w14:textId="5AA73F4C" w:rsidR="0065312B" w:rsidRDefault="0065312B" w:rsidP="0065312B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r w:rsidRPr="0065312B">
        <w:rPr>
          <w:rFonts w:cs="Arial"/>
          <w:sz w:val="20"/>
        </w:rPr>
        <w:t xml:space="preserve">status </w:t>
      </w:r>
      <w:r w:rsidRPr="003B1EDA">
        <w:rPr>
          <w:rFonts w:cs="Arial"/>
          <w:color w:val="0070C0"/>
          <w:sz w:val="20"/>
        </w:rPr>
        <w:t>(</w:t>
      </w:r>
      <w:proofErr w:type="spellStart"/>
      <w:r w:rsidRPr="003B1EDA"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</w:t>
      </w:r>
      <w:r w:rsidR="00D1072B">
        <w:rPr>
          <w:rFonts w:cs="Arial"/>
          <w:sz w:val="20"/>
        </w:rPr>
        <w:t xml:space="preserve"> SUCCESS indica requisição atendida e FAIL requisição não atendida.</w:t>
      </w:r>
    </w:p>
    <w:p w14:paraId="6C25A84A" w14:textId="77777777" w:rsidR="004100D9" w:rsidRDefault="004100D9" w:rsidP="00CB2ED0">
      <w:pPr>
        <w:rPr>
          <w:rFonts w:cs="Arial"/>
          <w:sz w:val="20"/>
        </w:rPr>
      </w:pPr>
    </w:p>
    <w:p w14:paraId="1312F4EB" w14:textId="72991138" w:rsidR="0065312B" w:rsidRDefault="004100D9" w:rsidP="0065312B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t>Observações:</w:t>
      </w:r>
      <w:r w:rsidR="0065312B">
        <w:rPr>
          <w:rFonts w:cs="Arial"/>
          <w:sz w:val="20"/>
        </w:rPr>
        <w:t xml:space="preserve"> </w:t>
      </w:r>
      <w:r>
        <w:rPr>
          <w:rFonts w:cs="Arial"/>
          <w:sz w:val="20"/>
        </w:rPr>
        <w:t>Esta funcionalidade</w:t>
      </w:r>
      <w:r w:rsidR="00CB2ED0">
        <w:rPr>
          <w:rFonts w:cs="Arial"/>
          <w:sz w:val="20"/>
        </w:rPr>
        <w:t xml:space="preserve"> lista tod</w:t>
      </w:r>
      <w:r w:rsidR="00F30F58">
        <w:rPr>
          <w:rFonts w:cs="Arial"/>
          <w:sz w:val="20"/>
        </w:rPr>
        <w:t>o</w:t>
      </w:r>
      <w:r w:rsidR="00CB2ED0">
        <w:rPr>
          <w:rFonts w:cs="Arial"/>
          <w:sz w:val="20"/>
        </w:rPr>
        <w:t xml:space="preserve">s </w:t>
      </w:r>
      <w:r w:rsidR="00F30F58">
        <w:rPr>
          <w:rFonts w:cs="Arial"/>
          <w:sz w:val="20"/>
        </w:rPr>
        <w:t>o</w:t>
      </w:r>
      <w:r w:rsidR="00CB2ED0">
        <w:rPr>
          <w:rFonts w:cs="Arial"/>
          <w:sz w:val="20"/>
        </w:rPr>
        <w:t xml:space="preserve">s </w:t>
      </w:r>
      <w:r w:rsidR="00F30F58">
        <w:rPr>
          <w:rFonts w:cs="Arial"/>
          <w:sz w:val="20"/>
        </w:rPr>
        <w:t xml:space="preserve">comandos (solicitações) </w:t>
      </w:r>
      <w:r w:rsidR="00CB2ED0">
        <w:rPr>
          <w:rFonts w:cs="Arial"/>
          <w:sz w:val="20"/>
        </w:rPr>
        <w:t>executad</w:t>
      </w:r>
      <w:r w:rsidR="00F30F58">
        <w:rPr>
          <w:rFonts w:cs="Arial"/>
          <w:sz w:val="20"/>
        </w:rPr>
        <w:t>o</w:t>
      </w:r>
      <w:r w:rsidR="00CB2ED0">
        <w:rPr>
          <w:rFonts w:cs="Arial"/>
          <w:sz w:val="20"/>
        </w:rPr>
        <w:t xml:space="preserve">s no </w:t>
      </w:r>
      <w:proofErr w:type="spellStart"/>
      <w:r w:rsidR="00CB2ED0">
        <w:rPr>
          <w:rFonts w:cs="Arial"/>
          <w:sz w:val="20"/>
        </w:rPr>
        <w:t>Acceptor</w:t>
      </w:r>
      <w:proofErr w:type="spellEnd"/>
      <w:r w:rsidR="00CB2ED0">
        <w:rPr>
          <w:rFonts w:cs="Arial"/>
          <w:sz w:val="20"/>
        </w:rPr>
        <w:t xml:space="preserve"> (trilha de auditoria).</w:t>
      </w:r>
    </w:p>
    <w:p w14:paraId="7D13E1CF" w14:textId="77777777" w:rsidR="004100D9" w:rsidRDefault="004100D9" w:rsidP="004100D9">
      <w:pPr>
        <w:widowControl/>
        <w:suppressAutoHyphens w:val="0"/>
        <w:rPr>
          <w:rFonts w:cs="Arial"/>
          <w:sz w:val="20"/>
        </w:rPr>
      </w:pPr>
    </w:p>
    <w:p w14:paraId="7ECAAD6B" w14:textId="58FE0E38" w:rsidR="004100D9" w:rsidRPr="004100D9" w:rsidRDefault="004100D9" w:rsidP="004100D9">
      <w:pPr>
        <w:pStyle w:val="Ttulo1"/>
        <w:jc w:val="left"/>
        <w:rPr>
          <w:b w:val="0"/>
          <w:bCs w:val="0"/>
          <w:sz w:val="22"/>
          <w:szCs w:val="22"/>
        </w:rPr>
      </w:pPr>
      <w:bookmarkStart w:id="47" w:name="_Toc100304749"/>
      <w:r w:rsidRPr="004100D9">
        <w:rPr>
          <w:b w:val="0"/>
          <w:bCs w:val="0"/>
          <w:sz w:val="22"/>
          <w:szCs w:val="22"/>
        </w:rPr>
        <w:t>2.1.5.5) Instrumentation</w:t>
      </w:r>
      <w:bookmarkEnd w:id="47"/>
    </w:p>
    <w:p w14:paraId="406BDF60" w14:textId="77777777" w:rsidR="004100D9" w:rsidRPr="00E40C7B" w:rsidRDefault="004100D9" w:rsidP="004100D9"/>
    <w:p w14:paraId="0565494F" w14:textId="70D76DA2" w:rsidR="004100D9" w:rsidRPr="001F4111" w:rsidRDefault="004100D9" w:rsidP="004100D9">
      <w:pPr>
        <w:ind w:left="851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 w:rsidRPr="005D1D65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 xml:space="preserve">Método </w:t>
      </w:r>
      <w:r w:rsidR="00062E95" w:rsidRPr="004100D9">
        <w:rPr>
          <w:b/>
          <w:bCs/>
          <w:sz w:val="22"/>
          <w:szCs w:val="22"/>
        </w:rPr>
        <w:t>Instrumentation</w:t>
      </w:r>
      <w:r>
        <w:rPr>
          <w:rFonts w:cs="Arial"/>
          <w:sz w:val="22"/>
          <w:szCs w:val="22"/>
        </w:rPr>
        <w:t>;</w:t>
      </w:r>
    </w:p>
    <w:p w14:paraId="19BA109A" w14:textId="77777777" w:rsidR="004100D9" w:rsidRDefault="004100D9" w:rsidP="004100D9">
      <w:pPr>
        <w:ind w:left="1700"/>
        <w:rPr>
          <w:rFonts w:cs="Arial"/>
          <w:sz w:val="22"/>
          <w:szCs w:val="22"/>
        </w:rPr>
      </w:pPr>
    </w:p>
    <w:p w14:paraId="121BA091" w14:textId="57D660ED" w:rsidR="004100D9" w:rsidRDefault="004100D9" w:rsidP="004100D9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Parâmetros de entrada</w:t>
      </w:r>
      <w:r w:rsidR="00C73122">
        <w:rPr>
          <w:rFonts w:cs="Arial"/>
          <w:sz w:val="22"/>
          <w:szCs w:val="22"/>
        </w:rPr>
        <w:t xml:space="preserve"> estrutura </w:t>
      </w:r>
      <w:proofErr w:type="spellStart"/>
      <w:r w:rsidR="00C73122" w:rsidRPr="004100D9">
        <w:rPr>
          <w:b/>
          <w:bCs/>
          <w:sz w:val="22"/>
          <w:szCs w:val="22"/>
        </w:rPr>
        <w:t>Instrumentation</w:t>
      </w:r>
      <w:r w:rsidR="00C73122">
        <w:rPr>
          <w:rFonts w:cs="Arial"/>
          <w:b/>
          <w:sz w:val="22"/>
          <w:szCs w:val="22"/>
        </w:rPr>
        <w:t>Param</w:t>
      </w:r>
      <w:proofErr w:type="spellEnd"/>
      <w:r w:rsidR="00C73122" w:rsidRPr="00C73122">
        <w:rPr>
          <w:rFonts w:cs="Arial"/>
          <w:bCs/>
          <w:sz w:val="22"/>
          <w:szCs w:val="22"/>
        </w:rPr>
        <w:t>:</w:t>
      </w:r>
    </w:p>
    <w:p w14:paraId="796AC53F" w14:textId="4A4E6091" w:rsidR="00062E95" w:rsidRPr="007E45AF" w:rsidRDefault="00062E95" w:rsidP="00062E95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Pr="007E45AF">
        <w:rPr>
          <w:rFonts w:cs="Arial"/>
          <w:sz w:val="20"/>
        </w:rPr>
        <w:t xml:space="preserve"> </w:t>
      </w:r>
      <w:proofErr w:type="spellStart"/>
      <w:r w:rsidR="005B742B">
        <w:rPr>
          <w:rFonts w:cs="Arial"/>
          <w:sz w:val="20"/>
        </w:rPr>
        <w:t>AcceptorUrl</w:t>
      </w:r>
      <w:proofErr w:type="spellEnd"/>
      <w:r w:rsidR="008323F0">
        <w:rPr>
          <w:rFonts w:cs="Arial"/>
          <w:sz w:val="20"/>
        </w:rPr>
        <w:t xml:space="preserve"> </w:t>
      </w:r>
      <w:r w:rsidR="008323F0">
        <w:rPr>
          <w:rFonts w:cs="Arial"/>
          <w:color w:val="0070C0"/>
          <w:sz w:val="20"/>
        </w:rPr>
        <w:t>[obrigatório]</w:t>
      </w:r>
      <w:r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 w:rsidRPr="003B1EDA"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577B93" w:rsidRPr="00AF5335">
        <w:rPr>
          <w:rFonts w:cs="Arial"/>
          <w:sz w:val="20"/>
          <w:lang w:val="en-US"/>
        </w:rPr>
        <w:t>URL</w:t>
      </w:r>
      <w:r w:rsidR="00577B93">
        <w:rPr>
          <w:rFonts w:cs="Arial"/>
          <w:sz w:val="20"/>
          <w:lang w:val="en-US"/>
        </w:rPr>
        <w:t>(s)</w:t>
      </w:r>
      <w:r w:rsidR="00577B93" w:rsidRPr="00AF5335">
        <w:rPr>
          <w:rFonts w:cs="Arial"/>
          <w:sz w:val="20"/>
          <w:lang w:val="en-US"/>
        </w:rPr>
        <w:t xml:space="preserve"> do CMA Web Acceptor</w:t>
      </w:r>
      <w:r w:rsidR="00577B93">
        <w:rPr>
          <w:rFonts w:cs="Arial"/>
          <w:sz w:val="20"/>
          <w:lang w:val="en-US"/>
        </w:rPr>
        <w:t>(s)</w:t>
      </w:r>
      <w:r w:rsidR="00577B93" w:rsidRPr="00AF5335">
        <w:rPr>
          <w:rFonts w:cs="Arial"/>
          <w:sz w:val="20"/>
          <w:lang w:val="en-US"/>
        </w:rPr>
        <w:t>;</w:t>
      </w:r>
    </w:p>
    <w:p w14:paraId="101E0397" w14:textId="0C581216" w:rsidR="00062E95" w:rsidRDefault="00062E95" w:rsidP="00062E95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Pr="007E45AF">
        <w:rPr>
          <w:rFonts w:cs="Arial"/>
          <w:sz w:val="20"/>
        </w:rPr>
        <w:t xml:space="preserve"> </w:t>
      </w:r>
      <w:r w:rsidR="005B742B">
        <w:rPr>
          <w:rFonts w:cs="Arial"/>
          <w:sz w:val="20"/>
        </w:rPr>
        <w:t>Domain</w:t>
      </w:r>
      <w:r w:rsidR="008323F0">
        <w:rPr>
          <w:rFonts w:cs="Arial"/>
          <w:sz w:val="20"/>
        </w:rPr>
        <w:t xml:space="preserve"> </w:t>
      </w:r>
      <w:r w:rsidR="008323F0">
        <w:rPr>
          <w:rFonts w:cs="Arial"/>
          <w:color w:val="0070C0"/>
          <w:sz w:val="20"/>
        </w:rPr>
        <w:t>[obrigatório]</w:t>
      </w:r>
      <w:r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 w:rsidRPr="003B1EDA"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577B93" w:rsidRPr="00577B93">
        <w:rPr>
          <w:rFonts w:cs="Arial"/>
          <w:sz w:val="20"/>
        </w:rPr>
        <w:t xml:space="preserve">Domain de </w:t>
      </w:r>
      <w:proofErr w:type="spellStart"/>
      <w:r w:rsidR="00577B93" w:rsidRPr="00577B93">
        <w:rPr>
          <w:rFonts w:cs="Arial"/>
          <w:sz w:val="20"/>
        </w:rPr>
        <w:t>Streamers</w:t>
      </w:r>
      <w:proofErr w:type="spellEnd"/>
      <w:r w:rsidR="00577B93" w:rsidRPr="00577B93">
        <w:rPr>
          <w:rFonts w:cs="Arial"/>
          <w:sz w:val="20"/>
        </w:rPr>
        <w:t>;</w:t>
      </w:r>
    </w:p>
    <w:p w14:paraId="6E3687C6" w14:textId="5255F4BA" w:rsidR="005B742B" w:rsidRDefault="005B742B" w:rsidP="00062E95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Pr="007E45AF"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Username</w:t>
      </w:r>
      <w:proofErr w:type="spellEnd"/>
      <w:r>
        <w:rPr>
          <w:rFonts w:cs="Arial"/>
          <w:sz w:val="20"/>
        </w:rPr>
        <w:t xml:space="preserve"> </w:t>
      </w:r>
      <w:r w:rsidR="008323F0">
        <w:rPr>
          <w:rFonts w:cs="Arial"/>
          <w:color w:val="0070C0"/>
          <w:sz w:val="20"/>
        </w:rPr>
        <w:t>[</w:t>
      </w:r>
      <w:proofErr w:type="gramStart"/>
      <w:r w:rsidR="008323F0">
        <w:rPr>
          <w:rFonts w:cs="Arial"/>
          <w:color w:val="0070C0"/>
          <w:sz w:val="20"/>
        </w:rPr>
        <w:t>obrigatório]</w:t>
      </w:r>
      <w:r w:rsidR="008323F0" w:rsidRPr="003B1EDA">
        <w:rPr>
          <w:rFonts w:cs="Arial"/>
          <w:color w:val="0070C0"/>
          <w:sz w:val="20"/>
        </w:rPr>
        <w:t xml:space="preserve"> </w:t>
      </w:r>
      <w:r w:rsidR="008323F0">
        <w:rPr>
          <w:rFonts w:cs="Arial"/>
          <w:color w:val="0070C0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proofErr w:type="gramEnd"/>
      <w:r w:rsidRPr="003B1EDA"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Usuário para acesso a instrumentação do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>;</w:t>
      </w:r>
    </w:p>
    <w:p w14:paraId="722F9DD0" w14:textId="4D48A282" w:rsidR="005B742B" w:rsidRDefault="005B742B" w:rsidP="00062E95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Pr="007E45AF"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Password</w:t>
      </w:r>
      <w:proofErr w:type="spellEnd"/>
      <w:r>
        <w:rPr>
          <w:rFonts w:cs="Arial"/>
          <w:sz w:val="20"/>
        </w:rPr>
        <w:t xml:space="preserve"> </w:t>
      </w:r>
      <w:r w:rsidR="008323F0">
        <w:rPr>
          <w:rFonts w:cs="Arial"/>
          <w:color w:val="0070C0"/>
          <w:sz w:val="20"/>
        </w:rPr>
        <w:t>[</w:t>
      </w:r>
      <w:proofErr w:type="gramStart"/>
      <w:r w:rsidR="008323F0">
        <w:rPr>
          <w:rFonts w:cs="Arial"/>
          <w:color w:val="0070C0"/>
          <w:sz w:val="20"/>
        </w:rPr>
        <w:t>obrigatório]</w:t>
      </w:r>
      <w:r w:rsidR="008323F0" w:rsidRPr="003B1EDA">
        <w:rPr>
          <w:rFonts w:cs="Arial"/>
          <w:color w:val="0070C0"/>
          <w:sz w:val="20"/>
        </w:rPr>
        <w:t xml:space="preserve"> </w:t>
      </w:r>
      <w:r w:rsidR="008323F0">
        <w:rPr>
          <w:rFonts w:cs="Arial"/>
          <w:color w:val="0070C0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proofErr w:type="gramEnd"/>
      <w:r w:rsidRPr="003B1EDA"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Senha do usuário;</w:t>
      </w:r>
    </w:p>
    <w:p w14:paraId="151F4205" w14:textId="1398AF5F" w:rsidR="005B742B" w:rsidRDefault="005B742B" w:rsidP="00062E95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Pr="007E45AF"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Class</w:t>
      </w:r>
      <w:proofErr w:type="spellEnd"/>
      <w:r w:rsidR="008323F0">
        <w:rPr>
          <w:rFonts w:cs="Arial"/>
          <w:sz w:val="20"/>
        </w:rPr>
        <w:t xml:space="preserve"> </w:t>
      </w:r>
      <w:r w:rsidR="008323F0">
        <w:rPr>
          <w:rFonts w:cs="Arial"/>
          <w:color w:val="0070C0"/>
          <w:sz w:val="20"/>
        </w:rPr>
        <w:t>[obrigatório]</w:t>
      </w:r>
      <w:r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 w:rsidRPr="003B1EDA"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577B93">
        <w:rPr>
          <w:rFonts w:cs="Arial"/>
          <w:sz w:val="20"/>
        </w:rPr>
        <w:t>Classe executada;</w:t>
      </w:r>
    </w:p>
    <w:p w14:paraId="610769CC" w14:textId="58019438" w:rsidR="005B742B" w:rsidRDefault="005B742B" w:rsidP="00062E95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Pr="007E45AF"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Icase</w:t>
      </w:r>
      <w:proofErr w:type="spellEnd"/>
      <w:r>
        <w:rPr>
          <w:rFonts w:cs="Arial"/>
          <w:sz w:val="20"/>
        </w:rPr>
        <w:t xml:space="preserve"> </w:t>
      </w:r>
      <w:r w:rsidR="008323F0">
        <w:rPr>
          <w:rFonts w:cs="Arial"/>
          <w:color w:val="0070C0"/>
          <w:sz w:val="20"/>
        </w:rPr>
        <w:t>[</w:t>
      </w:r>
      <w:proofErr w:type="gramStart"/>
      <w:r w:rsidR="008323F0">
        <w:rPr>
          <w:rFonts w:cs="Arial"/>
          <w:color w:val="0070C0"/>
          <w:sz w:val="20"/>
        </w:rPr>
        <w:t>obrigatório]</w:t>
      </w:r>
      <w:r w:rsidR="008323F0" w:rsidRPr="003B1EDA">
        <w:rPr>
          <w:rFonts w:cs="Arial"/>
          <w:color w:val="0070C0"/>
          <w:sz w:val="20"/>
        </w:rPr>
        <w:t xml:space="preserve"> </w:t>
      </w:r>
      <w:r w:rsidR="008323F0">
        <w:rPr>
          <w:rFonts w:cs="Arial"/>
          <w:color w:val="0070C0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proofErr w:type="gramEnd"/>
      <w:r>
        <w:rPr>
          <w:rFonts w:cs="Arial"/>
          <w:color w:val="0070C0"/>
          <w:sz w:val="20"/>
        </w:rPr>
        <w:t>bool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Indica se o filtro de “</w:t>
      </w:r>
      <w:proofErr w:type="spellStart"/>
      <w:r w:rsidRPr="005B742B">
        <w:rPr>
          <w:rFonts w:cs="Arial"/>
          <w:i/>
          <w:iCs/>
          <w:sz w:val="20"/>
        </w:rPr>
        <w:t>Class</w:t>
      </w:r>
      <w:proofErr w:type="spellEnd"/>
      <w:r>
        <w:rPr>
          <w:rFonts w:cs="Arial"/>
          <w:sz w:val="20"/>
        </w:rPr>
        <w:t>” deve usar “</w:t>
      </w:r>
      <w:r w:rsidRPr="005B742B">
        <w:rPr>
          <w:rFonts w:cs="Arial"/>
          <w:i/>
          <w:iCs/>
          <w:sz w:val="20"/>
        </w:rPr>
        <w:t xml:space="preserve">case </w:t>
      </w:r>
      <w:proofErr w:type="spellStart"/>
      <w:r w:rsidRPr="005B742B">
        <w:rPr>
          <w:rFonts w:cs="Arial"/>
          <w:i/>
          <w:iCs/>
          <w:sz w:val="20"/>
        </w:rPr>
        <w:t>sensitive</w:t>
      </w:r>
      <w:proofErr w:type="spellEnd"/>
      <w:r>
        <w:rPr>
          <w:rFonts w:cs="Arial"/>
          <w:sz w:val="20"/>
        </w:rPr>
        <w:t>”;</w:t>
      </w:r>
    </w:p>
    <w:p w14:paraId="6C56D3C6" w14:textId="4A078528" w:rsidR="005B742B" w:rsidRDefault="005B742B" w:rsidP="00062E95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Pr="007E45AF"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KeepSessionAlive</w:t>
      </w:r>
      <w:proofErr w:type="spellEnd"/>
      <w:r w:rsidR="008323F0">
        <w:rPr>
          <w:rFonts w:cs="Arial"/>
          <w:sz w:val="20"/>
        </w:rPr>
        <w:t xml:space="preserve"> </w:t>
      </w:r>
      <w:r w:rsidR="008323F0">
        <w:rPr>
          <w:rFonts w:cs="Arial"/>
          <w:color w:val="0070C0"/>
          <w:sz w:val="20"/>
        </w:rPr>
        <w:t>[obrigatório]</w:t>
      </w:r>
      <w:r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 w:rsidR="008323F0">
        <w:rPr>
          <w:rFonts w:cs="Arial"/>
          <w:color w:val="0070C0"/>
          <w:sz w:val="20"/>
        </w:rPr>
        <w:t>bool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</w:t>
      </w:r>
      <w:r w:rsidR="008323F0">
        <w:rPr>
          <w:rFonts w:cs="Arial"/>
          <w:sz w:val="20"/>
        </w:rPr>
        <w:t xml:space="preserve"> Filtro para </w:t>
      </w:r>
    </w:p>
    <w:p w14:paraId="02666016" w14:textId="6153658A" w:rsidR="005B742B" w:rsidRDefault="005B742B" w:rsidP="00062E95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Pr="007E45AF"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ClientIp</w:t>
      </w:r>
      <w:proofErr w:type="spellEnd"/>
      <w:r w:rsidR="008323F0">
        <w:rPr>
          <w:rFonts w:cs="Arial"/>
          <w:sz w:val="20"/>
        </w:rPr>
        <w:t xml:space="preserve"> </w:t>
      </w:r>
      <w:r w:rsidR="008323F0">
        <w:rPr>
          <w:rFonts w:cs="Arial"/>
          <w:color w:val="0070C0"/>
          <w:sz w:val="20"/>
        </w:rPr>
        <w:t>[opcional]</w:t>
      </w:r>
      <w:r w:rsidR="008323F0"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 w:rsidRPr="003B1EDA"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</w:t>
      </w:r>
      <w:r w:rsidR="008323F0">
        <w:rPr>
          <w:rFonts w:cs="Arial"/>
          <w:sz w:val="20"/>
        </w:rPr>
        <w:t xml:space="preserve"> Filtro para </w:t>
      </w:r>
      <w:proofErr w:type="spellStart"/>
      <w:r w:rsidR="008323F0">
        <w:rPr>
          <w:rFonts w:cs="Arial"/>
          <w:sz w:val="20"/>
        </w:rPr>
        <w:t>Ip</w:t>
      </w:r>
      <w:proofErr w:type="spellEnd"/>
      <w:r w:rsidR="008323F0">
        <w:rPr>
          <w:rFonts w:cs="Arial"/>
          <w:sz w:val="20"/>
        </w:rPr>
        <w:t>;</w:t>
      </w:r>
    </w:p>
    <w:p w14:paraId="01877373" w14:textId="3F5E5E41" w:rsidR="005B742B" w:rsidRDefault="005B742B" w:rsidP="00062E95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Pr="007E45AF"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StreamerId</w:t>
      </w:r>
      <w:proofErr w:type="spellEnd"/>
      <w:r>
        <w:rPr>
          <w:rFonts w:cs="Arial"/>
          <w:sz w:val="20"/>
        </w:rPr>
        <w:t xml:space="preserve"> </w:t>
      </w:r>
      <w:r w:rsidR="008323F0">
        <w:rPr>
          <w:rFonts w:cs="Arial"/>
          <w:color w:val="0070C0"/>
          <w:sz w:val="20"/>
        </w:rPr>
        <w:t>[</w:t>
      </w:r>
      <w:proofErr w:type="gramStart"/>
      <w:r w:rsidR="008323F0">
        <w:rPr>
          <w:rFonts w:cs="Arial"/>
          <w:color w:val="0070C0"/>
          <w:sz w:val="20"/>
        </w:rPr>
        <w:t>obrigatório]</w:t>
      </w:r>
      <w:r w:rsidR="008323F0" w:rsidRPr="003B1EDA">
        <w:rPr>
          <w:rFonts w:cs="Arial"/>
          <w:color w:val="0070C0"/>
          <w:sz w:val="20"/>
        </w:rPr>
        <w:t xml:space="preserve"> </w:t>
      </w:r>
      <w:r w:rsidR="008323F0">
        <w:rPr>
          <w:rFonts w:cs="Arial"/>
          <w:color w:val="0070C0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proofErr w:type="gramEnd"/>
      <w:r w:rsidRPr="003B1EDA"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</w:t>
      </w:r>
      <w:r w:rsidR="008323F0">
        <w:rPr>
          <w:rFonts w:cs="Arial"/>
          <w:sz w:val="20"/>
        </w:rPr>
        <w:t xml:space="preserve"> Filtro para Id do </w:t>
      </w:r>
      <w:proofErr w:type="spellStart"/>
      <w:r w:rsidR="008323F0">
        <w:rPr>
          <w:rFonts w:cs="Arial"/>
          <w:sz w:val="20"/>
        </w:rPr>
        <w:t>Streamer</w:t>
      </w:r>
      <w:proofErr w:type="spellEnd"/>
      <w:r w:rsidR="008323F0">
        <w:rPr>
          <w:rFonts w:cs="Arial"/>
          <w:sz w:val="20"/>
        </w:rPr>
        <w:t>.</w:t>
      </w:r>
    </w:p>
    <w:p w14:paraId="2F65C973" w14:textId="77777777" w:rsidR="004100D9" w:rsidRDefault="004100D9" w:rsidP="004100D9">
      <w:pPr>
        <w:ind w:left="1699"/>
        <w:rPr>
          <w:rFonts w:cs="Arial"/>
          <w:sz w:val="22"/>
          <w:szCs w:val="22"/>
        </w:rPr>
      </w:pPr>
    </w:p>
    <w:p w14:paraId="6EEE04E2" w14:textId="6EFC27A4" w:rsidR="004100D9" w:rsidRDefault="004100D9" w:rsidP="004100D9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Retorno = Estrutura </w:t>
      </w:r>
      <w:proofErr w:type="spellStart"/>
      <w:r w:rsidR="00062E95" w:rsidRPr="004100D9">
        <w:rPr>
          <w:b/>
          <w:bCs/>
          <w:sz w:val="22"/>
          <w:szCs w:val="22"/>
        </w:rPr>
        <w:t>Instrumentation</w:t>
      </w:r>
      <w:r w:rsidR="00062E95">
        <w:rPr>
          <w:b/>
          <w:bCs/>
          <w:sz w:val="22"/>
          <w:szCs w:val="22"/>
        </w:rPr>
        <w:t>Response</w:t>
      </w:r>
      <w:proofErr w:type="spellEnd"/>
      <w:r w:rsidRPr="005D1D65">
        <w:rPr>
          <w:rFonts w:cs="Arial"/>
          <w:sz w:val="22"/>
          <w:szCs w:val="22"/>
        </w:rPr>
        <w:t>:</w:t>
      </w:r>
    </w:p>
    <w:p w14:paraId="3C3E5693" w14:textId="05105F71" w:rsidR="004100D9" w:rsidRDefault="004100D9" w:rsidP="004100D9">
      <w:pPr>
        <w:ind w:left="141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 w:rsidRPr="00663574">
        <w:rPr>
          <w:rFonts w:cs="Arial"/>
          <w:sz w:val="20"/>
        </w:rPr>
        <w:t xml:space="preserve"> </w:t>
      </w:r>
      <w:r w:rsidR="004C4F7E" w:rsidRPr="004C4F7E">
        <w:rPr>
          <w:rFonts w:cs="Arial"/>
          <w:sz w:val="20"/>
        </w:rPr>
        <w:t>classes</w:t>
      </w:r>
      <w:r>
        <w:rPr>
          <w:rFonts w:cs="Arial"/>
          <w:sz w:val="20"/>
        </w:rPr>
        <w:t>:</w:t>
      </w:r>
    </w:p>
    <w:p w14:paraId="3E8C24A3" w14:textId="54F4A4FE" w:rsidR="004100D9" w:rsidRDefault="004100D9" w:rsidP="004100D9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="004C4F7E" w:rsidRPr="004C4F7E">
        <w:rPr>
          <w:rFonts w:cs="Arial"/>
          <w:sz w:val="20"/>
        </w:rPr>
        <w:t>uname</w:t>
      </w:r>
      <w:proofErr w:type="spellEnd"/>
      <w:r w:rsidR="004C4F7E" w:rsidRPr="004C4F7E"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 w:rsidRPr="003B1EDA"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</w:t>
      </w:r>
      <w:r w:rsidR="004C4F7E">
        <w:rPr>
          <w:rFonts w:cs="Arial"/>
          <w:sz w:val="20"/>
        </w:rPr>
        <w:t xml:space="preserve"> </w:t>
      </w:r>
      <w:r w:rsidR="00686F1D">
        <w:rPr>
          <w:rFonts w:cs="Arial"/>
          <w:sz w:val="20"/>
        </w:rPr>
        <w:t>Instrumento</w:t>
      </w:r>
      <w:r>
        <w:rPr>
          <w:rFonts w:cs="Arial"/>
          <w:sz w:val="20"/>
        </w:rPr>
        <w:t>;</w:t>
      </w:r>
    </w:p>
    <w:p w14:paraId="216655E3" w14:textId="6CBC65CC" w:rsidR="004100D9" w:rsidRDefault="004100D9" w:rsidP="004100D9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="004C4F7E" w:rsidRPr="004C4F7E">
        <w:rPr>
          <w:rFonts w:cs="Arial"/>
          <w:sz w:val="20"/>
        </w:rPr>
        <w:t xml:space="preserve">data </w:t>
      </w:r>
      <w:r w:rsidRPr="003B1EDA">
        <w:rPr>
          <w:rFonts w:cs="Arial"/>
          <w:color w:val="0070C0"/>
          <w:sz w:val="20"/>
        </w:rPr>
        <w:t>(</w:t>
      </w:r>
      <w:proofErr w:type="spellStart"/>
      <w:r w:rsidR="00FB7064" w:rsidRPr="003B1EDA"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686F1D">
        <w:rPr>
          <w:rFonts w:cs="Arial"/>
          <w:sz w:val="20"/>
        </w:rPr>
        <w:t>Contador.</w:t>
      </w:r>
    </w:p>
    <w:p w14:paraId="58AD23C5" w14:textId="7AB50A75" w:rsidR="004100D9" w:rsidRDefault="004100D9" w:rsidP="004C4F7E">
      <w:pPr>
        <w:ind w:left="141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 w:rsidRPr="00663574">
        <w:rPr>
          <w:rFonts w:cs="Arial"/>
          <w:sz w:val="20"/>
        </w:rPr>
        <w:t xml:space="preserve"> </w:t>
      </w:r>
      <w:proofErr w:type="spellStart"/>
      <w:r w:rsidR="004C4F7E" w:rsidRPr="004C4F7E">
        <w:rPr>
          <w:rFonts w:cs="Arial"/>
          <w:sz w:val="20"/>
        </w:rPr>
        <w:t>sessionIdAlias</w:t>
      </w:r>
      <w:proofErr w:type="spellEnd"/>
      <w:r w:rsidR="004C4F7E" w:rsidRPr="004C4F7E">
        <w:rPr>
          <w:rFonts w:cs="Arial"/>
          <w:sz w:val="20"/>
        </w:rPr>
        <w:t xml:space="preserve"> </w:t>
      </w:r>
      <w:r w:rsidR="004C4F7E" w:rsidRPr="003B1EDA">
        <w:rPr>
          <w:rFonts w:cs="Arial"/>
          <w:color w:val="0070C0"/>
          <w:sz w:val="20"/>
        </w:rPr>
        <w:t>(</w:t>
      </w:r>
      <w:proofErr w:type="spellStart"/>
      <w:r w:rsidR="004C4F7E" w:rsidRPr="003B1EDA">
        <w:rPr>
          <w:rFonts w:cs="Arial"/>
          <w:color w:val="0070C0"/>
          <w:sz w:val="20"/>
        </w:rPr>
        <w:t>string</w:t>
      </w:r>
      <w:proofErr w:type="spellEnd"/>
      <w:r w:rsidR="004C4F7E" w:rsidRPr="003B1EDA">
        <w:rPr>
          <w:rFonts w:cs="Arial"/>
          <w:color w:val="0070C0"/>
          <w:sz w:val="20"/>
        </w:rPr>
        <w:t>)</w:t>
      </w:r>
      <w:r w:rsidR="004C4F7E">
        <w:rPr>
          <w:rFonts w:cs="Arial"/>
          <w:sz w:val="20"/>
        </w:rPr>
        <w:t xml:space="preserve"> </w:t>
      </w:r>
      <w:r>
        <w:rPr>
          <w:rFonts w:cs="Arial"/>
          <w:sz w:val="20"/>
        </w:rPr>
        <w:t xml:space="preserve">= </w:t>
      </w:r>
      <w:r w:rsidR="00686F1D">
        <w:rPr>
          <w:rFonts w:cs="Arial"/>
          <w:sz w:val="20"/>
        </w:rPr>
        <w:t>Id da Sessão;</w:t>
      </w:r>
    </w:p>
    <w:p w14:paraId="16A1F8A5" w14:textId="53A386CB" w:rsidR="004C4F7E" w:rsidRDefault="004C4F7E" w:rsidP="004C4F7E">
      <w:pPr>
        <w:ind w:left="141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 w:rsidRPr="00663574">
        <w:rPr>
          <w:rFonts w:cs="Arial"/>
          <w:sz w:val="20"/>
        </w:rPr>
        <w:t xml:space="preserve"> </w:t>
      </w:r>
      <w:proofErr w:type="spellStart"/>
      <w:r w:rsidRPr="004C4F7E">
        <w:rPr>
          <w:rFonts w:cs="Arial"/>
          <w:sz w:val="20"/>
        </w:rPr>
        <w:t>clientIp</w:t>
      </w:r>
      <w:proofErr w:type="spellEnd"/>
      <w:r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 w:rsidRPr="003B1EDA"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</w:t>
      </w:r>
      <w:r w:rsidR="00686F1D">
        <w:rPr>
          <w:rFonts w:cs="Arial"/>
          <w:sz w:val="20"/>
        </w:rPr>
        <w:t xml:space="preserve"> </w:t>
      </w:r>
      <w:proofErr w:type="spellStart"/>
      <w:r w:rsidR="00686F1D">
        <w:rPr>
          <w:rFonts w:cs="Arial"/>
          <w:sz w:val="20"/>
        </w:rPr>
        <w:t>Ip</w:t>
      </w:r>
      <w:proofErr w:type="spellEnd"/>
      <w:r w:rsidR="00686F1D">
        <w:rPr>
          <w:rFonts w:cs="Arial"/>
          <w:sz w:val="20"/>
        </w:rPr>
        <w:t xml:space="preserve"> do cliente;</w:t>
      </w:r>
    </w:p>
    <w:p w14:paraId="72BEBE02" w14:textId="05D2BAFB" w:rsidR="004C4F7E" w:rsidRDefault="004C4F7E" w:rsidP="004C4F7E">
      <w:pPr>
        <w:ind w:left="141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 w:rsidRPr="00663574">
        <w:rPr>
          <w:rFonts w:cs="Arial"/>
          <w:sz w:val="20"/>
        </w:rPr>
        <w:t xml:space="preserve"> </w:t>
      </w:r>
      <w:r w:rsidRPr="004C4F7E">
        <w:rPr>
          <w:rFonts w:cs="Arial"/>
          <w:sz w:val="20"/>
        </w:rPr>
        <w:t>id</w:t>
      </w:r>
      <w:r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integer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</w:t>
      </w:r>
      <w:r w:rsidR="00686F1D">
        <w:rPr>
          <w:rFonts w:cs="Arial"/>
          <w:sz w:val="20"/>
        </w:rPr>
        <w:t xml:space="preserve"> Id do instrumento;</w:t>
      </w:r>
    </w:p>
    <w:p w14:paraId="6DFD51DB" w14:textId="035A4B21" w:rsidR="004C4F7E" w:rsidRPr="00686F1D" w:rsidRDefault="004C4F7E" w:rsidP="004C4F7E">
      <w:pPr>
        <w:ind w:left="141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 w:rsidRPr="00663574">
        <w:rPr>
          <w:rFonts w:cs="Arial"/>
          <w:sz w:val="20"/>
        </w:rPr>
        <w:t xml:space="preserve"> </w:t>
      </w:r>
      <w:proofErr w:type="spellStart"/>
      <w:r w:rsidRPr="004C4F7E">
        <w:rPr>
          <w:rFonts w:cs="Arial"/>
          <w:sz w:val="20"/>
        </w:rPr>
        <w:t>name</w:t>
      </w:r>
      <w:proofErr w:type="spellEnd"/>
      <w:r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 w:rsidRPr="003B1EDA"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86F1D">
        <w:rPr>
          <w:rFonts w:cs="Arial"/>
          <w:sz w:val="20"/>
        </w:rPr>
        <w:t>=</w:t>
      </w:r>
      <w:r w:rsidR="00686F1D" w:rsidRPr="00686F1D">
        <w:rPr>
          <w:rFonts w:cs="Arial"/>
          <w:sz w:val="20"/>
        </w:rPr>
        <w:t xml:space="preserve"> </w:t>
      </w:r>
      <w:proofErr w:type="spellStart"/>
      <w:r w:rsidR="00686F1D" w:rsidRPr="00686F1D">
        <w:rPr>
          <w:sz w:val="20"/>
        </w:rPr>
        <w:t>InstrumentationResponse</w:t>
      </w:r>
      <w:proofErr w:type="spellEnd"/>
      <w:r w:rsidR="00686F1D" w:rsidRPr="00686F1D">
        <w:rPr>
          <w:sz w:val="20"/>
        </w:rPr>
        <w:t>;</w:t>
      </w:r>
    </w:p>
    <w:p w14:paraId="24F09DF4" w14:textId="30D90790" w:rsidR="004C4F7E" w:rsidRDefault="004C4F7E" w:rsidP="004C4F7E">
      <w:pPr>
        <w:ind w:left="141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 w:rsidRPr="00663574">
        <w:rPr>
          <w:rFonts w:cs="Arial"/>
          <w:sz w:val="20"/>
        </w:rPr>
        <w:t xml:space="preserve"> </w:t>
      </w:r>
      <w:proofErr w:type="spellStart"/>
      <w:r w:rsidRPr="004C4F7E">
        <w:rPr>
          <w:rFonts w:cs="Arial"/>
          <w:sz w:val="20"/>
        </w:rPr>
        <w:t>sessionId</w:t>
      </w:r>
      <w:proofErr w:type="spellEnd"/>
      <w:r w:rsidRPr="003B1EDA">
        <w:rPr>
          <w:rFonts w:cs="Arial"/>
          <w:color w:val="0070C0"/>
          <w:sz w:val="20"/>
        </w:rPr>
        <w:t>(</w:t>
      </w:r>
      <w:proofErr w:type="spellStart"/>
      <w:proofErr w:type="gramStart"/>
      <w:r w:rsidRPr="003B1EDA"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 =</w:t>
      </w:r>
      <w:proofErr w:type="gramEnd"/>
      <w:r w:rsidR="00686F1D">
        <w:rPr>
          <w:rFonts w:cs="Arial"/>
          <w:sz w:val="20"/>
        </w:rPr>
        <w:t xml:space="preserve"> </w:t>
      </w:r>
      <w:proofErr w:type="spellStart"/>
      <w:r w:rsidR="00686F1D">
        <w:rPr>
          <w:rFonts w:cs="Arial"/>
          <w:sz w:val="20"/>
        </w:rPr>
        <w:t>Session</w:t>
      </w:r>
      <w:proofErr w:type="spellEnd"/>
      <w:r w:rsidR="00686F1D">
        <w:rPr>
          <w:rFonts w:cs="Arial"/>
          <w:sz w:val="20"/>
        </w:rPr>
        <w:t xml:space="preserve"> Id;</w:t>
      </w:r>
    </w:p>
    <w:p w14:paraId="362C33B2" w14:textId="41319332" w:rsidR="00686F1D" w:rsidRDefault="00686F1D" w:rsidP="00686F1D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status </w:t>
      </w:r>
      <w:r w:rsidRPr="003B1EDA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Código do Status (0 indica sucesso);</w:t>
      </w:r>
    </w:p>
    <w:p w14:paraId="73D63C6E" w14:textId="77777777" w:rsidR="00686F1D" w:rsidRDefault="00686F1D" w:rsidP="00686F1D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success</w:t>
      </w:r>
      <w:proofErr w:type="spellEnd"/>
      <w:r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Identifica se a chamada foi realizada com sucesso;</w:t>
      </w:r>
    </w:p>
    <w:p w14:paraId="51FF0C8C" w14:textId="05776A52" w:rsidR="004C4F7E" w:rsidRDefault="004C4F7E" w:rsidP="004C4F7E">
      <w:pPr>
        <w:ind w:left="1418"/>
        <w:rPr>
          <w:rFonts w:cs="Arial"/>
          <w:sz w:val="20"/>
        </w:rPr>
      </w:pPr>
      <w:r w:rsidRPr="00663574">
        <w:rPr>
          <w:rFonts w:cs="Arial"/>
          <w:sz w:val="20"/>
        </w:rPr>
        <w:lastRenderedPageBreak/>
        <w:sym w:font="Wingdings" w:char="F0F0"/>
      </w:r>
      <w:r w:rsidRPr="00663574">
        <w:rPr>
          <w:rFonts w:cs="Arial"/>
          <w:sz w:val="20"/>
        </w:rPr>
        <w:t xml:space="preserve"> </w:t>
      </w:r>
      <w:proofErr w:type="spellStart"/>
      <w:r w:rsidRPr="004C4F7E">
        <w:rPr>
          <w:rFonts w:cs="Arial"/>
          <w:sz w:val="20"/>
        </w:rPr>
        <w:t>sync</w:t>
      </w:r>
      <w:proofErr w:type="spellEnd"/>
      <w:r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 w:rsidR="00686F1D">
        <w:rPr>
          <w:rFonts w:cs="Arial"/>
          <w:color w:val="0070C0"/>
          <w:sz w:val="20"/>
        </w:rPr>
        <w:t>bool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</w:t>
      </w:r>
      <w:r w:rsidR="00686F1D">
        <w:rPr>
          <w:rFonts w:cs="Arial"/>
          <w:sz w:val="20"/>
        </w:rPr>
        <w:t xml:space="preserve"> </w:t>
      </w:r>
      <w:r w:rsidR="00267EF2">
        <w:rPr>
          <w:rFonts w:cs="Arial"/>
          <w:sz w:val="20"/>
        </w:rPr>
        <w:t>Síncrono;</w:t>
      </w:r>
    </w:p>
    <w:p w14:paraId="2FFB0960" w14:textId="6999970A" w:rsidR="004C4F7E" w:rsidRDefault="004C4F7E" w:rsidP="004C4F7E">
      <w:pPr>
        <w:ind w:left="141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 w:rsidRPr="00663574">
        <w:rPr>
          <w:rFonts w:cs="Arial"/>
          <w:sz w:val="20"/>
        </w:rPr>
        <w:t xml:space="preserve"> </w:t>
      </w:r>
      <w:r w:rsidRPr="004C4F7E">
        <w:rPr>
          <w:rFonts w:cs="Arial"/>
          <w:sz w:val="20"/>
        </w:rPr>
        <w:t>textual</w:t>
      </w:r>
      <w:r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 w:rsidRPr="003B1EDA"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</w:t>
      </w:r>
      <w:r w:rsidR="00267EF2">
        <w:rPr>
          <w:rFonts w:cs="Arial"/>
          <w:sz w:val="20"/>
        </w:rPr>
        <w:t xml:space="preserve"> Texto do instrumento;</w:t>
      </w:r>
    </w:p>
    <w:p w14:paraId="38A04747" w14:textId="10187A8B" w:rsidR="004C4F7E" w:rsidRDefault="004C4F7E" w:rsidP="004C4F7E">
      <w:pPr>
        <w:ind w:left="141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 w:rsidRPr="00663574">
        <w:rPr>
          <w:rFonts w:cs="Arial"/>
          <w:sz w:val="20"/>
        </w:rPr>
        <w:t xml:space="preserve"> </w:t>
      </w:r>
      <w:proofErr w:type="spellStart"/>
      <w:r w:rsidRPr="004C4F7E">
        <w:rPr>
          <w:rFonts w:cs="Arial"/>
          <w:sz w:val="20"/>
        </w:rPr>
        <w:t>type</w:t>
      </w:r>
      <w:proofErr w:type="spellEnd"/>
      <w:r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 w:rsidRPr="003B1EDA"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</w:t>
      </w:r>
      <w:r w:rsidR="00267EF2">
        <w:rPr>
          <w:rFonts w:cs="Arial"/>
          <w:sz w:val="20"/>
        </w:rPr>
        <w:t xml:space="preserve"> Tipo do instrumento;</w:t>
      </w:r>
    </w:p>
    <w:p w14:paraId="2623BBB6" w14:textId="509A8701" w:rsidR="004C4F7E" w:rsidRDefault="004C4F7E" w:rsidP="004C4F7E">
      <w:pPr>
        <w:ind w:left="141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 w:rsidRPr="00663574">
        <w:rPr>
          <w:rFonts w:cs="Arial"/>
          <w:sz w:val="20"/>
        </w:rPr>
        <w:t xml:space="preserve"> </w:t>
      </w:r>
      <w:proofErr w:type="spellStart"/>
      <w:r w:rsidRPr="004C4F7E">
        <w:rPr>
          <w:rFonts w:cs="Arial"/>
          <w:sz w:val="20"/>
        </w:rPr>
        <w:t>version</w:t>
      </w:r>
      <w:proofErr w:type="spellEnd"/>
      <w:r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integer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</w:t>
      </w:r>
      <w:r w:rsidR="00267EF2">
        <w:rPr>
          <w:rFonts w:cs="Arial"/>
          <w:sz w:val="20"/>
        </w:rPr>
        <w:t xml:space="preserve"> Id da versão;</w:t>
      </w:r>
    </w:p>
    <w:p w14:paraId="3B515799" w14:textId="21BEC54E" w:rsidR="004C4F7E" w:rsidRDefault="004C4F7E" w:rsidP="004C4F7E">
      <w:pPr>
        <w:ind w:left="141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 w:rsidRPr="00663574">
        <w:rPr>
          <w:rFonts w:cs="Arial"/>
          <w:sz w:val="20"/>
        </w:rPr>
        <w:t xml:space="preserve"> </w:t>
      </w:r>
      <w:proofErr w:type="spellStart"/>
      <w:r w:rsidRPr="004C4F7E">
        <w:rPr>
          <w:rFonts w:cs="Arial"/>
          <w:sz w:val="20"/>
        </w:rPr>
        <w:t>uid</w:t>
      </w:r>
      <w:proofErr w:type="spellEnd"/>
      <w:r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 w:rsidRPr="003B1EDA"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</w:t>
      </w:r>
      <w:r w:rsidR="00267EF2">
        <w:rPr>
          <w:rFonts w:cs="Arial"/>
          <w:sz w:val="20"/>
        </w:rPr>
        <w:t xml:space="preserve"> </w:t>
      </w:r>
      <w:proofErr w:type="spellStart"/>
      <w:r w:rsidR="00267EF2">
        <w:rPr>
          <w:rFonts w:cs="Arial"/>
          <w:sz w:val="20"/>
        </w:rPr>
        <w:t>User</w:t>
      </w:r>
      <w:proofErr w:type="spellEnd"/>
      <w:r w:rsidR="00267EF2">
        <w:rPr>
          <w:rFonts w:cs="Arial"/>
          <w:sz w:val="20"/>
        </w:rPr>
        <w:t xml:space="preserve"> Id;</w:t>
      </w:r>
    </w:p>
    <w:p w14:paraId="437B5A6F" w14:textId="39CE1F76" w:rsidR="004C4F7E" w:rsidRDefault="004C4F7E" w:rsidP="004C4F7E">
      <w:pPr>
        <w:ind w:left="141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 w:rsidRPr="00663574">
        <w:rPr>
          <w:rFonts w:cs="Arial"/>
          <w:sz w:val="20"/>
        </w:rPr>
        <w:t xml:space="preserve"> </w:t>
      </w:r>
      <w:r w:rsidRPr="004C4F7E">
        <w:rPr>
          <w:rFonts w:cs="Arial"/>
          <w:sz w:val="20"/>
        </w:rPr>
        <w:t>msg</w:t>
      </w:r>
      <w:r>
        <w:rPr>
          <w:rFonts w:cs="Arial"/>
          <w:sz w:val="20"/>
        </w:rPr>
        <w:t xml:space="preserve"> </w:t>
      </w:r>
      <w:r w:rsidRPr="003B1EDA">
        <w:rPr>
          <w:rFonts w:cs="Arial"/>
          <w:color w:val="0070C0"/>
          <w:sz w:val="20"/>
        </w:rPr>
        <w:t>(</w:t>
      </w:r>
      <w:proofErr w:type="spellStart"/>
      <w:r w:rsidRPr="003B1EDA">
        <w:rPr>
          <w:rFonts w:cs="Arial"/>
          <w:color w:val="0070C0"/>
          <w:sz w:val="20"/>
        </w:rPr>
        <w:t>string</w:t>
      </w:r>
      <w:proofErr w:type="spellEnd"/>
      <w:r w:rsidRPr="003B1EDA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</w:t>
      </w:r>
      <w:r w:rsidR="00267EF2">
        <w:rPr>
          <w:rFonts w:cs="Arial"/>
          <w:sz w:val="20"/>
        </w:rPr>
        <w:t xml:space="preserve"> Mensagem.</w:t>
      </w:r>
    </w:p>
    <w:p w14:paraId="05422EC3" w14:textId="77777777" w:rsidR="004100D9" w:rsidRDefault="004100D9" w:rsidP="00FB7064">
      <w:pPr>
        <w:ind w:left="1418"/>
        <w:rPr>
          <w:rFonts w:cs="Arial"/>
          <w:sz w:val="20"/>
        </w:rPr>
      </w:pPr>
    </w:p>
    <w:p w14:paraId="2271A6AC" w14:textId="61189F88" w:rsidR="004100D9" w:rsidRDefault="004100D9" w:rsidP="000676C2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t>Observações:</w:t>
      </w:r>
      <w:r w:rsidR="000676C2">
        <w:rPr>
          <w:rFonts w:cs="Arial"/>
          <w:sz w:val="20"/>
        </w:rPr>
        <w:t xml:space="preserve"> </w:t>
      </w:r>
      <w:r>
        <w:rPr>
          <w:rFonts w:cs="Arial"/>
          <w:sz w:val="20"/>
        </w:rPr>
        <w:t>Esta</w:t>
      </w:r>
      <w:r w:rsidR="000676C2">
        <w:rPr>
          <w:rFonts w:cs="Arial"/>
          <w:sz w:val="20"/>
        </w:rPr>
        <w:t xml:space="preserve"> </w:t>
      </w:r>
      <w:r>
        <w:rPr>
          <w:rFonts w:cs="Arial"/>
          <w:sz w:val="20"/>
        </w:rPr>
        <w:t xml:space="preserve">funcionalidade </w:t>
      </w:r>
      <w:r w:rsidR="000676C2">
        <w:rPr>
          <w:rFonts w:cs="Arial"/>
          <w:sz w:val="20"/>
        </w:rPr>
        <w:t xml:space="preserve">lista informações de instrumentação do CMA </w:t>
      </w:r>
      <w:proofErr w:type="spellStart"/>
      <w:r w:rsidR="000676C2">
        <w:rPr>
          <w:rFonts w:cs="Arial"/>
          <w:sz w:val="20"/>
        </w:rPr>
        <w:t>Advanced</w:t>
      </w:r>
      <w:proofErr w:type="spellEnd"/>
      <w:r w:rsidR="000676C2">
        <w:rPr>
          <w:rFonts w:cs="Arial"/>
          <w:sz w:val="20"/>
        </w:rPr>
        <w:t xml:space="preserve"> Server (informa</w:t>
      </w:r>
      <w:r w:rsidR="00267EF2">
        <w:rPr>
          <w:rFonts w:cs="Arial"/>
          <w:sz w:val="20"/>
        </w:rPr>
        <w:t>ções de métricas de vários pontos de processamento</w:t>
      </w:r>
      <w:r w:rsidR="000676C2">
        <w:rPr>
          <w:rFonts w:cs="Arial"/>
          <w:sz w:val="20"/>
        </w:rPr>
        <w:t>)</w:t>
      </w:r>
      <w:r>
        <w:rPr>
          <w:rFonts w:cs="Arial"/>
          <w:sz w:val="20"/>
        </w:rPr>
        <w:t>.</w:t>
      </w:r>
    </w:p>
    <w:p w14:paraId="08ACFF5F" w14:textId="6FCDA69E" w:rsidR="00626481" w:rsidRDefault="00626481" w:rsidP="00626481">
      <w:pPr>
        <w:rPr>
          <w:rFonts w:cs="Arial"/>
          <w:sz w:val="20"/>
        </w:rPr>
      </w:pPr>
    </w:p>
    <w:p w14:paraId="6A582FF5" w14:textId="77777777" w:rsidR="003A7DBD" w:rsidRDefault="003A7DBD" w:rsidP="00C22B26">
      <w:pPr>
        <w:rPr>
          <w:sz w:val="20"/>
        </w:rPr>
      </w:pPr>
    </w:p>
    <w:p w14:paraId="5434CCE7" w14:textId="09D53D44" w:rsidR="003A7DBD" w:rsidRPr="00E40C7B" w:rsidRDefault="003A7DBD" w:rsidP="003A7DBD">
      <w:pPr>
        <w:pStyle w:val="Ttulo1"/>
        <w:jc w:val="left"/>
        <w:rPr>
          <w:b w:val="0"/>
          <w:sz w:val="22"/>
          <w:szCs w:val="22"/>
        </w:rPr>
      </w:pPr>
      <w:bookmarkStart w:id="48" w:name="_Toc100304750"/>
      <w:r w:rsidRPr="00E40C7B">
        <w:rPr>
          <w:b w:val="0"/>
          <w:sz w:val="22"/>
          <w:szCs w:val="22"/>
        </w:rPr>
        <w:t>2.1.</w:t>
      </w:r>
      <w:r>
        <w:rPr>
          <w:b w:val="0"/>
          <w:sz w:val="22"/>
          <w:szCs w:val="22"/>
        </w:rPr>
        <w:t>6</w:t>
      </w:r>
      <w:r w:rsidRPr="00E40C7B">
        <w:rPr>
          <w:b w:val="0"/>
          <w:sz w:val="22"/>
          <w:szCs w:val="22"/>
        </w:rPr>
        <w:t xml:space="preserve">) </w:t>
      </w:r>
      <w:r>
        <w:rPr>
          <w:b w:val="0"/>
          <w:sz w:val="22"/>
          <w:szCs w:val="22"/>
        </w:rPr>
        <w:t>Configurações necessárias</w:t>
      </w:r>
      <w:r w:rsidR="00E55B54">
        <w:rPr>
          <w:b w:val="0"/>
          <w:sz w:val="22"/>
          <w:szCs w:val="22"/>
        </w:rPr>
        <w:t xml:space="preserve"> e </w:t>
      </w:r>
      <w:r>
        <w:rPr>
          <w:b w:val="0"/>
          <w:sz w:val="22"/>
          <w:szCs w:val="22"/>
        </w:rPr>
        <w:t xml:space="preserve">recomendadas para o </w:t>
      </w:r>
      <w:proofErr w:type="spellStart"/>
      <w:r>
        <w:rPr>
          <w:b w:val="0"/>
          <w:sz w:val="22"/>
          <w:szCs w:val="22"/>
        </w:rPr>
        <w:t>Acceptor</w:t>
      </w:r>
      <w:proofErr w:type="spellEnd"/>
      <w:r>
        <w:rPr>
          <w:b w:val="0"/>
          <w:sz w:val="22"/>
          <w:szCs w:val="22"/>
        </w:rPr>
        <w:t xml:space="preserve"> e </w:t>
      </w:r>
      <w:proofErr w:type="spellStart"/>
      <w:r>
        <w:rPr>
          <w:b w:val="0"/>
          <w:sz w:val="22"/>
          <w:szCs w:val="22"/>
        </w:rPr>
        <w:t>Streamer</w:t>
      </w:r>
      <w:bookmarkEnd w:id="48"/>
      <w:proofErr w:type="spellEnd"/>
    </w:p>
    <w:p w14:paraId="08A5A046" w14:textId="77777777" w:rsidR="003A7DBD" w:rsidRPr="00E40C7B" w:rsidRDefault="003A7DBD" w:rsidP="003A7DBD"/>
    <w:p w14:paraId="5502558D" w14:textId="77777777" w:rsidR="003A7DBD" w:rsidRPr="00AF5335" w:rsidRDefault="003A7DBD" w:rsidP="003A7DBD">
      <w:pPr>
        <w:ind w:left="851"/>
        <w:rPr>
          <w:rFonts w:cs="Arial"/>
          <w:sz w:val="22"/>
          <w:szCs w:val="22"/>
          <w:lang w:val="en-US"/>
        </w:rPr>
      </w:pPr>
      <w:r w:rsidRPr="005D1D65">
        <w:rPr>
          <w:rFonts w:cs="Arial"/>
          <w:sz w:val="22"/>
          <w:szCs w:val="22"/>
        </w:rPr>
        <w:sym w:font="Wingdings" w:char="F0A7"/>
      </w:r>
      <w:r w:rsidRPr="00AF5335">
        <w:rPr>
          <w:rFonts w:cs="Arial"/>
          <w:sz w:val="22"/>
          <w:szCs w:val="22"/>
          <w:lang w:val="en-US"/>
        </w:rPr>
        <w:t xml:space="preserve"> Acceptor:</w:t>
      </w:r>
    </w:p>
    <w:p w14:paraId="5598DDEF" w14:textId="77777777" w:rsidR="003A7DBD" w:rsidRPr="00AF5335" w:rsidRDefault="003A7DBD" w:rsidP="003A7DBD">
      <w:pPr>
        <w:ind w:left="851"/>
        <w:rPr>
          <w:rFonts w:cs="Arial"/>
          <w:sz w:val="22"/>
          <w:szCs w:val="22"/>
          <w:lang w:val="en-US"/>
        </w:rPr>
      </w:pPr>
    </w:p>
    <w:p w14:paraId="64870040" w14:textId="77777777" w:rsidR="00C22B26" w:rsidRPr="00AF5335" w:rsidRDefault="00C22B26" w:rsidP="00C22B26">
      <w:pPr>
        <w:ind w:left="1250"/>
        <w:rPr>
          <w:rFonts w:cs="Arial"/>
          <w:sz w:val="18"/>
          <w:szCs w:val="18"/>
          <w:lang w:val="en-US"/>
        </w:rPr>
      </w:pPr>
      <w:proofErr w:type="spellStart"/>
      <w:proofErr w:type="gramStart"/>
      <w:r w:rsidRPr="00AF5335">
        <w:rPr>
          <w:rFonts w:cs="Arial"/>
          <w:sz w:val="18"/>
          <w:szCs w:val="18"/>
          <w:highlight w:val="yellow"/>
          <w:lang w:val="en-US"/>
        </w:rPr>
        <w:t>acceptor.domain</w:t>
      </w:r>
      <w:proofErr w:type="gramEnd"/>
      <w:r w:rsidRPr="00AF5335">
        <w:rPr>
          <w:rFonts w:cs="Arial"/>
          <w:sz w:val="18"/>
          <w:szCs w:val="18"/>
          <w:highlight w:val="yellow"/>
          <w:lang w:val="en-US"/>
        </w:rPr>
        <w:t>.streamerfeedapi.session_ttl</w:t>
      </w:r>
      <w:proofErr w:type="spellEnd"/>
      <w:r w:rsidRPr="00AF5335">
        <w:rPr>
          <w:rFonts w:cs="Arial"/>
          <w:sz w:val="18"/>
          <w:szCs w:val="18"/>
          <w:highlight w:val="yellow"/>
          <w:lang w:val="en-US"/>
        </w:rPr>
        <w:t xml:space="preserve"> = </w:t>
      </w:r>
      <w:r w:rsidRPr="00AF5335">
        <w:rPr>
          <w:rFonts w:cs="Arial"/>
          <w:b/>
          <w:sz w:val="18"/>
          <w:szCs w:val="18"/>
          <w:highlight w:val="yellow"/>
          <w:lang w:val="en-US"/>
        </w:rPr>
        <w:t>300</w:t>
      </w:r>
    </w:p>
    <w:p w14:paraId="2A217CB4" w14:textId="77777777" w:rsidR="00C22B26" w:rsidRPr="00C22B26" w:rsidRDefault="00C22B26" w:rsidP="00C22B26">
      <w:pPr>
        <w:ind w:left="1250"/>
        <w:rPr>
          <w:rFonts w:cs="Arial"/>
          <w:sz w:val="12"/>
          <w:szCs w:val="12"/>
        </w:rPr>
      </w:pPr>
      <w:r w:rsidRPr="00C22B26">
        <w:rPr>
          <w:rFonts w:cs="Arial"/>
          <w:sz w:val="12"/>
          <w:szCs w:val="12"/>
        </w:rPr>
        <w:t xml:space="preserve"># Validade da sessão do </w:t>
      </w:r>
      <w:proofErr w:type="spellStart"/>
      <w:r w:rsidRPr="00C22B26">
        <w:rPr>
          <w:rFonts w:cs="Arial"/>
          <w:sz w:val="12"/>
          <w:szCs w:val="12"/>
        </w:rPr>
        <w:t>Acceptor</w:t>
      </w:r>
      <w:proofErr w:type="spellEnd"/>
      <w:r w:rsidRPr="00C22B26">
        <w:rPr>
          <w:rFonts w:cs="Arial"/>
          <w:sz w:val="12"/>
          <w:szCs w:val="12"/>
        </w:rPr>
        <w:t xml:space="preserve"> (</w:t>
      </w:r>
      <w:r w:rsidR="00F2594E">
        <w:rPr>
          <w:rFonts w:cs="Arial"/>
          <w:sz w:val="12"/>
          <w:szCs w:val="12"/>
        </w:rPr>
        <w:t xml:space="preserve">em </w:t>
      </w:r>
      <w:r w:rsidRPr="00C22B26">
        <w:rPr>
          <w:rFonts w:cs="Arial"/>
          <w:sz w:val="12"/>
          <w:szCs w:val="12"/>
        </w:rPr>
        <w:t>segundos)</w:t>
      </w:r>
    </w:p>
    <w:p w14:paraId="61B9DCFB" w14:textId="77777777" w:rsidR="00C22B26" w:rsidRPr="00C22B26" w:rsidRDefault="00C22B26" w:rsidP="00C22B26">
      <w:pPr>
        <w:ind w:left="1250"/>
        <w:rPr>
          <w:rFonts w:cs="Arial"/>
          <w:sz w:val="18"/>
          <w:szCs w:val="18"/>
        </w:rPr>
      </w:pPr>
    </w:p>
    <w:p w14:paraId="325F6FFD" w14:textId="77777777" w:rsidR="00C22B26" w:rsidRPr="00AF5335" w:rsidRDefault="00C22B26" w:rsidP="00C22B26">
      <w:pPr>
        <w:ind w:left="1250"/>
        <w:rPr>
          <w:rFonts w:cs="Arial"/>
          <w:sz w:val="18"/>
          <w:szCs w:val="18"/>
          <w:lang w:val="en-US"/>
        </w:rPr>
      </w:pPr>
      <w:proofErr w:type="spellStart"/>
      <w:proofErr w:type="gramStart"/>
      <w:r w:rsidRPr="00AF5335">
        <w:rPr>
          <w:rFonts w:cs="Arial"/>
          <w:sz w:val="18"/>
          <w:szCs w:val="18"/>
          <w:highlight w:val="yellow"/>
          <w:lang w:val="en-US"/>
        </w:rPr>
        <w:t>acceptor.domain</w:t>
      </w:r>
      <w:proofErr w:type="gramEnd"/>
      <w:r w:rsidRPr="00AF5335">
        <w:rPr>
          <w:rFonts w:cs="Arial"/>
          <w:sz w:val="18"/>
          <w:szCs w:val="18"/>
          <w:highlight w:val="yellow"/>
          <w:lang w:val="en-US"/>
        </w:rPr>
        <w:t>.streamerfeedapi.token_ttl</w:t>
      </w:r>
      <w:proofErr w:type="spellEnd"/>
      <w:r w:rsidRPr="00AF5335">
        <w:rPr>
          <w:rFonts w:cs="Arial"/>
          <w:sz w:val="18"/>
          <w:szCs w:val="18"/>
          <w:highlight w:val="yellow"/>
          <w:lang w:val="en-US"/>
        </w:rPr>
        <w:t xml:space="preserve"> = </w:t>
      </w:r>
      <w:r w:rsidRPr="00AF5335">
        <w:rPr>
          <w:rFonts w:cs="Arial"/>
          <w:b/>
          <w:sz w:val="18"/>
          <w:szCs w:val="18"/>
          <w:highlight w:val="yellow"/>
          <w:lang w:val="en-US"/>
        </w:rPr>
        <w:t>900</w:t>
      </w:r>
    </w:p>
    <w:p w14:paraId="1257F87B" w14:textId="77777777" w:rsidR="00C22B26" w:rsidRPr="00C22B26" w:rsidRDefault="00C22B26" w:rsidP="00C22B26">
      <w:pPr>
        <w:ind w:left="1250"/>
        <w:rPr>
          <w:rFonts w:cs="Arial"/>
          <w:sz w:val="12"/>
          <w:szCs w:val="12"/>
        </w:rPr>
      </w:pPr>
      <w:r w:rsidRPr="00C22B26">
        <w:rPr>
          <w:rFonts w:cs="Arial"/>
          <w:sz w:val="12"/>
          <w:szCs w:val="12"/>
        </w:rPr>
        <w:t># Validade do Token (</w:t>
      </w:r>
      <w:r w:rsidR="00F2594E">
        <w:rPr>
          <w:rFonts w:cs="Arial"/>
          <w:sz w:val="12"/>
          <w:szCs w:val="12"/>
        </w:rPr>
        <w:t>em segundos</w:t>
      </w:r>
      <w:r w:rsidRPr="00C22B26">
        <w:rPr>
          <w:rFonts w:cs="Arial"/>
          <w:sz w:val="12"/>
          <w:szCs w:val="12"/>
        </w:rPr>
        <w:t>)</w:t>
      </w:r>
    </w:p>
    <w:p w14:paraId="53E449AB" w14:textId="77777777" w:rsidR="00C22B26" w:rsidRPr="00C22B26" w:rsidRDefault="00C22B26" w:rsidP="00C22B26">
      <w:pPr>
        <w:ind w:left="1250"/>
        <w:rPr>
          <w:rFonts w:cs="Arial"/>
          <w:sz w:val="18"/>
          <w:szCs w:val="18"/>
        </w:rPr>
      </w:pPr>
    </w:p>
    <w:p w14:paraId="77EB0DCB" w14:textId="77777777" w:rsidR="00C22B26" w:rsidRPr="00AF5335" w:rsidRDefault="00C22B26" w:rsidP="00C22B26">
      <w:pPr>
        <w:ind w:left="1250"/>
        <w:rPr>
          <w:rFonts w:cs="Arial"/>
          <w:sz w:val="18"/>
          <w:szCs w:val="18"/>
          <w:lang w:val="en-US"/>
        </w:rPr>
      </w:pPr>
      <w:proofErr w:type="spellStart"/>
      <w:proofErr w:type="gramStart"/>
      <w:r w:rsidRPr="00AF5335">
        <w:rPr>
          <w:rFonts w:cs="Arial"/>
          <w:sz w:val="18"/>
          <w:szCs w:val="18"/>
          <w:highlight w:val="yellow"/>
          <w:lang w:val="en-US"/>
        </w:rPr>
        <w:t>acceptor.domain</w:t>
      </w:r>
      <w:proofErr w:type="gramEnd"/>
      <w:r w:rsidRPr="00AF5335">
        <w:rPr>
          <w:rFonts w:cs="Arial"/>
          <w:sz w:val="18"/>
          <w:szCs w:val="18"/>
          <w:highlight w:val="yellow"/>
          <w:lang w:val="en-US"/>
        </w:rPr>
        <w:t>.streamerfeedapi.refresh_token_ttl</w:t>
      </w:r>
      <w:proofErr w:type="spellEnd"/>
      <w:r w:rsidRPr="00AF5335">
        <w:rPr>
          <w:rFonts w:cs="Arial"/>
          <w:sz w:val="18"/>
          <w:szCs w:val="18"/>
          <w:highlight w:val="yellow"/>
          <w:lang w:val="en-US"/>
        </w:rPr>
        <w:t xml:space="preserve"> = </w:t>
      </w:r>
      <w:r w:rsidRPr="00AF5335">
        <w:rPr>
          <w:rFonts w:cs="Arial"/>
          <w:b/>
          <w:sz w:val="18"/>
          <w:szCs w:val="18"/>
          <w:highlight w:val="yellow"/>
          <w:lang w:val="en-US"/>
        </w:rPr>
        <w:t>03:00 SAT</w:t>
      </w:r>
    </w:p>
    <w:p w14:paraId="0F7D1B70" w14:textId="77777777" w:rsidR="00C22B26" w:rsidRDefault="00C22B26" w:rsidP="00C22B26">
      <w:pPr>
        <w:ind w:left="1250"/>
        <w:rPr>
          <w:rFonts w:cs="Arial"/>
          <w:sz w:val="12"/>
          <w:szCs w:val="12"/>
        </w:rPr>
      </w:pPr>
      <w:r w:rsidRPr="00C22B26">
        <w:rPr>
          <w:rFonts w:cs="Arial"/>
          <w:sz w:val="12"/>
          <w:szCs w:val="12"/>
        </w:rPr>
        <w:t xml:space="preserve"># Validade do Token de </w:t>
      </w:r>
      <w:proofErr w:type="spellStart"/>
      <w:r w:rsidRPr="00C22B26">
        <w:rPr>
          <w:rFonts w:cs="Arial"/>
          <w:sz w:val="12"/>
          <w:szCs w:val="12"/>
        </w:rPr>
        <w:t>Refresh</w:t>
      </w:r>
      <w:proofErr w:type="spellEnd"/>
      <w:r w:rsidRPr="00C22B26">
        <w:rPr>
          <w:rFonts w:cs="Arial"/>
          <w:sz w:val="12"/>
          <w:szCs w:val="12"/>
        </w:rPr>
        <w:t xml:space="preserve"> (</w:t>
      </w:r>
      <w:r w:rsidR="00F2594E">
        <w:rPr>
          <w:rFonts w:cs="Arial"/>
          <w:sz w:val="12"/>
          <w:szCs w:val="12"/>
        </w:rPr>
        <w:t xml:space="preserve">em segundos ou um determinado dia da semana com </w:t>
      </w:r>
      <w:proofErr w:type="spellStart"/>
      <w:r w:rsidR="00F2594E">
        <w:rPr>
          <w:rFonts w:cs="Arial"/>
          <w:sz w:val="12"/>
          <w:szCs w:val="12"/>
        </w:rPr>
        <w:t>hh:MM</w:t>
      </w:r>
      <w:proofErr w:type="spellEnd"/>
      <w:r w:rsidRPr="00C22B26">
        <w:rPr>
          <w:rFonts w:cs="Arial"/>
          <w:sz w:val="12"/>
          <w:szCs w:val="12"/>
        </w:rPr>
        <w:t>)</w:t>
      </w:r>
    </w:p>
    <w:p w14:paraId="4D924060" w14:textId="77777777" w:rsidR="00741041" w:rsidRPr="00AF5335" w:rsidRDefault="00741041" w:rsidP="00C22B26">
      <w:pPr>
        <w:ind w:left="1250"/>
        <w:rPr>
          <w:rFonts w:cs="Arial"/>
          <w:sz w:val="12"/>
          <w:szCs w:val="12"/>
          <w:lang w:val="en-US"/>
        </w:rPr>
      </w:pPr>
      <w:r w:rsidRPr="00AF5335">
        <w:rPr>
          <w:rFonts w:cs="Arial"/>
          <w:sz w:val="12"/>
          <w:szCs w:val="12"/>
          <w:lang w:val="en-US"/>
        </w:rPr>
        <w:t xml:space="preserve"># Dias da </w:t>
      </w:r>
      <w:proofErr w:type="spellStart"/>
      <w:r w:rsidRPr="00AF5335">
        <w:rPr>
          <w:rFonts w:cs="Arial"/>
          <w:sz w:val="12"/>
          <w:szCs w:val="12"/>
          <w:lang w:val="en-US"/>
        </w:rPr>
        <w:t>semana</w:t>
      </w:r>
      <w:proofErr w:type="spellEnd"/>
      <w:r w:rsidRPr="00AF5335">
        <w:rPr>
          <w:rFonts w:cs="Arial"/>
          <w:sz w:val="12"/>
          <w:szCs w:val="12"/>
          <w:lang w:val="en-US"/>
        </w:rPr>
        <w:t>: SUN, MON, TUE, WED, THU, FRI e SAT</w:t>
      </w:r>
    </w:p>
    <w:p w14:paraId="7EBC6E8D" w14:textId="77777777" w:rsidR="00C22B26" w:rsidRPr="00AF5335" w:rsidRDefault="00C22B26" w:rsidP="00C22B26">
      <w:pPr>
        <w:ind w:left="1250"/>
        <w:rPr>
          <w:rFonts w:cs="Arial"/>
          <w:sz w:val="18"/>
          <w:szCs w:val="18"/>
          <w:lang w:val="en-US"/>
        </w:rPr>
      </w:pPr>
    </w:p>
    <w:p w14:paraId="1DEA0299" w14:textId="77777777" w:rsidR="00C22B26" w:rsidRPr="00AF5335" w:rsidRDefault="00C22B26" w:rsidP="00C22B26">
      <w:pPr>
        <w:ind w:left="1250"/>
        <w:rPr>
          <w:rFonts w:cs="Arial"/>
          <w:sz w:val="18"/>
          <w:szCs w:val="18"/>
          <w:lang w:val="en-US"/>
        </w:rPr>
      </w:pPr>
      <w:proofErr w:type="spellStart"/>
      <w:proofErr w:type="gramStart"/>
      <w:r w:rsidRPr="00AF5335">
        <w:rPr>
          <w:rFonts w:cs="Arial"/>
          <w:sz w:val="18"/>
          <w:szCs w:val="18"/>
          <w:highlight w:val="yellow"/>
          <w:lang w:val="en-US"/>
        </w:rPr>
        <w:t>acceptor.domain</w:t>
      </w:r>
      <w:proofErr w:type="gramEnd"/>
      <w:r w:rsidRPr="00AF5335">
        <w:rPr>
          <w:rFonts w:cs="Arial"/>
          <w:sz w:val="18"/>
          <w:szCs w:val="18"/>
          <w:highlight w:val="yellow"/>
          <w:lang w:val="en-US"/>
        </w:rPr>
        <w:t>.streamerfeedapi.streamers.keepsessionalive</w:t>
      </w:r>
      <w:proofErr w:type="spellEnd"/>
      <w:r w:rsidRPr="00AF5335">
        <w:rPr>
          <w:rFonts w:cs="Arial"/>
          <w:sz w:val="18"/>
          <w:szCs w:val="18"/>
          <w:highlight w:val="yellow"/>
          <w:lang w:val="en-US"/>
        </w:rPr>
        <w:t xml:space="preserve"> = </w:t>
      </w:r>
      <w:r w:rsidRPr="00AF5335">
        <w:rPr>
          <w:rFonts w:cs="Arial"/>
          <w:b/>
          <w:sz w:val="18"/>
          <w:szCs w:val="18"/>
          <w:highlight w:val="yellow"/>
          <w:lang w:val="en-US"/>
        </w:rPr>
        <w:t>true</w:t>
      </w:r>
    </w:p>
    <w:p w14:paraId="3572664C" w14:textId="77777777" w:rsidR="00C22B26" w:rsidRPr="00C22B26" w:rsidRDefault="00C22B26" w:rsidP="00C22B26">
      <w:pPr>
        <w:ind w:left="1250"/>
        <w:rPr>
          <w:rFonts w:cs="Arial"/>
          <w:sz w:val="12"/>
          <w:szCs w:val="12"/>
        </w:rPr>
      </w:pPr>
      <w:r w:rsidRPr="00C22B26">
        <w:rPr>
          <w:rFonts w:cs="Arial"/>
          <w:sz w:val="12"/>
          <w:szCs w:val="12"/>
        </w:rPr>
        <w:t xml:space="preserve"># </w:t>
      </w:r>
      <w:proofErr w:type="spellStart"/>
      <w:r w:rsidRPr="00C22B26">
        <w:rPr>
          <w:rFonts w:cs="Arial"/>
          <w:sz w:val="12"/>
          <w:szCs w:val="12"/>
        </w:rPr>
        <w:t>Streamer</w:t>
      </w:r>
      <w:proofErr w:type="spellEnd"/>
      <w:r w:rsidRPr="00C22B26">
        <w:rPr>
          <w:rFonts w:cs="Arial"/>
          <w:sz w:val="12"/>
          <w:szCs w:val="12"/>
        </w:rPr>
        <w:t xml:space="preserve"> fará que o '</w:t>
      </w:r>
      <w:proofErr w:type="spellStart"/>
      <w:r w:rsidRPr="00C22B26">
        <w:rPr>
          <w:rFonts w:cs="Arial"/>
          <w:sz w:val="12"/>
          <w:szCs w:val="12"/>
        </w:rPr>
        <w:t>HeartBeat</w:t>
      </w:r>
      <w:proofErr w:type="spellEnd"/>
      <w:r w:rsidRPr="00C22B26">
        <w:rPr>
          <w:rFonts w:cs="Arial"/>
          <w:sz w:val="12"/>
          <w:szCs w:val="12"/>
        </w:rPr>
        <w:t>' seja um comando de atividade humana</w:t>
      </w:r>
    </w:p>
    <w:p w14:paraId="00CB4CBA" w14:textId="5E6B3151" w:rsidR="009D0CF9" w:rsidRDefault="009D0CF9" w:rsidP="003A7DBD">
      <w:pPr>
        <w:ind w:left="851"/>
        <w:rPr>
          <w:rFonts w:cs="Arial"/>
          <w:sz w:val="22"/>
          <w:szCs w:val="22"/>
        </w:rPr>
      </w:pPr>
    </w:p>
    <w:p w14:paraId="1A7FCE29" w14:textId="7D8297D2" w:rsidR="00F47431" w:rsidRPr="00AF5335" w:rsidRDefault="00F47431" w:rsidP="00F47431">
      <w:pPr>
        <w:ind w:left="1250"/>
        <w:rPr>
          <w:rFonts w:cs="Arial"/>
          <w:sz w:val="18"/>
          <w:szCs w:val="18"/>
          <w:lang w:val="en-US"/>
        </w:rPr>
      </w:pPr>
      <w:proofErr w:type="spellStart"/>
      <w:proofErr w:type="gramStart"/>
      <w:r w:rsidRPr="00F47431">
        <w:rPr>
          <w:rFonts w:cs="Arial"/>
          <w:sz w:val="18"/>
          <w:szCs w:val="18"/>
          <w:highlight w:val="yellow"/>
          <w:lang w:val="en-US"/>
        </w:rPr>
        <w:t>acceptor.domain</w:t>
      </w:r>
      <w:proofErr w:type="gramEnd"/>
      <w:r w:rsidRPr="00F47431">
        <w:rPr>
          <w:rFonts w:cs="Arial"/>
          <w:sz w:val="18"/>
          <w:szCs w:val="18"/>
          <w:highlight w:val="yellow"/>
          <w:lang w:val="en-US"/>
        </w:rPr>
        <w:t>.streamerfeedapi.streamers.transport</w:t>
      </w:r>
      <w:proofErr w:type="spellEnd"/>
      <w:r>
        <w:rPr>
          <w:rFonts w:cs="Arial"/>
          <w:sz w:val="18"/>
          <w:szCs w:val="18"/>
          <w:highlight w:val="yellow"/>
          <w:lang w:val="en-US"/>
        </w:rPr>
        <w:t xml:space="preserve"> </w:t>
      </w:r>
      <w:r w:rsidRPr="00F47431">
        <w:rPr>
          <w:rFonts w:cs="Arial"/>
          <w:sz w:val="18"/>
          <w:szCs w:val="18"/>
          <w:highlight w:val="yellow"/>
          <w:lang w:val="en-US"/>
        </w:rPr>
        <w:t>=</w:t>
      </w:r>
      <w:r>
        <w:rPr>
          <w:rFonts w:cs="Arial"/>
          <w:sz w:val="18"/>
          <w:szCs w:val="18"/>
          <w:highlight w:val="yellow"/>
          <w:lang w:val="en-US"/>
        </w:rPr>
        <w:t xml:space="preserve"> </w:t>
      </w:r>
      <w:proofErr w:type="spellStart"/>
      <w:r w:rsidRPr="00F47431">
        <w:rPr>
          <w:rFonts w:cs="Arial"/>
          <w:b/>
          <w:bCs/>
          <w:sz w:val="18"/>
          <w:szCs w:val="18"/>
          <w:highlight w:val="yellow"/>
          <w:lang w:val="en-US"/>
        </w:rPr>
        <w:t>NoneAuto</w:t>
      </w:r>
      <w:proofErr w:type="spellEnd"/>
    </w:p>
    <w:p w14:paraId="2208F126" w14:textId="77777777" w:rsidR="00F47431" w:rsidRPr="0038126E" w:rsidRDefault="00F47431" w:rsidP="00F47431">
      <w:pPr>
        <w:ind w:left="1250"/>
        <w:rPr>
          <w:rFonts w:cs="Arial"/>
          <w:sz w:val="12"/>
          <w:szCs w:val="12"/>
        </w:rPr>
      </w:pPr>
      <w:r w:rsidRPr="0038126E">
        <w:rPr>
          <w:rFonts w:cs="Arial"/>
          <w:sz w:val="12"/>
          <w:szCs w:val="12"/>
        </w:rPr>
        <w:t xml:space="preserve"># (default: </w:t>
      </w:r>
      <w:proofErr w:type="spellStart"/>
      <w:r w:rsidRPr="0038126E">
        <w:rPr>
          <w:rFonts w:cs="Arial"/>
          <w:sz w:val="12"/>
          <w:szCs w:val="12"/>
        </w:rPr>
        <w:t>PersistentChannel</w:t>
      </w:r>
      <w:proofErr w:type="spellEnd"/>
      <w:r w:rsidRPr="0038126E">
        <w:rPr>
          <w:rFonts w:cs="Arial"/>
          <w:sz w:val="12"/>
          <w:szCs w:val="12"/>
        </w:rPr>
        <w:t>) Transporte a ser utilizado pela sessão. Pode ser declarado como campo '</w:t>
      </w:r>
      <w:proofErr w:type="spellStart"/>
      <w:r w:rsidRPr="0038126E">
        <w:rPr>
          <w:rFonts w:cs="Arial"/>
          <w:sz w:val="12"/>
          <w:szCs w:val="12"/>
        </w:rPr>
        <w:t>transport</w:t>
      </w:r>
      <w:proofErr w:type="spellEnd"/>
      <w:r w:rsidRPr="0038126E">
        <w:rPr>
          <w:rFonts w:cs="Arial"/>
          <w:sz w:val="12"/>
          <w:szCs w:val="12"/>
        </w:rPr>
        <w:t xml:space="preserve">' no </w:t>
      </w:r>
      <w:proofErr w:type="spellStart"/>
      <w:r w:rsidRPr="0038126E">
        <w:rPr>
          <w:rFonts w:cs="Arial"/>
          <w:sz w:val="12"/>
          <w:szCs w:val="12"/>
        </w:rPr>
        <w:t>LoginRequest</w:t>
      </w:r>
      <w:proofErr w:type="spellEnd"/>
      <w:r w:rsidRPr="0038126E">
        <w:rPr>
          <w:rFonts w:cs="Arial"/>
          <w:sz w:val="12"/>
          <w:szCs w:val="12"/>
        </w:rPr>
        <w:t xml:space="preserve"> (não é campo obrigatório)</w:t>
      </w:r>
    </w:p>
    <w:p w14:paraId="4C18145F" w14:textId="77777777" w:rsidR="00F47431" w:rsidRPr="0038126E" w:rsidRDefault="00F47431" w:rsidP="00F47431">
      <w:pPr>
        <w:ind w:left="1250"/>
        <w:rPr>
          <w:rFonts w:cs="Arial"/>
          <w:sz w:val="12"/>
          <w:szCs w:val="12"/>
        </w:rPr>
      </w:pPr>
      <w:r w:rsidRPr="0038126E">
        <w:rPr>
          <w:rFonts w:cs="Arial"/>
          <w:sz w:val="12"/>
          <w:szCs w:val="12"/>
        </w:rPr>
        <w:t># '</w:t>
      </w:r>
      <w:proofErr w:type="spellStart"/>
      <w:r w:rsidRPr="0038126E">
        <w:rPr>
          <w:rFonts w:cs="Arial"/>
          <w:sz w:val="12"/>
          <w:szCs w:val="12"/>
        </w:rPr>
        <w:t>PersistentChannel</w:t>
      </w:r>
      <w:proofErr w:type="spellEnd"/>
      <w:r w:rsidRPr="0038126E">
        <w:rPr>
          <w:rFonts w:cs="Arial"/>
          <w:sz w:val="12"/>
          <w:szCs w:val="12"/>
        </w:rPr>
        <w:t>': Transporte pelo canal persistente PUSH AJAX/</w:t>
      </w:r>
      <w:proofErr w:type="spellStart"/>
      <w:r w:rsidRPr="0038126E">
        <w:rPr>
          <w:rFonts w:cs="Arial"/>
          <w:sz w:val="12"/>
          <w:szCs w:val="12"/>
        </w:rPr>
        <w:t>Comet</w:t>
      </w:r>
      <w:proofErr w:type="spellEnd"/>
      <w:r w:rsidRPr="0038126E">
        <w:rPr>
          <w:rFonts w:cs="Arial"/>
          <w:sz w:val="12"/>
          <w:szCs w:val="12"/>
        </w:rPr>
        <w:t xml:space="preserve"> (padrão)</w:t>
      </w:r>
    </w:p>
    <w:p w14:paraId="52D26AFC" w14:textId="77777777" w:rsidR="00F47431" w:rsidRPr="0038126E" w:rsidRDefault="00F47431" w:rsidP="00F47431">
      <w:pPr>
        <w:ind w:left="1250"/>
        <w:rPr>
          <w:rFonts w:cs="Arial"/>
          <w:sz w:val="12"/>
          <w:szCs w:val="12"/>
        </w:rPr>
      </w:pPr>
      <w:r w:rsidRPr="0038126E">
        <w:rPr>
          <w:rFonts w:cs="Arial"/>
          <w:sz w:val="12"/>
          <w:szCs w:val="12"/>
        </w:rPr>
        <w:t># '</w:t>
      </w:r>
      <w:proofErr w:type="spellStart"/>
      <w:r w:rsidRPr="0038126E">
        <w:rPr>
          <w:rFonts w:cs="Arial"/>
          <w:sz w:val="12"/>
          <w:szCs w:val="12"/>
        </w:rPr>
        <w:t>Polling</w:t>
      </w:r>
      <w:proofErr w:type="spellEnd"/>
      <w:r w:rsidRPr="0038126E">
        <w:rPr>
          <w:rFonts w:cs="Arial"/>
          <w:sz w:val="12"/>
          <w:szCs w:val="12"/>
        </w:rPr>
        <w:t xml:space="preserve">': Canal persistente modo </w:t>
      </w:r>
      <w:proofErr w:type="spellStart"/>
      <w:r w:rsidRPr="0038126E">
        <w:rPr>
          <w:rFonts w:cs="Arial"/>
          <w:sz w:val="12"/>
          <w:szCs w:val="12"/>
        </w:rPr>
        <w:t>polling</w:t>
      </w:r>
      <w:proofErr w:type="spellEnd"/>
      <w:r w:rsidRPr="0038126E">
        <w:rPr>
          <w:rFonts w:cs="Arial"/>
          <w:sz w:val="12"/>
          <w:szCs w:val="12"/>
        </w:rPr>
        <w:t xml:space="preserve">. Ao invés do servidor notificar as pontas via PUSH, as pontas fazem </w:t>
      </w:r>
      <w:proofErr w:type="spellStart"/>
      <w:r w:rsidRPr="0038126E">
        <w:rPr>
          <w:rFonts w:cs="Arial"/>
          <w:sz w:val="12"/>
          <w:szCs w:val="12"/>
        </w:rPr>
        <w:t>polling</w:t>
      </w:r>
      <w:proofErr w:type="spellEnd"/>
      <w:r w:rsidRPr="0038126E">
        <w:rPr>
          <w:rFonts w:cs="Arial"/>
          <w:sz w:val="12"/>
          <w:szCs w:val="12"/>
        </w:rPr>
        <w:t xml:space="preserve"> para obter os dados do servidor.</w:t>
      </w:r>
    </w:p>
    <w:p w14:paraId="6D5F23A8" w14:textId="77777777" w:rsidR="00F47431" w:rsidRPr="0038126E" w:rsidRDefault="00F47431" w:rsidP="00F47431">
      <w:pPr>
        <w:ind w:left="1250"/>
        <w:rPr>
          <w:rFonts w:cs="Arial"/>
          <w:sz w:val="12"/>
          <w:szCs w:val="12"/>
        </w:rPr>
      </w:pPr>
      <w:r w:rsidRPr="0038126E">
        <w:rPr>
          <w:rFonts w:cs="Arial"/>
          <w:sz w:val="12"/>
          <w:szCs w:val="12"/>
        </w:rPr>
        <w:t># '</w:t>
      </w:r>
      <w:proofErr w:type="spellStart"/>
      <w:r w:rsidRPr="0038126E">
        <w:rPr>
          <w:rFonts w:cs="Arial"/>
          <w:sz w:val="12"/>
          <w:szCs w:val="12"/>
        </w:rPr>
        <w:t>None</w:t>
      </w:r>
      <w:proofErr w:type="spellEnd"/>
      <w:r w:rsidRPr="0038126E">
        <w:rPr>
          <w:rFonts w:cs="Arial"/>
          <w:sz w:val="12"/>
          <w:szCs w:val="12"/>
        </w:rPr>
        <w:t xml:space="preserve">': Sem canal persistente. As pontas </w:t>
      </w:r>
      <w:proofErr w:type="spellStart"/>
      <w:r w:rsidRPr="0038126E">
        <w:rPr>
          <w:rFonts w:cs="Arial"/>
          <w:sz w:val="12"/>
          <w:szCs w:val="12"/>
        </w:rPr>
        <w:t>obtem</w:t>
      </w:r>
      <w:proofErr w:type="spellEnd"/>
      <w:r w:rsidRPr="0038126E">
        <w:rPr>
          <w:rFonts w:cs="Arial"/>
          <w:sz w:val="12"/>
          <w:szCs w:val="12"/>
        </w:rPr>
        <w:t xml:space="preserve"> dados através dos comandos quando '</w:t>
      </w:r>
      <w:proofErr w:type="spellStart"/>
      <w:r w:rsidRPr="0038126E">
        <w:rPr>
          <w:rFonts w:cs="Arial"/>
          <w:sz w:val="12"/>
          <w:szCs w:val="12"/>
        </w:rPr>
        <w:t>sync</w:t>
      </w:r>
      <w:proofErr w:type="spellEnd"/>
      <w:r w:rsidRPr="0038126E">
        <w:rPr>
          <w:rFonts w:cs="Arial"/>
          <w:sz w:val="12"/>
          <w:szCs w:val="12"/>
        </w:rPr>
        <w:t>=</w:t>
      </w:r>
      <w:proofErr w:type="spellStart"/>
      <w:r w:rsidRPr="0038126E">
        <w:rPr>
          <w:rFonts w:cs="Arial"/>
          <w:sz w:val="12"/>
          <w:szCs w:val="12"/>
        </w:rPr>
        <w:t>true</w:t>
      </w:r>
      <w:proofErr w:type="spellEnd"/>
      <w:r w:rsidRPr="0038126E">
        <w:rPr>
          <w:rFonts w:cs="Arial"/>
          <w:sz w:val="12"/>
          <w:szCs w:val="12"/>
        </w:rPr>
        <w:t xml:space="preserve">', ou seja, através de snapshots. </w:t>
      </w:r>
    </w:p>
    <w:p w14:paraId="75E7C343" w14:textId="32FD3DE8" w:rsidR="00F47431" w:rsidRDefault="00F47431" w:rsidP="00F47431">
      <w:pPr>
        <w:ind w:left="1250"/>
        <w:rPr>
          <w:rFonts w:cs="Arial"/>
          <w:sz w:val="12"/>
          <w:szCs w:val="12"/>
        </w:rPr>
      </w:pPr>
      <w:r w:rsidRPr="0038126E">
        <w:rPr>
          <w:rFonts w:cs="Arial"/>
          <w:sz w:val="12"/>
          <w:szCs w:val="12"/>
        </w:rPr>
        <w:t># '</w:t>
      </w:r>
      <w:proofErr w:type="spellStart"/>
      <w:r w:rsidRPr="0038126E">
        <w:rPr>
          <w:rFonts w:cs="Arial"/>
          <w:sz w:val="12"/>
          <w:szCs w:val="12"/>
        </w:rPr>
        <w:t>NoneAuto</w:t>
      </w:r>
      <w:proofErr w:type="spellEnd"/>
      <w:r w:rsidRPr="0038126E">
        <w:rPr>
          <w:rFonts w:cs="Arial"/>
          <w:sz w:val="12"/>
          <w:szCs w:val="12"/>
        </w:rPr>
        <w:t xml:space="preserve">': Sem canal persistente. As pontas </w:t>
      </w:r>
      <w:proofErr w:type="spellStart"/>
      <w:r w:rsidRPr="0038126E">
        <w:rPr>
          <w:rFonts w:cs="Arial"/>
          <w:sz w:val="12"/>
          <w:szCs w:val="12"/>
        </w:rPr>
        <w:t>obtem</w:t>
      </w:r>
      <w:proofErr w:type="spellEnd"/>
      <w:r w:rsidRPr="0038126E">
        <w:rPr>
          <w:rFonts w:cs="Arial"/>
          <w:sz w:val="12"/>
          <w:szCs w:val="12"/>
        </w:rPr>
        <w:t xml:space="preserve"> dados através dos comandos quando '</w:t>
      </w:r>
      <w:proofErr w:type="spellStart"/>
      <w:r w:rsidRPr="0038126E">
        <w:rPr>
          <w:rFonts w:cs="Arial"/>
          <w:sz w:val="12"/>
          <w:szCs w:val="12"/>
        </w:rPr>
        <w:t>sync</w:t>
      </w:r>
      <w:proofErr w:type="spellEnd"/>
      <w:r w:rsidRPr="0038126E">
        <w:rPr>
          <w:rFonts w:cs="Arial"/>
          <w:sz w:val="12"/>
          <w:szCs w:val="12"/>
        </w:rPr>
        <w:t>=</w:t>
      </w:r>
      <w:proofErr w:type="spellStart"/>
      <w:r w:rsidRPr="0038126E">
        <w:rPr>
          <w:rFonts w:cs="Arial"/>
          <w:sz w:val="12"/>
          <w:szCs w:val="12"/>
        </w:rPr>
        <w:t>true</w:t>
      </w:r>
      <w:proofErr w:type="spellEnd"/>
      <w:r w:rsidRPr="0038126E">
        <w:rPr>
          <w:rFonts w:cs="Arial"/>
          <w:sz w:val="12"/>
          <w:szCs w:val="12"/>
        </w:rPr>
        <w:t xml:space="preserve">', ou seja, através de snapshots. </w:t>
      </w:r>
    </w:p>
    <w:p w14:paraId="383CBE48" w14:textId="784D5F47" w:rsidR="00F47431" w:rsidRDefault="00F47431" w:rsidP="00F47431">
      <w:pPr>
        <w:ind w:left="1250"/>
        <w:rPr>
          <w:rFonts w:cs="Arial"/>
          <w:sz w:val="12"/>
          <w:szCs w:val="12"/>
        </w:rPr>
      </w:pPr>
    </w:p>
    <w:p w14:paraId="66CA39D1" w14:textId="77777777" w:rsidR="00F47431" w:rsidRDefault="00F47431" w:rsidP="00F47431">
      <w:pPr>
        <w:ind w:left="1843"/>
        <w:rPr>
          <w:rFonts w:cs="Arial"/>
          <w:sz w:val="16"/>
          <w:szCs w:val="16"/>
        </w:rPr>
      </w:pPr>
      <w:r>
        <w:rPr>
          <w:rFonts w:cs="Arial"/>
          <w:sz w:val="16"/>
          <w:szCs w:val="16"/>
        </w:rPr>
        <w:t>Observações:</w:t>
      </w:r>
    </w:p>
    <w:p w14:paraId="4B4D1277" w14:textId="2B181537" w:rsidR="00F47431" w:rsidRDefault="00F47431" w:rsidP="00F47431">
      <w:pPr>
        <w:ind w:left="2410"/>
        <w:rPr>
          <w:rFonts w:cs="Arial"/>
          <w:sz w:val="16"/>
          <w:szCs w:val="16"/>
        </w:rPr>
      </w:pPr>
      <w:r>
        <w:rPr>
          <w:rFonts w:cs="Arial"/>
          <w:sz w:val="16"/>
          <w:szCs w:val="16"/>
        </w:rPr>
        <w:t>- Se utilizado assinatura a configuração deverá ser “</w:t>
      </w:r>
      <w:proofErr w:type="spellStart"/>
      <w:r w:rsidRPr="00F47431">
        <w:rPr>
          <w:rFonts w:cs="Arial"/>
          <w:i/>
          <w:iCs/>
          <w:sz w:val="16"/>
          <w:szCs w:val="16"/>
        </w:rPr>
        <w:t>Polling</w:t>
      </w:r>
      <w:proofErr w:type="spellEnd"/>
      <w:r>
        <w:rPr>
          <w:rFonts w:cs="Arial"/>
          <w:sz w:val="16"/>
          <w:szCs w:val="16"/>
        </w:rPr>
        <w:t>”;</w:t>
      </w:r>
    </w:p>
    <w:p w14:paraId="55F2A257" w14:textId="61A31D98" w:rsidR="00AA7CEC" w:rsidRPr="0038126E" w:rsidRDefault="00AA7CEC" w:rsidP="00F47431">
      <w:pPr>
        <w:ind w:left="2410"/>
        <w:rPr>
          <w:rFonts w:cs="Arial"/>
          <w:sz w:val="12"/>
          <w:szCs w:val="12"/>
        </w:rPr>
      </w:pPr>
      <w:r>
        <w:rPr>
          <w:rFonts w:cs="Arial"/>
          <w:sz w:val="16"/>
          <w:szCs w:val="16"/>
        </w:rPr>
        <w:t>- A configuração de “</w:t>
      </w:r>
      <w:proofErr w:type="spellStart"/>
      <w:r w:rsidRPr="00AA7CEC">
        <w:rPr>
          <w:rFonts w:cs="Arial"/>
          <w:i/>
          <w:iCs/>
          <w:sz w:val="16"/>
          <w:szCs w:val="16"/>
        </w:rPr>
        <w:t>transport</w:t>
      </w:r>
      <w:proofErr w:type="spellEnd"/>
      <w:r>
        <w:rPr>
          <w:rFonts w:cs="Arial"/>
          <w:sz w:val="16"/>
          <w:szCs w:val="16"/>
        </w:rPr>
        <w:t>” também pode ser adiciona</w:t>
      </w:r>
      <w:r w:rsidR="00B13E85">
        <w:rPr>
          <w:rFonts w:cs="Arial"/>
          <w:sz w:val="16"/>
          <w:szCs w:val="16"/>
        </w:rPr>
        <w:t>da</w:t>
      </w:r>
      <w:r>
        <w:rPr>
          <w:rFonts w:cs="Arial"/>
          <w:sz w:val="16"/>
          <w:szCs w:val="16"/>
        </w:rPr>
        <w:t xml:space="preserve"> </w:t>
      </w:r>
      <w:r w:rsidR="00B13E85">
        <w:rPr>
          <w:rFonts w:cs="Arial"/>
          <w:sz w:val="16"/>
          <w:szCs w:val="16"/>
        </w:rPr>
        <w:t>ao instanciar a</w:t>
      </w:r>
      <w:r>
        <w:rPr>
          <w:rFonts w:cs="Arial"/>
          <w:sz w:val="16"/>
          <w:szCs w:val="16"/>
        </w:rPr>
        <w:t xml:space="preserve"> API.</w:t>
      </w:r>
    </w:p>
    <w:p w14:paraId="0DF08453" w14:textId="77777777" w:rsidR="00F47431" w:rsidRDefault="00F47431" w:rsidP="003A7DBD">
      <w:pPr>
        <w:ind w:left="851"/>
        <w:rPr>
          <w:rFonts w:cs="Arial"/>
          <w:sz w:val="22"/>
          <w:szCs w:val="22"/>
        </w:rPr>
      </w:pPr>
    </w:p>
    <w:p w14:paraId="124B2A41" w14:textId="77777777" w:rsidR="003A7DBD" w:rsidRPr="00AF5335" w:rsidRDefault="003A7DBD" w:rsidP="003A7DBD">
      <w:pPr>
        <w:ind w:left="851"/>
        <w:rPr>
          <w:rFonts w:cs="Arial"/>
          <w:sz w:val="22"/>
          <w:szCs w:val="22"/>
          <w:lang w:val="en-US"/>
        </w:rPr>
      </w:pPr>
      <w:r w:rsidRPr="005D1D65">
        <w:rPr>
          <w:rFonts w:cs="Arial"/>
          <w:sz w:val="22"/>
          <w:szCs w:val="22"/>
        </w:rPr>
        <w:sym w:font="Wingdings" w:char="F0A7"/>
      </w:r>
      <w:r w:rsidRPr="00AF5335">
        <w:rPr>
          <w:rFonts w:cs="Arial"/>
          <w:sz w:val="22"/>
          <w:szCs w:val="22"/>
          <w:lang w:val="en-US"/>
        </w:rPr>
        <w:t xml:space="preserve"> Streamer:</w:t>
      </w:r>
    </w:p>
    <w:p w14:paraId="68A0B94F" w14:textId="77777777" w:rsidR="003A7DBD" w:rsidRPr="00AF5335" w:rsidRDefault="003A7DBD" w:rsidP="003A7DBD">
      <w:pPr>
        <w:ind w:left="851"/>
        <w:rPr>
          <w:rFonts w:cs="Arial"/>
          <w:sz w:val="22"/>
          <w:szCs w:val="22"/>
          <w:lang w:val="en-US"/>
        </w:rPr>
      </w:pPr>
    </w:p>
    <w:p w14:paraId="78F1EBCB" w14:textId="77777777" w:rsidR="0038126E" w:rsidRPr="00AF5335" w:rsidRDefault="0038126E" w:rsidP="0038126E">
      <w:pPr>
        <w:ind w:left="1250"/>
        <w:rPr>
          <w:rFonts w:cs="Arial"/>
          <w:sz w:val="18"/>
          <w:szCs w:val="18"/>
          <w:lang w:val="en-US"/>
        </w:rPr>
      </w:pPr>
      <w:proofErr w:type="spellStart"/>
      <w:r w:rsidRPr="00AF5335">
        <w:rPr>
          <w:rFonts w:cs="Arial"/>
          <w:sz w:val="18"/>
          <w:szCs w:val="18"/>
          <w:highlight w:val="yellow"/>
          <w:lang w:val="en-US"/>
        </w:rPr>
        <w:t>session_default_transport</w:t>
      </w:r>
      <w:proofErr w:type="spellEnd"/>
      <w:r w:rsidRPr="00AF5335">
        <w:rPr>
          <w:rFonts w:cs="Arial"/>
          <w:sz w:val="18"/>
          <w:szCs w:val="18"/>
          <w:highlight w:val="yellow"/>
          <w:lang w:val="en-US"/>
        </w:rPr>
        <w:t xml:space="preserve"> = </w:t>
      </w:r>
      <w:proofErr w:type="spellStart"/>
      <w:r w:rsidRPr="00AF5335">
        <w:rPr>
          <w:rFonts w:cs="Arial"/>
          <w:b/>
          <w:sz w:val="18"/>
          <w:szCs w:val="18"/>
          <w:highlight w:val="yellow"/>
          <w:lang w:val="en-US"/>
        </w:rPr>
        <w:t>NoneAuto</w:t>
      </w:r>
      <w:proofErr w:type="spellEnd"/>
      <w:r w:rsidRPr="00AF5335">
        <w:rPr>
          <w:rFonts w:cs="Arial"/>
          <w:sz w:val="18"/>
          <w:szCs w:val="18"/>
          <w:lang w:val="en-US"/>
        </w:rPr>
        <w:tab/>
      </w:r>
      <w:r w:rsidRPr="00AF5335">
        <w:rPr>
          <w:rFonts w:cs="Arial"/>
          <w:sz w:val="18"/>
          <w:szCs w:val="18"/>
          <w:lang w:val="en-US"/>
        </w:rPr>
        <w:tab/>
      </w:r>
      <w:r w:rsidRPr="00AF5335">
        <w:rPr>
          <w:rFonts w:cs="Arial"/>
          <w:sz w:val="18"/>
          <w:szCs w:val="18"/>
          <w:lang w:val="en-US"/>
        </w:rPr>
        <w:tab/>
      </w:r>
      <w:r w:rsidRPr="00AF5335">
        <w:rPr>
          <w:rFonts w:cs="Arial"/>
          <w:sz w:val="18"/>
          <w:szCs w:val="18"/>
          <w:lang w:val="en-US"/>
        </w:rPr>
        <w:tab/>
      </w:r>
      <w:r w:rsidRPr="00AF5335">
        <w:rPr>
          <w:rFonts w:cs="Arial"/>
          <w:sz w:val="18"/>
          <w:szCs w:val="18"/>
          <w:lang w:val="en-US"/>
        </w:rPr>
        <w:tab/>
      </w:r>
    </w:p>
    <w:p w14:paraId="73EFB60A" w14:textId="77777777" w:rsidR="0038126E" w:rsidRPr="0038126E" w:rsidRDefault="0038126E" w:rsidP="0038126E">
      <w:pPr>
        <w:ind w:left="1250"/>
        <w:rPr>
          <w:rFonts w:cs="Arial"/>
          <w:sz w:val="12"/>
          <w:szCs w:val="12"/>
        </w:rPr>
      </w:pPr>
      <w:r w:rsidRPr="0038126E">
        <w:rPr>
          <w:rFonts w:cs="Arial"/>
          <w:sz w:val="12"/>
          <w:szCs w:val="12"/>
        </w:rPr>
        <w:t xml:space="preserve"># (default: </w:t>
      </w:r>
      <w:proofErr w:type="spellStart"/>
      <w:r w:rsidRPr="0038126E">
        <w:rPr>
          <w:rFonts w:cs="Arial"/>
          <w:sz w:val="12"/>
          <w:szCs w:val="12"/>
        </w:rPr>
        <w:t>PersistentChannel</w:t>
      </w:r>
      <w:proofErr w:type="spellEnd"/>
      <w:r w:rsidRPr="0038126E">
        <w:rPr>
          <w:rFonts w:cs="Arial"/>
          <w:sz w:val="12"/>
          <w:szCs w:val="12"/>
        </w:rPr>
        <w:t>) Transporte a ser utilizado pela sessão. Pode ser declarado como campo '</w:t>
      </w:r>
      <w:proofErr w:type="spellStart"/>
      <w:r w:rsidRPr="0038126E">
        <w:rPr>
          <w:rFonts w:cs="Arial"/>
          <w:sz w:val="12"/>
          <w:szCs w:val="12"/>
        </w:rPr>
        <w:t>transport</w:t>
      </w:r>
      <w:proofErr w:type="spellEnd"/>
      <w:r w:rsidRPr="0038126E">
        <w:rPr>
          <w:rFonts w:cs="Arial"/>
          <w:sz w:val="12"/>
          <w:szCs w:val="12"/>
        </w:rPr>
        <w:t xml:space="preserve">' no </w:t>
      </w:r>
      <w:proofErr w:type="spellStart"/>
      <w:r w:rsidRPr="0038126E">
        <w:rPr>
          <w:rFonts w:cs="Arial"/>
          <w:sz w:val="12"/>
          <w:szCs w:val="12"/>
        </w:rPr>
        <w:t>LoginRequest</w:t>
      </w:r>
      <w:proofErr w:type="spellEnd"/>
      <w:r w:rsidRPr="0038126E">
        <w:rPr>
          <w:rFonts w:cs="Arial"/>
          <w:sz w:val="12"/>
          <w:szCs w:val="12"/>
        </w:rPr>
        <w:t xml:space="preserve"> (não é campo obrigatório)</w:t>
      </w:r>
    </w:p>
    <w:p w14:paraId="4E27A208" w14:textId="77777777" w:rsidR="0038126E" w:rsidRPr="0038126E" w:rsidRDefault="0038126E" w:rsidP="0038126E">
      <w:pPr>
        <w:ind w:left="1250"/>
        <w:rPr>
          <w:rFonts w:cs="Arial"/>
          <w:sz w:val="12"/>
          <w:szCs w:val="12"/>
        </w:rPr>
      </w:pPr>
      <w:r w:rsidRPr="0038126E">
        <w:rPr>
          <w:rFonts w:cs="Arial"/>
          <w:sz w:val="12"/>
          <w:szCs w:val="12"/>
        </w:rPr>
        <w:t># '</w:t>
      </w:r>
      <w:proofErr w:type="spellStart"/>
      <w:r w:rsidRPr="0038126E">
        <w:rPr>
          <w:rFonts w:cs="Arial"/>
          <w:sz w:val="12"/>
          <w:szCs w:val="12"/>
        </w:rPr>
        <w:t>PersistentChannel</w:t>
      </w:r>
      <w:proofErr w:type="spellEnd"/>
      <w:r w:rsidRPr="0038126E">
        <w:rPr>
          <w:rFonts w:cs="Arial"/>
          <w:sz w:val="12"/>
          <w:szCs w:val="12"/>
        </w:rPr>
        <w:t>': Transporte pelo canal persistente PUSH AJAX/</w:t>
      </w:r>
      <w:proofErr w:type="spellStart"/>
      <w:r w:rsidRPr="0038126E">
        <w:rPr>
          <w:rFonts w:cs="Arial"/>
          <w:sz w:val="12"/>
          <w:szCs w:val="12"/>
        </w:rPr>
        <w:t>Comet</w:t>
      </w:r>
      <w:proofErr w:type="spellEnd"/>
      <w:r w:rsidRPr="0038126E">
        <w:rPr>
          <w:rFonts w:cs="Arial"/>
          <w:sz w:val="12"/>
          <w:szCs w:val="12"/>
        </w:rPr>
        <w:t xml:space="preserve"> (padrão)</w:t>
      </w:r>
    </w:p>
    <w:p w14:paraId="617FE53F" w14:textId="77777777" w:rsidR="0038126E" w:rsidRPr="0038126E" w:rsidRDefault="0038126E" w:rsidP="0038126E">
      <w:pPr>
        <w:ind w:left="1250"/>
        <w:rPr>
          <w:rFonts w:cs="Arial"/>
          <w:sz w:val="12"/>
          <w:szCs w:val="12"/>
        </w:rPr>
      </w:pPr>
      <w:r w:rsidRPr="0038126E">
        <w:rPr>
          <w:rFonts w:cs="Arial"/>
          <w:sz w:val="12"/>
          <w:szCs w:val="12"/>
        </w:rPr>
        <w:t># '</w:t>
      </w:r>
      <w:proofErr w:type="spellStart"/>
      <w:r w:rsidRPr="0038126E">
        <w:rPr>
          <w:rFonts w:cs="Arial"/>
          <w:sz w:val="12"/>
          <w:szCs w:val="12"/>
        </w:rPr>
        <w:t>Polling</w:t>
      </w:r>
      <w:proofErr w:type="spellEnd"/>
      <w:r w:rsidRPr="0038126E">
        <w:rPr>
          <w:rFonts w:cs="Arial"/>
          <w:sz w:val="12"/>
          <w:szCs w:val="12"/>
        </w:rPr>
        <w:t xml:space="preserve">': Canal persistente modo </w:t>
      </w:r>
      <w:proofErr w:type="spellStart"/>
      <w:r w:rsidRPr="0038126E">
        <w:rPr>
          <w:rFonts w:cs="Arial"/>
          <w:sz w:val="12"/>
          <w:szCs w:val="12"/>
        </w:rPr>
        <w:t>polling</w:t>
      </w:r>
      <w:proofErr w:type="spellEnd"/>
      <w:r w:rsidRPr="0038126E">
        <w:rPr>
          <w:rFonts w:cs="Arial"/>
          <w:sz w:val="12"/>
          <w:szCs w:val="12"/>
        </w:rPr>
        <w:t xml:space="preserve">. Ao invés do servidor notificar as pontas via PUSH, as pontas fazem </w:t>
      </w:r>
      <w:proofErr w:type="spellStart"/>
      <w:r w:rsidRPr="0038126E">
        <w:rPr>
          <w:rFonts w:cs="Arial"/>
          <w:sz w:val="12"/>
          <w:szCs w:val="12"/>
        </w:rPr>
        <w:t>polling</w:t>
      </w:r>
      <w:proofErr w:type="spellEnd"/>
      <w:r w:rsidRPr="0038126E">
        <w:rPr>
          <w:rFonts w:cs="Arial"/>
          <w:sz w:val="12"/>
          <w:szCs w:val="12"/>
        </w:rPr>
        <w:t xml:space="preserve"> para obter os dados do servidor.</w:t>
      </w:r>
    </w:p>
    <w:p w14:paraId="028A81A6" w14:textId="77777777" w:rsidR="0038126E" w:rsidRPr="0038126E" w:rsidRDefault="0038126E" w:rsidP="0038126E">
      <w:pPr>
        <w:ind w:left="1250"/>
        <w:rPr>
          <w:rFonts w:cs="Arial"/>
          <w:sz w:val="12"/>
          <w:szCs w:val="12"/>
        </w:rPr>
      </w:pPr>
      <w:r w:rsidRPr="0038126E">
        <w:rPr>
          <w:rFonts w:cs="Arial"/>
          <w:sz w:val="12"/>
          <w:szCs w:val="12"/>
        </w:rPr>
        <w:t># '</w:t>
      </w:r>
      <w:proofErr w:type="spellStart"/>
      <w:r w:rsidRPr="0038126E">
        <w:rPr>
          <w:rFonts w:cs="Arial"/>
          <w:sz w:val="12"/>
          <w:szCs w:val="12"/>
        </w:rPr>
        <w:t>None</w:t>
      </w:r>
      <w:proofErr w:type="spellEnd"/>
      <w:r w:rsidRPr="0038126E">
        <w:rPr>
          <w:rFonts w:cs="Arial"/>
          <w:sz w:val="12"/>
          <w:szCs w:val="12"/>
        </w:rPr>
        <w:t xml:space="preserve">': Sem canal persistente. As pontas </w:t>
      </w:r>
      <w:proofErr w:type="spellStart"/>
      <w:r w:rsidRPr="0038126E">
        <w:rPr>
          <w:rFonts w:cs="Arial"/>
          <w:sz w:val="12"/>
          <w:szCs w:val="12"/>
        </w:rPr>
        <w:t>obtem</w:t>
      </w:r>
      <w:proofErr w:type="spellEnd"/>
      <w:r w:rsidRPr="0038126E">
        <w:rPr>
          <w:rFonts w:cs="Arial"/>
          <w:sz w:val="12"/>
          <w:szCs w:val="12"/>
        </w:rPr>
        <w:t xml:space="preserve"> dados através dos comandos quando '</w:t>
      </w:r>
      <w:proofErr w:type="spellStart"/>
      <w:r w:rsidRPr="0038126E">
        <w:rPr>
          <w:rFonts w:cs="Arial"/>
          <w:sz w:val="12"/>
          <w:szCs w:val="12"/>
        </w:rPr>
        <w:t>sync</w:t>
      </w:r>
      <w:proofErr w:type="spellEnd"/>
      <w:r w:rsidRPr="0038126E">
        <w:rPr>
          <w:rFonts w:cs="Arial"/>
          <w:sz w:val="12"/>
          <w:szCs w:val="12"/>
        </w:rPr>
        <w:t>=</w:t>
      </w:r>
      <w:proofErr w:type="spellStart"/>
      <w:r w:rsidRPr="0038126E">
        <w:rPr>
          <w:rFonts w:cs="Arial"/>
          <w:sz w:val="12"/>
          <w:szCs w:val="12"/>
        </w:rPr>
        <w:t>true</w:t>
      </w:r>
      <w:proofErr w:type="spellEnd"/>
      <w:r w:rsidRPr="0038126E">
        <w:rPr>
          <w:rFonts w:cs="Arial"/>
          <w:sz w:val="12"/>
          <w:szCs w:val="12"/>
        </w:rPr>
        <w:t xml:space="preserve">', ou seja, através de snapshots. </w:t>
      </w:r>
    </w:p>
    <w:p w14:paraId="169C7607" w14:textId="77777777" w:rsidR="0038126E" w:rsidRPr="0038126E" w:rsidRDefault="0038126E" w:rsidP="0038126E">
      <w:pPr>
        <w:ind w:left="1250"/>
        <w:rPr>
          <w:rFonts w:cs="Arial"/>
          <w:sz w:val="12"/>
          <w:szCs w:val="12"/>
        </w:rPr>
      </w:pPr>
      <w:r w:rsidRPr="0038126E">
        <w:rPr>
          <w:rFonts w:cs="Arial"/>
          <w:sz w:val="12"/>
          <w:szCs w:val="12"/>
        </w:rPr>
        <w:t># '</w:t>
      </w:r>
      <w:proofErr w:type="spellStart"/>
      <w:r w:rsidRPr="0038126E">
        <w:rPr>
          <w:rFonts w:cs="Arial"/>
          <w:sz w:val="12"/>
          <w:szCs w:val="12"/>
        </w:rPr>
        <w:t>NoneAuto</w:t>
      </w:r>
      <w:proofErr w:type="spellEnd"/>
      <w:r w:rsidRPr="0038126E">
        <w:rPr>
          <w:rFonts w:cs="Arial"/>
          <w:sz w:val="12"/>
          <w:szCs w:val="12"/>
        </w:rPr>
        <w:t xml:space="preserve">': Sem canal persistente. As pontas </w:t>
      </w:r>
      <w:proofErr w:type="spellStart"/>
      <w:r w:rsidRPr="0038126E">
        <w:rPr>
          <w:rFonts w:cs="Arial"/>
          <w:sz w:val="12"/>
          <w:szCs w:val="12"/>
        </w:rPr>
        <w:t>obtem</w:t>
      </w:r>
      <w:proofErr w:type="spellEnd"/>
      <w:r w:rsidRPr="0038126E">
        <w:rPr>
          <w:rFonts w:cs="Arial"/>
          <w:sz w:val="12"/>
          <w:szCs w:val="12"/>
        </w:rPr>
        <w:t xml:space="preserve"> dados através dos comandos quando '</w:t>
      </w:r>
      <w:proofErr w:type="spellStart"/>
      <w:r w:rsidRPr="0038126E">
        <w:rPr>
          <w:rFonts w:cs="Arial"/>
          <w:sz w:val="12"/>
          <w:szCs w:val="12"/>
        </w:rPr>
        <w:t>sync</w:t>
      </w:r>
      <w:proofErr w:type="spellEnd"/>
      <w:r w:rsidRPr="0038126E">
        <w:rPr>
          <w:rFonts w:cs="Arial"/>
          <w:sz w:val="12"/>
          <w:szCs w:val="12"/>
        </w:rPr>
        <w:t>=</w:t>
      </w:r>
      <w:proofErr w:type="spellStart"/>
      <w:r w:rsidRPr="0038126E">
        <w:rPr>
          <w:rFonts w:cs="Arial"/>
          <w:sz w:val="12"/>
          <w:szCs w:val="12"/>
        </w:rPr>
        <w:t>true</w:t>
      </w:r>
      <w:proofErr w:type="spellEnd"/>
      <w:r w:rsidRPr="0038126E">
        <w:rPr>
          <w:rFonts w:cs="Arial"/>
          <w:sz w:val="12"/>
          <w:szCs w:val="12"/>
        </w:rPr>
        <w:t xml:space="preserve">', ou seja, através de snapshots. </w:t>
      </w:r>
    </w:p>
    <w:p w14:paraId="0B68B148" w14:textId="346ACE68" w:rsidR="0038126E" w:rsidRDefault="0038126E" w:rsidP="0038126E">
      <w:pPr>
        <w:ind w:left="1250"/>
        <w:rPr>
          <w:rFonts w:cs="Arial"/>
          <w:sz w:val="16"/>
          <w:szCs w:val="16"/>
        </w:rPr>
      </w:pPr>
    </w:p>
    <w:p w14:paraId="63B9D748" w14:textId="77777777" w:rsidR="00AA7CEC" w:rsidRDefault="00AA7CEC" w:rsidP="00AA7CEC">
      <w:pPr>
        <w:ind w:left="1843"/>
        <w:rPr>
          <w:rFonts w:cs="Arial"/>
          <w:sz w:val="16"/>
          <w:szCs w:val="16"/>
        </w:rPr>
      </w:pPr>
      <w:r>
        <w:rPr>
          <w:rFonts w:cs="Arial"/>
          <w:sz w:val="16"/>
          <w:szCs w:val="16"/>
        </w:rPr>
        <w:t>Observações:</w:t>
      </w:r>
    </w:p>
    <w:p w14:paraId="6B84CF2D" w14:textId="77777777" w:rsidR="00AA7CEC" w:rsidRDefault="00AA7CEC" w:rsidP="00AA7CEC">
      <w:pPr>
        <w:ind w:left="2410"/>
        <w:rPr>
          <w:rFonts w:cs="Arial"/>
          <w:sz w:val="16"/>
          <w:szCs w:val="16"/>
        </w:rPr>
      </w:pPr>
      <w:r>
        <w:rPr>
          <w:rFonts w:cs="Arial"/>
          <w:sz w:val="16"/>
          <w:szCs w:val="16"/>
        </w:rPr>
        <w:t>- Se utilizado assinatura a configuração deverá ser “</w:t>
      </w:r>
      <w:proofErr w:type="spellStart"/>
      <w:r w:rsidRPr="00D63C33">
        <w:rPr>
          <w:rFonts w:cs="Arial"/>
          <w:i/>
          <w:iCs/>
          <w:sz w:val="16"/>
          <w:szCs w:val="16"/>
          <w:highlight w:val="yellow"/>
        </w:rPr>
        <w:t>Polling</w:t>
      </w:r>
      <w:proofErr w:type="spellEnd"/>
      <w:r>
        <w:rPr>
          <w:rFonts w:cs="Arial"/>
          <w:sz w:val="16"/>
          <w:szCs w:val="16"/>
        </w:rPr>
        <w:t>”;</w:t>
      </w:r>
    </w:p>
    <w:p w14:paraId="610CF25F" w14:textId="75ECB403" w:rsidR="00AA7CEC" w:rsidRPr="0038126E" w:rsidRDefault="00AA7CEC" w:rsidP="00AA7CEC">
      <w:pPr>
        <w:ind w:left="2410"/>
        <w:rPr>
          <w:rFonts w:cs="Arial"/>
          <w:sz w:val="12"/>
          <w:szCs w:val="12"/>
        </w:rPr>
      </w:pPr>
      <w:r>
        <w:rPr>
          <w:rFonts w:cs="Arial"/>
          <w:sz w:val="16"/>
          <w:szCs w:val="16"/>
        </w:rPr>
        <w:t>- A configuração de “</w:t>
      </w:r>
      <w:proofErr w:type="spellStart"/>
      <w:r w:rsidRPr="00AA7CEC">
        <w:rPr>
          <w:rFonts w:cs="Arial"/>
          <w:i/>
          <w:iCs/>
          <w:sz w:val="16"/>
          <w:szCs w:val="16"/>
        </w:rPr>
        <w:t>transport</w:t>
      </w:r>
      <w:proofErr w:type="spellEnd"/>
      <w:r>
        <w:rPr>
          <w:rFonts w:cs="Arial"/>
          <w:sz w:val="16"/>
          <w:szCs w:val="16"/>
        </w:rPr>
        <w:t xml:space="preserve">” também pode ser adiciona na API ou </w:t>
      </w:r>
      <w:proofErr w:type="spellStart"/>
      <w:r>
        <w:rPr>
          <w:rFonts w:cs="Arial"/>
          <w:sz w:val="16"/>
          <w:szCs w:val="16"/>
        </w:rPr>
        <w:t>Acceptor</w:t>
      </w:r>
      <w:proofErr w:type="spellEnd"/>
      <w:r>
        <w:rPr>
          <w:rFonts w:cs="Arial"/>
          <w:sz w:val="16"/>
          <w:szCs w:val="16"/>
        </w:rPr>
        <w:t>.</w:t>
      </w:r>
    </w:p>
    <w:p w14:paraId="21D06FD7" w14:textId="77777777" w:rsidR="00F47431" w:rsidRDefault="00F47431" w:rsidP="0038126E">
      <w:pPr>
        <w:ind w:left="1250"/>
        <w:rPr>
          <w:rFonts w:cs="Arial"/>
          <w:sz w:val="16"/>
          <w:szCs w:val="16"/>
        </w:rPr>
      </w:pPr>
    </w:p>
    <w:p w14:paraId="4A65CD41" w14:textId="77777777" w:rsidR="003A7DBD" w:rsidRPr="00AF5335" w:rsidRDefault="003A7DBD" w:rsidP="003A7DBD">
      <w:pPr>
        <w:ind w:left="1250"/>
        <w:rPr>
          <w:rFonts w:cs="Arial"/>
          <w:sz w:val="18"/>
          <w:szCs w:val="18"/>
          <w:lang w:val="en-US"/>
        </w:rPr>
      </w:pPr>
      <w:proofErr w:type="spellStart"/>
      <w:r w:rsidRPr="00AF5335">
        <w:rPr>
          <w:rFonts w:cs="Arial"/>
          <w:sz w:val="18"/>
          <w:szCs w:val="18"/>
          <w:highlight w:val="yellow"/>
          <w:lang w:val="en-US"/>
        </w:rPr>
        <w:t>adv_unsign_quotes_after_inactivity_of</w:t>
      </w:r>
      <w:proofErr w:type="spellEnd"/>
      <w:r w:rsidRPr="00AF5335">
        <w:rPr>
          <w:rFonts w:cs="Arial"/>
          <w:sz w:val="18"/>
          <w:szCs w:val="18"/>
          <w:highlight w:val="yellow"/>
          <w:lang w:val="en-US"/>
        </w:rPr>
        <w:t xml:space="preserve"> = </w:t>
      </w:r>
      <w:r w:rsidRPr="00AF5335">
        <w:rPr>
          <w:rFonts w:cs="Arial"/>
          <w:b/>
          <w:sz w:val="18"/>
          <w:szCs w:val="18"/>
          <w:highlight w:val="yellow"/>
          <w:lang w:val="en-US"/>
        </w:rPr>
        <w:t>8h</w:t>
      </w:r>
    </w:p>
    <w:p w14:paraId="3E8015FF" w14:textId="77777777" w:rsidR="003A7DBD" w:rsidRPr="0038126E" w:rsidRDefault="003A7DBD" w:rsidP="003A7DBD">
      <w:pPr>
        <w:ind w:left="1250"/>
        <w:rPr>
          <w:rFonts w:cs="Arial"/>
          <w:sz w:val="12"/>
          <w:szCs w:val="12"/>
        </w:rPr>
      </w:pPr>
      <w:r w:rsidRPr="0038126E">
        <w:rPr>
          <w:rFonts w:cs="Arial"/>
          <w:sz w:val="12"/>
          <w:szCs w:val="12"/>
        </w:rPr>
        <w:t xml:space="preserve"># (default: 60s) Tempo de inatividade de clientes antes de </w:t>
      </w:r>
      <w:proofErr w:type="spellStart"/>
      <w:r w:rsidRPr="0038126E">
        <w:rPr>
          <w:rFonts w:cs="Arial"/>
          <w:sz w:val="12"/>
          <w:szCs w:val="12"/>
        </w:rPr>
        <w:t>desassinar</w:t>
      </w:r>
      <w:proofErr w:type="spellEnd"/>
      <w:r w:rsidRPr="0038126E">
        <w:rPr>
          <w:rFonts w:cs="Arial"/>
          <w:sz w:val="12"/>
          <w:szCs w:val="12"/>
        </w:rPr>
        <w:t xml:space="preserve"> uma cotação no </w:t>
      </w:r>
      <w:proofErr w:type="spellStart"/>
      <w:r w:rsidRPr="0038126E">
        <w:rPr>
          <w:rFonts w:cs="Arial"/>
          <w:sz w:val="12"/>
          <w:szCs w:val="12"/>
        </w:rPr>
        <w:t>Advanced</w:t>
      </w:r>
      <w:proofErr w:type="spellEnd"/>
    </w:p>
    <w:p w14:paraId="52D8BA3E" w14:textId="77777777" w:rsidR="0038126E" w:rsidRDefault="0038126E" w:rsidP="003A7DBD">
      <w:pPr>
        <w:ind w:left="1250"/>
        <w:rPr>
          <w:rFonts w:cs="Arial"/>
          <w:sz w:val="16"/>
          <w:szCs w:val="16"/>
        </w:rPr>
      </w:pPr>
    </w:p>
    <w:p w14:paraId="5667B779" w14:textId="77777777" w:rsidR="0038126E" w:rsidRPr="00AF5335" w:rsidRDefault="0038126E" w:rsidP="0038126E">
      <w:pPr>
        <w:ind w:left="1250"/>
        <w:rPr>
          <w:rFonts w:cs="Arial"/>
          <w:sz w:val="18"/>
          <w:szCs w:val="18"/>
          <w:lang w:val="en-US"/>
        </w:rPr>
      </w:pPr>
      <w:proofErr w:type="spellStart"/>
      <w:r w:rsidRPr="00AF5335">
        <w:rPr>
          <w:rFonts w:cs="Arial"/>
          <w:sz w:val="18"/>
          <w:szCs w:val="18"/>
          <w:highlight w:val="yellow"/>
          <w:lang w:val="en-US"/>
        </w:rPr>
        <w:t>idle_session_timeout</w:t>
      </w:r>
      <w:proofErr w:type="spellEnd"/>
      <w:r w:rsidRPr="00AF5335">
        <w:rPr>
          <w:rFonts w:cs="Arial"/>
          <w:sz w:val="18"/>
          <w:szCs w:val="18"/>
          <w:highlight w:val="yellow"/>
          <w:lang w:val="en-US"/>
        </w:rPr>
        <w:t xml:space="preserve"> = </w:t>
      </w:r>
      <w:r w:rsidRPr="00AF5335">
        <w:rPr>
          <w:rFonts w:cs="Arial"/>
          <w:b/>
          <w:sz w:val="18"/>
          <w:szCs w:val="18"/>
          <w:highlight w:val="yellow"/>
          <w:lang w:val="en-US"/>
        </w:rPr>
        <w:t>5m</w:t>
      </w:r>
    </w:p>
    <w:p w14:paraId="63F66F00" w14:textId="77777777" w:rsidR="0038126E" w:rsidRPr="0038126E" w:rsidRDefault="0038126E" w:rsidP="0038126E">
      <w:pPr>
        <w:ind w:left="1250"/>
        <w:rPr>
          <w:rFonts w:cs="Arial"/>
          <w:sz w:val="12"/>
          <w:szCs w:val="12"/>
        </w:rPr>
      </w:pPr>
      <w:r w:rsidRPr="0038126E">
        <w:rPr>
          <w:rFonts w:cs="Arial"/>
          <w:sz w:val="12"/>
          <w:szCs w:val="12"/>
        </w:rPr>
        <w:t xml:space="preserve"># (default: 30m - </w:t>
      </w:r>
      <w:proofErr w:type="gramStart"/>
      <w:r w:rsidRPr="0038126E">
        <w:rPr>
          <w:rFonts w:cs="Arial"/>
          <w:sz w:val="12"/>
          <w:szCs w:val="12"/>
        </w:rPr>
        <w:t>minutos)-</w:t>
      </w:r>
      <w:proofErr w:type="gramEnd"/>
      <w:r w:rsidRPr="0038126E">
        <w:rPr>
          <w:rFonts w:cs="Arial"/>
          <w:sz w:val="12"/>
          <w:szCs w:val="12"/>
        </w:rPr>
        <w:t xml:space="preserve"> tempo limite de uma sessão válida, porém sem atividade humana</w:t>
      </w:r>
    </w:p>
    <w:p w14:paraId="000D4F3C" w14:textId="77777777" w:rsidR="003A7DBD" w:rsidRPr="001F4111" w:rsidRDefault="003A7DBD" w:rsidP="003A7DBD">
      <w:pPr>
        <w:ind w:left="851"/>
        <w:rPr>
          <w:rFonts w:cs="Arial"/>
          <w:sz w:val="22"/>
          <w:szCs w:val="22"/>
        </w:rPr>
      </w:pPr>
    </w:p>
    <w:p w14:paraId="19A56A6B" w14:textId="77777777" w:rsidR="007052B5" w:rsidRPr="00E40C7B" w:rsidRDefault="007052B5" w:rsidP="007052B5">
      <w:pPr>
        <w:pStyle w:val="Ttulo1"/>
        <w:jc w:val="left"/>
        <w:rPr>
          <w:b w:val="0"/>
          <w:sz w:val="22"/>
          <w:szCs w:val="22"/>
        </w:rPr>
      </w:pPr>
      <w:bookmarkStart w:id="49" w:name="_Toc100304751"/>
      <w:r w:rsidRPr="00E40C7B">
        <w:rPr>
          <w:b w:val="0"/>
          <w:sz w:val="22"/>
          <w:szCs w:val="22"/>
        </w:rPr>
        <w:t>2.1.</w:t>
      </w:r>
      <w:r>
        <w:rPr>
          <w:b w:val="0"/>
          <w:sz w:val="22"/>
          <w:szCs w:val="22"/>
        </w:rPr>
        <w:t>7</w:t>
      </w:r>
      <w:r w:rsidRPr="00E40C7B">
        <w:rPr>
          <w:b w:val="0"/>
          <w:sz w:val="22"/>
          <w:szCs w:val="22"/>
        </w:rPr>
        <w:t xml:space="preserve">) </w:t>
      </w:r>
      <w:r>
        <w:rPr>
          <w:b w:val="0"/>
          <w:sz w:val="22"/>
          <w:szCs w:val="22"/>
        </w:rPr>
        <w:t xml:space="preserve">Configurações </w:t>
      </w:r>
      <w:r w:rsidR="00ED13D9">
        <w:rPr>
          <w:b w:val="0"/>
          <w:sz w:val="22"/>
          <w:szCs w:val="22"/>
        </w:rPr>
        <w:t xml:space="preserve">do </w:t>
      </w:r>
      <w:proofErr w:type="spellStart"/>
      <w:r>
        <w:rPr>
          <w:b w:val="0"/>
          <w:sz w:val="22"/>
          <w:szCs w:val="22"/>
        </w:rPr>
        <w:t>Acceptor</w:t>
      </w:r>
      <w:proofErr w:type="spellEnd"/>
      <w:r>
        <w:rPr>
          <w:b w:val="0"/>
          <w:sz w:val="22"/>
          <w:szCs w:val="22"/>
        </w:rPr>
        <w:t xml:space="preserve"> </w:t>
      </w:r>
      <w:r w:rsidR="00ED13D9">
        <w:rPr>
          <w:b w:val="0"/>
          <w:sz w:val="22"/>
          <w:szCs w:val="22"/>
        </w:rPr>
        <w:t>para utilizar “</w:t>
      </w:r>
      <w:r w:rsidR="00ED13D9" w:rsidRPr="00ED13D9">
        <w:rPr>
          <w:b w:val="0"/>
          <w:i/>
          <w:sz w:val="22"/>
          <w:szCs w:val="22"/>
        </w:rPr>
        <w:t>login</w:t>
      </w:r>
      <w:r w:rsidR="00ED13D9">
        <w:rPr>
          <w:b w:val="0"/>
          <w:sz w:val="22"/>
          <w:szCs w:val="22"/>
        </w:rPr>
        <w:t>” com “</w:t>
      </w:r>
      <w:r w:rsidR="00ED13D9" w:rsidRPr="00ED13D9">
        <w:rPr>
          <w:b w:val="0"/>
          <w:i/>
          <w:sz w:val="22"/>
          <w:szCs w:val="22"/>
        </w:rPr>
        <w:t>token</w:t>
      </w:r>
      <w:r w:rsidR="00ED13D9">
        <w:rPr>
          <w:b w:val="0"/>
          <w:sz w:val="22"/>
          <w:szCs w:val="22"/>
        </w:rPr>
        <w:t>”</w:t>
      </w:r>
      <w:bookmarkEnd w:id="49"/>
    </w:p>
    <w:p w14:paraId="79F0587F" w14:textId="77777777" w:rsidR="007052B5" w:rsidRPr="00E40C7B" w:rsidRDefault="007052B5" w:rsidP="007052B5"/>
    <w:p w14:paraId="147FEE87" w14:textId="77777777" w:rsidR="007052B5" w:rsidRDefault="007052B5" w:rsidP="007052B5">
      <w:pPr>
        <w:ind w:left="851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 w:rsidRPr="005D1D65">
        <w:rPr>
          <w:rFonts w:cs="Arial"/>
          <w:sz w:val="22"/>
          <w:szCs w:val="22"/>
        </w:rPr>
        <w:t xml:space="preserve"> </w:t>
      </w:r>
      <w:r w:rsidR="00B47A14">
        <w:rPr>
          <w:rFonts w:cs="Arial"/>
          <w:sz w:val="22"/>
          <w:szCs w:val="22"/>
        </w:rPr>
        <w:t xml:space="preserve">Configurações do </w:t>
      </w:r>
      <w:proofErr w:type="spellStart"/>
      <w:r>
        <w:rPr>
          <w:rFonts w:cs="Arial"/>
          <w:sz w:val="22"/>
          <w:szCs w:val="22"/>
        </w:rPr>
        <w:t>Acceptor</w:t>
      </w:r>
      <w:proofErr w:type="spellEnd"/>
      <w:r>
        <w:rPr>
          <w:rFonts w:cs="Arial"/>
          <w:sz w:val="22"/>
          <w:szCs w:val="22"/>
        </w:rPr>
        <w:t>:</w:t>
      </w:r>
    </w:p>
    <w:p w14:paraId="0AEE7229" w14:textId="77777777" w:rsidR="007052B5" w:rsidRDefault="007052B5" w:rsidP="007052B5">
      <w:pPr>
        <w:ind w:left="851"/>
        <w:rPr>
          <w:rFonts w:cs="Arial"/>
          <w:sz w:val="22"/>
          <w:szCs w:val="22"/>
        </w:rPr>
      </w:pPr>
    </w:p>
    <w:p w14:paraId="789E3C73" w14:textId="77777777" w:rsidR="00781372" w:rsidRPr="00AF5335" w:rsidRDefault="00781372" w:rsidP="00781372">
      <w:pPr>
        <w:ind w:left="1250"/>
        <w:rPr>
          <w:rFonts w:cs="Arial"/>
          <w:sz w:val="18"/>
          <w:szCs w:val="18"/>
          <w:lang w:val="en-US"/>
        </w:rPr>
      </w:pPr>
      <w:proofErr w:type="spellStart"/>
      <w:proofErr w:type="gramStart"/>
      <w:r w:rsidRPr="00AF5335">
        <w:rPr>
          <w:rFonts w:cs="Arial"/>
          <w:sz w:val="18"/>
          <w:szCs w:val="18"/>
          <w:highlight w:val="yellow"/>
          <w:lang w:val="en-US"/>
        </w:rPr>
        <w:t>acceptor.domain</w:t>
      </w:r>
      <w:proofErr w:type="gramEnd"/>
      <w:r w:rsidRPr="00AF5335">
        <w:rPr>
          <w:rFonts w:cs="Arial"/>
          <w:sz w:val="18"/>
          <w:szCs w:val="18"/>
          <w:highlight w:val="yellow"/>
          <w:lang w:val="en-US"/>
        </w:rPr>
        <w:t>.streamerfeedapi.accept_login_token</w:t>
      </w:r>
      <w:proofErr w:type="spellEnd"/>
      <w:r w:rsidRPr="00AF5335">
        <w:rPr>
          <w:rFonts w:cs="Arial"/>
          <w:sz w:val="18"/>
          <w:szCs w:val="18"/>
          <w:highlight w:val="yellow"/>
          <w:lang w:val="en-US"/>
        </w:rPr>
        <w:t xml:space="preserve"> = true</w:t>
      </w:r>
    </w:p>
    <w:p w14:paraId="6981F266" w14:textId="77777777" w:rsidR="00781372" w:rsidRDefault="00781372" w:rsidP="00781372">
      <w:pPr>
        <w:ind w:left="1250"/>
        <w:rPr>
          <w:rFonts w:cs="Arial"/>
          <w:sz w:val="18"/>
          <w:szCs w:val="18"/>
        </w:rPr>
      </w:pPr>
      <w:r w:rsidRPr="0038126E">
        <w:rPr>
          <w:rFonts w:cs="Arial"/>
          <w:sz w:val="12"/>
          <w:szCs w:val="12"/>
        </w:rPr>
        <w:t xml:space="preserve"># </w:t>
      </w:r>
      <w:r w:rsidR="004807A5">
        <w:rPr>
          <w:rFonts w:cs="Arial"/>
          <w:sz w:val="12"/>
          <w:szCs w:val="12"/>
        </w:rPr>
        <w:t>Habilitar login com token</w:t>
      </w:r>
    </w:p>
    <w:p w14:paraId="393D1F2D" w14:textId="77777777" w:rsidR="00781372" w:rsidRDefault="00781372" w:rsidP="00781372">
      <w:pPr>
        <w:ind w:left="1250"/>
        <w:rPr>
          <w:rFonts w:cs="Arial"/>
          <w:sz w:val="18"/>
          <w:szCs w:val="18"/>
        </w:rPr>
      </w:pPr>
    </w:p>
    <w:p w14:paraId="78E1DF4E" w14:textId="77777777" w:rsidR="00781372" w:rsidRPr="00AF5335" w:rsidRDefault="00781372" w:rsidP="00781372">
      <w:pPr>
        <w:ind w:left="1250"/>
        <w:rPr>
          <w:rFonts w:cs="Arial"/>
          <w:sz w:val="18"/>
          <w:szCs w:val="18"/>
          <w:lang w:val="en-US"/>
        </w:rPr>
      </w:pPr>
      <w:proofErr w:type="spellStart"/>
      <w:proofErr w:type="gramStart"/>
      <w:r w:rsidRPr="00AF5335">
        <w:rPr>
          <w:rFonts w:cs="Arial"/>
          <w:sz w:val="18"/>
          <w:szCs w:val="18"/>
          <w:highlight w:val="yellow"/>
          <w:lang w:val="en-US"/>
        </w:rPr>
        <w:t>acceptor.domain</w:t>
      </w:r>
      <w:proofErr w:type="gramEnd"/>
      <w:r w:rsidRPr="00AF5335">
        <w:rPr>
          <w:rFonts w:cs="Arial"/>
          <w:sz w:val="18"/>
          <w:szCs w:val="18"/>
          <w:highlight w:val="yellow"/>
          <w:lang w:val="en-US"/>
        </w:rPr>
        <w:t>.streamerfeedapi.logintoken.secret_key</w:t>
      </w:r>
      <w:proofErr w:type="spellEnd"/>
      <w:r w:rsidRPr="00AF5335">
        <w:rPr>
          <w:rFonts w:cs="Arial"/>
          <w:sz w:val="18"/>
          <w:szCs w:val="18"/>
          <w:highlight w:val="yellow"/>
          <w:lang w:val="en-US"/>
        </w:rPr>
        <w:t xml:space="preserve"> = f1iE04/0JcYT+V1gWqG18A==</w:t>
      </w:r>
    </w:p>
    <w:p w14:paraId="0C40AB00" w14:textId="77777777" w:rsidR="00781372" w:rsidRDefault="00781372" w:rsidP="00781372">
      <w:pPr>
        <w:ind w:left="1250"/>
        <w:rPr>
          <w:rFonts w:cs="Arial"/>
          <w:sz w:val="18"/>
          <w:szCs w:val="18"/>
        </w:rPr>
      </w:pPr>
      <w:r w:rsidRPr="0038126E">
        <w:rPr>
          <w:rFonts w:cs="Arial"/>
          <w:sz w:val="12"/>
          <w:szCs w:val="12"/>
        </w:rPr>
        <w:t xml:space="preserve"># </w:t>
      </w:r>
      <w:r w:rsidR="004807A5" w:rsidRPr="004807A5">
        <w:rPr>
          <w:rFonts w:cs="Arial"/>
          <w:sz w:val="12"/>
          <w:szCs w:val="12"/>
        </w:rPr>
        <w:t xml:space="preserve">AES </w:t>
      </w:r>
      <w:proofErr w:type="spellStart"/>
      <w:r w:rsidR="004807A5" w:rsidRPr="004807A5">
        <w:rPr>
          <w:rFonts w:cs="Arial"/>
          <w:sz w:val="12"/>
          <w:szCs w:val="12"/>
        </w:rPr>
        <w:t>Secret</w:t>
      </w:r>
      <w:proofErr w:type="spellEnd"/>
      <w:r w:rsidR="004807A5" w:rsidRPr="004807A5">
        <w:rPr>
          <w:rFonts w:cs="Arial"/>
          <w:sz w:val="12"/>
          <w:szCs w:val="12"/>
        </w:rPr>
        <w:t>-Key</w:t>
      </w:r>
      <w:r w:rsidR="004807A5">
        <w:rPr>
          <w:rFonts w:cs="Arial"/>
          <w:sz w:val="12"/>
          <w:szCs w:val="12"/>
        </w:rPr>
        <w:t xml:space="preserve"> (criptografado com </w:t>
      </w:r>
      <w:proofErr w:type="spellStart"/>
      <w:r w:rsidR="004807A5">
        <w:rPr>
          <w:rFonts w:cs="Arial"/>
          <w:sz w:val="12"/>
          <w:szCs w:val="12"/>
        </w:rPr>
        <w:t>Client-Crypto</w:t>
      </w:r>
      <w:proofErr w:type="spellEnd"/>
      <w:r w:rsidR="004807A5">
        <w:rPr>
          <w:rFonts w:cs="Arial"/>
          <w:sz w:val="12"/>
          <w:szCs w:val="12"/>
        </w:rPr>
        <w:t xml:space="preserve"> </w:t>
      </w:r>
      <w:r w:rsidR="004807A5">
        <w:rPr>
          <w:rFonts w:cs="Arial"/>
          <w:sz w:val="12"/>
          <w:szCs w:val="12"/>
        </w:rPr>
        <w:sym w:font="Wingdings" w:char="F0F0"/>
      </w:r>
      <w:r w:rsidR="004807A5">
        <w:rPr>
          <w:rFonts w:cs="Arial"/>
          <w:sz w:val="12"/>
          <w:szCs w:val="12"/>
        </w:rPr>
        <w:t xml:space="preserve"> </w:t>
      </w:r>
      <w:r w:rsidR="004807A5" w:rsidRPr="004807A5">
        <w:rPr>
          <w:rFonts w:cs="Arial"/>
          <w:sz w:val="12"/>
          <w:szCs w:val="12"/>
        </w:rPr>
        <w:t>client-crypto-1.0.0.jar</w:t>
      </w:r>
      <w:r w:rsidR="004807A5">
        <w:rPr>
          <w:rFonts w:cs="Arial"/>
          <w:sz w:val="12"/>
          <w:szCs w:val="12"/>
        </w:rPr>
        <w:t>)</w:t>
      </w:r>
    </w:p>
    <w:p w14:paraId="27ECD5A0" w14:textId="77777777" w:rsidR="00C52C02" w:rsidRDefault="00C52C02" w:rsidP="00781372">
      <w:pPr>
        <w:ind w:left="1250"/>
        <w:rPr>
          <w:rFonts w:cs="Arial"/>
          <w:sz w:val="18"/>
          <w:szCs w:val="18"/>
        </w:rPr>
      </w:pPr>
    </w:p>
    <w:p w14:paraId="43CC1E90" w14:textId="77777777" w:rsidR="00C52C02" w:rsidRDefault="00C52C02" w:rsidP="00C52C02">
      <w:pPr>
        <w:ind w:left="1250"/>
        <w:rPr>
          <w:rFonts w:cs="Arial"/>
          <w:sz w:val="18"/>
          <w:szCs w:val="18"/>
        </w:rPr>
      </w:pPr>
      <w:proofErr w:type="spellStart"/>
      <w:proofErr w:type="gramStart"/>
      <w:r w:rsidRPr="00781372">
        <w:rPr>
          <w:rFonts w:cs="Arial"/>
          <w:sz w:val="18"/>
          <w:szCs w:val="18"/>
          <w:highlight w:val="yellow"/>
        </w:rPr>
        <w:t>acceptor.domain</w:t>
      </w:r>
      <w:proofErr w:type="gramEnd"/>
      <w:r w:rsidRPr="00781372">
        <w:rPr>
          <w:rFonts w:cs="Arial"/>
          <w:sz w:val="18"/>
          <w:szCs w:val="18"/>
          <w:highlight w:val="yellow"/>
        </w:rPr>
        <w:t>.streamerfeedapi.logintoken.iv_key</w:t>
      </w:r>
      <w:proofErr w:type="spellEnd"/>
      <w:r w:rsidRPr="00781372">
        <w:rPr>
          <w:rFonts w:cs="Arial"/>
          <w:sz w:val="18"/>
          <w:szCs w:val="18"/>
          <w:highlight w:val="yellow"/>
        </w:rPr>
        <w:t xml:space="preserve"> = 94P9TiXUtjWLhDPuKdBrkkxfyDqrRsfO</w:t>
      </w:r>
    </w:p>
    <w:p w14:paraId="08BD4013" w14:textId="77777777" w:rsidR="00C52C02" w:rsidRDefault="00C52C02" w:rsidP="00C52C02">
      <w:pPr>
        <w:ind w:left="1250"/>
        <w:rPr>
          <w:rFonts w:cs="Arial"/>
          <w:sz w:val="18"/>
          <w:szCs w:val="18"/>
        </w:rPr>
      </w:pPr>
      <w:r w:rsidRPr="0038126E">
        <w:rPr>
          <w:rFonts w:cs="Arial"/>
          <w:sz w:val="12"/>
          <w:szCs w:val="12"/>
        </w:rPr>
        <w:t xml:space="preserve"># </w:t>
      </w:r>
      <w:r w:rsidRPr="004807A5">
        <w:rPr>
          <w:rFonts w:cs="Arial"/>
          <w:sz w:val="12"/>
          <w:szCs w:val="12"/>
        </w:rPr>
        <w:t>ES IV-Key</w:t>
      </w:r>
      <w:r>
        <w:rPr>
          <w:rFonts w:cs="Arial"/>
          <w:sz w:val="12"/>
          <w:szCs w:val="12"/>
        </w:rPr>
        <w:t xml:space="preserve"> (criptografado com </w:t>
      </w:r>
      <w:proofErr w:type="spellStart"/>
      <w:r>
        <w:rPr>
          <w:rFonts w:cs="Arial"/>
          <w:sz w:val="12"/>
          <w:szCs w:val="12"/>
        </w:rPr>
        <w:t>Client-Crypto</w:t>
      </w:r>
      <w:proofErr w:type="spellEnd"/>
      <w:r>
        <w:rPr>
          <w:rFonts w:cs="Arial"/>
          <w:sz w:val="12"/>
          <w:szCs w:val="12"/>
        </w:rPr>
        <w:t xml:space="preserve"> </w:t>
      </w:r>
      <w:r>
        <w:rPr>
          <w:rFonts w:cs="Arial"/>
          <w:sz w:val="12"/>
          <w:szCs w:val="12"/>
        </w:rPr>
        <w:sym w:font="Wingdings" w:char="F0F0"/>
      </w:r>
      <w:r>
        <w:rPr>
          <w:rFonts w:cs="Arial"/>
          <w:sz w:val="12"/>
          <w:szCs w:val="12"/>
        </w:rPr>
        <w:t xml:space="preserve"> </w:t>
      </w:r>
      <w:r w:rsidRPr="004807A5">
        <w:rPr>
          <w:rFonts w:cs="Arial"/>
          <w:sz w:val="12"/>
          <w:szCs w:val="12"/>
        </w:rPr>
        <w:t>client-crypto-1.0.0.jar</w:t>
      </w:r>
      <w:r>
        <w:rPr>
          <w:rFonts w:cs="Arial"/>
          <w:sz w:val="12"/>
          <w:szCs w:val="12"/>
        </w:rPr>
        <w:t xml:space="preserve"> </w:t>
      </w:r>
      <w:r>
        <w:rPr>
          <w:rFonts w:cs="Arial"/>
          <w:sz w:val="12"/>
          <w:szCs w:val="12"/>
        </w:rPr>
        <w:sym w:font="Wingdings" w:char="F0F0"/>
      </w:r>
      <w:r>
        <w:rPr>
          <w:rFonts w:cs="Arial"/>
          <w:sz w:val="12"/>
          <w:szCs w:val="12"/>
        </w:rPr>
        <w:t xml:space="preserve"> Para API utilizar o valor ‘</w:t>
      </w:r>
      <w:r w:rsidRPr="00BA4883">
        <w:rPr>
          <w:rFonts w:cs="Arial"/>
          <w:i/>
          <w:sz w:val="12"/>
          <w:szCs w:val="12"/>
        </w:rPr>
        <w:t>IV_VALUE_16_BYTE</w:t>
      </w:r>
      <w:r>
        <w:rPr>
          <w:rFonts w:cs="Arial"/>
          <w:sz w:val="12"/>
          <w:szCs w:val="12"/>
        </w:rPr>
        <w:t>’)</w:t>
      </w:r>
    </w:p>
    <w:p w14:paraId="5F4FD07F" w14:textId="77777777" w:rsidR="00781372" w:rsidRPr="00781372" w:rsidRDefault="00781372" w:rsidP="00781372">
      <w:pPr>
        <w:ind w:left="1250"/>
        <w:rPr>
          <w:rFonts w:cs="Arial"/>
          <w:sz w:val="18"/>
          <w:szCs w:val="18"/>
        </w:rPr>
      </w:pPr>
      <w:r w:rsidRPr="00781372">
        <w:rPr>
          <w:rFonts w:cs="Arial"/>
          <w:sz w:val="18"/>
          <w:szCs w:val="18"/>
        </w:rPr>
        <w:t xml:space="preserve"> </w:t>
      </w:r>
    </w:p>
    <w:p w14:paraId="13FE8FCD" w14:textId="77777777" w:rsidR="00781372" w:rsidRDefault="00781372" w:rsidP="00781372">
      <w:pPr>
        <w:ind w:left="1250"/>
        <w:rPr>
          <w:rFonts w:cs="Arial"/>
          <w:sz w:val="18"/>
          <w:szCs w:val="18"/>
        </w:rPr>
      </w:pPr>
      <w:proofErr w:type="spellStart"/>
      <w:proofErr w:type="gramStart"/>
      <w:r w:rsidRPr="00781372">
        <w:rPr>
          <w:rFonts w:cs="Arial"/>
          <w:sz w:val="18"/>
          <w:szCs w:val="18"/>
          <w:highlight w:val="yellow"/>
        </w:rPr>
        <w:t>acceptor.domain</w:t>
      </w:r>
      <w:proofErr w:type="gramEnd"/>
      <w:r w:rsidRPr="00781372">
        <w:rPr>
          <w:rFonts w:cs="Arial"/>
          <w:sz w:val="18"/>
          <w:szCs w:val="18"/>
          <w:highlight w:val="yellow"/>
        </w:rPr>
        <w:t>.streamerfeedapi.logintoken.salt_key</w:t>
      </w:r>
      <w:proofErr w:type="spellEnd"/>
      <w:r>
        <w:rPr>
          <w:rFonts w:cs="Arial"/>
          <w:sz w:val="18"/>
          <w:szCs w:val="18"/>
          <w:highlight w:val="yellow"/>
        </w:rPr>
        <w:t xml:space="preserve"> </w:t>
      </w:r>
      <w:r w:rsidRPr="00781372">
        <w:rPr>
          <w:rFonts w:cs="Arial"/>
          <w:sz w:val="18"/>
          <w:szCs w:val="18"/>
          <w:highlight w:val="yellow"/>
        </w:rPr>
        <w:t>=</w:t>
      </w:r>
      <w:r>
        <w:rPr>
          <w:rFonts w:cs="Arial"/>
          <w:sz w:val="18"/>
          <w:szCs w:val="18"/>
          <w:highlight w:val="yellow"/>
        </w:rPr>
        <w:t xml:space="preserve"> </w:t>
      </w:r>
      <w:r w:rsidRPr="00781372">
        <w:rPr>
          <w:rFonts w:cs="Arial"/>
          <w:sz w:val="18"/>
          <w:szCs w:val="18"/>
          <w:highlight w:val="yellow"/>
        </w:rPr>
        <w:t>W7VvrFXd3TgVzzEwWq8j4g==</w:t>
      </w:r>
    </w:p>
    <w:p w14:paraId="27DF6206" w14:textId="77777777" w:rsidR="00781372" w:rsidRDefault="00781372" w:rsidP="00781372">
      <w:pPr>
        <w:ind w:left="1250"/>
        <w:rPr>
          <w:rFonts w:cs="Arial"/>
          <w:sz w:val="18"/>
          <w:szCs w:val="18"/>
        </w:rPr>
      </w:pPr>
      <w:r w:rsidRPr="0038126E">
        <w:rPr>
          <w:rFonts w:cs="Arial"/>
          <w:sz w:val="12"/>
          <w:szCs w:val="12"/>
        </w:rPr>
        <w:t xml:space="preserve"># </w:t>
      </w:r>
      <w:r w:rsidR="004807A5" w:rsidRPr="004807A5">
        <w:rPr>
          <w:rFonts w:cs="Arial"/>
          <w:sz w:val="12"/>
          <w:szCs w:val="12"/>
        </w:rPr>
        <w:t>AES Salt-Key</w:t>
      </w:r>
      <w:r w:rsidR="004807A5">
        <w:rPr>
          <w:rFonts w:cs="Arial"/>
          <w:sz w:val="12"/>
          <w:szCs w:val="12"/>
        </w:rPr>
        <w:t xml:space="preserve"> (criptografado com </w:t>
      </w:r>
      <w:proofErr w:type="spellStart"/>
      <w:r w:rsidR="004807A5">
        <w:rPr>
          <w:rFonts w:cs="Arial"/>
          <w:sz w:val="12"/>
          <w:szCs w:val="12"/>
        </w:rPr>
        <w:t>Client-Crypto</w:t>
      </w:r>
      <w:proofErr w:type="spellEnd"/>
      <w:r w:rsidR="004807A5">
        <w:rPr>
          <w:rFonts w:cs="Arial"/>
          <w:sz w:val="12"/>
          <w:szCs w:val="12"/>
        </w:rPr>
        <w:t xml:space="preserve"> </w:t>
      </w:r>
      <w:r w:rsidR="004807A5">
        <w:rPr>
          <w:rFonts w:cs="Arial"/>
          <w:sz w:val="12"/>
          <w:szCs w:val="12"/>
        </w:rPr>
        <w:sym w:font="Wingdings" w:char="F0F0"/>
      </w:r>
      <w:r w:rsidR="004807A5">
        <w:rPr>
          <w:rFonts w:cs="Arial"/>
          <w:sz w:val="12"/>
          <w:szCs w:val="12"/>
        </w:rPr>
        <w:t xml:space="preserve"> </w:t>
      </w:r>
      <w:r w:rsidR="004807A5" w:rsidRPr="004807A5">
        <w:rPr>
          <w:rFonts w:cs="Arial"/>
          <w:sz w:val="12"/>
          <w:szCs w:val="12"/>
        </w:rPr>
        <w:t>client-crypto-1.0.0.jar</w:t>
      </w:r>
      <w:r w:rsidR="004807A5">
        <w:rPr>
          <w:rFonts w:cs="Arial"/>
          <w:sz w:val="12"/>
          <w:szCs w:val="12"/>
        </w:rPr>
        <w:t>)</w:t>
      </w:r>
    </w:p>
    <w:p w14:paraId="3FC03CA6" w14:textId="77777777" w:rsidR="00781372" w:rsidRPr="00781372" w:rsidRDefault="00781372" w:rsidP="00781372">
      <w:pPr>
        <w:ind w:left="1250"/>
        <w:rPr>
          <w:rFonts w:cs="Arial"/>
          <w:sz w:val="18"/>
          <w:szCs w:val="18"/>
        </w:rPr>
      </w:pPr>
    </w:p>
    <w:p w14:paraId="4CE3762F" w14:textId="77777777" w:rsidR="00781372" w:rsidRPr="00AF5335" w:rsidRDefault="00781372" w:rsidP="00781372">
      <w:pPr>
        <w:ind w:left="1250"/>
        <w:rPr>
          <w:rFonts w:cs="Arial"/>
          <w:sz w:val="18"/>
          <w:szCs w:val="18"/>
          <w:lang w:val="en-US"/>
        </w:rPr>
      </w:pPr>
      <w:proofErr w:type="spellStart"/>
      <w:proofErr w:type="gramStart"/>
      <w:r w:rsidRPr="00AF5335">
        <w:rPr>
          <w:rFonts w:cs="Arial"/>
          <w:sz w:val="18"/>
          <w:szCs w:val="18"/>
          <w:highlight w:val="yellow"/>
          <w:lang w:val="en-US"/>
        </w:rPr>
        <w:t>acceptor.domain</w:t>
      </w:r>
      <w:proofErr w:type="gramEnd"/>
      <w:r w:rsidRPr="00AF5335">
        <w:rPr>
          <w:rFonts w:cs="Arial"/>
          <w:sz w:val="18"/>
          <w:szCs w:val="18"/>
          <w:highlight w:val="yellow"/>
          <w:lang w:val="en-US"/>
        </w:rPr>
        <w:t>.streamerfeedapi.logintoken.salt_iterations</w:t>
      </w:r>
      <w:proofErr w:type="spellEnd"/>
      <w:r w:rsidRPr="00AF5335">
        <w:rPr>
          <w:rFonts w:cs="Arial"/>
          <w:sz w:val="18"/>
          <w:szCs w:val="18"/>
          <w:highlight w:val="yellow"/>
          <w:lang w:val="en-US"/>
        </w:rPr>
        <w:t xml:space="preserve"> = 65536</w:t>
      </w:r>
    </w:p>
    <w:p w14:paraId="4D39C6A9" w14:textId="77777777" w:rsidR="00781372" w:rsidRPr="00AF5335" w:rsidRDefault="00781372" w:rsidP="00781372">
      <w:pPr>
        <w:ind w:left="1250"/>
        <w:rPr>
          <w:rFonts w:cs="Arial"/>
          <w:sz w:val="18"/>
          <w:szCs w:val="18"/>
          <w:lang w:val="en-US"/>
        </w:rPr>
      </w:pPr>
      <w:r w:rsidRPr="00AF5335">
        <w:rPr>
          <w:rFonts w:cs="Arial"/>
          <w:sz w:val="12"/>
          <w:szCs w:val="12"/>
          <w:lang w:val="en-US"/>
        </w:rPr>
        <w:t xml:space="preserve"># </w:t>
      </w:r>
      <w:r w:rsidR="004807A5" w:rsidRPr="00AF5335">
        <w:rPr>
          <w:rFonts w:cs="Arial"/>
          <w:sz w:val="12"/>
          <w:szCs w:val="12"/>
          <w:lang w:val="en-US"/>
        </w:rPr>
        <w:t>AES Salt Iterations</w:t>
      </w:r>
    </w:p>
    <w:p w14:paraId="3C871637" w14:textId="77777777" w:rsidR="00781372" w:rsidRPr="00AF5335" w:rsidRDefault="00781372" w:rsidP="00781372">
      <w:pPr>
        <w:ind w:left="1250"/>
        <w:rPr>
          <w:rFonts w:cs="Arial"/>
          <w:sz w:val="18"/>
          <w:szCs w:val="18"/>
          <w:lang w:val="en-US"/>
        </w:rPr>
      </w:pPr>
    </w:p>
    <w:p w14:paraId="256C0723" w14:textId="77777777" w:rsidR="00781372" w:rsidRPr="00AF5335" w:rsidRDefault="00781372" w:rsidP="00781372">
      <w:pPr>
        <w:ind w:left="1250"/>
        <w:rPr>
          <w:rFonts w:cs="Arial"/>
          <w:sz w:val="18"/>
          <w:szCs w:val="18"/>
          <w:lang w:val="en-US"/>
        </w:rPr>
      </w:pPr>
      <w:proofErr w:type="spellStart"/>
      <w:r w:rsidRPr="00AF5335">
        <w:rPr>
          <w:rFonts w:cs="Arial"/>
          <w:sz w:val="18"/>
          <w:szCs w:val="18"/>
          <w:highlight w:val="yellow"/>
          <w:lang w:val="en-US"/>
        </w:rPr>
        <w:t>acceptor.domain.streamerfeedapi.logintoken.key_len</w:t>
      </w:r>
      <w:proofErr w:type="spellEnd"/>
      <w:r w:rsidRPr="00AF5335">
        <w:rPr>
          <w:rFonts w:cs="Arial"/>
          <w:sz w:val="18"/>
          <w:szCs w:val="18"/>
          <w:highlight w:val="yellow"/>
          <w:lang w:val="en-US"/>
        </w:rPr>
        <w:t xml:space="preserve"> = 128</w:t>
      </w:r>
    </w:p>
    <w:p w14:paraId="3C5A844F" w14:textId="77777777" w:rsidR="00781372" w:rsidRDefault="00781372" w:rsidP="00781372">
      <w:pPr>
        <w:ind w:left="1250"/>
        <w:rPr>
          <w:rFonts w:cs="Arial"/>
          <w:sz w:val="18"/>
          <w:szCs w:val="18"/>
        </w:rPr>
      </w:pPr>
      <w:r w:rsidRPr="0038126E">
        <w:rPr>
          <w:rFonts w:cs="Arial"/>
          <w:sz w:val="12"/>
          <w:szCs w:val="12"/>
        </w:rPr>
        <w:t xml:space="preserve"># </w:t>
      </w:r>
      <w:proofErr w:type="spellStart"/>
      <w:r w:rsidR="004807A5" w:rsidRPr="004807A5">
        <w:rPr>
          <w:rFonts w:cs="Arial"/>
          <w:sz w:val="12"/>
          <w:szCs w:val="12"/>
        </w:rPr>
        <w:t>Length</w:t>
      </w:r>
      <w:proofErr w:type="spellEnd"/>
      <w:r w:rsidR="004807A5" w:rsidRPr="004807A5">
        <w:rPr>
          <w:rFonts w:cs="Arial"/>
          <w:sz w:val="12"/>
          <w:szCs w:val="12"/>
        </w:rPr>
        <w:t xml:space="preserve"> </w:t>
      </w:r>
      <w:proofErr w:type="spellStart"/>
      <w:r w:rsidR="004807A5" w:rsidRPr="004807A5">
        <w:rPr>
          <w:rFonts w:cs="Arial"/>
          <w:sz w:val="12"/>
          <w:szCs w:val="12"/>
        </w:rPr>
        <w:t>of</w:t>
      </w:r>
      <w:proofErr w:type="spellEnd"/>
      <w:r w:rsidR="004807A5" w:rsidRPr="004807A5">
        <w:rPr>
          <w:rFonts w:cs="Arial"/>
          <w:sz w:val="12"/>
          <w:szCs w:val="12"/>
        </w:rPr>
        <w:t xml:space="preserve"> Key</w:t>
      </w:r>
    </w:p>
    <w:p w14:paraId="7792A62F" w14:textId="77777777" w:rsidR="00781372" w:rsidRPr="00781372" w:rsidRDefault="00781372" w:rsidP="00781372">
      <w:pPr>
        <w:ind w:left="1250"/>
        <w:rPr>
          <w:rFonts w:cs="Arial"/>
          <w:sz w:val="18"/>
          <w:szCs w:val="18"/>
        </w:rPr>
      </w:pPr>
    </w:p>
    <w:p w14:paraId="4FFE50F5" w14:textId="77777777" w:rsidR="00781372" w:rsidRPr="00AF5335" w:rsidRDefault="00781372" w:rsidP="00781372">
      <w:pPr>
        <w:ind w:left="1250"/>
        <w:rPr>
          <w:rFonts w:cs="Arial"/>
          <w:sz w:val="18"/>
          <w:szCs w:val="18"/>
          <w:lang w:val="en-US"/>
        </w:rPr>
      </w:pPr>
      <w:proofErr w:type="spellStart"/>
      <w:proofErr w:type="gramStart"/>
      <w:r w:rsidRPr="00AF5335">
        <w:rPr>
          <w:rFonts w:cs="Arial"/>
          <w:sz w:val="18"/>
          <w:szCs w:val="18"/>
          <w:highlight w:val="yellow"/>
          <w:lang w:val="en-US"/>
        </w:rPr>
        <w:t>acceptor.domain</w:t>
      </w:r>
      <w:proofErr w:type="gramEnd"/>
      <w:r w:rsidRPr="00AF5335">
        <w:rPr>
          <w:rFonts w:cs="Arial"/>
          <w:sz w:val="18"/>
          <w:szCs w:val="18"/>
          <w:highlight w:val="yellow"/>
          <w:lang w:val="en-US"/>
        </w:rPr>
        <w:t>.streamerfeedapi.logintoken.expiration_time</w:t>
      </w:r>
      <w:proofErr w:type="spellEnd"/>
      <w:r w:rsidRPr="00AF5335">
        <w:rPr>
          <w:rFonts w:cs="Arial"/>
          <w:sz w:val="18"/>
          <w:szCs w:val="18"/>
          <w:highlight w:val="yellow"/>
          <w:lang w:val="en-US"/>
        </w:rPr>
        <w:t xml:space="preserve"> = 120</w:t>
      </w:r>
    </w:p>
    <w:p w14:paraId="6A74B8D1" w14:textId="77777777" w:rsidR="00781372" w:rsidRDefault="00781372" w:rsidP="00781372">
      <w:pPr>
        <w:ind w:left="1250"/>
        <w:rPr>
          <w:rFonts w:cs="Arial"/>
          <w:sz w:val="18"/>
          <w:szCs w:val="18"/>
        </w:rPr>
      </w:pPr>
      <w:r w:rsidRPr="0038126E">
        <w:rPr>
          <w:rFonts w:cs="Arial"/>
          <w:sz w:val="12"/>
          <w:szCs w:val="12"/>
        </w:rPr>
        <w:t xml:space="preserve"># </w:t>
      </w:r>
      <w:r w:rsidR="004807A5">
        <w:rPr>
          <w:rFonts w:cs="Arial"/>
          <w:sz w:val="12"/>
          <w:szCs w:val="12"/>
        </w:rPr>
        <w:t>Tempo (em segundos) para expiração do token</w:t>
      </w:r>
      <w:r w:rsidR="00BA4883">
        <w:rPr>
          <w:rFonts w:cs="Arial"/>
          <w:sz w:val="12"/>
          <w:szCs w:val="12"/>
        </w:rPr>
        <w:t xml:space="preserve"> (se </w:t>
      </w:r>
      <w:proofErr w:type="spellStart"/>
      <w:r w:rsidR="00BA4883" w:rsidRPr="00BA4883">
        <w:rPr>
          <w:rFonts w:cs="Arial"/>
          <w:sz w:val="12"/>
          <w:szCs w:val="12"/>
        </w:rPr>
        <w:t>login_token_generator_enabled</w:t>
      </w:r>
      <w:proofErr w:type="spellEnd"/>
      <w:r w:rsidR="00BA4883">
        <w:rPr>
          <w:rFonts w:cs="Arial"/>
          <w:sz w:val="12"/>
          <w:szCs w:val="12"/>
        </w:rPr>
        <w:t>=</w:t>
      </w:r>
      <w:proofErr w:type="spellStart"/>
      <w:r w:rsidR="00BA4883">
        <w:rPr>
          <w:rFonts w:cs="Arial"/>
          <w:sz w:val="12"/>
          <w:szCs w:val="12"/>
        </w:rPr>
        <w:t>true</w:t>
      </w:r>
      <w:proofErr w:type="spellEnd"/>
      <w:r w:rsidR="00BA4883">
        <w:rPr>
          <w:rFonts w:cs="Arial"/>
          <w:sz w:val="12"/>
          <w:szCs w:val="12"/>
        </w:rPr>
        <w:t>)</w:t>
      </w:r>
    </w:p>
    <w:p w14:paraId="1AE326C2" w14:textId="77777777" w:rsidR="00781372" w:rsidRPr="00781372" w:rsidRDefault="00781372" w:rsidP="00781372">
      <w:pPr>
        <w:ind w:left="1250"/>
        <w:rPr>
          <w:rFonts w:cs="Arial"/>
          <w:sz w:val="18"/>
          <w:szCs w:val="18"/>
        </w:rPr>
      </w:pPr>
    </w:p>
    <w:p w14:paraId="1752AB7C" w14:textId="77777777" w:rsidR="00781372" w:rsidRPr="00AF5335" w:rsidRDefault="00781372" w:rsidP="00781372">
      <w:pPr>
        <w:ind w:left="1250"/>
        <w:rPr>
          <w:rFonts w:cs="Arial"/>
          <w:sz w:val="18"/>
          <w:szCs w:val="18"/>
          <w:lang w:val="en-US"/>
        </w:rPr>
      </w:pPr>
      <w:proofErr w:type="spellStart"/>
      <w:proofErr w:type="gramStart"/>
      <w:r w:rsidRPr="00AF5335">
        <w:rPr>
          <w:rFonts w:cs="Arial"/>
          <w:sz w:val="18"/>
          <w:szCs w:val="18"/>
          <w:highlight w:val="yellow"/>
          <w:lang w:val="en-US"/>
        </w:rPr>
        <w:t>acceptor.domain</w:t>
      </w:r>
      <w:proofErr w:type="gramEnd"/>
      <w:r w:rsidRPr="00AF5335">
        <w:rPr>
          <w:rFonts w:cs="Arial"/>
          <w:sz w:val="18"/>
          <w:szCs w:val="18"/>
          <w:highlight w:val="yellow"/>
          <w:lang w:val="en-US"/>
        </w:rPr>
        <w:t>.streamerfeedapi.logintoken.ahead_time</w:t>
      </w:r>
      <w:proofErr w:type="spellEnd"/>
      <w:r w:rsidRPr="00AF5335">
        <w:rPr>
          <w:rFonts w:cs="Arial"/>
          <w:sz w:val="18"/>
          <w:szCs w:val="18"/>
          <w:highlight w:val="yellow"/>
          <w:lang w:val="en-US"/>
        </w:rPr>
        <w:t xml:space="preserve"> = 120</w:t>
      </w:r>
    </w:p>
    <w:p w14:paraId="598960B4" w14:textId="77777777" w:rsidR="00781372" w:rsidRDefault="00BA4883" w:rsidP="00781372">
      <w:pPr>
        <w:ind w:left="1250"/>
        <w:rPr>
          <w:rFonts w:cs="Arial"/>
          <w:sz w:val="18"/>
          <w:szCs w:val="18"/>
        </w:rPr>
      </w:pPr>
      <w:r w:rsidRPr="0038126E">
        <w:rPr>
          <w:rFonts w:cs="Arial"/>
          <w:sz w:val="12"/>
          <w:szCs w:val="12"/>
        </w:rPr>
        <w:t xml:space="preserve"># </w:t>
      </w:r>
      <w:r>
        <w:rPr>
          <w:rFonts w:cs="Arial"/>
          <w:sz w:val="12"/>
          <w:szCs w:val="12"/>
        </w:rPr>
        <w:t xml:space="preserve">Tempo (em segundos) para controle de tempo à frente do token (se </w:t>
      </w:r>
      <w:proofErr w:type="spellStart"/>
      <w:r w:rsidRPr="00BA4883">
        <w:rPr>
          <w:rFonts w:cs="Arial"/>
          <w:sz w:val="12"/>
          <w:szCs w:val="12"/>
        </w:rPr>
        <w:t>login_token_generator_enabled</w:t>
      </w:r>
      <w:proofErr w:type="spellEnd"/>
      <w:r>
        <w:rPr>
          <w:rFonts w:cs="Arial"/>
          <w:sz w:val="12"/>
          <w:szCs w:val="12"/>
        </w:rPr>
        <w:t>=</w:t>
      </w:r>
      <w:proofErr w:type="spellStart"/>
      <w:r>
        <w:rPr>
          <w:rFonts w:cs="Arial"/>
          <w:sz w:val="12"/>
          <w:szCs w:val="12"/>
        </w:rPr>
        <w:t>true</w:t>
      </w:r>
      <w:proofErr w:type="spellEnd"/>
      <w:r>
        <w:rPr>
          <w:rFonts w:cs="Arial"/>
          <w:sz w:val="12"/>
          <w:szCs w:val="12"/>
        </w:rPr>
        <w:t>)</w:t>
      </w:r>
    </w:p>
    <w:p w14:paraId="064FBD20" w14:textId="77777777" w:rsidR="00781372" w:rsidRPr="00781372" w:rsidRDefault="00781372" w:rsidP="00781372">
      <w:pPr>
        <w:ind w:left="1250"/>
        <w:rPr>
          <w:rFonts w:cs="Arial"/>
          <w:sz w:val="18"/>
          <w:szCs w:val="18"/>
        </w:rPr>
      </w:pPr>
    </w:p>
    <w:p w14:paraId="3C171F09" w14:textId="77777777" w:rsidR="00781372" w:rsidRPr="00AF5335" w:rsidRDefault="00781372" w:rsidP="00781372">
      <w:pPr>
        <w:ind w:left="1250"/>
        <w:rPr>
          <w:rFonts w:cs="Arial"/>
          <w:sz w:val="18"/>
          <w:szCs w:val="18"/>
          <w:lang w:val="en-US"/>
        </w:rPr>
      </w:pPr>
      <w:proofErr w:type="spellStart"/>
      <w:proofErr w:type="gramStart"/>
      <w:r w:rsidRPr="00AF5335">
        <w:rPr>
          <w:rFonts w:cs="Arial"/>
          <w:sz w:val="18"/>
          <w:szCs w:val="18"/>
          <w:highlight w:val="yellow"/>
          <w:lang w:val="en-US"/>
        </w:rPr>
        <w:t>acceptor.domain</w:t>
      </w:r>
      <w:proofErr w:type="gramEnd"/>
      <w:r w:rsidRPr="00AF5335">
        <w:rPr>
          <w:rFonts w:cs="Arial"/>
          <w:sz w:val="18"/>
          <w:szCs w:val="18"/>
          <w:highlight w:val="yellow"/>
          <w:lang w:val="en-US"/>
        </w:rPr>
        <w:t>.streamerfeedapi.login_token_generator_enabled</w:t>
      </w:r>
      <w:proofErr w:type="spellEnd"/>
      <w:r w:rsidRPr="00AF5335">
        <w:rPr>
          <w:rFonts w:cs="Arial"/>
          <w:sz w:val="18"/>
          <w:szCs w:val="18"/>
          <w:highlight w:val="yellow"/>
          <w:lang w:val="en-US"/>
        </w:rPr>
        <w:t xml:space="preserve"> = true</w:t>
      </w:r>
    </w:p>
    <w:p w14:paraId="5E0E6EC4" w14:textId="77777777" w:rsidR="003A7DBD" w:rsidRPr="00504AFB" w:rsidRDefault="00781372" w:rsidP="00781372">
      <w:pPr>
        <w:ind w:left="1250"/>
        <w:rPr>
          <w:rFonts w:cs="Arial"/>
          <w:color w:val="0070C0"/>
          <w:sz w:val="20"/>
        </w:rPr>
      </w:pPr>
      <w:r w:rsidRPr="0038126E">
        <w:rPr>
          <w:rFonts w:cs="Arial"/>
          <w:sz w:val="12"/>
          <w:szCs w:val="12"/>
        </w:rPr>
        <w:t xml:space="preserve"># </w:t>
      </w:r>
      <w:r w:rsidR="00B47A14">
        <w:rPr>
          <w:rFonts w:cs="Arial"/>
          <w:sz w:val="12"/>
          <w:szCs w:val="12"/>
        </w:rPr>
        <w:t xml:space="preserve">Habilita (se </w:t>
      </w:r>
      <w:proofErr w:type="spellStart"/>
      <w:r w:rsidR="00B47A14">
        <w:rPr>
          <w:rFonts w:cs="Arial"/>
          <w:sz w:val="12"/>
          <w:szCs w:val="12"/>
        </w:rPr>
        <w:t>true</w:t>
      </w:r>
      <w:proofErr w:type="spellEnd"/>
      <w:r w:rsidR="00B47A14">
        <w:rPr>
          <w:rFonts w:cs="Arial"/>
          <w:sz w:val="12"/>
          <w:szCs w:val="12"/>
        </w:rPr>
        <w:t xml:space="preserve">) o controle de </w:t>
      </w:r>
      <w:r w:rsidR="00BA4883">
        <w:rPr>
          <w:rFonts w:cs="Arial"/>
          <w:sz w:val="12"/>
          <w:szCs w:val="12"/>
        </w:rPr>
        <w:t>expiração e tempo à frente (não permite utilizar um token já expirado ou com tempo à frente)</w:t>
      </w:r>
    </w:p>
    <w:p w14:paraId="6ABC2E84" w14:textId="77777777" w:rsidR="00BA4883" w:rsidRDefault="00BA4883" w:rsidP="00BA4883">
      <w:pPr>
        <w:ind w:left="851"/>
        <w:rPr>
          <w:rFonts w:cs="Arial"/>
          <w:sz w:val="22"/>
          <w:szCs w:val="22"/>
        </w:rPr>
      </w:pPr>
    </w:p>
    <w:p w14:paraId="50516B93" w14:textId="77777777" w:rsidR="006E523B" w:rsidRPr="006E523B" w:rsidRDefault="006E523B" w:rsidP="006E523B">
      <w:pPr>
        <w:ind w:left="1250"/>
        <w:rPr>
          <w:rFonts w:cs="Arial"/>
          <w:sz w:val="20"/>
        </w:rPr>
      </w:pPr>
      <w:r w:rsidRPr="009F1A08">
        <w:rPr>
          <w:rFonts w:cs="Arial"/>
          <w:color w:val="FF0000"/>
          <w:sz w:val="20"/>
        </w:rPr>
        <w:t>Atenção</w:t>
      </w:r>
      <w:r w:rsidR="009F1A08" w:rsidRPr="009F1A08">
        <w:rPr>
          <w:rFonts w:cs="Arial"/>
          <w:color w:val="FF0000"/>
          <w:sz w:val="20"/>
        </w:rPr>
        <w:t>:</w:t>
      </w:r>
      <w:r>
        <w:rPr>
          <w:rFonts w:cs="Arial"/>
          <w:sz w:val="20"/>
        </w:rPr>
        <w:t xml:space="preserve"> O parâmetro “</w:t>
      </w:r>
      <w:proofErr w:type="spellStart"/>
      <w:proofErr w:type="gramStart"/>
      <w:r w:rsidR="009F1A08" w:rsidRPr="009F1A08">
        <w:rPr>
          <w:rFonts w:cs="Arial"/>
          <w:i/>
          <w:sz w:val="20"/>
        </w:rPr>
        <w:t>logintoken.iv</w:t>
      </w:r>
      <w:proofErr w:type="gramEnd"/>
      <w:r w:rsidR="009F1A08" w:rsidRPr="009F1A08">
        <w:rPr>
          <w:rFonts w:cs="Arial"/>
          <w:i/>
          <w:sz w:val="20"/>
        </w:rPr>
        <w:t>_key</w:t>
      </w:r>
      <w:proofErr w:type="spellEnd"/>
      <w:r>
        <w:rPr>
          <w:rFonts w:cs="Arial"/>
          <w:sz w:val="20"/>
        </w:rPr>
        <w:t>” deve ter o valor “</w:t>
      </w:r>
      <w:r w:rsidRPr="009F1A08">
        <w:rPr>
          <w:rFonts w:cs="Arial"/>
          <w:i/>
          <w:sz w:val="20"/>
        </w:rPr>
        <w:t>IV_VALUE_16_BYTE</w:t>
      </w:r>
      <w:r>
        <w:rPr>
          <w:rFonts w:cs="Arial"/>
          <w:sz w:val="20"/>
        </w:rPr>
        <w:t>”</w:t>
      </w:r>
      <w:r w:rsidR="009F1A08">
        <w:rPr>
          <w:rFonts w:cs="Arial"/>
          <w:sz w:val="20"/>
        </w:rPr>
        <w:t xml:space="preserve"> e os demais campos devem ser customizados, principalmente “</w:t>
      </w:r>
      <w:proofErr w:type="spellStart"/>
      <w:r w:rsidR="009F1A08" w:rsidRPr="009F1A08">
        <w:rPr>
          <w:rFonts w:cs="Arial"/>
          <w:i/>
          <w:sz w:val="20"/>
        </w:rPr>
        <w:t>logintoken.secret_key</w:t>
      </w:r>
      <w:proofErr w:type="spellEnd"/>
      <w:r w:rsidR="009F1A08">
        <w:rPr>
          <w:rFonts w:cs="Arial"/>
          <w:sz w:val="20"/>
        </w:rPr>
        <w:t>” e “</w:t>
      </w:r>
      <w:proofErr w:type="spellStart"/>
      <w:r w:rsidR="009F1A08" w:rsidRPr="009F1A08">
        <w:rPr>
          <w:rFonts w:cs="Arial"/>
          <w:i/>
          <w:sz w:val="20"/>
        </w:rPr>
        <w:t>logintoken.salt_key</w:t>
      </w:r>
      <w:proofErr w:type="spellEnd"/>
      <w:r w:rsidR="009F1A08">
        <w:rPr>
          <w:rFonts w:cs="Arial"/>
          <w:sz w:val="20"/>
        </w:rPr>
        <w:t>”</w:t>
      </w:r>
      <w:r w:rsidR="008146D9">
        <w:rPr>
          <w:rFonts w:cs="Arial"/>
          <w:sz w:val="20"/>
        </w:rPr>
        <w:t xml:space="preserve"> (ambos com </w:t>
      </w:r>
      <w:r w:rsidR="00192105">
        <w:rPr>
          <w:rFonts w:cs="Arial"/>
          <w:sz w:val="20"/>
        </w:rPr>
        <w:t xml:space="preserve">no máximo </w:t>
      </w:r>
      <w:r w:rsidR="008146D9">
        <w:rPr>
          <w:rFonts w:cs="Arial"/>
          <w:sz w:val="20"/>
        </w:rPr>
        <w:t>16 caracteres alfanuméricos)</w:t>
      </w:r>
      <w:r w:rsidR="009F1A08">
        <w:rPr>
          <w:rFonts w:cs="Arial"/>
          <w:sz w:val="20"/>
        </w:rPr>
        <w:t>.</w:t>
      </w:r>
    </w:p>
    <w:p w14:paraId="5E98B646" w14:textId="77777777" w:rsidR="006E523B" w:rsidRDefault="006E523B" w:rsidP="00BA4883">
      <w:pPr>
        <w:ind w:left="851"/>
        <w:rPr>
          <w:rFonts w:cs="Arial"/>
          <w:sz w:val="22"/>
          <w:szCs w:val="22"/>
        </w:rPr>
      </w:pPr>
    </w:p>
    <w:p w14:paraId="23958D66" w14:textId="77777777" w:rsidR="00BA4883" w:rsidRPr="00AF5335" w:rsidRDefault="00BA4883" w:rsidP="00BA4883">
      <w:pPr>
        <w:ind w:left="851"/>
        <w:rPr>
          <w:rFonts w:cs="Arial"/>
          <w:sz w:val="22"/>
          <w:szCs w:val="22"/>
          <w:lang w:val="en-US"/>
        </w:rPr>
      </w:pPr>
      <w:r w:rsidRPr="005D1D65">
        <w:rPr>
          <w:rFonts w:cs="Arial"/>
          <w:sz w:val="22"/>
          <w:szCs w:val="22"/>
        </w:rPr>
        <w:sym w:font="Wingdings" w:char="F0A7"/>
      </w:r>
      <w:r w:rsidRPr="00AF5335">
        <w:rPr>
          <w:rFonts w:cs="Arial"/>
          <w:sz w:val="22"/>
          <w:szCs w:val="22"/>
          <w:lang w:val="en-US"/>
        </w:rPr>
        <w:t xml:space="preserve"> </w:t>
      </w:r>
      <w:proofErr w:type="spellStart"/>
      <w:r w:rsidRPr="00AF5335">
        <w:rPr>
          <w:rFonts w:cs="Arial"/>
          <w:sz w:val="22"/>
          <w:szCs w:val="22"/>
          <w:lang w:val="en-US"/>
        </w:rPr>
        <w:t>Instanciando</w:t>
      </w:r>
      <w:proofErr w:type="spellEnd"/>
      <w:r w:rsidRPr="00AF5335">
        <w:rPr>
          <w:rFonts w:cs="Arial"/>
          <w:sz w:val="22"/>
          <w:szCs w:val="22"/>
          <w:lang w:val="en-US"/>
        </w:rPr>
        <w:t xml:space="preserve"> a API:</w:t>
      </w:r>
    </w:p>
    <w:p w14:paraId="3B5E4019" w14:textId="77777777" w:rsidR="00BA4883" w:rsidRPr="00AF5335" w:rsidRDefault="00BA4883" w:rsidP="00BA4883">
      <w:pPr>
        <w:ind w:left="1250"/>
        <w:rPr>
          <w:rFonts w:cs="Arial"/>
          <w:sz w:val="18"/>
          <w:szCs w:val="18"/>
          <w:lang w:val="en-US"/>
        </w:rPr>
      </w:pPr>
    </w:p>
    <w:p w14:paraId="29CDC1D8" w14:textId="77777777" w:rsidR="00BA4883" w:rsidRPr="00AF5335" w:rsidRDefault="00BA4883" w:rsidP="00BA4883">
      <w:pPr>
        <w:ind w:left="1250"/>
        <w:rPr>
          <w:rFonts w:cs="Arial"/>
          <w:color w:val="0070C0"/>
          <w:sz w:val="18"/>
          <w:szCs w:val="18"/>
          <w:lang w:val="en-US"/>
        </w:rPr>
      </w:pPr>
      <w:proofErr w:type="spellStart"/>
      <w:r w:rsidRPr="00AF5335">
        <w:rPr>
          <w:rFonts w:cs="Arial"/>
          <w:color w:val="0070C0"/>
          <w:sz w:val="18"/>
          <w:szCs w:val="18"/>
          <w:lang w:val="en-US"/>
        </w:rPr>
        <w:t>apiParameters.LoginTokenSecretKey</w:t>
      </w:r>
      <w:proofErr w:type="spellEnd"/>
      <w:r w:rsidRPr="00AF5335">
        <w:rPr>
          <w:rFonts w:cs="Arial"/>
          <w:color w:val="0070C0"/>
          <w:sz w:val="18"/>
          <w:szCs w:val="18"/>
          <w:lang w:val="en-US"/>
        </w:rPr>
        <w:t xml:space="preserve"> = "</w:t>
      </w:r>
      <w:r w:rsidRPr="00AF5335">
        <w:rPr>
          <w:rFonts w:cs="Arial"/>
          <w:color w:val="0070C0"/>
          <w:sz w:val="18"/>
          <w:szCs w:val="18"/>
          <w:highlight w:val="yellow"/>
          <w:lang w:val="en-US"/>
        </w:rPr>
        <w:t>PASSWORD_VALUE</w:t>
      </w:r>
      <w:proofErr w:type="gramStart"/>
      <w:r w:rsidRPr="00AF5335">
        <w:rPr>
          <w:rFonts w:cs="Arial"/>
          <w:color w:val="0070C0"/>
          <w:sz w:val="18"/>
          <w:szCs w:val="18"/>
          <w:lang w:val="en-US"/>
        </w:rPr>
        <w:t>";</w:t>
      </w:r>
      <w:proofErr w:type="gramEnd"/>
    </w:p>
    <w:p w14:paraId="55924F3D" w14:textId="77777777" w:rsidR="00BA4883" w:rsidRPr="00AF5335" w:rsidRDefault="00BA4883" w:rsidP="00BA4883">
      <w:pPr>
        <w:ind w:left="1250"/>
        <w:rPr>
          <w:rFonts w:cs="Arial"/>
          <w:color w:val="0070C0"/>
          <w:sz w:val="18"/>
          <w:szCs w:val="18"/>
          <w:lang w:val="en-US"/>
        </w:rPr>
      </w:pPr>
      <w:proofErr w:type="spellStart"/>
      <w:r w:rsidRPr="00AF5335">
        <w:rPr>
          <w:rFonts w:cs="Arial"/>
          <w:color w:val="0070C0"/>
          <w:sz w:val="18"/>
          <w:szCs w:val="18"/>
          <w:lang w:val="en-US"/>
        </w:rPr>
        <w:t>apiParameters.LoginTokenIvKey</w:t>
      </w:r>
      <w:proofErr w:type="spellEnd"/>
      <w:r w:rsidRPr="00AF5335">
        <w:rPr>
          <w:rFonts w:cs="Arial"/>
          <w:color w:val="0070C0"/>
          <w:sz w:val="18"/>
          <w:szCs w:val="18"/>
          <w:lang w:val="en-US"/>
        </w:rPr>
        <w:t xml:space="preserve"> = "</w:t>
      </w:r>
      <w:r w:rsidRPr="00AF5335">
        <w:rPr>
          <w:rFonts w:cs="Arial"/>
          <w:color w:val="0070C0"/>
          <w:sz w:val="18"/>
          <w:szCs w:val="18"/>
          <w:highlight w:val="yellow"/>
          <w:lang w:val="en-US"/>
        </w:rPr>
        <w:t>IV_VALUE_16_BYTE</w:t>
      </w:r>
      <w:proofErr w:type="gramStart"/>
      <w:r w:rsidRPr="00AF5335">
        <w:rPr>
          <w:rFonts w:cs="Arial"/>
          <w:color w:val="0070C0"/>
          <w:sz w:val="18"/>
          <w:szCs w:val="18"/>
          <w:lang w:val="en-US"/>
        </w:rPr>
        <w:t>";</w:t>
      </w:r>
      <w:proofErr w:type="gramEnd"/>
    </w:p>
    <w:p w14:paraId="68F6B3D8" w14:textId="77777777" w:rsidR="00BA4883" w:rsidRPr="00AF5335" w:rsidRDefault="00BA4883" w:rsidP="00BA4883">
      <w:pPr>
        <w:ind w:left="1250"/>
        <w:rPr>
          <w:rFonts w:cs="Arial"/>
          <w:color w:val="0070C0"/>
          <w:sz w:val="18"/>
          <w:szCs w:val="18"/>
          <w:lang w:val="en-US"/>
        </w:rPr>
      </w:pPr>
      <w:proofErr w:type="spellStart"/>
      <w:r w:rsidRPr="00AF5335">
        <w:rPr>
          <w:rFonts w:cs="Arial"/>
          <w:color w:val="0070C0"/>
          <w:sz w:val="18"/>
          <w:szCs w:val="18"/>
          <w:lang w:val="en-US"/>
        </w:rPr>
        <w:t>apiParameters.LoginTokenSaltKey</w:t>
      </w:r>
      <w:proofErr w:type="spellEnd"/>
      <w:r w:rsidRPr="00AF5335">
        <w:rPr>
          <w:rFonts w:cs="Arial"/>
          <w:color w:val="0070C0"/>
          <w:sz w:val="18"/>
          <w:szCs w:val="18"/>
          <w:lang w:val="en-US"/>
        </w:rPr>
        <w:t xml:space="preserve"> = "</w:t>
      </w:r>
      <w:r w:rsidRPr="00AF5335">
        <w:rPr>
          <w:rFonts w:cs="Arial"/>
          <w:color w:val="0070C0"/>
          <w:sz w:val="18"/>
          <w:szCs w:val="18"/>
          <w:highlight w:val="yellow"/>
          <w:lang w:val="en-US"/>
        </w:rPr>
        <w:t>SALT_VALUE</w:t>
      </w:r>
      <w:proofErr w:type="gramStart"/>
      <w:r w:rsidRPr="00AF5335">
        <w:rPr>
          <w:rFonts w:cs="Arial"/>
          <w:color w:val="0070C0"/>
          <w:sz w:val="18"/>
          <w:szCs w:val="18"/>
          <w:lang w:val="en-US"/>
        </w:rPr>
        <w:t>";</w:t>
      </w:r>
      <w:proofErr w:type="gramEnd"/>
    </w:p>
    <w:p w14:paraId="5B5E59C2" w14:textId="77777777" w:rsidR="00BA4883" w:rsidRPr="00AF5335" w:rsidRDefault="00BA4883" w:rsidP="00BA4883">
      <w:pPr>
        <w:ind w:left="1250"/>
        <w:rPr>
          <w:rFonts w:cs="Arial"/>
          <w:color w:val="0070C0"/>
          <w:sz w:val="18"/>
          <w:szCs w:val="18"/>
          <w:lang w:val="en-US"/>
        </w:rPr>
      </w:pPr>
      <w:proofErr w:type="spellStart"/>
      <w:r w:rsidRPr="00AF5335">
        <w:rPr>
          <w:rFonts w:cs="Arial"/>
          <w:color w:val="0070C0"/>
          <w:sz w:val="18"/>
          <w:szCs w:val="18"/>
          <w:lang w:val="en-US"/>
        </w:rPr>
        <w:t>apiParameters.LoginTokenSaltIterations</w:t>
      </w:r>
      <w:proofErr w:type="spellEnd"/>
      <w:r w:rsidRPr="00AF5335">
        <w:rPr>
          <w:rFonts w:cs="Arial"/>
          <w:color w:val="0070C0"/>
          <w:sz w:val="18"/>
          <w:szCs w:val="18"/>
          <w:lang w:val="en-US"/>
        </w:rPr>
        <w:t xml:space="preserve"> = "</w:t>
      </w:r>
      <w:r w:rsidRPr="00AF5335">
        <w:rPr>
          <w:rFonts w:cs="Arial"/>
          <w:color w:val="0070C0"/>
          <w:sz w:val="18"/>
          <w:szCs w:val="18"/>
          <w:highlight w:val="yellow"/>
          <w:lang w:val="en-US"/>
        </w:rPr>
        <w:t>65536</w:t>
      </w:r>
      <w:proofErr w:type="gramStart"/>
      <w:r w:rsidRPr="00AF5335">
        <w:rPr>
          <w:rFonts w:cs="Arial"/>
          <w:color w:val="0070C0"/>
          <w:sz w:val="18"/>
          <w:szCs w:val="18"/>
          <w:lang w:val="en-US"/>
        </w:rPr>
        <w:t>";</w:t>
      </w:r>
      <w:proofErr w:type="gramEnd"/>
    </w:p>
    <w:p w14:paraId="4DA63DB8" w14:textId="77777777" w:rsidR="00BA4883" w:rsidRPr="00BA4883" w:rsidRDefault="00BA4883" w:rsidP="00BA4883">
      <w:pPr>
        <w:ind w:left="1250"/>
        <w:rPr>
          <w:rFonts w:cs="Arial"/>
          <w:color w:val="0070C0"/>
          <w:sz w:val="18"/>
          <w:szCs w:val="18"/>
        </w:rPr>
      </w:pPr>
      <w:proofErr w:type="spellStart"/>
      <w:r w:rsidRPr="00BA4883">
        <w:rPr>
          <w:rFonts w:cs="Arial"/>
          <w:color w:val="0070C0"/>
          <w:sz w:val="18"/>
          <w:szCs w:val="18"/>
        </w:rPr>
        <w:t>apiParameters.LoginTokenKeyLength</w:t>
      </w:r>
      <w:proofErr w:type="spellEnd"/>
      <w:r w:rsidRPr="00BA4883">
        <w:rPr>
          <w:rFonts w:cs="Arial"/>
          <w:color w:val="0070C0"/>
          <w:sz w:val="18"/>
          <w:szCs w:val="18"/>
        </w:rPr>
        <w:t xml:space="preserve"> = "</w:t>
      </w:r>
      <w:r w:rsidRPr="006E523B">
        <w:rPr>
          <w:rFonts w:cs="Arial"/>
          <w:color w:val="0070C0"/>
          <w:sz w:val="18"/>
          <w:szCs w:val="18"/>
          <w:highlight w:val="yellow"/>
        </w:rPr>
        <w:t>128</w:t>
      </w:r>
      <w:r w:rsidRPr="00BA4883">
        <w:rPr>
          <w:rFonts w:cs="Arial"/>
          <w:color w:val="0070C0"/>
          <w:sz w:val="18"/>
          <w:szCs w:val="18"/>
        </w:rPr>
        <w:t>";</w:t>
      </w:r>
    </w:p>
    <w:p w14:paraId="7D9A984D" w14:textId="77777777" w:rsidR="00894FA1" w:rsidRDefault="00894FA1" w:rsidP="0097630C">
      <w:pPr>
        <w:ind w:left="851"/>
        <w:rPr>
          <w:sz w:val="20"/>
        </w:rPr>
      </w:pPr>
    </w:p>
    <w:p w14:paraId="2ED1C7B9" w14:textId="77777777" w:rsidR="00C52C02" w:rsidRDefault="00C52C02" w:rsidP="00BA4883">
      <w:pPr>
        <w:ind w:left="1250"/>
        <w:rPr>
          <w:sz w:val="18"/>
          <w:szCs w:val="18"/>
        </w:rPr>
      </w:pPr>
      <w:r>
        <w:rPr>
          <w:sz w:val="18"/>
          <w:szCs w:val="18"/>
        </w:rPr>
        <w:sym w:font="Wingdings" w:char="F0F0"/>
      </w:r>
      <w:r>
        <w:rPr>
          <w:sz w:val="18"/>
          <w:szCs w:val="18"/>
        </w:rPr>
        <w:t xml:space="preserve"> Criptografar os valores utilizando </w:t>
      </w:r>
      <w:proofErr w:type="spellStart"/>
      <w:r>
        <w:rPr>
          <w:sz w:val="18"/>
          <w:szCs w:val="18"/>
        </w:rPr>
        <w:t>Client-Crypto</w:t>
      </w:r>
      <w:proofErr w:type="spellEnd"/>
      <w:r>
        <w:rPr>
          <w:sz w:val="18"/>
          <w:szCs w:val="18"/>
        </w:rPr>
        <w:t xml:space="preserve"> (</w:t>
      </w:r>
      <w:r w:rsidRPr="00C52C02">
        <w:rPr>
          <w:sz w:val="18"/>
          <w:szCs w:val="18"/>
        </w:rPr>
        <w:t>client-crypto-1.0.0.jar</w:t>
      </w:r>
      <w:r>
        <w:rPr>
          <w:sz w:val="18"/>
          <w:szCs w:val="18"/>
        </w:rPr>
        <w:t>)</w:t>
      </w:r>
      <w:r w:rsidRPr="00C52C02">
        <w:rPr>
          <w:sz w:val="18"/>
          <w:szCs w:val="18"/>
        </w:rPr>
        <w:t>:</w:t>
      </w:r>
    </w:p>
    <w:p w14:paraId="40E7C086" w14:textId="77777777" w:rsidR="00C52C02" w:rsidRPr="00AF5335" w:rsidRDefault="00C52C02" w:rsidP="00C52C02">
      <w:pPr>
        <w:ind w:left="1701"/>
        <w:rPr>
          <w:color w:val="auto"/>
          <w:sz w:val="18"/>
          <w:szCs w:val="18"/>
          <w:lang w:val="en-US"/>
        </w:rPr>
      </w:pPr>
      <w:proofErr w:type="spellStart"/>
      <w:r w:rsidRPr="00AF5335">
        <w:rPr>
          <w:color w:val="auto"/>
          <w:sz w:val="18"/>
          <w:szCs w:val="18"/>
          <w:lang w:val="en-US"/>
        </w:rPr>
        <w:t>LoginTokenSecretKey</w:t>
      </w:r>
      <w:proofErr w:type="spellEnd"/>
      <w:r w:rsidRPr="00AF5335">
        <w:rPr>
          <w:color w:val="auto"/>
          <w:sz w:val="18"/>
          <w:szCs w:val="18"/>
          <w:lang w:val="en-US"/>
        </w:rPr>
        <w:t xml:space="preserve"> = </w:t>
      </w:r>
      <w:r w:rsidRPr="00AF5335">
        <w:rPr>
          <w:color w:val="auto"/>
          <w:sz w:val="18"/>
          <w:szCs w:val="18"/>
          <w:highlight w:val="yellow"/>
          <w:lang w:val="en-US"/>
        </w:rPr>
        <w:t>PASSWORD_VALUE</w:t>
      </w:r>
      <w:r w:rsidRPr="00AF5335">
        <w:rPr>
          <w:color w:val="auto"/>
          <w:sz w:val="18"/>
          <w:szCs w:val="18"/>
          <w:lang w:val="en-US"/>
        </w:rPr>
        <w:t xml:space="preserve"> = </w:t>
      </w:r>
      <w:r w:rsidRPr="00AF5335">
        <w:rPr>
          <w:color w:val="auto"/>
          <w:sz w:val="18"/>
          <w:szCs w:val="18"/>
          <w:highlight w:val="cyan"/>
          <w:lang w:val="en-US"/>
        </w:rPr>
        <w:t>f1iE04/0JcYT+V1gWqG18A=</w:t>
      </w:r>
      <w:proofErr w:type="gramStart"/>
      <w:r w:rsidRPr="00AF5335">
        <w:rPr>
          <w:color w:val="auto"/>
          <w:sz w:val="18"/>
          <w:szCs w:val="18"/>
          <w:highlight w:val="cyan"/>
          <w:lang w:val="en-US"/>
        </w:rPr>
        <w:t>=</w:t>
      </w:r>
      <w:r w:rsidRPr="00AF5335">
        <w:rPr>
          <w:color w:val="auto"/>
          <w:sz w:val="18"/>
          <w:szCs w:val="18"/>
          <w:lang w:val="en-US"/>
        </w:rPr>
        <w:t>;</w:t>
      </w:r>
      <w:proofErr w:type="gramEnd"/>
    </w:p>
    <w:p w14:paraId="15D1B6FD" w14:textId="77777777" w:rsidR="00C52C02" w:rsidRPr="00AF5335" w:rsidRDefault="00C52C02" w:rsidP="00C52C02">
      <w:pPr>
        <w:ind w:left="1701"/>
        <w:rPr>
          <w:color w:val="auto"/>
          <w:sz w:val="18"/>
          <w:szCs w:val="18"/>
          <w:lang w:val="en-US"/>
        </w:rPr>
      </w:pPr>
      <w:proofErr w:type="spellStart"/>
      <w:r w:rsidRPr="00AF5335">
        <w:rPr>
          <w:color w:val="auto"/>
          <w:sz w:val="18"/>
          <w:szCs w:val="18"/>
          <w:lang w:val="en-US"/>
        </w:rPr>
        <w:t>LoginTokenIvKey</w:t>
      </w:r>
      <w:proofErr w:type="spellEnd"/>
      <w:r w:rsidRPr="00AF5335">
        <w:rPr>
          <w:color w:val="auto"/>
          <w:sz w:val="18"/>
          <w:szCs w:val="18"/>
          <w:lang w:val="en-US"/>
        </w:rPr>
        <w:t xml:space="preserve"> = </w:t>
      </w:r>
      <w:r w:rsidRPr="00AF5335">
        <w:rPr>
          <w:color w:val="auto"/>
          <w:sz w:val="18"/>
          <w:szCs w:val="18"/>
          <w:highlight w:val="yellow"/>
          <w:lang w:val="en-US"/>
        </w:rPr>
        <w:t>IV_VALUE_16_BYTE</w:t>
      </w:r>
      <w:r w:rsidRPr="00AF5335">
        <w:rPr>
          <w:color w:val="auto"/>
          <w:sz w:val="18"/>
          <w:szCs w:val="18"/>
          <w:lang w:val="en-US"/>
        </w:rPr>
        <w:t xml:space="preserve"> = </w:t>
      </w:r>
      <w:proofErr w:type="gramStart"/>
      <w:r w:rsidRPr="00AF5335">
        <w:rPr>
          <w:color w:val="auto"/>
          <w:sz w:val="18"/>
          <w:szCs w:val="18"/>
          <w:highlight w:val="cyan"/>
          <w:lang w:val="en-US"/>
        </w:rPr>
        <w:t>94P9TiXUtjWLhDPuKdBrkkxfyDqrRsfO</w:t>
      </w:r>
      <w:r w:rsidRPr="00AF5335">
        <w:rPr>
          <w:color w:val="auto"/>
          <w:sz w:val="18"/>
          <w:szCs w:val="18"/>
          <w:lang w:val="en-US"/>
        </w:rPr>
        <w:t>;</w:t>
      </w:r>
      <w:proofErr w:type="gramEnd"/>
    </w:p>
    <w:p w14:paraId="2965C760" w14:textId="77777777" w:rsidR="00C52C02" w:rsidRPr="00C52C02" w:rsidRDefault="00C52C02" w:rsidP="00C52C02">
      <w:pPr>
        <w:ind w:left="1701"/>
        <w:rPr>
          <w:color w:val="auto"/>
          <w:sz w:val="18"/>
          <w:szCs w:val="18"/>
        </w:rPr>
      </w:pPr>
      <w:proofErr w:type="spellStart"/>
      <w:r w:rsidRPr="00C52C02">
        <w:rPr>
          <w:color w:val="auto"/>
          <w:sz w:val="18"/>
          <w:szCs w:val="18"/>
        </w:rPr>
        <w:t>LoginTokenSaltKey</w:t>
      </w:r>
      <w:proofErr w:type="spellEnd"/>
      <w:r w:rsidRPr="00C52C02">
        <w:rPr>
          <w:color w:val="auto"/>
          <w:sz w:val="18"/>
          <w:szCs w:val="18"/>
        </w:rPr>
        <w:t xml:space="preserve"> = </w:t>
      </w:r>
      <w:r w:rsidRPr="00C52C02">
        <w:rPr>
          <w:color w:val="auto"/>
          <w:sz w:val="18"/>
          <w:szCs w:val="18"/>
          <w:highlight w:val="yellow"/>
        </w:rPr>
        <w:t>SALT_VALUE</w:t>
      </w:r>
      <w:r w:rsidRPr="00C52C02">
        <w:rPr>
          <w:color w:val="auto"/>
          <w:sz w:val="18"/>
          <w:szCs w:val="18"/>
        </w:rPr>
        <w:t xml:space="preserve"> = </w:t>
      </w:r>
      <w:r w:rsidRPr="00C52C02">
        <w:rPr>
          <w:color w:val="auto"/>
          <w:sz w:val="18"/>
          <w:szCs w:val="18"/>
          <w:highlight w:val="cyan"/>
        </w:rPr>
        <w:t>W7VvrFXd3TgVzzEwWq8j4g==</w:t>
      </w:r>
      <w:r w:rsidRPr="00C52C02">
        <w:rPr>
          <w:color w:val="auto"/>
          <w:sz w:val="18"/>
          <w:szCs w:val="18"/>
        </w:rPr>
        <w:t>;</w:t>
      </w:r>
    </w:p>
    <w:p w14:paraId="409E81F2" w14:textId="77777777" w:rsidR="001810E4" w:rsidRDefault="001810E4" w:rsidP="00BA4883">
      <w:pPr>
        <w:ind w:left="1250"/>
        <w:rPr>
          <w:sz w:val="18"/>
          <w:szCs w:val="18"/>
        </w:rPr>
      </w:pPr>
    </w:p>
    <w:p w14:paraId="1BEBF31D" w14:textId="77777777" w:rsidR="00BA4883" w:rsidRPr="00C52C02" w:rsidRDefault="00C52C02" w:rsidP="00BA4883">
      <w:pPr>
        <w:ind w:left="1250"/>
        <w:rPr>
          <w:sz w:val="18"/>
          <w:szCs w:val="18"/>
        </w:rPr>
      </w:pPr>
      <w:r>
        <w:rPr>
          <w:sz w:val="18"/>
          <w:szCs w:val="18"/>
        </w:rPr>
        <w:sym w:font="Wingdings" w:char="F0F0"/>
      </w:r>
      <w:r>
        <w:rPr>
          <w:sz w:val="18"/>
          <w:szCs w:val="18"/>
        </w:rPr>
        <w:t xml:space="preserve"> Configurar </w:t>
      </w:r>
      <w:proofErr w:type="spellStart"/>
      <w:r>
        <w:rPr>
          <w:sz w:val="18"/>
          <w:szCs w:val="18"/>
        </w:rPr>
        <w:t>Acceptor</w:t>
      </w:r>
      <w:proofErr w:type="spellEnd"/>
      <w:r>
        <w:rPr>
          <w:sz w:val="18"/>
          <w:szCs w:val="18"/>
        </w:rPr>
        <w:t xml:space="preserve"> com as informações criptografadas no item anterior</w:t>
      </w:r>
      <w:r w:rsidR="00BA4883" w:rsidRPr="00C52C02">
        <w:rPr>
          <w:sz w:val="18"/>
          <w:szCs w:val="18"/>
        </w:rPr>
        <w:t>:</w:t>
      </w:r>
    </w:p>
    <w:p w14:paraId="45DA5CFA" w14:textId="77777777" w:rsidR="00C52C02" w:rsidRPr="00AF5335" w:rsidRDefault="00C52C02" w:rsidP="00C52C02">
      <w:pPr>
        <w:ind w:left="1701"/>
        <w:rPr>
          <w:sz w:val="18"/>
          <w:szCs w:val="18"/>
          <w:lang w:val="en-US"/>
        </w:rPr>
      </w:pPr>
      <w:proofErr w:type="spellStart"/>
      <w:proofErr w:type="gramStart"/>
      <w:r w:rsidRPr="00AF5335">
        <w:rPr>
          <w:sz w:val="18"/>
          <w:szCs w:val="18"/>
          <w:lang w:val="en-US"/>
        </w:rPr>
        <w:t>acceptor.domain</w:t>
      </w:r>
      <w:proofErr w:type="gramEnd"/>
      <w:r w:rsidRPr="00AF5335">
        <w:rPr>
          <w:sz w:val="18"/>
          <w:szCs w:val="18"/>
          <w:lang w:val="en-US"/>
        </w:rPr>
        <w:t>.streamerfeedapi.logintoken.secret_key</w:t>
      </w:r>
      <w:proofErr w:type="spellEnd"/>
      <w:r w:rsidRPr="00AF5335">
        <w:rPr>
          <w:sz w:val="18"/>
          <w:szCs w:val="18"/>
          <w:lang w:val="en-US"/>
        </w:rPr>
        <w:t xml:space="preserve"> = </w:t>
      </w:r>
      <w:r w:rsidRPr="00AF5335">
        <w:rPr>
          <w:sz w:val="18"/>
          <w:szCs w:val="18"/>
          <w:highlight w:val="cyan"/>
          <w:lang w:val="en-US"/>
        </w:rPr>
        <w:t>f1iE04/0JcYT+V1gWqG18A==</w:t>
      </w:r>
    </w:p>
    <w:p w14:paraId="652DBA8F" w14:textId="77777777" w:rsidR="00C52C02" w:rsidRPr="00AF5335" w:rsidRDefault="00C52C02" w:rsidP="00C52C02">
      <w:pPr>
        <w:ind w:left="1701"/>
        <w:rPr>
          <w:sz w:val="18"/>
          <w:szCs w:val="18"/>
          <w:lang w:val="en-US"/>
        </w:rPr>
      </w:pPr>
      <w:proofErr w:type="spellStart"/>
      <w:proofErr w:type="gramStart"/>
      <w:r w:rsidRPr="00AF5335">
        <w:rPr>
          <w:sz w:val="18"/>
          <w:szCs w:val="18"/>
          <w:lang w:val="en-US"/>
        </w:rPr>
        <w:t>acceptor.domain</w:t>
      </w:r>
      <w:proofErr w:type="gramEnd"/>
      <w:r w:rsidRPr="00AF5335">
        <w:rPr>
          <w:sz w:val="18"/>
          <w:szCs w:val="18"/>
          <w:lang w:val="en-US"/>
        </w:rPr>
        <w:t>.streamerfeedapi.logintoken.iv_key</w:t>
      </w:r>
      <w:proofErr w:type="spellEnd"/>
      <w:r w:rsidRPr="00AF5335">
        <w:rPr>
          <w:sz w:val="18"/>
          <w:szCs w:val="18"/>
          <w:lang w:val="en-US"/>
        </w:rPr>
        <w:t xml:space="preserve"> = </w:t>
      </w:r>
      <w:r w:rsidRPr="00AF5335">
        <w:rPr>
          <w:sz w:val="18"/>
          <w:szCs w:val="18"/>
          <w:highlight w:val="cyan"/>
          <w:lang w:val="en-US"/>
        </w:rPr>
        <w:t>94P9TiXUtjWLhDPuKdBrkkxfyDqrRsfO</w:t>
      </w:r>
    </w:p>
    <w:p w14:paraId="265AF4B0" w14:textId="77777777" w:rsidR="00C52C02" w:rsidRPr="00AF5335" w:rsidRDefault="00C52C02" w:rsidP="00C52C02">
      <w:pPr>
        <w:ind w:left="1701"/>
        <w:rPr>
          <w:sz w:val="18"/>
          <w:szCs w:val="18"/>
          <w:lang w:val="en-US"/>
        </w:rPr>
      </w:pPr>
      <w:proofErr w:type="spellStart"/>
      <w:proofErr w:type="gramStart"/>
      <w:r w:rsidRPr="00AF5335">
        <w:rPr>
          <w:sz w:val="18"/>
          <w:szCs w:val="18"/>
          <w:lang w:val="en-US"/>
        </w:rPr>
        <w:t>acceptor.domain</w:t>
      </w:r>
      <w:proofErr w:type="gramEnd"/>
      <w:r w:rsidRPr="00AF5335">
        <w:rPr>
          <w:sz w:val="18"/>
          <w:szCs w:val="18"/>
          <w:lang w:val="en-US"/>
        </w:rPr>
        <w:t>.streamerfeedapi.logintoken.salt_key</w:t>
      </w:r>
      <w:proofErr w:type="spellEnd"/>
      <w:r w:rsidRPr="00AF5335">
        <w:rPr>
          <w:sz w:val="18"/>
          <w:szCs w:val="18"/>
          <w:lang w:val="en-US"/>
        </w:rPr>
        <w:t xml:space="preserve"> = </w:t>
      </w:r>
      <w:r w:rsidRPr="00AF5335">
        <w:rPr>
          <w:sz w:val="18"/>
          <w:szCs w:val="18"/>
          <w:highlight w:val="cyan"/>
          <w:lang w:val="en-US"/>
        </w:rPr>
        <w:t>W7VvrFXd3TgVzzEwWq8j4g==</w:t>
      </w:r>
    </w:p>
    <w:p w14:paraId="0A69DDA1" w14:textId="77777777" w:rsidR="00C52C02" w:rsidRPr="00AF5335" w:rsidRDefault="00C52C02" w:rsidP="00C52C02">
      <w:pPr>
        <w:ind w:left="1701"/>
        <w:rPr>
          <w:sz w:val="18"/>
          <w:szCs w:val="18"/>
          <w:lang w:val="en-US"/>
        </w:rPr>
      </w:pPr>
      <w:proofErr w:type="spellStart"/>
      <w:proofErr w:type="gramStart"/>
      <w:r w:rsidRPr="00AF5335">
        <w:rPr>
          <w:sz w:val="18"/>
          <w:szCs w:val="18"/>
          <w:lang w:val="en-US"/>
        </w:rPr>
        <w:t>acceptor.domain</w:t>
      </w:r>
      <w:proofErr w:type="gramEnd"/>
      <w:r w:rsidRPr="00AF5335">
        <w:rPr>
          <w:sz w:val="18"/>
          <w:szCs w:val="18"/>
          <w:lang w:val="en-US"/>
        </w:rPr>
        <w:t>.streamerfeedapi.logintoken.salt_iterations</w:t>
      </w:r>
      <w:proofErr w:type="spellEnd"/>
      <w:r w:rsidRPr="00AF5335">
        <w:rPr>
          <w:sz w:val="18"/>
          <w:szCs w:val="18"/>
          <w:lang w:val="en-US"/>
        </w:rPr>
        <w:t xml:space="preserve"> = 65536</w:t>
      </w:r>
    </w:p>
    <w:p w14:paraId="1A682D3A" w14:textId="77777777" w:rsidR="00C52C02" w:rsidRPr="00AF5335" w:rsidRDefault="00C52C02" w:rsidP="00C52C02">
      <w:pPr>
        <w:ind w:left="1701"/>
        <w:rPr>
          <w:sz w:val="18"/>
          <w:szCs w:val="18"/>
          <w:lang w:val="en-US"/>
        </w:rPr>
      </w:pPr>
      <w:proofErr w:type="spellStart"/>
      <w:r w:rsidRPr="00AF5335">
        <w:rPr>
          <w:sz w:val="18"/>
          <w:szCs w:val="18"/>
          <w:lang w:val="en-US"/>
        </w:rPr>
        <w:t>acceptor.domain.streamerfeedapi.logintoken.key_len</w:t>
      </w:r>
      <w:proofErr w:type="spellEnd"/>
      <w:r w:rsidRPr="00AF5335">
        <w:rPr>
          <w:sz w:val="18"/>
          <w:szCs w:val="18"/>
          <w:lang w:val="en-US"/>
        </w:rPr>
        <w:t xml:space="preserve"> = 128</w:t>
      </w:r>
    </w:p>
    <w:p w14:paraId="299BC557" w14:textId="77777777" w:rsidR="00BA4883" w:rsidRPr="00AF5335" w:rsidRDefault="00BA4883" w:rsidP="00BA4883">
      <w:pPr>
        <w:ind w:left="1250"/>
        <w:rPr>
          <w:sz w:val="20"/>
          <w:lang w:val="en-US"/>
        </w:rPr>
      </w:pPr>
    </w:p>
    <w:p w14:paraId="57EE6815" w14:textId="77777777" w:rsidR="00115C8A" w:rsidRDefault="00F3509E" w:rsidP="00BA4883">
      <w:pPr>
        <w:ind w:left="1250"/>
        <w:rPr>
          <w:sz w:val="18"/>
          <w:szCs w:val="18"/>
        </w:rPr>
      </w:pPr>
      <w:r w:rsidRPr="00F3509E">
        <w:rPr>
          <w:sz w:val="18"/>
          <w:szCs w:val="18"/>
        </w:rPr>
        <w:t xml:space="preserve">Observação: </w:t>
      </w:r>
      <w:r>
        <w:rPr>
          <w:sz w:val="18"/>
          <w:szCs w:val="18"/>
        </w:rPr>
        <w:t xml:space="preserve">Funcionalidade adicionada a partir da versão </w:t>
      </w:r>
      <w:r w:rsidRPr="00F3509E">
        <w:rPr>
          <w:sz w:val="18"/>
          <w:szCs w:val="18"/>
        </w:rPr>
        <w:t>1.0.31</w:t>
      </w:r>
      <w:r>
        <w:rPr>
          <w:sz w:val="18"/>
          <w:szCs w:val="18"/>
        </w:rPr>
        <w:t xml:space="preserve"> do </w:t>
      </w:r>
      <w:proofErr w:type="spellStart"/>
      <w:r>
        <w:rPr>
          <w:sz w:val="18"/>
          <w:szCs w:val="18"/>
        </w:rPr>
        <w:t>Acceptor</w:t>
      </w:r>
      <w:proofErr w:type="spellEnd"/>
      <w:r>
        <w:rPr>
          <w:sz w:val="18"/>
          <w:szCs w:val="18"/>
        </w:rPr>
        <w:t xml:space="preserve"> e 1.0.0.323 da API.</w:t>
      </w:r>
    </w:p>
    <w:p w14:paraId="701BC06C" w14:textId="77777777" w:rsidR="00115C8A" w:rsidRPr="001F4111" w:rsidRDefault="00115C8A" w:rsidP="00115C8A">
      <w:pPr>
        <w:ind w:left="851"/>
        <w:rPr>
          <w:rFonts w:cs="Arial"/>
          <w:sz w:val="22"/>
          <w:szCs w:val="22"/>
        </w:rPr>
      </w:pPr>
    </w:p>
    <w:p w14:paraId="739CF964" w14:textId="77777777" w:rsidR="006E4AEF" w:rsidRDefault="006E4AEF">
      <w:pPr>
        <w:widowControl/>
        <w:suppressAutoHyphens w:val="0"/>
        <w:rPr>
          <w:rFonts w:cs="Arial"/>
          <w:bCs/>
          <w:sz w:val="22"/>
          <w:szCs w:val="22"/>
        </w:rPr>
      </w:pPr>
      <w:r>
        <w:rPr>
          <w:b/>
          <w:sz w:val="22"/>
          <w:szCs w:val="22"/>
        </w:rPr>
        <w:br w:type="page"/>
      </w:r>
    </w:p>
    <w:p w14:paraId="73B1E46B" w14:textId="177EB972" w:rsidR="00115C8A" w:rsidRPr="00E40C7B" w:rsidRDefault="00115C8A" w:rsidP="00115C8A">
      <w:pPr>
        <w:pStyle w:val="Ttulo1"/>
        <w:jc w:val="left"/>
        <w:rPr>
          <w:b w:val="0"/>
          <w:sz w:val="22"/>
          <w:szCs w:val="22"/>
        </w:rPr>
      </w:pPr>
      <w:bookmarkStart w:id="50" w:name="_Toc100304752"/>
      <w:r w:rsidRPr="00E40C7B">
        <w:rPr>
          <w:b w:val="0"/>
          <w:sz w:val="22"/>
          <w:szCs w:val="22"/>
        </w:rPr>
        <w:lastRenderedPageBreak/>
        <w:t>2.1.</w:t>
      </w:r>
      <w:r>
        <w:rPr>
          <w:b w:val="0"/>
          <w:sz w:val="22"/>
          <w:szCs w:val="22"/>
        </w:rPr>
        <w:t>8</w:t>
      </w:r>
      <w:r w:rsidRPr="00E40C7B">
        <w:rPr>
          <w:b w:val="0"/>
          <w:sz w:val="22"/>
          <w:szCs w:val="22"/>
        </w:rPr>
        <w:t xml:space="preserve">) </w:t>
      </w:r>
      <w:r>
        <w:rPr>
          <w:b w:val="0"/>
          <w:sz w:val="22"/>
          <w:szCs w:val="22"/>
        </w:rPr>
        <w:t xml:space="preserve">Exemplo com fonte </w:t>
      </w:r>
      <w:r w:rsidR="003A14DD">
        <w:rPr>
          <w:b w:val="0"/>
          <w:sz w:val="22"/>
          <w:szCs w:val="22"/>
        </w:rPr>
        <w:t xml:space="preserve">utilizando </w:t>
      </w:r>
      <w:r>
        <w:rPr>
          <w:b w:val="0"/>
          <w:sz w:val="22"/>
          <w:szCs w:val="22"/>
        </w:rPr>
        <w:t xml:space="preserve">CMA </w:t>
      </w:r>
      <w:proofErr w:type="spellStart"/>
      <w:r>
        <w:rPr>
          <w:b w:val="0"/>
          <w:sz w:val="22"/>
          <w:szCs w:val="22"/>
        </w:rPr>
        <w:t>Streamer</w:t>
      </w:r>
      <w:proofErr w:type="spellEnd"/>
      <w:r>
        <w:rPr>
          <w:b w:val="0"/>
          <w:sz w:val="22"/>
          <w:szCs w:val="22"/>
        </w:rPr>
        <w:t xml:space="preserve"> Feed API</w:t>
      </w:r>
      <w:bookmarkEnd w:id="50"/>
    </w:p>
    <w:p w14:paraId="0A94E060" w14:textId="77777777" w:rsidR="00115C8A" w:rsidRPr="00E40C7B" w:rsidRDefault="00115C8A" w:rsidP="00115C8A"/>
    <w:p w14:paraId="0C706DF6" w14:textId="314FFD11" w:rsidR="00115C8A" w:rsidRDefault="00115C8A" w:rsidP="00115C8A">
      <w:pPr>
        <w:ind w:left="851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 w:rsidRPr="005D1D65">
        <w:rPr>
          <w:rFonts w:cs="Arial"/>
          <w:sz w:val="22"/>
          <w:szCs w:val="22"/>
        </w:rPr>
        <w:t xml:space="preserve"> </w:t>
      </w:r>
      <w:r w:rsidR="002B5771">
        <w:rPr>
          <w:rFonts w:cs="Arial"/>
          <w:sz w:val="22"/>
          <w:szCs w:val="22"/>
        </w:rPr>
        <w:t>Segue algumas t</w:t>
      </w:r>
      <w:r>
        <w:rPr>
          <w:rFonts w:cs="Arial"/>
          <w:sz w:val="22"/>
          <w:szCs w:val="22"/>
        </w:rPr>
        <w:t>elas d</w:t>
      </w:r>
      <w:r w:rsidR="008116FA">
        <w:rPr>
          <w:rFonts w:cs="Arial"/>
          <w:sz w:val="22"/>
          <w:szCs w:val="22"/>
        </w:rPr>
        <w:t>e</w:t>
      </w:r>
      <w:r>
        <w:rPr>
          <w:rFonts w:cs="Arial"/>
          <w:sz w:val="22"/>
          <w:szCs w:val="22"/>
        </w:rPr>
        <w:t xml:space="preserve"> exemplo</w:t>
      </w:r>
      <w:r w:rsidR="008116FA">
        <w:rPr>
          <w:rFonts w:cs="Arial"/>
          <w:sz w:val="22"/>
          <w:szCs w:val="22"/>
        </w:rPr>
        <w:t xml:space="preserve"> do </w:t>
      </w:r>
      <w:r w:rsidR="008116FA" w:rsidRPr="008116FA">
        <w:rPr>
          <w:rFonts w:cs="Arial"/>
          <w:sz w:val="22"/>
          <w:szCs w:val="22"/>
        </w:rPr>
        <w:t>CMA</w:t>
      </w:r>
      <w:r w:rsidR="008116FA">
        <w:rPr>
          <w:rFonts w:cs="Arial"/>
          <w:sz w:val="22"/>
          <w:szCs w:val="22"/>
        </w:rPr>
        <w:t xml:space="preserve"> </w:t>
      </w:r>
      <w:proofErr w:type="spellStart"/>
      <w:r w:rsidR="008116FA" w:rsidRPr="008116FA">
        <w:rPr>
          <w:rFonts w:cs="Arial"/>
          <w:sz w:val="22"/>
          <w:szCs w:val="22"/>
        </w:rPr>
        <w:t>Streamer</w:t>
      </w:r>
      <w:proofErr w:type="spellEnd"/>
      <w:r w:rsidR="008116FA">
        <w:rPr>
          <w:rFonts w:cs="Arial"/>
          <w:sz w:val="22"/>
          <w:szCs w:val="22"/>
        </w:rPr>
        <w:t xml:space="preserve"> </w:t>
      </w:r>
      <w:r w:rsidR="008116FA" w:rsidRPr="008116FA">
        <w:rPr>
          <w:rFonts w:cs="Arial"/>
          <w:sz w:val="22"/>
          <w:szCs w:val="22"/>
        </w:rPr>
        <w:t>Feed</w:t>
      </w:r>
      <w:r w:rsidR="008116FA">
        <w:rPr>
          <w:rFonts w:cs="Arial"/>
          <w:sz w:val="22"/>
          <w:szCs w:val="22"/>
        </w:rPr>
        <w:t xml:space="preserve"> </w:t>
      </w:r>
      <w:r w:rsidR="008116FA" w:rsidRPr="008116FA">
        <w:rPr>
          <w:rFonts w:cs="Arial"/>
          <w:sz w:val="22"/>
          <w:szCs w:val="22"/>
        </w:rPr>
        <w:t>API</w:t>
      </w:r>
      <w:r w:rsidR="008116FA">
        <w:rPr>
          <w:rFonts w:cs="Arial"/>
          <w:sz w:val="22"/>
          <w:szCs w:val="22"/>
        </w:rPr>
        <w:t xml:space="preserve"> </w:t>
      </w:r>
      <w:proofErr w:type="spellStart"/>
      <w:r w:rsidR="008116FA" w:rsidRPr="008116FA">
        <w:rPr>
          <w:rFonts w:cs="Arial"/>
          <w:sz w:val="22"/>
          <w:szCs w:val="22"/>
        </w:rPr>
        <w:t>WinForm</w:t>
      </w:r>
      <w:proofErr w:type="spellEnd"/>
      <w:r w:rsidR="008116FA">
        <w:rPr>
          <w:rFonts w:cs="Arial"/>
          <w:sz w:val="22"/>
          <w:szCs w:val="22"/>
        </w:rPr>
        <w:t xml:space="preserve"> </w:t>
      </w:r>
      <w:proofErr w:type="spellStart"/>
      <w:r w:rsidR="008116FA" w:rsidRPr="008116FA">
        <w:rPr>
          <w:rFonts w:cs="Arial"/>
          <w:sz w:val="22"/>
          <w:szCs w:val="22"/>
        </w:rPr>
        <w:t>Tester</w:t>
      </w:r>
      <w:proofErr w:type="spellEnd"/>
      <w:r>
        <w:rPr>
          <w:rFonts w:cs="Arial"/>
          <w:sz w:val="22"/>
          <w:szCs w:val="22"/>
        </w:rPr>
        <w:t>:</w:t>
      </w:r>
    </w:p>
    <w:p w14:paraId="50373ADA" w14:textId="0CE60A23" w:rsidR="002B5771" w:rsidRDefault="002B5771" w:rsidP="002B5771">
      <w:pPr>
        <w:ind w:left="1250"/>
      </w:pPr>
    </w:p>
    <w:p w14:paraId="701F9875" w14:textId="169FB20F" w:rsidR="008116FA" w:rsidRDefault="004F7C53" w:rsidP="002B5771">
      <w:pPr>
        <w:ind w:left="1250"/>
      </w:pPr>
      <w:r>
        <w:rPr>
          <w:noProof/>
        </w:rPr>
        <w:drawing>
          <wp:inline distT="0" distB="0" distL="0" distR="0" wp14:anchorId="5E327D49" wp14:editId="40D3C0FE">
            <wp:extent cx="3343910" cy="2833455"/>
            <wp:effectExtent l="0" t="0" r="889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1443" cy="284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9E81" w14:textId="1F935F0E" w:rsidR="004F7C53" w:rsidRDefault="004F7C53" w:rsidP="002B5771">
      <w:pPr>
        <w:ind w:left="1250"/>
      </w:pPr>
    </w:p>
    <w:p w14:paraId="73B26BA8" w14:textId="585E30D8" w:rsidR="004F7C53" w:rsidRDefault="004F7C53" w:rsidP="002B5771">
      <w:pPr>
        <w:ind w:left="1250"/>
      </w:pPr>
      <w:r>
        <w:rPr>
          <w:noProof/>
        </w:rPr>
        <w:drawing>
          <wp:inline distT="0" distB="0" distL="0" distR="0" wp14:anchorId="4462C3DF" wp14:editId="02E9A4A6">
            <wp:extent cx="3343910" cy="2833455"/>
            <wp:effectExtent l="0" t="0" r="889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7395" cy="28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C5AF" w14:textId="50877717" w:rsidR="004F7C53" w:rsidRDefault="004F7C53" w:rsidP="002B5771">
      <w:pPr>
        <w:ind w:left="1250"/>
      </w:pPr>
    </w:p>
    <w:p w14:paraId="77F083BF" w14:textId="73FD4A38" w:rsidR="004F7C53" w:rsidRDefault="004F7C53" w:rsidP="002B5771">
      <w:pPr>
        <w:ind w:left="1250"/>
      </w:pPr>
      <w:r>
        <w:rPr>
          <w:noProof/>
        </w:rPr>
        <w:lastRenderedPageBreak/>
        <w:drawing>
          <wp:inline distT="0" distB="0" distL="0" distR="0" wp14:anchorId="57153610" wp14:editId="74342DFC">
            <wp:extent cx="3349805" cy="2838450"/>
            <wp:effectExtent l="0" t="0" r="317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7801" cy="285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31BE" w14:textId="77777777" w:rsidR="008116FA" w:rsidRDefault="008116FA" w:rsidP="002B5771">
      <w:pPr>
        <w:ind w:left="1250"/>
      </w:pPr>
    </w:p>
    <w:p w14:paraId="30C0B3BD" w14:textId="101ECC08" w:rsidR="002B5771" w:rsidRDefault="004F7C53" w:rsidP="002B5771">
      <w:pPr>
        <w:ind w:left="1250"/>
      </w:pPr>
      <w:r>
        <w:rPr>
          <w:noProof/>
        </w:rPr>
        <w:drawing>
          <wp:inline distT="0" distB="0" distL="0" distR="0" wp14:anchorId="385CCFBD" wp14:editId="42E61775">
            <wp:extent cx="3333750" cy="282484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8525" cy="28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114C" w14:textId="1A52418A" w:rsidR="004F7C53" w:rsidRDefault="004F7C53" w:rsidP="002B5771">
      <w:pPr>
        <w:ind w:left="1250"/>
      </w:pPr>
    </w:p>
    <w:p w14:paraId="60A9160F" w14:textId="7199C309" w:rsidR="004F7C53" w:rsidRDefault="004F7C53" w:rsidP="002B5771">
      <w:pPr>
        <w:ind w:left="1250"/>
      </w:pPr>
      <w:r>
        <w:rPr>
          <w:noProof/>
        </w:rPr>
        <w:lastRenderedPageBreak/>
        <w:drawing>
          <wp:inline distT="0" distB="0" distL="0" distR="0" wp14:anchorId="7852E981" wp14:editId="233634F1">
            <wp:extent cx="3343275" cy="2832917"/>
            <wp:effectExtent l="0" t="0" r="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0461" cy="284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2708" w14:textId="215AE032" w:rsidR="004F7C53" w:rsidRDefault="004F7C53" w:rsidP="002B5771">
      <w:pPr>
        <w:ind w:left="1250"/>
      </w:pPr>
    </w:p>
    <w:p w14:paraId="36579A2F" w14:textId="08259290" w:rsidR="004F7C53" w:rsidRDefault="004F7C53" w:rsidP="002B5771">
      <w:pPr>
        <w:ind w:left="1250"/>
      </w:pPr>
      <w:r>
        <w:rPr>
          <w:noProof/>
        </w:rPr>
        <w:drawing>
          <wp:inline distT="0" distB="0" distL="0" distR="0" wp14:anchorId="62EC9C15" wp14:editId="1A569F2F">
            <wp:extent cx="3361046" cy="2847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3723" cy="285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528A" w14:textId="00BBC44E" w:rsidR="004F7C53" w:rsidRDefault="004F7C53" w:rsidP="002B5771">
      <w:pPr>
        <w:ind w:left="1250"/>
      </w:pPr>
    </w:p>
    <w:p w14:paraId="3E66A227" w14:textId="62A57427" w:rsidR="004F7C53" w:rsidRDefault="004F7C53" w:rsidP="002B5771">
      <w:pPr>
        <w:ind w:left="1250"/>
      </w:pPr>
      <w:r w:rsidRPr="004F7C53">
        <w:rPr>
          <w:noProof/>
        </w:rPr>
        <w:lastRenderedPageBreak/>
        <w:drawing>
          <wp:inline distT="0" distB="0" distL="0" distR="0" wp14:anchorId="78B410AF" wp14:editId="416534C0">
            <wp:extent cx="3333750" cy="2824529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5287" cy="284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E42C" w14:textId="44B9BC51" w:rsidR="004F7C53" w:rsidRDefault="004F7C53" w:rsidP="002B5771">
      <w:pPr>
        <w:ind w:left="1250"/>
      </w:pPr>
    </w:p>
    <w:p w14:paraId="247A3D0E" w14:textId="351B2AD3" w:rsidR="004F7C53" w:rsidRDefault="004F7C53" w:rsidP="002B5771">
      <w:pPr>
        <w:ind w:left="1250"/>
      </w:pPr>
      <w:r>
        <w:rPr>
          <w:noProof/>
        </w:rPr>
        <w:drawing>
          <wp:inline distT="0" distB="0" distL="0" distR="0" wp14:anchorId="18504756" wp14:editId="739BA523">
            <wp:extent cx="3333750" cy="2824846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870" cy="284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A4E9" w14:textId="6375CB13" w:rsidR="004F7C53" w:rsidRDefault="004F7C53" w:rsidP="002B5771">
      <w:pPr>
        <w:ind w:left="1250"/>
      </w:pPr>
    </w:p>
    <w:p w14:paraId="38FC7F01" w14:textId="6856BFE1" w:rsidR="004F7C53" w:rsidRDefault="004F7C53" w:rsidP="002B5771">
      <w:pPr>
        <w:ind w:left="1250"/>
      </w:pPr>
      <w:r>
        <w:rPr>
          <w:noProof/>
        </w:rPr>
        <w:lastRenderedPageBreak/>
        <w:drawing>
          <wp:inline distT="0" distB="0" distL="0" distR="0" wp14:anchorId="3FBC3FBF" wp14:editId="0E337D33">
            <wp:extent cx="3314700" cy="2808704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7117" cy="28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F6F9" w14:textId="5D197355" w:rsidR="004F7C53" w:rsidRDefault="004F7C53" w:rsidP="002B5771">
      <w:pPr>
        <w:ind w:left="1250"/>
      </w:pPr>
    </w:p>
    <w:p w14:paraId="346A6F07" w14:textId="47331DC6" w:rsidR="004F7C53" w:rsidRDefault="004F7C53" w:rsidP="002B5771">
      <w:pPr>
        <w:ind w:left="1250"/>
      </w:pPr>
      <w:r>
        <w:rPr>
          <w:noProof/>
        </w:rPr>
        <w:drawing>
          <wp:inline distT="0" distB="0" distL="0" distR="0" wp14:anchorId="5FCEB3CC" wp14:editId="4B2435DC">
            <wp:extent cx="3314700" cy="2808704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7474" cy="281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2181" w14:textId="1FADF2C8" w:rsidR="004F7C53" w:rsidRDefault="004F7C53" w:rsidP="002B5771">
      <w:pPr>
        <w:ind w:left="1250"/>
      </w:pPr>
    </w:p>
    <w:p w14:paraId="6F47A3FE" w14:textId="3A8CECD1" w:rsidR="004F7C53" w:rsidRDefault="004F7C53" w:rsidP="002B5771">
      <w:pPr>
        <w:ind w:left="1250"/>
      </w:pPr>
      <w:r>
        <w:rPr>
          <w:noProof/>
        </w:rPr>
        <w:lastRenderedPageBreak/>
        <w:drawing>
          <wp:inline distT="0" distB="0" distL="0" distR="0" wp14:anchorId="4CA02D3A" wp14:editId="05E76824">
            <wp:extent cx="3326765" cy="2818928"/>
            <wp:effectExtent l="0" t="0" r="6985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45240" cy="283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D110" w14:textId="10E778FC" w:rsidR="004F7C53" w:rsidRDefault="004F7C53" w:rsidP="002B5771">
      <w:pPr>
        <w:ind w:left="1250"/>
      </w:pPr>
    </w:p>
    <w:p w14:paraId="1B1924AE" w14:textId="2781A751" w:rsidR="004F7C53" w:rsidRDefault="004F7C53" w:rsidP="002B5771">
      <w:pPr>
        <w:ind w:left="1250"/>
      </w:pPr>
      <w:r>
        <w:rPr>
          <w:noProof/>
        </w:rPr>
        <w:drawing>
          <wp:inline distT="0" distB="0" distL="0" distR="0" wp14:anchorId="34C9613A" wp14:editId="2D157669">
            <wp:extent cx="3327324" cy="2819400"/>
            <wp:effectExtent l="0" t="0" r="698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7343" cy="284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978F" w14:textId="7DB72EBE" w:rsidR="004F7C53" w:rsidRDefault="004F7C53" w:rsidP="002B5771">
      <w:pPr>
        <w:ind w:left="1250"/>
      </w:pPr>
    </w:p>
    <w:p w14:paraId="77891778" w14:textId="0D8E442F" w:rsidR="004F7C53" w:rsidRDefault="004F7C53" w:rsidP="002B5771">
      <w:pPr>
        <w:ind w:left="1250"/>
      </w:pPr>
      <w:r>
        <w:rPr>
          <w:noProof/>
        </w:rPr>
        <w:lastRenderedPageBreak/>
        <w:drawing>
          <wp:inline distT="0" distB="0" distL="0" distR="0" wp14:anchorId="71AAFF6D" wp14:editId="2A77C2E2">
            <wp:extent cx="3352800" cy="284098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3278" cy="28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82F6" w14:textId="677ACC9E" w:rsidR="004F7C53" w:rsidRDefault="004F7C53" w:rsidP="002B5771">
      <w:pPr>
        <w:ind w:left="1250"/>
      </w:pPr>
    </w:p>
    <w:p w14:paraId="6D08CA0C" w14:textId="2893B61C" w:rsidR="004F7C53" w:rsidRDefault="004F7C53" w:rsidP="002B5771">
      <w:pPr>
        <w:ind w:left="1250"/>
      </w:pPr>
      <w:r>
        <w:rPr>
          <w:noProof/>
        </w:rPr>
        <w:drawing>
          <wp:inline distT="0" distB="0" distL="0" distR="0" wp14:anchorId="1768BF59" wp14:editId="5AE0DD39">
            <wp:extent cx="3361046" cy="284797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1688" cy="28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5071" w14:textId="613E5F50" w:rsidR="004F7C53" w:rsidRDefault="004F7C53" w:rsidP="002B5771">
      <w:pPr>
        <w:ind w:left="1250"/>
      </w:pPr>
    </w:p>
    <w:p w14:paraId="30DB79F9" w14:textId="2A64B3A8" w:rsidR="004F7C53" w:rsidRDefault="004F7C53" w:rsidP="002B5771">
      <w:pPr>
        <w:ind w:left="1250"/>
      </w:pPr>
      <w:r>
        <w:rPr>
          <w:noProof/>
        </w:rPr>
        <w:lastRenderedPageBreak/>
        <w:drawing>
          <wp:inline distT="0" distB="0" distL="0" distR="0" wp14:anchorId="7401EB35" wp14:editId="1641D319">
            <wp:extent cx="3324225" cy="2816775"/>
            <wp:effectExtent l="0" t="0" r="0" b="317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7803" cy="282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07E0" w14:textId="77777777" w:rsidR="00CB6C76" w:rsidRDefault="00CB6C76" w:rsidP="002B5771">
      <w:pPr>
        <w:ind w:left="1250"/>
      </w:pPr>
    </w:p>
    <w:p w14:paraId="4AB66B6B" w14:textId="72EE81F9" w:rsidR="004F7C53" w:rsidRDefault="004F7C53" w:rsidP="002B5771">
      <w:pPr>
        <w:ind w:left="1250"/>
      </w:pPr>
      <w:r>
        <w:rPr>
          <w:noProof/>
        </w:rPr>
        <w:drawing>
          <wp:inline distT="0" distB="0" distL="0" distR="0" wp14:anchorId="727A5B82" wp14:editId="0D1ED56E">
            <wp:extent cx="3324225" cy="2816776"/>
            <wp:effectExtent l="0" t="0" r="0" b="317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9264" cy="282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2352" w14:textId="009DCBF5" w:rsidR="004F7C53" w:rsidRDefault="004F7C53" w:rsidP="002B5771">
      <w:pPr>
        <w:ind w:left="1250"/>
      </w:pPr>
    </w:p>
    <w:p w14:paraId="40A61CBE" w14:textId="4EBE39D6" w:rsidR="004F7C53" w:rsidRDefault="00CB6C76" w:rsidP="002B5771">
      <w:pPr>
        <w:ind w:left="1250"/>
      </w:pPr>
      <w:r>
        <w:rPr>
          <w:noProof/>
        </w:rPr>
        <w:lastRenderedPageBreak/>
        <w:drawing>
          <wp:inline distT="0" distB="0" distL="0" distR="0" wp14:anchorId="059818D0" wp14:editId="6816D38A">
            <wp:extent cx="3314700" cy="2808704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282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A560" w14:textId="707E3D85" w:rsidR="00CB6C76" w:rsidRDefault="00CB6C76" w:rsidP="002B5771">
      <w:pPr>
        <w:ind w:left="1250"/>
      </w:pPr>
    </w:p>
    <w:p w14:paraId="360B1C04" w14:textId="6B7761AC" w:rsidR="00CB6C76" w:rsidRDefault="00CB6C76" w:rsidP="002B5771">
      <w:pPr>
        <w:ind w:left="1250"/>
      </w:pPr>
      <w:r>
        <w:rPr>
          <w:noProof/>
        </w:rPr>
        <w:drawing>
          <wp:inline distT="0" distB="0" distL="0" distR="0" wp14:anchorId="67749862" wp14:editId="34FE206B">
            <wp:extent cx="3304841" cy="280035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17327" cy="281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8309" w14:textId="2BA08B03" w:rsidR="00115C8A" w:rsidRDefault="00115C8A" w:rsidP="006A00F7">
      <w:pPr>
        <w:widowControl/>
        <w:suppressAutoHyphens w:val="0"/>
        <w:rPr>
          <w:rFonts w:cs="Arial"/>
          <w:sz w:val="22"/>
          <w:szCs w:val="22"/>
        </w:rPr>
      </w:pPr>
    </w:p>
    <w:p w14:paraId="4901C2CA" w14:textId="77777777" w:rsidR="006A00F7" w:rsidRDefault="006A00F7" w:rsidP="006A00F7">
      <w:pPr>
        <w:widowControl/>
        <w:suppressAutoHyphens w:val="0"/>
        <w:rPr>
          <w:rFonts w:cs="Arial"/>
          <w:sz w:val="22"/>
          <w:szCs w:val="22"/>
        </w:rPr>
      </w:pPr>
    </w:p>
    <w:p w14:paraId="13EBB907" w14:textId="041F011D" w:rsidR="00115C8A" w:rsidRDefault="00115C8A" w:rsidP="00115C8A">
      <w:pPr>
        <w:ind w:left="851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 w:rsidRPr="005D1D65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 xml:space="preserve">Fontes para </w:t>
      </w:r>
      <w:r w:rsidRPr="00115C8A">
        <w:rPr>
          <w:rFonts w:cs="Arial"/>
          <w:sz w:val="22"/>
          <w:szCs w:val="22"/>
        </w:rPr>
        <w:t>Microsoft .NET Framework</w:t>
      </w:r>
      <w:r w:rsidR="005763A1">
        <w:rPr>
          <w:rFonts w:cs="Arial"/>
          <w:sz w:val="22"/>
          <w:szCs w:val="22"/>
        </w:rPr>
        <w:t xml:space="preserve"> 4.8</w:t>
      </w:r>
      <w:r>
        <w:rPr>
          <w:rFonts w:cs="Arial"/>
          <w:sz w:val="22"/>
          <w:szCs w:val="22"/>
        </w:rPr>
        <w:t>:</w:t>
      </w:r>
    </w:p>
    <w:p w14:paraId="55260354" w14:textId="77777777" w:rsidR="00115C8A" w:rsidRDefault="00115C8A" w:rsidP="00115C8A">
      <w:pPr>
        <w:ind w:left="851"/>
        <w:rPr>
          <w:rFonts w:cs="Arial"/>
          <w:sz w:val="22"/>
          <w:szCs w:val="22"/>
        </w:rPr>
      </w:pPr>
    </w:p>
    <w:p w14:paraId="64CA9FEA" w14:textId="34A97594" w:rsidR="00115C8A" w:rsidRDefault="006A00F7" w:rsidP="00B90BE4">
      <w:pPr>
        <w:ind w:left="1250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Disponibilizado juntamente com o pacote da API/REST (consulte </w:t>
      </w:r>
      <w:r w:rsidR="002619C9">
        <w:rPr>
          <w:rFonts w:cs="Arial"/>
          <w:sz w:val="22"/>
          <w:szCs w:val="22"/>
        </w:rPr>
        <w:t>Atendimento</w:t>
      </w:r>
      <w:r>
        <w:rPr>
          <w:rFonts w:cs="Arial"/>
          <w:sz w:val="22"/>
          <w:szCs w:val="22"/>
        </w:rPr>
        <w:t xml:space="preserve"> CMA).</w:t>
      </w:r>
    </w:p>
    <w:p w14:paraId="66F8F1D8" w14:textId="77777777" w:rsidR="00115C8A" w:rsidRPr="00F3509E" w:rsidRDefault="00115C8A" w:rsidP="00BA4883">
      <w:pPr>
        <w:ind w:left="1250"/>
        <w:rPr>
          <w:sz w:val="18"/>
          <w:szCs w:val="18"/>
        </w:rPr>
      </w:pPr>
    </w:p>
    <w:p w14:paraId="7762CF1F" w14:textId="77777777" w:rsidR="00BF4B4F" w:rsidRDefault="001824B9" w:rsidP="00BF4B4F">
      <w:pPr>
        <w:pStyle w:val="Ttulo1"/>
        <w:numPr>
          <w:ilvl w:val="0"/>
          <w:numId w:val="0"/>
        </w:numPr>
        <w:tabs>
          <w:tab w:val="left" w:pos="708"/>
        </w:tabs>
        <w:jc w:val="left"/>
        <w:rPr>
          <w:sz w:val="22"/>
          <w:szCs w:val="22"/>
        </w:rPr>
      </w:pPr>
      <w:bookmarkStart w:id="51" w:name="_Toc518464924"/>
      <w:r>
        <w:rPr>
          <w:sz w:val="22"/>
          <w:szCs w:val="22"/>
        </w:rPr>
        <w:br w:type="page"/>
      </w:r>
      <w:bookmarkStart w:id="52" w:name="_Toc100304753"/>
      <w:r w:rsidR="00BF4B4F">
        <w:rPr>
          <w:sz w:val="22"/>
          <w:szCs w:val="22"/>
        </w:rPr>
        <w:lastRenderedPageBreak/>
        <w:t xml:space="preserve">2.2) Tratamento de Erros </w:t>
      </w:r>
      <w:r w:rsidR="000C16E9">
        <w:rPr>
          <w:sz w:val="22"/>
          <w:szCs w:val="22"/>
        </w:rPr>
        <w:t xml:space="preserve">e </w:t>
      </w:r>
      <w:proofErr w:type="spellStart"/>
      <w:r w:rsidR="000C16E9">
        <w:rPr>
          <w:sz w:val="22"/>
          <w:szCs w:val="22"/>
        </w:rPr>
        <w:t>E</w:t>
      </w:r>
      <w:r w:rsidR="00BF4B4F">
        <w:rPr>
          <w:sz w:val="22"/>
          <w:szCs w:val="22"/>
        </w:rPr>
        <w:t>xceptions</w:t>
      </w:r>
      <w:proofErr w:type="spellEnd"/>
      <w:r w:rsidR="00BF4B4F">
        <w:rPr>
          <w:sz w:val="22"/>
          <w:szCs w:val="22"/>
        </w:rPr>
        <w:t xml:space="preserve"> da API</w:t>
      </w:r>
      <w:bookmarkEnd w:id="51"/>
      <w:bookmarkEnd w:id="52"/>
    </w:p>
    <w:p w14:paraId="24B0C86E" w14:textId="77777777" w:rsidR="00BF4B4F" w:rsidRDefault="00BF4B4F" w:rsidP="00BF4B4F">
      <w:pPr>
        <w:rPr>
          <w:rFonts w:cs="Arial"/>
          <w:sz w:val="22"/>
          <w:szCs w:val="22"/>
        </w:rPr>
      </w:pPr>
    </w:p>
    <w:p w14:paraId="2D05FAA8" w14:textId="77777777" w:rsidR="00BF4B4F" w:rsidRDefault="00BF4B4F" w:rsidP="008F37B2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Uma “</w:t>
      </w:r>
      <w:proofErr w:type="spellStart"/>
      <w:r>
        <w:rPr>
          <w:rFonts w:cs="Arial"/>
          <w:i/>
          <w:sz w:val="22"/>
          <w:szCs w:val="22"/>
        </w:rPr>
        <w:t>exception</w:t>
      </w:r>
      <w:proofErr w:type="spellEnd"/>
      <w:r>
        <w:rPr>
          <w:rFonts w:cs="Arial"/>
          <w:sz w:val="22"/>
          <w:szCs w:val="22"/>
        </w:rPr>
        <w:t xml:space="preserve">” será lançada em caso de erro na inicialização e nas </w:t>
      </w:r>
      <w:r w:rsidR="000C16E9">
        <w:rPr>
          <w:rFonts w:cs="Arial"/>
          <w:sz w:val="22"/>
          <w:szCs w:val="22"/>
        </w:rPr>
        <w:t>respectivas requisições</w:t>
      </w:r>
      <w:r w:rsidR="00542764">
        <w:rPr>
          <w:rFonts w:cs="Arial"/>
          <w:sz w:val="22"/>
          <w:szCs w:val="22"/>
        </w:rPr>
        <w:t>;</w:t>
      </w:r>
    </w:p>
    <w:p w14:paraId="596DB893" w14:textId="77777777" w:rsidR="00542764" w:rsidRDefault="00542764" w:rsidP="008F37B2">
      <w:pPr>
        <w:ind w:left="851"/>
      </w:pPr>
    </w:p>
    <w:p w14:paraId="614ECC6C" w14:textId="77777777" w:rsidR="00542764" w:rsidRDefault="00542764" w:rsidP="008F37B2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</w:t>
      </w:r>
      <w:r w:rsidR="00EB451A">
        <w:rPr>
          <w:rFonts w:cs="Arial"/>
          <w:sz w:val="22"/>
          <w:szCs w:val="22"/>
        </w:rPr>
        <w:t>No “</w:t>
      </w:r>
      <w:proofErr w:type="spellStart"/>
      <w:r w:rsidR="00EB451A" w:rsidRPr="00EB451A">
        <w:rPr>
          <w:rFonts w:cs="Arial"/>
          <w:i/>
          <w:sz w:val="22"/>
          <w:szCs w:val="22"/>
        </w:rPr>
        <w:t>Result</w:t>
      </w:r>
      <w:proofErr w:type="spellEnd"/>
      <w:r w:rsidR="00EB451A">
        <w:rPr>
          <w:rFonts w:cs="Arial"/>
          <w:sz w:val="22"/>
          <w:szCs w:val="22"/>
        </w:rPr>
        <w:t>” será informado se a requisição aconteceu com sucesso através do campo “</w:t>
      </w:r>
      <w:proofErr w:type="spellStart"/>
      <w:r w:rsidR="00EB451A" w:rsidRPr="00EB451A">
        <w:rPr>
          <w:rFonts w:cs="Arial"/>
          <w:i/>
          <w:sz w:val="22"/>
          <w:szCs w:val="22"/>
        </w:rPr>
        <w:t>Status.Success</w:t>
      </w:r>
      <w:proofErr w:type="spellEnd"/>
      <w:r w:rsidR="00EB451A" w:rsidRPr="00EB451A">
        <w:rPr>
          <w:rFonts w:cs="Arial"/>
          <w:i/>
          <w:sz w:val="22"/>
          <w:szCs w:val="22"/>
        </w:rPr>
        <w:t>=</w:t>
      </w:r>
      <w:proofErr w:type="spellStart"/>
      <w:r w:rsidR="00EB451A" w:rsidRPr="00EB451A">
        <w:rPr>
          <w:rFonts w:cs="Arial"/>
          <w:i/>
          <w:sz w:val="22"/>
          <w:szCs w:val="22"/>
        </w:rPr>
        <w:t>true</w:t>
      </w:r>
      <w:proofErr w:type="spellEnd"/>
      <w:r w:rsidR="00EB451A">
        <w:rPr>
          <w:rFonts w:cs="Arial"/>
          <w:sz w:val="22"/>
          <w:szCs w:val="22"/>
        </w:rPr>
        <w:t>”;</w:t>
      </w:r>
    </w:p>
    <w:p w14:paraId="27053017" w14:textId="77777777" w:rsidR="00EB451A" w:rsidRDefault="00EB451A" w:rsidP="008F37B2">
      <w:pPr>
        <w:ind w:left="851"/>
        <w:rPr>
          <w:rFonts w:cs="Arial"/>
          <w:sz w:val="22"/>
          <w:szCs w:val="22"/>
        </w:rPr>
      </w:pPr>
    </w:p>
    <w:p w14:paraId="0D12A891" w14:textId="77777777" w:rsidR="00EB451A" w:rsidRDefault="00EB451A" w:rsidP="008F37B2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Se “</w:t>
      </w:r>
      <w:proofErr w:type="spellStart"/>
      <w:r w:rsidRPr="00EB451A">
        <w:rPr>
          <w:rFonts w:cs="Arial"/>
          <w:i/>
          <w:sz w:val="22"/>
          <w:szCs w:val="22"/>
        </w:rPr>
        <w:t>Status.Success</w:t>
      </w:r>
      <w:proofErr w:type="spellEnd"/>
      <w:r w:rsidRPr="00EB451A">
        <w:rPr>
          <w:rFonts w:cs="Arial"/>
          <w:i/>
          <w:sz w:val="22"/>
          <w:szCs w:val="22"/>
        </w:rPr>
        <w:t>=</w:t>
      </w:r>
      <w:r>
        <w:rPr>
          <w:rFonts w:cs="Arial"/>
          <w:i/>
          <w:sz w:val="22"/>
          <w:szCs w:val="22"/>
        </w:rPr>
        <w:t>false</w:t>
      </w:r>
      <w:r>
        <w:rPr>
          <w:rFonts w:cs="Arial"/>
          <w:sz w:val="22"/>
          <w:szCs w:val="22"/>
        </w:rPr>
        <w:t>” as informações do erro serão disponibilizadas nos campos:</w:t>
      </w:r>
    </w:p>
    <w:p w14:paraId="1FD97DB9" w14:textId="77777777" w:rsidR="00EB451A" w:rsidRDefault="00EB451A" w:rsidP="000C16E9">
      <w:pPr>
        <w:ind w:left="1418"/>
        <w:rPr>
          <w:rFonts w:cs="Arial"/>
          <w:sz w:val="20"/>
        </w:rPr>
      </w:pPr>
      <w:r w:rsidRPr="00EB451A">
        <w:rPr>
          <w:rFonts w:cs="Arial"/>
          <w:sz w:val="20"/>
        </w:rPr>
        <w:sym w:font="Wingdings" w:char="F0F0"/>
      </w:r>
      <w:r w:rsidRPr="00EB451A">
        <w:rPr>
          <w:rFonts w:cs="Arial"/>
          <w:sz w:val="20"/>
        </w:rPr>
        <w:t xml:space="preserve"> </w:t>
      </w:r>
      <w:proofErr w:type="spellStart"/>
      <w:r w:rsidRPr="00EB451A">
        <w:rPr>
          <w:rFonts w:cs="Arial"/>
          <w:sz w:val="20"/>
        </w:rPr>
        <w:t>Status.Code</w:t>
      </w:r>
      <w:proofErr w:type="spellEnd"/>
      <w:r w:rsidRPr="00EB451A">
        <w:rPr>
          <w:rFonts w:cs="Arial"/>
          <w:sz w:val="20"/>
        </w:rPr>
        <w:t xml:space="preserve"> (</w:t>
      </w:r>
      <w:proofErr w:type="spellStart"/>
      <w:r w:rsidRPr="00EB451A">
        <w:rPr>
          <w:rFonts w:cs="Arial"/>
          <w:sz w:val="20"/>
        </w:rPr>
        <w:t>string</w:t>
      </w:r>
      <w:proofErr w:type="spellEnd"/>
      <w:r w:rsidRPr="00EB451A">
        <w:rPr>
          <w:rFonts w:cs="Arial"/>
          <w:sz w:val="20"/>
        </w:rPr>
        <w:t>) = Código do erro</w:t>
      </w:r>
      <w:r>
        <w:rPr>
          <w:rFonts w:cs="Arial"/>
          <w:sz w:val="20"/>
        </w:rPr>
        <w:t xml:space="preserve"> com a numeração:</w:t>
      </w:r>
    </w:p>
    <w:p w14:paraId="75B8DAC6" w14:textId="77777777" w:rsidR="00EB451A" w:rsidRPr="00AF5335" w:rsidRDefault="00EB451A" w:rsidP="000C16E9">
      <w:pPr>
        <w:ind w:left="1701"/>
        <w:rPr>
          <w:rFonts w:cs="Arial"/>
          <w:sz w:val="20"/>
          <w:lang w:val="en-US"/>
        </w:rPr>
      </w:pPr>
      <w:r w:rsidRPr="00AF5335">
        <w:rPr>
          <w:rFonts w:cs="Arial"/>
          <w:sz w:val="20"/>
          <w:lang w:val="en-US"/>
        </w:rPr>
        <w:t xml:space="preserve">- 00000 a 00999 = </w:t>
      </w:r>
      <w:proofErr w:type="gramStart"/>
      <w:r w:rsidRPr="00AF5335">
        <w:rPr>
          <w:rFonts w:cs="Arial"/>
          <w:sz w:val="20"/>
          <w:lang w:val="en-US"/>
        </w:rPr>
        <w:t>System</w:t>
      </w:r>
      <w:r w:rsidR="000C16E9" w:rsidRPr="00AF5335">
        <w:rPr>
          <w:rFonts w:cs="Arial"/>
          <w:sz w:val="20"/>
          <w:lang w:val="en-US"/>
        </w:rPr>
        <w:t>;</w:t>
      </w:r>
      <w:proofErr w:type="gramEnd"/>
    </w:p>
    <w:p w14:paraId="4FADE374" w14:textId="77777777" w:rsidR="00EB451A" w:rsidRPr="00AF5335" w:rsidRDefault="00EB451A" w:rsidP="000C16E9">
      <w:pPr>
        <w:ind w:left="1701"/>
        <w:rPr>
          <w:rFonts w:cs="Arial"/>
          <w:sz w:val="20"/>
          <w:lang w:val="en-US"/>
        </w:rPr>
      </w:pPr>
      <w:r w:rsidRPr="00AF5335">
        <w:rPr>
          <w:rFonts w:cs="Arial"/>
          <w:sz w:val="20"/>
          <w:lang w:val="en-US"/>
        </w:rPr>
        <w:t xml:space="preserve">- 01000 a 01999 = </w:t>
      </w:r>
      <w:proofErr w:type="gramStart"/>
      <w:r w:rsidRPr="00AF5335">
        <w:rPr>
          <w:rFonts w:cs="Arial"/>
          <w:sz w:val="20"/>
          <w:lang w:val="en-US"/>
        </w:rPr>
        <w:t>Modules</w:t>
      </w:r>
      <w:r w:rsidR="000C16E9" w:rsidRPr="00AF5335">
        <w:rPr>
          <w:rFonts w:cs="Arial"/>
          <w:sz w:val="20"/>
          <w:lang w:val="en-US"/>
        </w:rPr>
        <w:t>;</w:t>
      </w:r>
      <w:proofErr w:type="gramEnd"/>
    </w:p>
    <w:p w14:paraId="5CFBA6FD" w14:textId="77777777" w:rsidR="00EB451A" w:rsidRPr="00AF5335" w:rsidRDefault="00EB451A" w:rsidP="000C16E9">
      <w:pPr>
        <w:ind w:left="1701"/>
        <w:rPr>
          <w:rFonts w:cs="Arial"/>
          <w:sz w:val="20"/>
          <w:lang w:val="en-US"/>
        </w:rPr>
      </w:pPr>
      <w:r w:rsidRPr="00AF5335">
        <w:rPr>
          <w:rFonts w:cs="Arial"/>
          <w:sz w:val="20"/>
          <w:lang w:val="en-US"/>
        </w:rPr>
        <w:t xml:space="preserve">- 02000 a 02999 = </w:t>
      </w:r>
      <w:proofErr w:type="spellStart"/>
      <w:proofErr w:type="gramStart"/>
      <w:r w:rsidRPr="00AF5335">
        <w:rPr>
          <w:rFonts w:cs="Arial"/>
          <w:sz w:val="20"/>
          <w:lang w:val="en-US"/>
        </w:rPr>
        <w:t>Conector</w:t>
      </w:r>
      <w:proofErr w:type="spellEnd"/>
      <w:r w:rsidR="000C16E9" w:rsidRPr="00AF5335">
        <w:rPr>
          <w:rFonts w:cs="Arial"/>
          <w:sz w:val="20"/>
          <w:lang w:val="en-US"/>
        </w:rPr>
        <w:t>;</w:t>
      </w:r>
      <w:proofErr w:type="gramEnd"/>
    </w:p>
    <w:p w14:paraId="3D422D8C" w14:textId="77777777" w:rsidR="00EB451A" w:rsidRPr="00AF5335" w:rsidRDefault="00EB451A" w:rsidP="000C16E9">
      <w:pPr>
        <w:ind w:left="1701"/>
        <w:rPr>
          <w:rFonts w:cs="Arial"/>
          <w:sz w:val="20"/>
          <w:lang w:val="en-US"/>
        </w:rPr>
      </w:pPr>
      <w:r w:rsidRPr="00AF5335">
        <w:rPr>
          <w:rFonts w:cs="Arial"/>
          <w:sz w:val="20"/>
          <w:lang w:val="en-US"/>
        </w:rPr>
        <w:t xml:space="preserve">- 04000 a 04999 = </w:t>
      </w:r>
      <w:proofErr w:type="spellStart"/>
      <w:proofErr w:type="gramStart"/>
      <w:r w:rsidRPr="00AF5335">
        <w:rPr>
          <w:rFonts w:cs="Arial"/>
          <w:sz w:val="20"/>
          <w:lang w:val="en-US"/>
        </w:rPr>
        <w:t>Api</w:t>
      </w:r>
      <w:proofErr w:type="spellEnd"/>
      <w:r w:rsidR="000C16E9" w:rsidRPr="00AF5335">
        <w:rPr>
          <w:rFonts w:cs="Arial"/>
          <w:sz w:val="20"/>
          <w:lang w:val="en-US"/>
        </w:rPr>
        <w:t>;</w:t>
      </w:r>
      <w:proofErr w:type="gramEnd"/>
    </w:p>
    <w:p w14:paraId="2EDA3471" w14:textId="77777777" w:rsidR="00EB451A" w:rsidRPr="00AF5335" w:rsidRDefault="00EB451A" w:rsidP="000C16E9">
      <w:pPr>
        <w:ind w:left="1701"/>
        <w:rPr>
          <w:rFonts w:cs="Arial"/>
          <w:sz w:val="20"/>
          <w:lang w:val="en-US"/>
        </w:rPr>
      </w:pPr>
      <w:r w:rsidRPr="00AF5335">
        <w:rPr>
          <w:rFonts w:cs="Arial"/>
          <w:sz w:val="20"/>
          <w:lang w:val="en-US"/>
        </w:rPr>
        <w:t xml:space="preserve">- 05000 a 05999 = </w:t>
      </w:r>
      <w:proofErr w:type="spellStart"/>
      <w:proofErr w:type="gramStart"/>
      <w:r w:rsidRPr="00AF5335">
        <w:rPr>
          <w:rFonts w:cs="Arial"/>
          <w:sz w:val="20"/>
          <w:lang w:val="en-US"/>
        </w:rPr>
        <w:t>MarketData</w:t>
      </w:r>
      <w:proofErr w:type="spellEnd"/>
      <w:r w:rsidR="000C16E9" w:rsidRPr="00AF5335">
        <w:rPr>
          <w:rFonts w:cs="Arial"/>
          <w:sz w:val="20"/>
          <w:lang w:val="en-US"/>
        </w:rPr>
        <w:t>;</w:t>
      </w:r>
      <w:proofErr w:type="gramEnd"/>
    </w:p>
    <w:p w14:paraId="041AB210" w14:textId="77777777" w:rsidR="00EB451A" w:rsidRPr="00AF5335" w:rsidRDefault="00EB451A" w:rsidP="000C16E9">
      <w:pPr>
        <w:ind w:left="1701"/>
        <w:rPr>
          <w:rFonts w:cs="Arial"/>
          <w:sz w:val="20"/>
          <w:lang w:val="en-US"/>
        </w:rPr>
      </w:pPr>
      <w:r w:rsidRPr="00AF5335">
        <w:rPr>
          <w:rFonts w:cs="Arial"/>
          <w:sz w:val="20"/>
          <w:lang w:val="en-US"/>
        </w:rPr>
        <w:t xml:space="preserve">- 06000 a 06999 = </w:t>
      </w:r>
      <w:proofErr w:type="gramStart"/>
      <w:r w:rsidRPr="00AF5335">
        <w:rPr>
          <w:rFonts w:cs="Arial"/>
          <w:sz w:val="20"/>
          <w:lang w:val="en-US"/>
        </w:rPr>
        <w:t>Trading</w:t>
      </w:r>
      <w:r w:rsidR="000C16E9" w:rsidRPr="00AF5335">
        <w:rPr>
          <w:rFonts w:cs="Arial"/>
          <w:sz w:val="20"/>
          <w:lang w:val="en-US"/>
        </w:rPr>
        <w:t>;</w:t>
      </w:r>
      <w:proofErr w:type="gramEnd"/>
    </w:p>
    <w:p w14:paraId="0F2DCF94" w14:textId="77777777" w:rsidR="00EB451A" w:rsidRPr="00AF5335" w:rsidRDefault="00EB451A" w:rsidP="000C16E9">
      <w:pPr>
        <w:ind w:left="1701"/>
        <w:rPr>
          <w:rFonts w:cs="Arial"/>
          <w:sz w:val="20"/>
          <w:lang w:val="en-US"/>
        </w:rPr>
      </w:pPr>
      <w:r w:rsidRPr="00AF5335">
        <w:rPr>
          <w:rFonts w:cs="Arial"/>
          <w:sz w:val="20"/>
          <w:lang w:val="en-US"/>
        </w:rPr>
        <w:t xml:space="preserve">- 07000 a 07999 = </w:t>
      </w:r>
      <w:proofErr w:type="gramStart"/>
      <w:r w:rsidRPr="00AF5335">
        <w:rPr>
          <w:rFonts w:cs="Arial"/>
          <w:sz w:val="20"/>
          <w:lang w:val="en-US"/>
        </w:rPr>
        <w:t>Commons</w:t>
      </w:r>
      <w:r w:rsidR="000C16E9" w:rsidRPr="00AF5335">
        <w:rPr>
          <w:rFonts w:cs="Arial"/>
          <w:sz w:val="20"/>
          <w:lang w:val="en-US"/>
        </w:rPr>
        <w:t>;</w:t>
      </w:r>
      <w:proofErr w:type="gramEnd"/>
    </w:p>
    <w:p w14:paraId="6B812A58" w14:textId="77777777" w:rsidR="00EB451A" w:rsidRDefault="00EB451A" w:rsidP="000C16E9">
      <w:pPr>
        <w:ind w:left="1701"/>
        <w:rPr>
          <w:rFonts w:cs="Arial"/>
          <w:sz w:val="20"/>
        </w:rPr>
      </w:pPr>
      <w:r w:rsidRPr="00EB451A">
        <w:rPr>
          <w:rFonts w:cs="Arial"/>
          <w:sz w:val="20"/>
        </w:rPr>
        <w:t>- 08000 a 08999 = Monitor</w:t>
      </w:r>
      <w:r w:rsidR="000C16E9">
        <w:rPr>
          <w:rFonts w:cs="Arial"/>
          <w:sz w:val="20"/>
        </w:rPr>
        <w:t>.</w:t>
      </w:r>
    </w:p>
    <w:p w14:paraId="55425A0B" w14:textId="77777777" w:rsidR="00EB451A" w:rsidRPr="00EB451A" w:rsidRDefault="00EB451A" w:rsidP="000C16E9">
      <w:pPr>
        <w:ind w:left="1418"/>
        <w:rPr>
          <w:rFonts w:cs="Arial"/>
          <w:sz w:val="20"/>
        </w:rPr>
      </w:pPr>
      <w:r w:rsidRPr="00EB451A">
        <w:rPr>
          <w:rFonts w:cs="Arial"/>
          <w:sz w:val="20"/>
        </w:rPr>
        <w:sym w:font="Wingdings" w:char="F0F0"/>
      </w:r>
      <w:r w:rsidRPr="00EB451A">
        <w:rPr>
          <w:rFonts w:cs="Arial"/>
          <w:sz w:val="20"/>
        </w:rPr>
        <w:t xml:space="preserve"> </w:t>
      </w:r>
      <w:proofErr w:type="spellStart"/>
      <w:r w:rsidRPr="00EB451A">
        <w:rPr>
          <w:rFonts w:cs="Arial"/>
          <w:sz w:val="20"/>
        </w:rPr>
        <w:t>Status.Message</w:t>
      </w:r>
      <w:proofErr w:type="spellEnd"/>
      <w:r w:rsidRPr="00EB451A">
        <w:rPr>
          <w:rFonts w:cs="Arial"/>
          <w:sz w:val="20"/>
        </w:rPr>
        <w:t xml:space="preserve"> (</w:t>
      </w:r>
      <w:proofErr w:type="spellStart"/>
      <w:r w:rsidRPr="00EB451A">
        <w:rPr>
          <w:rFonts w:cs="Arial"/>
          <w:sz w:val="20"/>
        </w:rPr>
        <w:t>string</w:t>
      </w:r>
      <w:proofErr w:type="spellEnd"/>
      <w:r w:rsidRPr="00EB451A">
        <w:rPr>
          <w:rFonts w:cs="Arial"/>
          <w:sz w:val="20"/>
        </w:rPr>
        <w:t xml:space="preserve">) = Mensagem </w:t>
      </w:r>
      <w:r w:rsidR="000C16E9">
        <w:rPr>
          <w:rFonts w:cs="Arial"/>
          <w:sz w:val="20"/>
        </w:rPr>
        <w:t xml:space="preserve">textual </w:t>
      </w:r>
      <w:r w:rsidRPr="00EB451A">
        <w:rPr>
          <w:rFonts w:cs="Arial"/>
          <w:sz w:val="20"/>
        </w:rPr>
        <w:t>do erro;</w:t>
      </w:r>
    </w:p>
    <w:p w14:paraId="6D853D5F" w14:textId="77777777" w:rsidR="00EB451A" w:rsidRPr="00EB451A" w:rsidRDefault="00EB451A" w:rsidP="000C16E9">
      <w:pPr>
        <w:ind w:left="1418"/>
        <w:rPr>
          <w:rFonts w:cs="Arial"/>
          <w:sz w:val="20"/>
        </w:rPr>
      </w:pPr>
      <w:r w:rsidRPr="00EB451A">
        <w:rPr>
          <w:rFonts w:cs="Arial"/>
          <w:sz w:val="20"/>
        </w:rPr>
        <w:sym w:font="Wingdings" w:char="F0F0"/>
      </w:r>
      <w:r w:rsidRPr="00EB451A">
        <w:rPr>
          <w:rFonts w:cs="Arial"/>
          <w:sz w:val="20"/>
        </w:rPr>
        <w:t xml:space="preserve"> </w:t>
      </w:r>
      <w:proofErr w:type="spellStart"/>
      <w:r w:rsidRPr="00EB451A">
        <w:rPr>
          <w:rFonts w:cs="Arial"/>
          <w:sz w:val="20"/>
        </w:rPr>
        <w:t>Status.OmsCode</w:t>
      </w:r>
      <w:proofErr w:type="spellEnd"/>
      <w:r w:rsidRPr="00EB451A">
        <w:rPr>
          <w:rFonts w:cs="Arial"/>
          <w:sz w:val="20"/>
        </w:rPr>
        <w:t xml:space="preserve"> (</w:t>
      </w:r>
      <w:proofErr w:type="spellStart"/>
      <w:r w:rsidRPr="00EB451A">
        <w:rPr>
          <w:rFonts w:cs="Arial"/>
          <w:sz w:val="20"/>
        </w:rPr>
        <w:t>string</w:t>
      </w:r>
      <w:proofErr w:type="spellEnd"/>
      <w:r w:rsidRPr="00EB451A">
        <w:rPr>
          <w:rFonts w:cs="Arial"/>
          <w:sz w:val="20"/>
        </w:rPr>
        <w:t>) = Código do erro OMS</w:t>
      </w:r>
      <w:r w:rsidR="000C16E9">
        <w:rPr>
          <w:rFonts w:cs="Arial"/>
          <w:sz w:val="20"/>
        </w:rPr>
        <w:t xml:space="preserve"> quando retornado por este sistema</w:t>
      </w:r>
      <w:r w:rsidRPr="00EB451A">
        <w:rPr>
          <w:rFonts w:cs="Arial"/>
          <w:sz w:val="20"/>
        </w:rPr>
        <w:t>;</w:t>
      </w:r>
    </w:p>
    <w:p w14:paraId="2B905C80" w14:textId="77777777" w:rsidR="00EB451A" w:rsidRDefault="00EB451A" w:rsidP="000C16E9">
      <w:pPr>
        <w:ind w:left="1418"/>
        <w:rPr>
          <w:rFonts w:cs="Arial"/>
          <w:sz w:val="20"/>
        </w:rPr>
      </w:pPr>
      <w:r w:rsidRPr="00EB451A">
        <w:rPr>
          <w:rFonts w:cs="Arial"/>
          <w:sz w:val="20"/>
        </w:rPr>
        <w:sym w:font="Wingdings" w:char="F0F0"/>
      </w:r>
      <w:r w:rsidRPr="00EB451A">
        <w:rPr>
          <w:rFonts w:cs="Arial"/>
          <w:sz w:val="20"/>
        </w:rPr>
        <w:t xml:space="preserve"> </w:t>
      </w:r>
      <w:proofErr w:type="spellStart"/>
      <w:r w:rsidRPr="00EB451A">
        <w:rPr>
          <w:rFonts w:cs="Arial"/>
          <w:sz w:val="20"/>
        </w:rPr>
        <w:t>Status.StreamerCode</w:t>
      </w:r>
      <w:proofErr w:type="spellEnd"/>
      <w:r w:rsidRPr="00EB451A">
        <w:rPr>
          <w:rFonts w:cs="Arial"/>
          <w:sz w:val="20"/>
        </w:rPr>
        <w:t xml:space="preserve"> (</w:t>
      </w:r>
      <w:proofErr w:type="spellStart"/>
      <w:r w:rsidRPr="00EB451A">
        <w:rPr>
          <w:rFonts w:cs="Arial"/>
          <w:sz w:val="20"/>
        </w:rPr>
        <w:t>string</w:t>
      </w:r>
      <w:proofErr w:type="spellEnd"/>
      <w:r w:rsidRPr="00EB451A">
        <w:rPr>
          <w:rFonts w:cs="Arial"/>
          <w:sz w:val="20"/>
        </w:rPr>
        <w:t xml:space="preserve">) = Código do erro </w:t>
      </w:r>
      <w:proofErr w:type="spellStart"/>
      <w:r w:rsidRPr="00EB451A">
        <w:rPr>
          <w:rFonts w:cs="Arial"/>
          <w:sz w:val="20"/>
        </w:rPr>
        <w:t>Streamer</w:t>
      </w:r>
      <w:proofErr w:type="spellEnd"/>
      <w:r w:rsidR="000C16E9">
        <w:rPr>
          <w:rFonts w:cs="Arial"/>
          <w:sz w:val="20"/>
        </w:rPr>
        <w:t>.</w:t>
      </w:r>
    </w:p>
    <w:p w14:paraId="5C395F0F" w14:textId="77777777" w:rsidR="00942FC3" w:rsidRDefault="00942FC3" w:rsidP="000C16E9">
      <w:pPr>
        <w:ind w:left="1418"/>
        <w:rPr>
          <w:rFonts w:cs="Arial"/>
          <w:sz w:val="20"/>
        </w:rPr>
      </w:pPr>
    </w:p>
    <w:p w14:paraId="2000A402" w14:textId="77777777" w:rsidR="00942FC3" w:rsidRPr="00EB451A" w:rsidRDefault="00D06607" w:rsidP="000C16E9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object w:dxaOrig="1543" w:dyaOrig="1000" w14:anchorId="097685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1pt" o:ole="">
            <v:imagedata r:id="rId43" o:title=""/>
          </v:shape>
          <o:OLEObject Type="Embed" ProgID="Package" ShapeID="_x0000_i1025" DrawAspect="Icon" ObjectID="_1711276891" r:id="rId44"/>
        </w:object>
      </w:r>
    </w:p>
    <w:p w14:paraId="53A0A73C" w14:textId="77777777" w:rsidR="00EB451A" w:rsidRDefault="00EB451A" w:rsidP="008F37B2">
      <w:pPr>
        <w:ind w:left="851"/>
        <w:rPr>
          <w:rFonts w:cs="Arial"/>
          <w:sz w:val="22"/>
          <w:szCs w:val="22"/>
        </w:rPr>
      </w:pPr>
    </w:p>
    <w:p w14:paraId="553C7FB6" w14:textId="77777777" w:rsidR="00EB451A" w:rsidRDefault="000C16E9" w:rsidP="008F37B2">
      <w:pPr>
        <w:ind w:left="851"/>
        <w:rPr>
          <w:rFonts w:cs="Arial"/>
          <w:sz w:val="20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</w:t>
      </w:r>
      <w:r w:rsidR="00077E33">
        <w:rPr>
          <w:rFonts w:cs="Arial"/>
          <w:sz w:val="22"/>
          <w:szCs w:val="22"/>
        </w:rPr>
        <w:t>Lista de c</w:t>
      </w:r>
      <w:r>
        <w:rPr>
          <w:rFonts w:cs="Arial"/>
          <w:sz w:val="22"/>
          <w:szCs w:val="22"/>
        </w:rPr>
        <w:t xml:space="preserve">ódigos de erros </w:t>
      </w:r>
      <w:r w:rsidR="00077E33">
        <w:rPr>
          <w:rFonts w:cs="Arial"/>
          <w:sz w:val="22"/>
          <w:szCs w:val="22"/>
        </w:rPr>
        <w:t xml:space="preserve">retornados pelo OMS no campo </w:t>
      </w:r>
      <w:r>
        <w:rPr>
          <w:rFonts w:cs="Arial"/>
          <w:sz w:val="22"/>
          <w:szCs w:val="22"/>
        </w:rPr>
        <w:t>“</w:t>
      </w:r>
      <w:proofErr w:type="spellStart"/>
      <w:r w:rsidRPr="000C16E9">
        <w:rPr>
          <w:rFonts w:cs="Arial"/>
          <w:i/>
          <w:sz w:val="20"/>
        </w:rPr>
        <w:t>Status.OmsCode</w:t>
      </w:r>
      <w:proofErr w:type="spellEnd"/>
      <w:r>
        <w:rPr>
          <w:rFonts w:cs="Arial"/>
          <w:sz w:val="20"/>
        </w:rPr>
        <w:t>”:</w:t>
      </w:r>
    </w:p>
    <w:p w14:paraId="0CFC5DEF" w14:textId="77777777" w:rsidR="005D0B29" w:rsidRDefault="005D0B29" w:rsidP="008F37B2">
      <w:pPr>
        <w:rPr>
          <w:color w:val="auto"/>
          <w:sz w:val="20"/>
        </w:rPr>
      </w:pPr>
    </w:p>
    <w:p w14:paraId="48AC541E" w14:textId="77777777" w:rsidR="009F4CD3" w:rsidRDefault="00EB3293" w:rsidP="009F4CD3">
      <w:pPr>
        <w:ind w:left="1418"/>
        <w:rPr>
          <w:color w:val="auto"/>
          <w:sz w:val="20"/>
        </w:rPr>
      </w:pPr>
      <w:r>
        <w:rPr>
          <w:color w:val="auto"/>
          <w:sz w:val="20"/>
        </w:rPr>
        <w:object w:dxaOrig="1632" w:dyaOrig="1056" w14:anchorId="22DCB673">
          <v:shape id="_x0000_i1026" type="#_x0000_t75" style="width:82.5pt;height:53.25pt" o:ole="">
            <v:imagedata r:id="rId45" o:title=""/>
          </v:shape>
          <o:OLEObject Type="Embed" ProgID="Package" ShapeID="_x0000_i1026" DrawAspect="Icon" ObjectID="_1711276892" r:id="rId46"/>
        </w:object>
      </w:r>
    </w:p>
    <w:p w14:paraId="1623E8E1" w14:textId="77777777" w:rsidR="007D5A9D" w:rsidRDefault="007D5A9D" w:rsidP="009F4CD3">
      <w:pPr>
        <w:ind w:left="1418"/>
        <w:rPr>
          <w:color w:val="auto"/>
          <w:sz w:val="20"/>
        </w:rPr>
      </w:pPr>
    </w:p>
    <w:p w14:paraId="7AA9BB61" w14:textId="77777777" w:rsidR="007D5A9D" w:rsidRDefault="005211FB" w:rsidP="009F4CD3">
      <w:pPr>
        <w:ind w:left="1418"/>
        <w:rPr>
          <w:rFonts w:cs="Arial"/>
          <w:sz w:val="20"/>
        </w:rPr>
      </w:pPr>
      <w:r w:rsidRPr="00EB451A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Regras d</w:t>
      </w:r>
      <w:r w:rsidR="002B68D4">
        <w:rPr>
          <w:rFonts w:cs="Arial"/>
          <w:sz w:val="20"/>
        </w:rPr>
        <w:t>o OMS</w:t>
      </w:r>
      <w:r w:rsidR="002B54E8">
        <w:rPr>
          <w:rFonts w:cs="Arial"/>
          <w:sz w:val="20"/>
        </w:rPr>
        <w:t xml:space="preserve"> (tipos Verificação, Limite Financeiro, Posição Custódia e Risco)</w:t>
      </w:r>
      <w:r w:rsidR="002B68D4">
        <w:rPr>
          <w:rFonts w:cs="Arial"/>
          <w:sz w:val="20"/>
        </w:rPr>
        <w:t>:</w:t>
      </w:r>
    </w:p>
    <w:p w14:paraId="5C86688E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ASSESSOR_LIMIT_1 - Considera os movimentos do dia e o limite financeiro cadastrado. Esta regra é aplicada nas operações de compra;</w:t>
      </w:r>
    </w:p>
    <w:p w14:paraId="2B65F437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ASSESSOR_LIMIT_2 - Considera os movimentos do dia e o limite financeiro cadastrado. É aplicada também em operações de Venda;</w:t>
      </w:r>
    </w:p>
    <w:p w14:paraId="0156B9A7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ASSESSOR_LIMIT_3 - Considera apenas o limite financeiro. Esta regra é aplicada nas operações de compra;</w:t>
      </w:r>
    </w:p>
    <w:p w14:paraId="771CDCB5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ASSESSOR_LIMIT_4 - Considera apenas o parâmetro de entrada como sendo o limite financeiro. Esta regra é aplicada nas operações de compra;</w:t>
      </w:r>
    </w:p>
    <w:p w14:paraId="294C0FEE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 xml:space="preserve">- ASSESSOR_LIMIT_5 - Considera o limite financeiro cadastrado e todas as negociações do dia (somando Compra e Venda, estilo </w:t>
      </w:r>
      <w:proofErr w:type="spellStart"/>
      <w:r w:rsidRPr="002B54E8">
        <w:rPr>
          <w:rFonts w:cs="Arial"/>
          <w:color w:val="auto"/>
          <w:sz w:val="18"/>
          <w:szCs w:val="18"/>
        </w:rPr>
        <w:t>MegaBolsa</w:t>
      </w:r>
      <w:proofErr w:type="spellEnd"/>
      <w:r w:rsidRPr="002B54E8">
        <w:rPr>
          <w:rFonts w:cs="Arial"/>
          <w:color w:val="auto"/>
          <w:sz w:val="18"/>
          <w:szCs w:val="18"/>
        </w:rPr>
        <w:t>);</w:t>
      </w:r>
    </w:p>
    <w:p w14:paraId="660BEC5C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BLOCK_ILIQUID_SYMBOL - Bloqueio de operação com símbolos sem liquidez;</w:t>
      </w:r>
    </w:p>
    <w:p w14:paraId="72776986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BLOCK_SYMBOL - Regra que permite o bloqueio de ofertas para um determinado Mercado e Símbolo;</w:t>
      </w:r>
    </w:p>
    <w:p w14:paraId="6A182D4B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BMF_MANAGER - Repassador de Ordens BM&amp;F;</w:t>
      </w:r>
    </w:p>
    <w:p w14:paraId="3C8E7A93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BMF_OPERATOR - Operador Mesa BM&amp;F;</w:t>
      </w:r>
    </w:p>
    <w:p w14:paraId="41013B8F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BVSP_MANAGER - Gestor de Ordens BVSP;</w:t>
      </w:r>
    </w:p>
    <w:p w14:paraId="6756B4D7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BVSP_OPERATOR_800 - Operador 800 BVSP;</w:t>
      </w:r>
    </w:p>
    <w:p w14:paraId="0464786C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BVSP_TRANSMITTER - Repassador de Ordens BVSP;</w:t>
      </w:r>
    </w:p>
    <w:p w14:paraId="1D6C7252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CHECK_QUOTATION_1 - Calcula a faixa de valores permitidos para o preço limite;</w:t>
      </w:r>
    </w:p>
    <w:p w14:paraId="646A7846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 xml:space="preserve">- CHECK_QUOTATION_2 - Calcula a faixa de valores permitidos para o preço limite (no Período </w:t>
      </w:r>
      <w:proofErr w:type="spellStart"/>
      <w:r w:rsidRPr="002B54E8">
        <w:rPr>
          <w:rFonts w:cs="Arial"/>
          <w:color w:val="auto"/>
          <w:sz w:val="18"/>
          <w:szCs w:val="18"/>
        </w:rPr>
        <w:t>After</w:t>
      </w:r>
      <w:proofErr w:type="spellEnd"/>
      <w:r w:rsidRPr="002B54E8">
        <w:rPr>
          <w:rFonts w:cs="Arial"/>
          <w:color w:val="auto"/>
          <w:sz w:val="18"/>
          <w:szCs w:val="18"/>
        </w:rPr>
        <w:t>-Market);</w:t>
      </w:r>
    </w:p>
    <w:p w14:paraId="6394F004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 xml:space="preserve">- CHECK_QUOTATION_3 - Calcula, para um determinado Mercado e Símbolo, a faixa de valores </w:t>
      </w:r>
      <w:r w:rsidRPr="002B54E8">
        <w:rPr>
          <w:rFonts w:cs="Arial"/>
          <w:color w:val="auto"/>
          <w:sz w:val="18"/>
          <w:szCs w:val="18"/>
        </w:rPr>
        <w:lastRenderedPageBreak/>
        <w:t>permitidos para o preço limite;</w:t>
      </w:r>
    </w:p>
    <w:p w14:paraId="63C8BA71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 xml:space="preserve">- CHECK_QUOTATION_4 - Calcula, para um determinado Mercado e Símbolo, a faixa de valores permitidos para o preço limite (no Período </w:t>
      </w:r>
      <w:proofErr w:type="spellStart"/>
      <w:r w:rsidRPr="002B54E8">
        <w:rPr>
          <w:rFonts w:cs="Arial"/>
          <w:color w:val="auto"/>
          <w:sz w:val="18"/>
          <w:szCs w:val="18"/>
        </w:rPr>
        <w:t>After</w:t>
      </w:r>
      <w:proofErr w:type="spellEnd"/>
      <w:r w:rsidRPr="002B54E8">
        <w:rPr>
          <w:rFonts w:cs="Arial"/>
          <w:color w:val="auto"/>
          <w:sz w:val="18"/>
          <w:szCs w:val="18"/>
        </w:rPr>
        <w:t>-Market);</w:t>
      </w:r>
    </w:p>
    <w:p w14:paraId="26A57DF5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CHECK_TPMODE - Verifica Modalidade com quantidade solicitada (a quantidade precisa pertencer a modalidade);</w:t>
      </w:r>
    </w:p>
    <w:p w14:paraId="35DDF1FA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 xml:space="preserve">- CLIENT_LIMIT_1 - Considera os movimentos do dia, limites financeiros cadastrados, limites do </w:t>
      </w:r>
      <w:proofErr w:type="spellStart"/>
      <w:r w:rsidRPr="002B54E8">
        <w:rPr>
          <w:rFonts w:cs="Arial"/>
          <w:color w:val="auto"/>
          <w:sz w:val="18"/>
          <w:szCs w:val="18"/>
        </w:rPr>
        <w:t>backoffice</w:t>
      </w:r>
      <w:proofErr w:type="spellEnd"/>
      <w:r w:rsidRPr="002B54E8">
        <w:rPr>
          <w:rFonts w:cs="Arial"/>
          <w:color w:val="auto"/>
          <w:sz w:val="18"/>
          <w:szCs w:val="18"/>
        </w:rPr>
        <w:t xml:space="preserve"> e saldo do </w:t>
      </w:r>
      <w:proofErr w:type="spellStart"/>
      <w:r w:rsidRPr="002B54E8">
        <w:rPr>
          <w:rFonts w:cs="Arial"/>
          <w:color w:val="auto"/>
          <w:sz w:val="18"/>
          <w:szCs w:val="18"/>
        </w:rPr>
        <w:t>backoffice</w:t>
      </w:r>
      <w:proofErr w:type="spellEnd"/>
      <w:r w:rsidRPr="002B54E8">
        <w:rPr>
          <w:rFonts w:cs="Arial"/>
          <w:color w:val="auto"/>
          <w:sz w:val="18"/>
          <w:szCs w:val="18"/>
        </w:rPr>
        <w:t>. Permite também a entrada de um limite adicional;</w:t>
      </w:r>
    </w:p>
    <w:p w14:paraId="1E98D2B9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 xml:space="preserve">- CLIENT_LIMIT_2 - Considera os movimentos do dia, os limites financeiros cadastrados, os limites no </w:t>
      </w:r>
      <w:proofErr w:type="spellStart"/>
      <w:r w:rsidRPr="002B54E8">
        <w:rPr>
          <w:rFonts w:cs="Arial"/>
          <w:color w:val="auto"/>
          <w:sz w:val="18"/>
          <w:szCs w:val="18"/>
        </w:rPr>
        <w:t>backoffice</w:t>
      </w:r>
      <w:proofErr w:type="spellEnd"/>
      <w:r w:rsidRPr="002B54E8">
        <w:rPr>
          <w:rFonts w:cs="Arial"/>
          <w:color w:val="auto"/>
          <w:sz w:val="18"/>
          <w:szCs w:val="18"/>
        </w:rPr>
        <w:t xml:space="preserve">, o saldo no </w:t>
      </w:r>
      <w:proofErr w:type="spellStart"/>
      <w:r w:rsidRPr="002B54E8">
        <w:rPr>
          <w:rFonts w:cs="Arial"/>
          <w:color w:val="auto"/>
          <w:sz w:val="18"/>
          <w:szCs w:val="18"/>
        </w:rPr>
        <w:t>backoffice</w:t>
      </w:r>
      <w:proofErr w:type="spellEnd"/>
      <w:r w:rsidRPr="002B54E8">
        <w:rPr>
          <w:rFonts w:cs="Arial"/>
          <w:color w:val="auto"/>
          <w:sz w:val="18"/>
          <w:szCs w:val="18"/>
        </w:rPr>
        <w:t xml:space="preserve"> e o valor de alavancagem do cliente;</w:t>
      </w:r>
    </w:p>
    <w:p w14:paraId="67D8C0F2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 xml:space="preserve">- CLIENT_LIMIT_3 - Considera os movimentos do dia, os limites financeiros cadastrados e os limites no </w:t>
      </w:r>
      <w:proofErr w:type="spellStart"/>
      <w:r w:rsidRPr="002B54E8">
        <w:rPr>
          <w:rFonts w:cs="Arial"/>
          <w:color w:val="auto"/>
          <w:sz w:val="18"/>
          <w:szCs w:val="18"/>
        </w:rPr>
        <w:t>backoffice</w:t>
      </w:r>
      <w:proofErr w:type="spellEnd"/>
      <w:r w:rsidRPr="002B54E8">
        <w:rPr>
          <w:rFonts w:cs="Arial"/>
          <w:color w:val="auto"/>
          <w:sz w:val="18"/>
          <w:szCs w:val="18"/>
        </w:rPr>
        <w:t>.  Esta regra é aplicada somente nas operações de compra;</w:t>
      </w:r>
    </w:p>
    <w:p w14:paraId="016EF788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 xml:space="preserve">- CLIENT_LIMIT_4 - Considera os movimentos do dia, os limites financeiros cadastrados e os limites no </w:t>
      </w:r>
      <w:proofErr w:type="spellStart"/>
      <w:r w:rsidRPr="002B54E8">
        <w:rPr>
          <w:rFonts w:cs="Arial"/>
          <w:color w:val="auto"/>
          <w:sz w:val="18"/>
          <w:szCs w:val="18"/>
        </w:rPr>
        <w:t>backoffice</w:t>
      </w:r>
      <w:proofErr w:type="spellEnd"/>
      <w:r w:rsidRPr="002B54E8">
        <w:rPr>
          <w:rFonts w:cs="Arial"/>
          <w:color w:val="auto"/>
          <w:sz w:val="18"/>
          <w:szCs w:val="18"/>
        </w:rPr>
        <w:t>. Permite também a entrada de um limite adicional;</w:t>
      </w:r>
    </w:p>
    <w:p w14:paraId="191ADA4D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 xml:space="preserve">- CLIENT_LIMIT_5 - Limite diário de negociação (somando Compra e Venda, estilo </w:t>
      </w:r>
      <w:proofErr w:type="spellStart"/>
      <w:r w:rsidRPr="002B54E8">
        <w:rPr>
          <w:rFonts w:cs="Arial"/>
          <w:color w:val="auto"/>
          <w:sz w:val="18"/>
          <w:szCs w:val="18"/>
        </w:rPr>
        <w:t>MegaBolsa</w:t>
      </w:r>
      <w:proofErr w:type="spellEnd"/>
      <w:r w:rsidRPr="002B54E8">
        <w:rPr>
          <w:rFonts w:cs="Arial"/>
          <w:color w:val="auto"/>
          <w:sz w:val="18"/>
          <w:szCs w:val="18"/>
        </w:rPr>
        <w:t>) para o mercado normal. Esta regra é aplicada nas operações de compra e venda;</w:t>
      </w:r>
    </w:p>
    <w:p w14:paraId="363570CD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 xml:space="preserve">- CLIENT_LIMIT_6 - Limite diário de negociação (somando Compra e Venda, estilo </w:t>
      </w:r>
      <w:proofErr w:type="spellStart"/>
      <w:r w:rsidRPr="002B54E8">
        <w:rPr>
          <w:rFonts w:cs="Arial"/>
          <w:color w:val="auto"/>
          <w:sz w:val="18"/>
          <w:szCs w:val="18"/>
        </w:rPr>
        <w:t>MegaBolsa</w:t>
      </w:r>
      <w:proofErr w:type="spellEnd"/>
      <w:r w:rsidRPr="002B54E8">
        <w:rPr>
          <w:rFonts w:cs="Arial"/>
          <w:color w:val="auto"/>
          <w:sz w:val="18"/>
          <w:szCs w:val="18"/>
        </w:rPr>
        <w:t xml:space="preserve">) para o mercado </w:t>
      </w:r>
      <w:proofErr w:type="spellStart"/>
      <w:r w:rsidRPr="002B54E8">
        <w:rPr>
          <w:rFonts w:cs="Arial"/>
          <w:color w:val="auto"/>
          <w:sz w:val="18"/>
          <w:szCs w:val="18"/>
        </w:rPr>
        <w:t>after-market</w:t>
      </w:r>
      <w:proofErr w:type="spellEnd"/>
      <w:r w:rsidRPr="002B54E8">
        <w:rPr>
          <w:rFonts w:cs="Arial"/>
          <w:color w:val="auto"/>
          <w:sz w:val="18"/>
          <w:szCs w:val="18"/>
        </w:rPr>
        <w:t>. Esta regra é aplicada nas operações de compra e venda;</w:t>
      </w:r>
    </w:p>
    <w:p w14:paraId="3B3529A0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CLIENT_LIMIT_7 - Procedure customizada;</w:t>
      </w:r>
    </w:p>
    <w:p w14:paraId="018AA350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CLIENT_LIMIT_8 - Limite do Cliente 8 (aplicada na BVSP compra e venda com possibilidade de venda a descoberto);</w:t>
      </w:r>
    </w:p>
    <w:p w14:paraId="3EA7F2C7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CLIENT_POSITION_1 - Verifica posição em custódia do cliente (liberando compras d-1, d-2 e pendentes);</w:t>
      </w:r>
    </w:p>
    <w:p w14:paraId="4C199768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CLIENT_POSITION_2 - Verifica posição em custódia do cliente (não liberando compras d-1,d-2 e pendentes);</w:t>
      </w:r>
    </w:p>
    <w:p w14:paraId="0CD2514B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CLIENT_POSITION_3 - Verifica posi</w:t>
      </w:r>
      <w:r w:rsidR="00CB7A9E">
        <w:rPr>
          <w:rFonts w:cs="Arial"/>
          <w:color w:val="auto"/>
          <w:sz w:val="18"/>
          <w:szCs w:val="18"/>
        </w:rPr>
        <w:t>ção</w:t>
      </w:r>
      <w:r w:rsidRPr="002B54E8">
        <w:rPr>
          <w:rFonts w:cs="Arial"/>
          <w:color w:val="auto"/>
          <w:sz w:val="18"/>
          <w:szCs w:val="18"/>
        </w:rPr>
        <w:t xml:space="preserve"> em cust</w:t>
      </w:r>
      <w:r w:rsidR="00CB7A9E">
        <w:rPr>
          <w:rFonts w:cs="Arial"/>
          <w:color w:val="auto"/>
          <w:sz w:val="18"/>
          <w:szCs w:val="18"/>
        </w:rPr>
        <w:t>ó</w:t>
      </w:r>
      <w:r w:rsidRPr="002B54E8">
        <w:rPr>
          <w:rFonts w:cs="Arial"/>
          <w:color w:val="auto"/>
          <w:sz w:val="18"/>
          <w:szCs w:val="18"/>
        </w:rPr>
        <w:t>dia do cliente - bloqueio no ativo objeto;</w:t>
      </w:r>
    </w:p>
    <w:p w14:paraId="7B855BEC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CLIENT_POSITION_4 - Verifica posição em custódia do cliente - Negocia quantidade pendente;</w:t>
      </w:r>
    </w:p>
    <w:p w14:paraId="462456FC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COLLATERAL_LIMIT - Limite garantia;</w:t>
      </w:r>
    </w:p>
    <w:p w14:paraId="7B29CAE6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FIXED_LIMIT_1 - Valida Estoque;</w:t>
      </w:r>
    </w:p>
    <w:p w14:paraId="0D59D318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FIXED_POSITION_1 - Posição Renda Fixa;</w:t>
      </w:r>
    </w:p>
    <w:p w14:paraId="4A03E4CF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 xml:space="preserve">- FIX_COM_SUITABILITY - </w:t>
      </w:r>
      <w:proofErr w:type="spellStart"/>
      <w:r w:rsidRPr="002B54E8">
        <w:rPr>
          <w:rFonts w:cs="Arial"/>
          <w:color w:val="auto"/>
          <w:sz w:val="18"/>
          <w:szCs w:val="18"/>
        </w:rPr>
        <w:t>Suitability</w:t>
      </w:r>
      <w:proofErr w:type="spellEnd"/>
      <w:r w:rsidRPr="002B54E8">
        <w:rPr>
          <w:rFonts w:cs="Arial"/>
          <w:color w:val="auto"/>
          <w:sz w:val="18"/>
          <w:szCs w:val="18"/>
        </w:rPr>
        <w:t xml:space="preserve"> Renda Fixa;</w:t>
      </w:r>
    </w:p>
    <w:p w14:paraId="126DAFAB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FOLLOW_CLIENT_CHECK - Segue Verificação do Cliente;</w:t>
      </w:r>
    </w:p>
    <w:p w14:paraId="14F8FE21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FOLLOW_CLIENT_LIMIT - Segue Limite Financeiro do Cliente;</w:t>
      </w:r>
    </w:p>
    <w:p w14:paraId="2F39E4A6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FOLLOW_CLIENT_POSITI - Segue Posição em Custódia do Cliente;</w:t>
      </w:r>
    </w:p>
    <w:p w14:paraId="5B0571AB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FOLLOW_CLIENT_RISK - Segue Risco do Cliente;</w:t>
      </w:r>
    </w:p>
    <w:p w14:paraId="7AE6A441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MIN_MAX_1 - Determina valores mínimo e máximo para Compra e Venda;</w:t>
      </w:r>
    </w:p>
    <w:p w14:paraId="7D384A78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MIN_MAX_2 - Determina valores mínimo e máximo para Compra ou Venda para  um determinado Símbolo (lembrando que podemos usar o filtro de mercado);</w:t>
      </w:r>
    </w:p>
    <w:p w14:paraId="738DDD58" w14:textId="77777777" w:rsidR="002B54E8" w:rsidRPr="00AF5335" w:rsidRDefault="002B54E8" w:rsidP="002B54E8">
      <w:pPr>
        <w:ind w:left="1985"/>
        <w:rPr>
          <w:rFonts w:cs="Arial"/>
          <w:color w:val="auto"/>
          <w:sz w:val="18"/>
          <w:szCs w:val="18"/>
          <w:lang w:val="en-US"/>
        </w:rPr>
      </w:pPr>
      <w:r w:rsidRPr="00AF5335">
        <w:rPr>
          <w:rFonts w:cs="Arial"/>
          <w:color w:val="auto"/>
          <w:sz w:val="18"/>
          <w:szCs w:val="18"/>
          <w:lang w:val="en-US"/>
        </w:rPr>
        <w:t xml:space="preserve">- ONLINE_LIMIT_PLUS - </w:t>
      </w:r>
      <w:proofErr w:type="spellStart"/>
      <w:r w:rsidRPr="00AF5335">
        <w:rPr>
          <w:rFonts w:cs="Arial"/>
          <w:color w:val="auto"/>
          <w:sz w:val="18"/>
          <w:szCs w:val="18"/>
          <w:lang w:val="en-US"/>
        </w:rPr>
        <w:t>Regra</w:t>
      </w:r>
      <w:proofErr w:type="spellEnd"/>
      <w:r w:rsidRPr="00AF5335">
        <w:rPr>
          <w:rFonts w:cs="Arial"/>
          <w:color w:val="auto"/>
          <w:sz w:val="18"/>
          <w:szCs w:val="18"/>
          <w:lang w:val="en-US"/>
        </w:rPr>
        <w:t xml:space="preserve"> Online+;</w:t>
      </w:r>
    </w:p>
    <w:p w14:paraId="24716DA2" w14:textId="77777777" w:rsidR="002B54E8" w:rsidRPr="00AF5335" w:rsidRDefault="002B54E8" w:rsidP="002B54E8">
      <w:pPr>
        <w:ind w:left="1985"/>
        <w:rPr>
          <w:rFonts w:cs="Arial"/>
          <w:color w:val="auto"/>
          <w:sz w:val="18"/>
          <w:szCs w:val="18"/>
          <w:lang w:val="en-US"/>
        </w:rPr>
      </w:pPr>
      <w:r w:rsidRPr="00AF5335">
        <w:rPr>
          <w:rFonts w:cs="Arial"/>
          <w:color w:val="auto"/>
          <w:sz w:val="18"/>
          <w:szCs w:val="18"/>
          <w:lang w:val="en-US"/>
        </w:rPr>
        <w:t xml:space="preserve">- ONLINE_POSITION_PLUS - </w:t>
      </w:r>
      <w:proofErr w:type="spellStart"/>
      <w:r w:rsidRPr="00AF5335">
        <w:rPr>
          <w:rFonts w:cs="Arial"/>
          <w:color w:val="auto"/>
          <w:sz w:val="18"/>
          <w:szCs w:val="18"/>
          <w:lang w:val="en-US"/>
        </w:rPr>
        <w:t>Regra</w:t>
      </w:r>
      <w:proofErr w:type="spellEnd"/>
      <w:r w:rsidRPr="00AF5335">
        <w:rPr>
          <w:rFonts w:cs="Arial"/>
          <w:color w:val="auto"/>
          <w:sz w:val="18"/>
          <w:szCs w:val="18"/>
          <w:lang w:val="en-US"/>
        </w:rPr>
        <w:t xml:space="preserve"> Venda Online+;</w:t>
      </w:r>
    </w:p>
    <w:p w14:paraId="2E87B2A6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 xml:space="preserve">- OPERATOR_LIMIT_1 - Considera o limite financeiro cadastrado e todas negociações do dia (somando Compra e Venda, estilo </w:t>
      </w:r>
      <w:proofErr w:type="spellStart"/>
      <w:r w:rsidRPr="002B54E8">
        <w:rPr>
          <w:rFonts w:cs="Arial"/>
          <w:color w:val="auto"/>
          <w:sz w:val="18"/>
          <w:szCs w:val="18"/>
        </w:rPr>
        <w:t>MegaBolsa</w:t>
      </w:r>
      <w:proofErr w:type="spellEnd"/>
      <w:r w:rsidRPr="002B54E8">
        <w:rPr>
          <w:rFonts w:cs="Arial"/>
          <w:color w:val="auto"/>
          <w:sz w:val="18"/>
          <w:szCs w:val="18"/>
        </w:rPr>
        <w:t>);</w:t>
      </w:r>
    </w:p>
    <w:p w14:paraId="26DD5922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OPERATOR_LIMIT_2 - Considera os movimentos do dia e o limite financeiro cadastrado. Esta regra é aplicada nas operações de compra;</w:t>
      </w:r>
    </w:p>
    <w:p w14:paraId="14B12421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 xml:space="preserve">- POS_EXE_FREE - Regra que permite negociar um ativo no dia de seu </w:t>
      </w:r>
      <w:r w:rsidR="00CB7A9E" w:rsidRPr="002B54E8">
        <w:rPr>
          <w:rFonts w:cs="Arial"/>
          <w:color w:val="auto"/>
          <w:sz w:val="18"/>
          <w:szCs w:val="18"/>
        </w:rPr>
        <w:t>exercício</w:t>
      </w:r>
      <w:r w:rsidRPr="002B54E8">
        <w:rPr>
          <w:rFonts w:cs="Arial"/>
          <w:color w:val="auto"/>
          <w:sz w:val="18"/>
          <w:szCs w:val="18"/>
        </w:rPr>
        <w:t>/vencimento;</w:t>
      </w:r>
    </w:p>
    <w:p w14:paraId="6AC3B0FF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 xml:space="preserve">- POS_EXE_REVERSION - Regra que permite apensar reverter a </w:t>
      </w:r>
      <w:r w:rsidR="00CB7A9E" w:rsidRPr="002B54E8">
        <w:rPr>
          <w:rFonts w:cs="Arial"/>
          <w:color w:val="auto"/>
          <w:sz w:val="18"/>
          <w:szCs w:val="18"/>
        </w:rPr>
        <w:t>posição</w:t>
      </w:r>
      <w:r w:rsidRPr="002B54E8">
        <w:rPr>
          <w:rFonts w:cs="Arial"/>
          <w:color w:val="auto"/>
          <w:sz w:val="18"/>
          <w:szCs w:val="18"/>
        </w:rPr>
        <w:t xml:space="preserve"> do cliente </w:t>
      </w:r>
      <w:r w:rsidR="00CB7A9E" w:rsidRPr="002B54E8">
        <w:rPr>
          <w:rFonts w:cs="Arial"/>
          <w:color w:val="auto"/>
          <w:sz w:val="18"/>
          <w:szCs w:val="18"/>
        </w:rPr>
        <w:t>até</w:t>
      </w:r>
      <w:r w:rsidRPr="002B54E8">
        <w:rPr>
          <w:rFonts w:cs="Arial"/>
          <w:color w:val="auto"/>
          <w:sz w:val="18"/>
          <w:szCs w:val="18"/>
        </w:rPr>
        <w:t xml:space="preserve"> um determinado horário após o </w:t>
      </w:r>
      <w:r w:rsidR="00CB7A9E" w:rsidRPr="002B54E8">
        <w:rPr>
          <w:rFonts w:cs="Arial"/>
          <w:color w:val="auto"/>
          <w:sz w:val="18"/>
          <w:szCs w:val="18"/>
        </w:rPr>
        <w:t>início</w:t>
      </w:r>
      <w:r w:rsidRPr="002B54E8">
        <w:rPr>
          <w:rFonts w:cs="Arial"/>
          <w:color w:val="auto"/>
          <w:sz w:val="18"/>
          <w:szCs w:val="18"/>
        </w:rPr>
        <w:t xml:space="preserve"> do </w:t>
      </w:r>
      <w:r w:rsidR="00CB7A9E" w:rsidRPr="002B54E8">
        <w:rPr>
          <w:rFonts w:cs="Arial"/>
          <w:color w:val="auto"/>
          <w:sz w:val="18"/>
          <w:szCs w:val="18"/>
        </w:rPr>
        <w:t>pregão</w:t>
      </w:r>
      <w:r w:rsidRPr="002B54E8">
        <w:rPr>
          <w:rFonts w:cs="Arial"/>
          <w:color w:val="auto"/>
          <w:sz w:val="18"/>
          <w:szCs w:val="18"/>
        </w:rPr>
        <w:t>;</w:t>
      </w:r>
    </w:p>
    <w:p w14:paraId="706A0A83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 xml:space="preserve">- RISK_CLIENT1 - </w:t>
      </w:r>
      <w:proofErr w:type="spellStart"/>
      <w:r w:rsidRPr="002B54E8">
        <w:rPr>
          <w:rFonts w:cs="Arial"/>
          <w:color w:val="auto"/>
          <w:sz w:val="18"/>
          <w:szCs w:val="18"/>
        </w:rPr>
        <w:t>Alav.Risco</w:t>
      </w:r>
      <w:proofErr w:type="spellEnd"/>
      <w:r w:rsidRPr="002B54E8">
        <w:rPr>
          <w:rFonts w:cs="Arial"/>
          <w:color w:val="auto"/>
          <w:sz w:val="18"/>
          <w:szCs w:val="18"/>
        </w:rPr>
        <w:t>;</w:t>
      </w:r>
    </w:p>
    <w:p w14:paraId="2F2248AA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RULE_CHECK_CATEGORY - Regra que permite redirecionar uma ordem para uma porta configurada de acordo com o tipo de cliente;</w:t>
      </w:r>
    </w:p>
    <w:p w14:paraId="514A6C03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RULE_CHECK_CHANNEL - Redirecionamento por canal BVSP;</w:t>
      </w:r>
    </w:p>
    <w:p w14:paraId="2F1E8928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RULE_CHECK_CHN_BVMF - Redirecionamento por canal BVMF;</w:t>
      </w:r>
    </w:p>
    <w:p w14:paraId="418083BF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 xml:space="preserve">- RULE_CHECK_PREFIX - Verifica </w:t>
      </w:r>
      <w:r w:rsidR="00CB7A9E" w:rsidRPr="002B54E8">
        <w:rPr>
          <w:rFonts w:cs="Arial"/>
          <w:color w:val="auto"/>
          <w:sz w:val="18"/>
          <w:szCs w:val="18"/>
        </w:rPr>
        <w:t>Parâmetros</w:t>
      </w:r>
      <w:r w:rsidRPr="002B54E8">
        <w:rPr>
          <w:rFonts w:cs="Arial"/>
          <w:color w:val="auto"/>
          <w:sz w:val="18"/>
          <w:szCs w:val="18"/>
        </w:rPr>
        <w:t xml:space="preserve"> do Prefixo (configurado na pasta de Direitos do Cliente ou Grupo de Cliente);</w:t>
      </w:r>
    </w:p>
    <w:p w14:paraId="7A4B0369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RULE_CHECK_ZEXZE - Regra que permite verificar se o cliente está fazendo uma oferta que pode gerar negócio com ele mesmo;</w:t>
      </w:r>
    </w:p>
    <w:p w14:paraId="2ACEC8DC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RULE_COM_1 - Chamada de Procedimento;</w:t>
      </w:r>
    </w:p>
    <w:p w14:paraId="59FC612F" w14:textId="77777777" w:rsidR="002B54E8" w:rsidRP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>- RULE_COM_2 - Chamada de Procedimento;</w:t>
      </w:r>
    </w:p>
    <w:p w14:paraId="422929EE" w14:textId="77777777" w:rsidR="002B54E8" w:rsidRDefault="002B54E8" w:rsidP="002B54E8">
      <w:pPr>
        <w:ind w:left="1985"/>
        <w:rPr>
          <w:rFonts w:cs="Arial"/>
          <w:color w:val="auto"/>
          <w:sz w:val="18"/>
          <w:szCs w:val="18"/>
        </w:rPr>
      </w:pPr>
      <w:r w:rsidRPr="002B54E8">
        <w:rPr>
          <w:rFonts w:cs="Arial"/>
          <w:color w:val="auto"/>
          <w:sz w:val="18"/>
          <w:szCs w:val="18"/>
        </w:rPr>
        <w:t xml:space="preserve">- RULE_COM_SUITABILITY - Chamada de Procedimento </w:t>
      </w:r>
      <w:proofErr w:type="spellStart"/>
      <w:r w:rsidRPr="002B54E8">
        <w:rPr>
          <w:rFonts w:cs="Arial"/>
          <w:color w:val="auto"/>
          <w:sz w:val="18"/>
          <w:szCs w:val="18"/>
        </w:rPr>
        <w:t>Suitability</w:t>
      </w:r>
      <w:proofErr w:type="spellEnd"/>
      <w:r w:rsidRPr="002B54E8">
        <w:rPr>
          <w:rFonts w:cs="Arial"/>
          <w:color w:val="auto"/>
          <w:sz w:val="18"/>
          <w:szCs w:val="18"/>
        </w:rPr>
        <w:t>.</w:t>
      </w:r>
    </w:p>
    <w:p w14:paraId="403A71D8" w14:textId="02A7D7AC" w:rsidR="00626481" w:rsidRDefault="00626481">
      <w:pPr>
        <w:widowControl/>
        <w:suppressAutoHyphens w:val="0"/>
        <w:rPr>
          <w:rFonts w:cs="Arial"/>
          <w:color w:val="auto"/>
          <w:sz w:val="18"/>
          <w:szCs w:val="18"/>
        </w:rPr>
      </w:pPr>
      <w:r>
        <w:rPr>
          <w:rFonts w:cs="Arial"/>
          <w:color w:val="auto"/>
          <w:sz w:val="18"/>
          <w:szCs w:val="18"/>
        </w:rPr>
        <w:br w:type="page"/>
      </w:r>
    </w:p>
    <w:p w14:paraId="7C0984EC" w14:textId="77777777" w:rsidR="00560721" w:rsidRDefault="00560721" w:rsidP="00560721">
      <w:pPr>
        <w:ind w:left="1418"/>
        <w:rPr>
          <w:rFonts w:cs="Arial"/>
          <w:color w:val="auto"/>
          <w:sz w:val="18"/>
          <w:szCs w:val="18"/>
        </w:rPr>
      </w:pPr>
    </w:p>
    <w:p w14:paraId="1D2E31E7" w14:textId="77777777" w:rsidR="00560721" w:rsidRDefault="00560721" w:rsidP="00560721">
      <w:pPr>
        <w:ind w:left="1418"/>
        <w:rPr>
          <w:rFonts w:cs="Arial"/>
          <w:sz w:val="20"/>
        </w:rPr>
      </w:pPr>
      <w:r w:rsidRPr="00EB451A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Regras do OMS </w:t>
      </w:r>
      <w:proofErr w:type="spellStart"/>
      <w:r>
        <w:rPr>
          <w:rFonts w:cs="Arial"/>
          <w:sz w:val="20"/>
        </w:rPr>
        <w:t>vs</w:t>
      </w:r>
      <w:proofErr w:type="spellEnd"/>
      <w:r>
        <w:rPr>
          <w:rFonts w:cs="Arial"/>
          <w:sz w:val="20"/>
        </w:rPr>
        <w:t xml:space="preserve"> códigos de erros:</w:t>
      </w:r>
    </w:p>
    <w:p w14:paraId="103D3ADF" w14:textId="77777777" w:rsidR="001176E8" w:rsidRPr="00AF5335" w:rsidRDefault="001176E8" w:rsidP="001176E8">
      <w:pPr>
        <w:ind w:left="1985"/>
        <w:rPr>
          <w:rFonts w:cs="Arial"/>
          <w:color w:val="auto"/>
          <w:sz w:val="18"/>
          <w:szCs w:val="18"/>
          <w:lang w:val="en-US"/>
        </w:rPr>
      </w:pPr>
      <w:r w:rsidRPr="00AF5335">
        <w:rPr>
          <w:rFonts w:cs="Arial"/>
          <w:color w:val="auto"/>
          <w:sz w:val="18"/>
          <w:szCs w:val="18"/>
          <w:lang w:val="en-US"/>
        </w:rPr>
        <w:t xml:space="preserve">- </w:t>
      </w:r>
      <w:proofErr w:type="spellStart"/>
      <w:r w:rsidRPr="00AF5335">
        <w:rPr>
          <w:rFonts w:cs="Arial"/>
          <w:color w:val="auto"/>
          <w:sz w:val="18"/>
          <w:szCs w:val="18"/>
          <w:lang w:val="en-US"/>
        </w:rPr>
        <w:t>Bloqueia</w:t>
      </w:r>
      <w:proofErr w:type="spellEnd"/>
      <w:r w:rsidRPr="00AF5335">
        <w:rPr>
          <w:rFonts w:cs="Arial"/>
          <w:color w:val="auto"/>
          <w:sz w:val="18"/>
          <w:szCs w:val="18"/>
          <w:lang w:val="en-US"/>
        </w:rPr>
        <w:t xml:space="preserve"> </w:t>
      </w:r>
      <w:proofErr w:type="spellStart"/>
      <w:r w:rsidRPr="00AF5335">
        <w:rPr>
          <w:rFonts w:cs="Arial"/>
          <w:color w:val="auto"/>
          <w:sz w:val="18"/>
          <w:szCs w:val="18"/>
          <w:lang w:val="en-US"/>
        </w:rPr>
        <w:t>Símbolo</w:t>
      </w:r>
      <w:proofErr w:type="spellEnd"/>
      <w:r w:rsidRPr="00AF5335">
        <w:rPr>
          <w:rFonts w:cs="Arial"/>
          <w:color w:val="auto"/>
          <w:sz w:val="18"/>
          <w:szCs w:val="18"/>
          <w:lang w:val="en-US"/>
        </w:rPr>
        <w:t xml:space="preserve"> (BLOCK_SYMBOL)</w:t>
      </w:r>
    </w:p>
    <w:p w14:paraId="18082939" w14:textId="77777777" w:rsidR="001176E8" w:rsidRPr="00AF5335" w:rsidRDefault="00FD2393" w:rsidP="001176E8">
      <w:pPr>
        <w:ind w:left="2552"/>
        <w:rPr>
          <w:rFonts w:cs="Arial"/>
          <w:color w:val="auto"/>
          <w:sz w:val="18"/>
          <w:szCs w:val="18"/>
          <w:lang w:val="en-US"/>
        </w:rPr>
      </w:pPr>
      <w:r w:rsidRPr="00AF5335">
        <w:rPr>
          <w:rFonts w:cs="Arial"/>
          <w:color w:val="auto"/>
          <w:sz w:val="18"/>
          <w:szCs w:val="18"/>
          <w:lang w:val="en-US"/>
        </w:rPr>
        <w:t xml:space="preserve">. </w:t>
      </w:r>
      <w:r w:rsidR="001176E8" w:rsidRPr="00AF5335">
        <w:rPr>
          <w:rFonts w:cs="Arial"/>
          <w:color w:val="auto"/>
          <w:sz w:val="18"/>
          <w:szCs w:val="18"/>
          <w:lang w:val="en-US"/>
        </w:rPr>
        <w:t>RULE_CHECK_BLOCK_SYMBOL: Market: %1%, Symbol: %2%. Price: %3%. Cannot be accepted!</w:t>
      </w:r>
    </w:p>
    <w:p w14:paraId="0C2229A1" w14:textId="77777777" w:rsidR="001176E8" w:rsidRPr="00AF5335" w:rsidRDefault="001176E8" w:rsidP="001176E8">
      <w:pPr>
        <w:ind w:left="1985"/>
        <w:rPr>
          <w:rFonts w:cs="Arial"/>
          <w:color w:val="auto"/>
          <w:sz w:val="18"/>
          <w:szCs w:val="18"/>
          <w:lang w:val="en-US"/>
        </w:rPr>
      </w:pPr>
      <w:r w:rsidRPr="00AF5335">
        <w:rPr>
          <w:rFonts w:cs="Arial"/>
          <w:color w:val="auto"/>
          <w:sz w:val="18"/>
          <w:szCs w:val="18"/>
          <w:lang w:val="en-US"/>
        </w:rPr>
        <w:t xml:space="preserve">- </w:t>
      </w:r>
      <w:proofErr w:type="spellStart"/>
      <w:r w:rsidRPr="00AF5335">
        <w:rPr>
          <w:rFonts w:cs="Arial"/>
          <w:color w:val="auto"/>
          <w:sz w:val="18"/>
          <w:szCs w:val="18"/>
          <w:lang w:val="en-US"/>
        </w:rPr>
        <w:t>Verifica</w:t>
      </w:r>
      <w:proofErr w:type="spellEnd"/>
      <w:r w:rsidRPr="00AF5335">
        <w:rPr>
          <w:rFonts w:cs="Arial"/>
          <w:color w:val="auto"/>
          <w:sz w:val="18"/>
          <w:szCs w:val="18"/>
          <w:lang w:val="en-US"/>
        </w:rPr>
        <w:t xml:space="preserve"> </w:t>
      </w:r>
      <w:proofErr w:type="spellStart"/>
      <w:r w:rsidRPr="00AF5335">
        <w:rPr>
          <w:rFonts w:cs="Arial"/>
          <w:color w:val="auto"/>
          <w:sz w:val="18"/>
          <w:szCs w:val="18"/>
          <w:lang w:val="en-US"/>
        </w:rPr>
        <w:t>Cotação</w:t>
      </w:r>
      <w:proofErr w:type="spellEnd"/>
      <w:r w:rsidRPr="00AF5335">
        <w:rPr>
          <w:rFonts w:cs="Arial"/>
          <w:color w:val="auto"/>
          <w:sz w:val="18"/>
          <w:szCs w:val="18"/>
          <w:lang w:val="en-US"/>
        </w:rPr>
        <w:t xml:space="preserve"> 1 (CHECK_QUOTATION_1)</w:t>
      </w:r>
    </w:p>
    <w:p w14:paraId="15A3C8A0" w14:textId="77777777" w:rsidR="001176E8" w:rsidRPr="001176E8" w:rsidRDefault="001176E8" w:rsidP="001176E8">
      <w:pPr>
        <w:ind w:left="1985"/>
        <w:rPr>
          <w:rFonts w:cs="Arial"/>
          <w:color w:val="auto"/>
          <w:sz w:val="18"/>
          <w:szCs w:val="18"/>
        </w:rPr>
      </w:pPr>
      <w:r w:rsidRPr="001176E8">
        <w:rPr>
          <w:rFonts w:cs="Arial"/>
          <w:color w:val="auto"/>
          <w:sz w:val="18"/>
          <w:szCs w:val="18"/>
        </w:rPr>
        <w:t>- Verifica Cotação 2 (CHECK_QUOTATION_2)</w:t>
      </w:r>
    </w:p>
    <w:p w14:paraId="47547260" w14:textId="77777777" w:rsidR="001176E8" w:rsidRPr="001176E8" w:rsidRDefault="001176E8" w:rsidP="001176E8">
      <w:pPr>
        <w:ind w:left="1985"/>
        <w:rPr>
          <w:rFonts w:cs="Arial"/>
          <w:color w:val="auto"/>
          <w:sz w:val="18"/>
          <w:szCs w:val="18"/>
        </w:rPr>
      </w:pPr>
      <w:r w:rsidRPr="001176E8">
        <w:rPr>
          <w:rFonts w:cs="Arial"/>
          <w:color w:val="auto"/>
          <w:sz w:val="18"/>
          <w:szCs w:val="18"/>
        </w:rPr>
        <w:t>- Verifica Cotação 3 (CHECK_QUOTATION_3)</w:t>
      </w:r>
    </w:p>
    <w:p w14:paraId="0DB494F6" w14:textId="77777777" w:rsidR="001176E8" w:rsidRPr="00AF5335" w:rsidRDefault="001176E8" w:rsidP="001176E8">
      <w:pPr>
        <w:ind w:left="1985"/>
        <w:rPr>
          <w:rFonts w:cs="Arial"/>
          <w:color w:val="auto"/>
          <w:sz w:val="18"/>
          <w:szCs w:val="18"/>
          <w:lang w:val="en-US"/>
        </w:rPr>
      </w:pPr>
      <w:r w:rsidRPr="00AF5335">
        <w:rPr>
          <w:rFonts w:cs="Arial"/>
          <w:color w:val="auto"/>
          <w:sz w:val="18"/>
          <w:szCs w:val="18"/>
          <w:lang w:val="en-US"/>
        </w:rPr>
        <w:t xml:space="preserve">- </w:t>
      </w:r>
      <w:proofErr w:type="spellStart"/>
      <w:r w:rsidRPr="00AF5335">
        <w:rPr>
          <w:rFonts w:cs="Arial"/>
          <w:color w:val="auto"/>
          <w:sz w:val="18"/>
          <w:szCs w:val="18"/>
          <w:lang w:val="en-US"/>
        </w:rPr>
        <w:t>Verifica</w:t>
      </w:r>
      <w:proofErr w:type="spellEnd"/>
      <w:r w:rsidRPr="00AF5335">
        <w:rPr>
          <w:rFonts w:cs="Arial"/>
          <w:color w:val="auto"/>
          <w:sz w:val="18"/>
          <w:szCs w:val="18"/>
          <w:lang w:val="en-US"/>
        </w:rPr>
        <w:t xml:space="preserve"> </w:t>
      </w:r>
      <w:proofErr w:type="spellStart"/>
      <w:r w:rsidRPr="00AF5335">
        <w:rPr>
          <w:rFonts w:cs="Arial"/>
          <w:color w:val="auto"/>
          <w:sz w:val="18"/>
          <w:szCs w:val="18"/>
          <w:lang w:val="en-US"/>
        </w:rPr>
        <w:t>Cotação</w:t>
      </w:r>
      <w:proofErr w:type="spellEnd"/>
      <w:r w:rsidRPr="00AF5335">
        <w:rPr>
          <w:rFonts w:cs="Arial"/>
          <w:color w:val="auto"/>
          <w:sz w:val="18"/>
          <w:szCs w:val="18"/>
          <w:lang w:val="en-US"/>
        </w:rPr>
        <w:t xml:space="preserve"> 4 (CHECK_QUOTATION_4)</w:t>
      </w:r>
    </w:p>
    <w:p w14:paraId="63C34ACD" w14:textId="77777777" w:rsidR="001176E8" w:rsidRPr="00AF5335" w:rsidRDefault="00FD2393" w:rsidP="001176E8">
      <w:pPr>
        <w:ind w:left="2552"/>
        <w:rPr>
          <w:rFonts w:cs="Arial"/>
          <w:color w:val="auto"/>
          <w:sz w:val="18"/>
          <w:szCs w:val="18"/>
          <w:lang w:val="en-US"/>
        </w:rPr>
      </w:pPr>
      <w:r w:rsidRPr="00AF5335">
        <w:rPr>
          <w:rFonts w:cs="Arial"/>
          <w:color w:val="auto"/>
          <w:sz w:val="18"/>
          <w:szCs w:val="18"/>
          <w:lang w:val="en-US"/>
        </w:rPr>
        <w:t xml:space="preserve">. </w:t>
      </w:r>
      <w:r w:rsidR="001176E8" w:rsidRPr="00AF5335">
        <w:rPr>
          <w:rFonts w:cs="Arial"/>
          <w:color w:val="auto"/>
          <w:sz w:val="18"/>
          <w:szCs w:val="18"/>
          <w:lang w:val="en-US"/>
        </w:rPr>
        <w:t>RULE_QUOTES_NOT_FOUND: Market: %1%, Symbol: %2%. Quotes not found!</w:t>
      </w:r>
    </w:p>
    <w:p w14:paraId="56198578" w14:textId="77777777" w:rsidR="001176E8" w:rsidRPr="00AF5335" w:rsidRDefault="00FD2393" w:rsidP="001176E8">
      <w:pPr>
        <w:ind w:left="2552"/>
        <w:rPr>
          <w:rFonts w:cs="Arial"/>
          <w:color w:val="auto"/>
          <w:sz w:val="18"/>
          <w:szCs w:val="18"/>
          <w:lang w:val="en-US"/>
        </w:rPr>
      </w:pPr>
      <w:r w:rsidRPr="00AF5335">
        <w:rPr>
          <w:rFonts w:cs="Arial"/>
          <w:color w:val="auto"/>
          <w:sz w:val="18"/>
          <w:szCs w:val="18"/>
          <w:lang w:val="en-US"/>
        </w:rPr>
        <w:t xml:space="preserve">. </w:t>
      </w:r>
      <w:r w:rsidR="001176E8" w:rsidRPr="00AF5335">
        <w:rPr>
          <w:rFonts w:cs="Arial"/>
          <w:color w:val="auto"/>
          <w:sz w:val="18"/>
          <w:szCs w:val="18"/>
          <w:lang w:val="en-US"/>
        </w:rPr>
        <w:t>RULE_CHECK_QUOTATION: Minimum Price: %1%, Maximum Price: %2%. Can't accept %3% with %4% price</w:t>
      </w:r>
    </w:p>
    <w:p w14:paraId="2C22351F" w14:textId="77777777" w:rsidR="001176E8" w:rsidRPr="00AF5335" w:rsidRDefault="001176E8" w:rsidP="001176E8">
      <w:pPr>
        <w:ind w:left="1985"/>
        <w:rPr>
          <w:rFonts w:cs="Arial"/>
          <w:color w:val="auto"/>
          <w:sz w:val="18"/>
          <w:szCs w:val="18"/>
          <w:lang w:val="en-US"/>
        </w:rPr>
      </w:pPr>
      <w:r w:rsidRPr="00AF5335">
        <w:rPr>
          <w:rFonts w:cs="Arial"/>
          <w:color w:val="auto"/>
          <w:sz w:val="18"/>
          <w:szCs w:val="18"/>
          <w:lang w:val="en-US"/>
        </w:rPr>
        <w:t xml:space="preserve">- </w:t>
      </w:r>
      <w:proofErr w:type="spellStart"/>
      <w:r w:rsidRPr="00AF5335">
        <w:rPr>
          <w:rFonts w:cs="Arial"/>
          <w:color w:val="auto"/>
          <w:sz w:val="18"/>
          <w:szCs w:val="18"/>
          <w:lang w:val="en-US"/>
        </w:rPr>
        <w:t>Verifica</w:t>
      </w:r>
      <w:proofErr w:type="spellEnd"/>
      <w:r w:rsidRPr="00AF5335">
        <w:rPr>
          <w:rFonts w:cs="Arial"/>
          <w:color w:val="auto"/>
          <w:sz w:val="18"/>
          <w:szCs w:val="18"/>
          <w:lang w:val="en-US"/>
        </w:rPr>
        <w:t xml:space="preserve"> </w:t>
      </w:r>
      <w:proofErr w:type="spellStart"/>
      <w:r w:rsidRPr="00AF5335">
        <w:rPr>
          <w:rFonts w:cs="Arial"/>
          <w:color w:val="auto"/>
          <w:sz w:val="18"/>
          <w:szCs w:val="18"/>
          <w:lang w:val="en-US"/>
        </w:rPr>
        <w:t>Ordem</w:t>
      </w:r>
      <w:proofErr w:type="spellEnd"/>
      <w:r w:rsidRPr="00AF5335">
        <w:rPr>
          <w:rFonts w:cs="Arial"/>
          <w:color w:val="auto"/>
          <w:sz w:val="18"/>
          <w:szCs w:val="18"/>
          <w:lang w:val="en-US"/>
        </w:rPr>
        <w:t xml:space="preserve"> </w:t>
      </w:r>
      <w:proofErr w:type="spellStart"/>
      <w:r w:rsidRPr="00AF5335">
        <w:rPr>
          <w:rFonts w:cs="Arial"/>
          <w:color w:val="auto"/>
          <w:sz w:val="18"/>
          <w:szCs w:val="18"/>
          <w:lang w:val="en-US"/>
        </w:rPr>
        <w:t>Zé</w:t>
      </w:r>
      <w:proofErr w:type="spellEnd"/>
      <w:r w:rsidRPr="00AF5335">
        <w:rPr>
          <w:rFonts w:cs="Arial"/>
          <w:color w:val="auto"/>
          <w:sz w:val="18"/>
          <w:szCs w:val="18"/>
          <w:lang w:val="en-US"/>
        </w:rPr>
        <w:t xml:space="preserve"> com </w:t>
      </w:r>
      <w:proofErr w:type="spellStart"/>
      <w:r w:rsidRPr="00AF5335">
        <w:rPr>
          <w:rFonts w:cs="Arial"/>
          <w:color w:val="auto"/>
          <w:sz w:val="18"/>
          <w:szCs w:val="18"/>
          <w:lang w:val="en-US"/>
        </w:rPr>
        <w:t>Zé</w:t>
      </w:r>
      <w:proofErr w:type="spellEnd"/>
      <w:r w:rsidRPr="00AF5335">
        <w:rPr>
          <w:rFonts w:cs="Arial"/>
          <w:color w:val="auto"/>
          <w:sz w:val="18"/>
          <w:szCs w:val="18"/>
          <w:lang w:val="en-US"/>
        </w:rPr>
        <w:t xml:space="preserve"> (RULE_CHECK_ZEXZE)</w:t>
      </w:r>
    </w:p>
    <w:p w14:paraId="375CA8A6" w14:textId="77777777" w:rsidR="001176E8" w:rsidRPr="00AF5335" w:rsidRDefault="00FD2393" w:rsidP="001176E8">
      <w:pPr>
        <w:ind w:left="2552"/>
        <w:rPr>
          <w:rFonts w:cs="Arial"/>
          <w:color w:val="auto"/>
          <w:sz w:val="18"/>
          <w:szCs w:val="18"/>
          <w:lang w:val="en-US"/>
        </w:rPr>
      </w:pPr>
      <w:r w:rsidRPr="00AF5335">
        <w:rPr>
          <w:rFonts w:cs="Arial"/>
          <w:color w:val="auto"/>
          <w:sz w:val="18"/>
          <w:szCs w:val="18"/>
          <w:lang w:val="en-US"/>
        </w:rPr>
        <w:t xml:space="preserve">. </w:t>
      </w:r>
      <w:r w:rsidR="001176E8" w:rsidRPr="00AF5335">
        <w:rPr>
          <w:rFonts w:cs="Arial"/>
          <w:color w:val="auto"/>
          <w:sz w:val="18"/>
          <w:szCs w:val="18"/>
          <w:lang w:val="en-US"/>
        </w:rPr>
        <w:t>RULE_CHECK_ZEXZE: Offer "Ze with Ze". Cannot be accepted!</w:t>
      </w:r>
    </w:p>
    <w:p w14:paraId="78BEBF98" w14:textId="77777777" w:rsidR="001176E8" w:rsidRPr="00AF5335" w:rsidRDefault="001176E8" w:rsidP="001176E8">
      <w:pPr>
        <w:ind w:left="1985"/>
        <w:rPr>
          <w:rFonts w:cs="Arial"/>
          <w:color w:val="auto"/>
          <w:sz w:val="18"/>
          <w:szCs w:val="18"/>
          <w:lang w:val="en-US"/>
        </w:rPr>
      </w:pPr>
      <w:r w:rsidRPr="00AF5335">
        <w:rPr>
          <w:rFonts w:cs="Arial"/>
          <w:color w:val="auto"/>
          <w:sz w:val="18"/>
          <w:szCs w:val="18"/>
          <w:lang w:val="en-US"/>
        </w:rPr>
        <w:t xml:space="preserve">- </w:t>
      </w:r>
      <w:proofErr w:type="spellStart"/>
      <w:r w:rsidRPr="00AF5335">
        <w:rPr>
          <w:rFonts w:cs="Arial"/>
          <w:color w:val="auto"/>
          <w:sz w:val="18"/>
          <w:szCs w:val="18"/>
          <w:lang w:val="en-US"/>
        </w:rPr>
        <w:t>Verifica</w:t>
      </w:r>
      <w:proofErr w:type="spellEnd"/>
      <w:r w:rsidRPr="00AF5335">
        <w:rPr>
          <w:rFonts w:cs="Arial"/>
          <w:color w:val="auto"/>
          <w:sz w:val="18"/>
          <w:szCs w:val="18"/>
          <w:lang w:val="en-US"/>
        </w:rPr>
        <w:t xml:space="preserve"> </w:t>
      </w:r>
      <w:proofErr w:type="spellStart"/>
      <w:r w:rsidRPr="00AF5335">
        <w:rPr>
          <w:rFonts w:cs="Arial"/>
          <w:color w:val="auto"/>
          <w:sz w:val="18"/>
          <w:szCs w:val="18"/>
          <w:lang w:val="en-US"/>
        </w:rPr>
        <w:t>Modalidade</w:t>
      </w:r>
      <w:proofErr w:type="spellEnd"/>
      <w:r w:rsidRPr="00AF5335">
        <w:rPr>
          <w:rFonts w:cs="Arial"/>
          <w:color w:val="auto"/>
          <w:sz w:val="18"/>
          <w:szCs w:val="18"/>
          <w:lang w:val="en-US"/>
        </w:rPr>
        <w:t xml:space="preserve"> (CHECK_TPMODE)</w:t>
      </w:r>
    </w:p>
    <w:p w14:paraId="48C91B83" w14:textId="77777777" w:rsidR="001176E8" w:rsidRPr="00AF5335" w:rsidRDefault="00FD2393" w:rsidP="00FD2393">
      <w:pPr>
        <w:ind w:left="2552"/>
        <w:rPr>
          <w:rFonts w:cs="Arial"/>
          <w:color w:val="auto"/>
          <w:sz w:val="18"/>
          <w:szCs w:val="18"/>
          <w:lang w:val="en-US"/>
        </w:rPr>
      </w:pPr>
      <w:r w:rsidRPr="00AF5335">
        <w:rPr>
          <w:rFonts w:cs="Arial"/>
          <w:color w:val="auto"/>
          <w:sz w:val="18"/>
          <w:szCs w:val="18"/>
          <w:lang w:val="en-US"/>
        </w:rPr>
        <w:t xml:space="preserve">. </w:t>
      </w:r>
      <w:r w:rsidR="001176E8" w:rsidRPr="00AF5335">
        <w:rPr>
          <w:rFonts w:cs="Arial"/>
          <w:color w:val="auto"/>
          <w:sz w:val="18"/>
          <w:szCs w:val="18"/>
          <w:lang w:val="en-US"/>
        </w:rPr>
        <w:t>CHECK_TPMODE: Offer with invalid quantity for this mode</w:t>
      </w:r>
    </w:p>
    <w:p w14:paraId="66313CA4" w14:textId="77777777" w:rsidR="001176E8" w:rsidRPr="001176E8" w:rsidRDefault="001176E8" w:rsidP="001176E8">
      <w:pPr>
        <w:ind w:left="1985"/>
        <w:rPr>
          <w:rFonts w:cs="Arial"/>
          <w:color w:val="auto"/>
          <w:sz w:val="18"/>
          <w:szCs w:val="18"/>
        </w:rPr>
      </w:pPr>
      <w:r w:rsidRPr="001176E8">
        <w:rPr>
          <w:rFonts w:cs="Arial"/>
          <w:color w:val="auto"/>
          <w:sz w:val="18"/>
          <w:szCs w:val="18"/>
        </w:rPr>
        <w:t>- Verifica Parâmetros do Prefixo (RULE_CHECK_PREFIX)</w:t>
      </w:r>
    </w:p>
    <w:p w14:paraId="09F0476F" w14:textId="77777777" w:rsidR="001176E8" w:rsidRPr="001176E8" w:rsidRDefault="00FD2393" w:rsidP="00FD2393">
      <w:pPr>
        <w:ind w:left="2552"/>
        <w:rPr>
          <w:rFonts w:cs="Arial"/>
          <w:color w:val="auto"/>
          <w:sz w:val="18"/>
          <w:szCs w:val="18"/>
        </w:rPr>
      </w:pPr>
      <w:r>
        <w:rPr>
          <w:rFonts w:cs="Arial"/>
          <w:color w:val="auto"/>
          <w:sz w:val="18"/>
          <w:szCs w:val="18"/>
        </w:rPr>
        <w:t xml:space="preserve">. </w:t>
      </w:r>
      <w:r w:rsidR="001176E8" w:rsidRPr="001176E8">
        <w:rPr>
          <w:rFonts w:cs="Arial"/>
          <w:color w:val="auto"/>
          <w:sz w:val="18"/>
          <w:szCs w:val="18"/>
        </w:rPr>
        <w:t>RULE_PREFIX_NOTFOUND: Prefixo %1%  não habilitado. Não é possível aceitar oferta para o símbolo %2%. (onde: %1=prefixo - %2=símbolo);</w:t>
      </w:r>
    </w:p>
    <w:p w14:paraId="61F1175B" w14:textId="77777777" w:rsidR="001176E8" w:rsidRPr="001176E8" w:rsidRDefault="00FD2393" w:rsidP="00FD2393">
      <w:pPr>
        <w:ind w:left="2552"/>
        <w:rPr>
          <w:rFonts w:cs="Arial"/>
          <w:color w:val="auto"/>
          <w:sz w:val="18"/>
          <w:szCs w:val="18"/>
        </w:rPr>
      </w:pPr>
      <w:r>
        <w:rPr>
          <w:rFonts w:cs="Arial"/>
          <w:color w:val="auto"/>
          <w:sz w:val="18"/>
          <w:szCs w:val="18"/>
        </w:rPr>
        <w:t xml:space="preserve">. </w:t>
      </w:r>
      <w:r w:rsidR="001176E8" w:rsidRPr="001176E8">
        <w:rPr>
          <w:rFonts w:cs="Arial"/>
          <w:color w:val="auto"/>
          <w:sz w:val="18"/>
          <w:szCs w:val="18"/>
        </w:rPr>
        <w:t xml:space="preserve">RULE_PREFIX_ERROR1:  </w:t>
      </w:r>
      <w:proofErr w:type="spellStart"/>
      <w:r w:rsidR="001176E8" w:rsidRPr="001176E8">
        <w:rPr>
          <w:rFonts w:cs="Arial"/>
          <w:color w:val="auto"/>
          <w:sz w:val="18"/>
          <w:szCs w:val="18"/>
        </w:rPr>
        <w:t>Qtde</w:t>
      </w:r>
      <w:proofErr w:type="spellEnd"/>
      <w:r w:rsidR="001176E8" w:rsidRPr="001176E8">
        <w:rPr>
          <w:rFonts w:cs="Arial"/>
          <w:color w:val="auto"/>
          <w:sz w:val="18"/>
          <w:szCs w:val="18"/>
        </w:rPr>
        <w:t xml:space="preserve"> mínima para operar %1%  e máxima %2% (</w:t>
      </w:r>
      <w:proofErr w:type="spellStart"/>
      <w:r w:rsidR="001176E8" w:rsidRPr="001176E8">
        <w:rPr>
          <w:rFonts w:cs="Arial"/>
          <w:color w:val="auto"/>
          <w:sz w:val="18"/>
          <w:szCs w:val="18"/>
        </w:rPr>
        <w:t>qtde</w:t>
      </w:r>
      <w:proofErr w:type="spellEnd"/>
      <w:r w:rsidR="001176E8" w:rsidRPr="001176E8">
        <w:rPr>
          <w:rFonts w:cs="Arial"/>
          <w:color w:val="auto"/>
          <w:sz w:val="18"/>
          <w:szCs w:val="18"/>
        </w:rPr>
        <w:t xml:space="preserve"> da oferta %3%). Não é possível aceitar oferta. (onde: %1=</w:t>
      </w:r>
      <w:proofErr w:type="spellStart"/>
      <w:r w:rsidR="001176E8" w:rsidRPr="001176E8">
        <w:rPr>
          <w:rFonts w:cs="Arial"/>
          <w:color w:val="auto"/>
          <w:sz w:val="18"/>
          <w:szCs w:val="18"/>
        </w:rPr>
        <w:t>qtde</w:t>
      </w:r>
      <w:proofErr w:type="spellEnd"/>
      <w:r w:rsidR="001176E8" w:rsidRPr="001176E8">
        <w:rPr>
          <w:rFonts w:cs="Arial"/>
          <w:color w:val="auto"/>
          <w:sz w:val="18"/>
          <w:szCs w:val="18"/>
        </w:rPr>
        <w:t xml:space="preserve"> mínima - %2=</w:t>
      </w:r>
      <w:proofErr w:type="spellStart"/>
      <w:r w:rsidR="001176E8" w:rsidRPr="001176E8">
        <w:rPr>
          <w:rFonts w:cs="Arial"/>
          <w:color w:val="auto"/>
          <w:sz w:val="18"/>
          <w:szCs w:val="18"/>
        </w:rPr>
        <w:t>qtde</w:t>
      </w:r>
      <w:proofErr w:type="spellEnd"/>
      <w:r w:rsidR="001176E8" w:rsidRPr="001176E8">
        <w:rPr>
          <w:rFonts w:cs="Arial"/>
          <w:color w:val="auto"/>
          <w:sz w:val="18"/>
          <w:szCs w:val="18"/>
        </w:rPr>
        <w:t xml:space="preserve"> máxima %3-qtde oferta);</w:t>
      </w:r>
    </w:p>
    <w:p w14:paraId="7919FA70" w14:textId="77777777" w:rsidR="001176E8" w:rsidRPr="001176E8" w:rsidRDefault="00FD2393" w:rsidP="00FD2393">
      <w:pPr>
        <w:ind w:left="2552"/>
        <w:rPr>
          <w:rFonts w:cs="Arial"/>
          <w:color w:val="auto"/>
          <w:sz w:val="18"/>
          <w:szCs w:val="18"/>
        </w:rPr>
      </w:pPr>
      <w:r>
        <w:rPr>
          <w:rFonts w:cs="Arial"/>
          <w:color w:val="auto"/>
          <w:sz w:val="18"/>
          <w:szCs w:val="18"/>
        </w:rPr>
        <w:t xml:space="preserve">. </w:t>
      </w:r>
      <w:r w:rsidR="001176E8" w:rsidRPr="001176E8">
        <w:rPr>
          <w:rFonts w:cs="Arial"/>
          <w:color w:val="auto"/>
          <w:sz w:val="18"/>
          <w:szCs w:val="18"/>
        </w:rPr>
        <w:t xml:space="preserve">RULE_PREFIX_ERROR2:  </w:t>
      </w:r>
      <w:proofErr w:type="spellStart"/>
      <w:r w:rsidR="001176E8" w:rsidRPr="001176E8">
        <w:rPr>
          <w:rFonts w:cs="Arial"/>
          <w:color w:val="auto"/>
          <w:sz w:val="18"/>
          <w:szCs w:val="18"/>
        </w:rPr>
        <w:t>Qtde</w:t>
      </w:r>
      <w:proofErr w:type="spellEnd"/>
      <w:r w:rsidR="001176E8" w:rsidRPr="001176E8">
        <w:rPr>
          <w:rFonts w:cs="Arial"/>
          <w:color w:val="auto"/>
          <w:sz w:val="18"/>
          <w:szCs w:val="18"/>
        </w:rPr>
        <w:t xml:space="preserve"> máxima em aberto (no(a) %1%) no %2% ultrapassada (</w:t>
      </w:r>
      <w:proofErr w:type="spellStart"/>
      <w:r w:rsidR="001176E8" w:rsidRPr="001176E8">
        <w:rPr>
          <w:rFonts w:cs="Arial"/>
          <w:color w:val="auto"/>
          <w:sz w:val="18"/>
          <w:szCs w:val="18"/>
        </w:rPr>
        <w:t>qtde</w:t>
      </w:r>
      <w:proofErr w:type="spellEnd"/>
      <w:r w:rsidR="001176E8" w:rsidRPr="001176E8">
        <w:rPr>
          <w:rFonts w:cs="Arial"/>
          <w:color w:val="auto"/>
          <w:sz w:val="18"/>
          <w:szCs w:val="18"/>
        </w:rPr>
        <w:t xml:space="preserve"> em aberto: %3% - </w:t>
      </w:r>
      <w:proofErr w:type="spellStart"/>
      <w:r w:rsidR="001176E8" w:rsidRPr="001176E8">
        <w:rPr>
          <w:rFonts w:cs="Arial"/>
          <w:color w:val="auto"/>
          <w:sz w:val="18"/>
          <w:szCs w:val="18"/>
        </w:rPr>
        <w:t>qtde</w:t>
      </w:r>
      <w:proofErr w:type="spellEnd"/>
      <w:r w:rsidR="001176E8" w:rsidRPr="001176E8">
        <w:rPr>
          <w:rFonts w:cs="Arial"/>
          <w:color w:val="auto"/>
          <w:sz w:val="18"/>
          <w:szCs w:val="18"/>
        </w:rPr>
        <w:t xml:space="preserve"> máxima: %4%) . Não é possível aceitar oferta. (onde: %1=texto ‘Dia’ ou ‘Posição’ - %2=texto ‘Prefixo’ ou ‘Símbolo’ - %3=valor PA - %4=</w:t>
      </w:r>
      <w:proofErr w:type="spellStart"/>
      <w:r w:rsidR="001176E8" w:rsidRPr="001176E8">
        <w:rPr>
          <w:rFonts w:cs="Arial"/>
          <w:color w:val="auto"/>
          <w:sz w:val="18"/>
          <w:szCs w:val="18"/>
        </w:rPr>
        <w:t>qtde</w:t>
      </w:r>
      <w:proofErr w:type="spellEnd"/>
      <w:r w:rsidR="001176E8" w:rsidRPr="001176E8">
        <w:rPr>
          <w:rFonts w:cs="Arial"/>
          <w:color w:val="auto"/>
          <w:sz w:val="18"/>
          <w:szCs w:val="18"/>
        </w:rPr>
        <w:t xml:space="preserve"> máxima).</w:t>
      </w:r>
    </w:p>
    <w:p w14:paraId="74A9889B" w14:textId="77777777" w:rsidR="001176E8" w:rsidRPr="001176E8" w:rsidRDefault="001176E8" w:rsidP="001176E8">
      <w:pPr>
        <w:ind w:left="1985"/>
        <w:rPr>
          <w:rFonts w:cs="Arial"/>
          <w:color w:val="auto"/>
          <w:sz w:val="18"/>
          <w:szCs w:val="18"/>
        </w:rPr>
      </w:pPr>
      <w:r w:rsidRPr="001176E8">
        <w:rPr>
          <w:rFonts w:cs="Arial"/>
          <w:color w:val="auto"/>
          <w:sz w:val="18"/>
          <w:szCs w:val="18"/>
        </w:rPr>
        <w:t>- Regra COM (RULE_COM_1 e RULE_COM_2)</w:t>
      </w:r>
    </w:p>
    <w:p w14:paraId="26EA8E22" w14:textId="77777777" w:rsidR="001176E8" w:rsidRPr="001176E8" w:rsidRDefault="00FD2393" w:rsidP="00FD2393">
      <w:pPr>
        <w:ind w:left="2552"/>
        <w:rPr>
          <w:rFonts w:cs="Arial"/>
          <w:color w:val="auto"/>
          <w:sz w:val="18"/>
          <w:szCs w:val="18"/>
        </w:rPr>
      </w:pPr>
      <w:r>
        <w:rPr>
          <w:rFonts w:cs="Arial"/>
          <w:color w:val="auto"/>
          <w:sz w:val="18"/>
          <w:szCs w:val="18"/>
        </w:rPr>
        <w:t xml:space="preserve">. </w:t>
      </w:r>
      <w:r w:rsidR="001176E8" w:rsidRPr="001176E8">
        <w:rPr>
          <w:rFonts w:cs="Arial"/>
          <w:color w:val="auto"/>
          <w:sz w:val="18"/>
          <w:szCs w:val="18"/>
        </w:rPr>
        <w:t xml:space="preserve">RULE_COM_PROCEDURE: %1%  (onde: %1=mensagem de retorno do componente - </w:t>
      </w:r>
      <w:proofErr w:type="spellStart"/>
      <w:r w:rsidR="001176E8" w:rsidRPr="001176E8">
        <w:rPr>
          <w:rFonts w:cs="Arial"/>
          <w:color w:val="auto"/>
          <w:sz w:val="18"/>
          <w:szCs w:val="18"/>
        </w:rPr>
        <w:t>TAG_ReturnMessage</w:t>
      </w:r>
      <w:proofErr w:type="spellEnd"/>
      <w:r w:rsidR="001176E8" w:rsidRPr="001176E8">
        <w:rPr>
          <w:rFonts w:cs="Arial"/>
          <w:color w:val="auto"/>
          <w:sz w:val="18"/>
          <w:szCs w:val="18"/>
        </w:rPr>
        <w:t>)</w:t>
      </w:r>
    </w:p>
    <w:p w14:paraId="0F5B7084" w14:textId="77777777" w:rsidR="001176E8" w:rsidRPr="001176E8" w:rsidRDefault="001176E8" w:rsidP="001176E8">
      <w:pPr>
        <w:ind w:left="1985"/>
        <w:rPr>
          <w:rFonts w:cs="Arial"/>
          <w:color w:val="auto"/>
          <w:sz w:val="18"/>
          <w:szCs w:val="18"/>
        </w:rPr>
      </w:pPr>
      <w:r w:rsidRPr="001176E8">
        <w:rPr>
          <w:rFonts w:cs="Arial"/>
          <w:color w:val="auto"/>
          <w:sz w:val="18"/>
          <w:szCs w:val="18"/>
        </w:rPr>
        <w:t>- Bloqueia Símbolo com baixa liquidez (BLOCK_ILIQUID_SYMBOL)</w:t>
      </w:r>
    </w:p>
    <w:p w14:paraId="41F83A57" w14:textId="77777777" w:rsidR="001176E8" w:rsidRPr="001176E8" w:rsidRDefault="00FD2393" w:rsidP="00FD2393">
      <w:pPr>
        <w:ind w:left="2552"/>
        <w:rPr>
          <w:rFonts w:cs="Arial"/>
          <w:color w:val="auto"/>
          <w:sz w:val="18"/>
          <w:szCs w:val="18"/>
        </w:rPr>
      </w:pPr>
      <w:r>
        <w:rPr>
          <w:rFonts w:cs="Arial"/>
          <w:color w:val="auto"/>
          <w:sz w:val="18"/>
          <w:szCs w:val="18"/>
        </w:rPr>
        <w:t xml:space="preserve">. </w:t>
      </w:r>
      <w:r w:rsidR="001176E8" w:rsidRPr="001176E8">
        <w:rPr>
          <w:rFonts w:cs="Arial"/>
          <w:color w:val="auto"/>
          <w:sz w:val="18"/>
          <w:szCs w:val="18"/>
        </w:rPr>
        <w:t xml:space="preserve">RULE_BLOCK_ILIQUID_SYMBOL: Símbolo ''%1%'' não possui liquidez, e </w:t>
      </w:r>
      <w:proofErr w:type="spellStart"/>
      <w:r w:rsidR="001176E8" w:rsidRPr="001176E8">
        <w:rPr>
          <w:rFonts w:cs="Arial"/>
          <w:color w:val="auto"/>
          <w:sz w:val="18"/>
          <w:szCs w:val="18"/>
        </w:rPr>
        <w:t>esta</w:t>
      </w:r>
      <w:proofErr w:type="spellEnd"/>
      <w:r w:rsidR="001176E8" w:rsidRPr="001176E8">
        <w:rPr>
          <w:rFonts w:cs="Arial"/>
          <w:color w:val="auto"/>
          <w:sz w:val="18"/>
          <w:szCs w:val="18"/>
        </w:rPr>
        <w:t xml:space="preserve"> bloqueado para negociação!</w:t>
      </w:r>
    </w:p>
    <w:p w14:paraId="6AE2F2E5" w14:textId="77777777" w:rsidR="001176E8" w:rsidRPr="001176E8" w:rsidRDefault="001176E8" w:rsidP="001176E8">
      <w:pPr>
        <w:ind w:left="1985"/>
        <w:rPr>
          <w:rFonts w:cs="Arial"/>
          <w:color w:val="auto"/>
          <w:sz w:val="18"/>
          <w:szCs w:val="18"/>
        </w:rPr>
      </w:pPr>
      <w:r w:rsidRPr="001176E8">
        <w:rPr>
          <w:rFonts w:cs="Arial"/>
          <w:color w:val="auto"/>
          <w:sz w:val="18"/>
          <w:szCs w:val="18"/>
        </w:rPr>
        <w:t>- Limite do Cliente 1 (CLIENT_LIMIT_1)</w:t>
      </w:r>
    </w:p>
    <w:p w14:paraId="1F8D2C7C" w14:textId="77777777" w:rsidR="001176E8" w:rsidRPr="001176E8" w:rsidRDefault="001176E8" w:rsidP="001176E8">
      <w:pPr>
        <w:ind w:left="1985"/>
        <w:rPr>
          <w:rFonts w:cs="Arial"/>
          <w:color w:val="auto"/>
          <w:sz w:val="18"/>
          <w:szCs w:val="18"/>
        </w:rPr>
      </w:pPr>
      <w:r w:rsidRPr="001176E8">
        <w:rPr>
          <w:rFonts w:cs="Arial"/>
          <w:color w:val="auto"/>
          <w:sz w:val="18"/>
          <w:szCs w:val="18"/>
        </w:rPr>
        <w:t>- Limite do Cliente 2 (CLIENT_LIMIT_2)</w:t>
      </w:r>
    </w:p>
    <w:p w14:paraId="05F05D1A" w14:textId="77777777" w:rsidR="001176E8" w:rsidRPr="001176E8" w:rsidRDefault="001176E8" w:rsidP="001176E8">
      <w:pPr>
        <w:ind w:left="1985"/>
        <w:rPr>
          <w:rFonts w:cs="Arial"/>
          <w:color w:val="auto"/>
          <w:sz w:val="18"/>
          <w:szCs w:val="18"/>
        </w:rPr>
      </w:pPr>
      <w:r w:rsidRPr="001176E8">
        <w:rPr>
          <w:rFonts w:cs="Arial"/>
          <w:color w:val="auto"/>
          <w:sz w:val="18"/>
          <w:szCs w:val="18"/>
        </w:rPr>
        <w:t>- Limite do Cliente 3 (CLIENT_LIMIT_3)</w:t>
      </w:r>
    </w:p>
    <w:p w14:paraId="71306FEE" w14:textId="77777777" w:rsidR="001176E8" w:rsidRPr="001176E8" w:rsidRDefault="001176E8" w:rsidP="001176E8">
      <w:pPr>
        <w:ind w:left="1985"/>
        <w:rPr>
          <w:rFonts w:cs="Arial"/>
          <w:color w:val="auto"/>
          <w:sz w:val="18"/>
          <w:szCs w:val="18"/>
        </w:rPr>
      </w:pPr>
      <w:r w:rsidRPr="001176E8">
        <w:rPr>
          <w:rFonts w:cs="Arial"/>
          <w:color w:val="auto"/>
          <w:sz w:val="18"/>
          <w:szCs w:val="18"/>
        </w:rPr>
        <w:t>- Limite do Cliente 4 (CLIENT_LIMIT_4)</w:t>
      </w:r>
    </w:p>
    <w:p w14:paraId="6A42F438" w14:textId="77777777" w:rsidR="001176E8" w:rsidRPr="001176E8" w:rsidRDefault="001176E8" w:rsidP="001176E8">
      <w:pPr>
        <w:ind w:left="1985"/>
        <w:rPr>
          <w:rFonts w:cs="Arial"/>
          <w:color w:val="auto"/>
          <w:sz w:val="18"/>
          <w:szCs w:val="18"/>
        </w:rPr>
      </w:pPr>
      <w:r w:rsidRPr="001176E8">
        <w:rPr>
          <w:rFonts w:cs="Arial"/>
          <w:color w:val="auto"/>
          <w:sz w:val="18"/>
          <w:szCs w:val="18"/>
        </w:rPr>
        <w:t>- Limite do Cliente 5 (CLIENT_LIMIT_5)</w:t>
      </w:r>
    </w:p>
    <w:p w14:paraId="25A004CD" w14:textId="77777777" w:rsidR="001176E8" w:rsidRPr="001176E8" w:rsidRDefault="001176E8" w:rsidP="001176E8">
      <w:pPr>
        <w:ind w:left="1985"/>
        <w:rPr>
          <w:rFonts w:cs="Arial"/>
          <w:color w:val="auto"/>
          <w:sz w:val="18"/>
          <w:szCs w:val="18"/>
        </w:rPr>
      </w:pPr>
      <w:r w:rsidRPr="001176E8">
        <w:rPr>
          <w:rFonts w:cs="Arial"/>
          <w:color w:val="auto"/>
          <w:sz w:val="18"/>
          <w:szCs w:val="18"/>
        </w:rPr>
        <w:t>- Limite do Cliente 6 (CLIENT_LIMIT_6)</w:t>
      </w:r>
    </w:p>
    <w:p w14:paraId="06E4FB00" w14:textId="77777777" w:rsidR="001176E8" w:rsidRPr="001176E8" w:rsidRDefault="001176E8" w:rsidP="001176E8">
      <w:pPr>
        <w:ind w:left="1985"/>
        <w:rPr>
          <w:rFonts w:cs="Arial"/>
          <w:color w:val="auto"/>
          <w:sz w:val="18"/>
          <w:szCs w:val="18"/>
        </w:rPr>
      </w:pPr>
      <w:r w:rsidRPr="001176E8">
        <w:rPr>
          <w:rFonts w:cs="Arial"/>
          <w:color w:val="auto"/>
          <w:sz w:val="18"/>
          <w:szCs w:val="18"/>
        </w:rPr>
        <w:t>- Limite do Cliente 8 (CLIENT_LIMIT_8)</w:t>
      </w:r>
    </w:p>
    <w:p w14:paraId="197DF044" w14:textId="77777777" w:rsidR="001176E8" w:rsidRPr="00AF5335" w:rsidRDefault="001176E8" w:rsidP="001176E8">
      <w:pPr>
        <w:ind w:left="1985"/>
        <w:rPr>
          <w:rFonts w:cs="Arial"/>
          <w:color w:val="auto"/>
          <w:sz w:val="18"/>
          <w:szCs w:val="18"/>
          <w:lang w:val="en-US"/>
        </w:rPr>
      </w:pPr>
      <w:r w:rsidRPr="00AF5335">
        <w:rPr>
          <w:rFonts w:cs="Arial"/>
          <w:color w:val="auto"/>
          <w:sz w:val="18"/>
          <w:szCs w:val="18"/>
          <w:lang w:val="en-US"/>
        </w:rPr>
        <w:t xml:space="preserve">- </w:t>
      </w:r>
      <w:proofErr w:type="spellStart"/>
      <w:r w:rsidRPr="00AF5335">
        <w:rPr>
          <w:rFonts w:cs="Arial"/>
          <w:color w:val="auto"/>
          <w:sz w:val="18"/>
          <w:szCs w:val="18"/>
          <w:lang w:val="en-US"/>
        </w:rPr>
        <w:t>Limite</w:t>
      </w:r>
      <w:proofErr w:type="spellEnd"/>
      <w:r w:rsidRPr="00AF5335">
        <w:rPr>
          <w:rFonts w:cs="Arial"/>
          <w:color w:val="auto"/>
          <w:sz w:val="18"/>
          <w:szCs w:val="18"/>
          <w:lang w:val="en-US"/>
        </w:rPr>
        <w:t xml:space="preserve"> Online + (ONLINE_LIMIT_PLUS)</w:t>
      </w:r>
    </w:p>
    <w:p w14:paraId="0F771C33" w14:textId="77777777" w:rsidR="001176E8" w:rsidRPr="00AF5335" w:rsidRDefault="00FD2393" w:rsidP="00FD2393">
      <w:pPr>
        <w:ind w:left="2552"/>
        <w:rPr>
          <w:rFonts w:cs="Arial"/>
          <w:color w:val="auto"/>
          <w:sz w:val="18"/>
          <w:szCs w:val="18"/>
          <w:lang w:val="en-US"/>
        </w:rPr>
      </w:pPr>
      <w:r w:rsidRPr="00AF5335">
        <w:rPr>
          <w:rFonts w:cs="Arial"/>
          <w:color w:val="auto"/>
          <w:sz w:val="18"/>
          <w:szCs w:val="18"/>
          <w:lang w:val="en-US"/>
        </w:rPr>
        <w:t xml:space="preserve">. </w:t>
      </w:r>
      <w:r w:rsidR="001176E8" w:rsidRPr="00AF5335">
        <w:rPr>
          <w:rFonts w:cs="Arial"/>
          <w:color w:val="auto"/>
          <w:sz w:val="18"/>
          <w:szCs w:val="18"/>
          <w:lang w:val="en-US"/>
        </w:rPr>
        <w:t>RULE_CLIENT_LIMIT: Client %1%: Current Limit at %3%! Can't accept '%2%' Offer with %4% value!</w:t>
      </w:r>
    </w:p>
    <w:p w14:paraId="67818C8B" w14:textId="77777777" w:rsidR="001176E8" w:rsidRPr="001176E8" w:rsidRDefault="001176E8" w:rsidP="001176E8">
      <w:pPr>
        <w:ind w:left="1985"/>
        <w:rPr>
          <w:rFonts w:cs="Arial"/>
          <w:color w:val="auto"/>
          <w:sz w:val="18"/>
          <w:szCs w:val="18"/>
        </w:rPr>
      </w:pPr>
      <w:r w:rsidRPr="001176E8">
        <w:rPr>
          <w:rFonts w:cs="Arial"/>
          <w:color w:val="auto"/>
          <w:sz w:val="18"/>
          <w:szCs w:val="18"/>
        </w:rPr>
        <w:t>- Limite do Cliente 7 (CLIENT_LIMIT_7)</w:t>
      </w:r>
    </w:p>
    <w:p w14:paraId="6FF99D4A" w14:textId="77777777" w:rsidR="001176E8" w:rsidRPr="00AF5335" w:rsidRDefault="00FD2393" w:rsidP="00FD2393">
      <w:pPr>
        <w:ind w:left="2552"/>
        <w:rPr>
          <w:rFonts w:cs="Arial"/>
          <w:color w:val="auto"/>
          <w:sz w:val="18"/>
          <w:szCs w:val="18"/>
          <w:lang w:val="en-US"/>
        </w:rPr>
      </w:pPr>
      <w:r w:rsidRPr="00AF5335">
        <w:rPr>
          <w:rFonts w:cs="Arial"/>
          <w:color w:val="auto"/>
          <w:sz w:val="18"/>
          <w:szCs w:val="18"/>
          <w:lang w:val="en-US"/>
        </w:rPr>
        <w:t xml:space="preserve">. </w:t>
      </w:r>
      <w:r w:rsidR="001176E8" w:rsidRPr="00AF5335">
        <w:rPr>
          <w:rFonts w:cs="Arial"/>
          <w:color w:val="auto"/>
          <w:sz w:val="18"/>
          <w:szCs w:val="18"/>
          <w:lang w:val="en-US"/>
        </w:rPr>
        <w:t>RULE_PERSONAL_LIMIT: Client %1%: Procedure Limit at %3%! Can't accept '%2%' Offer with %4% value!</w:t>
      </w:r>
    </w:p>
    <w:p w14:paraId="56141632" w14:textId="77777777" w:rsidR="001176E8" w:rsidRPr="001176E8" w:rsidRDefault="001176E8" w:rsidP="001176E8">
      <w:pPr>
        <w:ind w:left="1985"/>
        <w:rPr>
          <w:rFonts w:cs="Arial"/>
          <w:color w:val="auto"/>
          <w:sz w:val="18"/>
          <w:szCs w:val="18"/>
        </w:rPr>
      </w:pPr>
      <w:r w:rsidRPr="001176E8">
        <w:rPr>
          <w:rFonts w:cs="Arial"/>
          <w:color w:val="auto"/>
          <w:sz w:val="18"/>
          <w:szCs w:val="18"/>
        </w:rPr>
        <w:t>- Limite do Assessor 1 (ASSESSOR_LIMIT_1)</w:t>
      </w:r>
    </w:p>
    <w:p w14:paraId="5BA44ECF" w14:textId="77777777" w:rsidR="001176E8" w:rsidRPr="001176E8" w:rsidRDefault="001176E8" w:rsidP="001176E8">
      <w:pPr>
        <w:ind w:left="1985"/>
        <w:rPr>
          <w:rFonts w:cs="Arial"/>
          <w:color w:val="auto"/>
          <w:sz w:val="18"/>
          <w:szCs w:val="18"/>
        </w:rPr>
      </w:pPr>
      <w:r w:rsidRPr="001176E8">
        <w:rPr>
          <w:rFonts w:cs="Arial"/>
          <w:color w:val="auto"/>
          <w:sz w:val="18"/>
          <w:szCs w:val="18"/>
        </w:rPr>
        <w:t>- Limite do Assessor 2 (ASSESSOR_LIMIT_2)</w:t>
      </w:r>
    </w:p>
    <w:p w14:paraId="49704273" w14:textId="77777777" w:rsidR="001176E8" w:rsidRPr="001176E8" w:rsidRDefault="001176E8" w:rsidP="001176E8">
      <w:pPr>
        <w:ind w:left="1985"/>
        <w:rPr>
          <w:rFonts w:cs="Arial"/>
          <w:color w:val="auto"/>
          <w:sz w:val="18"/>
          <w:szCs w:val="18"/>
        </w:rPr>
      </w:pPr>
      <w:r w:rsidRPr="001176E8">
        <w:rPr>
          <w:rFonts w:cs="Arial"/>
          <w:color w:val="auto"/>
          <w:sz w:val="18"/>
          <w:szCs w:val="18"/>
        </w:rPr>
        <w:t>- Limite do Assessor 3 (ASSESSOR_LIMIT_3)</w:t>
      </w:r>
    </w:p>
    <w:p w14:paraId="72B21B27" w14:textId="77777777" w:rsidR="001176E8" w:rsidRPr="001176E8" w:rsidRDefault="001176E8" w:rsidP="001176E8">
      <w:pPr>
        <w:ind w:left="1985"/>
        <w:rPr>
          <w:rFonts w:cs="Arial"/>
          <w:color w:val="auto"/>
          <w:sz w:val="18"/>
          <w:szCs w:val="18"/>
        </w:rPr>
      </w:pPr>
      <w:r w:rsidRPr="001176E8">
        <w:rPr>
          <w:rFonts w:cs="Arial"/>
          <w:color w:val="auto"/>
          <w:sz w:val="18"/>
          <w:szCs w:val="18"/>
        </w:rPr>
        <w:t>- Limite do Assessor 4 (ASSESSOR_LIMIT_4)</w:t>
      </w:r>
    </w:p>
    <w:p w14:paraId="35C89E28" w14:textId="77777777" w:rsidR="001176E8" w:rsidRPr="001176E8" w:rsidRDefault="001176E8" w:rsidP="001176E8">
      <w:pPr>
        <w:ind w:left="1985"/>
        <w:rPr>
          <w:rFonts w:cs="Arial"/>
          <w:color w:val="auto"/>
          <w:sz w:val="18"/>
          <w:szCs w:val="18"/>
        </w:rPr>
      </w:pPr>
      <w:r w:rsidRPr="001176E8">
        <w:rPr>
          <w:rFonts w:cs="Arial"/>
          <w:color w:val="auto"/>
          <w:sz w:val="18"/>
          <w:szCs w:val="18"/>
        </w:rPr>
        <w:t>- Limite do Assessor 5 (ASSESSOR_LIMIT_5)</w:t>
      </w:r>
    </w:p>
    <w:p w14:paraId="6C682917" w14:textId="77777777" w:rsidR="001176E8" w:rsidRPr="00AF5335" w:rsidRDefault="00FD2393" w:rsidP="00FD2393">
      <w:pPr>
        <w:ind w:left="2552"/>
        <w:rPr>
          <w:rFonts w:cs="Arial"/>
          <w:color w:val="auto"/>
          <w:sz w:val="18"/>
          <w:szCs w:val="18"/>
          <w:lang w:val="en-US"/>
        </w:rPr>
      </w:pPr>
      <w:r w:rsidRPr="00AF5335">
        <w:rPr>
          <w:rFonts w:cs="Arial"/>
          <w:color w:val="auto"/>
          <w:sz w:val="18"/>
          <w:szCs w:val="18"/>
          <w:lang w:val="en-US"/>
        </w:rPr>
        <w:t xml:space="preserve">. </w:t>
      </w:r>
      <w:r w:rsidR="001176E8" w:rsidRPr="00AF5335">
        <w:rPr>
          <w:rFonts w:cs="Arial"/>
          <w:color w:val="auto"/>
          <w:sz w:val="18"/>
          <w:szCs w:val="18"/>
          <w:lang w:val="en-US"/>
        </w:rPr>
        <w:t>RULE_ASSESSOR_LIMIT: Assessor %1%: Current Limit at %3%! Can't accept '%2%' Offer with %4% value!</w:t>
      </w:r>
    </w:p>
    <w:p w14:paraId="72FD38E9" w14:textId="77777777" w:rsidR="001176E8" w:rsidRPr="00AF5335" w:rsidRDefault="001176E8" w:rsidP="001176E8">
      <w:pPr>
        <w:ind w:left="1985"/>
        <w:rPr>
          <w:rFonts w:cs="Arial"/>
          <w:color w:val="auto"/>
          <w:sz w:val="18"/>
          <w:szCs w:val="18"/>
          <w:lang w:val="en-US"/>
        </w:rPr>
      </w:pPr>
      <w:r w:rsidRPr="00AF5335">
        <w:rPr>
          <w:rFonts w:cs="Arial"/>
          <w:color w:val="auto"/>
          <w:sz w:val="18"/>
          <w:szCs w:val="18"/>
          <w:lang w:val="en-US"/>
        </w:rPr>
        <w:t xml:space="preserve">- </w:t>
      </w:r>
      <w:proofErr w:type="spellStart"/>
      <w:r w:rsidRPr="00AF5335">
        <w:rPr>
          <w:rFonts w:cs="Arial"/>
          <w:color w:val="auto"/>
          <w:sz w:val="18"/>
          <w:szCs w:val="18"/>
          <w:lang w:val="en-US"/>
        </w:rPr>
        <w:t>Mínimo</w:t>
      </w:r>
      <w:proofErr w:type="spellEnd"/>
      <w:r w:rsidRPr="00AF5335">
        <w:rPr>
          <w:rFonts w:cs="Arial"/>
          <w:color w:val="auto"/>
          <w:sz w:val="18"/>
          <w:szCs w:val="18"/>
          <w:lang w:val="en-US"/>
        </w:rPr>
        <w:t xml:space="preserve"> e </w:t>
      </w:r>
      <w:proofErr w:type="spellStart"/>
      <w:r w:rsidRPr="00AF5335">
        <w:rPr>
          <w:rFonts w:cs="Arial"/>
          <w:color w:val="auto"/>
          <w:sz w:val="18"/>
          <w:szCs w:val="18"/>
          <w:lang w:val="en-US"/>
        </w:rPr>
        <w:t>Máximo</w:t>
      </w:r>
      <w:proofErr w:type="spellEnd"/>
      <w:r w:rsidRPr="00AF5335">
        <w:rPr>
          <w:rFonts w:cs="Arial"/>
          <w:color w:val="auto"/>
          <w:sz w:val="18"/>
          <w:szCs w:val="18"/>
          <w:lang w:val="en-US"/>
        </w:rPr>
        <w:t xml:space="preserve"> 1 (MIN_MAX_1)</w:t>
      </w:r>
    </w:p>
    <w:p w14:paraId="777D2FAA" w14:textId="77777777" w:rsidR="001176E8" w:rsidRPr="00AF5335" w:rsidRDefault="001176E8" w:rsidP="001176E8">
      <w:pPr>
        <w:ind w:left="1985"/>
        <w:rPr>
          <w:rFonts w:cs="Arial"/>
          <w:color w:val="auto"/>
          <w:sz w:val="18"/>
          <w:szCs w:val="18"/>
          <w:lang w:val="en-US"/>
        </w:rPr>
      </w:pPr>
      <w:r w:rsidRPr="00AF5335">
        <w:rPr>
          <w:rFonts w:cs="Arial"/>
          <w:color w:val="auto"/>
          <w:sz w:val="18"/>
          <w:szCs w:val="18"/>
          <w:lang w:val="en-US"/>
        </w:rPr>
        <w:t xml:space="preserve">- </w:t>
      </w:r>
      <w:proofErr w:type="spellStart"/>
      <w:r w:rsidRPr="00AF5335">
        <w:rPr>
          <w:rFonts w:cs="Arial"/>
          <w:color w:val="auto"/>
          <w:sz w:val="18"/>
          <w:szCs w:val="18"/>
          <w:lang w:val="en-US"/>
        </w:rPr>
        <w:t>Mínimo</w:t>
      </w:r>
      <w:proofErr w:type="spellEnd"/>
      <w:r w:rsidRPr="00AF5335">
        <w:rPr>
          <w:rFonts w:cs="Arial"/>
          <w:color w:val="auto"/>
          <w:sz w:val="18"/>
          <w:szCs w:val="18"/>
          <w:lang w:val="en-US"/>
        </w:rPr>
        <w:t xml:space="preserve"> e </w:t>
      </w:r>
      <w:proofErr w:type="spellStart"/>
      <w:r w:rsidRPr="00AF5335">
        <w:rPr>
          <w:rFonts w:cs="Arial"/>
          <w:color w:val="auto"/>
          <w:sz w:val="18"/>
          <w:szCs w:val="18"/>
          <w:lang w:val="en-US"/>
        </w:rPr>
        <w:t>Máximo</w:t>
      </w:r>
      <w:proofErr w:type="spellEnd"/>
      <w:r w:rsidRPr="00AF5335">
        <w:rPr>
          <w:rFonts w:cs="Arial"/>
          <w:color w:val="auto"/>
          <w:sz w:val="18"/>
          <w:szCs w:val="18"/>
          <w:lang w:val="en-US"/>
        </w:rPr>
        <w:t xml:space="preserve"> 2 (MIN_MAX_2)</w:t>
      </w:r>
    </w:p>
    <w:p w14:paraId="189A71B0" w14:textId="77777777" w:rsidR="001176E8" w:rsidRPr="00AF5335" w:rsidRDefault="00FD2393" w:rsidP="00FD2393">
      <w:pPr>
        <w:ind w:left="2552"/>
        <w:rPr>
          <w:rFonts w:cs="Arial"/>
          <w:color w:val="auto"/>
          <w:sz w:val="18"/>
          <w:szCs w:val="18"/>
          <w:lang w:val="en-US"/>
        </w:rPr>
      </w:pPr>
      <w:r w:rsidRPr="00AF5335">
        <w:rPr>
          <w:rFonts w:cs="Arial"/>
          <w:color w:val="auto"/>
          <w:sz w:val="18"/>
          <w:szCs w:val="18"/>
          <w:lang w:val="en-US"/>
        </w:rPr>
        <w:t xml:space="preserve">. </w:t>
      </w:r>
      <w:r w:rsidR="001176E8" w:rsidRPr="00AF5335">
        <w:rPr>
          <w:rFonts w:cs="Arial"/>
          <w:color w:val="auto"/>
          <w:sz w:val="18"/>
          <w:szCs w:val="18"/>
          <w:lang w:val="en-US"/>
        </w:rPr>
        <w:t>RULE_MAXMIN_LIMIT: Minimum value allowed: %1%, Maximum value allowed: %2%. Can't accept '%3%' Offer with %4% value!</w:t>
      </w:r>
    </w:p>
    <w:p w14:paraId="78083A2F" w14:textId="77777777" w:rsidR="001176E8" w:rsidRPr="001176E8" w:rsidRDefault="001176E8" w:rsidP="001176E8">
      <w:pPr>
        <w:ind w:left="1985"/>
        <w:rPr>
          <w:rFonts w:cs="Arial"/>
          <w:color w:val="auto"/>
          <w:sz w:val="18"/>
          <w:szCs w:val="18"/>
        </w:rPr>
      </w:pPr>
      <w:r w:rsidRPr="001176E8">
        <w:rPr>
          <w:rFonts w:cs="Arial"/>
          <w:color w:val="auto"/>
          <w:sz w:val="18"/>
          <w:szCs w:val="18"/>
        </w:rPr>
        <w:t>- Limite do Operador 1 (OPERATOR_LIMIT_1)</w:t>
      </w:r>
    </w:p>
    <w:p w14:paraId="6EAD27B0" w14:textId="77777777" w:rsidR="001176E8" w:rsidRPr="001176E8" w:rsidRDefault="001176E8" w:rsidP="001176E8">
      <w:pPr>
        <w:ind w:left="1985"/>
        <w:rPr>
          <w:rFonts w:cs="Arial"/>
          <w:color w:val="auto"/>
          <w:sz w:val="18"/>
          <w:szCs w:val="18"/>
        </w:rPr>
      </w:pPr>
      <w:r w:rsidRPr="001176E8">
        <w:rPr>
          <w:rFonts w:cs="Arial"/>
          <w:color w:val="auto"/>
          <w:sz w:val="18"/>
          <w:szCs w:val="18"/>
        </w:rPr>
        <w:t>- Limite do Operador 2 (OPERATOR_LIMIT_2)</w:t>
      </w:r>
    </w:p>
    <w:p w14:paraId="03D88CA4" w14:textId="77777777" w:rsidR="001176E8" w:rsidRPr="00AF5335" w:rsidRDefault="00FD2393" w:rsidP="00FD2393">
      <w:pPr>
        <w:ind w:left="2552"/>
        <w:rPr>
          <w:rFonts w:cs="Arial"/>
          <w:color w:val="auto"/>
          <w:sz w:val="18"/>
          <w:szCs w:val="18"/>
          <w:lang w:val="en-US"/>
        </w:rPr>
      </w:pPr>
      <w:r w:rsidRPr="00AF5335">
        <w:rPr>
          <w:rFonts w:cs="Arial"/>
          <w:color w:val="auto"/>
          <w:sz w:val="18"/>
          <w:szCs w:val="18"/>
          <w:lang w:val="en-US"/>
        </w:rPr>
        <w:t xml:space="preserve">. </w:t>
      </w:r>
      <w:r w:rsidR="001176E8" w:rsidRPr="00AF5335">
        <w:rPr>
          <w:rFonts w:cs="Arial"/>
          <w:color w:val="auto"/>
          <w:sz w:val="18"/>
          <w:szCs w:val="18"/>
          <w:lang w:val="en-US"/>
        </w:rPr>
        <w:t>RULE_OPERATOR_LIMIT: Operator %1%: Current Limit at %3%! Can't accept '%2%' Offer for Client %5% with %4% value!</w:t>
      </w:r>
    </w:p>
    <w:p w14:paraId="2598333E" w14:textId="77777777" w:rsidR="001176E8" w:rsidRPr="001176E8" w:rsidRDefault="001176E8" w:rsidP="001176E8">
      <w:pPr>
        <w:ind w:left="1985"/>
        <w:rPr>
          <w:rFonts w:cs="Arial"/>
          <w:color w:val="auto"/>
          <w:sz w:val="18"/>
          <w:szCs w:val="18"/>
        </w:rPr>
      </w:pPr>
      <w:r w:rsidRPr="001176E8">
        <w:rPr>
          <w:rFonts w:cs="Arial"/>
          <w:color w:val="auto"/>
          <w:sz w:val="18"/>
          <w:szCs w:val="18"/>
        </w:rPr>
        <w:t>- Custódia do Cliente 1 (CLIENT_POSITION_1)</w:t>
      </w:r>
    </w:p>
    <w:p w14:paraId="5AF285D2" w14:textId="77777777" w:rsidR="001176E8" w:rsidRPr="001176E8" w:rsidRDefault="001176E8" w:rsidP="001176E8">
      <w:pPr>
        <w:ind w:left="1985"/>
        <w:rPr>
          <w:rFonts w:cs="Arial"/>
          <w:color w:val="auto"/>
          <w:sz w:val="18"/>
          <w:szCs w:val="18"/>
        </w:rPr>
      </w:pPr>
      <w:r w:rsidRPr="001176E8">
        <w:rPr>
          <w:rFonts w:cs="Arial"/>
          <w:color w:val="auto"/>
          <w:sz w:val="18"/>
          <w:szCs w:val="18"/>
        </w:rPr>
        <w:t>- Custódia do Cliente 2 (CLIENT_POSITION_2)</w:t>
      </w:r>
    </w:p>
    <w:p w14:paraId="2504C140" w14:textId="77777777" w:rsidR="001176E8" w:rsidRPr="00AF5335" w:rsidRDefault="00FD2393" w:rsidP="00FD2393">
      <w:pPr>
        <w:ind w:left="2552"/>
        <w:rPr>
          <w:rFonts w:cs="Arial"/>
          <w:color w:val="auto"/>
          <w:sz w:val="18"/>
          <w:szCs w:val="18"/>
          <w:lang w:val="en-US"/>
        </w:rPr>
      </w:pPr>
      <w:r w:rsidRPr="00AF5335">
        <w:rPr>
          <w:rFonts w:cs="Arial"/>
          <w:color w:val="auto"/>
          <w:sz w:val="18"/>
          <w:szCs w:val="18"/>
          <w:lang w:val="en-US"/>
        </w:rPr>
        <w:t xml:space="preserve">. </w:t>
      </w:r>
      <w:r w:rsidR="001176E8" w:rsidRPr="00AF5335">
        <w:rPr>
          <w:rFonts w:cs="Arial"/>
          <w:color w:val="auto"/>
          <w:sz w:val="18"/>
          <w:szCs w:val="18"/>
          <w:lang w:val="en-US"/>
        </w:rPr>
        <w:t xml:space="preserve">RULE_POSITION_CLIENT: Client %1%: Current Position at %3%!, Can't accept '%2%' Offer with </w:t>
      </w:r>
      <w:r w:rsidR="001176E8" w:rsidRPr="00AF5335">
        <w:rPr>
          <w:rFonts w:cs="Arial"/>
          <w:color w:val="auto"/>
          <w:sz w:val="18"/>
          <w:szCs w:val="18"/>
          <w:lang w:val="en-US"/>
        </w:rPr>
        <w:lastRenderedPageBreak/>
        <w:t>%4% quantities!</w:t>
      </w:r>
    </w:p>
    <w:p w14:paraId="427686AC" w14:textId="77777777" w:rsidR="001176E8" w:rsidRPr="001176E8" w:rsidRDefault="001176E8" w:rsidP="001176E8">
      <w:pPr>
        <w:ind w:left="1985"/>
        <w:rPr>
          <w:rFonts w:cs="Arial"/>
          <w:color w:val="auto"/>
          <w:sz w:val="18"/>
          <w:szCs w:val="18"/>
        </w:rPr>
      </w:pPr>
      <w:r w:rsidRPr="001176E8">
        <w:rPr>
          <w:rFonts w:cs="Arial"/>
          <w:color w:val="auto"/>
          <w:sz w:val="18"/>
          <w:szCs w:val="18"/>
        </w:rPr>
        <w:t>- Negociação livre no exercício (POS_EXE_FREE)</w:t>
      </w:r>
    </w:p>
    <w:p w14:paraId="581946D4" w14:textId="77777777" w:rsidR="001176E8" w:rsidRPr="00AF5335" w:rsidRDefault="00FD2393" w:rsidP="00FD2393">
      <w:pPr>
        <w:ind w:left="2552"/>
        <w:rPr>
          <w:rFonts w:cs="Arial"/>
          <w:color w:val="auto"/>
          <w:sz w:val="18"/>
          <w:szCs w:val="18"/>
          <w:lang w:val="en-US"/>
        </w:rPr>
      </w:pPr>
      <w:r w:rsidRPr="00AF5335">
        <w:rPr>
          <w:rFonts w:cs="Arial"/>
          <w:color w:val="auto"/>
          <w:sz w:val="18"/>
          <w:szCs w:val="18"/>
          <w:lang w:val="en-US"/>
        </w:rPr>
        <w:t xml:space="preserve">. </w:t>
      </w:r>
      <w:r w:rsidR="001176E8" w:rsidRPr="00AF5335">
        <w:rPr>
          <w:rFonts w:cs="Arial"/>
          <w:color w:val="auto"/>
          <w:sz w:val="18"/>
          <w:szCs w:val="18"/>
          <w:lang w:val="en-US"/>
        </w:rPr>
        <w:t xml:space="preserve">POS_EXE_FREE_WARNING: Symbol %1% </w:t>
      </w:r>
      <w:proofErr w:type="spellStart"/>
      <w:r w:rsidR="001176E8" w:rsidRPr="00AF5335">
        <w:rPr>
          <w:rFonts w:cs="Arial"/>
          <w:color w:val="auto"/>
          <w:sz w:val="18"/>
          <w:szCs w:val="18"/>
          <w:lang w:val="en-US"/>
        </w:rPr>
        <w:t>negociating</w:t>
      </w:r>
      <w:proofErr w:type="spellEnd"/>
      <w:r w:rsidR="001176E8" w:rsidRPr="00AF5335">
        <w:rPr>
          <w:rFonts w:cs="Arial"/>
          <w:color w:val="auto"/>
          <w:sz w:val="18"/>
          <w:szCs w:val="18"/>
          <w:lang w:val="en-US"/>
        </w:rPr>
        <w:t xml:space="preserve"> on exercise date.</w:t>
      </w:r>
    </w:p>
    <w:p w14:paraId="5CBF24C1" w14:textId="77777777" w:rsidR="001176E8" w:rsidRPr="001176E8" w:rsidRDefault="001176E8" w:rsidP="001176E8">
      <w:pPr>
        <w:ind w:left="1985"/>
        <w:rPr>
          <w:rFonts w:cs="Arial"/>
          <w:color w:val="auto"/>
          <w:sz w:val="18"/>
          <w:szCs w:val="18"/>
        </w:rPr>
      </w:pPr>
      <w:r w:rsidRPr="001176E8">
        <w:rPr>
          <w:rFonts w:cs="Arial"/>
          <w:color w:val="auto"/>
          <w:sz w:val="18"/>
          <w:szCs w:val="18"/>
        </w:rPr>
        <w:t>- Reversão de posição no exercício (POS_EXE_REVERSION)</w:t>
      </w:r>
    </w:p>
    <w:p w14:paraId="2BF1F5FA" w14:textId="77777777" w:rsidR="001176E8" w:rsidRPr="00AF5335" w:rsidRDefault="00FD2393" w:rsidP="00FD2393">
      <w:pPr>
        <w:ind w:left="2552"/>
        <w:rPr>
          <w:rFonts w:cs="Arial"/>
          <w:color w:val="auto"/>
          <w:sz w:val="18"/>
          <w:szCs w:val="18"/>
          <w:lang w:val="en-US"/>
        </w:rPr>
      </w:pPr>
      <w:r w:rsidRPr="00AF5335">
        <w:rPr>
          <w:rFonts w:cs="Arial"/>
          <w:color w:val="auto"/>
          <w:sz w:val="18"/>
          <w:szCs w:val="18"/>
          <w:lang w:val="en-US"/>
        </w:rPr>
        <w:t xml:space="preserve">. </w:t>
      </w:r>
      <w:r w:rsidR="001176E8" w:rsidRPr="00AF5335">
        <w:rPr>
          <w:rFonts w:cs="Arial"/>
          <w:color w:val="auto"/>
          <w:sz w:val="18"/>
          <w:szCs w:val="18"/>
          <w:lang w:val="en-US"/>
        </w:rPr>
        <w:t xml:space="preserve">Se </w:t>
      </w:r>
      <w:proofErr w:type="spellStart"/>
      <w:r w:rsidR="001176E8" w:rsidRPr="00AF5335">
        <w:rPr>
          <w:rFonts w:cs="Arial"/>
          <w:color w:val="auto"/>
          <w:sz w:val="18"/>
          <w:szCs w:val="18"/>
          <w:lang w:val="en-US"/>
        </w:rPr>
        <w:t>disparada</w:t>
      </w:r>
      <w:proofErr w:type="spellEnd"/>
      <w:r w:rsidR="001176E8" w:rsidRPr="00AF5335">
        <w:rPr>
          <w:rFonts w:cs="Arial"/>
          <w:color w:val="auto"/>
          <w:sz w:val="18"/>
          <w:szCs w:val="18"/>
          <w:lang w:val="en-US"/>
        </w:rPr>
        <w:t xml:space="preserve"> pela </w:t>
      </w:r>
      <w:proofErr w:type="spellStart"/>
      <w:r w:rsidR="001176E8" w:rsidRPr="00AF5335">
        <w:rPr>
          <w:rFonts w:cs="Arial"/>
          <w:color w:val="auto"/>
          <w:sz w:val="18"/>
          <w:szCs w:val="18"/>
          <w:lang w:val="en-US"/>
        </w:rPr>
        <w:t>quantidade</w:t>
      </w:r>
      <w:proofErr w:type="spellEnd"/>
      <w:r w:rsidR="001176E8" w:rsidRPr="00AF5335">
        <w:rPr>
          <w:rFonts w:cs="Arial"/>
          <w:color w:val="auto"/>
          <w:sz w:val="18"/>
          <w:szCs w:val="18"/>
          <w:lang w:val="en-US"/>
        </w:rPr>
        <w:t>: POS_EXE_REVERSION_WARNING: Only position reversion allowed on symbol exercise date!</w:t>
      </w:r>
    </w:p>
    <w:p w14:paraId="7C7646F1" w14:textId="77777777" w:rsidR="001176E8" w:rsidRPr="00AF5335" w:rsidRDefault="00FD2393" w:rsidP="00FD2393">
      <w:pPr>
        <w:ind w:left="2552"/>
        <w:rPr>
          <w:rFonts w:cs="Arial"/>
          <w:color w:val="auto"/>
          <w:sz w:val="18"/>
          <w:szCs w:val="18"/>
          <w:lang w:val="en-US"/>
        </w:rPr>
      </w:pPr>
      <w:r w:rsidRPr="00AF5335">
        <w:rPr>
          <w:rFonts w:cs="Arial"/>
          <w:color w:val="auto"/>
          <w:sz w:val="18"/>
          <w:szCs w:val="18"/>
          <w:lang w:val="en-US"/>
        </w:rPr>
        <w:t xml:space="preserve">. </w:t>
      </w:r>
      <w:r w:rsidR="001176E8" w:rsidRPr="00AF5335">
        <w:rPr>
          <w:rFonts w:cs="Arial"/>
          <w:color w:val="auto"/>
          <w:sz w:val="18"/>
          <w:szCs w:val="18"/>
          <w:lang w:val="en-US"/>
        </w:rPr>
        <w:t xml:space="preserve">Se </w:t>
      </w:r>
      <w:proofErr w:type="spellStart"/>
      <w:r w:rsidR="001176E8" w:rsidRPr="00AF5335">
        <w:rPr>
          <w:rFonts w:cs="Arial"/>
          <w:color w:val="auto"/>
          <w:sz w:val="18"/>
          <w:szCs w:val="18"/>
          <w:lang w:val="en-US"/>
        </w:rPr>
        <w:t>disparada</w:t>
      </w:r>
      <w:proofErr w:type="spellEnd"/>
      <w:r w:rsidR="001176E8" w:rsidRPr="00AF5335">
        <w:rPr>
          <w:rFonts w:cs="Arial"/>
          <w:color w:val="auto"/>
          <w:sz w:val="18"/>
          <w:szCs w:val="18"/>
          <w:lang w:val="en-US"/>
        </w:rPr>
        <w:t xml:space="preserve"> </w:t>
      </w:r>
      <w:proofErr w:type="spellStart"/>
      <w:r w:rsidR="001176E8" w:rsidRPr="00AF5335">
        <w:rPr>
          <w:rFonts w:cs="Arial"/>
          <w:color w:val="auto"/>
          <w:sz w:val="18"/>
          <w:szCs w:val="18"/>
          <w:lang w:val="en-US"/>
        </w:rPr>
        <w:t>pelo</w:t>
      </w:r>
      <w:proofErr w:type="spellEnd"/>
      <w:r w:rsidR="001176E8" w:rsidRPr="00AF5335">
        <w:rPr>
          <w:rFonts w:cs="Arial"/>
          <w:color w:val="auto"/>
          <w:sz w:val="18"/>
          <w:szCs w:val="18"/>
          <w:lang w:val="en-US"/>
        </w:rPr>
        <w:t xml:space="preserve"> </w:t>
      </w:r>
      <w:proofErr w:type="spellStart"/>
      <w:r w:rsidR="001176E8" w:rsidRPr="00AF5335">
        <w:rPr>
          <w:rFonts w:cs="Arial"/>
          <w:color w:val="auto"/>
          <w:sz w:val="18"/>
          <w:szCs w:val="18"/>
          <w:lang w:val="en-US"/>
        </w:rPr>
        <w:t>horário</w:t>
      </w:r>
      <w:proofErr w:type="spellEnd"/>
      <w:r w:rsidR="001176E8" w:rsidRPr="00AF5335">
        <w:rPr>
          <w:rFonts w:cs="Arial"/>
          <w:color w:val="auto"/>
          <w:sz w:val="18"/>
          <w:szCs w:val="18"/>
          <w:lang w:val="en-US"/>
        </w:rPr>
        <w:t>: POS_EXE_REVERSION_WARNING_2: Position reversion allowed on symbol exercise date until %1%:%2%</w:t>
      </w:r>
    </w:p>
    <w:p w14:paraId="608C848F" w14:textId="77777777" w:rsidR="001176E8" w:rsidRPr="001176E8" w:rsidRDefault="001176E8" w:rsidP="001176E8">
      <w:pPr>
        <w:ind w:left="1985"/>
        <w:rPr>
          <w:rFonts w:cs="Arial"/>
          <w:color w:val="auto"/>
          <w:sz w:val="18"/>
          <w:szCs w:val="18"/>
        </w:rPr>
      </w:pPr>
      <w:r w:rsidRPr="001176E8">
        <w:rPr>
          <w:rFonts w:cs="Arial"/>
          <w:color w:val="auto"/>
          <w:sz w:val="18"/>
          <w:szCs w:val="18"/>
        </w:rPr>
        <w:t>- Custódia do Cliente 3 (CLIENT_POSITION_3)</w:t>
      </w:r>
    </w:p>
    <w:p w14:paraId="09C64947" w14:textId="77777777" w:rsidR="001176E8" w:rsidRPr="00AF5335" w:rsidRDefault="00FD2393" w:rsidP="00FD2393">
      <w:pPr>
        <w:ind w:left="2552"/>
        <w:rPr>
          <w:rFonts w:cs="Arial"/>
          <w:color w:val="auto"/>
          <w:sz w:val="18"/>
          <w:szCs w:val="18"/>
          <w:lang w:val="en-US"/>
        </w:rPr>
      </w:pPr>
      <w:r w:rsidRPr="00AF5335">
        <w:rPr>
          <w:rFonts w:cs="Arial"/>
          <w:color w:val="auto"/>
          <w:sz w:val="18"/>
          <w:szCs w:val="18"/>
          <w:lang w:val="en-US"/>
        </w:rPr>
        <w:t xml:space="preserve">. </w:t>
      </w:r>
      <w:r w:rsidR="001176E8" w:rsidRPr="00AF5335">
        <w:rPr>
          <w:rFonts w:cs="Arial"/>
          <w:color w:val="auto"/>
          <w:sz w:val="18"/>
          <w:szCs w:val="18"/>
          <w:lang w:val="en-US"/>
        </w:rPr>
        <w:t>RULE_POSITION_CLIENT: Client %1%: Current Position at %3%!, Can't accept '%2%' Offer with %4% quantities!</w:t>
      </w:r>
    </w:p>
    <w:p w14:paraId="16F5EEC7" w14:textId="77777777" w:rsidR="001176E8" w:rsidRPr="00AF5335" w:rsidRDefault="00FD2393" w:rsidP="00FD2393">
      <w:pPr>
        <w:ind w:left="2552"/>
        <w:rPr>
          <w:rFonts w:cs="Arial"/>
          <w:color w:val="auto"/>
          <w:sz w:val="18"/>
          <w:szCs w:val="18"/>
          <w:lang w:val="en-US"/>
        </w:rPr>
      </w:pPr>
      <w:r w:rsidRPr="00AF5335">
        <w:rPr>
          <w:rFonts w:cs="Arial"/>
          <w:color w:val="auto"/>
          <w:sz w:val="18"/>
          <w:szCs w:val="18"/>
          <w:lang w:val="en-US"/>
        </w:rPr>
        <w:t xml:space="preserve">. </w:t>
      </w:r>
      <w:r w:rsidR="001176E8" w:rsidRPr="00AF5335">
        <w:rPr>
          <w:rFonts w:cs="Arial"/>
          <w:color w:val="auto"/>
          <w:sz w:val="18"/>
          <w:szCs w:val="18"/>
          <w:lang w:val="en-US"/>
        </w:rPr>
        <w:t>RULE_POSITION_CLIENT_LEVERAGE (</w:t>
      </w:r>
      <w:proofErr w:type="spellStart"/>
      <w:r w:rsidR="001176E8" w:rsidRPr="00AF5335">
        <w:rPr>
          <w:rFonts w:cs="Arial"/>
          <w:color w:val="auto"/>
          <w:sz w:val="18"/>
          <w:szCs w:val="18"/>
          <w:lang w:val="en-US"/>
        </w:rPr>
        <w:t>quando</w:t>
      </w:r>
      <w:proofErr w:type="spellEnd"/>
      <w:r w:rsidR="001176E8" w:rsidRPr="00AF5335">
        <w:rPr>
          <w:rFonts w:cs="Arial"/>
          <w:color w:val="auto"/>
          <w:sz w:val="18"/>
          <w:szCs w:val="18"/>
          <w:lang w:val="en-US"/>
        </w:rPr>
        <w:t xml:space="preserve"> </w:t>
      </w:r>
      <w:proofErr w:type="spellStart"/>
      <w:r w:rsidR="001176E8" w:rsidRPr="00AF5335">
        <w:rPr>
          <w:rFonts w:cs="Arial"/>
          <w:color w:val="auto"/>
          <w:sz w:val="18"/>
          <w:szCs w:val="18"/>
          <w:lang w:val="en-US"/>
        </w:rPr>
        <w:t>Limite</w:t>
      </w:r>
      <w:proofErr w:type="spellEnd"/>
      <w:r w:rsidR="001176E8" w:rsidRPr="00AF5335">
        <w:rPr>
          <w:rFonts w:cs="Arial"/>
          <w:color w:val="auto"/>
          <w:sz w:val="18"/>
          <w:szCs w:val="18"/>
          <w:lang w:val="en-US"/>
        </w:rPr>
        <w:t xml:space="preserve"> </w:t>
      </w:r>
      <w:proofErr w:type="spellStart"/>
      <w:r w:rsidR="001176E8" w:rsidRPr="00AF5335">
        <w:rPr>
          <w:rFonts w:cs="Arial"/>
          <w:color w:val="auto"/>
          <w:sz w:val="18"/>
          <w:szCs w:val="18"/>
          <w:lang w:val="en-US"/>
        </w:rPr>
        <w:t>Adicional</w:t>
      </w:r>
      <w:proofErr w:type="spellEnd"/>
      <w:r w:rsidR="001176E8" w:rsidRPr="00AF5335">
        <w:rPr>
          <w:rFonts w:cs="Arial"/>
          <w:color w:val="auto"/>
          <w:sz w:val="18"/>
          <w:szCs w:val="18"/>
          <w:lang w:val="en-US"/>
        </w:rPr>
        <w:t xml:space="preserve"> &gt; 0): Client %1%: Current Position at %3% and leverage at %5%!, Can't accept '%2%' Offer with %4% quantities!</w:t>
      </w:r>
    </w:p>
    <w:p w14:paraId="73D614CB" w14:textId="77777777" w:rsidR="001176E8" w:rsidRPr="00AF5335" w:rsidRDefault="001176E8" w:rsidP="001176E8">
      <w:pPr>
        <w:ind w:left="1985"/>
        <w:rPr>
          <w:rFonts w:cs="Arial"/>
          <w:color w:val="auto"/>
          <w:sz w:val="18"/>
          <w:szCs w:val="18"/>
          <w:lang w:val="en-US"/>
        </w:rPr>
      </w:pPr>
      <w:r w:rsidRPr="00AF5335">
        <w:rPr>
          <w:rFonts w:cs="Arial"/>
          <w:color w:val="auto"/>
          <w:sz w:val="18"/>
          <w:szCs w:val="18"/>
          <w:lang w:val="en-US"/>
        </w:rPr>
        <w:t xml:space="preserve">- </w:t>
      </w:r>
      <w:proofErr w:type="spellStart"/>
      <w:r w:rsidRPr="00AF5335">
        <w:rPr>
          <w:rFonts w:cs="Arial"/>
          <w:color w:val="auto"/>
          <w:sz w:val="18"/>
          <w:szCs w:val="18"/>
          <w:lang w:val="en-US"/>
        </w:rPr>
        <w:t>Posição</w:t>
      </w:r>
      <w:proofErr w:type="spellEnd"/>
      <w:r w:rsidRPr="00AF5335">
        <w:rPr>
          <w:rFonts w:cs="Arial"/>
          <w:color w:val="auto"/>
          <w:sz w:val="18"/>
          <w:szCs w:val="18"/>
          <w:lang w:val="en-US"/>
        </w:rPr>
        <w:t xml:space="preserve"> Online + (ONLINE_POSITION_PLUS)</w:t>
      </w:r>
    </w:p>
    <w:p w14:paraId="76E89B0A" w14:textId="77777777" w:rsidR="001176E8" w:rsidRPr="00AF5335" w:rsidRDefault="00FD2393" w:rsidP="00FD2393">
      <w:pPr>
        <w:ind w:left="2552"/>
        <w:rPr>
          <w:rFonts w:cs="Arial"/>
          <w:color w:val="auto"/>
          <w:sz w:val="18"/>
          <w:szCs w:val="18"/>
          <w:lang w:val="en-US"/>
        </w:rPr>
      </w:pPr>
      <w:r w:rsidRPr="00AF5335">
        <w:rPr>
          <w:rFonts w:cs="Arial"/>
          <w:color w:val="auto"/>
          <w:sz w:val="18"/>
          <w:szCs w:val="18"/>
          <w:lang w:val="en-US"/>
        </w:rPr>
        <w:t xml:space="preserve">. </w:t>
      </w:r>
      <w:r w:rsidR="001176E8" w:rsidRPr="00AF5335">
        <w:rPr>
          <w:rFonts w:cs="Arial"/>
          <w:color w:val="auto"/>
          <w:sz w:val="18"/>
          <w:szCs w:val="18"/>
          <w:lang w:val="en-US"/>
        </w:rPr>
        <w:t>RULE_NO_LIMIT_CC: "Client %1% : No Limit!\r\</w:t>
      </w:r>
      <w:proofErr w:type="spellStart"/>
      <w:r w:rsidR="001176E8" w:rsidRPr="00AF5335">
        <w:rPr>
          <w:rFonts w:cs="Arial"/>
          <w:color w:val="auto"/>
          <w:sz w:val="18"/>
          <w:szCs w:val="18"/>
          <w:lang w:val="en-US"/>
        </w:rPr>
        <w:t>nCan't</w:t>
      </w:r>
      <w:proofErr w:type="spellEnd"/>
      <w:r w:rsidR="001176E8" w:rsidRPr="00AF5335">
        <w:rPr>
          <w:rFonts w:cs="Arial"/>
          <w:color w:val="auto"/>
          <w:sz w:val="18"/>
          <w:szCs w:val="18"/>
          <w:lang w:val="en-US"/>
        </w:rPr>
        <w:t xml:space="preserve"> accept '%2%' Offer with %4% value !",</w:t>
      </w:r>
    </w:p>
    <w:p w14:paraId="5490D308" w14:textId="77777777" w:rsidR="0070129B" w:rsidRPr="00AF5335" w:rsidRDefault="00FD2393" w:rsidP="00FD2393">
      <w:pPr>
        <w:ind w:left="2552"/>
        <w:rPr>
          <w:rFonts w:cs="Arial"/>
          <w:color w:val="auto"/>
          <w:sz w:val="18"/>
          <w:szCs w:val="18"/>
          <w:lang w:val="en-US"/>
        </w:rPr>
      </w:pPr>
      <w:r w:rsidRPr="00AF5335">
        <w:rPr>
          <w:rFonts w:cs="Arial"/>
          <w:color w:val="auto"/>
          <w:sz w:val="18"/>
          <w:szCs w:val="18"/>
          <w:lang w:val="en-US"/>
        </w:rPr>
        <w:t xml:space="preserve">. </w:t>
      </w:r>
      <w:r w:rsidR="001176E8" w:rsidRPr="00AF5335">
        <w:rPr>
          <w:rFonts w:cs="Arial"/>
          <w:color w:val="auto"/>
          <w:sz w:val="18"/>
          <w:szCs w:val="18"/>
          <w:lang w:val="en-US"/>
        </w:rPr>
        <w:t>RULE_CLIENT_LIMIT: Client %1%: Current Limit at %3%! Can't accept '%2%' Offer with %4% value!</w:t>
      </w:r>
    </w:p>
    <w:p w14:paraId="52FCB23F" w14:textId="77777777" w:rsidR="0070129B" w:rsidRPr="00AF5335" w:rsidRDefault="0070129B" w:rsidP="0070129B">
      <w:pPr>
        <w:ind w:left="1418"/>
        <w:rPr>
          <w:rFonts w:cs="Arial"/>
          <w:sz w:val="20"/>
          <w:lang w:val="en-US"/>
        </w:rPr>
      </w:pPr>
    </w:p>
    <w:p w14:paraId="434EFAA5" w14:textId="77777777" w:rsidR="0070129B" w:rsidRDefault="0070129B" w:rsidP="0070129B">
      <w:pPr>
        <w:ind w:left="1418"/>
        <w:rPr>
          <w:rFonts w:cs="Arial"/>
          <w:sz w:val="20"/>
        </w:rPr>
      </w:pPr>
      <w:r w:rsidRPr="00EB451A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Exemplo JSON de retorno para erro de limite</w:t>
      </w:r>
      <w:r w:rsidR="00494681">
        <w:rPr>
          <w:rFonts w:cs="Arial"/>
          <w:sz w:val="20"/>
        </w:rPr>
        <w:t xml:space="preserve"> (</w:t>
      </w:r>
      <w:r w:rsidR="00494681" w:rsidRPr="00494681">
        <w:rPr>
          <w:rFonts w:cs="Arial"/>
          <w:sz w:val="20"/>
        </w:rPr>
        <w:t>1, 2, 3, 4, 5, 6 ou 8</w:t>
      </w:r>
      <w:r w:rsidR="00494681">
        <w:rPr>
          <w:rFonts w:cs="Arial"/>
          <w:sz w:val="20"/>
        </w:rPr>
        <w:t>)</w:t>
      </w:r>
      <w:r>
        <w:rPr>
          <w:rFonts w:cs="Arial"/>
          <w:sz w:val="20"/>
        </w:rPr>
        <w:t>:</w:t>
      </w:r>
    </w:p>
    <w:p w14:paraId="47F26B06" w14:textId="77777777" w:rsidR="0070129B" w:rsidRPr="0070129B" w:rsidRDefault="0070129B" w:rsidP="0070129B">
      <w:pPr>
        <w:ind w:left="1985"/>
        <w:rPr>
          <w:rFonts w:cs="Arial"/>
          <w:color w:val="0070C0"/>
          <w:sz w:val="20"/>
        </w:rPr>
      </w:pPr>
      <w:r w:rsidRPr="0070129B">
        <w:rPr>
          <w:rFonts w:ascii="Courier New" w:hAnsi="Courier New" w:cs="Courier New"/>
          <w:color w:val="0070C0"/>
          <w:sz w:val="16"/>
          <w:szCs w:val="16"/>
        </w:rPr>
        <w:t>{"Success":false,"Code":"06013",</w:t>
      </w:r>
      <w:r w:rsidRPr="0070129B">
        <w:rPr>
          <w:rFonts w:ascii="Courier New" w:hAnsi="Courier New" w:cs="Courier New"/>
          <w:color w:val="0070C0"/>
          <w:sz w:val="16"/>
          <w:szCs w:val="16"/>
          <w:highlight w:val="yellow"/>
        </w:rPr>
        <w:t>"OmsCode":"SVR5002"</w:t>
      </w:r>
      <w:r w:rsidRPr="0070129B">
        <w:rPr>
          <w:rFonts w:ascii="Courier New" w:hAnsi="Courier New" w:cs="Courier New"/>
          <w:color w:val="0070C0"/>
          <w:sz w:val="16"/>
          <w:szCs w:val="16"/>
        </w:rPr>
        <w:t>,"StreamerCode":"","Message":"# # SVRL5002 - 200000 # #\r\nCliente  00001 : limite atual em -1545.00 !\r\</w:t>
      </w:r>
      <w:proofErr w:type="spellStart"/>
      <w:r w:rsidRPr="0070129B">
        <w:rPr>
          <w:rFonts w:ascii="Courier New" w:hAnsi="Courier New" w:cs="Courier New"/>
          <w:color w:val="0070C0"/>
          <w:sz w:val="16"/>
          <w:szCs w:val="16"/>
        </w:rPr>
        <w:t>nNão</w:t>
      </w:r>
      <w:proofErr w:type="spellEnd"/>
      <w:r w:rsidRPr="0070129B">
        <w:rPr>
          <w:rFonts w:ascii="Courier New" w:hAnsi="Courier New" w:cs="Courier New"/>
          <w:color w:val="0070C0"/>
          <w:sz w:val="16"/>
          <w:szCs w:val="16"/>
        </w:rPr>
        <w:t xml:space="preserve"> é possível  aceitar oferta &lt;PETR4&gt; com o valor  1545.00 !","</w:t>
      </w:r>
      <w:proofErr w:type="spellStart"/>
      <w:r w:rsidRPr="0070129B">
        <w:rPr>
          <w:rFonts w:ascii="Courier New" w:hAnsi="Courier New" w:cs="Courier New"/>
          <w:color w:val="0070C0"/>
          <w:sz w:val="16"/>
          <w:szCs w:val="16"/>
        </w:rPr>
        <w:t>Referer</w:t>
      </w:r>
      <w:proofErr w:type="spellEnd"/>
      <w:r w:rsidRPr="0070129B">
        <w:rPr>
          <w:rFonts w:ascii="Courier New" w:hAnsi="Courier New" w:cs="Courier New"/>
          <w:color w:val="0070C0"/>
          <w:sz w:val="16"/>
          <w:szCs w:val="16"/>
        </w:rPr>
        <w:t>":</w:t>
      </w:r>
      <w:proofErr w:type="spellStart"/>
      <w:r w:rsidRPr="0070129B">
        <w:rPr>
          <w:rFonts w:ascii="Courier New" w:hAnsi="Courier New" w:cs="Courier New"/>
          <w:color w:val="0070C0"/>
          <w:sz w:val="16"/>
          <w:szCs w:val="16"/>
        </w:rPr>
        <w:t>null</w:t>
      </w:r>
      <w:proofErr w:type="spellEnd"/>
      <w:r w:rsidRPr="0070129B">
        <w:rPr>
          <w:rFonts w:ascii="Courier New" w:hAnsi="Courier New" w:cs="Courier New"/>
          <w:color w:val="0070C0"/>
          <w:sz w:val="16"/>
          <w:szCs w:val="16"/>
        </w:rPr>
        <w:t>}</w:t>
      </w:r>
    </w:p>
    <w:p w14:paraId="3A00B247" w14:textId="77777777" w:rsidR="0070129B" w:rsidRDefault="0070129B" w:rsidP="0070129B">
      <w:pPr>
        <w:ind w:left="1418"/>
        <w:rPr>
          <w:rFonts w:cs="Arial"/>
          <w:sz w:val="20"/>
        </w:rPr>
      </w:pPr>
    </w:p>
    <w:p w14:paraId="47C41340" w14:textId="77777777" w:rsidR="0070129B" w:rsidRDefault="0070129B" w:rsidP="0070129B">
      <w:pPr>
        <w:ind w:left="1418"/>
        <w:rPr>
          <w:rFonts w:cs="Arial"/>
          <w:sz w:val="20"/>
        </w:rPr>
      </w:pPr>
      <w:r w:rsidRPr="00EB451A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Exemplo JSON de retorno para erro de ação inexistente:</w:t>
      </w:r>
    </w:p>
    <w:p w14:paraId="482366B3" w14:textId="77777777" w:rsidR="0070129B" w:rsidRPr="0070129B" w:rsidRDefault="0070129B" w:rsidP="0070129B">
      <w:pPr>
        <w:ind w:left="1985"/>
        <w:rPr>
          <w:rFonts w:ascii="Courier New" w:hAnsi="Courier New" w:cs="Courier New"/>
          <w:color w:val="0070C0"/>
          <w:sz w:val="16"/>
          <w:szCs w:val="16"/>
        </w:rPr>
      </w:pPr>
      <w:r w:rsidRPr="0070129B">
        <w:rPr>
          <w:rFonts w:ascii="Courier New" w:hAnsi="Courier New" w:cs="Courier New"/>
          <w:color w:val="0070C0"/>
          <w:sz w:val="16"/>
          <w:szCs w:val="16"/>
        </w:rPr>
        <w:t>{"Success":false,"Code":"06013",</w:t>
      </w:r>
      <w:r w:rsidRPr="0070129B">
        <w:rPr>
          <w:rFonts w:ascii="Courier New" w:hAnsi="Courier New" w:cs="Courier New"/>
          <w:color w:val="0070C0"/>
          <w:sz w:val="16"/>
          <w:szCs w:val="16"/>
          <w:highlight w:val="yellow"/>
        </w:rPr>
        <w:t>"OmsCode":"SVR0606"</w:t>
      </w:r>
      <w:r w:rsidRPr="0070129B">
        <w:rPr>
          <w:rFonts w:ascii="Courier New" w:hAnsi="Courier New" w:cs="Courier New"/>
          <w:color w:val="0070C0"/>
          <w:sz w:val="16"/>
          <w:szCs w:val="16"/>
        </w:rPr>
        <w:t>,"StreamerCode":"","Message":"# # SVR0606 # #\r\nNão pode ser encontrado Mercado/Símbolo &lt;#12010&gt;/&lt;XXXX&gt; na base de dados!\r\</w:t>
      </w:r>
      <w:proofErr w:type="spellStart"/>
      <w:r w:rsidRPr="0070129B">
        <w:rPr>
          <w:rFonts w:ascii="Courier New" w:hAnsi="Courier New" w:cs="Courier New"/>
          <w:color w:val="0070C0"/>
          <w:sz w:val="16"/>
          <w:szCs w:val="16"/>
        </w:rPr>
        <w:t>nOperação</w:t>
      </w:r>
      <w:proofErr w:type="spellEnd"/>
      <w:r w:rsidRPr="0070129B">
        <w:rPr>
          <w:rFonts w:ascii="Courier New" w:hAnsi="Courier New" w:cs="Courier New"/>
          <w:color w:val="0070C0"/>
          <w:sz w:val="16"/>
          <w:szCs w:val="16"/>
        </w:rPr>
        <w:t xml:space="preserve"> abortada!","</w:t>
      </w:r>
      <w:proofErr w:type="spellStart"/>
      <w:r w:rsidRPr="0070129B">
        <w:rPr>
          <w:rFonts w:ascii="Courier New" w:hAnsi="Courier New" w:cs="Courier New"/>
          <w:color w:val="0070C0"/>
          <w:sz w:val="16"/>
          <w:szCs w:val="16"/>
        </w:rPr>
        <w:t>Referer</w:t>
      </w:r>
      <w:proofErr w:type="spellEnd"/>
      <w:r w:rsidRPr="0070129B">
        <w:rPr>
          <w:rFonts w:ascii="Courier New" w:hAnsi="Courier New" w:cs="Courier New"/>
          <w:color w:val="0070C0"/>
          <w:sz w:val="16"/>
          <w:szCs w:val="16"/>
        </w:rPr>
        <w:t>":</w:t>
      </w:r>
      <w:proofErr w:type="spellStart"/>
      <w:r w:rsidRPr="0070129B">
        <w:rPr>
          <w:rFonts w:ascii="Courier New" w:hAnsi="Courier New" w:cs="Courier New"/>
          <w:color w:val="0070C0"/>
          <w:sz w:val="16"/>
          <w:szCs w:val="16"/>
        </w:rPr>
        <w:t>null</w:t>
      </w:r>
      <w:proofErr w:type="spellEnd"/>
      <w:r w:rsidRPr="0070129B">
        <w:rPr>
          <w:rFonts w:ascii="Courier New" w:hAnsi="Courier New" w:cs="Courier New"/>
          <w:color w:val="0070C0"/>
          <w:sz w:val="16"/>
          <w:szCs w:val="16"/>
        </w:rPr>
        <w:t>}</w:t>
      </w:r>
    </w:p>
    <w:p w14:paraId="1127C2D0" w14:textId="77777777" w:rsidR="00BF4B4F" w:rsidRDefault="00BF4B4F" w:rsidP="00BF4B4F">
      <w:pPr>
        <w:pStyle w:val="Ttulo1"/>
        <w:numPr>
          <w:ilvl w:val="0"/>
          <w:numId w:val="0"/>
        </w:numPr>
        <w:tabs>
          <w:tab w:val="left" w:pos="708"/>
        </w:tabs>
        <w:jc w:val="left"/>
        <w:rPr>
          <w:sz w:val="22"/>
          <w:szCs w:val="22"/>
        </w:rPr>
      </w:pPr>
      <w:r>
        <w:rPr>
          <w:b w:val="0"/>
          <w:bCs w:val="0"/>
          <w:sz w:val="22"/>
          <w:szCs w:val="22"/>
        </w:rPr>
        <w:br w:type="page"/>
      </w:r>
      <w:bookmarkStart w:id="53" w:name="_Toc518464925"/>
      <w:bookmarkStart w:id="54" w:name="_Toc100304754"/>
      <w:r>
        <w:rPr>
          <w:sz w:val="22"/>
          <w:szCs w:val="22"/>
        </w:rPr>
        <w:lastRenderedPageBreak/>
        <w:t>2.</w:t>
      </w:r>
      <w:r w:rsidR="00A460A6">
        <w:rPr>
          <w:sz w:val="22"/>
          <w:szCs w:val="22"/>
        </w:rPr>
        <w:t>3</w:t>
      </w:r>
      <w:r>
        <w:rPr>
          <w:sz w:val="22"/>
          <w:szCs w:val="22"/>
        </w:rPr>
        <w:t>) Instanciando a API</w:t>
      </w:r>
      <w:bookmarkEnd w:id="53"/>
      <w:bookmarkEnd w:id="54"/>
    </w:p>
    <w:p w14:paraId="3D695A9D" w14:textId="77777777" w:rsidR="00BF4B4F" w:rsidRDefault="00BF4B4F" w:rsidP="00BF4B4F">
      <w:pPr>
        <w:rPr>
          <w:rFonts w:cs="Arial"/>
          <w:sz w:val="22"/>
          <w:szCs w:val="22"/>
        </w:rPr>
      </w:pPr>
    </w:p>
    <w:p w14:paraId="0DC60398" w14:textId="77777777" w:rsidR="00BF4B4F" w:rsidRDefault="00BF4B4F" w:rsidP="00BF4B4F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A API deve</w:t>
      </w:r>
      <w:r w:rsidR="00333929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>ficar instanciada durante toda a “</w:t>
      </w:r>
      <w:r>
        <w:rPr>
          <w:rFonts w:cs="Arial"/>
          <w:i/>
          <w:sz w:val="22"/>
          <w:szCs w:val="22"/>
        </w:rPr>
        <w:t>vida</w:t>
      </w:r>
      <w:r>
        <w:rPr>
          <w:rFonts w:cs="Arial"/>
          <w:sz w:val="22"/>
          <w:szCs w:val="22"/>
        </w:rPr>
        <w:t xml:space="preserve">” funcional do serviço (durante o processo de </w:t>
      </w:r>
      <w:proofErr w:type="spellStart"/>
      <w:r>
        <w:rPr>
          <w:rFonts w:cs="Arial"/>
          <w:sz w:val="22"/>
          <w:szCs w:val="22"/>
        </w:rPr>
        <w:t>instanciamento</w:t>
      </w:r>
      <w:proofErr w:type="spellEnd"/>
      <w:r>
        <w:rPr>
          <w:rFonts w:cs="Arial"/>
          <w:sz w:val="22"/>
          <w:szCs w:val="22"/>
        </w:rPr>
        <w:t xml:space="preserve"> é </w:t>
      </w:r>
      <w:r w:rsidR="00D6687F">
        <w:rPr>
          <w:rFonts w:cs="Arial"/>
          <w:sz w:val="22"/>
          <w:szCs w:val="22"/>
        </w:rPr>
        <w:t>realizado</w:t>
      </w:r>
      <w:r>
        <w:rPr>
          <w:rFonts w:cs="Arial"/>
          <w:sz w:val="22"/>
          <w:szCs w:val="22"/>
        </w:rPr>
        <w:t xml:space="preserve"> a conexão com os serviços CMA </w:t>
      </w:r>
      <w:proofErr w:type="spellStart"/>
      <w:r>
        <w:rPr>
          <w:rFonts w:cs="Arial"/>
          <w:sz w:val="22"/>
          <w:szCs w:val="22"/>
        </w:rPr>
        <w:t>Acceptor</w:t>
      </w:r>
      <w:proofErr w:type="spellEnd"/>
      <w:r>
        <w:rPr>
          <w:rFonts w:cs="Arial"/>
          <w:sz w:val="22"/>
          <w:szCs w:val="22"/>
        </w:rPr>
        <w:t xml:space="preserve">, CMA </w:t>
      </w:r>
      <w:proofErr w:type="spellStart"/>
      <w:r>
        <w:rPr>
          <w:rFonts w:cs="Arial"/>
          <w:sz w:val="22"/>
          <w:szCs w:val="22"/>
        </w:rPr>
        <w:t>Streamer</w:t>
      </w:r>
      <w:proofErr w:type="spellEnd"/>
      <w:r>
        <w:rPr>
          <w:rFonts w:cs="Arial"/>
          <w:sz w:val="22"/>
          <w:szCs w:val="22"/>
        </w:rPr>
        <w:t xml:space="preserve"> e CMA OMS);</w:t>
      </w:r>
    </w:p>
    <w:p w14:paraId="0084876F" w14:textId="77777777" w:rsidR="00BF4B4F" w:rsidRDefault="00BF4B4F" w:rsidP="00BF4B4F">
      <w:pPr>
        <w:ind w:left="851"/>
        <w:rPr>
          <w:rFonts w:cs="Arial"/>
          <w:sz w:val="22"/>
          <w:szCs w:val="22"/>
        </w:rPr>
      </w:pPr>
    </w:p>
    <w:p w14:paraId="774C5D0D" w14:textId="30AE1902" w:rsidR="00BF4B4F" w:rsidRDefault="00BF4B4F" w:rsidP="00BF4B4F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A autenticação com o CMA OMS </w:t>
      </w:r>
      <w:r w:rsidR="00EB6936">
        <w:rPr>
          <w:rFonts w:cs="Arial"/>
          <w:sz w:val="22"/>
          <w:szCs w:val="22"/>
        </w:rPr>
        <w:t xml:space="preserve">(Negociação + </w:t>
      </w:r>
      <w:proofErr w:type="spellStart"/>
      <w:r w:rsidR="00EB6936">
        <w:rPr>
          <w:rFonts w:cs="Arial"/>
          <w:sz w:val="22"/>
          <w:szCs w:val="22"/>
        </w:rPr>
        <w:t>MarketData</w:t>
      </w:r>
      <w:proofErr w:type="spellEnd"/>
      <w:r w:rsidR="00EB6936">
        <w:rPr>
          <w:rFonts w:cs="Arial"/>
          <w:sz w:val="22"/>
          <w:szCs w:val="22"/>
        </w:rPr>
        <w:t xml:space="preserve">) </w:t>
      </w:r>
      <w:r>
        <w:rPr>
          <w:rFonts w:cs="Arial"/>
          <w:sz w:val="22"/>
          <w:szCs w:val="22"/>
        </w:rPr>
        <w:t xml:space="preserve">acontece através do </w:t>
      </w:r>
      <w:proofErr w:type="spellStart"/>
      <w:r>
        <w:rPr>
          <w:rFonts w:cs="Arial"/>
          <w:sz w:val="22"/>
          <w:szCs w:val="22"/>
        </w:rPr>
        <w:t>User</w:t>
      </w:r>
      <w:proofErr w:type="spellEnd"/>
      <w:r>
        <w:rPr>
          <w:rFonts w:cs="Arial"/>
          <w:sz w:val="22"/>
          <w:szCs w:val="22"/>
        </w:rPr>
        <w:t>/</w:t>
      </w:r>
      <w:proofErr w:type="spellStart"/>
      <w:r>
        <w:rPr>
          <w:rFonts w:cs="Arial"/>
          <w:sz w:val="22"/>
          <w:szCs w:val="22"/>
        </w:rPr>
        <w:t>P</w:t>
      </w:r>
      <w:r w:rsidR="0053486E">
        <w:rPr>
          <w:rFonts w:cs="Arial"/>
          <w:sz w:val="22"/>
          <w:szCs w:val="22"/>
        </w:rPr>
        <w:t>assword</w:t>
      </w:r>
      <w:proofErr w:type="spellEnd"/>
      <w:r>
        <w:rPr>
          <w:rFonts w:cs="Arial"/>
          <w:sz w:val="22"/>
          <w:szCs w:val="22"/>
        </w:rPr>
        <w:t xml:space="preserve"> enviado no momento da criação da instância, esta autenticação acontece utilizando um “</w:t>
      </w:r>
      <w:r>
        <w:rPr>
          <w:rFonts w:cs="Arial"/>
          <w:i/>
          <w:sz w:val="22"/>
          <w:szCs w:val="22"/>
        </w:rPr>
        <w:t>operador</w:t>
      </w:r>
      <w:r>
        <w:rPr>
          <w:rFonts w:cs="Arial"/>
          <w:sz w:val="22"/>
          <w:szCs w:val="22"/>
        </w:rPr>
        <w:t xml:space="preserve">” do OMS, por isso é necessário cadastramento (via módulo AC) de um, ou mais operadores com regras determinadas pelo </w:t>
      </w:r>
      <w:r w:rsidR="00D6687F">
        <w:rPr>
          <w:rFonts w:cs="Arial"/>
          <w:sz w:val="22"/>
          <w:szCs w:val="22"/>
        </w:rPr>
        <w:t>gestor</w:t>
      </w:r>
      <w:r>
        <w:rPr>
          <w:rFonts w:cs="Arial"/>
          <w:sz w:val="22"/>
          <w:szCs w:val="22"/>
        </w:rPr>
        <w:t xml:space="preserve"> da Corretora e com acesso restrito ao canal “</w:t>
      </w:r>
      <w:r>
        <w:rPr>
          <w:rFonts w:cs="Arial"/>
          <w:i/>
          <w:sz w:val="22"/>
          <w:szCs w:val="22"/>
        </w:rPr>
        <w:t>API</w:t>
      </w:r>
      <w:r>
        <w:rPr>
          <w:rFonts w:cs="Arial"/>
          <w:sz w:val="22"/>
          <w:szCs w:val="22"/>
        </w:rPr>
        <w:t>”</w:t>
      </w:r>
      <w:r w:rsidR="00EB6936">
        <w:rPr>
          <w:rFonts w:cs="Arial"/>
          <w:sz w:val="22"/>
          <w:szCs w:val="22"/>
        </w:rPr>
        <w:t xml:space="preserve"> (neste caso Service = “</w:t>
      </w:r>
      <w:r w:rsidR="00EB6936" w:rsidRPr="00EB6936">
        <w:rPr>
          <w:rFonts w:cs="Arial"/>
          <w:i/>
          <w:iCs/>
          <w:sz w:val="22"/>
          <w:szCs w:val="22"/>
        </w:rPr>
        <w:t>o</w:t>
      </w:r>
      <w:r w:rsidR="00EB6936">
        <w:rPr>
          <w:rFonts w:cs="Arial"/>
          <w:sz w:val="22"/>
          <w:szCs w:val="22"/>
        </w:rPr>
        <w:t>”)</w:t>
      </w:r>
      <w:r>
        <w:rPr>
          <w:rFonts w:cs="Arial"/>
          <w:sz w:val="22"/>
          <w:szCs w:val="22"/>
        </w:rPr>
        <w:t>;</w:t>
      </w:r>
    </w:p>
    <w:p w14:paraId="39559F42" w14:textId="24CB8623" w:rsidR="00EB6936" w:rsidRDefault="00EB6936" w:rsidP="00BF4B4F">
      <w:pPr>
        <w:ind w:left="851"/>
        <w:rPr>
          <w:rFonts w:cs="Arial"/>
          <w:sz w:val="22"/>
          <w:szCs w:val="22"/>
        </w:rPr>
      </w:pPr>
    </w:p>
    <w:p w14:paraId="2EE5BA6B" w14:textId="4FF8A8FF" w:rsidR="00EB6936" w:rsidRDefault="00EB6936" w:rsidP="00BF4B4F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Também é possível realizar autenticação no CMA </w:t>
      </w:r>
      <w:proofErr w:type="spellStart"/>
      <w:r>
        <w:rPr>
          <w:rFonts w:cs="Arial"/>
          <w:sz w:val="22"/>
          <w:szCs w:val="22"/>
        </w:rPr>
        <w:t>Advanced</w:t>
      </w:r>
      <w:proofErr w:type="spellEnd"/>
      <w:r>
        <w:rPr>
          <w:rFonts w:cs="Arial"/>
          <w:sz w:val="22"/>
          <w:szCs w:val="22"/>
        </w:rPr>
        <w:t xml:space="preserve"> (apenas </w:t>
      </w:r>
      <w:proofErr w:type="spellStart"/>
      <w:r>
        <w:rPr>
          <w:rFonts w:cs="Arial"/>
          <w:sz w:val="22"/>
          <w:szCs w:val="22"/>
        </w:rPr>
        <w:t>MarketData</w:t>
      </w:r>
      <w:proofErr w:type="spellEnd"/>
      <w:r>
        <w:rPr>
          <w:rFonts w:cs="Arial"/>
          <w:sz w:val="22"/>
          <w:szCs w:val="22"/>
        </w:rPr>
        <w:t xml:space="preserve">) através de </w:t>
      </w:r>
      <w:proofErr w:type="spellStart"/>
      <w:r>
        <w:rPr>
          <w:rFonts w:cs="Arial"/>
          <w:sz w:val="22"/>
          <w:szCs w:val="22"/>
        </w:rPr>
        <w:t>User</w:t>
      </w:r>
      <w:proofErr w:type="spellEnd"/>
      <w:r>
        <w:rPr>
          <w:rFonts w:cs="Arial"/>
          <w:sz w:val="22"/>
          <w:szCs w:val="22"/>
        </w:rPr>
        <w:t>/</w:t>
      </w:r>
      <w:proofErr w:type="spellStart"/>
      <w:r>
        <w:rPr>
          <w:rFonts w:cs="Arial"/>
          <w:sz w:val="22"/>
          <w:szCs w:val="22"/>
        </w:rPr>
        <w:t>Password</w:t>
      </w:r>
      <w:proofErr w:type="spellEnd"/>
      <w:r>
        <w:rPr>
          <w:rFonts w:cs="Arial"/>
          <w:sz w:val="22"/>
          <w:szCs w:val="22"/>
        </w:rPr>
        <w:t xml:space="preserve"> (neste caso Service = “</w:t>
      </w:r>
      <w:r w:rsidRPr="00EB6936">
        <w:rPr>
          <w:rFonts w:cs="Arial"/>
          <w:i/>
          <w:iCs/>
          <w:sz w:val="22"/>
          <w:szCs w:val="22"/>
        </w:rPr>
        <w:t>m</w:t>
      </w:r>
      <w:r>
        <w:rPr>
          <w:rFonts w:cs="Arial"/>
          <w:sz w:val="22"/>
          <w:szCs w:val="22"/>
        </w:rPr>
        <w:t>”);</w:t>
      </w:r>
    </w:p>
    <w:p w14:paraId="479AB09D" w14:textId="77777777" w:rsidR="00BF4B4F" w:rsidRDefault="00BF4B4F" w:rsidP="00BF4B4F">
      <w:pPr>
        <w:ind w:left="851"/>
        <w:rPr>
          <w:rFonts w:cs="Arial"/>
          <w:sz w:val="22"/>
          <w:szCs w:val="22"/>
        </w:rPr>
      </w:pPr>
    </w:p>
    <w:p w14:paraId="147643D7" w14:textId="77777777" w:rsidR="00BF4B4F" w:rsidRDefault="00BF4B4F" w:rsidP="00BF4B4F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Parâmetro</w:t>
      </w:r>
      <w:r w:rsidR="00D87BF0">
        <w:rPr>
          <w:rFonts w:cs="Arial"/>
          <w:sz w:val="22"/>
          <w:szCs w:val="22"/>
        </w:rPr>
        <w:t>s</w:t>
      </w:r>
      <w:r>
        <w:rPr>
          <w:rFonts w:cs="Arial"/>
          <w:sz w:val="22"/>
          <w:szCs w:val="22"/>
        </w:rPr>
        <w:t xml:space="preserve"> de entrada = Estrutura </w:t>
      </w:r>
      <w:proofErr w:type="spellStart"/>
      <w:r w:rsidRPr="00874E3B">
        <w:rPr>
          <w:rFonts w:cs="Arial"/>
          <w:b/>
          <w:sz w:val="22"/>
          <w:szCs w:val="22"/>
        </w:rPr>
        <w:t>InstanceParams</w:t>
      </w:r>
      <w:proofErr w:type="spellEnd"/>
      <w:r>
        <w:rPr>
          <w:rFonts w:cs="Arial"/>
          <w:sz w:val="22"/>
          <w:szCs w:val="22"/>
        </w:rPr>
        <w:t>:</w:t>
      </w:r>
    </w:p>
    <w:p w14:paraId="1815498D" w14:textId="77777777" w:rsidR="00F11623" w:rsidRDefault="00F11623" w:rsidP="00BF4B4F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F11623">
        <w:rPr>
          <w:rFonts w:cs="Arial"/>
          <w:sz w:val="20"/>
        </w:rPr>
        <w:t>InstanceName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(obrigatório)</w:t>
      </w:r>
      <w:r>
        <w:rPr>
          <w:rFonts w:cs="Arial"/>
          <w:sz w:val="20"/>
        </w:rPr>
        <w:t xml:space="preserve">: Nome da Instância (exemplo: </w:t>
      </w:r>
      <w:r w:rsidR="00E5274D">
        <w:rPr>
          <w:rFonts w:cs="Arial"/>
          <w:sz w:val="20"/>
        </w:rPr>
        <w:t>Tester</w:t>
      </w:r>
      <w:r w:rsidRPr="00F11623">
        <w:rPr>
          <w:rFonts w:cs="Arial"/>
          <w:sz w:val="20"/>
        </w:rPr>
        <w:t>API-V1</w:t>
      </w:r>
      <w:r>
        <w:rPr>
          <w:rFonts w:cs="Arial"/>
          <w:sz w:val="20"/>
        </w:rPr>
        <w:t>);</w:t>
      </w:r>
    </w:p>
    <w:p w14:paraId="0A14587A" w14:textId="03389046" w:rsidR="00713598" w:rsidRDefault="00BF4B4F" w:rsidP="00BF4B4F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="00F11623" w:rsidRPr="00F11623">
        <w:rPr>
          <w:rFonts w:cs="Arial"/>
          <w:sz w:val="20"/>
        </w:rPr>
        <w:t>AcceptorUrl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(obrigatório)</w:t>
      </w:r>
      <w:r>
        <w:rPr>
          <w:rFonts w:cs="Arial"/>
          <w:sz w:val="20"/>
        </w:rPr>
        <w:t xml:space="preserve">: URL do CMA Web </w:t>
      </w:r>
      <w:proofErr w:type="spellStart"/>
      <w:r>
        <w:rPr>
          <w:rFonts w:cs="Arial"/>
          <w:sz w:val="20"/>
        </w:rPr>
        <w:t>Acceptor</w:t>
      </w:r>
      <w:proofErr w:type="spellEnd"/>
      <w:r w:rsidR="00B41B01">
        <w:rPr>
          <w:rFonts w:cs="Arial"/>
          <w:sz w:val="20"/>
        </w:rPr>
        <w:t>:</w:t>
      </w:r>
    </w:p>
    <w:p w14:paraId="03B373C7" w14:textId="13E3F13C" w:rsidR="00BF4B4F" w:rsidRDefault="00B41B01" w:rsidP="00713598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t xml:space="preserve">▫ Utilize </w:t>
      </w:r>
      <w:r w:rsidR="00BF4B4F">
        <w:rPr>
          <w:rFonts w:cs="Arial"/>
          <w:sz w:val="20"/>
        </w:rPr>
        <w:t xml:space="preserve">endereço único </w:t>
      </w:r>
      <w:r>
        <w:rPr>
          <w:rFonts w:cs="Arial"/>
          <w:sz w:val="20"/>
        </w:rPr>
        <w:t xml:space="preserve">para </w:t>
      </w:r>
      <w:r w:rsidR="00BF4B4F">
        <w:rPr>
          <w:rFonts w:cs="Arial"/>
          <w:sz w:val="20"/>
        </w:rPr>
        <w:t xml:space="preserve">utilização </w:t>
      </w:r>
      <w:r>
        <w:rPr>
          <w:rFonts w:cs="Arial"/>
          <w:sz w:val="20"/>
        </w:rPr>
        <w:t xml:space="preserve">via </w:t>
      </w:r>
      <w:r w:rsidR="00BF4B4F">
        <w:rPr>
          <w:rFonts w:cs="Arial"/>
          <w:sz w:val="20"/>
        </w:rPr>
        <w:t>“</w:t>
      </w:r>
      <w:proofErr w:type="spellStart"/>
      <w:r w:rsidR="00BF4B4F">
        <w:rPr>
          <w:rFonts w:cs="Arial"/>
          <w:i/>
          <w:sz w:val="20"/>
        </w:rPr>
        <w:t>load</w:t>
      </w:r>
      <w:proofErr w:type="spellEnd"/>
      <w:r w:rsidR="00BF4B4F">
        <w:rPr>
          <w:rFonts w:cs="Arial"/>
          <w:i/>
          <w:sz w:val="20"/>
        </w:rPr>
        <w:t xml:space="preserve"> balance</w:t>
      </w:r>
      <w:r w:rsidR="00BF4B4F">
        <w:rPr>
          <w:rFonts w:cs="Arial"/>
          <w:sz w:val="20"/>
        </w:rPr>
        <w:t>”;</w:t>
      </w:r>
    </w:p>
    <w:p w14:paraId="082FFE47" w14:textId="1131A81E" w:rsidR="00B41B01" w:rsidRDefault="00B41B01" w:rsidP="00713598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t xml:space="preserve">▫ Ou lista de URL separadas por “;” (lembrando que estes </w:t>
      </w:r>
      <w:proofErr w:type="spellStart"/>
      <w:r>
        <w:rPr>
          <w:rFonts w:cs="Arial"/>
          <w:sz w:val="20"/>
        </w:rPr>
        <w:t>Acceptors</w:t>
      </w:r>
      <w:proofErr w:type="spellEnd"/>
      <w:r>
        <w:rPr>
          <w:rFonts w:cs="Arial"/>
          <w:sz w:val="20"/>
        </w:rPr>
        <w:t xml:space="preserve"> devem estar </w:t>
      </w:r>
      <w:proofErr w:type="spellStart"/>
      <w:r>
        <w:rPr>
          <w:rFonts w:cs="Arial"/>
          <w:sz w:val="20"/>
        </w:rPr>
        <w:t>clusterizados</w:t>
      </w:r>
      <w:proofErr w:type="spellEnd"/>
      <w:r>
        <w:rPr>
          <w:rFonts w:cs="Arial"/>
          <w:sz w:val="20"/>
        </w:rPr>
        <w:t>).</w:t>
      </w:r>
    </w:p>
    <w:p w14:paraId="166D4CB2" w14:textId="77777777" w:rsidR="00BF4B4F" w:rsidRDefault="00BF4B4F" w:rsidP="00BF4B4F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DomainId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(obrigatório)</w:t>
      </w:r>
      <w:r>
        <w:rPr>
          <w:rFonts w:cs="Arial"/>
          <w:sz w:val="20"/>
        </w:rPr>
        <w:t xml:space="preserve">: Domain de </w:t>
      </w:r>
      <w:proofErr w:type="spellStart"/>
      <w:r>
        <w:rPr>
          <w:rFonts w:cs="Arial"/>
          <w:sz w:val="20"/>
        </w:rPr>
        <w:t>Streamers</w:t>
      </w:r>
      <w:proofErr w:type="spellEnd"/>
      <w:r>
        <w:rPr>
          <w:rFonts w:cs="Arial"/>
          <w:sz w:val="20"/>
        </w:rPr>
        <w:t>;</w:t>
      </w:r>
    </w:p>
    <w:p w14:paraId="7A24135D" w14:textId="23885D8E" w:rsidR="00BF4B4F" w:rsidRDefault="00BF4B4F" w:rsidP="00BF4B4F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User</w:t>
      </w:r>
      <w:proofErr w:type="spellEnd"/>
      <w:r>
        <w:rPr>
          <w:rFonts w:cs="Arial"/>
          <w:sz w:val="20"/>
        </w:rPr>
        <w:t xml:space="preserve"> e </w:t>
      </w:r>
      <w:proofErr w:type="spellStart"/>
      <w:r w:rsidR="007C70B5">
        <w:rPr>
          <w:rFonts w:cs="Arial"/>
          <w:sz w:val="20"/>
        </w:rPr>
        <w:t>Password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(obrigatório)</w:t>
      </w:r>
      <w:r>
        <w:rPr>
          <w:rFonts w:cs="Arial"/>
          <w:sz w:val="20"/>
        </w:rPr>
        <w:t xml:space="preserve">: Mnemônico e Senha do Operador OMS </w:t>
      </w:r>
      <w:r w:rsidR="001651DE">
        <w:rPr>
          <w:rFonts w:cs="Arial"/>
          <w:sz w:val="20"/>
        </w:rPr>
        <w:t>(</w:t>
      </w:r>
      <w:r>
        <w:rPr>
          <w:rFonts w:cs="Arial"/>
          <w:sz w:val="20"/>
        </w:rPr>
        <w:t>onde os registros de transações serão alocados cadastrado no OMS via módulo AC)</w:t>
      </w:r>
      <w:r w:rsidR="001651DE">
        <w:rPr>
          <w:rFonts w:cs="Arial"/>
          <w:sz w:val="20"/>
        </w:rPr>
        <w:t xml:space="preserve"> ou Login </w:t>
      </w:r>
      <w:proofErr w:type="spellStart"/>
      <w:r w:rsidR="001651DE">
        <w:rPr>
          <w:rFonts w:cs="Arial"/>
          <w:sz w:val="20"/>
        </w:rPr>
        <w:t>Advanced</w:t>
      </w:r>
      <w:proofErr w:type="spellEnd"/>
      <w:r>
        <w:rPr>
          <w:rFonts w:cs="Arial"/>
          <w:sz w:val="20"/>
        </w:rPr>
        <w:t>;</w:t>
      </w:r>
    </w:p>
    <w:p w14:paraId="5507DAA8" w14:textId="5A85A08C" w:rsidR="00032C71" w:rsidRDefault="00032C71" w:rsidP="00BF4B4F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r w:rsidRPr="00032C71">
        <w:rPr>
          <w:rFonts w:cs="Arial"/>
          <w:sz w:val="20"/>
        </w:rPr>
        <w:t xml:space="preserve">Service </w:t>
      </w:r>
      <w:r>
        <w:rPr>
          <w:rFonts w:cs="Arial"/>
          <w:color w:val="0070C0"/>
          <w:sz w:val="20"/>
        </w:rPr>
        <w:t>(obrigatório)</w:t>
      </w:r>
      <w:r>
        <w:rPr>
          <w:rFonts w:cs="Arial"/>
          <w:sz w:val="20"/>
        </w:rPr>
        <w:t>: Tipo de serviço utilizado “o” (Negociação +</w:t>
      </w:r>
      <w:r w:rsidRPr="00032C71"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MarketData</w:t>
      </w:r>
      <w:proofErr w:type="spellEnd"/>
      <w:r>
        <w:rPr>
          <w:rFonts w:cs="Arial"/>
          <w:sz w:val="20"/>
        </w:rPr>
        <w:t>) ou “m” (</w:t>
      </w:r>
      <w:r w:rsidR="00EB6936">
        <w:rPr>
          <w:rFonts w:cs="Arial"/>
          <w:sz w:val="20"/>
        </w:rPr>
        <w:t xml:space="preserve">apenas </w:t>
      </w:r>
      <w:proofErr w:type="spellStart"/>
      <w:r>
        <w:rPr>
          <w:rFonts w:cs="Arial"/>
          <w:sz w:val="20"/>
        </w:rPr>
        <w:t>MarketData</w:t>
      </w:r>
      <w:proofErr w:type="spellEnd"/>
      <w:r>
        <w:rPr>
          <w:rFonts w:cs="Arial"/>
          <w:sz w:val="20"/>
        </w:rPr>
        <w:t>);</w:t>
      </w:r>
    </w:p>
    <w:p w14:paraId="295C533F" w14:textId="77777777" w:rsidR="00BF4B4F" w:rsidRDefault="00BF4B4F" w:rsidP="00BF4B4F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CustomerId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(opcional)</w:t>
      </w:r>
      <w:r>
        <w:rPr>
          <w:rFonts w:cs="Arial"/>
          <w:sz w:val="20"/>
        </w:rPr>
        <w:t xml:space="preserve">: Identificação </w:t>
      </w:r>
      <w:r w:rsidR="00EE3BFD">
        <w:rPr>
          <w:rFonts w:cs="Arial"/>
          <w:sz w:val="20"/>
        </w:rPr>
        <w:t xml:space="preserve">única </w:t>
      </w:r>
      <w:r>
        <w:rPr>
          <w:rFonts w:cs="Arial"/>
          <w:sz w:val="20"/>
        </w:rPr>
        <w:t>do usuário da API (se não enviado a API vai utilizar “</w:t>
      </w:r>
      <w:proofErr w:type="spellStart"/>
      <w:r>
        <w:rPr>
          <w:rFonts w:cs="Arial"/>
          <w:i/>
          <w:sz w:val="20"/>
        </w:rPr>
        <w:t>hostname</w:t>
      </w:r>
      <w:proofErr w:type="spellEnd"/>
      <w:r>
        <w:rPr>
          <w:rFonts w:cs="Arial"/>
          <w:sz w:val="20"/>
        </w:rPr>
        <w:t>” + GUID)</w:t>
      </w:r>
      <w:r w:rsidR="008E1A5A">
        <w:rPr>
          <w:rFonts w:cs="Arial"/>
          <w:sz w:val="20"/>
        </w:rPr>
        <w:t>;</w:t>
      </w:r>
    </w:p>
    <w:p w14:paraId="1BDFA31C" w14:textId="23635432" w:rsidR="00E55B54" w:rsidRDefault="00E55B54" w:rsidP="00BF4B4F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="007B5258" w:rsidRPr="007B5258">
        <w:rPr>
          <w:rFonts w:cs="Arial"/>
          <w:sz w:val="20"/>
        </w:rPr>
        <w:t>Transport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(opcional)</w:t>
      </w:r>
      <w:r>
        <w:rPr>
          <w:rFonts w:cs="Arial"/>
          <w:sz w:val="20"/>
        </w:rPr>
        <w:t xml:space="preserve">: </w:t>
      </w:r>
      <w:r w:rsidR="007B5258">
        <w:rPr>
          <w:rFonts w:cs="Arial"/>
          <w:sz w:val="20"/>
        </w:rPr>
        <w:t>Configurar com “</w:t>
      </w:r>
      <w:proofErr w:type="spellStart"/>
      <w:r w:rsidR="007B5258" w:rsidRPr="007B5258">
        <w:rPr>
          <w:rFonts w:cs="Arial"/>
          <w:i/>
          <w:iCs/>
          <w:sz w:val="20"/>
        </w:rPr>
        <w:t>Polling</w:t>
      </w:r>
      <w:proofErr w:type="spellEnd"/>
      <w:r w:rsidR="007B5258">
        <w:rPr>
          <w:rFonts w:cs="Arial"/>
          <w:sz w:val="20"/>
        </w:rPr>
        <w:t>”</w:t>
      </w:r>
      <w:r w:rsidR="007B5258" w:rsidRPr="007B5258">
        <w:rPr>
          <w:rFonts w:cs="Arial"/>
          <w:sz w:val="20"/>
        </w:rPr>
        <w:t xml:space="preserve"> </w:t>
      </w:r>
      <w:r w:rsidR="00744800">
        <w:rPr>
          <w:rFonts w:cs="Arial"/>
          <w:sz w:val="20"/>
        </w:rPr>
        <w:t xml:space="preserve">para </w:t>
      </w:r>
      <w:r w:rsidR="007B5258" w:rsidRPr="007B5258">
        <w:rPr>
          <w:rFonts w:cs="Arial"/>
          <w:sz w:val="20"/>
        </w:rPr>
        <w:t>canal persistente</w:t>
      </w:r>
      <w:r w:rsidR="00744800">
        <w:rPr>
          <w:rFonts w:cs="Arial"/>
          <w:sz w:val="20"/>
        </w:rPr>
        <w:t xml:space="preserve"> em</w:t>
      </w:r>
      <w:r w:rsidR="007B5258" w:rsidRPr="007B5258">
        <w:rPr>
          <w:rFonts w:cs="Arial"/>
          <w:sz w:val="20"/>
        </w:rPr>
        <w:t xml:space="preserve"> modo </w:t>
      </w:r>
      <w:proofErr w:type="spellStart"/>
      <w:r w:rsidR="007B5258">
        <w:rPr>
          <w:rFonts w:cs="Arial"/>
          <w:sz w:val="20"/>
        </w:rPr>
        <w:t>P</w:t>
      </w:r>
      <w:r w:rsidR="007B5258" w:rsidRPr="007B5258">
        <w:rPr>
          <w:rFonts w:cs="Arial"/>
          <w:sz w:val="20"/>
        </w:rPr>
        <w:t>olling</w:t>
      </w:r>
      <w:proofErr w:type="spellEnd"/>
      <w:r w:rsidR="00744800">
        <w:rPr>
          <w:rFonts w:cs="Arial"/>
          <w:sz w:val="20"/>
        </w:rPr>
        <w:t xml:space="preserve"> quando utilizado “</w:t>
      </w:r>
      <w:r w:rsidR="00744800" w:rsidRPr="00744800">
        <w:rPr>
          <w:rFonts w:cs="Arial"/>
          <w:i/>
          <w:iCs/>
          <w:sz w:val="20"/>
        </w:rPr>
        <w:t>assinatura</w:t>
      </w:r>
      <w:r w:rsidR="00744800">
        <w:rPr>
          <w:rFonts w:cs="Arial"/>
          <w:sz w:val="20"/>
        </w:rPr>
        <w:t xml:space="preserve">”, </w:t>
      </w:r>
      <w:r w:rsidR="007B5258">
        <w:rPr>
          <w:rFonts w:cs="Arial"/>
          <w:sz w:val="20"/>
        </w:rPr>
        <w:t>ou “</w:t>
      </w:r>
      <w:proofErr w:type="spellStart"/>
      <w:r w:rsidR="007B5258" w:rsidRPr="007B5258">
        <w:rPr>
          <w:rFonts w:cs="Arial"/>
          <w:i/>
          <w:iCs/>
          <w:sz w:val="20"/>
        </w:rPr>
        <w:t>NoneAuto</w:t>
      </w:r>
      <w:proofErr w:type="spellEnd"/>
      <w:r w:rsidR="007B5258">
        <w:rPr>
          <w:rFonts w:cs="Arial"/>
          <w:sz w:val="20"/>
        </w:rPr>
        <w:t>”</w:t>
      </w:r>
      <w:r w:rsidR="007B5258" w:rsidRPr="007B5258">
        <w:rPr>
          <w:rFonts w:cs="Arial"/>
          <w:sz w:val="20"/>
        </w:rPr>
        <w:t xml:space="preserve"> sem canal persistente recebe</w:t>
      </w:r>
      <w:r w:rsidR="007B5258">
        <w:rPr>
          <w:rFonts w:cs="Arial"/>
          <w:sz w:val="20"/>
        </w:rPr>
        <w:t>ndo</w:t>
      </w:r>
      <w:r w:rsidR="007B5258" w:rsidRPr="007B5258">
        <w:rPr>
          <w:rFonts w:cs="Arial"/>
          <w:sz w:val="20"/>
        </w:rPr>
        <w:t xml:space="preserve"> informações via </w:t>
      </w:r>
      <w:r w:rsidR="007B5258">
        <w:rPr>
          <w:rFonts w:cs="Arial"/>
          <w:sz w:val="20"/>
        </w:rPr>
        <w:t>S</w:t>
      </w:r>
      <w:r w:rsidR="007B5258" w:rsidRPr="007B5258">
        <w:rPr>
          <w:rFonts w:cs="Arial"/>
          <w:sz w:val="20"/>
        </w:rPr>
        <w:t>napshot</w:t>
      </w:r>
      <w:r w:rsidR="00744800">
        <w:rPr>
          <w:rFonts w:cs="Arial"/>
          <w:sz w:val="20"/>
        </w:rPr>
        <w:t xml:space="preserve"> </w:t>
      </w:r>
      <w:r>
        <w:rPr>
          <w:rFonts w:cs="Arial"/>
          <w:sz w:val="20"/>
        </w:rPr>
        <w:t>(se não enviado será utilizado o “</w:t>
      </w:r>
      <w:proofErr w:type="spellStart"/>
      <w:r w:rsidRPr="00E55B54">
        <w:rPr>
          <w:rFonts w:cs="Arial"/>
          <w:i/>
          <w:iCs/>
          <w:sz w:val="20"/>
        </w:rPr>
        <w:t>Transport</w:t>
      </w:r>
      <w:proofErr w:type="spellEnd"/>
      <w:r>
        <w:rPr>
          <w:rFonts w:cs="Arial"/>
          <w:sz w:val="20"/>
        </w:rPr>
        <w:t xml:space="preserve">” configurado no </w:t>
      </w:r>
      <w:proofErr w:type="spellStart"/>
      <w:r>
        <w:rPr>
          <w:rFonts w:cs="Arial"/>
          <w:sz w:val="20"/>
        </w:rPr>
        <w:t>Acceptor</w:t>
      </w:r>
      <w:proofErr w:type="spellEnd"/>
      <w:r>
        <w:rPr>
          <w:rFonts w:cs="Arial"/>
          <w:sz w:val="20"/>
        </w:rPr>
        <w:t xml:space="preserve"> ou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>);</w:t>
      </w:r>
    </w:p>
    <w:p w14:paraId="55F26729" w14:textId="244C07CF" w:rsidR="0069497B" w:rsidRDefault="0069497B" w:rsidP="00BF4B4F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Channel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(opcional)</w:t>
      </w:r>
      <w:r>
        <w:rPr>
          <w:rFonts w:cs="Arial"/>
          <w:sz w:val="20"/>
        </w:rPr>
        <w:t xml:space="preserve">: Identificação do canal a ser utilizado no login do OMS (se não informado será enviado o canal configurado no </w:t>
      </w:r>
      <w:proofErr w:type="spellStart"/>
      <w:r>
        <w:rPr>
          <w:rFonts w:cs="Arial"/>
          <w:sz w:val="20"/>
        </w:rPr>
        <w:t>Acceptor</w:t>
      </w:r>
      <w:proofErr w:type="spellEnd"/>
      <w:r>
        <w:rPr>
          <w:rFonts w:cs="Arial"/>
          <w:sz w:val="20"/>
        </w:rPr>
        <w:t>);</w:t>
      </w:r>
    </w:p>
    <w:p w14:paraId="4F6C707A" w14:textId="77777777" w:rsidR="008E1A5A" w:rsidRDefault="008E1A5A" w:rsidP="00BF4B4F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8E1A5A">
        <w:rPr>
          <w:rFonts w:cs="Arial"/>
          <w:sz w:val="20"/>
        </w:rPr>
        <w:t>LoginTokenSecretKey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(opcional)</w:t>
      </w:r>
      <w:r>
        <w:rPr>
          <w:rFonts w:cs="Arial"/>
          <w:sz w:val="20"/>
        </w:rPr>
        <w:t xml:space="preserve">: </w:t>
      </w:r>
      <w:r w:rsidRPr="008E1A5A">
        <w:rPr>
          <w:rFonts w:cs="Arial"/>
          <w:sz w:val="20"/>
        </w:rPr>
        <w:t xml:space="preserve">AES </w:t>
      </w:r>
      <w:proofErr w:type="spellStart"/>
      <w:r w:rsidRPr="008E1A5A">
        <w:rPr>
          <w:rFonts w:cs="Arial"/>
          <w:sz w:val="20"/>
        </w:rPr>
        <w:t>Secret</w:t>
      </w:r>
      <w:proofErr w:type="spellEnd"/>
      <w:r w:rsidRPr="008E1A5A">
        <w:rPr>
          <w:rFonts w:cs="Arial"/>
          <w:sz w:val="20"/>
        </w:rPr>
        <w:t>-Key</w:t>
      </w:r>
      <w:r>
        <w:rPr>
          <w:rFonts w:cs="Arial"/>
          <w:sz w:val="20"/>
        </w:rPr>
        <w:t xml:space="preserve"> (</w:t>
      </w:r>
      <w:r w:rsidR="00A63835">
        <w:rPr>
          <w:rFonts w:cs="Arial"/>
          <w:color w:val="FF0000"/>
          <w:sz w:val="20"/>
        </w:rPr>
        <w:t xml:space="preserve">se </w:t>
      </w:r>
      <w:r w:rsidR="00A63835" w:rsidRPr="00A63835">
        <w:rPr>
          <w:rFonts w:cs="Arial"/>
          <w:color w:val="FF0000"/>
          <w:sz w:val="20"/>
        </w:rPr>
        <w:t>informado indica que será utilizado</w:t>
      </w:r>
      <w:r w:rsidR="00A63835">
        <w:rPr>
          <w:rFonts w:cs="Arial"/>
          <w:color w:val="FF0000"/>
          <w:sz w:val="20"/>
        </w:rPr>
        <w:t xml:space="preserve"> </w:t>
      </w:r>
      <w:r w:rsidR="00A63835" w:rsidRPr="00A63835">
        <w:rPr>
          <w:rFonts w:cs="Arial"/>
          <w:color w:val="FF0000"/>
          <w:sz w:val="20"/>
        </w:rPr>
        <w:t>T</w:t>
      </w:r>
      <w:r w:rsidR="00A63835">
        <w:rPr>
          <w:rFonts w:cs="Arial"/>
          <w:color w:val="FF0000"/>
          <w:sz w:val="20"/>
        </w:rPr>
        <w:t>oken</w:t>
      </w:r>
      <w:r>
        <w:rPr>
          <w:rFonts w:cs="Arial"/>
          <w:sz w:val="20"/>
        </w:rPr>
        <w:t>);</w:t>
      </w:r>
    </w:p>
    <w:p w14:paraId="0E23D755" w14:textId="77777777" w:rsidR="008E1A5A" w:rsidRDefault="008E1A5A" w:rsidP="00BF4B4F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8E1A5A">
        <w:rPr>
          <w:rFonts w:cs="Arial"/>
          <w:sz w:val="20"/>
        </w:rPr>
        <w:t>LoginTokenIvKey</w:t>
      </w:r>
      <w:proofErr w:type="spellEnd"/>
      <w:r w:rsidRPr="008E1A5A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(opcional)</w:t>
      </w:r>
      <w:r>
        <w:rPr>
          <w:rFonts w:cs="Arial"/>
          <w:sz w:val="20"/>
        </w:rPr>
        <w:t xml:space="preserve">: </w:t>
      </w:r>
      <w:r w:rsidRPr="008E1A5A">
        <w:rPr>
          <w:rFonts w:cs="Arial"/>
          <w:sz w:val="20"/>
        </w:rPr>
        <w:t>ES IV-Key</w:t>
      </w:r>
      <w:r w:rsidR="00A63835">
        <w:rPr>
          <w:rFonts w:cs="Arial"/>
          <w:sz w:val="20"/>
        </w:rPr>
        <w:t xml:space="preserve"> (</w:t>
      </w:r>
      <w:r w:rsidR="00A63835" w:rsidRPr="00A63835">
        <w:rPr>
          <w:rFonts w:cs="Arial"/>
          <w:sz w:val="20"/>
        </w:rPr>
        <w:t xml:space="preserve">obrigatório se informado </w:t>
      </w:r>
      <w:proofErr w:type="spellStart"/>
      <w:r w:rsidR="00A63835" w:rsidRPr="00A63835">
        <w:rPr>
          <w:rFonts w:cs="Arial"/>
          <w:sz w:val="20"/>
        </w:rPr>
        <w:t>LoginTokenSecretKey</w:t>
      </w:r>
      <w:proofErr w:type="spellEnd"/>
      <w:r w:rsidR="00A63835">
        <w:rPr>
          <w:rFonts w:cs="Arial"/>
          <w:sz w:val="20"/>
        </w:rPr>
        <w:t>)</w:t>
      </w:r>
      <w:r>
        <w:rPr>
          <w:rFonts w:cs="Arial"/>
          <w:sz w:val="20"/>
        </w:rPr>
        <w:t>;</w:t>
      </w:r>
    </w:p>
    <w:p w14:paraId="100897A5" w14:textId="77777777" w:rsidR="008E1A5A" w:rsidRDefault="008E1A5A" w:rsidP="00BF4B4F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8E1A5A">
        <w:rPr>
          <w:rFonts w:cs="Arial"/>
          <w:sz w:val="20"/>
        </w:rPr>
        <w:t>LoginTokenSaltKey</w:t>
      </w:r>
      <w:proofErr w:type="spellEnd"/>
      <w:r w:rsidRPr="008E1A5A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(opcional)</w:t>
      </w:r>
      <w:r>
        <w:rPr>
          <w:rFonts w:cs="Arial"/>
          <w:sz w:val="20"/>
        </w:rPr>
        <w:t xml:space="preserve">: </w:t>
      </w:r>
      <w:r w:rsidRPr="008E1A5A">
        <w:rPr>
          <w:rFonts w:cs="Arial"/>
          <w:sz w:val="20"/>
        </w:rPr>
        <w:t>AES Salt-Key</w:t>
      </w:r>
      <w:r w:rsidR="00A63835">
        <w:rPr>
          <w:rFonts w:cs="Arial"/>
          <w:sz w:val="20"/>
        </w:rPr>
        <w:t xml:space="preserve"> (</w:t>
      </w:r>
      <w:r w:rsidR="00A63835" w:rsidRPr="00A63835">
        <w:rPr>
          <w:rFonts w:cs="Arial"/>
          <w:sz w:val="20"/>
        </w:rPr>
        <w:t xml:space="preserve">obrigatório se informado </w:t>
      </w:r>
      <w:proofErr w:type="spellStart"/>
      <w:r w:rsidR="00A63835" w:rsidRPr="00A63835">
        <w:rPr>
          <w:rFonts w:cs="Arial"/>
          <w:sz w:val="20"/>
        </w:rPr>
        <w:t>LoginTokenSecretKey</w:t>
      </w:r>
      <w:proofErr w:type="spellEnd"/>
      <w:r w:rsidR="00A63835">
        <w:rPr>
          <w:rFonts w:cs="Arial"/>
          <w:sz w:val="20"/>
        </w:rPr>
        <w:t>)</w:t>
      </w:r>
      <w:r>
        <w:rPr>
          <w:rFonts w:cs="Arial"/>
          <w:sz w:val="20"/>
        </w:rPr>
        <w:t>;</w:t>
      </w:r>
    </w:p>
    <w:p w14:paraId="34AE5E86" w14:textId="77777777" w:rsidR="008E1A5A" w:rsidRDefault="008E1A5A" w:rsidP="00BF4B4F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8E1A5A">
        <w:rPr>
          <w:rFonts w:cs="Arial"/>
          <w:sz w:val="20"/>
        </w:rPr>
        <w:t>LoginTokenSaltIterations</w:t>
      </w:r>
      <w:proofErr w:type="spellEnd"/>
      <w:r w:rsidRPr="008E1A5A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(opcional)</w:t>
      </w:r>
      <w:r>
        <w:rPr>
          <w:rFonts w:cs="Arial"/>
          <w:sz w:val="20"/>
        </w:rPr>
        <w:t xml:space="preserve">: </w:t>
      </w:r>
      <w:r w:rsidRPr="008E1A5A">
        <w:rPr>
          <w:rFonts w:cs="Arial"/>
          <w:sz w:val="20"/>
        </w:rPr>
        <w:t>AES S</w:t>
      </w:r>
      <w:r>
        <w:rPr>
          <w:rFonts w:cs="Arial"/>
          <w:sz w:val="20"/>
        </w:rPr>
        <w:t>alt</w:t>
      </w:r>
      <w:r w:rsidRPr="008E1A5A">
        <w:rPr>
          <w:rFonts w:cs="Arial"/>
          <w:sz w:val="20"/>
        </w:rPr>
        <w:t xml:space="preserve"> </w:t>
      </w:r>
      <w:proofErr w:type="spellStart"/>
      <w:r w:rsidRPr="008E1A5A">
        <w:rPr>
          <w:rFonts w:cs="Arial"/>
          <w:sz w:val="20"/>
        </w:rPr>
        <w:t>I</w:t>
      </w:r>
      <w:r>
        <w:rPr>
          <w:rFonts w:cs="Arial"/>
          <w:sz w:val="20"/>
        </w:rPr>
        <w:t>terations</w:t>
      </w:r>
      <w:proofErr w:type="spellEnd"/>
      <w:r w:rsidR="00A63835">
        <w:rPr>
          <w:rFonts w:cs="Arial"/>
          <w:sz w:val="20"/>
        </w:rPr>
        <w:t xml:space="preserve"> (</w:t>
      </w:r>
      <w:r w:rsidR="00A63835" w:rsidRPr="00A63835">
        <w:rPr>
          <w:rFonts w:cs="Arial"/>
          <w:sz w:val="20"/>
        </w:rPr>
        <w:t xml:space="preserve">obrigatório se informado </w:t>
      </w:r>
      <w:proofErr w:type="spellStart"/>
      <w:r w:rsidR="00A63835" w:rsidRPr="00A63835">
        <w:rPr>
          <w:rFonts w:cs="Arial"/>
          <w:sz w:val="20"/>
        </w:rPr>
        <w:t>LoginTokenSecretKey</w:t>
      </w:r>
      <w:proofErr w:type="spellEnd"/>
      <w:r w:rsidR="00A63835">
        <w:rPr>
          <w:rFonts w:cs="Arial"/>
          <w:sz w:val="20"/>
        </w:rPr>
        <w:t>)</w:t>
      </w:r>
      <w:r>
        <w:rPr>
          <w:rFonts w:cs="Arial"/>
          <w:sz w:val="20"/>
        </w:rPr>
        <w:t>;</w:t>
      </w:r>
    </w:p>
    <w:p w14:paraId="206CFC65" w14:textId="77777777" w:rsidR="008E1A5A" w:rsidRDefault="008E1A5A" w:rsidP="00BF4B4F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8E1A5A">
        <w:rPr>
          <w:rFonts w:cs="Arial"/>
          <w:sz w:val="20"/>
        </w:rPr>
        <w:t>LoginTokenKeyLength</w:t>
      </w:r>
      <w:proofErr w:type="spellEnd"/>
      <w:r w:rsidRPr="008E1A5A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(opcional)</w:t>
      </w:r>
      <w:r>
        <w:rPr>
          <w:rFonts w:cs="Arial"/>
          <w:sz w:val="20"/>
        </w:rPr>
        <w:t xml:space="preserve">: </w:t>
      </w:r>
      <w:proofErr w:type="spellStart"/>
      <w:r>
        <w:rPr>
          <w:rFonts w:cs="Arial"/>
          <w:sz w:val="20"/>
        </w:rPr>
        <w:t>Length</w:t>
      </w:r>
      <w:proofErr w:type="spellEnd"/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of</w:t>
      </w:r>
      <w:proofErr w:type="spellEnd"/>
      <w:r>
        <w:rPr>
          <w:rFonts w:cs="Arial"/>
          <w:sz w:val="20"/>
        </w:rPr>
        <w:t xml:space="preserve"> Key</w:t>
      </w:r>
      <w:r w:rsidR="00A63835">
        <w:rPr>
          <w:rFonts w:cs="Arial"/>
          <w:sz w:val="20"/>
        </w:rPr>
        <w:t xml:space="preserve"> (</w:t>
      </w:r>
      <w:r w:rsidR="00A63835" w:rsidRPr="00A63835">
        <w:rPr>
          <w:rFonts w:cs="Arial"/>
          <w:sz w:val="20"/>
        </w:rPr>
        <w:t xml:space="preserve">obrigatório se informado </w:t>
      </w:r>
      <w:proofErr w:type="spellStart"/>
      <w:r w:rsidR="00A63835" w:rsidRPr="00A63835">
        <w:rPr>
          <w:rFonts w:cs="Arial"/>
          <w:sz w:val="20"/>
        </w:rPr>
        <w:t>LoginTokenSecretKey</w:t>
      </w:r>
      <w:proofErr w:type="spellEnd"/>
      <w:r w:rsidR="00A63835">
        <w:rPr>
          <w:rFonts w:cs="Arial"/>
          <w:sz w:val="20"/>
        </w:rPr>
        <w:t>)</w:t>
      </w:r>
      <w:r>
        <w:rPr>
          <w:rFonts w:cs="Arial"/>
          <w:sz w:val="20"/>
        </w:rPr>
        <w:t>.</w:t>
      </w:r>
    </w:p>
    <w:p w14:paraId="101B6DA2" w14:textId="77777777" w:rsidR="008E1A5A" w:rsidRDefault="008E1A5A" w:rsidP="00BF4B4F">
      <w:pPr>
        <w:ind w:left="1418"/>
        <w:rPr>
          <w:rFonts w:cs="Arial"/>
          <w:sz w:val="20"/>
        </w:rPr>
      </w:pPr>
    </w:p>
    <w:p w14:paraId="0749A983" w14:textId="77777777" w:rsidR="00F3509E" w:rsidRDefault="00F3509E" w:rsidP="00BF4B4F">
      <w:pPr>
        <w:ind w:left="1418"/>
        <w:rPr>
          <w:rFonts w:cs="Arial"/>
          <w:sz w:val="20"/>
        </w:rPr>
      </w:pPr>
      <w:r w:rsidRPr="00F3509E">
        <w:rPr>
          <w:sz w:val="18"/>
          <w:szCs w:val="18"/>
        </w:rPr>
        <w:t xml:space="preserve">Observação: </w:t>
      </w:r>
      <w:r>
        <w:rPr>
          <w:sz w:val="18"/>
          <w:szCs w:val="18"/>
        </w:rPr>
        <w:t xml:space="preserve">Login por Token foi adicionado a partir da versão </w:t>
      </w:r>
      <w:r w:rsidRPr="00F3509E">
        <w:rPr>
          <w:sz w:val="18"/>
          <w:szCs w:val="18"/>
        </w:rPr>
        <w:t>1.0.31</w:t>
      </w:r>
      <w:r>
        <w:rPr>
          <w:sz w:val="18"/>
          <w:szCs w:val="18"/>
        </w:rPr>
        <w:t xml:space="preserve"> do </w:t>
      </w:r>
      <w:proofErr w:type="spellStart"/>
      <w:r>
        <w:rPr>
          <w:sz w:val="18"/>
          <w:szCs w:val="18"/>
        </w:rPr>
        <w:t>Acceptor</w:t>
      </w:r>
      <w:proofErr w:type="spellEnd"/>
      <w:r>
        <w:rPr>
          <w:sz w:val="18"/>
          <w:szCs w:val="18"/>
        </w:rPr>
        <w:t xml:space="preserve"> e 1.0.0.323 da API.</w:t>
      </w:r>
    </w:p>
    <w:p w14:paraId="2FF8A8E9" w14:textId="143D4EB8" w:rsidR="00626481" w:rsidRDefault="00626481">
      <w:pPr>
        <w:widowControl/>
        <w:suppressAutoHyphens w:val="0"/>
        <w:rPr>
          <w:rFonts w:cs="Arial"/>
          <w:sz w:val="20"/>
        </w:rPr>
      </w:pPr>
      <w:r>
        <w:rPr>
          <w:rFonts w:cs="Arial"/>
          <w:sz w:val="20"/>
        </w:rPr>
        <w:br w:type="page"/>
      </w:r>
    </w:p>
    <w:p w14:paraId="0F01B280" w14:textId="77777777" w:rsidR="00396033" w:rsidRDefault="00396033" w:rsidP="00626481">
      <w:pPr>
        <w:rPr>
          <w:rFonts w:cs="Arial"/>
          <w:sz w:val="20"/>
        </w:rPr>
      </w:pPr>
    </w:p>
    <w:p w14:paraId="7174AD76" w14:textId="77777777" w:rsidR="00396033" w:rsidRDefault="00396033" w:rsidP="00396033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Exemplo de como instanciar a API:</w:t>
      </w:r>
    </w:p>
    <w:p w14:paraId="242F7843" w14:textId="77777777" w:rsidR="00396033" w:rsidRDefault="00396033" w:rsidP="00396033">
      <w:pPr>
        <w:ind w:left="851"/>
        <w:rPr>
          <w:rFonts w:cs="Arial"/>
          <w:sz w:val="22"/>
          <w:szCs w:val="22"/>
        </w:rPr>
      </w:pPr>
    </w:p>
    <w:p w14:paraId="4C256780" w14:textId="77777777" w:rsidR="000875D5" w:rsidRPr="00AF5335" w:rsidRDefault="000875D5" w:rsidP="000875D5">
      <w:pPr>
        <w:ind w:left="1418"/>
        <w:rPr>
          <w:rFonts w:cs="Arial"/>
          <w:color w:val="0070C0"/>
          <w:sz w:val="18"/>
          <w:szCs w:val="18"/>
          <w:lang w:val="en-US"/>
        </w:rPr>
      </w:pPr>
      <w:r w:rsidRPr="00AF5335">
        <w:rPr>
          <w:rFonts w:cs="Arial"/>
          <w:color w:val="0070C0"/>
          <w:sz w:val="18"/>
          <w:szCs w:val="18"/>
          <w:lang w:val="en-US"/>
        </w:rPr>
        <w:t>using System;</w:t>
      </w:r>
    </w:p>
    <w:p w14:paraId="52006613" w14:textId="77777777" w:rsidR="00131A99" w:rsidRPr="00AF5335" w:rsidRDefault="000875D5" w:rsidP="000875D5">
      <w:pPr>
        <w:ind w:left="1418"/>
        <w:rPr>
          <w:rFonts w:cs="Arial"/>
          <w:color w:val="0070C0"/>
          <w:sz w:val="18"/>
          <w:szCs w:val="18"/>
          <w:lang w:val="en-US"/>
        </w:rPr>
      </w:pPr>
      <w:r w:rsidRPr="00AF5335">
        <w:rPr>
          <w:rFonts w:cs="Arial"/>
          <w:color w:val="0070C0"/>
          <w:sz w:val="18"/>
          <w:szCs w:val="18"/>
          <w:lang w:val="en-US"/>
        </w:rPr>
        <w:t xml:space="preserve">using </w:t>
      </w:r>
      <w:proofErr w:type="spellStart"/>
      <w:r w:rsidRPr="00AF5335">
        <w:rPr>
          <w:rFonts w:cs="Arial"/>
          <w:color w:val="0070C0"/>
          <w:sz w:val="18"/>
          <w:szCs w:val="18"/>
          <w:lang w:val="en-US"/>
        </w:rPr>
        <w:t>CMA.StreamerFeed.Models.Interfaces</w:t>
      </w:r>
      <w:proofErr w:type="spellEnd"/>
      <w:r w:rsidRPr="00AF5335">
        <w:rPr>
          <w:rFonts w:cs="Arial"/>
          <w:color w:val="0070C0"/>
          <w:sz w:val="18"/>
          <w:szCs w:val="18"/>
          <w:lang w:val="en-US"/>
        </w:rPr>
        <w:t>;</w:t>
      </w:r>
    </w:p>
    <w:p w14:paraId="7458D92A" w14:textId="77777777" w:rsidR="00131A99" w:rsidRDefault="000875D5" w:rsidP="00396033">
      <w:pPr>
        <w:ind w:left="1418"/>
        <w:rPr>
          <w:rFonts w:cs="Arial"/>
          <w:color w:val="0070C0"/>
          <w:sz w:val="18"/>
          <w:szCs w:val="18"/>
        </w:rPr>
      </w:pPr>
      <w:r>
        <w:rPr>
          <w:rFonts w:cs="Arial"/>
          <w:color w:val="0070C0"/>
          <w:sz w:val="18"/>
          <w:szCs w:val="18"/>
        </w:rPr>
        <w:t>...</w:t>
      </w:r>
    </w:p>
    <w:p w14:paraId="0F90208A" w14:textId="77777777" w:rsidR="00396033" w:rsidRDefault="00131A99" w:rsidP="00396033">
      <w:pPr>
        <w:ind w:left="1418"/>
        <w:rPr>
          <w:rFonts w:cs="Arial"/>
          <w:color w:val="0070C0"/>
          <w:sz w:val="18"/>
          <w:szCs w:val="18"/>
        </w:rPr>
      </w:pPr>
      <w:proofErr w:type="spellStart"/>
      <w:r>
        <w:rPr>
          <w:rFonts w:cs="Arial"/>
          <w:color w:val="0070C0"/>
          <w:sz w:val="18"/>
          <w:szCs w:val="18"/>
        </w:rPr>
        <w:t>t</w:t>
      </w:r>
      <w:r w:rsidR="00396033">
        <w:rPr>
          <w:rFonts w:cs="Arial"/>
          <w:color w:val="0070C0"/>
          <w:sz w:val="18"/>
          <w:szCs w:val="18"/>
        </w:rPr>
        <w:t>ry</w:t>
      </w:r>
      <w:proofErr w:type="spellEnd"/>
    </w:p>
    <w:p w14:paraId="273D0069" w14:textId="77777777" w:rsidR="00396033" w:rsidRDefault="00396033" w:rsidP="00396033">
      <w:pPr>
        <w:ind w:left="1418"/>
        <w:rPr>
          <w:rFonts w:cs="Arial"/>
          <w:color w:val="0070C0"/>
          <w:sz w:val="18"/>
          <w:szCs w:val="18"/>
        </w:rPr>
      </w:pPr>
      <w:r>
        <w:rPr>
          <w:rFonts w:cs="Arial"/>
          <w:color w:val="0070C0"/>
          <w:sz w:val="18"/>
          <w:szCs w:val="18"/>
        </w:rPr>
        <w:t>{</w:t>
      </w:r>
    </w:p>
    <w:p w14:paraId="6A459169" w14:textId="77777777" w:rsidR="00396033" w:rsidRDefault="00396033" w:rsidP="00396033">
      <w:pPr>
        <w:ind w:left="1843"/>
        <w:rPr>
          <w:rFonts w:cs="Arial"/>
          <w:color w:val="0070C0"/>
          <w:sz w:val="18"/>
          <w:szCs w:val="18"/>
        </w:rPr>
      </w:pPr>
      <w:r>
        <w:rPr>
          <w:rFonts w:cs="Arial"/>
          <w:color w:val="0070C0"/>
          <w:sz w:val="18"/>
          <w:szCs w:val="18"/>
        </w:rPr>
        <w:t>// Criar estrutura para os parâmetros</w:t>
      </w:r>
    </w:p>
    <w:p w14:paraId="09E85E1C" w14:textId="77777777" w:rsidR="00131A99" w:rsidRPr="00AF5335" w:rsidRDefault="00131A99" w:rsidP="00131A99">
      <w:pPr>
        <w:ind w:left="1843"/>
        <w:rPr>
          <w:rFonts w:cs="Arial"/>
          <w:color w:val="0070C0"/>
          <w:sz w:val="18"/>
          <w:szCs w:val="18"/>
          <w:lang w:val="en-US"/>
        </w:rPr>
      </w:pPr>
      <w:r w:rsidRPr="00AF5335">
        <w:rPr>
          <w:rFonts w:cs="Arial"/>
          <w:color w:val="0070C0"/>
          <w:sz w:val="18"/>
          <w:szCs w:val="18"/>
          <w:lang w:val="en-US"/>
        </w:rPr>
        <w:t xml:space="preserve">var </w:t>
      </w:r>
      <w:proofErr w:type="spellStart"/>
      <w:r w:rsidRPr="00AF5335">
        <w:rPr>
          <w:rFonts w:cs="Arial"/>
          <w:color w:val="0070C0"/>
          <w:sz w:val="18"/>
          <w:szCs w:val="18"/>
          <w:lang w:val="en-US"/>
        </w:rPr>
        <w:t>apiParameters</w:t>
      </w:r>
      <w:proofErr w:type="spellEnd"/>
      <w:r w:rsidRPr="00AF5335">
        <w:rPr>
          <w:rFonts w:cs="Arial"/>
          <w:color w:val="0070C0"/>
          <w:sz w:val="18"/>
          <w:szCs w:val="18"/>
          <w:lang w:val="en-US"/>
        </w:rPr>
        <w:t xml:space="preserve"> = new CMA.StreamerFeed.Models.V1.InstanceParams();</w:t>
      </w:r>
    </w:p>
    <w:p w14:paraId="326F2067" w14:textId="77777777" w:rsidR="00131A99" w:rsidRPr="00AF5335" w:rsidRDefault="00131A99" w:rsidP="00131A99">
      <w:pPr>
        <w:ind w:left="1843"/>
        <w:rPr>
          <w:rFonts w:cs="Arial"/>
          <w:color w:val="0070C0"/>
          <w:sz w:val="18"/>
          <w:szCs w:val="18"/>
          <w:lang w:val="en-US"/>
        </w:rPr>
      </w:pPr>
      <w:proofErr w:type="spellStart"/>
      <w:r w:rsidRPr="00AF5335">
        <w:rPr>
          <w:rFonts w:cs="Arial"/>
          <w:color w:val="0070C0"/>
          <w:sz w:val="18"/>
          <w:szCs w:val="18"/>
          <w:lang w:val="en-US"/>
        </w:rPr>
        <w:t>apiParameters.InstanceName</w:t>
      </w:r>
      <w:proofErr w:type="spellEnd"/>
      <w:r w:rsidRPr="00AF5335">
        <w:rPr>
          <w:rFonts w:cs="Arial"/>
          <w:color w:val="0070C0"/>
          <w:sz w:val="18"/>
          <w:szCs w:val="18"/>
          <w:lang w:val="en-US"/>
        </w:rPr>
        <w:t xml:space="preserve"> = "</w:t>
      </w:r>
      <w:r w:rsidR="00E5274D" w:rsidRPr="00AF5335">
        <w:rPr>
          <w:rFonts w:cs="Arial"/>
          <w:color w:val="0070C0"/>
          <w:sz w:val="18"/>
          <w:szCs w:val="18"/>
          <w:lang w:val="en-US"/>
        </w:rPr>
        <w:t>Teste</w:t>
      </w:r>
      <w:r w:rsidRPr="00AF5335">
        <w:rPr>
          <w:rFonts w:cs="Arial"/>
          <w:color w:val="0070C0"/>
          <w:sz w:val="18"/>
          <w:szCs w:val="18"/>
          <w:lang w:val="en-US"/>
        </w:rPr>
        <w:t>rAPI-V1";</w:t>
      </w:r>
    </w:p>
    <w:p w14:paraId="6C3AED27" w14:textId="77777777" w:rsidR="00131A99" w:rsidRPr="00AF5335" w:rsidRDefault="00131A99" w:rsidP="00131A99">
      <w:pPr>
        <w:ind w:left="1843"/>
        <w:rPr>
          <w:rFonts w:cs="Arial"/>
          <w:color w:val="0070C0"/>
          <w:sz w:val="18"/>
          <w:szCs w:val="18"/>
          <w:lang w:val="en-US"/>
        </w:rPr>
      </w:pPr>
      <w:proofErr w:type="spellStart"/>
      <w:r w:rsidRPr="00AF5335">
        <w:rPr>
          <w:rFonts w:cs="Arial"/>
          <w:color w:val="0070C0"/>
          <w:sz w:val="18"/>
          <w:szCs w:val="18"/>
          <w:lang w:val="en-US"/>
        </w:rPr>
        <w:t>apiParameters.AcceptorUrl</w:t>
      </w:r>
      <w:proofErr w:type="spellEnd"/>
      <w:r w:rsidRPr="00AF5335">
        <w:rPr>
          <w:rFonts w:cs="Arial"/>
          <w:color w:val="0070C0"/>
          <w:sz w:val="18"/>
          <w:szCs w:val="18"/>
          <w:lang w:val="en-US"/>
        </w:rPr>
        <w:t xml:space="preserve"> = "http://127.0.0.1:9080/acceptor";</w:t>
      </w:r>
    </w:p>
    <w:p w14:paraId="2BA8D3ED" w14:textId="77777777" w:rsidR="00131A99" w:rsidRPr="00AF5335" w:rsidRDefault="00131A99" w:rsidP="00131A99">
      <w:pPr>
        <w:ind w:left="1843"/>
        <w:rPr>
          <w:rFonts w:cs="Arial"/>
          <w:color w:val="0070C0"/>
          <w:sz w:val="18"/>
          <w:szCs w:val="18"/>
          <w:lang w:val="en-US"/>
        </w:rPr>
      </w:pPr>
      <w:proofErr w:type="spellStart"/>
      <w:r w:rsidRPr="00AF5335">
        <w:rPr>
          <w:rFonts w:cs="Arial"/>
          <w:color w:val="0070C0"/>
          <w:sz w:val="18"/>
          <w:szCs w:val="18"/>
          <w:lang w:val="en-US"/>
        </w:rPr>
        <w:t>apiParameters.DomainId</w:t>
      </w:r>
      <w:proofErr w:type="spellEnd"/>
      <w:r w:rsidRPr="00AF5335">
        <w:rPr>
          <w:rFonts w:cs="Arial"/>
          <w:color w:val="0070C0"/>
          <w:sz w:val="18"/>
          <w:szCs w:val="18"/>
          <w:lang w:val="en-US"/>
        </w:rPr>
        <w:t xml:space="preserve"> = "</w:t>
      </w:r>
      <w:proofErr w:type="spellStart"/>
      <w:r w:rsidRPr="00AF5335">
        <w:rPr>
          <w:rFonts w:cs="Arial"/>
          <w:color w:val="0070C0"/>
          <w:sz w:val="18"/>
          <w:szCs w:val="18"/>
          <w:lang w:val="en-US"/>
        </w:rPr>
        <w:t>streamerfeedapi</w:t>
      </w:r>
      <w:proofErr w:type="spellEnd"/>
      <w:r w:rsidRPr="00AF5335">
        <w:rPr>
          <w:rFonts w:cs="Arial"/>
          <w:color w:val="0070C0"/>
          <w:sz w:val="18"/>
          <w:szCs w:val="18"/>
          <w:lang w:val="en-US"/>
        </w:rPr>
        <w:t>";</w:t>
      </w:r>
    </w:p>
    <w:p w14:paraId="06D6EE2A" w14:textId="77777777" w:rsidR="000875D5" w:rsidRPr="00AF5335" w:rsidRDefault="000875D5" w:rsidP="00131A99">
      <w:pPr>
        <w:ind w:left="1843"/>
        <w:rPr>
          <w:rFonts w:cs="Arial"/>
          <w:color w:val="0070C0"/>
          <w:sz w:val="18"/>
          <w:szCs w:val="18"/>
          <w:lang w:val="en-US"/>
        </w:rPr>
      </w:pPr>
      <w:proofErr w:type="spellStart"/>
      <w:r w:rsidRPr="00AF5335">
        <w:rPr>
          <w:rFonts w:cs="Arial"/>
          <w:color w:val="0070C0"/>
          <w:sz w:val="18"/>
          <w:szCs w:val="18"/>
          <w:lang w:val="en-US"/>
        </w:rPr>
        <w:t>apiParameters.User</w:t>
      </w:r>
      <w:proofErr w:type="spellEnd"/>
      <w:r w:rsidRPr="00AF5335">
        <w:rPr>
          <w:rFonts w:cs="Arial"/>
          <w:color w:val="0070C0"/>
          <w:sz w:val="18"/>
          <w:szCs w:val="18"/>
          <w:lang w:val="en-US"/>
        </w:rPr>
        <w:t xml:space="preserve"> = "</w:t>
      </w:r>
      <w:proofErr w:type="spellStart"/>
      <w:r w:rsidRPr="00AF5335">
        <w:rPr>
          <w:rFonts w:cs="Arial"/>
          <w:color w:val="0070C0"/>
          <w:sz w:val="18"/>
          <w:szCs w:val="18"/>
          <w:lang w:val="en-US"/>
        </w:rPr>
        <w:t>desenv</w:t>
      </w:r>
      <w:proofErr w:type="spellEnd"/>
      <w:r w:rsidRPr="00AF5335">
        <w:rPr>
          <w:rFonts w:cs="Arial"/>
          <w:color w:val="0070C0"/>
          <w:sz w:val="18"/>
          <w:szCs w:val="18"/>
          <w:lang w:val="en-US"/>
        </w:rPr>
        <w:t>";</w:t>
      </w:r>
    </w:p>
    <w:p w14:paraId="7E7B642C" w14:textId="77777777" w:rsidR="00131A99" w:rsidRPr="00AF5335" w:rsidRDefault="00131A99" w:rsidP="00131A99">
      <w:pPr>
        <w:ind w:left="1843"/>
        <w:rPr>
          <w:rFonts w:cs="Arial"/>
          <w:color w:val="0070C0"/>
          <w:sz w:val="18"/>
          <w:szCs w:val="18"/>
          <w:lang w:val="en-US"/>
        </w:rPr>
      </w:pPr>
      <w:proofErr w:type="spellStart"/>
      <w:r w:rsidRPr="00AF5335">
        <w:rPr>
          <w:rFonts w:cs="Arial"/>
          <w:color w:val="0070C0"/>
          <w:sz w:val="18"/>
          <w:szCs w:val="18"/>
          <w:lang w:val="en-US"/>
        </w:rPr>
        <w:t>apiParameters.Password</w:t>
      </w:r>
      <w:proofErr w:type="spellEnd"/>
      <w:r w:rsidRPr="00AF5335">
        <w:rPr>
          <w:rFonts w:cs="Arial"/>
          <w:color w:val="0070C0"/>
          <w:sz w:val="18"/>
          <w:szCs w:val="18"/>
          <w:lang w:val="en-US"/>
        </w:rPr>
        <w:t xml:space="preserve"> = "123456";</w:t>
      </w:r>
    </w:p>
    <w:p w14:paraId="5EBEDE8C" w14:textId="77777777" w:rsidR="00131A99" w:rsidRPr="00AF5335" w:rsidRDefault="00131A99" w:rsidP="00131A99">
      <w:pPr>
        <w:ind w:left="1843"/>
        <w:rPr>
          <w:rFonts w:cs="Arial"/>
          <w:color w:val="0070C0"/>
          <w:sz w:val="18"/>
          <w:szCs w:val="18"/>
          <w:lang w:val="en-US"/>
        </w:rPr>
      </w:pPr>
      <w:proofErr w:type="spellStart"/>
      <w:r w:rsidRPr="00AF5335">
        <w:rPr>
          <w:rFonts w:cs="Arial"/>
          <w:color w:val="0070C0"/>
          <w:sz w:val="18"/>
          <w:szCs w:val="18"/>
          <w:lang w:val="en-US"/>
        </w:rPr>
        <w:t>apiParameters.Service</w:t>
      </w:r>
      <w:proofErr w:type="spellEnd"/>
      <w:r w:rsidRPr="00AF5335">
        <w:rPr>
          <w:rFonts w:cs="Arial"/>
          <w:color w:val="0070C0"/>
          <w:sz w:val="18"/>
          <w:szCs w:val="18"/>
          <w:lang w:val="en-US"/>
        </w:rPr>
        <w:t xml:space="preserve"> = "o";</w:t>
      </w:r>
    </w:p>
    <w:p w14:paraId="5B6C96B8" w14:textId="77777777" w:rsidR="000875D5" w:rsidRDefault="000875D5" w:rsidP="00131A99">
      <w:pPr>
        <w:ind w:left="1843"/>
        <w:rPr>
          <w:rFonts w:cs="Arial"/>
          <w:color w:val="0070C0"/>
          <w:sz w:val="18"/>
          <w:szCs w:val="18"/>
          <w:lang w:val="en-US"/>
        </w:rPr>
      </w:pPr>
      <w:proofErr w:type="spellStart"/>
      <w:r w:rsidRPr="00AF5335">
        <w:rPr>
          <w:rFonts w:cs="Arial"/>
          <w:color w:val="0070C0"/>
          <w:sz w:val="18"/>
          <w:szCs w:val="18"/>
          <w:lang w:val="en-US"/>
        </w:rPr>
        <w:t>apiParameters.CustomerId</w:t>
      </w:r>
      <w:proofErr w:type="spellEnd"/>
      <w:r w:rsidRPr="00AF5335">
        <w:rPr>
          <w:rFonts w:cs="Arial"/>
          <w:color w:val="0070C0"/>
          <w:sz w:val="18"/>
          <w:szCs w:val="18"/>
          <w:lang w:val="en-US"/>
        </w:rPr>
        <w:t xml:space="preserve"> = "cma-service-001";</w:t>
      </w:r>
    </w:p>
    <w:p w14:paraId="6FDF0654" w14:textId="77777777" w:rsidR="00396033" w:rsidRPr="00AF5335" w:rsidRDefault="00396033" w:rsidP="00131A99">
      <w:pPr>
        <w:ind w:left="1843"/>
        <w:rPr>
          <w:rFonts w:cs="Arial"/>
          <w:color w:val="0070C0"/>
          <w:sz w:val="18"/>
          <w:szCs w:val="18"/>
          <w:lang w:val="en-US"/>
        </w:rPr>
      </w:pPr>
      <w:r w:rsidRPr="00AF5335">
        <w:rPr>
          <w:rFonts w:cs="Arial"/>
          <w:color w:val="0070C0"/>
          <w:sz w:val="18"/>
          <w:szCs w:val="18"/>
          <w:lang w:val="en-US"/>
        </w:rPr>
        <w:t xml:space="preserve">// </w:t>
      </w:r>
      <w:proofErr w:type="spellStart"/>
      <w:r w:rsidRPr="00AF5335">
        <w:rPr>
          <w:rFonts w:cs="Arial"/>
          <w:color w:val="0070C0"/>
          <w:sz w:val="18"/>
          <w:szCs w:val="18"/>
          <w:lang w:val="en-US"/>
        </w:rPr>
        <w:t>Instanciar</w:t>
      </w:r>
      <w:proofErr w:type="spellEnd"/>
      <w:r w:rsidRPr="00AF5335">
        <w:rPr>
          <w:rFonts w:cs="Arial"/>
          <w:color w:val="0070C0"/>
          <w:sz w:val="18"/>
          <w:szCs w:val="18"/>
          <w:lang w:val="en-US"/>
        </w:rPr>
        <w:t xml:space="preserve"> a API do Streamer Feed</w:t>
      </w:r>
    </w:p>
    <w:p w14:paraId="5A02BD86" w14:textId="77777777" w:rsidR="00396033" w:rsidRPr="00AF5335" w:rsidRDefault="00345602" w:rsidP="00396033">
      <w:pPr>
        <w:ind w:left="1843"/>
        <w:rPr>
          <w:rFonts w:cs="Arial"/>
          <w:color w:val="0070C0"/>
          <w:sz w:val="18"/>
          <w:szCs w:val="18"/>
          <w:lang w:val="en-US"/>
        </w:rPr>
      </w:pPr>
      <w:proofErr w:type="spellStart"/>
      <w:r w:rsidRPr="00AF5335">
        <w:rPr>
          <w:rFonts w:cs="Arial"/>
          <w:color w:val="0070C0"/>
          <w:sz w:val="18"/>
          <w:szCs w:val="18"/>
          <w:lang w:val="en-US"/>
        </w:rPr>
        <w:t>IRuntimeInstance</w:t>
      </w:r>
      <w:proofErr w:type="spellEnd"/>
      <w:r w:rsidRPr="00AF5335">
        <w:rPr>
          <w:rFonts w:cs="Arial"/>
          <w:color w:val="0070C0"/>
          <w:sz w:val="18"/>
          <w:szCs w:val="18"/>
          <w:lang w:val="en-US"/>
        </w:rPr>
        <w:t xml:space="preserve"> </w:t>
      </w:r>
      <w:proofErr w:type="spellStart"/>
      <w:r w:rsidRPr="00AF5335">
        <w:rPr>
          <w:rFonts w:cs="Arial"/>
          <w:color w:val="0070C0"/>
          <w:sz w:val="18"/>
          <w:szCs w:val="18"/>
          <w:lang w:val="en-US"/>
        </w:rPr>
        <w:t>cmaStreamerFeed</w:t>
      </w:r>
      <w:proofErr w:type="spellEnd"/>
      <w:r w:rsidRPr="00AF5335">
        <w:rPr>
          <w:rFonts w:cs="Arial"/>
          <w:color w:val="0070C0"/>
          <w:sz w:val="18"/>
          <w:szCs w:val="18"/>
          <w:lang w:val="en-US"/>
        </w:rPr>
        <w:t xml:space="preserve"> = </w:t>
      </w:r>
      <w:proofErr w:type="spellStart"/>
      <w:r w:rsidRPr="00AF5335">
        <w:rPr>
          <w:rFonts w:cs="Arial"/>
          <w:color w:val="0070C0"/>
          <w:sz w:val="18"/>
          <w:szCs w:val="18"/>
          <w:lang w:val="en-US"/>
        </w:rPr>
        <w:t>CMA.StreamerFeed.Api.Runtime.Instantiate</w:t>
      </w:r>
      <w:proofErr w:type="spellEnd"/>
      <w:r w:rsidR="00396033" w:rsidRPr="00AF5335">
        <w:rPr>
          <w:rFonts w:cs="Arial"/>
          <w:color w:val="0070C0"/>
          <w:sz w:val="18"/>
          <w:szCs w:val="18"/>
          <w:lang w:val="en-US"/>
        </w:rPr>
        <w:t>(</w:t>
      </w:r>
      <w:proofErr w:type="spellStart"/>
      <w:r w:rsidR="00396033" w:rsidRPr="00AF5335">
        <w:rPr>
          <w:rFonts w:cs="Arial"/>
          <w:color w:val="0070C0"/>
          <w:sz w:val="18"/>
          <w:szCs w:val="18"/>
          <w:lang w:val="en-US"/>
        </w:rPr>
        <w:t>apiParameters</w:t>
      </w:r>
      <w:proofErr w:type="spellEnd"/>
      <w:r w:rsidR="00396033" w:rsidRPr="00AF5335">
        <w:rPr>
          <w:rFonts w:cs="Arial"/>
          <w:color w:val="0070C0"/>
          <w:sz w:val="18"/>
          <w:szCs w:val="18"/>
          <w:lang w:val="en-US"/>
        </w:rPr>
        <w:t>);</w:t>
      </w:r>
    </w:p>
    <w:p w14:paraId="362DA502" w14:textId="77777777" w:rsidR="00270065" w:rsidRPr="00AF5335" w:rsidRDefault="00270065" w:rsidP="00396033">
      <w:pPr>
        <w:ind w:left="1843"/>
        <w:rPr>
          <w:rFonts w:cs="Arial"/>
          <w:color w:val="0070C0"/>
          <w:sz w:val="18"/>
          <w:szCs w:val="18"/>
          <w:lang w:val="en-US"/>
        </w:rPr>
      </w:pPr>
      <w:r w:rsidRPr="00AF5335">
        <w:rPr>
          <w:rFonts w:cs="Arial"/>
          <w:color w:val="0070C0"/>
          <w:sz w:val="18"/>
          <w:szCs w:val="18"/>
          <w:lang w:val="en-US"/>
        </w:rPr>
        <w:t>...</w:t>
      </w:r>
    </w:p>
    <w:p w14:paraId="102003B6" w14:textId="77777777" w:rsidR="00396033" w:rsidRPr="00AF5335" w:rsidRDefault="00396033" w:rsidP="00396033">
      <w:pPr>
        <w:ind w:left="1418"/>
        <w:rPr>
          <w:rFonts w:cs="Arial"/>
          <w:color w:val="0070C0"/>
          <w:sz w:val="18"/>
          <w:szCs w:val="18"/>
          <w:lang w:val="en-US"/>
        </w:rPr>
      </w:pPr>
      <w:r w:rsidRPr="00AF5335">
        <w:rPr>
          <w:rFonts w:cs="Arial"/>
          <w:color w:val="0070C0"/>
          <w:sz w:val="18"/>
          <w:szCs w:val="18"/>
          <w:lang w:val="en-US"/>
        </w:rPr>
        <w:t>}</w:t>
      </w:r>
    </w:p>
    <w:p w14:paraId="373B299F" w14:textId="77777777" w:rsidR="00396033" w:rsidRPr="00AF5335" w:rsidRDefault="00396033" w:rsidP="00396033">
      <w:pPr>
        <w:ind w:left="1418"/>
        <w:rPr>
          <w:rFonts w:cs="Arial"/>
          <w:color w:val="0070C0"/>
          <w:sz w:val="18"/>
          <w:szCs w:val="18"/>
          <w:lang w:val="en-US"/>
        </w:rPr>
      </w:pPr>
      <w:r w:rsidRPr="00AF5335">
        <w:rPr>
          <w:rFonts w:cs="Arial"/>
          <w:color w:val="0070C0"/>
          <w:sz w:val="18"/>
          <w:szCs w:val="18"/>
          <w:lang w:val="en-US"/>
        </w:rPr>
        <w:t>catch (Exception e</w:t>
      </w:r>
      <w:r w:rsidR="005737D6" w:rsidRPr="00AF5335">
        <w:rPr>
          <w:rFonts w:cs="Arial"/>
          <w:color w:val="0070C0"/>
          <w:sz w:val="18"/>
          <w:szCs w:val="18"/>
          <w:lang w:val="en-US"/>
        </w:rPr>
        <w:t>x</w:t>
      </w:r>
      <w:r w:rsidRPr="00AF5335">
        <w:rPr>
          <w:rFonts w:cs="Arial"/>
          <w:color w:val="0070C0"/>
          <w:sz w:val="18"/>
          <w:szCs w:val="18"/>
          <w:lang w:val="en-US"/>
        </w:rPr>
        <w:t>)</w:t>
      </w:r>
    </w:p>
    <w:p w14:paraId="73B87DB1" w14:textId="77777777" w:rsidR="00396033" w:rsidRPr="00AF5335" w:rsidRDefault="00396033" w:rsidP="00396033">
      <w:pPr>
        <w:ind w:left="1418"/>
        <w:rPr>
          <w:rFonts w:cs="Arial"/>
          <w:color w:val="0070C0"/>
          <w:sz w:val="18"/>
          <w:szCs w:val="18"/>
          <w:lang w:val="en-US"/>
        </w:rPr>
      </w:pPr>
      <w:r w:rsidRPr="00AF5335">
        <w:rPr>
          <w:rFonts w:cs="Arial"/>
          <w:color w:val="0070C0"/>
          <w:sz w:val="18"/>
          <w:szCs w:val="18"/>
          <w:lang w:val="en-US"/>
        </w:rPr>
        <w:t>{</w:t>
      </w:r>
    </w:p>
    <w:p w14:paraId="07BAF3B4" w14:textId="77777777" w:rsidR="00396033" w:rsidRPr="00AF5335" w:rsidRDefault="00396033" w:rsidP="00396033">
      <w:pPr>
        <w:ind w:left="1843"/>
        <w:rPr>
          <w:rFonts w:cs="Arial"/>
          <w:color w:val="0070C0"/>
          <w:sz w:val="18"/>
          <w:szCs w:val="18"/>
          <w:lang w:val="en-US"/>
        </w:rPr>
      </w:pPr>
      <w:r w:rsidRPr="00AF5335">
        <w:rPr>
          <w:rFonts w:cs="Arial"/>
          <w:color w:val="0070C0"/>
          <w:sz w:val="18"/>
          <w:szCs w:val="18"/>
          <w:lang w:val="en-US"/>
        </w:rPr>
        <w:t xml:space="preserve">// </w:t>
      </w:r>
      <w:proofErr w:type="spellStart"/>
      <w:r w:rsidRPr="00AF5335">
        <w:rPr>
          <w:rFonts w:cs="Arial"/>
          <w:color w:val="0070C0"/>
          <w:sz w:val="18"/>
          <w:szCs w:val="18"/>
          <w:lang w:val="en-US"/>
        </w:rPr>
        <w:t>Tratar</w:t>
      </w:r>
      <w:proofErr w:type="spellEnd"/>
      <w:r w:rsidRPr="00AF5335">
        <w:rPr>
          <w:rFonts w:cs="Arial"/>
          <w:color w:val="0070C0"/>
          <w:sz w:val="18"/>
          <w:szCs w:val="18"/>
          <w:lang w:val="en-US"/>
        </w:rPr>
        <w:t xml:space="preserve"> exception</w:t>
      </w:r>
    </w:p>
    <w:p w14:paraId="2A23F25F" w14:textId="77777777" w:rsidR="008F37B2" w:rsidRPr="00AF5335" w:rsidRDefault="008F37B2" w:rsidP="00396033">
      <w:pPr>
        <w:ind w:left="1843"/>
        <w:rPr>
          <w:rFonts w:cs="Arial"/>
          <w:color w:val="0070C0"/>
          <w:sz w:val="18"/>
          <w:szCs w:val="18"/>
          <w:lang w:val="en-US"/>
        </w:rPr>
      </w:pPr>
      <w:proofErr w:type="spellStart"/>
      <w:r w:rsidRPr="00AF5335">
        <w:rPr>
          <w:rFonts w:cs="Arial"/>
          <w:color w:val="0070C0"/>
          <w:sz w:val="18"/>
          <w:szCs w:val="18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18"/>
          <w:szCs w:val="18"/>
          <w:lang w:val="en-US"/>
        </w:rPr>
        <w:t>(</w:t>
      </w:r>
      <w:proofErr w:type="spellStart"/>
      <w:r w:rsidRPr="00AF5335">
        <w:rPr>
          <w:rFonts w:cs="Arial"/>
          <w:color w:val="0070C0"/>
          <w:sz w:val="18"/>
          <w:szCs w:val="18"/>
          <w:lang w:val="en-US"/>
        </w:rPr>
        <w:t>ex.Message</w:t>
      </w:r>
      <w:proofErr w:type="spellEnd"/>
      <w:r w:rsidRPr="00AF5335">
        <w:rPr>
          <w:rFonts w:cs="Arial"/>
          <w:color w:val="0070C0"/>
          <w:sz w:val="18"/>
          <w:szCs w:val="18"/>
          <w:lang w:val="en-US"/>
        </w:rPr>
        <w:t>);</w:t>
      </w:r>
    </w:p>
    <w:p w14:paraId="4015DFE8" w14:textId="77777777" w:rsidR="00396033" w:rsidRDefault="00396033" w:rsidP="00396033">
      <w:pPr>
        <w:ind w:left="1418"/>
        <w:rPr>
          <w:rFonts w:cs="Arial"/>
          <w:color w:val="0070C0"/>
          <w:sz w:val="18"/>
          <w:szCs w:val="18"/>
        </w:rPr>
      </w:pPr>
      <w:r>
        <w:rPr>
          <w:rFonts w:cs="Arial"/>
          <w:color w:val="0070C0"/>
          <w:sz w:val="18"/>
          <w:szCs w:val="18"/>
        </w:rPr>
        <w:t>}</w:t>
      </w:r>
    </w:p>
    <w:p w14:paraId="223BA65E" w14:textId="77777777" w:rsidR="00BF4B4F" w:rsidRDefault="00270065" w:rsidP="00A63835">
      <w:pPr>
        <w:ind w:left="1418"/>
        <w:rPr>
          <w:rFonts w:cs="Arial"/>
          <w:sz w:val="22"/>
          <w:szCs w:val="22"/>
        </w:rPr>
      </w:pPr>
      <w:r>
        <w:rPr>
          <w:rFonts w:cs="Arial"/>
          <w:color w:val="0070C0"/>
          <w:sz w:val="18"/>
          <w:szCs w:val="18"/>
        </w:rPr>
        <w:t>...</w:t>
      </w:r>
    </w:p>
    <w:p w14:paraId="656A2AE1" w14:textId="77777777" w:rsidR="00BF4B4F" w:rsidRDefault="00BF4B4F" w:rsidP="00BF4B4F">
      <w:pPr>
        <w:pStyle w:val="Ttulo1"/>
        <w:numPr>
          <w:ilvl w:val="0"/>
          <w:numId w:val="0"/>
        </w:numPr>
        <w:tabs>
          <w:tab w:val="left" w:pos="708"/>
        </w:tabs>
        <w:jc w:val="left"/>
        <w:rPr>
          <w:sz w:val="22"/>
          <w:szCs w:val="22"/>
        </w:rPr>
      </w:pPr>
      <w:r>
        <w:rPr>
          <w:b w:val="0"/>
          <w:bCs w:val="0"/>
          <w:sz w:val="22"/>
          <w:szCs w:val="22"/>
        </w:rPr>
        <w:br w:type="page"/>
      </w:r>
      <w:bookmarkStart w:id="55" w:name="_Toc518464926"/>
      <w:bookmarkStart w:id="56" w:name="_Toc100304755"/>
      <w:r>
        <w:rPr>
          <w:sz w:val="22"/>
          <w:szCs w:val="22"/>
        </w:rPr>
        <w:lastRenderedPageBreak/>
        <w:t>2.4) Solicitação de Informações de Market Data para API</w:t>
      </w:r>
      <w:bookmarkEnd w:id="55"/>
      <w:bookmarkEnd w:id="56"/>
    </w:p>
    <w:p w14:paraId="34FBE590" w14:textId="77777777" w:rsidR="00BF4B4F" w:rsidRDefault="00BF4B4F" w:rsidP="00BF4B4F">
      <w:pPr>
        <w:rPr>
          <w:rFonts w:cs="Arial"/>
          <w:sz w:val="22"/>
          <w:szCs w:val="22"/>
        </w:rPr>
      </w:pPr>
    </w:p>
    <w:p w14:paraId="3EA28766" w14:textId="77777777" w:rsidR="00AD707C" w:rsidRPr="005F2EF9" w:rsidRDefault="002E746A" w:rsidP="00AD707C">
      <w:pPr>
        <w:ind w:left="851"/>
        <w:rPr>
          <w:rFonts w:cs="Arial"/>
          <w:sz w:val="20"/>
        </w:rPr>
      </w:pPr>
      <w:r w:rsidRPr="005D1D65">
        <w:rPr>
          <w:rFonts w:cs="Arial"/>
          <w:sz w:val="22"/>
          <w:szCs w:val="22"/>
        </w:rPr>
        <w:sym w:font="Wingdings" w:char="F0A7"/>
      </w:r>
      <w:r w:rsidR="00F77AF4" w:rsidRPr="005F2EF9">
        <w:rPr>
          <w:rFonts w:cs="Arial"/>
          <w:sz w:val="20"/>
        </w:rPr>
        <w:t xml:space="preserve"> </w:t>
      </w:r>
      <w:r w:rsidR="00AD707C" w:rsidRPr="005F2EF9">
        <w:rPr>
          <w:rFonts w:cs="Arial"/>
          <w:sz w:val="20"/>
        </w:rPr>
        <w:t>A</w:t>
      </w:r>
      <w:r w:rsidR="00F77AF4" w:rsidRPr="005F2EF9">
        <w:rPr>
          <w:rFonts w:cs="Arial"/>
          <w:sz w:val="20"/>
        </w:rPr>
        <w:t>s</w:t>
      </w:r>
      <w:r w:rsidR="00AD707C" w:rsidRPr="005F2EF9">
        <w:rPr>
          <w:rFonts w:cs="Arial"/>
          <w:sz w:val="20"/>
        </w:rPr>
        <w:t xml:space="preserve"> informações de “</w:t>
      </w:r>
      <w:r w:rsidR="00AD707C" w:rsidRPr="005F2EF9">
        <w:rPr>
          <w:rFonts w:cs="Arial"/>
          <w:i/>
          <w:sz w:val="20"/>
        </w:rPr>
        <w:t>Market Data</w:t>
      </w:r>
      <w:r w:rsidR="00AD707C" w:rsidRPr="005F2EF9">
        <w:rPr>
          <w:rFonts w:cs="Arial"/>
          <w:sz w:val="20"/>
        </w:rPr>
        <w:t>” são recebida</w:t>
      </w:r>
      <w:r w:rsidR="00F77AF4" w:rsidRPr="005F2EF9">
        <w:rPr>
          <w:rFonts w:cs="Arial"/>
          <w:sz w:val="20"/>
        </w:rPr>
        <w:t>s</w:t>
      </w:r>
      <w:r w:rsidR="00AD707C" w:rsidRPr="005F2EF9">
        <w:rPr>
          <w:rFonts w:cs="Arial"/>
          <w:sz w:val="20"/>
        </w:rPr>
        <w:t xml:space="preserve"> através dos servidores </w:t>
      </w:r>
      <w:r w:rsidR="00F77AF4" w:rsidRPr="005F2EF9">
        <w:rPr>
          <w:rFonts w:cs="Arial"/>
          <w:sz w:val="20"/>
        </w:rPr>
        <w:t xml:space="preserve">CMA </w:t>
      </w:r>
      <w:proofErr w:type="spellStart"/>
      <w:r w:rsidR="00F77AF4" w:rsidRPr="005F2EF9">
        <w:rPr>
          <w:rFonts w:cs="Arial"/>
          <w:sz w:val="20"/>
        </w:rPr>
        <w:t>Streamer</w:t>
      </w:r>
      <w:proofErr w:type="spellEnd"/>
      <w:r w:rsidR="00F77AF4" w:rsidRPr="005F2EF9">
        <w:rPr>
          <w:rFonts w:cs="Arial"/>
          <w:sz w:val="20"/>
        </w:rPr>
        <w:t xml:space="preserve"> conectados com os servidores </w:t>
      </w:r>
      <w:r w:rsidR="00AD707C" w:rsidRPr="005F2EF9">
        <w:rPr>
          <w:rFonts w:cs="Arial"/>
          <w:sz w:val="20"/>
        </w:rPr>
        <w:t xml:space="preserve">CMA </w:t>
      </w:r>
      <w:proofErr w:type="spellStart"/>
      <w:r w:rsidR="00AD707C" w:rsidRPr="005F2EF9">
        <w:rPr>
          <w:rFonts w:cs="Arial"/>
          <w:sz w:val="20"/>
        </w:rPr>
        <w:t>Advanced</w:t>
      </w:r>
      <w:proofErr w:type="spellEnd"/>
      <w:r w:rsidR="00F77AF4" w:rsidRPr="005F2EF9">
        <w:rPr>
          <w:rFonts w:cs="Arial"/>
          <w:sz w:val="20"/>
        </w:rPr>
        <w:t xml:space="preserve"> (servidor de cotações, notícias, gráficos, páginas fixas, </w:t>
      </w:r>
      <w:proofErr w:type="spellStart"/>
      <w:r w:rsidR="00F77AF4" w:rsidRPr="005F2EF9">
        <w:rPr>
          <w:rFonts w:cs="Arial"/>
          <w:sz w:val="20"/>
        </w:rPr>
        <w:t>etc</w:t>
      </w:r>
      <w:proofErr w:type="spellEnd"/>
      <w:r w:rsidR="00F77AF4" w:rsidRPr="005F2EF9">
        <w:rPr>
          <w:rFonts w:cs="Arial"/>
          <w:sz w:val="20"/>
        </w:rPr>
        <w:t>).</w:t>
      </w:r>
    </w:p>
    <w:p w14:paraId="7C3135D5" w14:textId="77777777" w:rsidR="00AD707C" w:rsidRDefault="00AD707C" w:rsidP="00BF4B4F">
      <w:pPr>
        <w:rPr>
          <w:rFonts w:cs="Arial"/>
          <w:sz w:val="22"/>
          <w:szCs w:val="22"/>
        </w:rPr>
      </w:pPr>
    </w:p>
    <w:p w14:paraId="06EB2E29" w14:textId="77777777" w:rsidR="00BF4B4F" w:rsidRPr="003C2789" w:rsidRDefault="00BF4B4F" w:rsidP="002B7BF9">
      <w:pPr>
        <w:pStyle w:val="Ttulo1"/>
        <w:numPr>
          <w:ilvl w:val="0"/>
          <w:numId w:val="0"/>
        </w:numPr>
        <w:tabs>
          <w:tab w:val="left" w:pos="708"/>
        </w:tabs>
        <w:jc w:val="left"/>
        <w:rPr>
          <w:b w:val="0"/>
          <w:bCs w:val="0"/>
          <w:sz w:val="22"/>
          <w:szCs w:val="22"/>
        </w:rPr>
      </w:pPr>
      <w:bookmarkStart w:id="57" w:name="_Toc518464927"/>
      <w:bookmarkStart w:id="58" w:name="_Toc100304756"/>
      <w:r w:rsidRPr="003C2789">
        <w:rPr>
          <w:b w:val="0"/>
          <w:bCs w:val="0"/>
          <w:sz w:val="22"/>
          <w:szCs w:val="22"/>
        </w:rPr>
        <w:t>2.4.1) Solicitação de Cotações para API (Quotes)</w:t>
      </w:r>
      <w:bookmarkEnd w:id="57"/>
      <w:bookmarkEnd w:id="58"/>
    </w:p>
    <w:p w14:paraId="07567F17" w14:textId="77777777" w:rsidR="00BF4B4F" w:rsidRDefault="00BF4B4F" w:rsidP="00BF4B4F">
      <w:pPr>
        <w:ind w:left="851"/>
        <w:rPr>
          <w:rFonts w:cs="Arial"/>
          <w:sz w:val="22"/>
          <w:szCs w:val="22"/>
        </w:rPr>
      </w:pPr>
    </w:p>
    <w:p w14:paraId="1C563E92" w14:textId="77777777" w:rsidR="00BF4B4F" w:rsidRDefault="00BF4B4F" w:rsidP="00BF4B4F">
      <w:pPr>
        <w:ind w:left="1702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Método </w:t>
      </w:r>
      <w:r>
        <w:rPr>
          <w:rFonts w:cs="Arial"/>
          <w:b/>
          <w:sz w:val="22"/>
          <w:szCs w:val="22"/>
        </w:rPr>
        <w:t>Quotes</w:t>
      </w:r>
      <w:r>
        <w:rPr>
          <w:rFonts w:cs="Arial"/>
          <w:sz w:val="22"/>
          <w:szCs w:val="22"/>
        </w:rPr>
        <w:t>;</w:t>
      </w:r>
    </w:p>
    <w:p w14:paraId="33AB16C5" w14:textId="77777777" w:rsidR="00BF4B4F" w:rsidRDefault="00BF4B4F" w:rsidP="00BF4B4F">
      <w:pPr>
        <w:ind w:left="1702"/>
        <w:rPr>
          <w:rFonts w:cs="Arial"/>
          <w:sz w:val="22"/>
          <w:szCs w:val="22"/>
        </w:rPr>
      </w:pPr>
    </w:p>
    <w:p w14:paraId="7A223CCB" w14:textId="03722D54" w:rsidR="007C0F40" w:rsidRDefault="007C0F40" w:rsidP="00BF4B4F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Utilizar o método para uso </w:t>
      </w:r>
      <w:r w:rsidRPr="00421960">
        <w:rPr>
          <w:rFonts w:cs="Arial"/>
          <w:b/>
          <w:bCs/>
          <w:i/>
          <w:iCs/>
          <w:sz w:val="22"/>
          <w:szCs w:val="22"/>
        </w:rPr>
        <w:t>Sem Assinatura</w:t>
      </w:r>
      <w:r>
        <w:rPr>
          <w:rFonts w:cs="Arial"/>
          <w:sz w:val="22"/>
          <w:szCs w:val="22"/>
        </w:rPr>
        <w:t>:</w:t>
      </w:r>
    </w:p>
    <w:p w14:paraId="4E41908F" w14:textId="38D0C8AE" w:rsidR="00421960" w:rsidRPr="00421960" w:rsidRDefault="00421960" w:rsidP="00421960">
      <w:pPr>
        <w:ind w:left="2268"/>
        <w:rPr>
          <w:rFonts w:cs="Arial"/>
          <w:color w:val="0070C0"/>
          <w:sz w:val="16"/>
          <w:szCs w:val="16"/>
        </w:rPr>
      </w:pPr>
      <w:r w:rsidRPr="00421960">
        <w:rPr>
          <w:rFonts w:cs="Arial"/>
          <w:color w:val="0070C0"/>
          <w:sz w:val="16"/>
          <w:szCs w:val="16"/>
        </w:rPr>
        <w:t>Quotes(</w:t>
      </w:r>
      <w:proofErr w:type="spellStart"/>
      <w:r w:rsidRPr="00421960">
        <w:rPr>
          <w:rFonts w:cs="Arial"/>
          <w:color w:val="0070C0"/>
          <w:sz w:val="16"/>
          <w:szCs w:val="16"/>
        </w:rPr>
        <w:t>IList</w:t>
      </w:r>
      <w:proofErr w:type="spellEnd"/>
      <w:r w:rsidRPr="00421960">
        <w:rPr>
          <w:rFonts w:cs="Arial"/>
          <w:color w:val="0070C0"/>
          <w:sz w:val="16"/>
          <w:szCs w:val="16"/>
        </w:rPr>
        <w:t xml:space="preserve">&lt;V1.Marketdata.Quotes.QuotesParam&gt; </w:t>
      </w:r>
      <w:proofErr w:type="spellStart"/>
      <w:r w:rsidRPr="00421960">
        <w:rPr>
          <w:rFonts w:cs="Arial"/>
          <w:color w:val="0070C0"/>
          <w:sz w:val="16"/>
          <w:szCs w:val="16"/>
        </w:rPr>
        <w:t>quotesParams</w:t>
      </w:r>
      <w:proofErr w:type="spellEnd"/>
      <w:r w:rsidRPr="00421960">
        <w:rPr>
          <w:rFonts w:cs="Arial"/>
          <w:color w:val="0070C0"/>
          <w:sz w:val="16"/>
          <w:szCs w:val="16"/>
        </w:rPr>
        <w:t xml:space="preserve">, </w:t>
      </w:r>
      <w:proofErr w:type="spellStart"/>
      <w:r w:rsidRPr="00421960">
        <w:rPr>
          <w:rFonts w:cs="Arial"/>
          <w:color w:val="0070C0"/>
          <w:sz w:val="16"/>
          <w:szCs w:val="16"/>
        </w:rPr>
        <w:t>int</w:t>
      </w:r>
      <w:proofErr w:type="spellEnd"/>
      <w:r w:rsidRPr="00421960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421960">
        <w:rPr>
          <w:rFonts w:cs="Arial"/>
          <w:color w:val="0070C0"/>
          <w:sz w:val="16"/>
          <w:szCs w:val="16"/>
        </w:rPr>
        <w:t>millisecondsTimeOut</w:t>
      </w:r>
      <w:proofErr w:type="spellEnd"/>
      <w:r w:rsidRPr="00421960">
        <w:rPr>
          <w:rFonts w:cs="Arial"/>
          <w:color w:val="0070C0"/>
          <w:sz w:val="16"/>
          <w:szCs w:val="16"/>
        </w:rPr>
        <w:t xml:space="preserve"> = 10000)</w:t>
      </w:r>
    </w:p>
    <w:p w14:paraId="6AF96C43" w14:textId="77777777" w:rsidR="005F35BB" w:rsidRDefault="005F35BB" w:rsidP="00BF4B4F">
      <w:pPr>
        <w:ind w:left="1701"/>
        <w:rPr>
          <w:rFonts w:cs="Arial"/>
          <w:sz w:val="22"/>
          <w:szCs w:val="22"/>
        </w:rPr>
      </w:pPr>
    </w:p>
    <w:p w14:paraId="334D9F36" w14:textId="5DA9BB18" w:rsidR="00421960" w:rsidRDefault="00421960" w:rsidP="00421960">
      <w:pPr>
        <w:ind w:left="1701"/>
        <w:rPr>
          <w:rFonts w:cs="Arial"/>
          <w:sz w:val="22"/>
          <w:szCs w:val="22"/>
        </w:rPr>
      </w:pPr>
      <w:bookmarkStart w:id="59" w:name="_Hlk70333161"/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Utilizar o método para uso </w:t>
      </w:r>
      <w:r w:rsidRPr="00421960">
        <w:rPr>
          <w:rFonts w:cs="Arial"/>
          <w:b/>
          <w:bCs/>
          <w:i/>
          <w:iCs/>
          <w:sz w:val="22"/>
          <w:szCs w:val="22"/>
        </w:rPr>
        <w:t>Com Assinatur</w:t>
      </w:r>
      <w:r w:rsidR="00922826">
        <w:rPr>
          <w:rFonts w:cs="Arial"/>
          <w:b/>
          <w:bCs/>
          <w:i/>
          <w:iCs/>
          <w:sz w:val="22"/>
          <w:szCs w:val="22"/>
        </w:rPr>
        <w:t>a (online)</w:t>
      </w:r>
      <w:r>
        <w:rPr>
          <w:rFonts w:cs="Arial"/>
          <w:sz w:val="22"/>
          <w:szCs w:val="22"/>
        </w:rPr>
        <w:t>:</w:t>
      </w:r>
    </w:p>
    <w:p w14:paraId="6E1B3F4F" w14:textId="0A880F71" w:rsidR="007C0F40" w:rsidRPr="00421960" w:rsidRDefault="00421960" w:rsidP="00421960">
      <w:pPr>
        <w:ind w:left="2268"/>
        <w:rPr>
          <w:rFonts w:cs="Arial"/>
          <w:color w:val="0070C0"/>
          <w:sz w:val="16"/>
          <w:szCs w:val="16"/>
        </w:rPr>
      </w:pPr>
      <w:r w:rsidRPr="00421960">
        <w:rPr>
          <w:rFonts w:cs="Arial"/>
          <w:color w:val="0070C0"/>
          <w:sz w:val="16"/>
          <w:szCs w:val="16"/>
        </w:rPr>
        <w:t>Q</w:t>
      </w:r>
      <w:bookmarkEnd w:id="59"/>
      <w:r w:rsidRPr="00421960">
        <w:rPr>
          <w:rFonts w:cs="Arial"/>
          <w:color w:val="0070C0"/>
          <w:sz w:val="16"/>
          <w:szCs w:val="16"/>
        </w:rPr>
        <w:t>uotes(</w:t>
      </w:r>
      <w:proofErr w:type="spellStart"/>
      <w:r w:rsidRPr="00421960">
        <w:rPr>
          <w:rFonts w:cs="Arial"/>
          <w:color w:val="0070C0"/>
          <w:sz w:val="16"/>
          <w:szCs w:val="16"/>
        </w:rPr>
        <w:t>IList</w:t>
      </w:r>
      <w:proofErr w:type="spellEnd"/>
      <w:r w:rsidRPr="00421960">
        <w:rPr>
          <w:rFonts w:cs="Arial"/>
          <w:color w:val="0070C0"/>
          <w:sz w:val="16"/>
          <w:szCs w:val="16"/>
        </w:rPr>
        <w:t xml:space="preserve">&lt;V1.Marketdata.Quotes.QuotesParam&gt; </w:t>
      </w:r>
      <w:proofErr w:type="spellStart"/>
      <w:r w:rsidRPr="00421960">
        <w:rPr>
          <w:rFonts w:cs="Arial"/>
          <w:color w:val="0070C0"/>
          <w:sz w:val="16"/>
          <w:szCs w:val="16"/>
        </w:rPr>
        <w:t>quotesListParam</w:t>
      </w:r>
      <w:proofErr w:type="spellEnd"/>
      <w:r w:rsidRPr="00421960">
        <w:rPr>
          <w:rFonts w:cs="Arial"/>
          <w:color w:val="0070C0"/>
          <w:sz w:val="16"/>
          <w:szCs w:val="16"/>
        </w:rPr>
        <w:t xml:space="preserve">, </w:t>
      </w:r>
      <w:proofErr w:type="spellStart"/>
      <w:r w:rsidRPr="00421960">
        <w:rPr>
          <w:rFonts w:cs="Arial"/>
          <w:color w:val="0070C0"/>
          <w:sz w:val="16"/>
          <w:szCs w:val="16"/>
        </w:rPr>
        <w:t>bool</w:t>
      </w:r>
      <w:proofErr w:type="spellEnd"/>
      <w:r w:rsidRPr="00421960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421960">
        <w:rPr>
          <w:rFonts w:cs="Arial"/>
          <w:color w:val="0070C0"/>
          <w:sz w:val="16"/>
          <w:szCs w:val="16"/>
        </w:rPr>
        <w:t>sign</w:t>
      </w:r>
      <w:proofErr w:type="spellEnd"/>
      <w:r w:rsidRPr="00421960">
        <w:rPr>
          <w:rFonts w:cs="Arial"/>
          <w:color w:val="0070C0"/>
          <w:sz w:val="16"/>
          <w:szCs w:val="16"/>
        </w:rPr>
        <w:t xml:space="preserve">, </w:t>
      </w:r>
      <w:proofErr w:type="spellStart"/>
      <w:r w:rsidRPr="00421960">
        <w:rPr>
          <w:rFonts w:cs="Arial"/>
          <w:color w:val="0070C0"/>
          <w:sz w:val="16"/>
          <w:szCs w:val="16"/>
        </w:rPr>
        <w:t>CancellationToken</w:t>
      </w:r>
      <w:proofErr w:type="spellEnd"/>
      <w:r w:rsidRPr="00421960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421960">
        <w:rPr>
          <w:rFonts w:cs="Arial"/>
          <w:color w:val="0070C0"/>
          <w:sz w:val="16"/>
          <w:szCs w:val="16"/>
        </w:rPr>
        <w:t>cancelToken</w:t>
      </w:r>
      <w:proofErr w:type="spellEnd"/>
      <w:r w:rsidRPr="00421960">
        <w:rPr>
          <w:rFonts w:cs="Arial"/>
          <w:color w:val="0070C0"/>
          <w:sz w:val="16"/>
          <w:szCs w:val="16"/>
        </w:rPr>
        <w:t xml:space="preserve"> = default, </w:t>
      </w:r>
      <w:proofErr w:type="spellStart"/>
      <w:r w:rsidRPr="00421960">
        <w:rPr>
          <w:rFonts w:cs="Arial"/>
          <w:color w:val="0070C0"/>
          <w:sz w:val="16"/>
          <w:szCs w:val="16"/>
        </w:rPr>
        <w:t>int</w:t>
      </w:r>
      <w:proofErr w:type="spellEnd"/>
      <w:r w:rsidRPr="00421960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421960">
        <w:rPr>
          <w:rFonts w:cs="Arial"/>
          <w:color w:val="0070C0"/>
          <w:sz w:val="16"/>
          <w:szCs w:val="16"/>
        </w:rPr>
        <w:t>millisecondsTimeOut</w:t>
      </w:r>
      <w:proofErr w:type="spellEnd"/>
      <w:r w:rsidRPr="00421960">
        <w:rPr>
          <w:rFonts w:cs="Arial"/>
          <w:color w:val="0070C0"/>
          <w:sz w:val="16"/>
          <w:szCs w:val="16"/>
        </w:rPr>
        <w:t xml:space="preserve"> = 10000, </w:t>
      </w:r>
      <w:proofErr w:type="spellStart"/>
      <w:r w:rsidRPr="00421960">
        <w:rPr>
          <w:rFonts w:cs="Arial"/>
          <w:color w:val="0070C0"/>
          <w:sz w:val="16"/>
          <w:szCs w:val="16"/>
        </w:rPr>
        <w:t>bool</w:t>
      </w:r>
      <w:proofErr w:type="spellEnd"/>
      <w:r w:rsidRPr="00421960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421960">
        <w:rPr>
          <w:rFonts w:cs="Arial"/>
          <w:color w:val="0070C0"/>
          <w:sz w:val="16"/>
          <w:szCs w:val="16"/>
        </w:rPr>
        <w:t>onlyDiff</w:t>
      </w:r>
      <w:proofErr w:type="spellEnd"/>
      <w:r w:rsidRPr="00421960">
        <w:rPr>
          <w:rFonts w:cs="Arial"/>
          <w:color w:val="0070C0"/>
          <w:sz w:val="16"/>
          <w:szCs w:val="16"/>
        </w:rPr>
        <w:t xml:space="preserve"> = false)</w:t>
      </w:r>
    </w:p>
    <w:p w14:paraId="7AD54B76" w14:textId="77777777" w:rsidR="006E5558" w:rsidRDefault="006E5558" w:rsidP="006E5558">
      <w:pPr>
        <w:ind w:left="2268"/>
        <w:rPr>
          <w:rFonts w:cs="Arial"/>
          <w:sz w:val="22"/>
          <w:szCs w:val="22"/>
        </w:rPr>
      </w:pPr>
    </w:p>
    <w:p w14:paraId="5768A0AA" w14:textId="5BC39FC6" w:rsidR="007C0F40" w:rsidRDefault="006E5558" w:rsidP="006E5558">
      <w:pPr>
        <w:ind w:left="2268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Onde:</w:t>
      </w:r>
    </w:p>
    <w:p w14:paraId="00455F79" w14:textId="57468BC1" w:rsidR="006E5558" w:rsidRDefault="006E5558" w:rsidP="007776CA">
      <w:pPr>
        <w:ind w:left="2552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</w:t>
      </w:r>
      <w:proofErr w:type="spellStart"/>
      <w:r>
        <w:rPr>
          <w:rFonts w:cs="Arial"/>
          <w:sz w:val="22"/>
          <w:szCs w:val="22"/>
        </w:rPr>
        <w:t>sign</w:t>
      </w:r>
      <w:proofErr w:type="spellEnd"/>
      <w:r>
        <w:rPr>
          <w:rFonts w:cs="Arial"/>
          <w:sz w:val="22"/>
          <w:szCs w:val="22"/>
        </w:rPr>
        <w:t xml:space="preserve"> = Utilizar </w:t>
      </w:r>
      <w:proofErr w:type="spellStart"/>
      <w:r>
        <w:rPr>
          <w:rFonts w:cs="Arial"/>
          <w:sz w:val="22"/>
          <w:szCs w:val="22"/>
        </w:rPr>
        <w:t>true</w:t>
      </w:r>
      <w:proofErr w:type="spellEnd"/>
      <w:r>
        <w:rPr>
          <w:rFonts w:cs="Arial"/>
          <w:sz w:val="22"/>
          <w:szCs w:val="22"/>
        </w:rPr>
        <w:t xml:space="preserve"> para assinatura;</w:t>
      </w:r>
    </w:p>
    <w:p w14:paraId="167D4670" w14:textId="080D05D4" w:rsidR="007776CA" w:rsidRDefault="007776CA" w:rsidP="007776CA">
      <w:pPr>
        <w:ind w:left="2552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</w:t>
      </w:r>
      <w:proofErr w:type="spellStart"/>
      <w:r w:rsidR="00A26E00" w:rsidRPr="00FC6BCC">
        <w:rPr>
          <w:rFonts w:cs="Arial"/>
          <w:sz w:val="22"/>
          <w:szCs w:val="22"/>
          <w:highlight w:val="yellow"/>
        </w:rPr>
        <w:t>CancellationToken</w:t>
      </w:r>
      <w:proofErr w:type="spellEnd"/>
      <w:r>
        <w:rPr>
          <w:rFonts w:cs="Arial"/>
          <w:sz w:val="22"/>
          <w:szCs w:val="22"/>
        </w:rPr>
        <w:t xml:space="preserve"> = Token </w:t>
      </w:r>
      <w:r w:rsidR="00956C11">
        <w:rPr>
          <w:rFonts w:cs="Arial"/>
          <w:sz w:val="22"/>
          <w:szCs w:val="22"/>
        </w:rPr>
        <w:t xml:space="preserve">que permite </w:t>
      </w:r>
      <w:r>
        <w:rPr>
          <w:rFonts w:cs="Arial"/>
          <w:sz w:val="22"/>
          <w:szCs w:val="22"/>
        </w:rPr>
        <w:t xml:space="preserve">cancelar </w:t>
      </w:r>
      <w:r w:rsidR="00956C11">
        <w:rPr>
          <w:rFonts w:cs="Arial"/>
          <w:sz w:val="22"/>
          <w:szCs w:val="22"/>
        </w:rPr>
        <w:t xml:space="preserve">a </w:t>
      </w:r>
      <w:r>
        <w:rPr>
          <w:rFonts w:cs="Arial"/>
          <w:sz w:val="22"/>
          <w:szCs w:val="22"/>
        </w:rPr>
        <w:t>assinatura</w:t>
      </w:r>
      <w:r w:rsidR="00A26E00">
        <w:rPr>
          <w:rFonts w:cs="Arial"/>
          <w:sz w:val="22"/>
          <w:szCs w:val="22"/>
        </w:rPr>
        <w:t xml:space="preserve"> </w:t>
      </w:r>
      <w:r w:rsidR="009A6BF8">
        <w:rPr>
          <w:rFonts w:cs="Arial"/>
          <w:sz w:val="22"/>
          <w:szCs w:val="22"/>
        </w:rPr>
        <w:t>(gerar token com o comando</w:t>
      </w:r>
      <w:r w:rsidR="00A26E00">
        <w:rPr>
          <w:rFonts w:cs="Arial"/>
          <w:sz w:val="22"/>
          <w:szCs w:val="22"/>
        </w:rPr>
        <w:t xml:space="preserve"> “</w:t>
      </w:r>
      <w:r w:rsidR="00A26E00" w:rsidRPr="00A26E00">
        <w:rPr>
          <w:rFonts w:cs="Arial"/>
          <w:i/>
          <w:iCs/>
          <w:color w:val="0070C0"/>
          <w:sz w:val="16"/>
          <w:szCs w:val="16"/>
        </w:rPr>
        <w:t xml:space="preserve">new </w:t>
      </w:r>
      <w:proofErr w:type="spellStart"/>
      <w:r w:rsidR="00A26E00" w:rsidRPr="00A26E00">
        <w:rPr>
          <w:rFonts w:cs="Arial"/>
          <w:i/>
          <w:iCs/>
          <w:color w:val="0070C0"/>
          <w:sz w:val="16"/>
          <w:szCs w:val="16"/>
        </w:rPr>
        <w:t>CancellationTokenSource</w:t>
      </w:r>
      <w:proofErr w:type="spellEnd"/>
      <w:r w:rsidR="00A26E00" w:rsidRPr="00A26E00">
        <w:rPr>
          <w:rFonts w:cs="Arial"/>
          <w:i/>
          <w:iCs/>
          <w:color w:val="0070C0"/>
          <w:sz w:val="16"/>
          <w:szCs w:val="16"/>
        </w:rPr>
        <w:t>()</w:t>
      </w:r>
      <w:r w:rsidR="00A26E00">
        <w:rPr>
          <w:rFonts w:cs="Arial"/>
          <w:sz w:val="22"/>
          <w:szCs w:val="22"/>
        </w:rPr>
        <w:t>”)</w:t>
      </w:r>
      <w:r>
        <w:rPr>
          <w:rFonts w:cs="Arial"/>
          <w:sz w:val="22"/>
          <w:szCs w:val="22"/>
        </w:rPr>
        <w:t>;</w:t>
      </w:r>
    </w:p>
    <w:p w14:paraId="1FBC17F8" w14:textId="71FF5B57" w:rsidR="006E5558" w:rsidRDefault="006E5558" w:rsidP="007776CA">
      <w:pPr>
        <w:ind w:left="2552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</w:t>
      </w:r>
      <w:proofErr w:type="spellStart"/>
      <w:r>
        <w:rPr>
          <w:rFonts w:cs="Arial"/>
          <w:sz w:val="22"/>
          <w:szCs w:val="22"/>
        </w:rPr>
        <w:t>onlyDiff</w:t>
      </w:r>
      <w:proofErr w:type="spellEnd"/>
      <w:r>
        <w:rPr>
          <w:rFonts w:cs="Arial"/>
          <w:sz w:val="22"/>
          <w:szCs w:val="22"/>
        </w:rPr>
        <w:t xml:space="preserve"> = Utilizar </w:t>
      </w:r>
      <w:proofErr w:type="spellStart"/>
      <w:r>
        <w:rPr>
          <w:rFonts w:cs="Arial"/>
          <w:sz w:val="22"/>
          <w:szCs w:val="22"/>
        </w:rPr>
        <w:t>true</w:t>
      </w:r>
      <w:proofErr w:type="spellEnd"/>
      <w:r>
        <w:rPr>
          <w:rFonts w:cs="Arial"/>
          <w:sz w:val="22"/>
          <w:szCs w:val="22"/>
        </w:rPr>
        <w:t xml:space="preserve"> para receber apenas os campos que sofreram alteração </w:t>
      </w:r>
      <w:r w:rsidR="007776CA">
        <w:rPr>
          <w:rFonts w:cs="Arial"/>
          <w:sz w:val="22"/>
          <w:szCs w:val="22"/>
        </w:rPr>
        <w:t>ou</w:t>
      </w:r>
      <w:r>
        <w:rPr>
          <w:rFonts w:cs="Arial"/>
          <w:sz w:val="22"/>
          <w:szCs w:val="22"/>
        </w:rPr>
        <w:t xml:space="preserve"> false para receber todos os campos na atualização.</w:t>
      </w:r>
    </w:p>
    <w:p w14:paraId="6C601BE1" w14:textId="4BE9F802" w:rsidR="00956C11" w:rsidRDefault="00956C11" w:rsidP="00956C11">
      <w:pPr>
        <w:ind w:left="2268"/>
        <w:rPr>
          <w:rFonts w:cs="Arial"/>
          <w:sz w:val="22"/>
          <w:szCs w:val="22"/>
        </w:rPr>
      </w:pPr>
    </w:p>
    <w:p w14:paraId="69DC4229" w14:textId="0E0146C0" w:rsidR="00956C11" w:rsidRDefault="00956C11" w:rsidP="00956C11">
      <w:pPr>
        <w:ind w:left="2268"/>
        <w:rPr>
          <w:rFonts w:cs="Arial"/>
          <w:sz w:val="22"/>
          <w:szCs w:val="22"/>
        </w:rPr>
      </w:pPr>
      <w:r w:rsidRPr="00DA694F">
        <w:rPr>
          <w:rFonts w:cs="Arial"/>
          <w:i/>
          <w:iCs/>
          <w:sz w:val="22"/>
          <w:szCs w:val="22"/>
          <w:highlight w:val="yellow"/>
          <w:u w:val="single"/>
        </w:rPr>
        <w:t>Atenção</w:t>
      </w:r>
      <w:r>
        <w:rPr>
          <w:rFonts w:cs="Arial"/>
          <w:sz w:val="22"/>
          <w:szCs w:val="22"/>
        </w:rPr>
        <w:t xml:space="preserve">: </w:t>
      </w:r>
      <w:r w:rsidR="005F35BB">
        <w:rPr>
          <w:rFonts w:cs="Arial"/>
          <w:sz w:val="22"/>
          <w:szCs w:val="22"/>
        </w:rPr>
        <w:t xml:space="preserve">Utilizar o token gerado para efetuar o cancelamento </w:t>
      </w:r>
      <w:r w:rsidR="007D508B">
        <w:rPr>
          <w:rFonts w:cs="Arial"/>
          <w:sz w:val="22"/>
          <w:szCs w:val="22"/>
        </w:rPr>
        <w:t xml:space="preserve">da </w:t>
      </w:r>
      <w:r>
        <w:rPr>
          <w:rFonts w:cs="Arial"/>
          <w:sz w:val="22"/>
          <w:szCs w:val="22"/>
        </w:rPr>
        <w:t xml:space="preserve">assinatura </w:t>
      </w:r>
      <w:r w:rsidR="00DA694F">
        <w:rPr>
          <w:rFonts w:cs="Arial"/>
          <w:sz w:val="22"/>
          <w:szCs w:val="22"/>
        </w:rPr>
        <w:t>(comando “</w:t>
      </w:r>
      <w:proofErr w:type="spellStart"/>
      <w:r w:rsidR="00DA694F" w:rsidRPr="00DA694F">
        <w:rPr>
          <w:rFonts w:cs="Arial"/>
          <w:i/>
          <w:iCs/>
          <w:color w:val="0070C0"/>
          <w:sz w:val="16"/>
          <w:szCs w:val="16"/>
        </w:rPr>
        <w:t>cancellationTokenSource.Cancel</w:t>
      </w:r>
      <w:proofErr w:type="spellEnd"/>
      <w:r w:rsidR="00DA694F" w:rsidRPr="00DA694F">
        <w:rPr>
          <w:rFonts w:cs="Arial"/>
          <w:i/>
          <w:iCs/>
          <w:color w:val="0070C0"/>
          <w:sz w:val="16"/>
          <w:szCs w:val="16"/>
        </w:rPr>
        <w:t>();</w:t>
      </w:r>
      <w:r w:rsidR="00DA694F">
        <w:rPr>
          <w:rFonts w:cs="Arial"/>
          <w:sz w:val="22"/>
          <w:szCs w:val="22"/>
        </w:rPr>
        <w:t xml:space="preserve">”) </w:t>
      </w:r>
      <w:r>
        <w:rPr>
          <w:rFonts w:cs="Arial"/>
          <w:sz w:val="22"/>
          <w:szCs w:val="22"/>
        </w:rPr>
        <w:t>que não está sendo mais utiliza</w:t>
      </w:r>
      <w:r w:rsidR="00DA694F">
        <w:rPr>
          <w:rFonts w:cs="Arial"/>
          <w:sz w:val="22"/>
          <w:szCs w:val="22"/>
        </w:rPr>
        <w:t>da</w:t>
      </w:r>
      <w:r>
        <w:rPr>
          <w:rFonts w:cs="Arial"/>
          <w:sz w:val="22"/>
          <w:szCs w:val="22"/>
        </w:rPr>
        <w:t xml:space="preserve">, permitindo assim </w:t>
      </w:r>
      <w:r w:rsidR="003D6D69">
        <w:rPr>
          <w:rFonts w:cs="Arial"/>
          <w:sz w:val="22"/>
          <w:szCs w:val="22"/>
        </w:rPr>
        <w:t>reduzir o consumo de memória, processador e rede</w:t>
      </w:r>
      <w:r w:rsidR="006D6176">
        <w:rPr>
          <w:rFonts w:cs="Arial"/>
          <w:sz w:val="22"/>
          <w:szCs w:val="22"/>
        </w:rPr>
        <w:t xml:space="preserve"> (observação: se assinado vários símbolos todos serão cancelados)</w:t>
      </w:r>
      <w:r>
        <w:rPr>
          <w:rFonts w:cs="Arial"/>
          <w:sz w:val="22"/>
          <w:szCs w:val="22"/>
        </w:rPr>
        <w:t>.</w:t>
      </w:r>
    </w:p>
    <w:p w14:paraId="3A5C0AB4" w14:textId="77777777" w:rsidR="006E5558" w:rsidRDefault="006E5558" w:rsidP="00BF4B4F">
      <w:pPr>
        <w:ind w:left="1701"/>
        <w:rPr>
          <w:rFonts w:cs="Arial"/>
          <w:sz w:val="22"/>
          <w:szCs w:val="22"/>
        </w:rPr>
      </w:pPr>
    </w:p>
    <w:p w14:paraId="45955217" w14:textId="0E831FD3" w:rsidR="00BF4B4F" w:rsidRDefault="00BF4B4F" w:rsidP="00BF4B4F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Parâmetro</w:t>
      </w:r>
      <w:r w:rsidR="00D87BF0">
        <w:rPr>
          <w:rFonts w:cs="Arial"/>
          <w:sz w:val="22"/>
          <w:szCs w:val="22"/>
        </w:rPr>
        <w:t>s</w:t>
      </w:r>
      <w:r>
        <w:rPr>
          <w:rFonts w:cs="Arial"/>
          <w:sz w:val="22"/>
          <w:szCs w:val="22"/>
        </w:rPr>
        <w:t xml:space="preserve"> de entrada = Coleção da estrutura </w:t>
      </w:r>
      <w:proofErr w:type="spellStart"/>
      <w:r>
        <w:rPr>
          <w:rFonts w:cs="Arial"/>
          <w:b/>
          <w:sz w:val="22"/>
          <w:szCs w:val="22"/>
        </w:rPr>
        <w:t>QuotesParam</w:t>
      </w:r>
      <w:proofErr w:type="spellEnd"/>
      <w:r>
        <w:rPr>
          <w:rFonts w:cs="Arial"/>
          <w:sz w:val="22"/>
          <w:szCs w:val="22"/>
        </w:rPr>
        <w:t>:</w:t>
      </w:r>
    </w:p>
    <w:p w14:paraId="437A5AD0" w14:textId="77777777" w:rsidR="00497FE7" w:rsidRDefault="00497FE7" w:rsidP="00BF4B4F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VendorId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integer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Id do </w:t>
      </w:r>
      <w:proofErr w:type="spellStart"/>
      <w:r>
        <w:rPr>
          <w:rFonts w:cs="Arial"/>
          <w:sz w:val="20"/>
        </w:rPr>
        <w:t>Vendor</w:t>
      </w:r>
      <w:proofErr w:type="spellEnd"/>
      <w:r>
        <w:rPr>
          <w:rFonts w:cs="Arial"/>
          <w:sz w:val="20"/>
        </w:rPr>
        <w:t>:</w:t>
      </w:r>
    </w:p>
    <w:p w14:paraId="40FDB9C9" w14:textId="5880EE84" w:rsidR="00497FE7" w:rsidRPr="00497FE7" w:rsidRDefault="00497FE7" w:rsidP="00497FE7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497FE7">
        <w:rPr>
          <w:rFonts w:cs="Arial"/>
          <w:sz w:val="20"/>
        </w:rPr>
        <w:t xml:space="preserve">1 </w:t>
      </w:r>
      <w:r w:rsidR="00052C1C">
        <w:rPr>
          <w:rFonts w:cs="Arial"/>
          <w:sz w:val="20"/>
        </w:rPr>
        <w:t xml:space="preserve">(default) </w:t>
      </w:r>
      <w:r>
        <w:rPr>
          <w:rFonts w:cs="Arial"/>
          <w:sz w:val="20"/>
        </w:rPr>
        <w:t>=</w:t>
      </w:r>
      <w:r w:rsidRPr="00497FE7"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RealTime</w:t>
      </w:r>
      <w:proofErr w:type="spellEnd"/>
      <w:r>
        <w:rPr>
          <w:rFonts w:cs="Arial"/>
          <w:sz w:val="20"/>
        </w:rPr>
        <w:t>;</w:t>
      </w:r>
    </w:p>
    <w:p w14:paraId="60CD295C" w14:textId="24613804" w:rsidR="00497FE7" w:rsidRPr="00497FE7" w:rsidRDefault="00497FE7" w:rsidP="00497FE7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497FE7">
        <w:rPr>
          <w:rFonts w:cs="Arial"/>
          <w:sz w:val="20"/>
        </w:rPr>
        <w:t xml:space="preserve">3 </w:t>
      </w:r>
      <w:r>
        <w:rPr>
          <w:rFonts w:cs="Arial"/>
          <w:sz w:val="20"/>
        </w:rPr>
        <w:t>=</w:t>
      </w:r>
      <w:r w:rsidRPr="00497FE7"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SnapShot</w:t>
      </w:r>
      <w:proofErr w:type="spellEnd"/>
      <w:r>
        <w:rPr>
          <w:rFonts w:cs="Arial"/>
          <w:sz w:val="20"/>
        </w:rPr>
        <w:t xml:space="preserve"> (f</w:t>
      </w:r>
      <w:r w:rsidRPr="00497FE7">
        <w:rPr>
          <w:rFonts w:cs="Arial"/>
          <w:sz w:val="20"/>
        </w:rPr>
        <w:t>oto do momento</w:t>
      </w:r>
      <w:r>
        <w:rPr>
          <w:rFonts w:cs="Arial"/>
          <w:sz w:val="20"/>
        </w:rPr>
        <w:t>);</w:t>
      </w:r>
    </w:p>
    <w:p w14:paraId="39B8AA5B" w14:textId="6AD6DC00" w:rsidR="00497FE7" w:rsidRPr="00497FE7" w:rsidRDefault="00497FE7" w:rsidP="00497FE7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497FE7">
        <w:rPr>
          <w:rFonts w:cs="Arial"/>
          <w:sz w:val="20"/>
        </w:rPr>
        <w:t xml:space="preserve">4 </w:t>
      </w:r>
      <w:r>
        <w:rPr>
          <w:rFonts w:cs="Arial"/>
          <w:sz w:val="20"/>
        </w:rPr>
        <w:t xml:space="preserve">= </w:t>
      </w:r>
      <w:proofErr w:type="spellStart"/>
      <w:r>
        <w:rPr>
          <w:rFonts w:cs="Arial"/>
          <w:sz w:val="20"/>
        </w:rPr>
        <w:t>SnapShot</w:t>
      </w:r>
      <w:proofErr w:type="spellEnd"/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End</w:t>
      </w:r>
      <w:proofErr w:type="spellEnd"/>
      <w:r>
        <w:rPr>
          <w:rFonts w:cs="Arial"/>
          <w:sz w:val="20"/>
        </w:rPr>
        <w:t>-Day (f</w:t>
      </w:r>
      <w:r w:rsidRPr="00497FE7">
        <w:rPr>
          <w:rFonts w:cs="Arial"/>
          <w:sz w:val="20"/>
        </w:rPr>
        <w:t xml:space="preserve">oto do final </w:t>
      </w:r>
      <w:r>
        <w:rPr>
          <w:rFonts w:cs="Arial"/>
          <w:sz w:val="20"/>
        </w:rPr>
        <w:t>d</w:t>
      </w:r>
      <w:r w:rsidRPr="00497FE7">
        <w:rPr>
          <w:rFonts w:cs="Arial"/>
          <w:sz w:val="20"/>
        </w:rPr>
        <w:t>o dia</w:t>
      </w:r>
      <w:r>
        <w:rPr>
          <w:rFonts w:cs="Arial"/>
          <w:sz w:val="20"/>
        </w:rPr>
        <w:t>);</w:t>
      </w:r>
    </w:p>
    <w:p w14:paraId="7C6C292A" w14:textId="01B075E5" w:rsidR="00497FE7" w:rsidRPr="00497FE7" w:rsidRDefault="00497FE7" w:rsidP="00497FE7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497FE7">
        <w:rPr>
          <w:rFonts w:cs="Arial"/>
          <w:sz w:val="20"/>
        </w:rPr>
        <w:t xml:space="preserve">7 </w:t>
      </w:r>
      <w:r>
        <w:rPr>
          <w:rFonts w:cs="Arial"/>
          <w:sz w:val="20"/>
        </w:rPr>
        <w:t>=</w:t>
      </w:r>
      <w:r w:rsidRPr="00497FE7">
        <w:rPr>
          <w:rFonts w:cs="Arial"/>
          <w:sz w:val="20"/>
        </w:rPr>
        <w:t xml:space="preserve"> Contribuidor</w:t>
      </w:r>
      <w:r>
        <w:rPr>
          <w:rFonts w:cs="Arial"/>
          <w:sz w:val="20"/>
        </w:rPr>
        <w:t>;</w:t>
      </w:r>
    </w:p>
    <w:p w14:paraId="66103973" w14:textId="4FC2E203" w:rsidR="00497FE7" w:rsidRDefault="00497FE7" w:rsidP="00497FE7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497FE7">
        <w:rPr>
          <w:rFonts w:cs="Arial"/>
          <w:sz w:val="20"/>
        </w:rPr>
        <w:t xml:space="preserve">8 </w:t>
      </w:r>
      <w:r>
        <w:rPr>
          <w:rFonts w:cs="Arial"/>
          <w:sz w:val="20"/>
        </w:rPr>
        <w:t>=</w:t>
      </w:r>
      <w:r w:rsidRPr="00497FE7">
        <w:rPr>
          <w:rFonts w:cs="Arial"/>
          <w:sz w:val="20"/>
        </w:rPr>
        <w:t xml:space="preserve"> </w:t>
      </w:r>
      <w:proofErr w:type="spellStart"/>
      <w:r w:rsidRPr="00497FE7">
        <w:rPr>
          <w:rFonts w:cs="Arial"/>
          <w:sz w:val="20"/>
        </w:rPr>
        <w:t>Delay</w:t>
      </w:r>
      <w:r>
        <w:rPr>
          <w:rFonts w:cs="Arial"/>
          <w:sz w:val="20"/>
        </w:rPr>
        <w:t>T</w:t>
      </w:r>
      <w:r w:rsidRPr="00497FE7">
        <w:rPr>
          <w:rFonts w:cs="Arial"/>
          <w:sz w:val="20"/>
        </w:rPr>
        <w:t>ime</w:t>
      </w:r>
      <w:proofErr w:type="spellEnd"/>
      <w:r>
        <w:rPr>
          <w:rFonts w:cs="Arial"/>
          <w:sz w:val="20"/>
        </w:rPr>
        <w:t>.</w:t>
      </w:r>
    </w:p>
    <w:p w14:paraId="02656A3B" w14:textId="7D6F7112" w:rsidR="00497FE7" w:rsidRDefault="00497FE7" w:rsidP="00497FE7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t xml:space="preserve">Observação: </w:t>
      </w:r>
      <w:proofErr w:type="spellStart"/>
      <w:r>
        <w:rPr>
          <w:rFonts w:cs="Arial"/>
          <w:sz w:val="20"/>
        </w:rPr>
        <w:t>Vendor</w:t>
      </w:r>
      <w:proofErr w:type="spellEnd"/>
      <w:r w:rsidR="00052C1C">
        <w:rPr>
          <w:rFonts w:cs="Arial"/>
          <w:sz w:val="20"/>
        </w:rPr>
        <w:t xml:space="preserve"> solicitado </w:t>
      </w:r>
      <w:r>
        <w:rPr>
          <w:rFonts w:cs="Arial"/>
          <w:sz w:val="20"/>
        </w:rPr>
        <w:t xml:space="preserve">deve estar liberado no </w:t>
      </w:r>
      <w:proofErr w:type="spellStart"/>
      <w:r>
        <w:rPr>
          <w:rFonts w:cs="Arial"/>
          <w:sz w:val="20"/>
        </w:rPr>
        <w:t>Advanced</w:t>
      </w:r>
      <w:proofErr w:type="spellEnd"/>
      <w:r>
        <w:rPr>
          <w:rFonts w:cs="Arial"/>
          <w:sz w:val="20"/>
        </w:rPr>
        <w:t>.</w:t>
      </w:r>
    </w:p>
    <w:p w14:paraId="0C7B23FC" w14:textId="56F911F6" w:rsidR="00BF4B4F" w:rsidRDefault="00BF4B4F" w:rsidP="00BF4B4F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SourceID</w:t>
      </w:r>
      <w:proofErr w:type="spellEnd"/>
      <w:r>
        <w:rPr>
          <w:rFonts w:cs="Arial"/>
          <w:sz w:val="20"/>
        </w:rPr>
        <w:t xml:space="preserve"> </w:t>
      </w:r>
      <w:r w:rsidR="00F34E78">
        <w:rPr>
          <w:rFonts w:cs="Arial"/>
          <w:color w:val="0070C0"/>
          <w:sz w:val="20"/>
        </w:rPr>
        <w:t>[</w:t>
      </w:r>
      <w:r>
        <w:rPr>
          <w:rFonts w:cs="Arial"/>
          <w:color w:val="0070C0"/>
          <w:sz w:val="20"/>
        </w:rPr>
        <w:t>opcional</w:t>
      </w:r>
      <w:r w:rsidR="00F34E78">
        <w:rPr>
          <w:rFonts w:cs="Arial"/>
          <w:color w:val="0070C0"/>
          <w:sz w:val="20"/>
        </w:rPr>
        <w:t>]</w:t>
      </w:r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I</w:t>
      </w:r>
      <w:r w:rsidR="004627E0">
        <w:rPr>
          <w:rFonts w:cs="Arial"/>
          <w:sz w:val="20"/>
        </w:rPr>
        <w:t>d</w:t>
      </w:r>
      <w:r>
        <w:rPr>
          <w:rFonts w:cs="Arial"/>
          <w:sz w:val="20"/>
        </w:rPr>
        <w:t xml:space="preserve"> da Origem do símbolo (exemplo: </w:t>
      </w:r>
      <w:r w:rsidR="00D6687F">
        <w:rPr>
          <w:rFonts w:cs="Arial"/>
          <w:sz w:val="20"/>
        </w:rPr>
        <w:t>“</w:t>
      </w:r>
      <w:r>
        <w:rPr>
          <w:rFonts w:cs="Arial"/>
          <w:sz w:val="20"/>
        </w:rPr>
        <w:t>12</w:t>
      </w:r>
      <w:r w:rsidR="00D6687F">
        <w:rPr>
          <w:rFonts w:cs="Arial"/>
          <w:sz w:val="20"/>
        </w:rPr>
        <w:t xml:space="preserve">” para </w:t>
      </w:r>
      <w:r>
        <w:rPr>
          <w:rFonts w:cs="Arial"/>
          <w:sz w:val="20"/>
        </w:rPr>
        <w:t>Bovespa);</w:t>
      </w:r>
    </w:p>
    <w:p w14:paraId="6B20360A" w14:textId="77777777" w:rsidR="00BF4B4F" w:rsidRDefault="00BF4B4F" w:rsidP="00BF4B4F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SymbolID</w:t>
      </w:r>
      <w:proofErr w:type="spellEnd"/>
      <w:r>
        <w:rPr>
          <w:rFonts w:cs="Arial"/>
          <w:sz w:val="20"/>
        </w:rPr>
        <w:t xml:space="preserve"> </w:t>
      </w:r>
      <w:r w:rsidR="00F34E78">
        <w:rPr>
          <w:rFonts w:cs="Arial"/>
          <w:color w:val="0070C0"/>
          <w:sz w:val="20"/>
        </w:rPr>
        <w:t>[</w:t>
      </w:r>
      <w:r>
        <w:rPr>
          <w:rFonts w:cs="Arial"/>
          <w:color w:val="0070C0"/>
          <w:sz w:val="20"/>
        </w:rPr>
        <w:t>obrigatório</w:t>
      </w:r>
      <w:r w:rsidR="00F34E78">
        <w:rPr>
          <w:rFonts w:cs="Arial"/>
          <w:color w:val="0070C0"/>
          <w:sz w:val="20"/>
        </w:rPr>
        <w:t>]</w:t>
      </w:r>
      <w:r>
        <w:rPr>
          <w:rFonts w:cs="Arial"/>
          <w:color w:val="0070C0"/>
          <w:sz w:val="20"/>
        </w:rPr>
        <w:t xml:space="preserve"> 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Símbolo (exemplo: PETR4);</w:t>
      </w:r>
    </w:p>
    <w:p w14:paraId="4DC60003" w14:textId="77777777" w:rsidR="00BF4B4F" w:rsidRDefault="00BF4B4F" w:rsidP="00BF4B4F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Referer</w:t>
      </w:r>
      <w:proofErr w:type="spellEnd"/>
      <w:r>
        <w:rPr>
          <w:rFonts w:cs="Arial"/>
          <w:sz w:val="20"/>
        </w:rPr>
        <w:t xml:space="preserve"> </w:t>
      </w:r>
      <w:r w:rsidR="00F34E78">
        <w:rPr>
          <w:rFonts w:cs="Arial"/>
          <w:color w:val="0070C0"/>
          <w:sz w:val="20"/>
        </w:rPr>
        <w:t>[</w:t>
      </w:r>
      <w:r>
        <w:rPr>
          <w:rFonts w:cs="Arial"/>
          <w:color w:val="0070C0"/>
          <w:sz w:val="20"/>
        </w:rPr>
        <w:t>opcional</w:t>
      </w:r>
      <w:r w:rsidR="00F34E78">
        <w:rPr>
          <w:rFonts w:cs="Arial"/>
          <w:color w:val="0070C0"/>
          <w:sz w:val="20"/>
        </w:rPr>
        <w:t>]</w:t>
      </w:r>
      <w:r>
        <w:rPr>
          <w:rFonts w:cs="Arial"/>
          <w:color w:val="0070C0"/>
          <w:sz w:val="20"/>
        </w:rPr>
        <w:t xml:space="preserve"> (</w:t>
      </w:r>
      <w:proofErr w:type="spellStart"/>
      <w:r>
        <w:rPr>
          <w:rFonts w:cs="Arial"/>
          <w:color w:val="0070C0"/>
          <w:sz w:val="20"/>
        </w:rPr>
        <w:t>object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Objeto para identificar a requisição no momento da resposta (responsabilidade do serviço)</w:t>
      </w:r>
      <w:r w:rsidR="00F34E78">
        <w:rPr>
          <w:rFonts w:cs="Arial"/>
          <w:sz w:val="20"/>
        </w:rPr>
        <w:t>;</w:t>
      </w:r>
    </w:p>
    <w:p w14:paraId="3FFB5FF6" w14:textId="77777777" w:rsidR="00231757" w:rsidRDefault="00231757" w:rsidP="00231757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ClientMneMD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(opcional) 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Mnemônico do Cliente OMS para contabilização </w:t>
      </w:r>
      <w:r w:rsidR="00DE1F23">
        <w:rPr>
          <w:rFonts w:cs="Arial"/>
          <w:sz w:val="20"/>
        </w:rPr>
        <w:t>de “</w:t>
      </w:r>
      <w:proofErr w:type="spellStart"/>
      <w:r w:rsidR="00DE1F23" w:rsidRPr="00DE1F23">
        <w:rPr>
          <w:rFonts w:cs="Arial"/>
          <w:i/>
          <w:sz w:val="20"/>
        </w:rPr>
        <w:t>fee</w:t>
      </w:r>
      <w:proofErr w:type="spellEnd"/>
      <w:r w:rsidR="00DE1F23">
        <w:rPr>
          <w:rFonts w:cs="Arial"/>
          <w:sz w:val="20"/>
        </w:rPr>
        <w:t xml:space="preserve">” </w:t>
      </w:r>
      <w:r>
        <w:rPr>
          <w:rFonts w:cs="Arial"/>
          <w:sz w:val="20"/>
        </w:rPr>
        <w:t>do Market Data;</w:t>
      </w:r>
    </w:p>
    <w:p w14:paraId="299D3749" w14:textId="77777777" w:rsidR="00F34E78" w:rsidRDefault="00F34E78" w:rsidP="00BF4B4F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F34E78">
        <w:rPr>
          <w:rFonts w:cs="Arial"/>
          <w:sz w:val="20"/>
        </w:rPr>
        <w:t>EnableTrace</w:t>
      </w:r>
      <w:proofErr w:type="spellEnd"/>
      <w:r w:rsidRPr="00F34E78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 xml:space="preserve">) </w:t>
      </w:r>
      <w:r w:rsidRPr="00F34E78">
        <w:rPr>
          <w:rFonts w:cs="Arial"/>
          <w:sz w:val="20"/>
        </w:rPr>
        <w:t>= Vide item 2.3.1</w:t>
      </w:r>
      <w:r>
        <w:rPr>
          <w:rFonts w:cs="Arial"/>
          <w:sz w:val="20"/>
        </w:rPr>
        <w:t>.</w:t>
      </w:r>
    </w:p>
    <w:p w14:paraId="0F5EB9F9" w14:textId="77777777" w:rsidR="00BF4B4F" w:rsidRDefault="00BF4B4F" w:rsidP="00BF4B4F">
      <w:pPr>
        <w:rPr>
          <w:rFonts w:cs="Arial"/>
          <w:sz w:val="22"/>
          <w:szCs w:val="22"/>
        </w:rPr>
      </w:pPr>
    </w:p>
    <w:p w14:paraId="40113FC0" w14:textId="77777777" w:rsidR="00BF4B4F" w:rsidRDefault="00BF4B4F" w:rsidP="00BF4B4F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Retorno = </w:t>
      </w:r>
      <w:r w:rsidR="00F61683">
        <w:rPr>
          <w:rFonts w:cs="Arial"/>
          <w:sz w:val="22"/>
          <w:szCs w:val="22"/>
        </w:rPr>
        <w:t>Coleção da e</w:t>
      </w:r>
      <w:r>
        <w:rPr>
          <w:rFonts w:cs="Arial"/>
          <w:sz w:val="22"/>
          <w:szCs w:val="22"/>
        </w:rPr>
        <w:t xml:space="preserve">strutura </w:t>
      </w:r>
      <w:proofErr w:type="spellStart"/>
      <w:r>
        <w:rPr>
          <w:rFonts w:cs="Arial"/>
          <w:b/>
          <w:sz w:val="22"/>
          <w:szCs w:val="22"/>
        </w:rPr>
        <w:t>QuotesResult</w:t>
      </w:r>
      <w:proofErr w:type="spellEnd"/>
      <w:r>
        <w:rPr>
          <w:rFonts w:cs="Arial"/>
          <w:sz w:val="22"/>
          <w:szCs w:val="22"/>
        </w:rPr>
        <w:t>:</w:t>
      </w:r>
    </w:p>
    <w:p w14:paraId="70C78EBA" w14:textId="77777777" w:rsidR="00BF4B4F" w:rsidRDefault="00BF4B4F" w:rsidP="00BF4B4F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Status</w:t>
      </w:r>
      <w:r w:rsidR="00AC24B0">
        <w:rPr>
          <w:rFonts w:cs="Arial"/>
          <w:sz w:val="20"/>
        </w:rPr>
        <w:t xml:space="preserve"> = Status da cotação</w:t>
      </w:r>
      <w:r>
        <w:rPr>
          <w:rFonts w:cs="Arial"/>
          <w:sz w:val="20"/>
        </w:rPr>
        <w:t>:</w:t>
      </w:r>
    </w:p>
    <w:p w14:paraId="32BB5794" w14:textId="77777777" w:rsidR="00BF4B4F" w:rsidRDefault="00BF4B4F" w:rsidP="00BF4B4F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Success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proofErr w:type="spellStart"/>
      <w:r>
        <w:rPr>
          <w:rFonts w:cs="Arial"/>
          <w:sz w:val="20"/>
        </w:rPr>
        <w:t>True</w:t>
      </w:r>
      <w:proofErr w:type="spellEnd"/>
      <w:r>
        <w:rPr>
          <w:rFonts w:cs="Arial"/>
          <w:sz w:val="20"/>
        </w:rPr>
        <w:t xml:space="preserve"> ou False;</w:t>
      </w:r>
    </w:p>
    <w:p w14:paraId="581B92B8" w14:textId="77777777" w:rsidR="00BF4B4F" w:rsidRDefault="00BF4B4F" w:rsidP="00BF4B4F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Code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 w:rsidR="00AA666C"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 xml:space="preserve">) </w:t>
      </w:r>
      <w:r>
        <w:rPr>
          <w:rFonts w:cs="Arial"/>
          <w:sz w:val="20"/>
        </w:rPr>
        <w:t xml:space="preserve">= Código do erro (se </w:t>
      </w:r>
      <w:proofErr w:type="spellStart"/>
      <w:r>
        <w:rPr>
          <w:rFonts w:cs="Arial"/>
          <w:sz w:val="20"/>
        </w:rPr>
        <w:t>success</w:t>
      </w:r>
      <w:proofErr w:type="spellEnd"/>
      <w:r>
        <w:rPr>
          <w:rFonts w:cs="Arial"/>
          <w:sz w:val="20"/>
        </w:rPr>
        <w:t>=False);</w:t>
      </w:r>
    </w:p>
    <w:p w14:paraId="34D88166" w14:textId="77777777" w:rsidR="00BF4B4F" w:rsidRDefault="00BF4B4F" w:rsidP="00BF4B4F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M</w:t>
      </w:r>
      <w:r w:rsidR="00AE012E">
        <w:rPr>
          <w:rFonts w:cs="Arial"/>
          <w:sz w:val="20"/>
        </w:rPr>
        <w:t>essage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Mensagem do erro (se </w:t>
      </w:r>
      <w:proofErr w:type="spellStart"/>
      <w:r>
        <w:rPr>
          <w:rFonts w:cs="Arial"/>
          <w:sz w:val="20"/>
        </w:rPr>
        <w:t>success</w:t>
      </w:r>
      <w:proofErr w:type="spellEnd"/>
      <w:r>
        <w:rPr>
          <w:rFonts w:cs="Arial"/>
          <w:sz w:val="20"/>
        </w:rPr>
        <w:t>=False);</w:t>
      </w:r>
    </w:p>
    <w:p w14:paraId="70E8F6C0" w14:textId="77777777" w:rsidR="009C4725" w:rsidRDefault="009C4725" w:rsidP="009C472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OmsCode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r>
        <w:rPr>
          <w:rFonts w:cs="Arial"/>
          <w:sz w:val="20"/>
        </w:rPr>
        <w:t xml:space="preserve">OMS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344F15A4" w14:textId="77777777" w:rsidR="009C4725" w:rsidRDefault="009C4725" w:rsidP="009C472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StreamerCode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58FE1203" w14:textId="77777777" w:rsidR="00BF4B4F" w:rsidRDefault="00BF4B4F" w:rsidP="00BF4B4F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Referer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object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Objeto para identificar a requisição no momento da resposta (responsabilidade do serviço);</w:t>
      </w:r>
    </w:p>
    <w:p w14:paraId="2605EA56" w14:textId="77777777" w:rsidR="00BF4B4F" w:rsidRDefault="00BF4B4F" w:rsidP="00BF4B4F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lastRenderedPageBreak/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ToJSON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Conversor para JSON da estrutura </w:t>
      </w:r>
      <w:proofErr w:type="spellStart"/>
      <w:r>
        <w:rPr>
          <w:rFonts w:cs="Arial"/>
          <w:sz w:val="20"/>
        </w:rPr>
        <w:t>QuotesResult</w:t>
      </w:r>
      <w:proofErr w:type="spellEnd"/>
      <w:r>
        <w:rPr>
          <w:rFonts w:cs="Arial"/>
          <w:sz w:val="20"/>
        </w:rPr>
        <w:t>.</w:t>
      </w:r>
    </w:p>
    <w:p w14:paraId="4BFBB8A3" w14:textId="77777777" w:rsidR="00FE614C" w:rsidRDefault="00FE614C" w:rsidP="00BF4B4F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F34E78">
        <w:rPr>
          <w:rFonts w:cs="Arial"/>
          <w:sz w:val="20"/>
        </w:rPr>
        <w:t>EnableTrace</w:t>
      </w:r>
      <w:proofErr w:type="spellEnd"/>
      <w:r w:rsidRPr="00F34E78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 xml:space="preserve">) </w:t>
      </w:r>
      <w:r w:rsidRPr="00F34E78">
        <w:rPr>
          <w:rFonts w:cs="Arial"/>
          <w:sz w:val="20"/>
        </w:rPr>
        <w:t>= Vide item 2.3.1</w:t>
      </w:r>
      <w:r>
        <w:rPr>
          <w:rFonts w:cs="Arial"/>
          <w:sz w:val="20"/>
        </w:rPr>
        <w:t>.;</w:t>
      </w:r>
    </w:p>
    <w:p w14:paraId="12E7256D" w14:textId="77777777" w:rsidR="00FE614C" w:rsidRDefault="00FE614C" w:rsidP="00BF4B4F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Trace = Coleção da estrutura </w:t>
      </w:r>
      <w:proofErr w:type="spellStart"/>
      <w:r>
        <w:rPr>
          <w:rFonts w:cs="Arial"/>
          <w:sz w:val="20"/>
        </w:rPr>
        <w:t>TraceItems</w:t>
      </w:r>
      <w:proofErr w:type="spellEnd"/>
      <w:r w:rsidRPr="00F34E78">
        <w:rPr>
          <w:rFonts w:cs="Arial"/>
          <w:sz w:val="20"/>
        </w:rPr>
        <w:t xml:space="preserve"> = Vide item 2.3.1</w:t>
      </w:r>
      <w:r>
        <w:rPr>
          <w:rFonts w:cs="Arial"/>
          <w:sz w:val="20"/>
        </w:rPr>
        <w:t>.;</w:t>
      </w:r>
    </w:p>
    <w:p w14:paraId="489382C4" w14:textId="77777777" w:rsidR="00BF4B4F" w:rsidRDefault="00BF4B4F" w:rsidP="00BF4B4F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Data = </w:t>
      </w:r>
      <w:r w:rsidR="00F61683">
        <w:rPr>
          <w:rFonts w:cs="Arial"/>
          <w:sz w:val="20"/>
        </w:rPr>
        <w:t>D</w:t>
      </w:r>
      <w:r>
        <w:rPr>
          <w:rFonts w:cs="Arial"/>
          <w:sz w:val="20"/>
        </w:rPr>
        <w:t>ados da cotação:</w:t>
      </w:r>
    </w:p>
    <w:p w14:paraId="4350288B" w14:textId="1BB60E70" w:rsidR="00D31A11" w:rsidRDefault="00D31A11" w:rsidP="00D31A11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VendorId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integer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Id do </w:t>
      </w:r>
      <w:proofErr w:type="spellStart"/>
      <w:r>
        <w:rPr>
          <w:rFonts w:cs="Arial"/>
          <w:sz w:val="20"/>
        </w:rPr>
        <w:t>Vendor</w:t>
      </w:r>
      <w:proofErr w:type="spellEnd"/>
      <w:r>
        <w:rPr>
          <w:rFonts w:cs="Arial"/>
          <w:sz w:val="20"/>
        </w:rPr>
        <w:t>;</w:t>
      </w:r>
    </w:p>
    <w:p w14:paraId="75302D0B" w14:textId="30FBAC2D" w:rsidR="00D31A11" w:rsidRDefault="00D31A11" w:rsidP="00D31A11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FE46DB">
        <w:rPr>
          <w:rFonts w:cs="Arial"/>
          <w:sz w:val="20"/>
        </w:rPr>
        <w:t>VendorDesc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Descrição do </w:t>
      </w:r>
      <w:proofErr w:type="spellStart"/>
      <w:r>
        <w:rPr>
          <w:rFonts w:cs="Arial"/>
          <w:sz w:val="20"/>
        </w:rPr>
        <w:t>Vendor</w:t>
      </w:r>
      <w:proofErr w:type="spellEnd"/>
      <w:r>
        <w:rPr>
          <w:rFonts w:cs="Arial"/>
          <w:sz w:val="20"/>
        </w:rPr>
        <w:t>;</w:t>
      </w:r>
    </w:p>
    <w:p w14:paraId="5E0C6D92" w14:textId="4AF6CBAE" w:rsidR="00BF4B4F" w:rsidRDefault="00BF4B4F" w:rsidP="00BF4B4F">
      <w:pPr>
        <w:ind w:left="2835"/>
        <w:rPr>
          <w:rFonts w:cs="Arial"/>
          <w:sz w:val="20"/>
        </w:rPr>
      </w:pPr>
      <w:bookmarkStart w:id="60" w:name="_Hlk95288951"/>
      <w:r>
        <w:rPr>
          <w:rFonts w:cs="Arial"/>
          <w:sz w:val="20"/>
        </w:rPr>
        <w:sym w:font="Wingdings" w:char="F0A0"/>
      </w:r>
      <w:bookmarkEnd w:id="60"/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Symbol</w:t>
      </w:r>
      <w:proofErr w:type="spellEnd"/>
      <w:r>
        <w:rPr>
          <w:rFonts w:cs="Arial"/>
          <w:sz w:val="20"/>
        </w:rPr>
        <w:t>:</w:t>
      </w:r>
    </w:p>
    <w:p w14:paraId="1DD4681C" w14:textId="3181DDFD" w:rsidR="00BF4B4F" w:rsidRDefault="00BF4B4F" w:rsidP="00BF4B4F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>
        <w:rPr>
          <w:rFonts w:cs="Arial"/>
          <w:sz w:val="20"/>
        </w:rPr>
        <w:t>SourceId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Bolsa de origem;</w:t>
      </w:r>
    </w:p>
    <w:p w14:paraId="78AACD7D" w14:textId="77777777" w:rsidR="00BF4B4F" w:rsidRDefault="00BF4B4F" w:rsidP="00BF4B4F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>
        <w:rPr>
          <w:rFonts w:cs="Arial"/>
          <w:sz w:val="20"/>
        </w:rPr>
        <w:t>SymbolID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Código do símbolo (</w:t>
      </w:r>
      <w:proofErr w:type="spellStart"/>
      <w:r>
        <w:rPr>
          <w:rFonts w:cs="Arial"/>
          <w:sz w:val="20"/>
        </w:rPr>
        <w:t>ticker</w:t>
      </w:r>
      <w:proofErr w:type="spellEnd"/>
      <w:r>
        <w:rPr>
          <w:rFonts w:cs="Arial"/>
          <w:sz w:val="20"/>
        </w:rPr>
        <w:t xml:space="preserve"> da bolsa);</w:t>
      </w:r>
    </w:p>
    <w:p w14:paraId="4B9A3403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AskBestOfferBroker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int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Id da corretora da melhor oferta de compra;</w:t>
      </w:r>
    </w:p>
    <w:p w14:paraId="75CA3DD0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AskBestOfferNumber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double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Número da melhor oferta de venda;</w:t>
      </w:r>
    </w:p>
    <w:p w14:paraId="6AB255E3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AskBestOfferQty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int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</w:t>
      </w:r>
      <w:proofErr w:type="spellStart"/>
      <w:r w:rsidR="007E0778" w:rsidRPr="007E0778">
        <w:rPr>
          <w:rFonts w:cs="Arial"/>
          <w:sz w:val="20"/>
        </w:rPr>
        <w:t>Qtde</w:t>
      </w:r>
      <w:proofErr w:type="spellEnd"/>
      <w:r w:rsidR="007E0778" w:rsidRPr="007E0778">
        <w:rPr>
          <w:rFonts w:cs="Arial"/>
          <w:sz w:val="20"/>
        </w:rPr>
        <w:t xml:space="preserve"> da melhor oferta de venda;</w:t>
      </w:r>
    </w:p>
    <w:p w14:paraId="5695D315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AskPrice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double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Preço de venda;</w:t>
      </w:r>
    </w:p>
    <w:p w14:paraId="4CCFC2DE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AskQty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int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</w:t>
      </w:r>
      <w:proofErr w:type="spellStart"/>
      <w:r w:rsidR="007E0778" w:rsidRPr="007E0778">
        <w:rPr>
          <w:rFonts w:cs="Arial"/>
          <w:sz w:val="20"/>
        </w:rPr>
        <w:t>Qtde</w:t>
      </w:r>
      <w:proofErr w:type="spellEnd"/>
      <w:r w:rsidR="007E0778" w:rsidRPr="007E0778">
        <w:rPr>
          <w:rFonts w:cs="Arial"/>
          <w:sz w:val="20"/>
        </w:rPr>
        <w:t xml:space="preserve"> de venda;</w:t>
      </w:r>
    </w:p>
    <w:p w14:paraId="59738A40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AuctionAsk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85746C">
        <w:rPr>
          <w:rFonts w:cs="Arial"/>
          <w:color w:val="0070C0"/>
          <w:sz w:val="20"/>
        </w:rPr>
        <w:t>bool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</w:t>
      </w:r>
      <w:r w:rsidR="0085746C">
        <w:rPr>
          <w:rFonts w:cs="Arial"/>
          <w:sz w:val="20"/>
        </w:rPr>
        <w:t xml:space="preserve">Se </w:t>
      </w:r>
      <w:proofErr w:type="spellStart"/>
      <w:r w:rsidR="0085746C">
        <w:rPr>
          <w:rFonts w:cs="Arial"/>
          <w:sz w:val="20"/>
        </w:rPr>
        <w:t>true</w:t>
      </w:r>
      <w:proofErr w:type="spellEnd"/>
      <w:r w:rsidR="0085746C">
        <w:rPr>
          <w:rFonts w:cs="Arial"/>
          <w:sz w:val="20"/>
        </w:rPr>
        <w:t xml:space="preserve"> indica que o preço </w:t>
      </w:r>
      <w:proofErr w:type="spellStart"/>
      <w:r w:rsidR="0085746C" w:rsidRPr="007E0778">
        <w:rPr>
          <w:rFonts w:cs="Arial"/>
          <w:sz w:val="20"/>
        </w:rPr>
        <w:t>AskPrice</w:t>
      </w:r>
      <w:proofErr w:type="spellEnd"/>
      <w:r w:rsidR="0085746C">
        <w:rPr>
          <w:rFonts w:cs="Arial"/>
          <w:sz w:val="20"/>
        </w:rPr>
        <w:t xml:space="preserve"> é de leilão</w:t>
      </w:r>
      <w:r w:rsidR="007E0778" w:rsidRPr="007E0778">
        <w:rPr>
          <w:rFonts w:cs="Arial"/>
          <w:sz w:val="20"/>
        </w:rPr>
        <w:t>;</w:t>
      </w:r>
    </w:p>
    <w:p w14:paraId="408B9DA7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AuctionBid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85746C">
        <w:rPr>
          <w:rFonts w:cs="Arial"/>
          <w:color w:val="0070C0"/>
          <w:sz w:val="20"/>
        </w:rPr>
        <w:t>bool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</w:t>
      </w:r>
      <w:r w:rsidR="0085746C">
        <w:rPr>
          <w:rFonts w:cs="Arial"/>
          <w:sz w:val="20"/>
        </w:rPr>
        <w:t xml:space="preserve">Se </w:t>
      </w:r>
      <w:proofErr w:type="spellStart"/>
      <w:r w:rsidR="0085746C">
        <w:rPr>
          <w:rFonts w:cs="Arial"/>
          <w:sz w:val="20"/>
        </w:rPr>
        <w:t>true</w:t>
      </w:r>
      <w:proofErr w:type="spellEnd"/>
      <w:r w:rsidR="0085746C">
        <w:rPr>
          <w:rFonts w:cs="Arial"/>
          <w:sz w:val="20"/>
        </w:rPr>
        <w:t xml:space="preserve"> indica que o preço </w:t>
      </w:r>
      <w:proofErr w:type="spellStart"/>
      <w:r w:rsidR="0085746C" w:rsidRPr="007E0778">
        <w:rPr>
          <w:rFonts w:cs="Arial"/>
          <w:sz w:val="20"/>
        </w:rPr>
        <w:t>BidPrice</w:t>
      </w:r>
      <w:proofErr w:type="spellEnd"/>
      <w:r w:rsidR="0085746C" w:rsidRPr="007E0778">
        <w:rPr>
          <w:rFonts w:cs="Arial"/>
          <w:sz w:val="20"/>
        </w:rPr>
        <w:t xml:space="preserve"> </w:t>
      </w:r>
      <w:r w:rsidR="0085746C">
        <w:rPr>
          <w:rFonts w:cs="Arial"/>
          <w:sz w:val="20"/>
        </w:rPr>
        <w:t>é de leilão</w:t>
      </w:r>
      <w:r w:rsidR="0085746C" w:rsidRPr="007E0778">
        <w:rPr>
          <w:rFonts w:cs="Arial"/>
          <w:sz w:val="20"/>
        </w:rPr>
        <w:t>;</w:t>
      </w:r>
    </w:p>
    <w:p w14:paraId="472BF8CB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AvgPrice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double</w:t>
      </w:r>
      <w:proofErr w:type="spellEnd"/>
      <w:r w:rsidR="007E0778" w:rsidRPr="00237CDA">
        <w:rPr>
          <w:rFonts w:cs="Arial"/>
          <w:color w:val="0070C0"/>
          <w:sz w:val="20"/>
        </w:rPr>
        <w:t xml:space="preserve">) </w:t>
      </w:r>
      <w:r w:rsidR="007E0778" w:rsidRPr="007E0778">
        <w:rPr>
          <w:rFonts w:cs="Arial"/>
          <w:sz w:val="20"/>
        </w:rPr>
        <w:t>= Preço médio;</w:t>
      </w:r>
    </w:p>
    <w:p w14:paraId="7CF45783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BidBestOfferBroker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int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Id da corretora da melhor oferta de compra;</w:t>
      </w:r>
    </w:p>
    <w:p w14:paraId="44CE3FA4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BidBestOfferNumber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double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Número da melhor oferta de compra;</w:t>
      </w:r>
    </w:p>
    <w:p w14:paraId="376C4494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BidBestOfferQty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int</w:t>
      </w:r>
      <w:proofErr w:type="spellEnd"/>
      <w:r w:rsidR="007E0778" w:rsidRPr="00237CDA">
        <w:rPr>
          <w:rFonts w:cs="Arial"/>
          <w:color w:val="0070C0"/>
          <w:sz w:val="20"/>
        </w:rPr>
        <w:t xml:space="preserve">) </w:t>
      </w:r>
      <w:r w:rsidR="007E0778" w:rsidRPr="007E0778">
        <w:rPr>
          <w:rFonts w:cs="Arial"/>
          <w:sz w:val="20"/>
        </w:rPr>
        <w:t xml:space="preserve">= </w:t>
      </w:r>
      <w:proofErr w:type="spellStart"/>
      <w:r w:rsidR="007E0778" w:rsidRPr="007E0778">
        <w:rPr>
          <w:rFonts w:cs="Arial"/>
          <w:sz w:val="20"/>
        </w:rPr>
        <w:t>Qtde</w:t>
      </w:r>
      <w:proofErr w:type="spellEnd"/>
      <w:r w:rsidR="007E0778" w:rsidRPr="007E0778">
        <w:rPr>
          <w:rFonts w:cs="Arial"/>
          <w:sz w:val="20"/>
        </w:rPr>
        <w:t xml:space="preserve"> da melhor oferta de compra;</w:t>
      </w:r>
    </w:p>
    <w:p w14:paraId="4F8FBEFA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BidPrice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double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</w:t>
      </w:r>
      <w:proofErr w:type="spellStart"/>
      <w:r w:rsidR="007E0778" w:rsidRPr="007E0778">
        <w:rPr>
          <w:rFonts w:cs="Arial"/>
          <w:sz w:val="20"/>
        </w:rPr>
        <w:t>Qtde</w:t>
      </w:r>
      <w:proofErr w:type="spellEnd"/>
      <w:r w:rsidR="007E0778" w:rsidRPr="007E0778">
        <w:rPr>
          <w:rFonts w:cs="Arial"/>
          <w:sz w:val="20"/>
        </w:rPr>
        <w:t xml:space="preserve"> de venda;</w:t>
      </w:r>
    </w:p>
    <w:p w14:paraId="589E5529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BidQty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int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</w:t>
      </w:r>
      <w:proofErr w:type="spellStart"/>
      <w:r w:rsidR="007E0778" w:rsidRPr="007E0778">
        <w:rPr>
          <w:rFonts w:cs="Arial"/>
          <w:sz w:val="20"/>
        </w:rPr>
        <w:t>Qtde</w:t>
      </w:r>
      <w:proofErr w:type="spellEnd"/>
      <w:r w:rsidR="007E0778" w:rsidRPr="007E0778">
        <w:rPr>
          <w:rFonts w:cs="Arial"/>
          <w:sz w:val="20"/>
        </w:rPr>
        <w:t xml:space="preserve"> de compra;</w:t>
      </w:r>
    </w:p>
    <w:p w14:paraId="4D35E5A7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CalendarDays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DE1A78">
        <w:rPr>
          <w:rFonts w:cs="Arial"/>
          <w:color w:val="0070C0"/>
          <w:sz w:val="20"/>
        </w:rPr>
        <w:t>int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Número de dias corridos para o vencimento;</w:t>
      </w:r>
    </w:p>
    <w:p w14:paraId="27B816C1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Change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double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Variação do último negócio (relação ao fechamento);</w:t>
      </w:r>
    </w:p>
    <w:p w14:paraId="5C4DB0D8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ClosePrice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double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Preço fechamento;</w:t>
      </w:r>
    </w:p>
    <w:p w14:paraId="2B863A4B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CumulativeQuantity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long</w:t>
      </w:r>
      <w:proofErr w:type="spellEnd"/>
      <w:r w:rsidR="007E0778" w:rsidRPr="00237CDA">
        <w:rPr>
          <w:rFonts w:cs="Arial"/>
          <w:color w:val="0070C0"/>
          <w:sz w:val="20"/>
        </w:rPr>
        <w:t xml:space="preserve">) </w:t>
      </w:r>
      <w:r w:rsidR="007E0778" w:rsidRPr="007E0778">
        <w:rPr>
          <w:rFonts w:cs="Arial"/>
          <w:sz w:val="20"/>
        </w:rPr>
        <w:t xml:space="preserve">= </w:t>
      </w:r>
      <w:proofErr w:type="spellStart"/>
      <w:r w:rsidR="007E0778" w:rsidRPr="007E0778">
        <w:rPr>
          <w:rFonts w:cs="Arial"/>
          <w:sz w:val="20"/>
        </w:rPr>
        <w:t>Qtde</w:t>
      </w:r>
      <w:proofErr w:type="spellEnd"/>
      <w:r w:rsidR="007E0778" w:rsidRPr="007E0778">
        <w:rPr>
          <w:rFonts w:cs="Arial"/>
          <w:sz w:val="20"/>
        </w:rPr>
        <w:t xml:space="preserve"> acumulada;</w:t>
      </w:r>
    </w:p>
    <w:p w14:paraId="57771155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ExecDate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string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Data de exercício</w:t>
      </w:r>
      <w:r w:rsidR="00FE4EAB">
        <w:rPr>
          <w:rFonts w:cs="Arial"/>
          <w:sz w:val="20"/>
        </w:rPr>
        <w:t xml:space="preserve"> no formato DD/MM/</w:t>
      </w:r>
      <w:r w:rsidR="00221CCA">
        <w:rPr>
          <w:rFonts w:cs="Arial"/>
          <w:sz w:val="20"/>
        </w:rPr>
        <w:t>AA</w:t>
      </w:r>
      <w:r w:rsidR="00FE4EAB">
        <w:rPr>
          <w:rFonts w:cs="Arial"/>
          <w:sz w:val="20"/>
        </w:rPr>
        <w:t xml:space="preserve">AA (exemplo: </w:t>
      </w:r>
      <w:r w:rsidR="00FE4EAB" w:rsidRPr="00237CDA">
        <w:rPr>
          <w:rFonts w:cs="Arial"/>
          <w:sz w:val="20"/>
        </w:rPr>
        <w:t>"0</w:t>
      </w:r>
      <w:r w:rsidR="00FE4EAB">
        <w:rPr>
          <w:rFonts w:cs="Arial"/>
          <w:sz w:val="20"/>
        </w:rPr>
        <w:t>5</w:t>
      </w:r>
      <w:r w:rsidR="00FE4EAB" w:rsidRPr="00237CDA">
        <w:rPr>
          <w:rFonts w:cs="Arial"/>
          <w:sz w:val="20"/>
        </w:rPr>
        <w:t>/0</w:t>
      </w:r>
      <w:r w:rsidR="00FE4EAB">
        <w:rPr>
          <w:rFonts w:cs="Arial"/>
          <w:sz w:val="20"/>
        </w:rPr>
        <w:t>6</w:t>
      </w:r>
      <w:r w:rsidR="00FE4EAB" w:rsidRPr="00237CDA">
        <w:rPr>
          <w:rFonts w:cs="Arial"/>
          <w:sz w:val="20"/>
        </w:rPr>
        <w:t>/</w:t>
      </w:r>
      <w:r w:rsidR="00221CCA">
        <w:rPr>
          <w:rFonts w:cs="Arial"/>
          <w:sz w:val="20"/>
        </w:rPr>
        <w:t>20</w:t>
      </w:r>
      <w:r w:rsidR="00FE4EAB" w:rsidRPr="00237CDA">
        <w:rPr>
          <w:rFonts w:cs="Arial"/>
          <w:sz w:val="20"/>
        </w:rPr>
        <w:t>18"</w:t>
      </w:r>
      <w:r w:rsidR="00FE4EAB">
        <w:rPr>
          <w:rFonts w:cs="Arial"/>
          <w:sz w:val="20"/>
        </w:rPr>
        <w:t>)</w:t>
      </w:r>
      <w:r w:rsidR="00FE4EAB" w:rsidRPr="007E0778">
        <w:rPr>
          <w:rFonts w:cs="Arial"/>
          <w:sz w:val="20"/>
        </w:rPr>
        <w:t>;</w:t>
      </w:r>
    </w:p>
    <w:p w14:paraId="0DE0CBAA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ExecPrice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double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Preço de exercício;</w:t>
      </w:r>
    </w:p>
    <w:p w14:paraId="03F1EDD0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HighPrice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double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Preço máximo;</w:t>
      </w:r>
    </w:p>
    <w:p w14:paraId="733CE8C0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LastDifferential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double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Diferença entre o preço de fechamento e último.</w:t>
      </w:r>
    </w:p>
    <w:p w14:paraId="02BA03B1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LastTradeDate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string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Data do último negócio</w:t>
      </w:r>
      <w:r>
        <w:rPr>
          <w:rFonts w:cs="Arial"/>
          <w:sz w:val="20"/>
        </w:rPr>
        <w:t xml:space="preserve"> no formato DD/MM/AA (exemplo: </w:t>
      </w:r>
      <w:r w:rsidRPr="00237CDA">
        <w:rPr>
          <w:rFonts w:cs="Arial"/>
          <w:sz w:val="20"/>
        </w:rPr>
        <w:t>"0</w:t>
      </w:r>
      <w:r>
        <w:rPr>
          <w:rFonts w:cs="Arial"/>
          <w:sz w:val="20"/>
        </w:rPr>
        <w:t>5</w:t>
      </w:r>
      <w:r w:rsidRPr="00237CDA">
        <w:rPr>
          <w:rFonts w:cs="Arial"/>
          <w:sz w:val="20"/>
        </w:rPr>
        <w:t>/0</w:t>
      </w:r>
      <w:r>
        <w:rPr>
          <w:rFonts w:cs="Arial"/>
          <w:sz w:val="20"/>
        </w:rPr>
        <w:t>6</w:t>
      </w:r>
      <w:r w:rsidRPr="00237CDA">
        <w:rPr>
          <w:rFonts w:cs="Arial"/>
          <w:sz w:val="20"/>
        </w:rPr>
        <w:t>/18"</w:t>
      </w:r>
      <w:r>
        <w:rPr>
          <w:rFonts w:cs="Arial"/>
          <w:sz w:val="20"/>
        </w:rPr>
        <w:t>)</w:t>
      </w:r>
      <w:r w:rsidR="007E0778" w:rsidRPr="007E0778">
        <w:rPr>
          <w:rFonts w:cs="Arial"/>
          <w:sz w:val="20"/>
        </w:rPr>
        <w:t>;</w:t>
      </w:r>
    </w:p>
    <w:p w14:paraId="352C4D2E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LastTradePrice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double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Preço do último negócio;</w:t>
      </w:r>
    </w:p>
    <w:p w14:paraId="7F99BA2C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LastTradeQty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int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</w:t>
      </w:r>
      <w:proofErr w:type="spellStart"/>
      <w:r w:rsidR="007E0778" w:rsidRPr="007E0778">
        <w:rPr>
          <w:rFonts w:cs="Arial"/>
          <w:sz w:val="20"/>
        </w:rPr>
        <w:t>Qtde</w:t>
      </w:r>
      <w:proofErr w:type="spellEnd"/>
      <w:r w:rsidR="007E0778" w:rsidRPr="007E0778">
        <w:rPr>
          <w:rFonts w:cs="Arial"/>
          <w:sz w:val="20"/>
        </w:rPr>
        <w:t xml:space="preserve"> do último negócio;</w:t>
      </w:r>
    </w:p>
    <w:p w14:paraId="4788205F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LastTradeTime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string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Horário do Último Preço</w:t>
      </w:r>
      <w:r w:rsidR="00D90D0E">
        <w:rPr>
          <w:rFonts w:cs="Arial"/>
          <w:sz w:val="20"/>
        </w:rPr>
        <w:t xml:space="preserve"> no formato HH:MM:SS (exemplo: </w:t>
      </w:r>
      <w:r w:rsidR="00D90D0E" w:rsidRPr="00D90D0E">
        <w:rPr>
          <w:rFonts w:cs="Arial"/>
          <w:sz w:val="20"/>
        </w:rPr>
        <w:t>11:53:22</w:t>
      </w:r>
      <w:r w:rsidR="00D90D0E">
        <w:rPr>
          <w:rFonts w:cs="Arial"/>
          <w:sz w:val="20"/>
        </w:rPr>
        <w:t>)</w:t>
      </w:r>
      <w:r w:rsidR="007E0778" w:rsidRPr="007E0778">
        <w:rPr>
          <w:rFonts w:cs="Arial"/>
          <w:sz w:val="20"/>
        </w:rPr>
        <w:t>;</w:t>
      </w:r>
    </w:p>
    <w:p w14:paraId="4C4EB60D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LowPrice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double</w:t>
      </w:r>
      <w:proofErr w:type="spellEnd"/>
      <w:r w:rsidR="007E0778" w:rsidRPr="00237CDA">
        <w:rPr>
          <w:rFonts w:cs="Arial"/>
          <w:color w:val="0070C0"/>
          <w:sz w:val="20"/>
        </w:rPr>
        <w:t xml:space="preserve">) </w:t>
      </w:r>
      <w:r w:rsidR="007E0778" w:rsidRPr="007E0778">
        <w:rPr>
          <w:rFonts w:cs="Arial"/>
          <w:sz w:val="20"/>
        </w:rPr>
        <w:t>= Preço mínimo;</w:t>
      </w:r>
    </w:p>
    <w:p w14:paraId="02AAECE3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MonthChange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string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%Variação no mês</w:t>
      </w:r>
      <w:r>
        <w:rPr>
          <w:rFonts w:cs="Arial"/>
          <w:sz w:val="20"/>
        </w:rPr>
        <w:t xml:space="preserve"> (exemplo: </w:t>
      </w:r>
      <w:r w:rsidRPr="00237CDA">
        <w:rPr>
          <w:rFonts w:cs="Arial"/>
          <w:sz w:val="20"/>
        </w:rPr>
        <w:t>"+7.33"</w:t>
      </w:r>
      <w:r>
        <w:rPr>
          <w:rFonts w:cs="Arial"/>
          <w:sz w:val="20"/>
        </w:rPr>
        <w:t>)</w:t>
      </w:r>
      <w:r w:rsidR="007E0778" w:rsidRPr="007E0778">
        <w:rPr>
          <w:rFonts w:cs="Arial"/>
          <w:sz w:val="20"/>
        </w:rPr>
        <w:t>;</w:t>
      </w:r>
    </w:p>
    <w:p w14:paraId="724E83F9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MonthsChange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string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%Variação 30 dias</w:t>
      </w:r>
      <w:r>
        <w:rPr>
          <w:rFonts w:cs="Arial"/>
          <w:sz w:val="20"/>
        </w:rPr>
        <w:t xml:space="preserve"> (exemplo: </w:t>
      </w:r>
      <w:r w:rsidRPr="00237CDA">
        <w:rPr>
          <w:rFonts w:cs="Arial"/>
          <w:sz w:val="20"/>
        </w:rPr>
        <w:t>"+48.67"</w:t>
      </w:r>
      <w:r>
        <w:rPr>
          <w:rFonts w:cs="Arial"/>
          <w:sz w:val="20"/>
        </w:rPr>
        <w:t>)</w:t>
      </w:r>
      <w:r w:rsidRPr="007E0778">
        <w:rPr>
          <w:rFonts w:cs="Arial"/>
          <w:sz w:val="20"/>
        </w:rPr>
        <w:t>;</w:t>
      </w:r>
    </w:p>
    <w:p w14:paraId="4929DA8D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OpenContracts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int</w:t>
      </w:r>
      <w:proofErr w:type="spellEnd"/>
      <w:r w:rsidR="007E0778" w:rsidRPr="00237CDA">
        <w:rPr>
          <w:rFonts w:cs="Arial"/>
          <w:color w:val="0070C0"/>
          <w:sz w:val="20"/>
        </w:rPr>
        <w:t xml:space="preserve">) </w:t>
      </w:r>
      <w:r w:rsidR="007E0778" w:rsidRPr="007E0778">
        <w:rPr>
          <w:rFonts w:cs="Arial"/>
          <w:sz w:val="20"/>
        </w:rPr>
        <w:t>= Número de contratos abertos.</w:t>
      </w:r>
    </w:p>
    <w:p w14:paraId="65B21DC6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OpenPrice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double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Preço abertura;</w:t>
      </w:r>
    </w:p>
    <w:p w14:paraId="7D2D2ADD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PrevClosePrice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double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Preço do fechamento anterior;</w:t>
      </w:r>
    </w:p>
    <w:p w14:paraId="48D25CBE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QuoteFactor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int</w:t>
      </w:r>
      <w:proofErr w:type="spellEnd"/>
      <w:r w:rsidR="007E0778" w:rsidRPr="00237CDA">
        <w:rPr>
          <w:rFonts w:cs="Arial"/>
          <w:color w:val="0070C0"/>
          <w:sz w:val="20"/>
        </w:rPr>
        <w:t xml:space="preserve">) </w:t>
      </w:r>
      <w:r w:rsidR="007E0778" w:rsidRPr="007E0778">
        <w:rPr>
          <w:rFonts w:cs="Arial"/>
          <w:sz w:val="20"/>
        </w:rPr>
        <w:t>= Fator de cotação;</w:t>
      </w:r>
    </w:p>
    <w:p w14:paraId="493CB39F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RemainingDaysToDue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DE1A78">
        <w:rPr>
          <w:rFonts w:cs="Arial"/>
          <w:color w:val="0070C0"/>
          <w:sz w:val="20"/>
        </w:rPr>
        <w:t>int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Número de dias para o vencimento;</w:t>
      </w:r>
    </w:p>
    <w:p w14:paraId="38C3C95B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Return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int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Retorno;</w:t>
      </w:r>
    </w:p>
    <w:p w14:paraId="4A1085CB" w14:textId="77777777" w:rsid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Status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int</w:t>
      </w:r>
      <w:proofErr w:type="spellEnd"/>
      <w:r w:rsidR="007E0778" w:rsidRPr="00237CDA">
        <w:rPr>
          <w:rFonts w:cs="Arial"/>
          <w:color w:val="0070C0"/>
          <w:sz w:val="20"/>
        </w:rPr>
        <w:t xml:space="preserve">) </w:t>
      </w:r>
      <w:r w:rsidR="007E0778" w:rsidRPr="007E0778">
        <w:rPr>
          <w:rFonts w:cs="Arial"/>
          <w:sz w:val="20"/>
        </w:rPr>
        <w:t>= Situação do símbolo</w:t>
      </w:r>
      <w:r w:rsidR="00CE5E92">
        <w:rPr>
          <w:rFonts w:cs="Arial"/>
          <w:sz w:val="20"/>
        </w:rPr>
        <w:t xml:space="preserve"> com os códigos para Bovespa:</w:t>
      </w:r>
    </w:p>
    <w:p w14:paraId="76E99F80" w14:textId="77777777" w:rsidR="00CE5E92" w:rsidRPr="00AF5335" w:rsidRDefault="00CE5E92" w:rsidP="00CE5E92">
      <w:pPr>
        <w:ind w:left="3402"/>
        <w:rPr>
          <w:rFonts w:cs="Arial"/>
          <w:sz w:val="20"/>
          <w:lang w:val="en-US"/>
        </w:rPr>
      </w:pPr>
      <w:r w:rsidRPr="00AF5335">
        <w:rPr>
          <w:rFonts w:cs="Arial"/>
          <w:sz w:val="20"/>
          <w:lang w:val="en-US"/>
        </w:rPr>
        <w:t>- 02 = Trading halt (Pause);</w:t>
      </w:r>
    </w:p>
    <w:p w14:paraId="7B98DAC5" w14:textId="77777777" w:rsidR="00CE5E92" w:rsidRPr="00AF5335" w:rsidRDefault="00CE5E92" w:rsidP="00CE5E92">
      <w:pPr>
        <w:ind w:left="3402"/>
        <w:rPr>
          <w:rFonts w:cs="Arial"/>
          <w:sz w:val="20"/>
          <w:lang w:val="en-US"/>
        </w:rPr>
      </w:pPr>
      <w:r w:rsidRPr="00AF5335">
        <w:rPr>
          <w:rFonts w:cs="Arial"/>
          <w:sz w:val="20"/>
          <w:lang w:val="en-US"/>
        </w:rPr>
        <w:t>- 04 = No-Open (Close);</w:t>
      </w:r>
    </w:p>
    <w:p w14:paraId="320DBFB6" w14:textId="77777777" w:rsidR="00CE5E92" w:rsidRPr="00AF5335" w:rsidRDefault="00CE5E92" w:rsidP="00CE5E92">
      <w:pPr>
        <w:ind w:left="3402"/>
        <w:rPr>
          <w:rFonts w:cs="Arial"/>
          <w:sz w:val="20"/>
          <w:lang w:val="en-US"/>
        </w:rPr>
      </w:pPr>
      <w:r w:rsidRPr="00AF5335">
        <w:rPr>
          <w:rFonts w:cs="Arial"/>
          <w:sz w:val="20"/>
          <w:lang w:val="en-US"/>
        </w:rPr>
        <w:t>- 17 = Ready to trade (Open);</w:t>
      </w:r>
    </w:p>
    <w:p w14:paraId="5480849B" w14:textId="77777777" w:rsidR="00CE5E92" w:rsidRPr="00AF5335" w:rsidRDefault="00CE5E92" w:rsidP="00CE5E92">
      <w:pPr>
        <w:ind w:left="3402"/>
        <w:rPr>
          <w:rFonts w:cs="Arial"/>
          <w:sz w:val="20"/>
          <w:lang w:val="en-US"/>
        </w:rPr>
      </w:pPr>
      <w:r w:rsidRPr="00AF5335">
        <w:rPr>
          <w:rFonts w:cs="Arial"/>
          <w:sz w:val="20"/>
          <w:lang w:val="en-US"/>
        </w:rPr>
        <w:t>- 18 = Not available for trading (Forbidden);</w:t>
      </w:r>
    </w:p>
    <w:p w14:paraId="616BFFD4" w14:textId="77777777" w:rsidR="00CE5E92" w:rsidRPr="00AF5335" w:rsidRDefault="00CE5E92" w:rsidP="00CE5E92">
      <w:pPr>
        <w:ind w:left="3402"/>
        <w:rPr>
          <w:rFonts w:cs="Arial"/>
          <w:sz w:val="20"/>
          <w:lang w:val="en-US"/>
        </w:rPr>
      </w:pPr>
      <w:r w:rsidRPr="00AF5335">
        <w:rPr>
          <w:rFonts w:cs="Arial"/>
          <w:sz w:val="20"/>
          <w:lang w:val="en-US"/>
        </w:rPr>
        <w:t>- 20 = Unknown or invalid;</w:t>
      </w:r>
    </w:p>
    <w:p w14:paraId="074259D6" w14:textId="77777777" w:rsidR="00CE5E92" w:rsidRPr="00AF5335" w:rsidRDefault="00CE5E92" w:rsidP="00CE5E92">
      <w:pPr>
        <w:ind w:left="3402"/>
        <w:rPr>
          <w:rFonts w:cs="Arial"/>
          <w:sz w:val="20"/>
          <w:lang w:val="en-US"/>
        </w:rPr>
      </w:pPr>
      <w:r w:rsidRPr="00AF5335">
        <w:rPr>
          <w:rFonts w:cs="Arial"/>
          <w:sz w:val="20"/>
          <w:lang w:val="en-US"/>
        </w:rPr>
        <w:t xml:space="preserve">- 21 = Pre-Open (Reserved) </w:t>
      </w:r>
      <w:r>
        <w:rPr>
          <w:rFonts w:cs="Arial"/>
          <w:sz w:val="20"/>
        </w:rPr>
        <w:sym w:font="Wingdings" w:char="F0E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Leilão</w:t>
      </w:r>
      <w:proofErr w:type="spellEnd"/>
      <w:r w:rsidRPr="00AF5335">
        <w:rPr>
          <w:rFonts w:cs="Arial"/>
          <w:sz w:val="20"/>
          <w:lang w:val="en-US"/>
        </w:rPr>
        <w:t>;</w:t>
      </w:r>
    </w:p>
    <w:p w14:paraId="177D16D9" w14:textId="77777777" w:rsidR="00CE5E92" w:rsidRPr="00AF5335" w:rsidRDefault="00CE5E92" w:rsidP="00CE5E92">
      <w:pPr>
        <w:ind w:left="3402"/>
        <w:rPr>
          <w:rFonts w:cs="Arial"/>
          <w:sz w:val="20"/>
          <w:lang w:val="en-US"/>
        </w:rPr>
      </w:pPr>
      <w:r w:rsidRPr="00AF5335">
        <w:rPr>
          <w:rFonts w:cs="Arial"/>
          <w:sz w:val="20"/>
          <w:lang w:val="en-US"/>
        </w:rPr>
        <w:t>- 101 = Final Closing Call.</w:t>
      </w:r>
    </w:p>
    <w:p w14:paraId="34E24DD6" w14:textId="77777777" w:rsidR="007E0778" w:rsidRPr="00AF5335" w:rsidRDefault="00237CDA" w:rsidP="007E0778">
      <w:pPr>
        <w:ind w:left="2835"/>
        <w:rPr>
          <w:rFonts w:cs="Arial"/>
          <w:sz w:val="20"/>
          <w:lang w:val="en-US"/>
        </w:rPr>
      </w:pPr>
      <w:r>
        <w:rPr>
          <w:rFonts w:cs="Arial"/>
          <w:sz w:val="20"/>
        </w:rPr>
        <w:sym w:font="Wingdings" w:char="F0A0"/>
      </w:r>
      <w:r w:rsidR="007E0778" w:rsidRPr="00AF5335">
        <w:rPr>
          <w:rFonts w:cs="Arial"/>
          <w:sz w:val="20"/>
          <w:lang w:val="en-US"/>
        </w:rPr>
        <w:t xml:space="preserve"> </w:t>
      </w:r>
      <w:proofErr w:type="spellStart"/>
      <w:r w:rsidR="007E0778" w:rsidRPr="00AF5335">
        <w:rPr>
          <w:rFonts w:cs="Arial"/>
          <w:sz w:val="20"/>
          <w:lang w:val="en-US"/>
        </w:rPr>
        <w:t>StockDetail</w:t>
      </w:r>
      <w:proofErr w:type="spellEnd"/>
      <w:r w:rsidR="007E0778" w:rsidRPr="00AF5335">
        <w:rPr>
          <w:rFonts w:cs="Arial"/>
          <w:sz w:val="20"/>
          <w:lang w:val="en-US"/>
        </w:rPr>
        <w:t xml:space="preserve"> </w:t>
      </w:r>
      <w:r w:rsidR="007E0778" w:rsidRPr="00AF5335">
        <w:rPr>
          <w:rFonts w:cs="Arial"/>
          <w:color w:val="0070C0"/>
          <w:sz w:val="20"/>
          <w:lang w:val="en-US"/>
        </w:rPr>
        <w:t>(string)</w:t>
      </w:r>
      <w:r w:rsidR="007E0778" w:rsidRPr="00AF5335">
        <w:rPr>
          <w:rFonts w:cs="Arial"/>
          <w:sz w:val="20"/>
          <w:lang w:val="en-US"/>
        </w:rPr>
        <w:t xml:space="preserve"> = </w:t>
      </w:r>
      <w:proofErr w:type="spellStart"/>
      <w:r w:rsidR="007E0778" w:rsidRPr="00AF5335">
        <w:rPr>
          <w:rFonts w:cs="Arial"/>
          <w:sz w:val="20"/>
          <w:lang w:val="en-US"/>
        </w:rPr>
        <w:t>Descrição</w:t>
      </w:r>
      <w:proofErr w:type="spellEnd"/>
      <w:r w:rsidR="007E0778" w:rsidRPr="00AF5335">
        <w:rPr>
          <w:rFonts w:cs="Arial"/>
          <w:sz w:val="20"/>
          <w:lang w:val="en-US"/>
        </w:rPr>
        <w:t xml:space="preserve"> do </w:t>
      </w:r>
      <w:proofErr w:type="spellStart"/>
      <w:r w:rsidR="007E0778" w:rsidRPr="00AF5335">
        <w:rPr>
          <w:rFonts w:cs="Arial"/>
          <w:sz w:val="20"/>
          <w:lang w:val="en-US"/>
        </w:rPr>
        <w:t>símbolo</w:t>
      </w:r>
      <w:proofErr w:type="spellEnd"/>
      <w:r w:rsidR="007E0778" w:rsidRPr="00AF5335">
        <w:rPr>
          <w:rFonts w:cs="Arial"/>
          <w:sz w:val="20"/>
          <w:lang w:val="en-US"/>
        </w:rPr>
        <w:t>;</w:t>
      </w:r>
    </w:p>
    <w:p w14:paraId="68D0DDC3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lastRenderedPageBreak/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StockLength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int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Fator de Negociação;</w:t>
      </w:r>
    </w:p>
    <w:p w14:paraId="2FD86592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Tendency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string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Tendência (+</w:t>
      </w:r>
      <w:r w:rsidR="000C7781">
        <w:rPr>
          <w:rFonts w:cs="Arial"/>
          <w:sz w:val="20"/>
        </w:rPr>
        <w:t>, - ou =</w:t>
      </w:r>
      <w:r w:rsidR="007E0778" w:rsidRPr="007E0778">
        <w:rPr>
          <w:rFonts w:cs="Arial"/>
          <w:sz w:val="20"/>
        </w:rPr>
        <w:t xml:space="preserve">) </w:t>
      </w:r>
      <w:r w:rsidR="000C7781">
        <w:rPr>
          <w:rFonts w:cs="Arial"/>
          <w:sz w:val="20"/>
        </w:rPr>
        <w:t xml:space="preserve">do </w:t>
      </w:r>
      <w:r w:rsidR="007E0778" w:rsidRPr="007E0778">
        <w:rPr>
          <w:rFonts w:cs="Arial"/>
          <w:sz w:val="20"/>
        </w:rPr>
        <w:t>último preço</w:t>
      </w:r>
      <w:r w:rsidR="000C7781">
        <w:rPr>
          <w:rFonts w:cs="Arial"/>
          <w:sz w:val="20"/>
        </w:rPr>
        <w:t xml:space="preserve"> em relação ao anterior</w:t>
      </w:r>
      <w:r w:rsidR="007E0778" w:rsidRPr="007E0778">
        <w:rPr>
          <w:rFonts w:cs="Arial"/>
          <w:sz w:val="20"/>
        </w:rPr>
        <w:t>;</w:t>
      </w:r>
    </w:p>
    <w:p w14:paraId="1BBD62D0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TradesCount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int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Número de negócios;</w:t>
      </w:r>
    </w:p>
    <w:p w14:paraId="4B84980F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Volume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double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Volume;</w:t>
      </w:r>
    </w:p>
    <w:p w14:paraId="38CA50C4" w14:textId="77777777" w:rsidR="007E0778" w:rsidRPr="007E0778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Workday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int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Número de dias úteis para o vencimento;</w:t>
      </w:r>
    </w:p>
    <w:p w14:paraId="44893676" w14:textId="77777777" w:rsidR="00E37BDA" w:rsidRDefault="00237CDA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 w:rsidR="007E0778" w:rsidRPr="007E0778">
        <w:rPr>
          <w:rFonts w:cs="Arial"/>
          <w:sz w:val="20"/>
        </w:rPr>
        <w:t xml:space="preserve"> </w:t>
      </w:r>
      <w:proofErr w:type="spellStart"/>
      <w:r w:rsidR="007E0778" w:rsidRPr="007E0778">
        <w:rPr>
          <w:rFonts w:cs="Arial"/>
          <w:sz w:val="20"/>
        </w:rPr>
        <w:t>YearChange</w:t>
      </w:r>
      <w:proofErr w:type="spellEnd"/>
      <w:r w:rsidR="007E0778" w:rsidRPr="007E0778">
        <w:rPr>
          <w:rFonts w:cs="Arial"/>
          <w:sz w:val="20"/>
        </w:rPr>
        <w:t xml:space="preserve"> </w:t>
      </w:r>
      <w:r w:rsidR="007E0778" w:rsidRPr="00237CDA">
        <w:rPr>
          <w:rFonts w:cs="Arial"/>
          <w:color w:val="0070C0"/>
          <w:sz w:val="20"/>
        </w:rPr>
        <w:t>(</w:t>
      </w:r>
      <w:proofErr w:type="spellStart"/>
      <w:r w:rsidR="007E0778" w:rsidRPr="00237CDA">
        <w:rPr>
          <w:rFonts w:cs="Arial"/>
          <w:color w:val="0070C0"/>
          <w:sz w:val="20"/>
        </w:rPr>
        <w:t>string</w:t>
      </w:r>
      <w:proofErr w:type="spellEnd"/>
      <w:r w:rsidR="007E0778" w:rsidRPr="00237CDA">
        <w:rPr>
          <w:rFonts w:cs="Arial"/>
          <w:color w:val="0070C0"/>
          <w:sz w:val="20"/>
        </w:rPr>
        <w:t>)</w:t>
      </w:r>
      <w:r w:rsidR="007E0778" w:rsidRPr="007E0778">
        <w:rPr>
          <w:rFonts w:cs="Arial"/>
          <w:sz w:val="20"/>
        </w:rPr>
        <w:t xml:space="preserve"> = %Variação 12 meses</w:t>
      </w:r>
      <w:r>
        <w:rPr>
          <w:rFonts w:cs="Arial"/>
          <w:sz w:val="20"/>
        </w:rPr>
        <w:t xml:space="preserve"> (exemplo: </w:t>
      </w:r>
      <w:r w:rsidRPr="00237CDA">
        <w:rPr>
          <w:rFonts w:cs="Arial"/>
          <w:sz w:val="20"/>
        </w:rPr>
        <w:t>"+14.81"</w:t>
      </w:r>
      <w:r>
        <w:rPr>
          <w:rFonts w:cs="Arial"/>
          <w:sz w:val="20"/>
        </w:rPr>
        <w:t>).</w:t>
      </w:r>
    </w:p>
    <w:p w14:paraId="5EFB1CBD" w14:textId="77777777" w:rsidR="003F4B23" w:rsidRDefault="003F4B23" w:rsidP="007E0778">
      <w:pPr>
        <w:ind w:left="2835"/>
        <w:rPr>
          <w:rFonts w:cs="Arial"/>
          <w:sz w:val="20"/>
        </w:rPr>
      </w:pPr>
    </w:p>
    <w:p w14:paraId="628A70A0" w14:textId="77777777" w:rsidR="003F4B23" w:rsidRPr="007671FB" w:rsidRDefault="003F4B23" w:rsidP="007E077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t>Observação: Os campos podem conter “</w:t>
      </w:r>
      <w:proofErr w:type="spellStart"/>
      <w:r>
        <w:rPr>
          <w:rFonts w:cs="Arial"/>
          <w:sz w:val="20"/>
        </w:rPr>
        <w:t>null</w:t>
      </w:r>
      <w:proofErr w:type="spellEnd"/>
      <w:r>
        <w:rPr>
          <w:rFonts w:cs="Arial"/>
          <w:sz w:val="20"/>
        </w:rPr>
        <w:t xml:space="preserve">” informando que não existe cotação para o campo (exemplo: antes da abertura do mercado não temos </w:t>
      </w:r>
      <w:proofErr w:type="spellStart"/>
      <w:r w:rsidRPr="007E0778">
        <w:rPr>
          <w:rFonts w:cs="Arial"/>
          <w:sz w:val="20"/>
        </w:rPr>
        <w:t>LastTradePrice</w:t>
      </w:r>
      <w:proofErr w:type="spellEnd"/>
      <w:r>
        <w:rPr>
          <w:rFonts w:cs="Arial"/>
          <w:sz w:val="20"/>
        </w:rPr>
        <w:t>).</w:t>
      </w:r>
    </w:p>
    <w:p w14:paraId="740F8E87" w14:textId="77777777" w:rsidR="00BF4B4F" w:rsidRDefault="00BF4B4F" w:rsidP="00BF4B4F">
      <w:pPr>
        <w:ind w:left="1702"/>
        <w:rPr>
          <w:rFonts w:cs="Arial"/>
          <w:sz w:val="22"/>
          <w:szCs w:val="22"/>
        </w:rPr>
      </w:pPr>
    </w:p>
    <w:p w14:paraId="13DBBA2C" w14:textId="77777777" w:rsidR="00BF4B4F" w:rsidRDefault="00BF4B4F" w:rsidP="00BF4B4F">
      <w:pPr>
        <w:ind w:left="1702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1º Exemplo solicitando cotações da PETR4 assincronamente (timeout de 10 segundos):</w:t>
      </w:r>
    </w:p>
    <w:p w14:paraId="6F81D777" w14:textId="77777777" w:rsidR="00BF4B4F" w:rsidRPr="00AF5335" w:rsidRDefault="00BF4B4F" w:rsidP="00BF4B4F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...</w:t>
      </w:r>
    </w:p>
    <w:p w14:paraId="6333D3E2" w14:textId="77777777" w:rsidR="00D4398D" w:rsidRPr="00AF5335" w:rsidRDefault="00D4398D" w:rsidP="00D4398D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System;</w:t>
      </w:r>
    </w:p>
    <w:p w14:paraId="5654756B" w14:textId="77777777" w:rsidR="00D4398D" w:rsidRPr="00AF5335" w:rsidRDefault="00D4398D" w:rsidP="00D4398D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using </w:t>
      </w:r>
      <w:proofErr w:type="spellStart"/>
      <w:r w:rsidRPr="00AF5335">
        <w:rPr>
          <w:rFonts w:cs="Arial"/>
          <w:color w:val="0070C0"/>
          <w:sz w:val="20"/>
          <w:lang w:val="en-US"/>
        </w:rPr>
        <w:t>System.Collections.Generic</w:t>
      </w:r>
      <w:proofErr w:type="spellEnd"/>
      <w:r w:rsidRPr="00AF5335">
        <w:rPr>
          <w:rFonts w:cs="Arial"/>
          <w:color w:val="0070C0"/>
          <w:sz w:val="20"/>
          <w:lang w:val="en-US"/>
        </w:rPr>
        <w:t>;</w:t>
      </w:r>
    </w:p>
    <w:p w14:paraId="01296E6E" w14:textId="77777777" w:rsidR="00D4398D" w:rsidRPr="00AF5335" w:rsidRDefault="00D4398D" w:rsidP="00D4398D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using </w:t>
      </w:r>
      <w:proofErr w:type="spellStart"/>
      <w:r w:rsidRPr="00AF5335">
        <w:rPr>
          <w:rFonts w:cs="Arial"/>
          <w:color w:val="0070C0"/>
          <w:sz w:val="20"/>
          <w:lang w:val="en-US"/>
        </w:rPr>
        <w:t>CMA.StreamerFeed.Models.Interfaces</w:t>
      </w:r>
      <w:proofErr w:type="spellEnd"/>
      <w:r w:rsidRPr="00AF5335">
        <w:rPr>
          <w:rFonts w:cs="Arial"/>
          <w:color w:val="0070C0"/>
          <w:sz w:val="20"/>
          <w:lang w:val="en-US"/>
        </w:rPr>
        <w:t>;</w:t>
      </w:r>
    </w:p>
    <w:p w14:paraId="2D7E1C4C" w14:textId="77777777" w:rsidR="00D4398D" w:rsidRPr="00AF5335" w:rsidRDefault="00D4398D" w:rsidP="00D4398D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CMA.StreamerFeed.Models.V1;</w:t>
      </w:r>
    </w:p>
    <w:p w14:paraId="5A105B23" w14:textId="77777777" w:rsidR="00D4398D" w:rsidRPr="00AF5335" w:rsidRDefault="00D4398D" w:rsidP="00D4398D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CMA.StreamerFeed.Models.V1.Marketdata.Quotes;</w:t>
      </w:r>
    </w:p>
    <w:p w14:paraId="408536A7" w14:textId="77777777" w:rsidR="00BF4B4F" w:rsidRDefault="00BF4B4F" w:rsidP="00D4398D">
      <w:pPr>
        <w:ind w:left="2269"/>
        <w:rPr>
          <w:rFonts w:cs="Arial"/>
          <w:color w:val="0070C0"/>
          <w:sz w:val="20"/>
        </w:rPr>
      </w:pPr>
      <w:r>
        <w:rPr>
          <w:rFonts w:cs="Arial"/>
          <w:color w:val="0070C0"/>
          <w:sz w:val="20"/>
        </w:rPr>
        <w:t>...</w:t>
      </w:r>
    </w:p>
    <w:p w14:paraId="518E7A3C" w14:textId="77777777" w:rsidR="00D4398D" w:rsidRPr="00D4398D" w:rsidRDefault="00D4398D" w:rsidP="00D4398D">
      <w:pPr>
        <w:ind w:left="2269"/>
        <w:rPr>
          <w:rFonts w:cs="Arial"/>
          <w:color w:val="0070C0"/>
          <w:sz w:val="20"/>
        </w:rPr>
      </w:pPr>
      <w:r w:rsidRPr="00D4398D">
        <w:rPr>
          <w:rFonts w:cs="Arial"/>
          <w:color w:val="0070C0"/>
          <w:sz w:val="20"/>
        </w:rPr>
        <w:t xml:space="preserve">// Lista de </w:t>
      </w:r>
      <w:proofErr w:type="spellStart"/>
      <w:r w:rsidRPr="00D4398D">
        <w:rPr>
          <w:rFonts w:cs="Arial"/>
          <w:color w:val="0070C0"/>
          <w:sz w:val="20"/>
        </w:rPr>
        <w:t>QuotesParam</w:t>
      </w:r>
      <w:proofErr w:type="spellEnd"/>
    </w:p>
    <w:p w14:paraId="61F43A45" w14:textId="77777777" w:rsidR="00D4398D" w:rsidRPr="00D4398D" w:rsidRDefault="00D4398D" w:rsidP="00D4398D">
      <w:pPr>
        <w:ind w:left="2269"/>
        <w:rPr>
          <w:rFonts w:cs="Arial"/>
          <w:color w:val="0070C0"/>
          <w:sz w:val="20"/>
        </w:rPr>
      </w:pPr>
      <w:proofErr w:type="spellStart"/>
      <w:r w:rsidRPr="00D4398D">
        <w:rPr>
          <w:rFonts w:cs="Arial"/>
          <w:color w:val="0070C0"/>
          <w:sz w:val="20"/>
        </w:rPr>
        <w:t>IList</w:t>
      </w:r>
      <w:proofErr w:type="spellEnd"/>
      <w:r w:rsidRPr="00D4398D">
        <w:rPr>
          <w:rFonts w:cs="Arial"/>
          <w:color w:val="0070C0"/>
          <w:sz w:val="20"/>
        </w:rPr>
        <w:t>&lt;</w:t>
      </w:r>
      <w:proofErr w:type="spellStart"/>
      <w:r w:rsidRPr="00D4398D">
        <w:rPr>
          <w:rFonts w:cs="Arial"/>
          <w:color w:val="0070C0"/>
          <w:sz w:val="20"/>
        </w:rPr>
        <w:t>QuotesParam</w:t>
      </w:r>
      <w:proofErr w:type="spellEnd"/>
      <w:r w:rsidRPr="00D4398D">
        <w:rPr>
          <w:rFonts w:cs="Arial"/>
          <w:color w:val="0070C0"/>
          <w:sz w:val="20"/>
        </w:rPr>
        <w:t xml:space="preserve">&gt; </w:t>
      </w:r>
      <w:proofErr w:type="spellStart"/>
      <w:r w:rsidRPr="00D4398D">
        <w:rPr>
          <w:rFonts w:cs="Arial"/>
          <w:color w:val="0070C0"/>
          <w:sz w:val="20"/>
        </w:rPr>
        <w:t>quotesParamList</w:t>
      </w:r>
      <w:proofErr w:type="spellEnd"/>
      <w:r w:rsidRPr="00D4398D">
        <w:rPr>
          <w:rFonts w:cs="Arial"/>
          <w:color w:val="0070C0"/>
          <w:sz w:val="20"/>
        </w:rPr>
        <w:t xml:space="preserve"> = new </w:t>
      </w:r>
      <w:proofErr w:type="spellStart"/>
      <w:r w:rsidRPr="00D4398D">
        <w:rPr>
          <w:rFonts w:cs="Arial"/>
          <w:color w:val="0070C0"/>
          <w:sz w:val="20"/>
        </w:rPr>
        <w:t>List</w:t>
      </w:r>
      <w:proofErr w:type="spellEnd"/>
      <w:r w:rsidRPr="00D4398D">
        <w:rPr>
          <w:rFonts w:cs="Arial"/>
          <w:color w:val="0070C0"/>
          <w:sz w:val="20"/>
        </w:rPr>
        <w:t>&lt;</w:t>
      </w:r>
      <w:proofErr w:type="spellStart"/>
      <w:r w:rsidRPr="00D4398D">
        <w:rPr>
          <w:rFonts w:cs="Arial"/>
          <w:color w:val="0070C0"/>
          <w:sz w:val="20"/>
        </w:rPr>
        <w:t>QuotesParam</w:t>
      </w:r>
      <w:proofErr w:type="spellEnd"/>
      <w:r w:rsidRPr="00D4398D">
        <w:rPr>
          <w:rFonts w:cs="Arial"/>
          <w:color w:val="0070C0"/>
          <w:sz w:val="20"/>
        </w:rPr>
        <w:t>&gt;();</w:t>
      </w:r>
    </w:p>
    <w:p w14:paraId="716C472C" w14:textId="77777777" w:rsidR="00D4398D" w:rsidRPr="00D4398D" w:rsidRDefault="00D4398D" w:rsidP="00D4398D">
      <w:pPr>
        <w:ind w:left="2269"/>
        <w:rPr>
          <w:rFonts w:cs="Arial"/>
          <w:color w:val="0070C0"/>
          <w:sz w:val="20"/>
        </w:rPr>
      </w:pPr>
      <w:r w:rsidRPr="00D4398D">
        <w:rPr>
          <w:rFonts w:cs="Arial"/>
          <w:color w:val="0070C0"/>
          <w:sz w:val="20"/>
        </w:rPr>
        <w:t>// PETR4</w:t>
      </w:r>
    </w:p>
    <w:p w14:paraId="61F36894" w14:textId="60ED2106" w:rsidR="00D4398D" w:rsidRPr="00D4398D" w:rsidRDefault="00010AFE" w:rsidP="00D4398D">
      <w:pPr>
        <w:ind w:left="2269"/>
        <w:rPr>
          <w:rFonts w:cs="Arial"/>
          <w:color w:val="0070C0"/>
          <w:sz w:val="20"/>
        </w:rPr>
      </w:pPr>
      <w:proofErr w:type="spellStart"/>
      <w:r>
        <w:rPr>
          <w:rFonts w:cs="Arial"/>
          <w:color w:val="0070C0"/>
          <w:sz w:val="20"/>
        </w:rPr>
        <w:t>q</w:t>
      </w:r>
      <w:r w:rsidR="00D4398D" w:rsidRPr="00D4398D">
        <w:rPr>
          <w:rFonts w:cs="Arial"/>
          <w:color w:val="0070C0"/>
          <w:sz w:val="20"/>
        </w:rPr>
        <w:t>uotesParam</w:t>
      </w:r>
      <w:proofErr w:type="spellEnd"/>
      <w:r w:rsidR="00D4398D" w:rsidRPr="00D4398D">
        <w:rPr>
          <w:rFonts w:cs="Arial"/>
          <w:color w:val="0070C0"/>
          <w:sz w:val="20"/>
        </w:rPr>
        <w:t xml:space="preserve"> = new </w:t>
      </w:r>
      <w:proofErr w:type="spellStart"/>
      <w:r w:rsidR="00D4398D" w:rsidRPr="00D4398D">
        <w:rPr>
          <w:rFonts w:cs="Arial"/>
          <w:color w:val="0070C0"/>
          <w:sz w:val="20"/>
        </w:rPr>
        <w:t>QuotesParam</w:t>
      </w:r>
      <w:proofErr w:type="spellEnd"/>
      <w:r w:rsidR="00D4398D" w:rsidRPr="00D4398D">
        <w:rPr>
          <w:rFonts w:cs="Arial"/>
          <w:color w:val="0070C0"/>
          <w:sz w:val="20"/>
        </w:rPr>
        <w:t>();</w:t>
      </w:r>
    </w:p>
    <w:p w14:paraId="51FFF0DF" w14:textId="77777777" w:rsidR="00D4398D" w:rsidRPr="00D4398D" w:rsidRDefault="00D4398D" w:rsidP="00D4398D">
      <w:pPr>
        <w:ind w:left="2269"/>
        <w:rPr>
          <w:rFonts w:cs="Arial"/>
          <w:color w:val="0070C0"/>
          <w:sz w:val="20"/>
        </w:rPr>
      </w:pPr>
      <w:proofErr w:type="spellStart"/>
      <w:r w:rsidRPr="00D4398D">
        <w:rPr>
          <w:rFonts w:cs="Arial"/>
          <w:color w:val="0070C0"/>
          <w:sz w:val="20"/>
        </w:rPr>
        <w:t>quotesParam.SourceID</w:t>
      </w:r>
      <w:proofErr w:type="spellEnd"/>
      <w:r w:rsidRPr="00D4398D">
        <w:rPr>
          <w:rFonts w:cs="Arial"/>
          <w:color w:val="0070C0"/>
          <w:sz w:val="20"/>
        </w:rPr>
        <w:t xml:space="preserve"> = "12";</w:t>
      </w:r>
    </w:p>
    <w:p w14:paraId="62C8858F" w14:textId="77777777" w:rsidR="00D4398D" w:rsidRPr="00D4398D" w:rsidRDefault="00D4398D" w:rsidP="00D4398D">
      <w:pPr>
        <w:ind w:left="2269"/>
        <w:rPr>
          <w:rFonts w:cs="Arial"/>
          <w:color w:val="0070C0"/>
          <w:sz w:val="20"/>
        </w:rPr>
      </w:pPr>
      <w:proofErr w:type="spellStart"/>
      <w:r w:rsidRPr="00D4398D">
        <w:rPr>
          <w:rFonts w:cs="Arial"/>
          <w:color w:val="0070C0"/>
          <w:sz w:val="20"/>
        </w:rPr>
        <w:t>quotesParam.SymbolID</w:t>
      </w:r>
      <w:proofErr w:type="spellEnd"/>
      <w:r w:rsidRPr="00D4398D">
        <w:rPr>
          <w:rFonts w:cs="Arial"/>
          <w:color w:val="0070C0"/>
          <w:sz w:val="20"/>
        </w:rPr>
        <w:t xml:space="preserve"> = "PETR4";</w:t>
      </w:r>
    </w:p>
    <w:p w14:paraId="41B8A407" w14:textId="77777777" w:rsidR="00D4398D" w:rsidRPr="00D4398D" w:rsidRDefault="00D4398D" w:rsidP="00D4398D">
      <w:pPr>
        <w:ind w:left="2269"/>
        <w:rPr>
          <w:rFonts w:cs="Arial"/>
          <w:color w:val="0070C0"/>
          <w:sz w:val="20"/>
        </w:rPr>
      </w:pPr>
      <w:proofErr w:type="spellStart"/>
      <w:r w:rsidRPr="00D4398D">
        <w:rPr>
          <w:rFonts w:cs="Arial"/>
          <w:color w:val="0070C0"/>
          <w:sz w:val="20"/>
        </w:rPr>
        <w:t>quotesParamList.Add</w:t>
      </w:r>
      <w:proofErr w:type="spellEnd"/>
      <w:r w:rsidRPr="00D4398D">
        <w:rPr>
          <w:rFonts w:cs="Arial"/>
          <w:color w:val="0070C0"/>
          <w:sz w:val="20"/>
        </w:rPr>
        <w:t>(</w:t>
      </w:r>
      <w:proofErr w:type="spellStart"/>
      <w:r w:rsidRPr="00D4398D">
        <w:rPr>
          <w:rFonts w:cs="Arial"/>
          <w:color w:val="0070C0"/>
          <w:sz w:val="20"/>
        </w:rPr>
        <w:t>quotesParam</w:t>
      </w:r>
      <w:proofErr w:type="spellEnd"/>
      <w:r w:rsidRPr="00D4398D">
        <w:rPr>
          <w:rFonts w:cs="Arial"/>
          <w:color w:val="0070C0"/>
          <w:sz w:val="20"/>
        </w:rPr>
        <w:t>);</w:t>
      </w:r>
    </w:p>
    <w:p w14:paraId="63797BA7" w14:textId="77777777" w:rsidR="00D4398D" w:rsidRPr="00D4398D" w:rsidRDefault="00D4398D" w:rsidP="00D4398D">
      <w:pPr>
        <w:ind w:left="2269"/>
        <w:rPr>
          <w:rFonts w:cs="Arial"/>
          <w:color w:val="0070C0"/>
          <w:sz w:val="20"/>
        </w:rPr>
      </w:pPr>
      <w:r w:rsidRPr="00D4398D">
        <w:rPr>
          <w:rFonts w:cs="Arial"/>
          <w:color w:val="0070C0"/>
          <w:sz w:val="20"/>
        </w:rPr>
        <w:t>// Solicitar cotação</w:t>
      </w:r>
    </w:p>
    <w:p w14:paraId="4689B113" w14:textId="77777777" w:rsidR="00D4398D" w:rsidRPr="00D4398D" w:rsidRDefault="00D4398D" w:rsidP="00D4398D">
      <w:pPr>
        <w:ind w:left="2269"/>
        <w:rPr>
          <w:rFonts w:cs="Arial"/>
          <w:color w:val="0070C0"/>
          <w:sz w:val="20"/>
        </w:rPr>
      </w:pPr>
      <w:proofErr w:type="spellStart"/>
      <w:r w:rsidRPr="00D4398D">
        <w:rPr>
          <w:rFonts w:cs="Arial"/>
          <w:color w:val="0070C0"/>
          <w:sz w:val="20"/>
        </w:rPr>
        <w:t>cmaStreamerFeed.Quotes</w:t>
      </w:r>
      <w:proofErr w:type="spellEnd"/>
      <w:r w:rsidRPr="00D4398D">
        <w:rPr>
          <w:rFonts w:cs="Arial"/>
          <w:color w:val="0070C0"/>
          <w:sz w:val="20"/>
        </w:rPr>
        <w:t>(</w:t>
      </w:r>
      <w:proofErr w:type="spellStart"/>
      <w:r w:rsidRPr="00D4398D">
        <w:rPr>
          <w:rFonts w:cs="Arial"/>
          <w:color w:val="0070C0"/>
          <w:sz w:val="20"/>
        </w:rPr>
        <w:t>quotesParamList</w:t>
      </w:r>
      <w:proofErr w:type="spellEnd"/>
      <w:r w:rsidRPr="00D4398D">
        <w:rPr>
          <w:rFonts w:cs="Arial"/>
          <w:color w:val="0070C0"/>
          <w:sz w:val="20"/>
        </w:rPr>
        <w:t>, 10000).</w:t>
      </w:r>
      <w:proofErr w:type="spellStart"/>
      <w:r w:rsidRPr="00D4398D">
        <w:rPr>
          <w:rFonts w:cs="Arial"/>
          <w:color w:val="0070C0"/>
          <w:sz w:val="20"/>
        </w:rPr>
        <w:t>Subscribe</w:t>
      </w:r>
      <w:proofErr w:type="spellEnd"/>
      <w:r w:rsidRPr="00D4398D">
        <w:rPr>
          <w:rFonts w:cs="Arial"/>
          <w:color w:val="0070C0"/>
          <w:sz w:val="20"/>
        </w:rPr>
        <w:t>(</w:t>
      </w:r>
    </w:p>
    <w:p w14:paraId="2B5B05F6" w14:textId="77777777" w:rsidR="00295025" w:rsidRPr="00AF5335" w:rsidRDefault="00D4398D" w:rsidP="00E36C87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highlight w:val="yellow"/>
          <w:lang w:val="en-US"/>
        </w:rPr>
        <w:t>async</w:t>
      </w:r>
      <w:r w:rsidRPr="00AF5335">
        <w:rPr>
          <w:rFonts w:cs="Arial"/>
          <w:color w:val="0070C0"/>
          <w:sz w:val="20"/>
          <w:lang w:val="en-US"/>
        </w:rPr>
        <w:t xml:space="preserve"> </w:t>
      </w:r>
      <w:proofErr w:type="spellStart"/>
      <w:r w:rsidRPr="00AF5335">
        <w:rPr>
          <w:rFonts w:cs="Arial"/>
          <w:color w:val="0070C0"/>
          <w:sz w:val="20"/>
          <w:lang w:val="en-US"/>
        </w:rPr>
        <w:t>obs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=&gt; </w:t>
      </w:r>
    </w:p>
    <w:p w14:paraId="5E0082F6" w14:textId="77777777" w:rsidR="00295025" w:rsidRPr="00AF5335" w:rsidRDefault="00295025" w:rsidP="00E36C87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54ACF3FA" w14:textId="77777777" w:rsidR="00295025" w:rsidRPr="00AF5335" w:rsidRDefault="00295025" w:rsidP="00295025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try</w:t>
      </w:r>
    </w:p>
    <w:p w14:paraId="0A18AB25" w14:textId="77777777" w:rsidR="00295025" w:rsidRPr="00AF5335" w:rsidRDefault="00295025" w:rsidP="00295025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6F6A5E70" w14:textId="77777777" w:rsidR="00D4398D" w:rsidRPr="00AF5335" w:rsidRDefault="00D4398D" w:rsidP="00295025">
      <w:pPr>
        <w:ind w:left="3119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AsyncResultTestWriter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(await </w:t>
      </w:r>
      <w:proofErr w:type="spellStart"/>
      <w:r w:rsidRPr="00AF5335">
        <w:rPr>
          <w:rFonts w:cs="Arial"/>
          <w:color w:val="0070C0"/>
          <w:sz w:val="20"/>
          <w:lang w:val="en-US"/>
        </w:rPr>
        <w:t>obs</w:t>
      </w:r>
      <w:proofErr w:type="spellEnd"/>
      <w:r w:rsidRPr="00AF5335">
        <w:rPr>
          <w:rFonts w:cs="Arial"/>
          <w:color w:val="0070C0"/>
          <w:sz w:val="20"/>
          <w:lang w:val="en-US"/>
        </w:rPr>
        <w:t>)</w:t>
      </w:r>
      <w:r w:rsidR="00295025" w:rsidRPr="00AF5335">
        <w:rPr>
          <w:rFonts w:cs="Arial"/>
          <w:color w:val="0070C0"/>
          <w:sz w:val="20"/>
          <w:lang w:val="en-US"/>
        </w:rPr>
        <w:t>;</w:t>
      </w:r>
    </w:p>
    <w:p w14:paraId="5EB5F123" w14:textId="77777777" w:rsidR="00295025" w:rsidRPr="00AF5335" w:rsidRDefault="00295025" w:rsidP="00295025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</w:t>
      </w:r>
    </w:p>
    <w:p w14:paraId="04F0AEB3" w14:textId="77777777" w:rsidR="00295025" w:rsidRPr="00AF5335" w:rsidRDefault="00295025" w:rsidP="00295025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catch (Exception ex)</w:t>
      </w:r>
    </w:p>
    <w:p w14:paraId="206ABA7B" w14:textId="77777777" w:rsidR="00295025" w:rsidRPr="00AF5335" w:rsidRDefault="00295025" w:rsidP="00295025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3980D607" w14:textId="77777777" w:rsidR="00295025" w:rsidRPr="00AF5335" w:rsidRDefault="00295025" w:rsidP="00295025">
      <w:pPr>
        <w:ind w:left="3119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</w:t>
      </w:r>
      <w:proofErr w:type="spellStart"/>
      <w:r w:rsidRPr="00AF5335">
        <w:rPr>
          <w:rFonts w:cs="Arial"/>
          <w:color w:val="0070C0"/>
          <w:sz w:val="20"/>
          <w:lang w:val="en-US"/>
        </w:rPr>
        <w:t>ex.Message</w:t>
      </w:r>
      <w:proofErr w:type="spellEnd"/>
      <w:r w:rsidRPr="00AF5335">
        <w:rPr>
          <w:rFonts w:cs="Arial"/>
          <w:color w:val="0070C0"/>
          <w:sz w:val="20"/>
          <w:lang w:val="en-US"/>
        </w:rPr>
        <w:t>);</w:t>
      </w:r>
    </w:p>
    <w:p w14:paraId="1E9FA01D" w14:textId="77777777" w:rsidR="00295025" w:rsidRDefault="00295025" w:rsidP="00295025">
      <w:pPr>
        <w:ind w:left="2835"/>
        <w:rPr>
          <w:rFonts w:cs="Arial"/>
          <w:color w:val="0070C0"/>
          <w:sz w:val="20"/>
        </w:rPr>
      </w:pPr>
      <w:r>
        <w:rPr>
          <w:rFonts w:cs="Arial"/>
          <w:color w:val="0070C0"/>
          <w:sz w:val="20"/>
        </w:rPr>
        <w:t>}</w:t>
      </w:r>
    </w:p>
    <w:p w14:paraId="6CCE3CA4" w14:textId="77777777" w:rsidR="00295025" w:rsidRPr="00D4398D" w:rsidRDefault="00295025" w:rsidP="00295025">
      <w:pPr>
        <w:ind w:left="2552"/>
        <w:rPr>
          <w:rFonts w:cs="Arial"/>
          <w:color w:val="0070C0"/>
          <w:sz w:val="20"/>
        </w:rPr>
      </w:pPr>
      <w:r>
        <w:rPr>
          <w:rFonts w:cs="Arial"/>
          <w:color w:val="0070C0"/>
          <w:sz w:val="20"/>
        </w:rPr>
        <w:t>},</w:t>
      </w:r>
    </w:p>
    <w:p w14:paraId="3EF9640D" w14:textId="77777777" w:rsidR="00D4398D" w:rsidRDefault="00D4398D" w:rsidP="00E36C87">
      <w:pPr>
        <w:ind w:left="2552"/>
        <w:rPr>
          <w:rFonts w:cs="Arial"/>
          <w:color w:val="0070C0"/>
          <w:sz w:val="20"/>
        </w:rPr>
      </w:pPr>
      <w:proofErr w:type="spellStart"/>
      <w:r w:rsidRPr="00D4398D">
        <w:rPr>
          <w:rFonts w:cs="Arial"/>
          <w:color w:val="0070C0"/>
          <w:sz w:val="20"/>
        </w:rPr>
        <w:t>ex</w:t>
      </w:r>
      <w:proofErr w:type="spellEnd"/>
      <w:r w:rsidRPr="00D4398D">
        <w:rPr>
          <w:rFonts w:cs="Arial"/>
          <w:color w:val="0070C0"/>
          <w:sz w:val="20"/>
        </w:rPr>
        <w:t xml:space="preserve"> =&gt; </w:t>
      </w:r>
      <w:proofErr w:type="spellStart"/>
      <w:r w:rsidRPr="00D4398D">
        <w:rPr>
          <w:rFonts w:cs="Arial"/>
          <w:color w:val="0070C0"/>
          <w:sz w:val="20"/>
        </w:rPr>
        <w:t>Console.WriteLine</w:t>
      </w:r>
      <w:proofErr w:type="spellEnd"/>
      <w:r w:rsidRPr="00D4398D">
        <w:rPr>
          <w:rFonts w:cs="Arial"/>
          <w:color w:val="0070C0"/>
          <w:sz w:val="20"/>
        </w:rPr>
        <w:t>(</w:t>
      </w:r>
      <w:proofErr w:type="spellStart"/>
      <w:r w:rsidRPr="00D4398D">
        <w:rPr>
          <w:rFonts w:cs="Arial"/>
          <w:color w:val="0070C0"/>
          <w:sz w:val="20"/>
        </w:rPr>
        <w:t>ex.Message</w:t>
      </w:r>
      <w:proofErr w:type="spellEnd"/>
      <w:r w:rsidRPr="00D4398D">
        <w:rPr>
          <w:rFonts w:cs="Arial"/>
          <w:color w:val="0070C0"/>
          <w:sz w:val="20"/>
        </w:rPr>
        <w:t>)</w:t>
      </w:r>
    </w:p>
    <w:p w14:paraId="008025F6" w14:textId="77777777" w:rsidR="00D4398D" w:rsidRPr="00AF5335" w:rsidRDefault="00D4398D" w:rsidP="00E36C87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).Dispose();</w:t>
      </w:r>
    </w:p>
    <w:p w14:paraId="4F3CFCAC" w14:textId="77777777" w:rsidR="00BF4B4F" w:rsidRPr="00AF5335" w:rsidRDefault="00BF4B4F" w:rsidP="00D4398D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...</w:t>
      </w:r>
    </w:p>
    <w:p w14:paraId="71B63610" w14:textId="77777777" w:rsidR="00D4398D" w:rsidRPr="00AF5335" w:rsidRDefault="00D4398D" w:rsidP="00D4398D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static void </w:t>
      </w:r>
      <w:proofErr w:type="spellStart"/>
      <w:r w:rsidRPr="00AF5335">
        <w:rPr>
          <w:rFonts w:cs="Arial"/>
          <w:color w:val="0070C0"/>
          <w:sz w:val="20"/>
          <w:lang w:val="en-US"/>
        </w:rPr>
        <w:t>AsyncResultTestWriter</w:t>
      </w:r>
      <w:proofErr w:type="spellEnd"/>
      <w:r w:rsidRPr="00AF5335">
        <w:rPr>
          <w:rFonts w:cs="Arial"/>
          <w:color w:val="0070C0"/>
          <w:sz w:val="20"/>
          <w:lang w:val="en-US"/>
        </w:rPr>
        <w:t>(</w:t>
      </w:r>
      <w:proofErr w:type="spellStart"/>
      <w:r w:rsidRPr="00AF5335">
        <w:rPr>
          <w:rFonts w:cs="Arial"/>
          <w:color w:val="0070C0"/>
          <w:sz w:val="20"/>
          <w:lang w:val="en-US"/>
        </w:rPr>
        <w:t>IList</w:t>
      </w:r>
      <w:proofErr w:type="spellEnd"/>
      <w:r w:rsidRPr="00AF5335">
        <w:rPr>
          <w:rFonts w:cs="Arial"/>
          <w:color w:val="0070C0"/>
          <w:sz w:val="20"/>
          <w:lang w:val="en-US"/>
        </w:rPr>
        <w:t>&lt;Result&lt;</w:t>
      </w:r>
      <w:proofErr w:type="spellStart"/>
      <w:r w:rsidRPr="00AF5335">
        <w:rPr>
          <w:rFonts w:cs="Arial"/>
          <w:color w:val="0070C0"/>
          <w:sz w:val="20"/>
          <w:lang w:val="en-US"/>
        </w:rPr>
        <w:t>QuotesResult</w:t>
      </w:r>
      <w:proofErr w:type="spellEnd"/>
      <w:r w:rsidRPr="00AF5335">
        <w:rPr>
          <w:rFonts w:cs="Arial"/>
          <w:color w:val="0070C0"/>
          <w:sz w:val="20"/>
          <w:lang w:val="en-US"/>
        </w:rPr>
        <w:t>&gt;&gt; results)</w:t>
      </w:r>
    </w:p>
    <w:p w14:paraId="7644F879" w14:textId="77777777" w:rsidR="00D4398D" w:rsidRPr="00AF5335" w:rsidRDefault="00D4398D" w:rsidP="00D4398D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4EFD331E" w14:textId="77777777" w:rsidR="00D4398D" w:rsidRPr="00AF5335" w:rsidRDefault="00D4398D" w:rsidP="00D4398D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foreach (Result&lt;</w:t>
      </w:r>
      <w:proofErr w:type="spellStart"/>
      <w:r w:rsidRPr="00AF5335">
        <w:rPr>
          <w:rFonts w:cs="Arial"/>
          <w:color w:val="0070C0"/>
          <w:sz w:val="20"/>
          <w:lang w:val="en-US"/>
        </w:rPr>
        <w:t>QuotesResult</w:t>
      </w:r>
      <w:proofErr w:type="spellEnd"/>
      <w:r w:rsidRPr="00AF5335">
        <w:rPr>
          <w:rFonts w:cs="Arial"/>
          <w:color w:val="0070C0"/>
          <w:sz w:val="20"/>
          <w:lang w:val="en-US"/>
        </w:rPr>
        <w:t>&gt; result in results)</w:t>
      </w:r>
    </w:p>
    <w:p w14:paraId="629ED4CC" w14:textId="77777777" w:rsidR="00D4398D" w:rsidRPr="00AF5335" w:rsidRDefault="00D4398D" w:rsidP="00D4398D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02567A38" w14:textId="77777777" w:rsidR="00D4398D" w:rsidRPr="00AF5335" w:rsidRDefault="00D4398D" w:rsidP="00D4398D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if (</w:t>
      </w:r>
      <w:proofErr w:type="spellStart"/>
      <w:r w:rsidRPr="00AF5335">
        <w:rPr>
          <w:rFonts w:cs="Arial"/>
          <w:color w:val="0070C0"/>
          <w:sz w:val="20"/>
          <w:lang w:val="en-US"/>
        </w:rPr>
        <w:t>result.Status.Success</w:t>
      </w:r>
      <w:proofErr w:type="spellEnd"/>
      <w:r w:rsidRPr="00AF5335">
        <w:rPr>
          <w:rFonts w:cs="Arial"/>
          <w:color w:val="0070C0"/>
          <w:sz w:val="20"/>
          <w:lang w:val="en-US"/>
        </w:rPr>
        <w:t>)</w:t>
      </w:r>
    </w:p>
    <w:p w14:paraId="4A9B5D3B" w14:textId="77777777" w:rsidR="00D4398D" w:rsidRPr="00AF5335" w:rsidRDefault="00D4398D" w:rsidP="00D4398D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455484B1" w14:textId="77777777" w:rsidR="00D4398D" w:rsidRPr="00AF5335" w:rsidRDefault="00D4398D" w:rsidP="00D4398D">
      <w:pPr>
        <w:ind w:left="3119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($"\</w:t>
      </w:r>
      <w:proofErr w:type="spellStart"/>
      <w:r w:rsidRPr="00AF5335">
        <w:rPr>
          <w:rFonts w:cs="Arial"/>
          <w:color w:val="0070C0"/>
          <w:sz w:val="20"/>
          <w:lang w:val="en-US"/>
        </w:rPr>
        <w:t>nCotação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do </w:t>
      </w:r>
      <w:proofErr w:type="spellStart"/>
      <w:r w:rsidRPr="00AF5335">
        <w:rPr>
          <w:rFonts w:cs="Arial"/>
          <w:color w:val="0070C0"/>
          <w:sz w:val="20"/>
          <w:lang w:val="en-US"/>
        </w:rPr>
        <w:t>símbolo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{</w:t>
      </w:r>
      <w:proofErr w:type="spellStart"/>
      <w:r w:rsidRPr="00AF5335">
        <w:rPr>
          <w:rFonts w:cs="Arial"/>
          <w:color w:val="0070C0"/>
          <w:sz w:val="20"/>
          <w:lang w:val="en-US"/>
        </w:rPr>
        <w:t>result.Data.Symbol.Symbol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} é:" + </w:t>
      </w:r>
      <w:proofErr w:type="spellStart"/>
      <w:r w:rsidRPr="00AF5335">
        <w:rPr>
          <w:rFonts w:cs="Arial"/>
          <w:color w:val="0070C0"/>
          <w:sz w:val="20"/>
          <w:lang w:val="en-US"/>
        </w:rPr>
        <w:t>result.Data.LastTradePrice</w:t>
      </w:r>
      <w:proofErr w:type="spellEnd"/>
      <w:r w:rsidRPr="00AF5335">
        <w:rPr>
          <w:rFonts w:cs="Arial"/>
          <w:color w:val="0070C0"/>
          <w:sz w:val="20"/>
          <w:lang w:val="en-US"/>
        </w:rPr>
        <w:t>);</w:t>
      </w:r>
    </w:p>
    <w:p w14:paraId="56734621" w14:textId="77777777" w:rsidR="00D4398D" w:rsidRPr="00AF5335" w:rsidRDefault="00D4398D" w:rsidP="00D4398D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</w:t>
      </w:r>
    </w:p>
    <w:p w14:paraId="1F5632F0" w14:textId="77777777" w:rsidR="00D4398D" w:rsidRPr="00AF5335" w:rsidRDefault="00D4398D" w:rsidP="00D4398D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else</w:t>
      </w:r>
    </w:p>
    <w:p w14:paraId="48ECD796" w14:textId="77777777" w:rsidR="00D4398D" w:rsidRPr="00AF5335" w:rsidRDefault="00D4398D" w:rsidP="00D4398D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41176A63" w14:textId="77777777" w:rsidR="00D4398D" w:rsidRPr="00AF5335" w:rsidRDefault="00D4398D" w:rsidP="00D4398D">
      <w:pPr>
        <w:ind w:left="3119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($"\</w:t>
      </w:r>
      <w:proofErr w:type="spellStart"/>
      <w:r w:rsidRPr="00AF5335">
        <w:rPr>
          <w:rFonts w:cs="Arial"/>
          <w:color w:val="0070C0"/>
          <w:sz w:val="20"/>
          <w:lang w:val="en-US"/>
        </w:rPr>
        <w:t>nSímbolo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{</w:t>
      </w:r>
      <w:proofErr w:type="spellStart"/>
      <w:r w:rsidRPr="00AF5335">
        <w:rPr>
          <w:rFonts w:cs="Arial"/>
          <w:color w:val="0070C0"/>
          <w:sz w:val="20"/>
          <w:lang w:val="en-US"/>
        </w:rPr>
        <w:t>result.Data.Symbol.Symbol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} </w:t>
      </w:r>
      <w:proofErr w:type="spellStart"/>
      <w:r w:rsidRPr="00AF5335">
        <w:rPr>
          <w:rFonts w:cs="Arial"/>
          <w:color w:val="0070C0"/>
          <w:sz w:val="20"/>
          <w:lang w:val="en-US"/>
        </w:rPr>
        <w:t>erro</w:t>
      </w:r>
      <w:proofErr w:type="spellEnd"/>
      <w:r w:rsidRPr="00AF5335">
        <w:rPr>
          <w:rFonts w:cs="Arial"/>
          <w:color w:val="0070C0"/>
          <w:sz w:val="20"/>
          <w:lang w:val="en-US"/>
        </w:rPr>
        <w:t>-code: {</w:t>
      </w:r>
      <w:proofErr w:type="spellStart"/>
      <w:r w:rsidRPr="00AF5335">
        <w:rPr>
          <w:rFonts w:cs="Arial"/>
          <w:color w:val="0070C0"/>
          <w:sz w:val="20"/>
          <w:lang w:val="en-US"/>
        </w:rPr>
        <w:t>result.Status.Code</w:t>
      </w:r>
      <w:proofErr w:type="spellEnd"/>
      <w:r w:rsidRPr="00AF5335">
        <w:rPr>
          <w:rFonts w:cs="Arial"/>
          <w:color w:val="0070C0"/>
          <w:sz w:val="20"/>
          <w:lang w:val="en-US"/>
        </w:rPr>
        <w:t>}");</w:t>
      </w:r>
    </w:p>
    <w:p w14:paraId="3A592A16" w14:textId="77777777" w:rsidR="00D4398D" w:rsidRPr="00D4398D" w:rsidRDefault="00D4398D" w:rsidP="00D4398D">
      <w:pPr>
        <w:ind w:left="2835"/>
        <w:rPr>
          <w:rFonts w:cs="Arial"/>
          <w:color w:val="0070C0"/>
          <w:sz w:val="20"/>
        </w:rPr>
      </w:pPr>
      <w:r w:rsidRPr="00D4398D">
        <w:rPr>
          <w:rFonts w:cs="Arial"/>
          <w:color w:val="0070C0"/>
          <w:sz w:val="20"/>
        </w:rPr>
        <w:t>}</w:t>
      </w:r>
    </w:p>
    <w:p w14:paraId="09B06AD5" w14:textId="77777777" w:rsidR="00D4398D" w:rsidRPr="00D4398D" w:rsidRDefault="00D4398D" w:rsidP="00D4398D">
      <w:pPr>
        <w:ind w:left="2552"/>
        <w:rPr>
          <w:rFonts w:cs="Arial"/>
          <w:color w:val="0070C0"/>
          <w:sz w:val="20"/>
        </w:rPr>
      </w:pPr>
      <w:r w:rsidRPr="00D4398D">
        <w:rPr>
          <w:rFonts w:cs="Arial"/>
          <w:color w:val="0070C0"/>
          <w:sz w:val="20"/>
        </w:rPr>
        <w:lastRenderedPageBreak/>
        <w:t>}</w:t>
      </w:r>
    </w:p>
    <w:p w14:paraId="4FFF22E1" w14:textId="77777777" w:rsidR="00BF4B4F" w:rsidRPr="00D4398D" w:rsidRDefault="00D4398D" w:rsidP="00D4398D">
      <w:pPr>
        <w:ind w:left="2269"/>
        <w:rPr>
          <w:rFonts w:cs="Arial"/>
          <w:color w:val="0070C0"/>
          <w:sz w:val="20"/>
        </w:rPr>
      </w:pPr>
      <w:r w:rsidRPr="00D4398D">
        <w:rPr>
          <w:rFonts w:cs="Arial"/>
          <w:color w:val="0070C0"/>
          <w:sz w:val="20"/>
        </w:rPr>
        <w:t>}</w:t>
      </w:r>
    </w:p>
    <w:p w14:paraId="09E9DFBE" w14:textId="77777777" w:rsidR="00BF4B4F" w:rsidRDefault="00BF4B4F" w:rsidP="00BF4B4F">
      <w:pPr>
        <w:ind w:left="851"/>
        <w:rPr>
          <w:rFonts w:cs="Arial"/>
          <w:sz w:val="22"/>
          <w:szCs w:val="22"/>
        </w:rPr>
      </w:pPr>
    </w:p>
    <w:p w14:paraId="6C3932DE" w14:textId="77777777" w:rsidR="00BF4B4F" w:rsidRDefault="00BF4B4F" w:rsidP="00BF4B4F">
      <w:pPr>
        <w:ind w:left="1702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2º Exemplo solicitando uma lista de cotações da PETR4 e ITUB4 assincronamente com retorno em JSON (timeout de 10 segundos):</w:t>
      </w:r>
    </w:p>
    <w:p w14:paraId="69616D5A" w14:textId="77777777" w:rsidR="00BF4B4F" w:rsidRPr="00AF5335" w:rsidRDefault="00BF4B4F" w:rsidP="00BF4B4F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...</w:t>
      </w:r>
    </w:p>
    <w:p w14:paraId="59ACF587" w14:textId="77777777" w:rsidR="00D4398D" w:rsidRPr="00AF5335" w:rsidRDefault="00D4398D" w:rsidP="00D4398D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System;</w:t>
      </w:r>
    </w:p>
    <w:p w14:paraId="5B542218" w14:textId="77777777" w:rsidR="00D4398D" w:rsidRPr="00AF5335" w:rsidRDefault="00D4398D" w:rsidP="00D4398D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using </w:t>
      </w:r>
      <w:proofErr w:type="spellStart"/>
      <w:r w:rsidRPr="00AF5335">
        <w:rPr>
          <w:rFonts w:cs="Arial"/>
          <w:color w:val="0070C0"/>
          <w:sz w:val="20"/>
          <w:lang w:val="en-US"/>
        </w:rPr>
        <w:t>System.Collections.Generic</w:t>
      </w:r>
      <w:proofErr w:type="spellEnd"/>
      <w:r w:rsidRPr="00AF5335">
        <w:rPr>
          <w:rFonts w:cs="Arial"/>
          <w:color w:val="0070C0"/>
          <w:sz w:val="20"/>
          <w:lang w:val="en-US"/>
        </w:rPr>
        <w:t>;</w:t>
      </w:r>
    </w:p>
    <w:p w14:paraId="45ACDBB1" w14:textId="77777777" w:rsidR="00D4398D" w:rsidRPr="00AF5335" w:rsidRDefault="00D4398D" w:rsidP="00D4398D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using </w:t>
      </w:r>
      <w:proofErr w:type="spellStart"/>
      <w:r w:rsidRPr="00AF5335">
        <w:rPr>
          <w:rFonts w:cs="Arial"/>
          <w:color w:val="0070C0"/>
          <w:sz w:val="20"/>
          <w:lang w:val="en-US"/>
        </w:rPr>
        <w:t>CMA.StreamerFeed.Models.Interfaces</w:t>
      </w:r>
      <w:proofErr w:type="spellEnd"/>
      <w:r w:rsidRPr="00AF5335">
        <w:rPr>
          <w:rFonts w:cs="Arial"/>
          <w:color w:val="0070C0"/>
          <w:sz w:val="20"/>
          <w:lang w:val="en-US"/>
        </w:rPr>
        <w:t>;</w:t>
      </w:r>
    </w:p>
    <w:p w14:paraId="13750180" w14:textId="77777777" w:rsidR="00D4398D" w:rsidRPr="00AF5335" w:rsidRDefault="00D4398D" w:rsidP="00D4398D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CMA.StreamerFeed.Models.V1;</w:t>
      </w:r>
    </w:p>
    <w:p w14:paraId="0AC74A12" w14:textId="77777777" w:rsidR="00D4398D" w:rsidRPr="00AF5335" w:rsidRDefault="00D4398D" w:rsidP="00D4398D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CMA.StreamerFeed.Models.V1.Marketdata.Quotes;</w:t>
      </w:r>
    </w:p>
    <w:p w14:paraId="1A713B5B" w14:textId="77777777" w:rsidR="00BF4B4F" w:rsidRDefault="00BF4B4F" w:rsidP="00BF4B4F">
      <w:pPr>
        <w:ind w:left="2269"/>
        <w:rPr>
          <w:rFonts w:cs="Arial"/>
          <w:color w:val="0070C0"/>
          <w:sz w:val="20"/>
        </w:rPr>
      </w:pPr>
      <w:r>
        <w:rPr>
          <w:rFonts w:cs="Arial"/>
          <w:color w:val="0070C0"/>
          <w:sz w:val="20"/>
        </w:rPr>
        <w:t>...</w:t>
      </w:r>
    </w:p>
    <w:p w14:paraId="04FEC8FC" w14:textId="77777777" w:rsidR="003B04AB" w:rsidRPr="003B04AB" w:rsidRDefault="003B04AB" w:rsidP="003B04AB">
      <w:pPr>
        <w:ind w:left="2268"/>
        <w:rPr>
          <w:rFonts w:cs="Arial"/>
          <w:color w:val="0070C0"/>
          <w:sz w:val="20"/>
        </w:rPr>
      </w:pPr>
      <w:r w:rsidRPr="003B04AB">
        <w:rPr>
          <w:rFonts w:cs="Arial"/>
          <w:color w:val="0070C0"/>
          <w:sz w:val="20"/>
        </w:rPr>
        <w:t xml:space="preserve">// Lista de </w:t>
      </w:r>
      <w:proofErr w:type="spellStart"/>
      <w:r w:rsidRPr="003B04AB">
        <w:rPr>
          <w:rFonts w:cs="Arial"/>
          <w:color w:val="0070C0"/>
          <w:sz w:val="20"/>
        </w:rPr>
        <w:t>QuotesParam</w:t>
      </w:r>
      <w:proofErr w:type="spellEnd"/>
    </w:p>
    <w:p w14:paraId="3D71247E" w14:textId="77777777" w:rsidR="003B04AB" w:rsidRPr="003B04AB" w:rsidRDefault="003B04AB" w:rsidP="003B04AB">
      <w:pPr>
        <w:ind w:left="2268"/>
        <w:rPr>
          <w:rFonts w:cs="Arial"/>
          <w:color w:val="0070C0"/>
          <w:sz w:val="20"/>
        </w:rPr>
      </w:pPr>
      <w:proofErr w:type="spellStart"/>
      <w:r w:rsidRPr="003B04AB">
        <w:rPr>
          <w:rFonts w:cs="Arial"/>
          <w:color w:val="0070C0"/>
          <w:sz w:val="20"/>
        </w:rPr>
        <w:t>IList</w:t>
      </w:r>
      <w:proofErr w:type="spellEnd"/>
      <w:r w:rsidRPr="003B04AB">
        <w:rPr>
          <w:rFonts w:cs="Arial"/>
          <w:color w:val="0070C0"/>
          <w:sz w:val="20"/>
        </w:rPr>
        <w:t>&lt;</w:t>
      </w:r>
      <w:proofErr w:type="spellStart"/>
      <w:r w:rsidRPr="003B04AB">
        <w:rPr>
          <w:rFonts w:cs="Arial"/>
          <w:color w:val="0070C0"/>
          <w:sz w:val="20"/>
        </w:rPr>
        <w:t>QuotesParam</w:t>
      </w:r>
      <w:proofErr w:type="spellEnd"/>
      <w:r w:rsidRPr="003B04AB">
        <w:rPr>
          <w:rFonts w:cs="Arial"/>
          <w:color w:val="0070C0"/>
          <w:sz w:val="20"/>
        </w:rPr>
        <w:t xml:space="preserve">&gt; </w:t>
      </w:r>
      <w:proofErr w:type="spellStart"/>
      <w:r w:rsidRPr="003B04AB">
        <w:rPr>
          <w:rFonts w:cs="Arial"/>
          <w:color w:val="0070C0"/>
          <w:sz w:val="20"/>
        </w:rPr>
        <w:t>quotesParamList</w:t>
      </w:r>
      <w:proofErr w:type="spellEnd"/>
      <w:r w:rsidRPr="003B04AB">
        <w:rPr>
          <w:rFonts w:cs="Arial"/>
          <w:color w:val="0070C0"/>
          <w:sz w:val="20"/>
        </w:rPr>
        <w:t xml:space="preserve"> = new </w:t>
      </w:r>
      <w:proofErr w:type="spellStart"/>
      <w:r w:rsidRPr="003B04AB">
        <w:rPr>
          <w:rFonts w:cs="Arial"/>
          <w:color w:val="0070C0"/>
          <w:sz w:val="20"/>
        </w:rPr>
        <w:t>List</w:t>
      </w:r>
      <w:proofErr w:type="spellEnd"/>
      <w:r w:rsidRPr="003B04AB">
        <w:rPr>
          <w:rFonts w:cs="Arial"/>
          <w:color w:val="0070C0"/>
          <w:sz w:val="20"/>
        </w:rPr>
        <w:t>&lt;</w:t>
      </w:r>
      <w:proofErr w:type="spellStart"/>
      <w:r w:rsidRPr="003B04AB">
        <w:rPr>
          <w:rFonts w:cs="Arial"/>
          <w:color w:val="0070C0"/>
          <w:sz w:val="20"/>
        </w:rPr>
        <w:t>QuotesParam</w:t>
      </w:r>
      <w:proofErr w:type="spellEnd"/>
      <w:r w:rsidRPr="003B04AB">
        <w:rPr>
          <w:rFonts w:cs="Arial"/>
          <w:color w:val="0070C0"/>
          <w:sz w:val="20"/>
        </w:rPr>
        <w:t>&gt;();</w:t>
      </w:r>
    </w:p>
    <w:p w14:paraId="3891D169" w14:textId="77777777" w:rsidR="003B04AB" w:rsidRPr="003B04AB" w:rsidRDefault="003B04AB" w:rsidP="003B04AB">
      <w:pPr>
        <w:ind w:left="2268"/>
        <w:rPr>
          <w:rFonts w:cs="Arial"/>
          <w:color w:val="0070C0"/>
          <w:sz w:val="20"/>
        </w:rPr>
      </w:pPr>
      <w:r w:rsidRPr="003B04AB">
        <w:rPr>
          <w:rFonts w:cs="Arial"/>
          <w:color w:val="0070C0"/>
          <w:sz w:val="20"/>
        </w:rPr>
        <w:t>// PETR4</w:t>
      </w:r>
    </w:p>
    <w:p w14:paraId="4D1B889A" w14:textId="77777777" w:rsidR="003B04AB" w:rsidRPr="003B04AB" w:rsidRDefault="003B04AB" w:rsidP="003B04AB">
      <w:pPr>
        <w:ind w:left="2268"/>
        <w:rPr>
          <w:rFonts w:cs="Arial"/>
          <w:color w:val="0070C0"/>
          <w:sz w:val="20"/>
        </w:rPr>
      </w:pPr>
      <w:proofErr w:type="spellStart"/>
      <w:r w:rsidRPr="003B04AB">
        <w:rPr>
          <w:rFonts w:cs="Arial"/>
          <w:color w:val="0070C0"/>
          <w:sz w:val="20"/>
        </w:rPr>
        <w:t>QuotesParam</w:t>
      </w:r>
      <w:proofErr w:type="spellEnd"/>
      <w:r w:rsidRPr="003B04AB">
        <w:rPr>
          <w:rFonts w:cs="Arial"/>
          <w:color w:val="0070C0"/>
          <w:sz w:val="20"/>
        </w:rPr>
        <w:t xml:space="preserve"> quotesParam1 = new </w:t>
      </w:r>
      <w:proofErr w:type="spellStart"/>
      <w:r w:rsidRPr="003B04AB">
        <w:rPr>
          <w:rFonts w:cs="Arial"/>
          <w:color w:val="0070C0"/>
          <w:sz w:val="20"/>
        </w:rPr>
        <w:t>QuotesParam</w:t>
      </w:r>
      <w:proofErr w:type="spellEnd"/>
      <w:r w:rsidRPr="003B04AB">
        <w:rPr>
          <w:rFonts w:cs="Arial"/>
          <w:color w:val="0070C0"/>
          <w:sz w:val="20"/>
        </w:rPr>
        <w:t>();</w:t>
      </w:r>
    </w:p>
    <w:p w14:paraId="34546585" w14:textId="77777777" w:rsidR="003B04AB" w:rsidRPr="003B04AB" w:rsidRDefault="003B04AB" w:rsidP="003B04AB">
      <w:pPr>
        <w:ind w:left="2268"/>
        <w:rPr>
          <w:rFonts w:cs="Arial"/>
          <w:color w:val="0070C0"/>
          <w:sz w:val="20"/>
        </w:rPr>
      </w:pPr>
      <w:r w:rsidRPr="003B04AB">
        <w:rPr>
          <w:rFonts w:cs="Arial"/>
          <w:color w:val="0070C0"/>
          <w:sz w:val="20"/>
        </w:rPr>
        <w:t>quotesParam1.SourceID = "12";</w:t>
      </w:r>
    </w:p>
    <w:p w14:paraId="24C77689" w14:textId="77777777" w:rsidR="003B04AB" w:rsidRPr="003B04AB" w:rsidRDefault="003B04AB" w:rsidP="003B04AB">
      <w:pPr>
        <w:ind w:left="2268"/>
        <w:rPr>
          <w:rFonts w:cs="Arial"/>
          <w:color w:val="0070C0"/>
          <w:sz w:val="20"/>
        </w:rPr>
      </w:pPr>
      <w:r w:rsidRPr="003B04AB">
        <w:rPr>
          <w:rFonts w:cs="Arial"/>
          <w:color w:val="0070C0"/>
          <w:sz w:val="20"/>
        </w:rPr>
        <w:t>quotesParam1.SymbolID = "PETR4";</w:t>
      </w:r>
    </w:p>
    <w:p w14:paraId="131B29BC" w14:textId="77777777" w:rsidR="003B04AB" w:rsidRPr="003B04AB" w:rsidRDefault="003B04AB" w:rsidP="003B04AB">
      <w:pPr>
        <w:ind w:left="2268"/>
        <w:rPr>
          <w:rFonts w:cs="Arial"/>
          <w:color w:val="0070C0"/>
          <w:sz w:val="20"/>
        </w:rPr>
      </w:pPr>
      <w:proofErr w:type="spellStart"/>
      <w:r w:rsidRPr="003B04AB">
        <w:rPr>
          <w:rFonts w:cs="Arial"/>
          <w:color w:val="0070C0"/>
          <w:sz w:val="20"/>
        </w:rPr>
        <w:t>quotesParamList.Add</w:t>
      </w:r>
      <w:proofErr w:type="spellEnd"/>
      <w:r w:rsidRPr="003B04AB">
        <w:rPr>
          <w:rFonts w:cs="Arial"/>
          <w:color w:val="0070C0"/>
          <w:sz w:val="20"/>
        </w:rPr>
        <w:t>(quotesParam1);</w:t>
      </w:r>
    </w:p>
    <w:p w14:paraId="141CBB1C" w14:textId="77777777" w:rsidR="003B04AB" w:rsidRPr="003B04AB" w:rsidRDefault="003B04AB" w:rsidP="003B04AB">
      <w:pPr>
        <w:ind w:left="2268"/>
        <w:rPr>
          <w:rFonts w:cs="Arial"/>
          <w:color w:val="0070C0"/>
          <w:sz w:val="20"/>
        </w:rPr>
      </w:pPr>
      <w:r w:rsidRPr="003B04AB">
        <w:rPr>
          <w:rFonts w:cs="Arial"/>
          <w:color w:val="0070C0"/>
          <w:sz w:val="20"/>
        </w:rPr>
        <w:t>// ITUB4</w:t>
      </w:r>
    </w:p>
    <w:p w14:paraId="2D42E249" w14:textId="77777777" w:rsidR="003B04AB" w:rsidRPr="003B04AB" w:rsidRDefault="003B04AB" w:rsidP="003B04AB">
      <w:pPr>
        <w:ind w:left="2268"/>
        <w:rPr>
          <w:rFonts w:cs="Arial"/>
          <w:color w:val="0070C0"/>
          <w:sz w:val="20"/>
        </w:rPr>
      </w:pPr>
      <w:proofErr w:type="spellStart"/>
      <w:r w:rsidRPr="003B04AB">
        <w:rPr>
          <w:rFonts w:cs="Arial"/>
          <w:color w:val="0070C0"/>
          <w:sz w:val="20"/>
        </w:rPr>
        <w:t>QuotesParam</w:t>
      </w:r>
      <w:proofErr w:type="spellEnd"/>
      <w:r w:rsidRPr="003B04AB">
        <w:rPr>
          <w:rFonts w:cs="Arial"/>
          <w:color w:val="0070C0"/>
          <w:sz w:val="20"/>
        </w:rPr>
        <w:t xml:space="preserve"> quotesParam2 = new </w:t>
      </w:r>
      <w:proofErr w:type="spellStart"/>
      <w:r w:rsidRPr="003B04AB">
        <w:rPr>
          <w:rFonts w:cs="Arial"/>
          <w:color w:val="0070C0"/>
          <w:sz w:val="20"/>
        </w:rPr>
        <w:t>QuotesParam</w:t>
      </w:r>
      <w:proofErr w:type="spellEnd"/>
      <w:r w:rsidRPr="003B04AB">
        <w:rPr>
          <w:rFonts w:cs="Arial"/>
          <w:color w:val="0070C0"/>
          <w:sz w:val="20"/>
        </w:rPr>
        <w:t>();</w:t>
      </w:r>
    </w:p>
    <w:p w14:paraId="79EFDE70" w14:textId="77777777" w:rsidR="003B04AB" w:rsidRPr="00AF5335" w:rsidRDefault="003B04AB" w:rsidP="003B04AB">
      <w:pPr>
        <w:ind w:left="2268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quotesParam2.SourceID = "12";</w:t>
      </w:r>
    </w:p>
    <w:p w14:paraId="02355951" w14:textId="77777777" w:rsidR="003B04AB" w:rsidRPr="00AF5335" w:rsidRDefault="003B04AB" w:rsidP="003B04AB">
      <w:pPr>
        <w:ind w:left="2268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quotesParam2.SymbolID = "ITUB4";</w:t>
      </w:r>
    </w:p>
    <w:p w14:paraId="53B017D2" w14:textId="77777777" w:rsidR="003B04AB" w:rsidRPr="003B04AB" w:rsidRDefault="003B04AB" w:rsidP="003B04AB">
      <w:pPr>
        <w:ind w:left="2268"/>
        <w:rPr>
          <w:rFonts w:cs="Arial"/>
          <w:color w:val="0070C0"/>
          <w:sz w:val="20"/>
        </w:rPr>
      </w:pPr>
      <w:proofErr w:type="spellStart"/>
      <w:r w:rsidRPr="003B04AB">
        <w:rPr>
          <w:rFonts w:cs="Arial"/>
          <w:color w:val="0070C0"/>
          <w:sz w:val="20"/>
        </w:rPr>
        <w:t>quotesParamList.Add</w:t>
      </w:r>
      <w:proofErr w:type="spellEnd"/>
      <w:r w:rsidRPr="003B04AB">
        <w:rPr>
          <w:rFonts w:cs="Arial"/>
          <w:color w:val="0070C0"/>
          <w:sz w:val="20"/>
        </w:rPr>
        <w:t>(quotesParam2);</w:t>
      </w:r>
    </w:p>
    <w:p w14:paraId="258EB141" w14:textId="77777777" w:rsidR="003B04AB" w:rsidRPr="003B04AB" w:rsidRDefault="003B04AB" w:rsidP="003B04AB">
      <w:pPr>
        <w:ind w:left="2268"/>
        <w:rPr>
          <w:rFonts w:cs="Arial"/>
          <w:color w:val="0070C0"/>
          <w:sz w:val="20"/>
        </w:rPr>
      </w:pPr>
      <w:r w:rsidRPr="003B04AB">
        <w:rPr>
          <w:rFonts w:cs="Arial"/>
          <w:color w:val="0070C0"/>
          <w:sz w:val="20"/>
        </w:rPr>
        <w:t>// Solicitar cotações</w:t>
      </w:r>
    </w:p>
    <w:p w14:paraId="6E32CC8C" w14:textId="77777777" w:rsidR="003B04AB" w:rsidRPr="003B04AB" w:rsidRDefault="003B04AB" w:rsidP="003B04AB">
      <w:pPr>
        <w:ind w:left="2268"/>
        <w:rPr>
          <w:rFonts w:cs="Arial"/>
          <w:color w:val="0070C0"/>
          <w:sz w:val="20"/>
        </w:rPr>
      </w:pPr>
      <w:proofErr w:type="spellStart"/>
      <w:r w:rsidRPr="003B04AB">
        <w:rPr>
          <w:rFonts w:cs="Arial"/>
          <w:color w:val="0070C0"/>
          <w:sz w:val="20"/>
        </w:rPr>
        <w:t>cmaStreamerFeed.Quotes</w:t>
      </w:r>
      <w:proofErr w:type="spellEnd"/>
      <w:r w:rsidRPr="003B04AB">
        <w:rPr>
          <w:rFonts w:cs="Arial"/>
          <w:color w:val="0070C0"/>
          <w:sz w:val="20"/>
        </w:rPr>
        <w:t>(</w:t>
      </w:r>
      <w:proofErr w:type="spellStart"/>
      <w:r w:rsidRPr="003B04AB">
        <w:rPr>
          <w:rFonts w:cs="Arial"/>
          <w:color w:val="0070C0"/>
          <w:sz w:val="20"/>
        </w:rPr>
        <w:t>quotesParamList</w:t>
      </w:r>
      <w:proofErr w:type="spellEnd"/>
      <w:r w:rsidRPr="003B04AB">
        <w:rPr>
          <w:rFonts w:cs="Arial"/>
          <w:color w:val="0070C0"/>
          <w:sz w:val="20"/>
        </w:rPr>
        <w:t>, 10000).</w:t>
      </w:r>
      <w:proofErr w:type="spellStart"/>
      <w:r w:rsidRPr="003B04AB">
        <w:rPr>
          <w:rFonts w:cs="Arial"/>
          <w:color w:val="0070C0"/>
          <w:sz w:val="20"/>
        </w:rPr>
        <w:t>Subscribe</w:t>
      </w:r>
      <w:proofErr w:type="spellEnd"/>
      <w:r w:rsidRPr="003B04AB">
        <w:rPr>
          <w:rFonts w:cs="Arial"/>
          <w:color w:val="0070C0"/>
          <w:sz w:val="20"/>
        </w:rPr>
        <w:t>(</w:t>
      </w:r>
    </w:p>
    <w:p w14:paraId="2DDE1112" w14:textId="77777777" w:rsidR="00295025" w:rsidRPr="00AF5335" w:rsidRDefault="003B04AB" w:rsidP="003B04AB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highlight w:val="yellow"/>
          <w:lang w:val="en-US"/>
        </w:rPr>
        <w:t>async</w:t>
      </w:r>
      <w:r w:rsidRPr="00AF5335">
        <w:rPr>
          <w:rFonts w:cs="Arial"/>
          <w:color w:val="0070C0"/>
          <w:sz w:val="20"/>
          <w:lang w:val="en-US"/>
        </w:rPr>
        <w:t xml:space="preserve"> </w:t>
      </w:r>
      <w:proofErr w:type="spellStart"/>
      <w:r w:rsidRPr="00AF5335">
        <w:rPr>
          <w:rFonts w:cs="Arial"/>
          <w:color w:val="0070C0"/>
          <w:sz w:val="20"/>
          <w:lang w:val="en-US"/>
        </w:rPr>
        <w:t>obs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=&gt; </w:t>
      </w:r>
    </w:p>
    <w:p w14:paraId="3B419CE8" w14:textId="77777777" w:rsidR="00295025" w:rsidRPr="00AF5335" w:rsidRDefault="00295025" w:rsidP="003B04AB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5F2D410D" w14:textId="77777777" w:rsidR="00295025" w:rsidRPr="00AF5335" w:rsidRDefault="00295025" w:rsidP="00295025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try</w:t>
      </w:r>
    </w:p>
    <w:p w14:paraId="66258894" w14:textId="77777777" w:rsidR="00295025" w:rsidRPr="00AF5335" w:rsidRDefault="00295025" w:rsidP="00295025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48F59571" w14:textId="77777777" w:rsidR="003B04AB" w:rsidRPr="00AF5335" w:rsidRDefault="003B04AB" w:rsidP="00295025">
      <w:pPr>
        <w:ind w:left="3119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AsyncResultTestWriterJSON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(await </w:t>
      </w:r>
      <w:proofErr w:type="spellStart"/>
      <w:r w:rsidRPr="00AF5335">
        <w:rPr>
          <w:rFonts w:cs="Arial"/>
          <w:color w:val="0070C0"/>
          <w:sz w:val="20"/>
          <w:lang w:val="en-US"/>
        </w:rPr>
        <w:t>obs</w:t>
      </w:r>
      <w:proofErr w:type="spellEnd"/>
      <w:r w:rsidRPr="00AF5335">
        <w:rPr>
          <w:rFonts w:cs="Arial"/>
          <w:color w:val="0070C0"/>
          <w:sz w:val="20"/>
          <w:lang w:val="en-US"/>
        </w:rPr>
        <w:t>)</w:t>
      </w:r>
      <w:r w:rsidR="00295025" w:rsidRPr="00AF5335">
        <w:rPr>
          <w:rFonts w:cs="Arial"/>
          <w:color w:val="0070C0"/>
          <w:sz w:val="20"/>
          <w:lang w:val="en-US"/>
        </w:rPr>
        <w:t>;</w:t>
      </w:r>
    </w:p>
    <w:p w14:paraId="1072FDAD" w14:textId="77777777" w:rsidR="00295025" w:rsidRPr="00AF5335" w:rsidRDefault="00295025" w:rsidP="00295025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</w:t>
      </w:r>
    </w:p>
    <w:p w14:paraId="267A7F5C" w14:textId="77777777" w:rsidR="00295025" w:rsidRPr="00AF5335" w:rsidRDefault="00295025" w:rsidP="00295025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catch (Exception ex)</w:t>
      </w:r>
    </w:p>
    <w:p w14:paraId="4474B806" w14:textId="77777777" w:rsidR="00295025" w:rsidRPr="00AF5335" w:rsidRDefault="00295025" w:rsidP="00295025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4CC4A295" w14:textId="77777777" w:rsidR="00295025" w:rsidRPr="00AF5335" w:rsidRDefault="00295025" w:rsidP="00295025">
      <w:pPr>
        <w:ind w:left="3119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</w:t>
      </w:r>
      <w:proofErr w:type="spellStart"/>
      <w:r w:rsidRPr="00AF5335">
        <w:rPr>
          <w:rFonts w:cs="Arial"/>
          <w:color w:val="0070C0"/>
          <w:sz w:val="20"/>
          <w:lang w:val="en-US"/>
        </w:rPr>
        <w:t>ex.Message</w:t>
      </w:r>
      <w:proofErr w:type="spellEnd"/>
      <w:r w:rsidRPr="00AF5335">
        <w:rPr>
          <w:rFonts w:cs="Arial"/>
          <w:color w:val="0070C0"/>
          <w:sz w:val="20"/>
          <w:lang w:val="en-US"/>
        </w:rPr>
        <w:t>);</w:t>
      </w:r>
    </w:p>
    <w:p w14:paraId="2E9E1741" w14:textId="77777777" w:rsidR="00295025" w:rsidRDefault="00295025" w:rsidP="00295025">
      <w:pPr>
        <w:ind w:left="2835"/>
        <w:rPr>
          <w:rFonts w:cs="Arial"/>
          <w:color w:val="0070C0"/>
          <w:sz w:val="20"/>
        </w:rPr>
      </w:pPr>
      <w:r w:rsidRPr="00295025">
        <w:rPr>
          <w:rFonts w:cs="Arial"/>
          <w:color w:val="0070C0"/>
          <w:sz w:val="20"/>
        </w:rPr>
        <w:t>}</w:t>
      </w:r>
    </w:p>
    <w:p w14:paraId="01EEEC63" w14:textId="77777777" w:rsidR="00295025" w:rsidRPr="003B04AB" w:rsidRDefault="00295025" w:rsidP="003B04AB">
      <w:pPr>
        <w:ind w:left="2552"/>
        <w:rPr>
          <w:rFonts w:cs="Arial"/>
          <w:color w:val="0070C0"/>
          <w:sz w:val="20"/>
        </w:rPr>
      </w:pPr>
      <w:r>
        <w:rPr>
          <w:rFonts w:cs="Arial"/>
          <w:color w:val="0070C0"/>
          <w:sz w:val="20"/>
        </w:rPr>
        <w:t>},</w:t>
      </w:r>
    </w:p>
    <w:p w14:paraId="45EF484A" w14:textId="77777777" w:rsidR="003B04AB" w:rsidRPr="003B04AB" w:rsidRDefault="003B04AB" w:rsidP="003B04AB">
      <w:pPr>
        <w:ind w:left="2552"/>
        <w:rPr>
          <w:rFonts w:cs="Arial"/>
          <w:color w:val="0070C0"/>
          <w:sz w:val="20"/>
        </w:rPr>
      </w:pPr>
      <w:proofErr w:type="spellStart"/>
      <w:r w:rsidRPr="003B04AB">
        <w:rPr>
          <w:rFonts w:cs="Arial"/>
          <w:color w:val="0070C0"/>
          <w:sz w:val="20"/>
        </w:rPr>
        <w:t>ex</w:t>
      </w:r>
      <w:proofErr w:type="spellEnd"/>
      <w:r w:rsidRPr="003B04AB">
        <w:rPr>
          <w:rFonts w:cs="Arial"/>
          <w:color w:val="0070C0"/>
          <w:sz w:val="20"/>
        </w:rPr>
        <w:t xml:space="preserve"> =&gt; </w:t>
      </w:r>
      <w:proofErr w:type="spellStart"/>
      <w:r w:rsidRPr="003B04AB">
        <w:rPr>
          <w:rFonts w:cs="Arial"/>
          <w:color w:val="0070C0"/>
          <w:sz w:val="20"/>
        </w:rPr>
        <w:t>Console.WriteLine</w:t>
      </w:r>
      <w:proofErr w:type="spellEnd"/>
      <w:r w:rsidRPr="003B04AB">
        <w:rPr>
          <w:rFonts w:cs="Arial"/>
          <w:color w:val="0070C0"/>
          <w:sz w:val="20"/>
        </w:rPr>
        <w:t>(</w:t>
      </w:r>
      <w:proofErr w:type="spellStart"/>
      <w:r w:rsidRPr="003B04AB">
        <w:rPr>
          <w:rFonts w:cs="Arial"/>
          <w:color w:val="0070C0"/>
          <w:sz w:val="20"/>
        </w:rPr>
        <w:t>ex.Message</w:t>
      </w:r>
      <w:proofErr w:type="spellEnd"/>
      <w:r w:rsidRPr="003B04AB">
        <w:rPr>
          <w:rFonts w:cs="Arial"/>
          <w:color w:val="0070C0"/>
          <w:sz w:val="20"/>
        </w:rPr>
        <w:t>)</w:t>
      </w:r>
    </w:p>
    <w:p w14:paraId="07B50CD0" w14:textId="77777777" w:rsidR="00BF4B4F" w:rsidRPr="00AF5335" w:rsidRDefault="003B04AB" w:rsidP="003B04AB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).Dispose();</w:t>
      </w:r>
    </w:p>
    <w:p w14:paraId="47B94E72" w14:textId="77777777" w:rsidR="003B04AB" w:rsidRPr="00AF5335" w:rsidRDefault="00BF4B4F" w:rsidP="00BF4B4F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..</w:t>
      </w:r>
      <w:r w:rsidR="003B04AB" w:rsidRPr="00AF5335">
        <w:rPr>
          <w:rFonts w:cs="Arial"/>
          <w:color w:val="0070C0"/>
          <w:sz w:val="20"/>
          <w:lang w:val="en-US"/>
        </w:rPr>
        <w:t>.</w:t>
      </w:r>
    </w:p>
    <w:p w14:paraId="2B033ED0" w14:textId="77777777" w:rsidR="003B04AB" w:rsidRPr="00AF5335" w:rsidRDefault="003B04AB" w:rsidP="003B04AB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static void </w:t>
      </w:r>
      <w:proofErr w:type="spellStart"/>
      <w:r w:rsidRPr="00AF5335">
        <w:rPr>
          <w:rFonts w:cs="Arial"/>
          <w:color w:val="0070C0"/>
          <w:sz w:val="20"/>
          <w:lang w:val="en-US"/>
        </w:rPr>
        <w:t>AsyncResultTestWriterJSON</w:t>
      </w:r>
      <w:proofErr w:type="spellEnd"/>
      <w:r w:rsidRPr="00AF5335">
        <w:rPr>
          <w:rFonts w:cs="Arial"/>
          <w:color w:val="0070C0"/>
          <w:sz w:val="20"/>
          <w:lang w:val="en-US"/>
        </w:rPr>
        <w:t>(</w:t>
      </w:r>
      <w:proofErr w:type="spellStart"/>
      <w:r w:rsidRPr="00AF5335">
        <w:rPr>
          <w:rFonts w:cs="Arial"/>
          <w:color w:val="0070C0"/>
          <w:sz w:val="20"/>
          <w:lang w:val="en-US"/>
        </w:rPr>
        <w:t>IList</w:t>
      </w:r>
      <w:proofErr w:type="spellEnd"/>
      <w:r w:rsidRPr="00AF5335">
        <w:rPr>
          <w:rFonts w:cs="Arial"/>
          <w:color w:val="0070C0"/>
          <w:sz w:val="20"/>
          <w:lang w:val="en-US"/>
        </w:rPr>
        <w:t>&lt;Result&lt;</w:t>
      </w:r>
      <w:proofErr w:type="spellStart"/>
      <w:r w:rsidRPr="00AF5335">
        <w:rPr>
          <w:rFonts w:cs="Arial"/>
          <w:color w:val="0070C0"/>
          <w:sz w:val="20"/>
          <w:lang w:val="en-US"/>
        </w:rPr>
        <w:t>QuotesResult</w:t>
      </w:r>
      <w:proofErr w:type="spellEnd"/>
      <w:r w:rsidRPr="00AF5335">
        <w:rPr>
          <w:rFonts w:cs="Arial"/>
          <w:color w:val="0070C0"/>
          <w:sz w:val="20"/>
          <w:lang w:val="en-US"/>
        </w:rPr>
        <w:t>&gt;&gt; results)</w:t>
      </w:r>
    </w:p>
    <w:p w14:paraId="368D6B68" w14:textId="77777777" w:rsidR="003B04AB" w:rsidRPr="00AF5335" w:rsidRDefault="003B04AB" w:rsidP="003B04AB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6A5E574F" w14:textId="77777777" w:rsidR="003B04AB" w:rsidRPr="00AF5335" w:rsidRDefault="003B04AB" w:rsidP="003B04AB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foreach (Result&lt;</w:t>
      </w:r>
      <w:proofErr w:type="spellStart"/>
      <w:r w:rsidRPr="00AF5335">
        <w:rPr>
          <w:rFonts w:cs="Arial"/>
          <w:color w:val="0070C0"/>
          <w:sz w:val="20"/>
          <w:lang w:val="en-US"/>
        </w:rPr>
        <w:t>QuotesResult</w:t>
      </w:r>
      <w:proofErr w:type="spellEnd"/>
      <w:r w:rsidRPr="00AF5335">
        <w:rPr>
          <w:rFonts w:cs="Arial"/>
          <w:color w:val="0070C0"/>
          <w:sz w:val="20"/>
          <w:lang w:val="en-US"/>
        </w:rPr>
        <w:t>&gt; result in results)</w:t>
      </w:r>
    </w:p>
    <w:p w14:paraId="40486C6F" w14:textId="77777777" w:rsidR="003B04AB" w:rsidRPr="00AF5335" w:rsidRDefault="003B04AB" w:rsidP="003B04AB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3574A608" w14:textId="77777777" w:rsidR="003B04AB" w:rsidRPr="00AF5335" w:rsidRDefault="003B04AB" w:rsidP="003B04AB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if (</w:t>
      </w:r>
      <w:proofErr w:type="spellStart"/>
      <w:r w:rsidRPr="00AF5335">
        <w:rPr>
          <w:rFonts w:cs="Arial"/>
          <w:color w:val="0070C0"/>
          <w:sz w:val="20"/>
          <w:lang w:val="en-US"/>
        </w:rPr>
        <w:t>result.Status.Success</w:t>
      </w:r>
      <w:proofErr w:type="spellEnd"/>
      <w:r w:rsidRPr="00AF5335">
        <w:rPr>
          <w:rFonts w:cs="Arial"/>
          <w:color w:val="0070C0"/>
          <w:sz w:val="20"/>
          <w:lang w:val="en-US"/>
        </w:rPr>
        <w:t>)</w:t>
      </w:r>
    </w:p>
    <w:p w14:paraId="5712543A" w14:textId="77777777" w:rsidR="003B04AB" w:rsidRPr="00AF5335" w:rsidRDefault="003B04AB" w:rsidP="003B04AB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75360E4F" w14:textId="77777777" w:rsidR="003B04AB" w:rsidRPr="00AF5335" w:rsidRDefault="003B04AB" w:rsidP="003B04AB">
      <w:pPr>
        <w:ind w:left="3119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($"\</w:t>
      </w:r>
      <w:proofErr w:type="spellStart"/>
      <w:r w:rsidRPr="00AF5335">
        <w:rPr>
          <w:rFonts w:cs="Arial"/>
          <w:color w:val="0070C0"/>
          <w:sz w:val="20"/>
          <w:lang w:val="en-US"/>
        </w:rPr>
        <w:t>nCotação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do </w:t>
      </w:r>
      <w:proofErr w:type="spellStart"/>
      <w:r w:rsidRPr="00AF5335">
        <w:rPr>
          <w:rFonts w:cs="Arial"/>
          <w:color w:val="0070C0"/>
          <w:sz w:val="20"/>
          <w:lang w:val="en-US"/>
        </w:rPr>
        <w:t>símbolo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{</w:t>
      </w:r>
      <w:proofErr w:type="spellStart"/>
      <w:r w:rsidRPr="00AF5335">
        <w:rPr>
          <w:rFonts w:cs="Arial"/>
          <w:color w:val="0070C0"/>
          <w:sz w:val="20"/>
          <w:lang w:val="en-US"/>
        </w:rPr>
        <w:t>result.Data.Symbol.Symbol</w:t>
      </w:r>
      <w:r w:rsidR="00FB669C" w:rsidRPr="00AF5335">
        <w:rPr>
          <w:rFonts w:cs="Arial"/>
          <w:color w:val="0070C0"/>
          <w:sz w:val="20"/>
          <w:lang w:val="en-US"/>
        </w:rPr>
        <w:t>ID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} é:" + </w:t>
      </w:r>
      <w:proofErr w:type="spellStart"/>
      <w:r w:rsidRPr="00AF5335">
        <w:rPr>
          <w:rFonts w:cs="Arial"/>
          <w:color w:val="0070C0"/>
          <w:sz w:val="20"/>
          <w:lang w:val="en-US"/>
        </w:rPr>
        <w:t>result.Data.ToJSON</w:t>
      </w:r>
      <w:proofErr w:type="spellEnd"/>
      <w:r w:rsidRPr="00AF5335">
        <w:rPr>
          <w:rFonts w:cs="Arial"/>
          <w:color w:val="0070C0"/>
          <w:sz w:val="20"/>
          <w:lang w:val="en-US"/>
        </w:rPr>
        <w:t>());</w:t>
      </w:r>
    </w:p>
    <w:p w14:paraId="35CFD35A" w14:textId="77777777" w:rsidR="003B04AB" w:rsidRPr="00AF5335" w:rsidRDefault="003B04AB" w:rsidP="003B04AB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</w:t>
      </w:r>
    </w:p>
    <w:p w14:paraId="00EBF7D8" w14:textId="77777777" w:rsidR="003B04AB" w:rsidRPr="00AF5335" w:rsidRDefault="003B04AB" w:rsidP="003B04AB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else</w:t>
      </w:r>
    </w:p>
    <w:p w14:paraId="778FCC44" w14:textId="77777777" w:rsidR="003B04AB" w:rsidRPr="00AF5335" w:rsidRDefault="003B04AB" w:rsidP="003B04AB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629C52C0" w14:textId="77777777" w:rsidR="003B04AB" w:rsidRPr="00AF5335" w:rsidRDefault="003B04AB" w:rsidP="003B04AB">
      <w:pPr>
        <w:ind w:left="3119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($"\</w:t>
      </w:r>
      <w:proofErr w:type="spellStart"/>
      <w:r w:rsidRPr="00AF5335">
        <w:rPr>
          <w:rFonts w:cs="Arial"/>
          <w:color w:val="0070C0"/>
          <w:sz w:val="20"/>
          <w:lang w:val="en-US"/>
        </w:rPr>
        <w:t>nSímbolo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{</w:t>
      </w:r>
      <w:proofErr w:type="spellStart"/>
      <w:r w:rsidRPr="00AF5335">
        <w:rPr>
          <w:rFonts w:cs="Arial"/>
          <w:color w:val="0070C0"/>
          <w:sz w:val="20"/>
          <w:lang w:val="en-US"/>
        </w:rPr>
        <w:t>result.Data.Symbol.Symbol</w:t>
      </w:r>
      <w:r w:rsidR="00FB669C" w:rsidRPr="00AF5335">
        <w:rPr>
          <w:rFonts w:cs="Arial"/>
          <w:color w:val="0070C0"/>
          <w:sz w:val="20"/>
          <w:lang w:val="en-US"/>
        </w:rPr>
        <w:t>ID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} </w:t>
      </w:r>
      <w:proofErr w:type="spellStart"/>
      <w:r w:rsidRPr="00AF5335">
        <w:rPr>
          <w:rFonts w:cs="Arial"/>
          <w:color w:val="0070C0"/>
          <w:sz w:val="20"/>
          <w:lang w:val="en-US"/>
        </w:rPr>
        <w:t>erro</w:t>
      </w:r>
      <w:proofErr w:type="spellEnd"/>
      <w:r w:rsidRPr="00AF5335">
        <w:rPr>
          <w:rFonts w:cs="Arial"/>
          <w:color w:val="0070C0"/>
          <w:sz w:val="20"/>
          <w:lang w:val="en-US"/>
        </w:rPr>
        <w:t>-code: {</w:t>
      </w:r>
      <w:proofErr w:type="spellStart"/>
      <w:r w:rsidRPr="00AF5335">
        <w:rPr>
          <w:rFonts w:cs="Arial"/>
          <w:color w:val="0070C0"/>
          <w:sz w:val="20"/>
          <w:lang w:val="en-US"/>
        </w:rPr>
        <w:t>result.Status.Code</w:t>
      </w:r>
      <w:proofErr w:type="spellEnd"/>
      <w:r w:rsidRPr="00AF5335">
        <w:rPr>
          <w:rFonts w:cs="Arial"/>
          <w:color w:val="0070C0"/>
          <w:sz w:val="20"/>
          <w:lang w:val="en-US"/>
        </w:rPr>
        <w:t>}");</w:t>
      </w:r>
    </w:p>
    <w:p w14:paraId="221F737B" w14:textId="77777777" w:rsidR="003B04AB" w:rsidRPr="003B04AB" w:rsidRDefault="003B04AB" w:rsidP="003B04AB">
      <w:pPr>
        <w:ind w:left="2835"/>
        <w:rPr>
          <w:rFonts w:cs="Arial"/>
          <w:color w:val="0070C0"/>
          <w:sz w:val="20"/>
        </w:rPr>
      </w:pPr>
      <w:r w:rsidRPr="003B04AB">
        <w:rPr>
          <w:rFonts w:cs="Arial"/>
          <w:color w:val="0070C0"/>
          <w:sz w:val="20"/>
        </w:rPr>
        <w:t>}</w:t>
      </w:r>
    </w:p>
    <w:p w14:paraId="2B9E0675" w14:textId="77777777" w:rsidR="003B04AB" w:rsidRPr="003B04AB" w:rsidRDefault="003B04AB" w:rsidP="003B04AB">
      <w:pPr>
        <w:ind w:left="2552"/>
        <w:rPr>
          <w:rFonts w:cs="Arial"/>
          <w:color w:val="0070C0"/>
          <w:sz w:val="20"/>
        </w:rPr>
      </w:pPr>
      <w:r w:rsidRPr="003B04AB">
        <w:rPr>
          <w:rFonts w:cs="Arial"/>
          <w:color w:val="0070C0"/>
          <w:sz w:val="20"/>
        </w:rPr>
        <w:t>}</w:t>
      </w:r>
    </w:p>
    <w:p w14:paraId="686A88FF" w14:textId="77777777" w:rsidR="00BF4B4F" w:rsidRDefault="003B04AB" w:rsidP="00BF4B4F">
      <w:pPr>
        <w:ind w:left="2269"/>
        <w:rPr>
          <w:rFonts w:cs="Arial"/>
          <w:color w:val="0070C0"/>
          <w:sz w:val="20"/>
        </w:rPr>
      </w:pPr>
      <w:r w:rsidRPr="003B04AB">
        <w:rPr>
          <w:rFonts w:cs="Arial"/>
          <w:color w:val="0070C0"/>
          <w:sz w:val="20"/>
        </w:rPr>
        <w:lastRenderedPageBreak/>
        <w:t>}</w:t>
      </w:r>
    </w:p>
    <w:p w14:paraId="5A169E50" w14:textId="77777777" w:rsidR="00BF4B4F" w:rsidRDefault="00BF4B4F" w:rsidP="00BF4B4F">
      <w:pPr>
        <w:ind w:left="1702"/>
        <w:rPr>
          <w:rFonts w:cs="Arial"/>
          <w:sz w:val="22"/>
          <w:szCs w:val="22"/>
        </w:rPr>
      </w:pPr>
    </w:p>
    <w:p w14:paraId="30C450AF" w14:textId="77777777" w:rsidR="00BF4B4F" w:rsidRDefault="00BF4B4F" w:rsidP="00BF4B4F">
      <w:pPr>
        <w:ind w:left="1702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3º Exemplo solicitando cotações da PETR4 sincronamente (timeout de 10 segundos):</w:t>
      </w:r>
    </w:p>
    <w:p w14:paraId="76581972" w14:textId="77777777" w:rsidR="00BF4B4F" w:rsidRPr="00AF5335" w:rsidRDefault="00BF4B4F" w:rsidP="00BF4B4F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...</w:t>
      </w:r>
    </w:p>
    <w:p w14:paraId="2CD51C62" w14:textId="77777777" w:rsidR="00D4398D" w:rsidRPr="00AF5335" w:rsidRDefault="00D4398D" w:rsidP="00D4398D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System;</w:t>
      </w:r>
    </w:p>
    <w:p w14:paraId="06AE99B9" w14:textId="77777777" w:rsidR="00D4398D" w:rsidRPr="00AF5335" w:rsidRDefault="00D4398D" w:rsidP="00D4398D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using </w:t>
      </w:r>
      <w:proofErr w:type="spellStart"/>
      <w:r w:rsidRPr="00AF5335">
        <w:rPr>
          <w:rFonts w:cs="Arial"/>
          <w:color w:val="0070C0"/>
          <w:sz w:val="20"/>
          <w:lang w:val="en-US"/>
        </w:rPr>
        <w:t>System.Collections.Generic</w:t>
      </w:r>
      <w:proofErr w:type="spellEnd"/>
      <w:r w:rsidRPr="00AF5335">
        <w:rPr>
          <w:rFonts w:cs="Arial"/>
          <w:color w:val="0070C0"/>
          <w:sz w:val="20"/>
          <w:lang w:val="en-US"/>
        </w:rPr>
        <w:t>;</w:t>
      </w:r>
    </w:p>
    <w:p w14:paraId="734BF192" w14:textId="77777777" w:rsidR="00D4398D" w:rsidRPr="00AF5335" w:rsidRDefault="00D4398D" w:rsidP="00D4398D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using </w:t>
      </w:r>
      <w:proofErr w:type="spellStart"/>
      <w:r w:rsidRPr="00AF5335">
        <w:rPr>
          <w:rFonts w:cs="Arial"/>
          <w:color w:val="0070C0"/>
          <w:sz w:val="20"/>
          <w:lang w:val="en-US"/>
        </w:rPr>
        <w:t>CMA.StreamerFeed.Models.Interfaces</w:t>
      </w:r>
      <w:proofErr w:type="spellEnd"/>
      <w:r w:rsidRPr="00AF5335">
        <w:rPr>
          <w:rFonts w:cs="Arial"/>
          <w:color w:val="0070C0"/>
          <w:sz w:val="20"/>
          <w:lang w:val="en-US"/>
        </w:rPr>
        <w:t>;</w:t>
      </w:r>
    </w:p>
    <w:p w14:paraId="437F640D" w14:textId="77777777" w:rsidR="00D4398D" w:rsidRPr="00AF5335" w:rsidRDefault="00D4398D" w:rsidP="00D4398D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CMA.StreamerFeed.Models.V1;</w:t>
      </w:r>
    </w:p>
    <w:p w14:paraId="092E23DD" w14:textId="77777777" w:rsidR="00D4398D" w:rsidRPr="00AF5335" w:rsidRDefault="00D4398D" w:rsidP="00D4398D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CMA.StreamerFeed.Models.V1.Marketdata.Quotes;</w:t>
      </w:r>
    </w:p>
    <w:p w14:paraId="4A22804B" w14:textId="77777777" w:rsidR="00BF4B4F" w:rsidRDefault="00BF4B4F" w:rsidP="00BF4B4F">
      <w:pPr>
        <w:ind w:left="2269"/>
        <w:rPr>
          <w:rFonts w:cs="Arial"/>
          <w:color w:val="0070C0"/>
          <w:sz w:val="20"/>
        </w:rPr>
      </w:pPr>
      <w:r>
        <w:rPr>
          <w:rFonts w:cs="Arial"/>
          <w:color w:val="0070C0"/>
          <w:sz w:val="20"/>
        </w:rPr>
        <w:t>...</w:t>
      </w:r>
    </w:p>
    <w:p w14:paraId="28A0A121" w14:textId="77777777" w:rsidR="00BF4B4F" w:rsidRDefault="00BF4B4F" w:rsidP="00BF4B4F">
      <w:pPr>
        <w:ind w:left="2269"/>
        <w:rPr>
          <w:rFonts w:cs="Arial"/>
          <w:color w:val="0070C0"/>
          <w:sz w:val="20"/>
        </w:rPr>
      </w:pPr>
      <w:r>
        <w:rPr>
          <w:rFonts w:cs="Arial"/>
          <w:color w:val="0070C0"/>
          <w:sz w:val="20"/>
        </w:rPr>
        <w:t xml:space="preserve">// Lista de </w:t>
      </w:r>
      <w:proofErr w:type="spellStart"/>
      <w:r>
        <w:rPr>
          <w:rFonts w:cs="Arial"/>
          <w:color w:val="0070C0"/>
          <w:sz w:val="20"/>
        </w:rPr>
        <w:t>QuotesParam</w:t>
      </w:r>
      <w:proofErr w:type="spellEnd"/>
    </w:p>
    <w:p w14:paraId="35522756" w14:textId="77777777" w:rsidR="00BF4B4F" w:rsidRDefault="00D4398D" w:rsidP="00BF4B4F">
      <w:pPr>
        <w:ind w:left="2269"/>
        <w:rPr>
          <w:rFonts w:cs="Arial"/>
          <w:color w:val="0070C0"/>
          <w:sz w:val="20"/>
        </w:rPr>
      </w:pPr>
      <w:proofErr w:type="spellStart"/>
      <w:r w:rsidRPr="00D4398D">
        <w:rPr>
          <w:rFonts w:cs="Arial"/>
          <w:color w:val="0070C0"/>
          <w:sz w:val="20"/>
        </w:rPr>
        <w:t>IList</w:t>
      </w:r>
      <w:proofErr w:type="spellEnd"/>
      <w:r w:rsidRPr="00D4398D">
        <w:rPr>
          <w:rFonts w:cs="Arial"/>
          <w:color w:val="0070C0"/>
          <w:sz w:val="20"/>
        </w:rPr>
        <w:t>&lt;</w:t>
      </w:r>
      <w:proofErr w:type="spellStart"/>
      <w:r w:rsidRPr="00D4398D">
        <w:rPr>
          <w:rFonts w:cs="Arial"/>
          <w:color w:val="0070C0"/>
          <w:sz w:val="20"/>
        </w:rPr>
        <w:t>QuotesParam</w:t>
      </w:r>
      <w:proofErr w:type="spellEnd"/>
      <w:r w:rsidRPr="00D4398D">
        <w:rPr>
          <w:rFonts w:cs="Arial"/>
          <w:color w:val="0070C0"/>
          <w:sz w:val="20"/>
        </w:rPr>
        <w:t xml:space="preserve">&gt; </w:t>
      </w:r>
      <w:proofErr w:type="spellStart"/>
      <w:r w:rsidRPr="00D4398D">
        <w:rPr>
          <w:rFonts w:cs="Arial"/>
          <w:color w:val="0070C0"/>
          <w:sz w:val="20"/>
        </w:rPr>
        <w:t>quotesParamList</w:t>
      </w:r>
      <w:proofErr w:type="spellEnd"/>
      <w:r w:rsidRPr="00D4398D">
        <w:rPr>
          <w:rFonts w:cs="Arial"/>
          <w:color w:val="0070C0"/>
          <w:sz w:val="20"/>
        </w:rPr>
        <w:t xml:space="preserve"> = new </w:t>
      </w:r>
      <w:proofErr w:type="spellStart"/>
      <w:r w:rsidRPr="00D4398D">
        <w:rPr>
          <w:rFonts w:cs="Arial"/>
          <w:color w:val="0070C0"/>
          <w:sz w:val="20"/>
        </w:rPr>
        <w:t>List</w:t>
      </w:r>
      <w:proofErr w:type="spellEnd"/>
      <w:r w:rsidRPr="00D4398D">
        <w:rPr>
          <w:rFonts w:cs="Arial"/>
          <w:color w:val="0070C0"/>
          <w:sz w:val="20"/>
        </w:rPr>
        <w:t>&lt;</w:t>
      </w:r>
      <w:proofErr w:type="spellStart"/>
      <w:r w:rsidRPr="00D4398D">
        <w:rPr>
          <w:rFonts w:cs="Arial"/>
          <w:color w:val="0070C0"/>
          <w:sz w:val="20"/>
        </w:rPr>
        <w:t>QuotesParam</w:t>
      </w:r>
      <w:proofErr w:type="spellEnd"/>
      <w:r w:rsidRPr="00D4398D">
        <w:rPr>
          <w:rFonts w:cs="Arial"/>
          <w:color w:val="0070C0"/>
          <w:sz w:val="20"/>
        </w:rPr>
        <w:t>&gt;();</w:t>
      </w:r>
    </w:p>
    <w:p w14:paraId="2BBBD87F" w14:textId="77777777" w:rsidR="00BF4B4F" w:rsidRDefault="00BF4B4F" w:rsidP="00BF4B4F">
      <w:pPr>
        <w:ind w:left="2269"/>
        <w:rPr>
          <w:rFonts w:cs="Arial"/>
          <w:color w:val="0070C0"/>
          <w:sz w:val="20"/>
        </w:rPr>
      </w:pPr>
      <w:r>
        <w:rPr>
          <w:rFonts w:cs="Arial"/>
          <w:color w:val="0070C0"/>
          <w:sz w:val="20"/>
        </w:rPr>
        <w:t>// PETR4</w:t>
      </w:r>
    </w:p>
    <w:p w14:paraId="606D5A33" w14:textId="77777777" w:rsidR="00BF4B4F" w:rsidRDefault="00BF4B4F" w:rsidP="00BF4B4F">
      <w:pPr>
        <w:ind w:left="2269"/>
        <w:rPr>
          <w:rFonts w:cs="Arial"/>
          <w:color w:val="0070C0"/>
          <w:sz w:val="20"/>
        </w:rPr>
      </w:pPr>
      <w:proofErr w:type="spellStart"/>
      <w:r>
        <w:rPr>
          <w:rFonts w:cs="Arial"/>
          <w:color w:val="0070C0"/>
          <w:sz w:val="20"/>
        </w:rPr>
        <w:t>QuotesParam</w:t>
      </w:r>
      <w:proofErr w:type="spellEnd"/>
      <w:r>
        <w:rPr>
          <w:rFonts w:cs="Arial"/>
          <w:color w:val="0070C0"/>
          <w:sz w:val="20"/>
        </w:rPr>
        <w:t xml:space="preserve"> = new </w:t>
      </w:r>
      <w:proofErr w:type="spellStart"/>
      <w:r>
        <w:rPr>
          <w:rFonts w:cs="Arial"/>
          <w:color w:val="0070C0"/>
          <w:sz w:val="20"/>
        </w:rPr>
        <w:t>QuotesParam</w:t>
      </w:r>
      <w:proofErr w:type="spellEnd"/>
      <w:r>
        <w:rPr>
          <w:rFonts w:cs="Arial"/>
          <w:color w:val="0070C0"/>
          <w:sz w:val="20"/>
        </w:rPr>
        <w:t>();</w:t>
      </w:r>
    </w:p>
    <w:p w14:paraId="5E2A3D1A" w14:textId="77777777" w:rsidR="00BF4B4F" w:rsidRDefault="00BF4B4F" w:rsidP="00BF4B4F">
      <w:pPr>
        <w:ind w:left="2269"/>
        <w:rPr>
          <w:rFonts w:cs="Arial"/>
          <w:color w:val="0070C0"/>
          <w:sz w:val="20"/>
        </w:rPr>
      </w:pPr>
      <w:proofErr w:type="spellStart"/>
      <w:r>
        <w:rPr>
          <w:rFonts w:cs="Arial"/>
          <w:color w:val="0070C0"/>
          <w:sz w:val="20"/>
        </w:rPr>
        <w:t>quotesParam.SourceID</w:t>
      </w:r>
      <w:proofErr w:type="spellEnd"/>
      <w:r>
        <w:rPr>
          <w:rFonts w:cs="Arial"/>
          <w:color w:val="0070C0"/>
          <w:sz w:val="20"/>
        </w:rPr>
        <w:t xml:space="preserve"> = "12";</w:t>
      </w:r>
    </w:p>
    <w:p w14:paraId="157701D6" w14:textId="77777777" w:rsidR="00BF4B4F" w:rsidRDefault="00BF4B4F" w:rsidP="00BF4B4F">
      <w:pPr>
        <w:ind w:left="2269"/>
        <w:rPr>
          <w:rFonts w:cs="Arial"/>
          <w:color w:val="0070C0"/>
          <w:sz w:val="20"/>
        </w:rPr>
      </w:pPr>
      <w:proofErr w:type="spellStart"/>
      <w:r>
        <w:rPr>
          <w:rFonts w:cs="Arial"/>
          <w:color w:val="0070C0"/>
          <w:sz w:val="20"/>
        </w:rPr>
        <w:t>quotesParam.SymbolID</w:t>
      </w:r>
      <w:proofErr w:type="spellEnd"/>
      <w:r>
        <w:rPr>
          <w:rFonts w:cs="Arial"/>
          <w:color w:val="0070C0"/>
          <w:sz w:val="20"/>
        </w:rPr>
        <w:t xml:space="preserve"> = "PETR4";</w:t>
      </w:r>
    </w:p>
    <w:p w14:paraId="118E3E18" w14:textId="77777777" w:rsidR="00BF4B4F" w:rsidRDefault="00BF4B4F" w:rsidP="00BF4B4F">
      <w:pPr>
        <w:ind w:left="2269"/>
        <w:rPr>
          <w:rFonts w:cs="Arial"/>
          <w:color w:val="0070C0"/>
          <w:sz w:val="20"/>
        </w:rPr>
      </w:pPr>
      <w:proofErr w:type="spellStart"/>
      <w:r>
        <w:rPr>
          <w:rFonts w:cs="Arial"/>
          <w:color w:val="0070C0"/>
          <w:sz w:val="20"/>
        </w:rPr>
        <w:t>quotesParamList.Add</w:t>
      </w:r>
      <w:proofErr w:type="spellEnd"/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quotesParam</w:t>
      </w:r>
      <w:proofErr w:type="spellEnd"/>
      <w:r>
        <w:rPr>
          <w:rFonts w:cs="Arial"/>
          <w:color w:val="0070C0"/>
          <w:sz w:val="20"/>
        </w:rPr>
        <w:t>);</w:t>
      </w:r>
    </w:p>
    <w:p w14:paraId="18F0DFE9" w14:textId="77777777" w:rsidR="00BF4B4F" w:rsidRDefault="00BF4B4F" w:rsidP="00BF4B4F">
      <w:pPr>
        <w:ind w:left="2269"/>
        <w:rPr>
          <w:rFonts w:cs="Arial"/>
          <w:color w:val="0070C0"/>
          <w:sz w:val="20"/>
        </w:rPr>
      </w:pPr>
      <w:r>
        <w:rPr>
          <w:rFonts w:cs="Arial"/>
          <w:color w:val="0070C0"/>
          <w:sz w:val="20"/>
        </w:rPr>
        <w:t>// Solicitar cotação</w:t>
      </w:r>
    </w:p>
    <w:p w14:paraId="6BCAA22B" w14:textId="77777777" w:rsidR="00765683" w:rsidRPr="00765683" w:rsidRDefault="00765683" w:rsidP="00765683">
      <w:pPr>
        <w:ind w:left="2269"/>
        <w:rPr>
          <w:rFonts w:cs="Arial"/>
          <w:color w:val="0070C0"/>
          <w:sz w:val="20"/>
        </w:rPr>
      </w:pPr>
      <w:proofErr w:type="spellStart"/>
      <w:r w:rsidRPr="00765683">
        <w:rPr>
          <w:rFonts w:cs="Arial"/>
          <w:color w:val="0070C0"/>
          <w:sz w:val="20"/>
        </w:rPr>
        <w:t>cmaStreamerFeed.Quotes</w:t>
      </w:r>
      <w:proofErr w:type="spellEnd"/>
      <w:r w:rsidRPr="00765683">
        <w:rPr>
          <w:rFonts w:cs="Arial"/>
          <w:color w:val="0070C0"/>
          <w:sz w:val="20"/>
        </w:rPr>
        <w:t>(</w:t>
      </w:r>
      <w:proofErr w:type="spellStart"/>
      <w:r w:rsidRPr="00765683">
        <w:rPr>
          <w:rFonts w:cs="Arial"/>
          <w:color w:val="0070C0"/>
          <w:sz w:val="20"/>
        </w:rPr>
        <w:t>quotesParamList</w:t>
      </w:r>
      <w:proofErr w:type="spellEnd"/>
      <w:r w:rsidRPr="00765683">
        <w:rPr>
          <w:rFonts w:cs="Arial"/>
          <w:color w:val="0070C0"/>
          <w:sz w:val="20"/>
        </w:rPr>
        <w:t>, 10000).</w:t>
      </w:r>
      <w:proofErr w:type="spellStart"/>
      <w:r w:rsidRPr="00765683">
        <w:rPr>
          <w:rFonts w:cs="Arial"/>
          <w:color w:val="0070C0"/>
          <w:sz w:val="20"/>
        </w:rPr>
        <w:t>Subscribe</w:t>
      </w:r>
      <w:proofErr w:type="spellEnd"/>
      <w:r w:rsidRPr="00765683">
        <w:rPr>
          <w:rFonts w:cs="Arial"/>
          <w:color w:val="0070C0"/>
          <w:sz w:val="20"/>
        </w:rPr>
        <w:t>(</w:t>
      </w:r>
    </w:p>
    <w:p w14:paraId="57BC321F" w14:textId="77777777" w:rsidR="005C1FE3" w:rsidRPr="00AF5335" w:rsidRDefault="00765683" w:rsidP="00765683">
      <w:pPr>
        <w:ind w:left="2552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obs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=&gt; </w:t>
      </w:r>
    </w:p>
    <w:p w14:paraId="69DBBBAE" w14:textId="77777777" w:rsidR="005C1FE3" w:rsidRPr="00AF5335" w:rsidRDefault="005C1FE3" w:rsidP="00765683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2DBBFC0C" w14:textId="77777777" w:rsidR="005C1FE3" w:rsidRPr="00AF5335" w:rsidRDefault="005C1FE3" w:rsidP="005C1FE3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try</w:t>
      </w:r>
    </w:p>
    <w:p w14:paraId="1FC1192D" w14:textId="77777777" w:rsidR="005C1FE3" w:rsidRPr="00AF5335" w:rsidRDefault="005C1FE3" w:rsidP="005C1FE3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4DEF8B65" w14:textId="77777777" w:rsidR="00765683" w:rsidRPr="00AF5335" w:rsidRDefault="00765683" w:rsidP="005C1FE3">
      <w:pPr>
        <w:ind w:left="3119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SyncResultTestWriter</w:t>
      </w:r>
      <w:proofErr w:type="spellEnd"/>
      <w:r w:rsidRPr="00AF5335">
        <w:rPr>
          <w:rFonts w:cs="Arial"/>
          <w:color w:val="0070C0"/>
          <w:sz w:val="20"/>
          <w:lang w:val="en-US"/>
        </w:rPr>
        <w:t>(</w:t>
      </w:r>
      <w:proofErr w:type="spellStart"/>
      <w:r w:rsidRPr="00AF5335">
        <w:rPr>
          <w:rFonts w:cs="Arial"/>
          <w:color w:val="0070C0"/>
          <w:sz w:val="20"/>
          <w:lang w:val="en-US"/>
        </w:rPr>
        <w:t>obs.Result</w:t>
      </w:r>
      <w:proofErr w:type="spellEnd"/>
      <w:r w:rsidRPr="00AF5335">
        <w:rPr>
          <w:rFonts w:cs="Arial"/>
          <w:color w:val="0070C0"/>
          <w:sz w:val="20"/>
          <w:lang w:val="en-US"/>
        </w:rPr>
        <w:t>)</w:t>
      </w:r>
      <w:r w:rsidR="005C1FE3" w:rsidRPr="00AF5335">
        <w:rPr>
          <w:rFonts w:cs="Arial"/>
          <w:color w:val="0070C0"/>
          <w:sz w:val="20"/>
          <w:lang w:val="en-US"/>
        </w:rPr>
        <w:t>;</w:t>
      </w:r>
    </w:p>
    <w:p w14:paraId="79C3766F" w14:textId="77777777" w:rsidR="005C1FE3" w:rsidRPr="00AF5335" w:rsidRDefault="005C1FE3" w:rsidP="005C1FE3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</w:t>
      </w:r>
    </w:p>
    <w:p w14:paraId="5AA36ADF" w14:textId="77777777" w:rsidR="005C1FE3" w:rsidRPr="00AF5335" w:rsidRDefault="005C1FE3" w:rsidP="005C1FE3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catch (Exception ex)</w:t>
      </w:r>
    </w:p>
    <w:p w14:paraId="4A47D23D" w14:textId="77777777" w:rsidR="005C1FE3" w:rsidRPr="00AF5335" w:rsidRDefault="005C1FE3" w:rsidP="005C1FE3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40595736" w14:textId="77777777" w:rsidR="005C1FE3" w:rsidRPr="00AF5335" w:rsidRDefault="005C1FE3" w:rsidP="005C1FE3">
      <w:pPr>
        <w:ind w:left="3119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</w:t>
      </w:r>
      <w:proofErr w:type="spellStart"/>
      <w:r w:rsidRPr="00AF5335">
        <w:rPr>
          <w:rFonts w:cs="Arial"/>
          <w:color w:val="0070C0"/>
          <w:sz w:val="20"/>
          <w:lang w:val="en-US"/>
        </w:rPr>
        <w:t>ex.Message</w:t>
      </w:r>
      <w:proofErr w:type="spellEnd"/>
      <w:r w:rsidRPr="00AF5335">
        <w:rPr>
          <w:rFonts w:cs="Arial"/>
          <w:color w:val="0070C0"/>
          <w:sz w:val="20"/>
          <w:lang w:val="en-US"/>
        </w:rPr>
        <w:t>);</w:t>
      </w:r>
    </w:p>
    <w:p w14:paraId="3E737F6B" w14:textId="77777777" w:rsidR="005C1FE3" w:rsidRDefault="005C1FE3" w:rsidP="005C1FE3">
      <w:pPr>
        <w:ind w:left="2835"/>
        <w:rPr>
          <w:rFonts w:cs="Arial"/>
          <w:color w:val="0070C0"/>
          <w:sz w:val="20"/>
        </w:rPr>
      </w:pPr>
      <w:r w:rsidRPr="005C1FE3">
        <w:rPr>
          <w:rFonts w:cs="Arial"/>
          <w:color w:val="0070C0"/>
          <w:sz w:val="20"/>
        </w:rPr>
        <w:t>}</w:t>
      </w:r>
    </w:p>
    <w:p w14:paraId="6FEC0CAD" w14:textId="77777777" w:rsidR="005C1FE3" w:rsidRPr="00765683" w:rsidRDefault="005C1FE3" w:rsidP="00765683">
      <w:pPr>
        <w:ind w:left="2552"/>
        <w:rPr>
          <w:rFonts w:cs="Arial"/>
          <w:color w:val="0070C0"/>
          <w:sz w:val="20"/>
        </w:rPr>
      </w:pPr>
      <w:r>
        <w:rPr>
          <w:rFonts w:cs="Arial"/>
          <w:color w:val="0070C0"/>
          <w:sz w:val="20"/>
        </w:rPr>
        <w:t>},</w:t>
      </w:r>
    </w:p>
    <w:p w14:paraId="4DAF3CC3" w14:textId="77777777" w:rsidR="00765683" w:rsidRPr="00765683" w:rsidRDefault="00765683" w:rsidP="00765683">
      <w:pPr>
        <w:ind w:left="2552"/>
        <w:rPr>
          <w:rFonts w:cs="Arial"/>
          <w:color w:val="0070C0"/>
          <w:sz w:val="20"/>
        </w:rPr>
      </w:pPr>
      <w:proofErr w:type="spellStart"/>
      <w:r w:rsidRPr="00765683">
        <w:rPr>
          <w:rFonts w:cs="Arial"/>
          <w:color w:val="0070C0"/>
          <w:sz w:val="20"/>
        </w:rPr>
        <w:t>ex</w:t>
      </w:r>
      <w:proofErr w:type="spellEnd"/>
      <w:r w:rsidRPr="00765683">
        <w:rPr>
          <w:rFonts w:cs="Arial"/>
          <w:color w:val="0070C0"/>
          <w:sz w:val="20"/>
        </w:rPr>
        <w:t xml:space="preserve"> =&gt; </w:t>
      </w:r>
      <w:proofErr w:type="spellStart"/>
      <w:r w:rsidRPr="00765683">
        <w:rPr>
          <w:rFonts w:cs="Arial"/>
          <w:color w:val="0070C0"/>
          <w:sz w:val="20"/>
        </w:rPr>
        <w:t>Console.WriteLine</w:t>
      </w:r>
      <w:proofErr w:type="spellEnd"/>
      <w:r w:rsidRPr="00765683">
        <w:rPr>
          <w:rFonts w:cs="Arial"/>
          <w:color w:val="0070C0"/>
          <w:sz w:val="20"/>
        </w:rPr>
        <w:t>(</w:t>
      </w:r>
      <w:proofErr w:type="spellStart"/>
      <w:r w:rsidRPr="00765683">
        <w:rPr>
          <w:rFonts w:cs="Arial"/>
          <w:color w:val="0070C0"/>
          <w:sz w:val="20"/>
        </w:rPr>
        <w:t>ex.Message</w:t>
      </w:r>
      <w:proofErr w:type="spellEnd"/>
      <w:r w:rsidRPr="00765683">
        <w:rPr>
          <w:rFonts w:cs="Arial"/>
          <w:color w:val="0070C0"/>
          <w:sz w:val="20"/>
        </w:rPr>
        <w:t>)</w:t>
      </w:r>
    </w:p>
    <w:p w14:paraId="56BADEAE" w14:textId="77777777" w:rsidR="00765683" w:rsidRPr="00AF5335" w:rsidRDefault="00765683" w:rsidP="00765683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).Dispose();</w:t>
      </w:r>
    </w:p>
    <w:p w14:paraId="59FD8AE2" w14:textId="77777777" w:rsidR="00BF4B4F" w:rsidRPr="00AF5335" w:rsidRDefault="00BF4B4F" w:rsidP="00765683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...</w:t>
      </w:r>
    </w:p>
    <w:p w14:paraId="6EC5D97D" w14:textId="77777777" w:rsidR="00A20F50" w:rsidRPr="00AF5335" w:rsidRDefault="00A20F50" w:rsidP="00A20F50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static void </w:t>
      </w:r>
      <w:proofErr w:type="spellStart"/>
      <w:r w:rsidR="00D4398D" w:rsidRPr="00AF5335">
        <w:rPr>
          <w:rFonts w:cs="Arial"/>
          <w:color w:val="0070C0"/>
          <w:sz w:val="20"/>
          <w:lang w:val="en-US"/>
        </w:rPr>
        <w:t>S</w:t>
      </w:r>
      <w:r w:rsidRPr="00AF5335">
        <w:rPr>
          <w:rFonts w:cs="Arial"/>
          <w:color w:val="0070C0"/>
          <w:sz w:val="20"/>
          <w:lang w:val="en-US"/>
        </w:rPr>
        <w:t>yncResultTestWriter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(</w:t>
      </w:r>
      <w:proofErr w:type="spellStart"/>
      <w:r w:rsidR="00D4398D" w:rsidRPr="00AF5335">
        <w:rPr>
          <w:rFonts w:cs="Arial"/>
          <w:color w:val="0070C0"/>
          <w:sz w:val="20"/>
          <w:lang w:val="en-US"/>
        </w:rPr>
        <w:t>IList</w:t>
      </w:r>
      <w:proofErr w:type="spellEnd"/>
      <w:r w:rsidR="00D4398D" w:rsidRPr="00AF5335">
        <w:rPr>
          <w:rFonts w:cs="Arial"/>
          <w:color w:val="0070C0"/>
          <w:sz w:val="20"/>
          <w:lang w:val="en-US"/>
        </w:rPr>
        <w:t>&lt;Result&lt;</w:t>
      </w:r>
      <w:proofErr w:type="spellStart"/>
      <w:r w:rsidR="00D4398D" w:rsidRPr="00AF5335">
        <w:rPr>
          <w:rFonts w:cs="Arial"/>
          <w:color w:val="0070C0"/>
          <w:sz w:val="20"/>
          <w:lang w:val="en-US"/>
        </w:rPr>
        <w:t>QuotesResult</w:t>
      </w:r>
      <w:proofErr w:type="spellEnd"/>
      <w:r w:rsidR="00D4398D" w:rsidRPr="00AF5335">
        <w:rPr>
          <w:rFonts w:cs="Arial"/>
          <w:color w:val="0070C0"/>
          <w:sz w:val="20"/>
          <w:lang w:val="en-US"/>
        </w:rPr>
        <w:t>&gt;&gt; results</w:t>
      </w:r>
      <w:r w:rsidRPr="00AF5335">
        <w:rPr>
          <w:rFonts w:cs="Arial"/>
          <w:color w:val="0070C0"/>
          <w:sz w:val="20"/>
          <w:lang w:val="en-US"/>
        </w:rPr>
        <w:t>)</w:t>
      </w:r>
    </w:p>
    <w:p w14:paraId="37358500" w14:textId="77777777" w:rsidR="00A20F50" w:rsidRPr="00AF5335" w:rsidRDefault="00A20F50" w:rsidP="00A20F50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1B3C1CC1" w14:textId="77777777" w:rsidR="00A20F50" w:rsidRPr="00AF5335" w:rsidRDefault="00A20F50" w:rsidP="00A20F50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foreach (</w:t>
      </w:r>
      <w:r w:rsidR="00D4398D" w:rsidRPr="00AF5335">
        <w:rPr>
          <w:rFonts w:cs="Arial"/>
          <w:color w:val="0070C0"/>
          <w:sz w:val="20"/>
          <w:lang w:val="en-US"/>
        </w:rPr>
        <w:t>Result&lt;</w:t>
      </w:r>
      <w:proofErr w:type="spellStart"/>
      <w:r w:rsidR="00D4398D" w:rsidRPr="00AF5335">
        <w:rPr>
          <w:rFonts w:cs="Arial"/>
          <w:color w:val="0070C0"/>
          <w:sz w:val="20"/>
          <w:lang w:val="en-US"/>
        </w:rPr>
        <w:t>QuotesResult</w:t>
      </w:r>
      <w:proofErr w:type="spellEnd"/>
      <w:r w:rsidR="00D4398D" w:rsidRPr="00AF5335">
        <w:rPr>
          <w:rFonts w:cs="Arial"/>
          <w:color w:val="0070C0"/>
          <w:sz w:val="20"/>
          <w:lang w:val="en-US"/>
        </w:rPr>
        <w:t>&gt; result in results</w:t>
      </w:r>
      <w:r w:rsidRPr="00AF5335">
        <w:rPr>
          <w:rFonts w:cs="Arial"/>
          <w:color w:val="0070C0"/>
          <w:sz w:val="20"/>
          <w:lang w:val="en-US"/>
        </w:rPr>
        <w:t>)</w:t>
      </w:r>
    </w:p>
    <w:p w14:paraId="6C27E417" w14:textId="77777777" w:rsidR="00A20F50" w:rsidRPr="00AF5335" w:rsidRDefault="00A20F50" w:rsidP="00A20F50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5166273D" w14:textId="77777777" w:rsidR="00A20F50" w:rsidRPr="00AF5335" w:rsidRDefault="00A20F50" w:rsidP="00A20F50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if (</w:t>
      </w:r>
      <w:proofErr w:type="spellStart"/>
      <w:r w:rsidRPr="00AF5335">
        <w:rPr>
          <w:rFonts w:cs="Arial"/>
          <w:color w:val="0070C0"/>
          <w:sz w:val="20"/>
          <w:lang w:val="en-US"/>
        </w:rPr>
        <w:t>result.Status.Success</w:t>
      </w:r>
      <w:proofErr w:type="spellEnd"/>
      <w:r w:rsidRPr="00AF5335">
        <w:rPr>
          <w:rFonts w:cs="Arial"/>
          <w:color w:val="0070C0"/>
          <w:sz w:val="20"/>
          <w:lang w:val="en-US"/>
        </w:rPr>
        <w:t>)</w:t>
      </w:r>
    </w:p>
    <w:p w14:paraId="56FC23C1" w14:textId="77777777" w:rsidR="00A20F50" w:rsidRPr="00AF5335" w:rsidRDefault="00A20F50" w:rsidP="00A20F50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21F47FBA" w14:textId="77777777" w:rsidR="00A20F50" w:rsidRPr="00AF5335" w:rsidRDefault="00A20F50" w:rsidP="00A20F50">
      <w:pPr>
        <w:ind w:left="3119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($"\</w:t>
      </w:r>
      <w:proofErr w:type="spellStart"/>
      <w:r w:rsidRPr="00AF5335">
        <w:rPr>
          <w:rFonts w:cs="Arial"/>
          <w:color w:val="0070C0"/>
          <w:sz w:val="20"/>
          <w:lang w:val="en-US"/>
        </w:rPr>
        <w:t>nCotação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do </w:t>
      </w:r>
      <w:proofErr w:type="spellStart"/>
      <w:r w:rsidRPr="00AF5335">
        <w:rPr>
          <w:rFonts w:cs="Arial"/>
          <w:color w:val="0070C0"/>
          <w:sz w:val="20"/>
          <w:lang w:val="en-US"/>
        </w:rPr>
        <w:t>símbolo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{</w:t>
      </w:r>
      <w:proofErr w:type="spellStart"/>
      <w:r w:rsidRPr="00AF5335">
        <w:rPr>
          <w:rFonts w:cs="Arial"/>
          <w:color w:val="0070C0"/>
          <w:sz w:val="20"/>
          <w:lang w:val="en-US"/>
        </w:rPr>
        <w:t>result.Data.Symbol.Symbol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} é:" + </w:t>
      </w:r>
      <w:proofErr w:type="spellStart"/>
      <w:r w:rsidRPr="00AF5335">
        <w:rPr>
          <w:rFonts w:cs="Arial"/>
          <w:color w:val="0070C0"/>
          <w:sz w:val="20"/>
          <w:lang w:val="en-US"/>
        </w:rPr>
        <w:t>result.Data.LastTradePrice</w:t>
      </w:r>
      <w:proofErr w:type="spellEnd"/>
      <w:r w:rsidRPr="00AF5335">
        <w:rPr>
          <w:rFonts w:cs="Arial"/>
          <w:color w:val="0070C0"/>
          <w:sz w:val="20"/>
          <w:lang w:val="en-US"/>
        </w:rPr>
        <w:t>);</w:t>
      </w:r>
    </w:p>
    <w:p w14:paraId="3BD4C987" w14:textId="77777777" w:rsidR="00A20F50" w:rsidRPr="00AF5335" w:rsidRDefault="00A20F50" w:rsidP="00A20F50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</w:t>
      </w:r>
    </w:p>
    <w:p w14:paraId="6D441A67" w14:textId="77777777" w:rsidR="00A20F50" w:rsidRPr="00AF5335" w:rsidRDefault="00A20F50" w:rsidP="00A20F50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else</w:t>
      </w:r>
    </w:p>
    <w:p w14:paraId="68B5E3DE" w14:textId="77777777" w:rsidR="00A20F50" w:rsidRPr="00AF5335" w:rsidRDefault="00A20F50" w:rsidP="00A20F50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24F39EA1" w14:textId="77777777" w:rsidR="00A20F50" w:rsidRPr="00AF5335" w:rsidRDefault="00A20F50" w:rsidP="00A20F50">
      <w:pPr>
        <w:ind w:left="3119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($"\</w:t>
      </w:r>
      <w:proofErr w:type="spellStart"/>
      <w:r w:rsidRPr="00AF5335">
        <w:rPr>
          <w:rFonts w:cs="Arial"/>
          <w:color w:val="0070C0"/>
          <w:sz w:val="20"/>
          <w:lang w:val="en-US"/>
        </w:rPr>
        <w:t>nSímbolo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{</w:t>
      </w:r>
      <w:proofErr w:type="spellStart"/>
      <w:r w:rsidRPr="00AF5335">
        <w:rPr>
          <w:rFonts w:cs="Arial"/>
          <w:color w:val="0070C0"/>
          <w:sz w:val="20"/>
          <w:lang w:val="en-US"/>
        </w:rPr>
        <w:t>result.Data.Symbol.Symbol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} </w:t>
      </w:r>
      <w:proofErr w:type="spellStart"/>
      <w:r w:rsidRPr="00AF5335">
        <w:rPr>
          <w:rFonts w:cs="Arial"/>
          <w:color w:val="0070C0"/>
          <w:sz w:val="20"/>
          <w:lang w:val="en-US"/>
        </w:rPr>
        <w:t>erro</w:t>
      </w:r>
      <w:proofErr w:type="spellEnd"/>
      <w:r w:rsidRPr="00AF5335">
        <w:rPr>
          <w:rFonts w:cs="Arial"/>
          <w:color w:val="0070C0"/>
          <w:sz w:val="20"/>
          <w:lang w:val="en-US"/>
        </w:rPr>
        <w:t>-code: {</w:t>
      </w:r>
      <w:proofErr w:type="spellStart"/>
      <w:r w:rsidRPr="00AF5335">
        <w:rPr>
          <w:rFonts w:cs="Arial"/>
          <w:color w:val="0070C0"/>
          <w:sz w:val="20"/>
          <w:lang w:val="en-US"/>
        </w:rPr>
        <w:t>result.Status.Code</w:t>
      </w:r>
      <w:proofErr w:type="spellEnd"/>
      <w:r w:rsidRPr="00AF5335">
        <w:rPr>
          <w:rFonts w:cs="Arial"/>
          <w:color w:val="0070C0"/>
          <w:sz w:val="20"/>
          <w:lang w:val="en-US"/>
        </w:rPr>
        <w:t>}");</w:t>
      </w:r>
    </w:p>
    <w:p w14:paraId="31195E4E" w14:textId="77777777" w:rsidR="00A20F50" w:rsidRDefault="00A20F50" w:rsidP="00A20F50">
      <w:pPr>
        <w:ind w:left="2835"/>
        <w:rPr>
          <w:rFonts w:cs="Arial"/>
          <w:color w:val="0070C0"/>
          <w:sz w:val="20"/>
        </w:rPr>
      </w:pPr>
      <w:r>
        <w:rPr>
          <w:rFonts w:cs="Arial"/>
          <w:color w:val="0070C0"/>
          <w:sz w:val="20"/>
        </w:rPr>
        <w:t>}</w:t>
      </w:r>
    </w:p>
    <w:p w14:paraId="3543ABAE" w14:textId="77777777" w:rsidR="00A20F50" w:rsidRDefault="00A20F50" w:rsidP="00A20F50">
      <w:pPr>
        <w:ind w:left="2552"/>
        <w:rPr>
          <w:rFonts w:cs="Arial"/>
          <w:color w:val="0070C0"/>
          <w:sz w:val="20"/>
        </w:rPr>
      </w:pPr>
      <w:r>
        <w:rPr>
          <w:rFonts w:cs="Arial"/>
          <w:color w:val="0070C0"/>
          <w:sz w:val="20"/>
        </w:rPr>
        <w:t>}</w:t>
      </w:r>
    </w:p>
    <w:p w14:paraId="001E07C9" w14:textId="77777777" w:rsidR="00A20F50" w:rsidRDefault="00A20F50" w:rsidP="00A20F50">
      <w:pPr>
        <w:ind w:left="2269"/>
        <w:rPr>
          <w:rFonts w:cs="Arial"/>
          <w:sz w:val="20"/>
        </w:rPr>
      </w:pPr>
      <w:r>
        <w:rPr>
          <w:rFonts w:cs="Arial"/>
          <w:color w:val="0070C0"/>
          <w:sz w:val="20"/>
        </w:rPr>
        <w:t>}</w:t>
      </w:r>
    </w:p>
    <w:p w14:paraId="1B1D47C5" w14:textId="77777777" w:rsidR="00BF4B4F" w:rsidRDefault="00BF4B4F" w:rsidP="00BF4B4F">
      <w:pPr>
        <w:ind w:left="851"/>
        <w:rPr>
          <w:rFonts w:cs="Arial"/>
          <w:sz w:val="22"/>
          <w:szCs w:val="22"/>
        </w:rPr>
      </w:pPr>
    </w:p>
    <w:p w14:paraId="4D570850" w14:textId="77777777" w:rsidR="00BF4B4F" w:rsidRPr="003C2789" w:rsidRDefault="00F77AF4" w:rsidP="002B7BF9">
      <w:pPr>
        <w:pStyle w:val="Ttulo1"/>
        <w:numPr>
          <w:ilvl w:val="0"/>
          <w:numId w:val="0"/>
        </w:numPr>
        <w:tabs>
          <w:tab w:val="left" w:pos="708"/>
        </w:tabs>
        <w:jc w:val="left"/>
        <w:rPr>
          <w:b w:val="0"/>
          <w:bCs w:val="0"/>
          <w:sz w:val="22"/>
          <w:szCs w:val="22"/>
        </w:rPr>
      </w:pPr>
      <w:bookmarkStart w:id="61" w:name="_Toc518464928"/>
      <w:r>
        <w:rPr>
          <w:sz w:val="22"/>
          <w:szCs w:val="22"/>
        </w:rPr>
        <w:br w:type="page"/>
      </w:r>
      <w:bookmarkStart w:id="62" w:name="_Toc100304757"/>
      <w:r w:rsidR="00BF4B4F" w:rsidRPr="003C2789">
        <w:rPr>
          <w:b w:val="0"/>
          <w:bCs w:val="0"/>
          <w:sz w:val="22"/>
          <w:szCs w:val="22"/>
        </w:rPr>
        <w:lastRenderedPageBreak/>
        <w:t>2.4.2) Solicitação de Lista de Ações/Opções para API (</w:t>
      </w:r>
      <w:proofErr w:type="spellStart"/>
      <w:r w:rsidR="00BF4B4F" w:rsidRPr="003C2789">
        <w:rPr>
          <w:b w:val="0"/>
          <w:bCs w:val="0"/>
          <w:sz w:val="22"/>
          <w:szCs w:val="22"/>
        </w:rPr>
        <w:t>SymbolSearch</w:t>
      </w:r>
      <w:proofErr w:type="spellEnd"/>
      <w:r w:rsidR="00BF4B4F" w:rsidRPr="003C2789">
        <w:rPr>
          <w:b w:val="0"/>
          <w:bCs w:val="0"/>
          <w:sz w:val="22"/>
          <w:szCs w:val="22"/>
        </w:rPr>
        <w:t>)</w:t>
      </w:r>
      <w:bookmarkEnd w:id="61"/>
      <w:bookmarkEnd w:id="62"/>
    </w:p>
    <w:p w14:paraId="1EE6D2AF" w14:textId="77777777" w:rsidR="00BF4B4F" w:rsidRDefault="00BF4B4F" w:rsidP="00BF4B4F">
      <w:pPr>
        <w:ind w:left="851"/>
        <w:rPr>
          <w:rFonts w:cs="Arial"/>
          <w:sz w:val="22"/>
          <w:szCs w:val="22"/>
        </w:rPr>
      </w:pPr>
    </w:p>
    <w:p w14:paraId="182D5373" w14:textId="77777777" w:rsidR="00BF4B4F" w:rsidRDefault="00BF4B4F" w:rsidP="00BF4B4F">
      <w:pPr>
        <w:ind w:left="1702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Método </w:t>
      </w:r>
      <w:proofErr w:type="spellStart"/>
      <w:r>
        <w:rPr>
          <w:rFonts w:cs="Arial"/>
          <w:b/>
          <w:sz w:val="22"/>
          <w:szCs w:val="22"/>
        </w:rPr>
        <w:t>SymbolSearch</w:t>
      </w:r>
      <w:proofErr w:type="spellEnd"/>
      <w:r>
        <w:rPr>
          <w:rFonts w:cs="Arial"/>
          <w:sz w:val="22"/>
          <w:szCs w:val="22"/>
        </w:rPr>
        <w:t>;</w:t>
      </w:r>
    </w:p>
    <w:p w14:paraId="1DE72E62" w14:textId="77777777" w:rsidR="00BF4B4F" w:rsidRDefault="00BF4B4F" w:rsidP="00BF4B4F">
      <w:pPr>
        <w:ind w:left="2269"/>
        <w:rPr>
          <w:rFonts w:cs="Arial"/>
          <w:color w:val="0070C0"/>
          <w:sz w:val="22"/>
          <w:szCs w:val="22"/>
        </w:rPr>
      </w:pPr>
    </w:p>
    <w:p w14:paraId="48EB23A4" w14:textId="77777777" w:rsidR="00BF4B4F" w:rsidRDefault="00BF4B4F" w:rsidP="00BF4B4F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Parâmetro</w:t>
      </w:r>
      <w:r w:rsidR="00D87BF0">
        <w:rPr>
          <w:rFonts w:cs="Arial"/>
          <w:sz w:val="22"/>
          <w:szCs w:val="22"/>
        </w:rPr>
        <w:t>s</w:t>
      </w:r>
      <w:r>
        <w:rPr>
          <w:rFonts w:cs="Arial"/>
          <w:sz w:val="22"/>
          <w:szCs w:val="22"/>
        </w:rPr>
        <w:t xml:space="preserve"> de entrada = Estrutura </w:t>
      </w:r>
      <w:proofErr w:type="spellStart"/>
      <w:r>
        <w:rPr>
          <w:rFonts w:cs="Arial"/>
          <w:b/>
          <w:sz w:val="22"/>
          <w:szCs w:val="22"/>
        </w:rPr>
        <w:t>SymbolSearchParam</w:t>
      </w:r>
      <w:proofErr w:type="spellEnd"/>
      <w:r>
        <w:rPr>
          <w:rFonts w:cs="Arial"/>
          <w:sz w:val="22"/>
          <w:szCs w:val="22"/>
        </w:rPr>
        <w:t>:</w:t>
      </w:r>
    </w:p>
    <w:p w14:paraId="7FC333B3" w14:textId="77777777" w:rsidR="00BF4B4F" w:rsidRDefault="00BF4B4F" w:rsidP="00BF4B4F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SourceID</w:t>
      </w:r>
      <w:proofErr w:type="spellEnd"/>
      <w:r>
        <w:rPr>
          <w:rFonts w:cs="Arial"/>
          <w:sz w:val="20"/>
        </w:rPr>
        <w:t xml:space="preserve"> </w:t>
      </w:r>
      <w:r w:rsidR="00C72655">
        <w:rPr>
          <w:rFonts w:cs="Arial"/>
          <w:color w:val="0070C0"/>
          <w:sz w:val="20"/>
        </w:rPr>
        <w:t>[</w:t>
      </w:r>
      <w:r>
        <w:rPr>
          <w:rFonts w:cs="Arial"/>
          <w:color w:val="0070C0"/>
          <w:sz w:val="20"/>
        </w:rPr>
        <w:t>opcional</w:t>
      </w:r>
      <w:r w:rsidR="00C72655">
        <w:rPr>
          <w:rFonts w:cs="Arial"/>
          <w:color w:val="0070C0"/>
          <w:sz w:val="20"/>
        </w:rPr>
        <w:t>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proofErr w:type="spellStart"/>
      <w:r w:rsidR="004E4DA9">
        <w:rPr>
          <w:rFonts w:cs="Arial"/>
          <w:color w:val="0070C0"/>
          <w:sz w:val="20"/>
        </w:rPr>
        <w:t>string</w:t>
      </w:r>
      <w:proofErr w:type="spellEnd"/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I</w:t>
      </w:r>
      <w:r w:rsidR="004627E0">
        <w:rPr>
          <w:rFonts w:cs="Arial"/>
          <w:sz w:val="20"/>
        </w:rPr>
        <w:t>d</w:t>
      </w:r>
      <w:r>
        <w:rPr>
          <w:rFonts w:cs="Arial"/>
          <w:sz w:val="20"/>
        </w:rPr>
        <w:t xml:space="preserve"> da Origem do símbolo (exemplo: 12 – Bovespa);</w:t>
      </w:r>
    </w:p>
    <w:p w14:paraId="7EA35428" w14:textId="77777777" w:rsidR="00BF4B4F" w:rsidRDefault="00BF4B4F" w:rsidP="00BF4B4F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Symbol</w:t>
      </w:r>
      <w:proofErr w:type="spellEnd"/>
      <w:r>
        <w:rPr>
          <w:rFonts w:cs="Arial"/>
          <w:sz w:val="20"/>
        </w:rPr>
        <w:t xml:space="preserve"> </w:t>
      </w:r>
      <w:r w:rsidR="00C72655">
        <w:rPr>
          <w:rFonts w:cs="Arial"/>
          <w:color w:val="0070C0"/>
          <w:sz w:val="20"/>
        </w:rPr>
        <w:t>[</w:t>
      </w:r>
      <w:r w:rsidR="00577634">
        <w:rPr>
          <w:rFonts w:cs="Arial"/>
          <w:color w:val="0070C0"/>
          <w:sz w:val="20"/>
        </w:rPr>
        <w:t>opcional</w:t>
      </w:r>
      <w:r w:rsidR="00C72655">
        <w:rPr>
          <w:rFonts w:cs="Arial"/>
          <w:color w:val="0070C0"/>
          <w:sz w:val="20"/>
        </w:rPr>
        <w:t>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Código da ação/opção/contrato/</w:t>
      </w:r>
      <w:proofErr w:type="spellStart"/>
      <w:r>
        <w:rPr>
          <w:rFonts w:cs="Arial"/>
          <w:sz w:val="20"/>
        </w:rPr>
        <w:t>etc</w:t>
      </w:r>
      <w:proofErr w:type="spellEnd"/>
      <w:r>
        <w:rPr>
          <w:rFonts w:cs="Arial"/>
          <w:sz w:val="20"/>
        </w:rPr>
        <w:t xml:space="preserve"> a ser pesquisad</w:t>
      </w:r>
      <w:r w:rsidR="00E93A36">
        <w:rPr>
          <w:rFonts w:cs="Arial"/>
          <w:sz w:val="20"/>
        </w:rPr>
        <w:t>a</w:t>
      </w:r>
      <w:r>
        <w:rPr>
          <w:rFonts w:cs="Arial"/>
          <w:sz w:val="20"/>
        </w:rPr>
        <w:t>;</w:t>
      </w:r>
    </w:p>
    <w:p w14:paraId="5AE085BB" w14:textId="77777777" w:rsidR="00577634" w:rsidRDefault="00577634" w:rsidP="00BF4B4F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577634">
        <w:rPr>
          <w:rFonts w:cs="Arial"/>
          <w:sz w:val="20"/>
        </w:rPr>
        <w:t>Description</w:t>
      </w:r>
      <w:proofErr w:type="spellEnd"/>
      <w:r w:rsidRPr="00577634">
        <w:rPr>
          <w:rFonts w:cs="Arial"/>
          <w:sz w:val="20"/>
        </w:rPr>
        <w:t xml:space="preserve"> </w:t>
      </w:r>
      <w:r w:rsidR="00C72655">
        <w:rPr>
          <w:rFonts w:cs="Arial"/>
          <w:color w:val="0070C0"/>
          <w:sz w:val="20"/>
        </w:rPr>
        <w:t>[</w:t>
      </w:r>
      <w:proofErr w:type="spellStart"/>
      <w:r>
        <w:rPr>
          <w:rFonts w:cs="Arial"/>
          <w:color w:val="0070C0"/>
          <w:sz w:val="20"/>
        </w:rPr>
        <w:t>opcinal</w:t>
      </w:r>
      <w:proofErr w:type="spellEnd"/>
      <w:r w:rsidR="00C72655">
        <w:rPr>
          <w:rFonts w:cs="Arial"/>
          <w:color w:val="0070C0"/>
          <w:sz w:val="20"/>
        </w:rPr>
        <w:t>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Descrição da ação/opção/contrato/</w:t>
      </w:r>
      <w:proofErr w:type="spellStart"/>
      <w:r>
        <w:rPr>
          <w:rFonts w:cs="Arial"/>
          <w:sz w:val="20"/>
        </w:rPr>
        <w:t>etc</w:t>
      </w:r>
      <w:proofErr w:type="spellEnd"/>
      <w:r>
        <w:rPr>
          <w:rFonts w:cs="Arial"/>
          <w:sz w:val="20"/>
        </w:rPr>
        <w:t xml:space="preserve"> a ser pesquisad</w:t>
      </w:r>
      <w:r w:rsidR="00E93A36">
        <w:rPr>
          <w:rFonts w:cs="Arial"/>
          <w:sz w:val="20"/>
        </w:rPr>
        <w:t>a</w:t>
      </w:r>
      <w:r>
        <w:rPr>
          <w:rFonts w:cs="Arial"/>
          <w:sz w:val="20"/>
        </w:rPr>
        <w:t>;</w:t>
      </w:r>
    </w:p>
    <w:p w14:paraId="727732DE" w14:textId="77777777" w:rsidR="008F1688" w:rsidRDefault="008F1688" w:rsidP="008F1688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Market</w:t>
      </w:r>
      <w:r w:rsidRPr="00577634">
        <w:rPr>
          <w:rFonts w:cs="Arial"/>
          <w:sz w:val="20"/>
        </w:rPr>
        <w:t xml:space="preserve"> </w:t>
      </w:r>
      <w:r w:rsidR="00C72655">
        <w:rPr>
          <w:rFonts w:cs="Arial"/>
          <w:color w:val="0070C0"/>
          <w:sz w:val="20"/>
        </w:rPr>
        <w:t>[</w:t>
      </w:r>
      <w:proofErr w:type="spellStart"/>
      <w:r>
        <w:rPr>
          <w:rFonts w:cs="Arial"/>
          <w:color w:val="0070C0"/>
          <w:sz w:val="20"/>
        </w:rPr>
        <w:t>opcinal</w:t>
      </w:r>
      <w:proofErr w:type="spellEnd"/>
      <w:r w:rsidR="00C72655">
        <w:rPr>
          <w:rFonts w:cs="Arial"/>
          <w:color w:val="0070C0"/>
          <w:sz w:val="20"/>
        </w:rPr>
        <w:t>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Mercado do símbolo a ser pesquisado:</w:t>
      </w:r>
    </w:p>
    <w:p w14:paraId="61E769FB" w14:textId="77777777" w:rsidR="008F1688" w:rsidRPr="00D545A9" w:rsidRDefault="008F1688" w:rsidP="008F168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D545A9">
        <w:rPr>
          <w:rFonts w:cs="Arial"/>
          <w:sz w:val="20"/>
        </w:rPr>
        <w:t>E</w:t>
      </w:r>
      <w:r>
        <w:rPr>
          <w:rFonts w:cs="Arial"/>
          <w:sz w:val="20"/>
        </w:rPr>
        <w:t xml:space="preserve"> = </w:t>
      </w:r>
      <w:r w:rsidRPr="00D545A9">
        <w:rPr>
          <w:rFonts w:cs="Arial"/>
          <w:sz w:val="20"/>
        </w:rPr>
        <w:t xml:space="preserve">Exercício de </w:t>
      </w:r>
      <w:r>
        <w:rPr>
          <w:rFonts w:cs="Arial"/>
          <w:sz w:val="20"/>
        </w:rPr>
        <w:t>o</w:t>
      </w:r>
      <w:r w:rsidRPr="00D545A9">
        <w:rPr>
          <w:rFonts w:cs="Arial"/>
          <w:sz w:val="20"/>
        </w:rPr>
        <w:t>pções</w:t>
      </w:r>
      <w:r>
        <w:rPr>
          <w:rFonts w:cs="Arial"/>
          <w:sz w:val="20"/>
        </w:rPr>
        <w:t>;</w:t>
      </w:r>
    </w:p>
    <w:p w14:paraId="05D99B6D" w14:textId="77777777" w:rsidR="008F1688" w:rsidRDefault="008F1688" w:rsidP="008F168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t>- F = Ação fracionário;</w:t>
      </w:r>
    </w:p>
    <w:p w14:paraId="082C64E4" w14:textId="77777777" w:rsidR="008F1688" w:rsidRPr="00D545A9" w:rsidRDefault="008F1688" w:rsidP="008F168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D545A9">
        <w:rPr>
          <w:rFonts w:cs="Arial"/>
          <w:sz w:val="20"/>
        </w:rPr>
        <w:t>G</w:t>
      </w:r>
      <w:r>
        <w:rPr>
          <w:rFonts w:cs="Arial"/>
          <w:sz w:val="20"/>
        </w:rPr>
        <w:t xml:space="preserve"> = </w:t>
      </w:r>
      <w:r w:rsidRPr="00D545A9">
        <w:rPr>
          <w:rFonts w:cs="Arial"/>
          <w:sz w:val="20"/>
        </w:rPr>
        <w:t>Geral</w:t>
      </w:r>
      <w:r>
        <w:rPr>
          <w:rFonts w:cs="Arial"/>
          <w:sz w:val="20"/>
        </w:rPr>
        <w:t>;</w:t>
      </w:r>
    </w:p>
    <w:p w14:paraId="2A272C76" w14:textId="77777777" w:rsidR="008F1688" w:rsidRPr="00D545A9" w:rsidRDefault="008F1688" w:rsidP="008F168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D545A9">
        <w:rPr>
          <w:rFonts w:cs="Arial"/>
          <w:sz w:val="20"/>
        </w:rPr>
        <w:t>I</w:t>
      </w:r>
      <w:r>
        <w:rPr>
          <w:rFonts w:cs="Arial"/>
          <w:sz w:val="20"/>
        </w:rPr>
        <w:t xml:space="preserve"> = </w:t>
      </w:r>
      <w:r w:rsidRPr="00D545A9">
        <w:rPr>
          <w:rFonts w:cs="Arial"/>
          <w:sz w:val="20"/>
        </w:rPr>
        <w:t>Índice</w:t>
      </w:r>
      <w:r>
        <w:rPr>
          <w:rFonts w:cs="Arial"/>
          <w:sz w:val="20"/>
        </w:rPr>
        <w:t>;</w:t>
      </w:r>
    </w:p>
    <w:p w14:paraId="3BE17619" w14:textId="77777777" w:rsidR="008F1688" w:rsidRPr="00D545A9" w:rsidRDefault="008F1688" w:rsidP="008F168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D545A9">
        <w:rPr>
          <w:rFonts w:cs="Arial"/>
          <w:sz w:val="20"/>
        </w:rPr>
        <w:t>J</w:t>
      </w:r>
      <w:r>
        <w:rPr>
          <w:rFonts w:cs="Arial"/>
          <w:sz w:val="20"/>
        </w:rPr>
        <w:t xml:space="preserve"> = </w:t>
      </w:r>
      <w:r w:rsidRPr="00D545A9">
        <w:rPr>
          <w:rFonts w:cs="Arial"/>
          <w:sz w:val="20"/>
        </w:rPr>
        <w:t xml:space="preserve">Índice </w:t>
      </w:r>
      <w:r>
        <w:rPr>
          <w:rFonts w:cs="Arial"/>
          <w:sz w:val="20"/>
        </w:rPr>
        <w:t>o</w:t>
      </w:r>
      <w:r w:rsidRPr="00D545A9">
        <w:rPr>
          <w:rFonts w:cs="Arial"/>
          <w:sz w:val="20"/>
        </w:rPr>
        <w:t>pções</w:t>
      </w:r>
      <w:r>
        <w:rPr>
          <w:rFonts w:cs="Arial"/>
          <w:sz w:val="20"/>
        </w:rPr>
        <w:t>;</w:t>
      </w:r>
    </w:p>
    <w:p w14:paraId="537C5EA5" w14:textId="77777777" w:rsidR="008F1688" w:rsidRPr="00D545A9" w:rsidRDefault="008F1688" w:rsidP="008F168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D545A9">
        <w:rPr>
          <w:rFonts w:cs="Arial"/>
          <w:sz w:val="20"/>
        </w:rPr>
        <w:t>O</w:t>
      </w:r>
      <w:r>
        <w:rPr>
          <w:rFonts w:cs="Arial"/>
          <w:sz w:val="20"/>
        </w:rPr>
        <w:t xml:space="preserve"> = </w:t>
      </w:r>
      <w:r w:rsidRPr="00D545A9">
        <w:rPr>
          <w:rFonts w:cs="Arial"/>
          <w:sz w:val="20"/>
        </w:rPr>
        <w:t>Opção</w:t>
      </w:r>
      <w:r>
        <w:rPr>
          <w:rFonts w:cs="Arial"/>
          <w:sz w:val="20"/>
        </w:rPr>
        <w:t>;</w:t>
      </w:r>
    </w:p>
    <w:p w14:paraId="6547B74E" w14:textId="77777777" w:rsidR="008F1688" w:rsidRPr="00D545A9" w:rsidRDefault="008F1688" w:rsidP="008F168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D545A9">
        <w:rPr>
          <w:rFonts w:cs="Arial"/>
          <w:sz w:val="20"/>
        </w:rPr>
        <w:t>R</w:t>
      </w:r>
      <w:r>
        <w:rPr>
          <w:rFonts w:cs="Arial"/>
          <w:sz w:val="20"/>
        </w:rPr>
        <w:t xml:space="preserve"> = </w:t>
      </w:r>
      <w:r w:rsidRPr="00D545A9">
        <w:rPr>
          <w:rFonts w:cs="Arial"/>
          <w:sz w:val="20"/>
        </w:rPr>
        <w:t>Outros</w:t>
      </w:r>
      <w:r>
        <w:rPr>
          <w:rFonts w:cs="Arial"/>
          <w:sz w:val="20"/>
        </w:rPr>
        <w:t>;</w:t>
      </w:r>
    </w:p>
    <w:p w14:paraId="0B502399" w14:textId="77777777" w:rsidR="008F1688" w:rsidRPr="00D545A9" w:rsidRDefault="008F1688" w:rsidP="008F168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D545A9">
        <w:rPr>
          <w:rFonts w:cs="Arial"/>
          <w:sz w:val="20"/>
        </w:rPr>
        <w:t>T</w:t>
      </w:r>
      <w:r>
        <w:rPr>
          <w:rFonts w:cs="Arial"/>
          <w:sz w:val="20"/>
        </w:rPr>
        <w:t xml:space="preserve"> = </w:t>
      </w:r>
      <w:r w:rsidRPr="00D545A9">
        <w:rPr>
          <w:rFonts w:cs="Arial"/>
          <w:sz w:val="20"/>
        </w:rPr>
        <w:t>Termo</w:t>
      </w:r>
      <w:r>
        <w:rPr>
          <w:rFonts w:cs="Arial"/>
          <w:sz w:val="20"/>
        </w:rPr>
        <w:t>;</w:t>
      </w:r>
    </w:p>
    <w:p w14:paraId="1C726C84" w14:textId="77777777" w:rsidR="008F1688" w:rsidRPr="00D545A9" w:rsidRDefault="008F1688" w:rsidP="008F168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D545A9">
        <w:rPr>
          <w:rFonts w:cs="Arial"/>
          <w:sz w:val="20"/>
        </w:rPr>
        <w:t>U</w:t>
      </w:r>
      <w:r>
        <w:rPr>
          <w:rFonts w:cs="Arial"/>
          <w:sz w:val="20"/>
        </w:rPr>
        <w:t xml:space="preserve"> = </w:t>
      </w:r>
      <w:r w:rsidRPr="00D545A9">
        <w:rPr>
          <w:rFonts w:cs="Arial"/>
          <w:sz w:val="20"/>
        </w:rPr>
        <w:t>Futuro</w:t>
      </w:r>
      <w:r>
        <w:rPr>
          <w:rFonts w:cs="Arial"/>
          <w:sz w:val="20"/>
        </w:rPr>
        <w:t>;</w:t>
      </w:r>
    </w:p>
    <w:p w14:paraId="6CB9C5D0" w14:textId="77777777" w:rsidR="008F1688" w:rsidRDefault="008F1688" w:rsidP="008F168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D545A9">
        <w:rPr>
          <w:rFonts w:cs="Arial"/>
          <w:sz w:val="20"/>
        </w:rPr>
        <w:t>V</w:t>
      </w:r>
      <w:r>
        <w:rPr>
          <w:rFonts w:cs="Arial"/>
          <w:sz w:val="20"/>
        </w:rPr>
        <w:t xml:space="preserve"> = Ação v</w:t>
      </w:r>
      <w:r w:rsidRPr="00D545A9">
        <w:rPr>
          <w:rFonts w:cs="Arial"/>
          <w:sz w:val="20"/>
        </w:rPr>
        <w:t>ista</w:t>
      </w:r>
      <w:r>
        <w:rPr>
          <w:rFonts w:cs="Arial"/>
          <w:sz w:val="20"/>
        </w:rPr>
        <w:t>;</w:t>
      </w:r>
    </w:p>
    <w:p w14:paraId="2DE6AFCE" w14:textId="77777777" w:rsidR="008F1688" w:rsidRDefault="008F1688" w:rsidP="008F168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t>- X = Não definido.</w:t>
      </w:r>
    </w:p>
    <w:p w14:paraId="05F33367" w14:textId="77777777" w:rsidR="00BF4B4F" w:rsidRDefault="00BF4B4F" w:rsidP="00BF4B4F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Referer</w:t>
      </w:r>
      <w:proofErr w:type="spellEnd"/>
      <w:r>
        <w:rPr>
          <w:rFonts w:cs="Arial"/>
          <w:sz w:val="20"/>
        </w:rPr>
        <w:t xml:space="preserve"> </w:t>
      </w:r>
      <w:r w:rsidR="00C72655">
        <w:rPr>
          <w:rFonts w:cs="Arial"/>
          <w:color w:val="0070C0"/>
          <w:sz w:val="20"/>
        </w:rPr>
        <w:t>[</w:t>
      </w:r>
      <w:r>
        <w:rPr>
          <w:rFonts w:cs="Arial"/>
          <w:color w:val="0070C0"/>
          <w:sz w:val="20"/>
        </w:rPr>
        <w:t>opcional</w:t>
      </w:r>
      <w:r w:rsidR="00C72655">
        <w:rPr>
          <w:rFonts w:cs="Arial"/>
          <w:color w:val="0070C0"/>
          <w:sz w:val="20"/>
        </w:rPr>
        <w:t>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r>
        <w:rPr>
          <w:rFonts w:cs="Arial"/>
          <w:color w:val="0070C0"/>
          <w:sz w:val="20"/>
        </w:rPr>
        <w:t>objeto</w:t>
      </w:r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Objeto para identificar a requisição no momento da resposta (responsabilidade do serviço)</w:t>
      </w:r>
      <w:r w:rsidR="00F34E78">
        <w:rPr>
          <w:rFonts w:cs="Arial"/>
          <w:sz w:val="20"/>
        </w:rPr>
        <w:t>;</w:t>
      </w:r>
    </w:p>
    <w:p w14:paraId="5E07A76B" w14:textId="77777777" w:rsidR="00F34E78" w:rsidRPr="00AF5335" w:rsidRDefault="00F34E78" w:rsidP="00BF4B4F">
      <w:pPr>
        <w:ind w:left="2268"/>
        <w:rPr>
          <w:rFonts w:cs="Arial"/>
          <w:sz w:val="20"/>
          <w:lang w:val="en-US"/>
        </w:rPr>
      </w:pPr>
      <w:r>
        <w:rPr>
          <w:rFonts w:cs="Arial"/>
          <w:sz w:val="20"/>
        </w:rPr>
        <w:sym w:font="Wingdings" w:char="F0F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EnableTrace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="00C72655" w:rsidRPr="00AF5335">
        <w:rPr>
          <w:rFonts w:cs="Arial"/>
          <w:color w:val="0070C0"/>
          <w:sz w:val="20"/>
          <w:lang w:val="en-US"/>
        </w:rPr>
        <w:t>[</w:t>
      </w:r>
      <w:proofErr w:type="spellStart"/>
      <w:r w:rsidR="00C72655" w:rsidRPr="00AF5335">
        <w:rPr>
          <w:rFonts w:cs="Arial"/>
          <w:color w:val="0070C0"/>
          <w:sz w:val="20"/>
          <w:lang w:val="en-US"/>
        </w:rPr>
        <w:t>opcional</w:t>
      </w:r>
      <w:proofErr w:type="spellEnd"/>
      <w:r w:rsidR="00C72655" w:rsidRPr="00AF5335">
        <w:rPr>
          <w:rFonts w:cs="Arial"/>
          <w:color w:val="0070C0"/>
          <w:sz w:val="20"/>
          <w:lang w:val="en-US"/>
        </w:rPr>
        <w:t xml:space="preserve">] </w:t>
      </w:r>
      <w:r w:rsidRPr="00AF5335">
        <w:rPr>
          <w:rFonts w:cs="Arial"/>
          <w:color w:val="0070C0"/>
          <w:sz w:val="20"/>
          <w:lang w:val="en-US"/>
        </w:rPr>
        <w:t xml:space="preserve">(bool) </w:t>
      </w:r>
      <w:r w:rsidRPr="00AF5335">
        <w:rPr>
          <w:rFonts w:cs="Arial"/>
          <w:sz w:val="20"/>
          <w:lang w:val="en-US"/>
        </w:rPr>
        <w:t>= Vide item 2.3.1.</w:t>
      </w:r>
    </w:p>
    <w:p w14:paraId="66AEAC21" w14:textId="77777777" w:rsidR="00BF4B4F" w:rsidRPr="00AF5335" w:rsidRDefault="00BF4B4F" w:rsidP="00BF4B4F">
      <w:pPr>
        <w:ind w:left="1701"/>
        <w:rPr>
          <w:rFonts w:cs="Arial"/>
          <w:sz w:val="22"/>
          <w:szCs w:val="22"/>
          <w:lang w:val="en-US"/>
        </w:rPr>
      </w:pPr>
    </w:p>
    <w:p w14:paraId="560E5C48" w14:textId="77777777" w:rsidR="00BF4B4F" w:rsidRPr="00AF5335" w:rsidRDefault="00BF4B4F" w:rsidP="00BF4B4F">
      <w:pPr>
        <w:ind w:left="1701"/>
        <w:rPr>
          <w:rFonts w:cs="Arial"/>
          <w:sz w:val="22"/>
          <w:szCs w:val="22"/>
          <w:lang w:val="en-US"/>
        </w:rPr>
      </w:pPr>
      <w:r>
        <w:rPr>
          <w:rFonts w:cs="Arial"/>
          <w:sz w:val="22"/>
          <w:szCs w:val="22"/>
        </w:rPr>
        <w:sym w:font="Wingdings" w:char="F0A7"/>
      </w:r>
      <w:r w:rsidRPr="00AF5335">
        <w:rPr>
          <w:rFonts w:cs="Arial"/>
          <w:sz w:val="22"/>
          <w:szCs w:val="22"/>
          <w:lang w:val="en-US"/>
        </w:rPr>
        <w:t xml:space="preserve"> </w:t>
      </w:r>
      <w:proofErr w:type="spellStart"/>
      <w:r w:rsidRPr="00AF5335">
        <w:rPr>
          <w:rFonts w:cs="Arial"/>
          <w:sz w:val="22"/>
          <w:szCs w:val="22"/>
          <w:lang w:val="en-US"/>
        </w:rPr>
        <w:t>Retorno</w:t>
      </w:r>
      <w:proofErr w:type="spellEnd"/>
      <w:r w:rsidRPr="00AF5335">
        <w:rPr>
          <w:rFonts w:cs="Arial"/>
          <w:sz w:val="22"/>
          <w:szCs w:val="22"/>
          <w:lang w:val="en-US"/>
        </w:rPr>
        <w:t xml:space="preserve"> = </w:t>
      </w:r>
      <w:proofErr w:type="spellStart"/>
      <w:r w:rsidR="00010B83" w:rsidRPr="00AF5335">
        <w:rPr>
          <w:rFonts w:cs="Arial"/>
          <w:sz w:val="22"/>
          <w:szCs w:val="22"/>
          <w:lang w:val="en-US"/>
        </w:rPr>
        <w:t>E</w:t>
      </w:r>
      <w:r w:rsidRPr="00AF5335">
        <w:rPr>
          <w:rFonts w:cs="Arial"/>
          <w:sz w:val="22"/>
          <w:szCs w:val="22"/>
          <w:lang w:val="en-US"/>
        </w:rPr>
        <w:t>strutura</w:t>
      </w:r>
      <w:proofErr w:type="spellEnd"/>
      <w:r w:rsidRPr="00AF5335">
        <w:rPr>
          <w:rFonts w:cs="Arial"/>
          <w:sz w:val="22"/>
          <w:szCs w:val="22"/>
          <w:lang w:val="en-US"/>
        </w:rPr>
        <w:t xml:space="preserve"> </w:t>
      </w:r>
      <w:proofErr w:type="spellStart"/>
      <w:r w:rsidRPr="00AF5335">
        <w:rPr>
          <w:rFonts w:cs="Arial"/>
          <w:b/>
          <w:sz w:val="22"/>
          <w:szCs w:val="22"/>
          <w:lang w:val="en-US"/>
        </w:rPr>
        <w:t>SymbolSearchResult</w:t>
      </w:r>
      <w:proofErr w:type="spellEnd"/>
      <w:r w:rsidRPr="00AF5335">
        <w:rPr>
          <w:rFonts w:cs="Arial"/>
          <w:sz w:val="22"/>
          <w:szCs w:val="22"/>
          <w:lang w:val="en-US"/>
        </w:rPr>
        <w:t>:</w:t>
      </w:r>
    </w:p>
    <w:p w14:paraId="7FF71E61" w14:textId="77777777" w:rsidR="00BF4B4F" w:rsidRPr="00AF5335" w:rsidRDefault="00BF4B4F" w:rsidP="00BF4B4F">
      <w:pPr>
        <w:ind w:left="2268"/>
        <w:rPr>
          <w:rFonts w:cs="Arial"/>
          <w:sz w:val="20"/>
          <w:lang w:val="en-US"/>
        </w:rPr>
      </w:pPr>
      <w:r>
        <w:rPr>
          <w:rFonts w:cs="Arial"/>
          <w:sz w:val="20"/>
        </w:rPr>
        <w:sym w:font="Wingdings" w:char="F0F0"/>
      </w:r>
      <w:r w:rsidRPr="00AF5335">
        <w:rPr>
          <w:rFonts w:cs="Arial"/>
          <w:sz w:val="20"/>
          <w:lang w:val="en-US"/>
        </w:rPr>
        <w:t xml:space="preserve"> Status:</w:t>
      </w:r>
    </w:p>
    <w:p w14:paraId="4655627A" w14:textId="77777777" w:rsidR="00BF4B4F" w:rsidRPr="00AF5335" w:rsidRDefault="00BF4B4F" w:rsidP="00BF4B4F">
      <w:pPr>
        <w:ind w:left="2835"/>
        <w:rPr>
          <w:rFonts w:cs="Arial"/>
          <w:sz w:val="20"/>
          <w:lang w:val="en-US"/>
        </w:rPr>
      </w:pPr>
      <w:r>
        <w:rPr>
          <w:rFonts w:cs="Arial"/>
          <w:sz w:val="20"/>
        </w:rPr>
        <w:sym w:font="Wingdings" w:char="F0A0"/>
      </w:r>
      <w:r w:rsidRPr="00AF5335">
        <w:rPr>
          <w:rFonts w:cs="Arial"/>
          <w:sz w:val="20"/>
          <w:lang w:val="en-US"/>
        </w:rPr>
        <w:t xml:space="preserve"> Success </w:t>
      </w:r>
      <w:r w:rsidRPr="00AF5335">
        <w:rPr>
          <w:rFonts w:cs="Arial"/>
          <w:color w:val="0070C0"/>
          <w:sz w:val="20"/>
          <w:lang w:val="en-US"/>
        </w:rPr>
        <w:t>(</w:t>
      </w:r>
      <w:r w:rsidR="0085746C" w:rsidRPr="00AF5335">
        <w:rPr>
          <w:rFonts w:cs="Arial"/>
          <w:color w:val="0070C0"/>
          <w:sz w:val="20"/>
          <w:lang w:val="en-US"/>
        </w:rPr>
        <w:t>bool</w:t>
      </w:r>
      <w:r w:rsidRPr="00AF5335">
        <w:rPr>
          <w:rFonts w:cs="Arial"/>
          <w:color w:val="0070C0"/>
          <w:sz w:val="20"/>
          <w:lang w:val="en-US"/>
        </w:rPr>
        <w:t>)</w:t>
      </w:r>
      <w:r w:rsidRPr="00AF5335">
        <w:rPr>
          <w:rFonts w:cs="Arial"/>
          <w:sz w:val="20"/>
          <w:lang w:val="en-US"/>
        </w:rPr>
        <w:t xml:space="preserve"> = True </w:t>
      </w:r>
      <w:proofErr w:type="spellStart"/>
      <w:r w:rsidRPr="00AF5335">
        <w:rPr>
          <w:rFonts w:cs="Arial"/>
          <w:sz w:val="20"/>
          <w:lang w:val="en-US"/>
        </w:rPr>
        <w:t>ou</w:t>
      </w:r>
      <w:proofErr w:type="spellEnd"/>
      <w:r w:rsidRPr="00AF5335">
        <w:rPr>
          <w:rFonts w:cs="Arial"/>
          <w:sz w:val="20"/>
          <w:lang w:val="en-US"/>
        </w:rPr>
        <w:t xml:space="preserve"> False;</w:t>
      </w:r>
    </w:p>
    <w:p w14:paraId="54AFCA3F" w14:textId="77777777" w:rsidR="00BF4B4F" w:rsidRDefault="00BF4B4F" w:rsidP="00BF4B4F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Code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 w:rsidR="00AA666C"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 xml:space="preserve">) </w:t>
      </w:r>
      <w:r>
        <w:rPr>
          <w:rFonts w:cs="Arial"/>
          <w:sz w:val="20"/>
        </w:rPr>
        <w:t xml:space="preserve">= Código do erro (se </w:t>
      </w:r>
      <w:proofErr w:type="spellStart"/>
      <w:r>
        <w:rPr>
          <w:rFonts w:cs="Arial"/>
          <w:sz w:val="20"/>
        </w:rPr>
        <w:t>success</w:t>
      </w:r>
      <w:proofErr w:type="spellEnd"/>
      <w:r>
        <w:rPr>
          <w:rFonts w:cs="Arial"/>
          <w:sz w:val="20"/>
        </w:rPr>
        <w:t>=False);</w:t>
      </w:r>
    </w:p>
    <w:p w14:paraId="76EEAA40" w14:textId="77777777" w:rsidR="00BF4B4F" w:rsidRDefault="00BF4B4F" w:rsidP="00BF4B4F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M</w:t>
      </w:r>
      <w:r w:rsidR="00AE012E">
        <w:rPr>
          <w:rFonts w:cs="Arial"/>
          <w:sz w:val="20"/>
        </w:rPr>
        <w:t>essage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Mensagem do erro (se </w:t>
      </w:r>
      <w:proofErr w:type="spellStart"/>
      <w:r>
        <w:rPr>
          <w:rFonts w:cs="Arial"/>
          <w:sz w:val="20"/>
        </w:rPr>
        <w:t>success</w:t>
      </w:r>
      <w:proofErr w:type="spellEnd"/>
      <w:r>
        <w:rPr>
          <w:rFonts w:cs="Arial"/>
          <w:sz w:val="20"/>
        </w:rPr>
        <w:t>=False);</w:t>
      </w:r>
    </w:p>
    <w:p w14:paraId="3D065183" w14:textId="77777777" w:rsidR="009C4725" w:rsidRDefault="009C4725" w:rsidP="009C472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OmsCode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r>
        <w:rPr>
          <w:rFonts w:cs="Arial"/>
          <w:sz w:val="20"/>
        </w:rPr>
        <w:t xml:space="preserve">OMS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3671D699" w14:textId="77777777" w:rsidR="009C4725" w:rsidRDefault="009C4725" w:rsidP="009C472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StreamerCode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4842746A" w14:textId="77777777" w:rsidR="00BF4B4F" w:rsidRDefault="00BF4B4F" w:rsidP="00BF4B4F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Referer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object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Objeto para identificar a requisição no momento da resposta (responsabilidade do serviço);</w:t>
      </w:r>
    </w:p>
    <w:p w14:paraId="3878CF44" w14:textId="77777777" w:rsidR="00BF4B4F" w:rsidRPr="00AF5335" w:rsidRDefault="00BF4B4F" w:rsidP="00BF4B4F">
      <w:pPr>
        <w:ind w:left="2835"/>
        <w:rPr>
          <w:rFonts w:cs="Arial"/>
          <w:sz w:val="20"/>
          <w:lang w:val="en-US"/>
        </w:rPr>
      </w:pPr>
      <w:r>
        <w:rPr>
          <w:rFonts w:cs="Arial"/>
          <w:sz w:val="20"/>
        </w:rPr>
        <w:sym w:font="Wingdings" w:char="F0A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ToJSON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Pr="00AF5335">
        <w:rPr>
          <w:rFonts w:cs="Arial"/>
          <w:color w:val="0070C0"/>
          <w:sz w:val="20"/>
          <w:lang w:val="en-US"/>
        </w:rPr>
        <w:t>(string)</w:t>
      </w:r>
      <w:r w:rsidRPr="00AF5335">
        <w:rPr>
          <w:rFonts w:cs="Arial"/>
          <w:sz w:val="20"/>
          <w:lang w:val="en-US"/>
        </w:rPr>
        <w:t xml:space="preserve"> = </w:t>
      </w:r>
      <w:proofErr w:type="spellStart"/>
      <w:r w:rsidRPr="00AF5335">
        <w:rPr>
          <w:rFonts w:cs="Arial"/>
          <w:sz w:val="20"/>
          <w:lang w:val="en-US"/>
        </w:rPr>
        <w:t>Conversor</w:t>
      </w:r>
      <w:proofErr w:type="spellEnd"/>
      <w:r w:rsidRPr="00AF5335">
        <w:rPr>
          <w:rFonts w:cs="Arial"/>
          <w:sz w:val="20"/>
          <w:lang w:val="en-US"/>
        </w:rPr>
        <w:t xml:space="preserve"> para JSON da </w:t>
      </w:r>
      <w:proofErr w:type="spellStart"/>
      <w:r w:rsidRPr="00AF5335">
        <w:rPr>
          <w:rFonts w:cs="Arial"/>
          <w:sz w:val="20"/>
          <w:lang w:val="en-US"/>
        </w:rPr>
        <w:t>estrutura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proofErr w:type="spellStart"/>
      <w:r w:rsidR="00EC7404" w:rsidRPr="00AF5335">
        <w:rPr>
          <w:rFonts w:cs="Arial"/>
          <w:sz w:val="20"/>
          <w:lang w:val="en-US"/>
        </w:rPr>
        <w:t>SymbolSearchResult</w:t>
      </w:r>
      <w:proofErr w:type="spellEnd"/>
      <w:r w:rsidRPr="00AF5335">
        <w:rPr>
          <w:rFonts w:cs="Arial"/>
          <w:sz w:val="20"/>
          <w:lang w:val="en-US"/>
        </w:rPr>
        <w:t>.</w:t>
      </w:r>
    </w:p>
    <w:p w14:paraId="0DB4257E" w14:textId="77777777" w:rsidR="00FE614C" w:rsidRPr="00AF5335" w:rsidRDefault="00FE614C" w:rsidP="00FE614C">
      <w:pPr>
        <w:ind w:left="2268"/>
        <w:rPr>
          <w:rFonts w:cs="Arial"/>
          <w:sz w:val="20"/>
          <w:lang w:val="en-US"/>
        </w:rPr>
      </w:pPr>
      <w:r>
        <w:rPr>
          <w:rFonts w:cs="Arial"/>
          <w:sz w:val="20"/>
        </w:rPr>
        <w:sym w:font="Wingdings" w:char="F0F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EnableTrace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Pr="00AF5335">
        <w:rPr>
          <w:rFonts w:cs="Arial"/>
          <w:color w:val="0070C0"/>
          <w:sz w:val="20"/>
          <w:lang w:val="en-US"/>
        </w:rPr>
        <w:t xml:space="preserve">(bool) </w:t>
      </w:r>
      <w:r w:rsidRPr="00AF5335">
        <w:rPr>
          <w:rFonts w:cs="Arial"/>
          <w:sz w:val="20"/>
          <w:lang w:val="en-US"/>
        </w:rPr>
        <w:t>= Vide item 2.3.1.;</w:t>
      </w:r>
    </w:p>
    <w:p w14:paraId="530F18AE" w14:textId="77777777" w:rsidR="00FE614C" w:rsidRDefault="00FE614C" w:rsidP="00FE614C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Trace = Coleção da estrutura </w:t>
      </w:r>
      <w:proofErr w:type="spellStart"/>
      <w:r>
        <w:rPr>
          <w:rFonts w:cs="Arial"/>
          <w:sz w:val="20"/>
        </w:rPr>
        <w:t>TraceItems</w:t>
      </w:r>
      <w:proofErr w:type="spellEnd"/>
      <w:r w:rsidRPr="00F34E78">
        <w:rPr>
          <w:rFonts w:cs="Arial"/>
          <w:sz w:val="20"/>
        </w:rPr>
        <w:t xml:space="preserve"> = Vide item 2.3.1</w:t>
      </w:r>
      <w:r>
        <w:rPr>
          <w:rFonts w:cs="Arial"/>
          <w:sz w:val="20"/>
        </w:rPr>
        <w:t>.;</w:t>
      </w:r>
    </w:p>
    <w:p w14:paraId="0532B71D" w14:textId="77777777" w:rsidR="00BF4B4F" w:rsidRDefault="00BF4B4F" w:rsidP="00BF4B4F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Data = </w:t>
      </w:r>
      <w:r w:rsidR="00010B83">
        <w:rPr>
          <w:rFonts w:cs="Arial"/>
          <w:sz w:val="20"/>
        </w:rPr>
        <w:t>Coleção com d</w:t>
      </w:r>
      <w:r>
        <w:rPr>
          <w:rFonts w:cs="Arial"/>
          <w:sz w:val="20"/>
        </w:rPr>
        <w:t>ados d</w:t>
      </w:r>
      <w:r w:rsidR="00010B83">
        <w:rPr>
          <w:rFonts w:cs="Arial"/>
          <w:sz w:val="20"/>
        </w:rPr>
        <w:t>a lista de</w:t>
      </w:r>
      <w:r>
        <w:rPr>
          <w:rFonts w:cs="Arial"/>
          <w:sz w:val="20"/>
        </w:rPr>
        <w:t xml:space="preserve"> símbolo</w:t>
      </w:r>
      <w:r w:rsidR="001B1ADB">
        <w:rPr>
          <w:rFonts w:cs="Arial"/>
          <w:sz w:val="20"/>
        </w:rPr>
        <w:t>s</w:t>
      </w:r>
      <w:r w:rsidR="00ED5026">
        <w:rPr>
          <w:rFonts w:cs="Arial"/>
          <w:sz w:val="20"/>
        </w:rPr>
        <w:t xml:space="preserve">  (pode retornar sem nenhum símbolo)</w:t>
      </w:r>
      <w:r>
        <w:rPr>
          <w:rFonts w:cs="Arial"/>
          <w:sz w:val="20"/>
        </w:rPr>
        <w:t>:</w:t>
      </w:r>
    </w:p>
    <w:p w14:paraId="05A7763B" w14:textId="77777777" w:rsidR="00721CB1" w:rsidRDefault="00721CB1" w:rsidP="00BF4B4F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SourceID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Código da origem;</w:t>
      </w:r>
    </w:p>
    <w:p w14:paraId="046F6CBC" w14:textId="77777777" w:rsidR="00BF4B4F" w:rsidRDefault="00BF4B4F" w:rsidP="00BF4B4F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Symbol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294E08">
        <w:rPr>
          <w:rFonts w:cs="Arial"/>
          <w:sz w:val="20"/>
        </w:rPr>
        <w:t>Busca pelo c</w:t>
      </w:r>
      <w:r>
        <w:rPr>
          <w:rFonts w:cs="Arial"/>
          <w:sz w:val="20"/>
        </w:rPr>
        <w:t>ódigo do símbolo (</w:t>
      </w:r>
      <w:proofErr w:type="spellStart"/>
      <w:r>
        <w:rPr>
          <w:rFonts w:cs="Arial"/>
          <w:sz w:val="20"/>
        </w:rPr>
        <w:t>ticker</w:t>
      </w:r>
      <w:proofErr w:type="spellEnd"/>
      <w:r>
        <w:rPr>
          <w:rFonts w:cs="Arial"/>
          <w:sz w:val="20"/>
        </w:rPr>
        <w:t xml:space="preserve"> da bolsa);</w:t>
      </w:r>
    </w:p>
    <w:p w14:paraId="41AB1DB9" w14:textId="77777777" w:rsidR="00BF4B4F" w:rsidRDefault="00BF4B4F" w:rsidP="00BF4B4F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Description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294E08">
        <w:rPr>
          <w:rFonts w:cs="Arial"/>
          <w:sz w:val="20"/>
        </w:rPr>
        <w:t>Busca pela d</w:t>
      </w:r>
      <w:r>
        <w:rPr>
          <w:rFonts w:cs="Arial"/>
          <w:sz w:val="20"/>
        </w:rPr>
        <w:t>escrição do símbolo;</w:t>
      </w:r>
    </w:p>
    <w:p w14:paraId="5CA0093D" w14:textId="77777777" w:rsidR="00BF4B4F" w:rsidRDefault="00BF4B4F" w:rsidP="00BF4B4F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Market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Mercado do símbolo:</w:t>
      </w:r>
    </w:p>
    <w:p w14:paraId="028F4A7F" w14:textId="77777777" w:rsidR="00BF4B4F" w:rsidRPr="00D545A9" w:rsidRDefault="00BF4B4F" w:rsidP="00BF4B4F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D545A9">
        <w:rPr>
          <w:rFonts w:cs="Arial"/>
          <w:sz w:val="20"/>
        </w:rPr>
        <w:t>E</w:t>
      </w:r>
      <w:r>
        <w:rPr>
          <w:rFonts w:cs="Arial"/>
          <w:sz w:val="20"/>
        </w:rPr>
        <w:t xml:space="preserve"> = </w:t>
      </w:r>
      <w:r w:rsidRPr="00D545A9">
        <w:rPr>
          <w:rFonts w:cs="Arial"/>
          <w:sz w:val="20"/>
        </w:rPr>
        <w:t xml:space="preserve">Exercício de </w:t>
      </w:r>
      <w:r>
        <w:rPr>
          <w:rFonts w:cs="Arial"/>
          <w:sz w:val="20"/>
        </w:rPr>
        <w:t>o</w:t>
      </w:r>
      <w:r w:rsidRPr="00D545A9">
        <w:rPr>
          <w:rFonts w:cs="Arial"/>
          <w:sz w:val="20"/>
        </w:rPr>
        <w:t>pções</w:t>
      </w:r>
      <w:r>
        <w:rPr>
          <w:rFonts w:cs="Arial"/>
          <w:sz w:val="20"/>
        </w:rPr>
        <w:t>;</w:t>
      </w:r>
    </w:p>
    <w:p w14:paraId="4E299BBD" w14:textId="77777777" w:rsidR="00BF4B4F" w:rsidRDefault="00BF4B4F" w:rsidP="00BF4B4F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>- F = Ação fracionário;</w:t>
      </w:r>
    </w:p>
    <w:p w14:paraId="2D4884F2" w14:textId="77777777" w:rsidR="00BF4B4F" w:rsidRPr="00D545A9" w:rsidRDefault="00BF4B4F" w:rsidP="00BF4B4F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D545A9">
        <w:rPr>
          <w:rFonts w:cs="Arial"/>
          <w:sz w:val="20"/>
        </w:rPr>
        <w:t>G</w:t>
      </w:r>
      <w:r>
        <w:rPr>
          <w:rFonts w:cs="Arial"/>
          <w:sz w:val="20"/>
        </w:rPr>
        <w:t xml:space="preserve"> = </w:t>
      </w:r>
      <w:r w:rsidRPr="00D545A9">
        <w:rPr>
          <w:rFonts w:cs="Arial"/>
          <w:sz w:val="20"/>
        </w:rPr>
        <w:t>Geral</w:t>
      </w:r>
      <w:r>
        <w:rPr>
          <w:rFonts w:cs="Arial"/>
          <w:sz w:val="20"/>
        </w:rPr>
        <w:t>;</w:t>
      </w:r>
    </w:p>
    <w:p w14:paraId="5220F5E1" w14:textId="77777777" w:rsidR="00BF4B4F" w:rsidRPr="00D545A9" w:rsidRDefault="00BF4B4F" w:rsidP="00BF4B4F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D545A9">
        <w:rPr>
          <w:rFonts w:cs="Arial"/>
          <w:sz w:val="20"/>
        </w:rPr>
        <w:t>I</w:t>
      </w:r>
      <w:r>
        <w:rPr>
          <w:rFonts w:cs="Arial"/>
          <w:sz w:val="20"/>
        </w:rPr>
        <w:t xml:space="preserve"> = </w:t>
      </w:r>
      <w:r w:rsidRPr="00D545A9">
        <w:rPr>
          <w:rFonts w:cs="Arial"/>
          <w:sz w:val="20"/>
        </w:rPr>
        <w:t>Índice</w:t>
      </w:r>
      <w:r>
        <w:rPr>
          <w:rFonts w:cs="Arial"/>
          <w:sz w:val="20"/>
        </w:rPr>
        <w:t>;</w:t>
      </w:r>
    </w:p>
    <w:p w14:paraId="55859AE5" w14:textId="77777777" w:rsidR="00BF4B4F" w:rsidRPr="00D545A9" w:rsidRDefault="00BF4B4F" w:rsidP="00BF4B4F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D545A9">
        <w:rPr>
          <w:rFonts w:cs="Arial"/>
          <w:sz w:val="20"/>
        </w:rPr>
        <w:t>J</w:t>
      </w:r>
      <w:r>
        <w:rPr>
          <w:rFonts w:cs="Arial"/>
          <w:sz w:val="20"/>
        </w:rPr>
        <w:t xml:space="preserve"> = </w:t>
      </w:r>
      <w:r w:rsidRPr="00D545A9">
        <w:rPr>
          <w:rFonts w:cs="Arial"/>
          <w:sz w:val="20"/>
        </w:rPr>
        <w:t xml:space="preserve">Índice </w:t>
      </w:r>
      <w:r w:rsidR="00E034AE">
        <w:rPr>
          <w:rFonts w:cs="Arial"/>
          <w:sz w:val="20"/>
        </w:rPr>
        <w:t xml:space="preserve">de </w:t>
      </w:r>
      <w:r>
        <w:rPr>
          <w:rFonts w:cs="Arial"/>
          <w:sz w:val="20"/>
        </w:rPr>
        <w:t>o</w:t>
      </w:r>
      <w:r w:rsidRPr="00D545A9">
        <w:rPr>
          <w:rFonts w:cs="Arial"/>
          <w:sz w:val="20"/>
        </w:rPr>
        <w:t>pções</w:t>
      </w:r>
      <w:r>
        <w:rPr>
          <w:rFonts w:cs="Arial"/>
          <w:sz w:val="20"/>
        </w:rPr>
        <w:t>;</w:t>
      </w:r>
    </w:p>
    <w:p w14:paraId="01941B16" w14:textId="77777777" w:rsidR="00BF4B4F" w:rsidRPr="00D545A9" w:rsidRDefault="00BF4B4F" w:rsidP="00BF4B4F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D545A9">
        <w:rPr>
          <w:rFonts w:cs="Arial"/>
          <w:sz w:val="20"/>
        </w:rPr>
        <w:t>O</w:t>
      </w:r>
      <w:r>
        <w:rPr>
          <w:rFonts w:cs="Arial"/>
          <w:sz w:val="20"/>
        </w:rPr>
        <w:t xml:space="preserve"> = </w:t>
      </w:r>
      <w:r w:rsidRPr="00D545A9">
        <w:rPr>
          <w:rFonts w:cs="Arial"/>
          <w:sz w:val="20"/>
        </w:rPr>
        <w:t>Opção</w:t>
      </w:r>
      <w:r>
        <w:rPr>
          <w:rFonts w:cs="Arial"/>
          <w:sz w:val="20"/>
        </w:rPr>
        <w:t>;</w:t>
      </w:r>
    </w:p>
    <w:p w14:paraId="29DFD0F1" w14:textId="77777777" w:rsidR="00BF4B4F" w:rsidRPr="00D545A9" w:rsidRDefault="00BF4B4F" w:rsidP="00BF4B4F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D545A9">
        <w:rPr>
          <w:rFonts w:cs="Arial"/>
          <w:sz w:val="20"/>
        </w:rPr>
        <w:t>R</w:t>
      </w:r>
      <w:r>
        <w:rPr>
          <w:rFonts w:cs="Arial"/>
          <w:sz w:val="20"/>
        </w:rPr>
        <w:t xml:space="preserve"> = </w:t>
      </w:r>
      <w:r w:rsidRPr="00D545A9">
        <w:rPr>
          <w:rFonts w:cs="Arial"/>
          <w:sz w:val="20"/>
        </w:rPr>
        <w:t>Outros</w:t>
      </w:r>
      <w:r>
        <w:rPr>
          <w:rFonts w:cs="Arial"/>
          <w:sz w:val="20"/>
        </w:rPr>
        <w:t>;</w:t>
      </w:r>
    </w:p>
    <w:p w14:paraId="0A5F7F01" w14:textId="77777777" w:rsidR="00BF4B4F" w:rsidRPr="00D545A9" w:rsidRDefault="00BF4B4F" w:rsidP="00BF4B4F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D545A9">
        <w:rPr>
          <w:rFonts w:cs="Arial"/>
          <w:sz w:val="20"/>
        </w:rPr>
        <w:t>T</w:t>
      </w:r>
      <w:r>
        <w:rPr>
          <w:rFonts w:cs="Arial"/>
          <w:sz w:val="20"/>
        </w:rPr>
        <w:t xml:space="preserve"> = </w:t>
      </w:r>
      <w:r w:rsidRPr="00D545A9">
        <w:rPr>
          <w:rFonts w:cs="Arial"/>
          <w:sz w:val="20"/>
        </w:rPr>
        <w:t>Termo</w:t>
      </w:r>
      <w:r>
        <w:rPr>
          <w:rFonts w:cs="Arial"/>
          <w:sz w:val="20"/>
        </w:rPr>
        <w:t>;</w:t>
      </w:r>
    </w:p>
    <w:p w14:paraId="0C97F2FD" w14:textId="77777777" w:rsidR="00BF4B4F" w:rsidRPr="00D545A9" w:rsidRDefault="00BF4B4F" w:rsidP="00BF4B4F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D545A9">
        <w:rPr>
          <w:rFonts w:cs="Arial"/>
          <w:sz w:val="20"/>
        </w:rPr>
        <w:t>U</w:t>
      </w:r>
      <w:r>
        <w:rPr>
          <w:rFonts w:cs="Arial"/>
          <w:sz w:val="20"/>
        </w:rPr>
        <w:t xml:space="preserve"> = </w:t>
      </w:r>
      <w:r w:rsidRPr="00D545A9">
        <w:rPr>
          <w:rFonts w:cs="Arial"/>
          <w:sz w:val="20"/>
        </w:rPr>
        <w:t>Futuro</w:t>
      </w:r>
      <w:r>
        <w:rPr>
          <w:rFonts w:cs="Arial"/>
          <w:sz w:val="20"/>
        </w:rPr>
        <w:t>;</w:t>
      </w:r>
    </w:p>
    <w:p w14:paraId="3C5196C9" w14:textId="77777777" w:rsidR="00BF4B4F" w:rsidRDefault="00BF4B4F" w:rsidP="00BF4B4F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D545A9">
        <w:rPr>
          <w:rFonts w:cs="Arial"/>
          <w:sz w:val="20"/>
        </w:rPr>
        <w:t>V</w:t>
      </w:r>
      <w:r>
        <w:rPr>
          <w:rFonts w:cs="Arial"/>
          <w:sz w:val="20"/>
        </w:rPr>
        <w:t xml:space="preserve"> = Ação v</w:t>
      </w:r>
      <w:r w:rsidRPr="00D545A9">
        <w:rPr>
          <w:rFonts w:cs="Arial"/>
          <w:sz w:val="20"/>
        </w:rPr>
        <w:t>ista</w:t>
      </w:r>
      <w:r>
        <w:rPr>
          <w:rFonts w:cs="Arial"/>
          <w:sz w:val="20"/>
        </w:rPr>
        <w:t>;</w:t>
      </w:r>
    </w:p>
    <w:p w14:paraId="21126810" w14:textId="77777777" w:rsidR="00BF4B4F" w:rsidRDefault="00BF4B4F" w:rsidP="00BF4B4F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>- X = Não definido.</w:t>
      </w:r>
    </w:p>
    <w:p w14:paraId="5A2EF119" w14:textId="77777777" w:rsidR="00BF4B4F" w:rsidRPr="00AF5335" w:rsidRDefault="00BF4B4F" w:rsidP="00BF4B4F">
      <w:pPr>
        <w:ind w:left="2835"/>
        <w:rPr>
          <w:rFonts w:cs="Arial"/>
          <w:sz w:val="20"/>
          <w:lang w:val="en-US"/>
        </w:rPr>
      </w:pPr>
      <w:r>
        <w:rPr>
          <w:rFonts w:cs="Arial"/>
          <w:sz w:val="20"/>
        </w:rPr>
        <w:sym w:font="Wingdings" w:char="F0A0"/>
      </w:r>
      <w:r w:rsidRPr="00AF5335">
        <w:rPr>
          <w:rFonts w:cs="Arial"/>
          <w:sz w:val="20"/>
          <w:lang w:val="en-US"/>
        </w:rPr>
        <w:t xml:space="preserve"> Enabled </w:t>
      </w:r>
      <w:r w:rsidRPr="00AF5335">
        <w:rPr>
          <w:rFonts w:cs="Arial"/>
          <w:color w:val="0070C0"/>
          <w:sz w:val="20"/>
          <w:lang w:val="en-US"/>
        </w:rPr>
        <w:t>(</w:t>
      </w:r>
      <w:r w:rsidR="0085746C" w:rsidRPr="00AF5335">
        <w:rPr>
          <w:rFonts w:cs="Arial"/>
          <w:color w:val="0070C0"/>
          <w:sz w:val="20"/>
          <w:lang w:val="en-US"/>
        </w:rPr>
        <w:t>bool</w:t>
      </w:r>
      <w:r w:rsidRPr="00AF5335">
        <w:rPr>
          <w:rFonts w:cs="Arial"/>
          <w:color w:val="0070C0"/>
          <w:sz w:val="20"/>
          <w:lang w:val="en-US"/>
        </w:rPr>
        <w:t>)</w:t>
      </w:r>
      <w:r w:rsidRPr="00AF5335">
        <w:rPr>
          <w:rFonts w:cs="Arial"/>
          <w:sz w:val="20"/>
          <w:lang w:val="en-US"/>
        </w:rPr>
        <w:t xml:space="preserve"> = True </w:t>
      </w:r>
      <w:proofErr w:type="spellStart"/>
      <w:r w:rsidRPr="00AF5335">
        <w:rPr>
          <w:rFonts w:cs="Arial"/>
          <w:sz w:val="20"/>
          <w:lang w:val="en-US"/>
        </w:rPr>
        <w:t>ou</w:t>
      </w:r>
      <w:proofErr w:type="spellEnd"/>
      <w:r w:rsidRPr="00AF5335">
        <w:rPr>
          <w:rFonts w:cs="Arial"/>
          <w:sz w:val="20"/>
          <w:lang w:val="en-US"/>
        </w:rPr>
        <w:t xml:space="preserve"> False;</w:t>
      </w:r>
    </w:p>
    <w:p w14:paraId="55E42A44" w14:textId="77777777" w:rsidR="00BF4B4F" w:rsidRDefault="00BF4B4F" w:rsidP="00BF4B4F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Indexes </w:t>
      </w:r>
      <w:r>
        <w:rPr>
          <w:rFonts w:cs="Arial"/>
          <w:color w:val="0070C0"/>
          <w:sz w:val="20"/>
        </w:rPr>
        <w:t>(</w:t>
      </w:r>
      <w:proofErr w:type="spellStart"/>
      <w:r w:rsidR="00C8719D">
        <w:rPr>
          <w:rFonts w:cs="Arial"/>
          <w:color w:val="0070C0"/>
          <w:sz w:val="20"/>
        </w:rPr>
        <w:t>List</w:t>
      </w:r>
      <w:proofErr w:type="spellEnd"/>
      <w:r w:rsidR="00C8719D">
        <w:rPr>
          <w:rFonts w:cs="Arial"/>
          <w:color w:val="0070C0"/>
          <w:sz w:val="20"/>
        </w:rPr>
        <w:t>&lt;</w:t>
      </w:r>
      <w:proofErr w:type="spellStart"/>
      <w:r w:rsidR="00721CB1">
        <w:rPr>
          <w:rFonts w:cs="Arial"/>
          <w:color w:val="0070C0"/>
          <w:sz w:val="20"/>
        </w:rPr>
        <w:t>string</w:t>
      </w:r>
      <w:proofErr w:type="spellEnd"/>
      <w:r w:rsidR="00C8719D">
        <w:rPr>
          <w:rFonts w:cs="Arial"/>
          <w:color w:val="0070C0"/>
          <w:sz w:val="20"/>
        </w:rPr>
        <w:t>&gt;</w:t>
      </w:r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Lista de índices que este símbolo está inserido (exemplo: </w:t>
      </w:r>
      <w:r>
        <w:rPr>
          <w:rFonts w:cs="Arial"/>
          <w:sz w:val="20"/>
        </w:rPr>
        <w:lastRenderedPageBreak/>
        <w:t>IBOV);</w:t>
      </w:r>
    </w:p>
    <w:p w14:paraId="2D3658E8" w14:textId="77777777" w:rsidR="00BF4B4F" w:rsidRDefault="00BF4B4F" w:rsidP="00BF4B4F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Currency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Moeda do símbolo;</w:t>
      </w:r>
    </w:p>
    <w:p w14:paraId="18FD8CD5" w14:textId="77777777" w:rsidR="00BF4B4F" w:rsidRDefault="00BF4B4F" w:rsidP="00BF4B4F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TimeOpen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Horário inicial pregão normal (formato HH:MM);</w:t>
      </w:r>
    </w:p>
    <w:p w14:paraId="521084F8" w14:textId="77777777" w:rsidR="00BF4B4F" w:rsidRDefault="00BF4B4F" w:rsidP="00BF4B4F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TimeClose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Horário final pregão normal (formato HH:MM);</w:t>
      </w:r>
    </w:p>
    <w:p w14:paraId="5ECA03C5" w14:textId="77777777" w:rsidR="00BF4B4F" w:rsidRPr="00AF5335" w:rsidRDefault="00BF4B4F" w:rsidP="00BF4B4F">
      <w:pPr>
        <w:ind w:left="2835"/>
        <w:rPr>
          <w:rFonts w:cs="Arial"/>
          <w:sz w:val="20"/>
          <w:lang w:val="en-US"/>
        </w:rPr>
      </w:pPr>
      <w:r>
        <w:rPr>
          <w:rFonts w:cs="Arial"/>
          <w:sz w:val="20"/>
        </w:rPr>
        <w:sym w:font="Wingdings" w:char="F0A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AfterOpen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Pr="00AF5335">
        <w:rPr>
          <w:rFonts w:cs="Arial"/>
          <w:color w:val="0070C0"/>
          <w:sz w:val="20"/>
          <w:lang w:val="en-US"/>
        </w:rPr>
        <w:t>(string)</w:t>
      </w:r>
      <w:r w:rsidRPr="00AF5335">
        <w:rPr>
          <w:rFonts w:cs="Arial"/>
          <w:sz w:val="20"/>
          <w:lang w:val="en-US"/>
        </w:rPr>
        <w:t xml:space="preserve"> = </w:t>
      </w:r>
      <w:proofErr w:type="spellStart"/>
      <w:r w:rsidRPr="00AF5335">
        <w:rPr>
          <w:rFonts w:cs="Arial"/>
          <w:sz w:val="20"/>
          <w:lang w:val="en-US"/>
        </w:rPr>
        <w:t>Horário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inicial</w:t>
      </w:r>
      <w:proofErr w:type="spellEnd"/>
      <w:r w:rsidRPr="00AF5335">
        <w:rPr>
          <w:rFonts w:cs="Arial"/>
          <w:sz w:val="20"/>
          <w:lang w:val="en-US"/>
        </w:rPr>
        <w:t xml:space="preserve"> do after-market (</w:t>
      </w:r>
      <w:proofErr w:type="spellStart"/>
      <w:r w:rsidRPr="00AF5335">
        <w:rPr>
          <w:rFonts w:cs="Arial"/>
          <w:sz w:val="20"/>
          <w:lang w:val="en-US"/>
        </w:rPr>
        <w:t>formato</w:t>
      </w:r>
      <w:proofErr w:type="spellEnd"/>
      <w:r w:rsidRPr="00AF5335">
        <w:rPr>
          <w:rFonts w:cs="Arial"/>
          <w:sz w:val="20"/>
          <w:lang w:val="en-US"/>
        </w:rPr>
        <w:t xml:space="preserve"> HH:MM);</w:t>
      </w:r>
    </w:p>
    <w:p w14:paraId="06FF8911" w14:textId="77777777" w:rsidR="00BF4B4F" w:rsidRPr="00AF5335" w:rsidRDefault="00BF4B4F" w:rsidP="00BF4B4F">
      <w:pPr>
        <w:ind w:left="2835"/>
        <w:rPr>
          <w:rFonts w:cs="Arial"/>
          <w:sz w:val="20"/>
          <w:lang w:val="en-US"/>
        </w:rPr>
      </w:pPr>
      <w:r>
        <w:rPr>
          <w:rFonts w:cs="Arial"/>
          <w:sz w:val="20"/>
        </w:rPr>
        <w:sym w:font="Wingdings" w:char="F0A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AfterClose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Pr="00AF5335">
        <w:rPr>
          <w:rFonts w:cs="Arial"/>
          <w:color w:val="0070C0"/>
          <w:sz w:val="20"/>
          <w:lang w:val="en-US"/>
        </w:rPr>
        <w:t>(string)</w:t>
      </w:r>
      <w:r w:rsidRPr="00AF5335">
        <w:rPr>
          <w:rFonts w:cs="Arial"/>
          <w:sz w:val="20"/>
          <w:lang w:val="en-US"/>
        </w:rPr>
        <w:t xml:space="preserve"> = </w:t>
      </w:r>
      <w:proofErr w:type="spellStart"/>
      <w:r w:rsidRPr="00AF5335">
        <w:rPr>
          <w:rFonts w:cs="Arial"/>
          <w:sz w:val="20"/>
          <w:lang w:val="en-US"/>
        </w:rPr>
        <w:t>Horário</w:t>
      </w:r>
      <w:proofErr w:type="spellEnd"/>
      <w:r w:rsidRPr="00AF5335">
        <w:rPr>
          <w:rFonts w:cs="Arial"/>
          <w:sz w:val="20"/>
          <w:lang w:val="en-US"/>
        </w:rPr>
        <w:t xml:space="preserve"> final do after-market (</w:t>
      </w:r>
      <w:proofErr w:type="spellStart"/>
      <w:r w:rsidRPr="00AF5335">
        <w:rPr>
          <w:rFonts w:cs="Arial"/>
          <w:sz w:val="20"/>
          <w:lang w:val="en-US"/>
        </w:rPr>
        <w:t>formato</w:t>
      </w:r>
      <w:proofErr w:type="spellEnd"/>
      <w:r w:rsidRPr="00AF5335">
        <w:rPr>
          <w:rFonts w:cs="Arial"/>
          <w:sz w:val="20"/>
          <w:lang w:val="en-US"/>
        </w:rPr>
        <w:t xml:space="preserve"> HH:MM);</w:t>
      </w:r>
    </w:p>
    <w:p w14:paraId="143A0541" w14:textId="77777777" w:rsidR="00BF4B4F" w:rsidRDefault="00BF4B4F" w:rsidP="00BF4B4F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NowExc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Data/Hora da solicitação.</w:t>
      </w:r>
    </w:p>
    <w:p w14:paraId="10E84B4F" w14:textId="77777777" w:rsidR="00BF4B4F" w:rsidRDefault="00BF4B4F" w:rsidP="00597534"/>
    <w:p w14:paraId="3A9DCE1F" w14:textId="77777777" w:rsidR="00BF4B4F" w:rsidRDefault="00BF4B4F" w:rsidP="00BF4B4F">
      <w:pPr>
        <w:ind w:left="1702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Exemplo </w:t>
      </w:r>
      <w:r w:rsidR="00861956">
        <w:rPr>
          <w:rFonts w:cs="Arial"/>
          <w:sz w:val="22"/>
          <w:szCs w:val="22"/>
        </w:rPr>
        <w:t xml:space="preserve">assíncrono para </w:t>
      </w:r>
      <w:r>
        <w:rPr>
          <w:rFonts w:cs="Arial"/>
          <w:sz w:val="22"/>
          <w:szCs w:val="22"/>
        </w:rPr>
        <w:t>solicitar lista de símbolos dado um filtro:</w:t>
      </w:r>
    </w:p>
    <w:p w14:paraId="52F94C7C" w14:textId="77777777" w:rsidR="00BF4B4F" w:rsidRPr="00AF5335" w:rsidRDefault="00BF4B4F" w:rsidP="00BF4B4F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...</w:t>
      </w:r>
    </w:p>
    <w:p w14:paraId="40F806FD" w14:textId="77777777" w:rsidR="005B0396" w:rsidRPr="00AF5335" w:rsidRDefault="005B0396" w:rsidP="005B0396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System;</w:t>
      </w:r>
    </w:p>
    <w:p w14:paraId="0630FEDE" w14:textId="77777777" w:rsidR="005B0396" w:rsidRPr="00AF5335" w:rsidRDefault="005B0396" w:rsidP="005B0396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using </w:t>
      </w:r>
      <w:proofErr w:type="spellStart"/>
      <w:r w:rsidRPr="00AF5335">
        <w:rPr>
          <w:rFonts w:cs="Arial"/>
          <w:color w:val="0070C0"/>
          <w:sz w:val="20"/>
          <w:lang w:val="en-US"/>
        </w:rPr>
        <w:t>System.Collections.Generic</w:t>
      </w:r>
      <w:proofErr w:type="spellEnd"/>
      <w:r w:rsidRPr="00AF5335">
        <w:rPr>
          <w:rFonts w:cs="Arial"/>
          <w:color w:val="0070C0"/>
          <w:sz w:val="20"/>
          <w:lang w:val="en-US"/>
        </w:rPr>
        <w:t>;</w:t>
      </w:r>
    </w:p>
    <w:p w14:paraId="20AE2DCB" w14:textId="77777777" w:rsidR="005B0396" w:rsidRPr="00AF5335" w:rsidRDefault="005B0396" w:rsidP="005B0396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using </w:t>
      </w:r>
      <w:proofErr w:type="spellStart"/>
      <w:r w:rsidRPr="00AF5335">
        <w:rPr>
          <w:rFonts w:cs="Arial"/>
          <w:color w:val="0070C0"/>
          <w:sz w:val="20"/>
          <w:lang w:val="en-US"/>
        </w:rPr>
        <w:t>CMA.StreamerFeed.Models.Interfaces</w:t>
      </w:r>
      <w:proofErr w:type="spellEnd"/>
      <w:r w:rsidRPr="00AF5335">
        <w:rPr>
          <w:rFonts w:cs="Arial"/>
          <w:color w:val="0070C0"/>
          <w:sz w:val="20"/>
          <w:lang w:val="en-US"/>
        </w:rPr>
        <w:t>;</w:t>
      </w:r>
    </w:p>
    <w:p w14:paraId="551F7F7D" w14:textId="77777777" w:rsidR="005B0396" w:rsidRPr="00AF5335" w:rsidRDefault="005B0396" w:rsidP="005B0396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CMA.StreamerFeed.Models.V1;</w:t>
      </w:r>
    </w:p>
    <w:p w14:paraId="346AC7D6" w14:textId="77777777" w:rsidR="005B0396" w:rsidRPr="00AF5335" w:rsidRDefault="005B0396" w:rsidP="005B0396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CMA.StreamerFeed.Models.V1.Marketdata.Symbol;</w:t>
      </w:r>
    </w:p>
    <w:p w14:paraId="7F812605" w14:textId="77777777" w:rsidR="00BF4B4F" w:rsidRDefault="00BF4B4F" w:rsidP="00BF4B4F">
      <w:pPr>
        <w:ind w:left="2269"/>
        <w:rPr>
          <w:rFonts w:cs="Arial"/>
          <w:color w:val="0070C0"/>
          <w:sz w:val="20"/>
        </w:rPr>
      </w:pPr>
      <w:r>
        <w:rPr>
          <w:rFonts w:cs="Arial"/>
          <w:color w:val="0070C0"/>
          <w:sz w:val="20"/>
        </w:rPr>
        <w:t>...</w:t>
      </w:r>
    </w:p>
    <w:p w14:paraId="189C8062" w14:textId="77777777" w:rsidR="00CD4270" w:rsidRPr="00CD4270" w:rsidRDefault="00CD4270" w:rsidP="00CD4270">
      <w:pPr>
        <w:ind w:left="2269"/>
        <w:rPr>
          <w:rFonts w:cs="Arial"/>
          <w:color w:val="0070C0"/>
          <w:sz w:val="20"/>
        </w:rPr>
      </w:pPr>
      <w:r w:rsidRPr="00CD4270">
        <w:rPr>
          <w:rFonts w:cs="Arial"/>
          <w:color w:val="0070C0"/>
          <w:sz w:val="20"/>
        </w:rPr>
        <w:t xml:space="preserve">// Filtro para buscar todas as ações com </w:t>
      </w:r>
      <w:r w:rsidR="00641697">
        <w:rPr>
          <w:rFonts w:cs="Arial"/>
          <w:color w:val="0070C0"/>
          <w:sz w:val="20"/>
        </w:rPr>
        <w:t>a</w:t>
      </w:r>
      <w:r w:rsidRPr="00CD4270">
        <w:rPr>
          <w:rFonts w:cs="Arial"/>
          <w:color w:val="0070C0"/>
          <w:sz w:val="20"/>
        </w:rPr>
        <w:t xml:space="preserve"> </w:t>
      </w:r>
      <w:r w:rsidR="00641697">
        <w:rPr>
          <w:rFonts w:cs="Arial"/>
          <w:color w:val="0070C0"/>
          <w:sz w:val="20"/>
        </w:rPr>
        <w:t xml:space="preserve">descrição </w:t>
      </w:r>
      <w:r w:rsidRPr="00CD4270">
        <w:rPr>
          <w:rFonts w:cs="Arial"/>
          <w:color w:val="0070C0"/>
          <w:sz w:val="20"/>
        </w:rPr>
        <w:t>‘P</w:t>
      </w:r>
      <w:r w:rsidR="00641697">
        <w:rPr>
          <w:rFonts w:cs="Arial"/>
          <w:color w:val="0070C0"/>
          <w:sz w:val="20"/>
        </w:rPr>
        <w:t>etrobras</w:t>
      </w:r>
      <w:r w:rsidRPr="00CD4270">
        <w:rPr>
          <w:rFonts w:cs="Arial"/>
          <w:color w:val="0070C0"/>
          <w:sz w:val="20"/>
        </w:rPr>
        <w:t>’ da origem 12 (Bovespa)</w:t>
      </w:r>
    </w:p>
    <w:p w14:paraId="46F5FF1A" w14:textId="77777777" w:rsidR="00CD4270" w:rsidRPr="00AF5335" w:rsidRDefault="00CD4270" w:rsidP="00CD4270">
      <w:pPr>
        <w:ind w:left="2269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SymbolSearchParam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</w:t>
      </w:r>
      <w:proofErr w:type="spellStart"/>
      <w:r w:rsidRPr="00AF5335">
        <w:rPr>
          <w:rFonts w:cs="Arial"/>
          <w:color w:val="0070C0"/>
          <w:sz w:val="20"/>
          <w:lang w:val="en-US"/>
        </w:rPr>
        <w:t>searchParam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new </w:t>
      </w:r>
      <w:proofErr w:type="spellStart"/>
      <w:r w:rsidRPr="00AF5335">
        <w:rPr>
          <w:rFonts w:cs="Arial"/>
          <w:color w:val="0070C0"/>
          <w:sz w:val="20"/>
          <w:lang w:val="en-US"/>
        </w:rPr>
        <w:t>SymbolSearchParam</w:t>
      </w:r>
      <w:proofErr w:type="spellEnd"/>
      <w:r w:rsidRPr="00AF5335">
        <w:rPr>
          <w:rFonts w:cs="Arial"/>
          <w:color w:val="0070C0"/>
          <w:sz w:val="20"/>
          <w:lang w:val="en-US"/>
        </w:rPr>
        <w:t>();</w:t>
      </w:r>
    </w:p>
    <w:p w14:paraId="66485791" w14:textId="77777777" w:rsidR="00CD4270" w:rsidRPr="00AF5335" w:rsidRDefault="00CD4270" w:rsidP="00CD4270">
      <w:pPr>
        <w:ind w:left="2269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searchParam.SourceId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</w:t>
      </w:r>
      <w:r w:rsidR="001914FC" w:rsidRPr="00AF5335">
        <w:rPr>
          <w:rFonts w:cs="Arial"/>
          <w:color w:val="0070C0"/>
          <w:sz w:val="20"/>
          <w:lang w:val="en-US"/>
        </w:rPr>
        <w:t>"</w:t>
      </w:r>
      <w:r w:rsidRPr="00AF5335">
        <w:rPr>
          <w:rFonts w:cs="Arial"/>
          <w:color w:val="0070C0"/>
          <w:sz w:val="20"/>
          <w:lang w:val="en-US"/>
        </w:rPr>
        <w:t>12";</w:t>
      </w:r>
    </w:p>
    <w:p w14:paraId="00544EB0" w14:textId="77777777" w:rsidR="00CD4270" w:rsidRPr="00AF5335" w:rsidRDefault="00CD4270" w:rsidP="00CD4270">
      <w:pPr>
        <w:ind w:left="2269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searchParam.SymbolID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</w:t>
      </w:r>
      <w:r w:rsidR="001914FC" w:rsidRPr="00AF5335">
        <w:rPr>
          <w:rFonts w:cs="Arial"/>
          <w:color w:val="0070C0"/>
          <w:sz w:val="20"/>
          <w:lang w:val="en-US"/>
        </w:rPr>
        <w:t>""</w:t>
      </w:r>
      <w:r w:rsidRPr="00AF5335">
        <w:rPr>
          <w:rFonts w:cs="Arial"/>
          <w:color w:val="0070C0"/>
          <w:sz w:val="20"/>
          <w:lang w:val="en-US"/>
        </w:rPr>
        <w:t>;</w:t>
      </w:r>
    </w:p>
    <w:p w14:paraId="3D5B76D3" w14:textId="77777777" w:rsidR="00B919DC" w:rsidRPr="00AF5335" w:rsidRDefault="00A90C44" w:rsidP="00CD4270">
      <w:pPr>
        <w:ind w:left="2269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searchParam.Description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"Petrobras";</w:t>
      </w:r>
    </w:p>
    <w:p w14:paraId="78EA6207" w14:textId="77777777" w:rsidR="008A1CCB" w:rsidRPr="00AF5335" w:rsidRDefault="008A1CCB" w:rsidP="00CD4270">
      <w:pPr>
        <w:ind w:left="2269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searchParam.Market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</w:t>
      </w:r>
      <w:r w:rsidR="001914FC" w:rsidRPr="00AF5335">
        <w:rPr>
          <w:rFonts w:cs="Arial"/>
          <w:color w:val="0070C0"/>
          <w:sz w:val="20"/>
          <w:lang w:val="en-US"/>
        </w:rPr>
        <w:t>""</w:t>
      </w:r>
      <w:r w:rsidRPr="00AF5335">
        <w:rPr>
          <w:rFonts w:cs="Arial"/>
          <w:color w:val="0070C0"/>
          <w:sz w:val="20"/>
          <w:lang w:val="en-US"/>
        </w:rPr>
        <w:t>;</w:t>
      </w:r>
    </w:p>
    <w:p w14:paraId="52BFABEA" w14:textId="77777777" w:rsidR="00CD4270" w:rsidRPr="00CD4270" w:rsidRDefault="00CD4270" w:rsidP="00CD4270">
      <w:pPr>
        <w:ind w:left="2269"/>
        <w:rPr>
          <w:rFonts w:cs="Arial"/>
          <w:color w:val="0070C0"/>
          <w:sz w:val="20"/>
        </w:rPr>
      </w:pPr>
      <w:r w:rsidRPr="00CD4270">
        <w:rPr>
          <w:rFonts w:cs="Arial"/>
          <w:color w:val="0070C0"/>
          <w:sz w:val="20"/>
        </w:rPr>
        <w:t>// Solicitar símbolos para o filtro</w:t>
      </w:r>
      <w:r w:rsidR="00C8719D">
        <w:rPr>
          <w:rFonts w:cs="Arial"/>
          <w:color w:val="0070C0"/>
          <w:sz w:val="20"/>
        </w:rPr>
        <w:t xml:space="preserve"> desejado</w:t>
      </w:r>
    </w:p>
    <w:p w14:paraId="1E331623" w14:textId="77777777" w:rsidR="00CD4270" w:rsidRPr="00AF5335" w:rsidRDefault="00CD4270" w:rsidP="00CD4270">
      <w:pPr>
        <w:ind w:left="2269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cmaStreamerFeed.SymbolSearch</w:t>
      </w:r>
      <w:proofErr w:type="spellEnd"/>
      <w:r w:rsidRPr="00AF5335">
        <w:rPr>
          <w:rFonts w:cs="Arial"/>
          <w:color w:val="0070C0"/>
          <w:sz w:val="20"/>
          <w:lang w:val="en-US"/>
        </w:rPr>
        <w:t>(</w:t>
      </w:r>
      <w:proofErr w:type="spellStart"/>
      <w:r w:rsidRPr="00AF5335">
        <w:rPr>
          <w:rFonts w:cs="Arial"/>
          <w:color w:val="0070C0"/>
          <w:sz w:val="20"/>
          <w:lang w:val="en-US"/>
        </w:rPr>
        <w:t>searchParam</w:t>
      </w:r>
      <w:proofErr w:type="spellEnd"/>
      <w:r w:rsidRPr="00AF5335">
        <w:rPr>
          <w:rFonts w:cs="Arial"/>
          <w:color w:val="0070C0"/>
          <w:sz w:val="20"/>
          <w:lang w:val="en-US"/>
        </w:rPr>
        <w:t>, 10000).Subscribe(</w:t>
      </w:r>
    </w:p>
    <w:p w14:paraId="28E5064C" w14:textId="77777777" w:rsidR="00322EB4" w:rsidRPr="00AF5335" w:rsidRDefault="00CD4270" w:rsidP="00CD4270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highlight w:val="yellow"/>
          <w:lang w:val="en-US"/>
        </w:rPr>
        <w:t>async</w:t>
      </w:r>
      <w:r w:rsidRPr="00AF5335">
        <w:rPr>
          <w:rFonts w:cs="Arial"/>
          <w:color w:val="0070C0"/>
          <w:sz w:val="20"/>
          <w:lang w:val="en-US"/>
        </w:rPr>
        <w:t xml:space="preserve"> </w:t>
      </w:r>
      <w:proofErr w:type="spellStart"/>
      <w:r w:rsidRPr="00AF5335">
        <w:rPr>
          <w:rFonts w:cs="Arial"/>
          <w:color w:val="0070C0"/>
          <w:sz w:val="20"/>
          <w:lang w:val="en-US"/>
        </w:rPr>
        <w:t>obs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=&gt; </w:t>
      </w:r>
    </w:p>
    <w:p w14:paraId="752F5352" w14:textId="77777777" w:rsidR="00322EB4" w:rsidRPr="00AF5335" w:rsidRDefault="00322EB4" w:rsidP="00CD4270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339C5618" w14:textId="77777777" w:rsidR="00322EB4" w:rsidRPr="00AF5335" w:rsidRDefault="00322EB4" w:rsidP="00322EB4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try</w:t>
      </w:r>
    </w:p>
    <w:p w14:paraId="0F9FA060" w14:textId="77777777" w:rsidR="00322EB4" w:rsidRPr="00AF5335" w:rsidRDefault="00322EB4" w:rsidP="00322EB4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79D84B8D" w14:textId="77777777" w:rsidR="00322EB4" w:rsidRPr="00AF5335" w:rsidRDefault="00CD4270" w:rsidP="00322EB4">
      <w:pPr>
        <w:ind w:left="3119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AsyncResultTestWriter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(await </w:t>
      </w:r>
      <w:proofErr w:type="spellStart"/>
      <w:r w:rsidRPr="00AF5335">
        <w:rPr>
          <w:rFonts w:cs="Arial"/>
          <w:color w:val="0070C0"/>
          <w:sz w:val="20"/>
          <w:lang w:val="en-US"/>
        </w:rPr>
        <w:t>obs</w:t>
      </w:r>
      <w:proofErr w:type="spellEnd"/>
      <w:r w:rsidRPr="00AF5335">
        <w:rPr>
          <w:rFonts w:cs="Arial"/>
          <w:color w:val="0070C0"/>
          <w:sz w:val="20"/>
          <w:lang w:val="en-US"/>
        </w:rPr>
        <w:t>)</w:t>
      </w:r>
      <w:r w:rsidR="00322EB4" w:rsidRPr="00AF5335">
        <w:rPr>
          <w:rFonts w:cs="Arial"/>
          <w:color w:val="0070C0"/>
          <w:sz w:val="20"/>
          <w:lang w:val="en-US"/>
        </w:rPr>
        <w:t>;</w:t>
      </w:r>
    </w:p>
    <w:p w14:paraId="79D767C4" w14:textId="77777777" w:rsidR="00322EB4" w:rsidRPr="00AF5335" w:rsidRDefault="00322EB4" w:rsidP="00322EB4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</w:t>
      </w:r>
    </w:p>
    <w:p w14:paraId="57B4BAAB" w14:textId="77777777" w:rsidR="00322EB4" w:rsidRPr="00AF5335" w:rsidRDefault="00322EB4" w:rsidP="00322EB4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catch (Exception ex)</w:t>
      </w:r>
    </w:p>
    <w:p w14:paraId="4B6A24B0" w14:textId="77777777" w:rsidR="00322EB4" w:rsidRPr="00AF5335" w:rsidRDefault="00322EB4" w:rsidP="00322EB4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420E435D" w14:textId="77777777" w:rsidR="00322EB4" w:rsidRPr="00AF5335" w:rsidRDefault="00322EB4" w:rsidP="00322EB4">
      <w:pPr>
        <w:ind w:left="3119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</w:t>
      </w:r>
      <w:proofErr w:type="spellStart"/>
      <w:r w:rsidRPr="00AF5335">
        <w:rPr>
          <w:rFonts w:cs="Arial"/>
          <w:color w:val="0070C0"/>
          <w:sz w:val="20"/>
          <w:lang w:val="en-US"/>
        </w:rPr>
        <w:t>ex.Message</w:t>
      </w:r>
      <w:proofErr w:type="spellEnd"/>
      <w:r w:rsidRPr="00AF5335">
        <w:rPr>
          <w:rFonts w:cs="Arial"/>
          <w:color w:val="0070C0"/>
          <w:sz w:val="20"/>
          <w:lang w:val="en-US"/>
        </w:rPr>
        <w:t>);</w:t>
      </w:r>
    </w:p>
    <w:p w14:paraId="383B0EF1" w14:textId="77777777" w:rsidR="00322EB4" w:rsidRPr="00AF5335" w:rsidRDefault="00322EB4" w:rsidP="00322EB4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</w:t>
      </w:r>
    </w:p>
    <w:p w14:paraId="4CB90A51" w14:textId="77777777" w:rsidR="00CD4270" w:rsidRPr="00AF5335" w:rsidRDefault="00322EB4" w:rsidP="00CD4270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</w:t>
      </w:r>
      <w:r w:rsidR="00CD4270" w:rsidRPr="00AF5335">
        <w:rPr>
          <w:rFonts w:cs="Arial"/>
          <w:color w:val="0070C0"/>
          <w:sz w:val="20"/>
          <w:lang w:val="en-US"/>
        </w:rPr>
        <w:t>,</w:t>
      </w:r>
    </w:p>
    <w:p w14:paraId="71CDAC4D" w14:textId="77777777" w:rsidR="00CD4270" w:rsidRPr="00AF5335" w:rsidRDefault="00CD4270" w:rsidP="00CD4270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ex =&gt; </w:t>
      </w:r>
      <w:proofErr w:type="spellStart"/>
      <w:r w:rsidRPr="00AF5335">
        <w:rPr>
          <w:rFonts w:cs="Arial"/>
          <w:color w:val="0070C0"/>
          <w:sz w:val="20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</w:t>
      </w:r>
      <w:proofErr w:type="spellStart"/>
      <w:r w:rsidRPr="00AF5335">
        <w:rPr>
          <w:rFonts w:cs="Arial"/>
          <w:color w:val="0070C0"/>
          <w:sz w:val="20"/>
          <w:lang w:val="en-US"/>
        </w:rPr>
        <w:t>ex.Message</w:t>
      </w:r>
      <w:proofErr w:type="spellEnd"/>
      <w:r w:rsidRPr="00AF5335">
        <w:rPr>
          <w:rFonts w:cs="Arial"/>
          <w:color w:val="0070C0"/>
          <w:sz w:val="20"/>
          <w:lang w:val="en-US"/>
        </w:rPr>
        <w:t>)).Dispose();</w:t>
      </w:r>
    </w:p>
    <w:p w14:paraId="7A57EEDE" w14:textId="77777777" w:rsidR="003E63FB" w:rsidRPr="00AF5335" w:rsidRDefault="00BF4B4F" w:rsidP="00CD4270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..</w:t>
      </w:r>
      <w:r w:rsidR="003E63FB" w:rsidRPr="00AF5335">
        <w:rPr>
          <w:rFonts w:cs="Arial"/>
          <w:color w:val="0070C0"/>
          <w:sz w:val="20"/>
          <w:lang w:val="en-US"/>
        </w:rPr>
        <w:t>.</w:t>
      </w:r>
    </w:p>
    <w:p w14:paraId="1A73C63E" w14:textId="77777777" w:rsidR="003E63FB" w:rsidRPr="00AF5335" w:rsidRDefault="003E63FB" w:rsidP="003E63FB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static void </w:t>
      </w:r>
      <w:proofErr w:type="spellStart"/>
      <w:r w:rsidRPr="00AF5335">
        <w:rPr>
          <w:rFonts w:cs="Arial"/>
          <w:color w:val="0070C0"/>
          <w:sz w:val="20"/>
          <w:lang w:val="en-US"/>
        </w:rPr>
        <w:t>AsyncResultTestWriter</w:t>
      </w:r>
      <w:proofErr w:type="spellEnd"/>
      <w:r w:rsidRPr="00AF5335">
        <w:rPr>
          <w:rFonts w:cs="Arial"/>
          <w:color w:val="0070C0"/>
          <w:sz w:val="20"/>
          <w:lang w:val="en-US"/>
        </w:rPr>
        <w:t>(Result&lt;List&lt;</w:t>
      </w:r>
      <w:proofErr w:type="spellStart"/>
      <w:r w:rsidRPr="00AF5335">
        <w:rPr>
          <w:rFonts w:cs="Arial"/>
          <w:color w:val="0070C0"/>
          <w:sz w:val="20"/>
          <w:lang w:val="en-US"/>
        </w:rPr>
        <w:t>SymbolSearchResult</w:t>
      </w:r>
      <w:proofErr w:type="spellEnd"/>
      <w:r w:rsidRPr="00AF5335">
        <w:rPr>
          <w:rFonts w:cs="Arial"/>
          <w:color w:val="0070C0"/>
          <w:sz w:val="20"/>
          <w:lang w:val="en-US"/>
        </w:rPr>
        <w:t>&gt;&gt; result)</w:t>
      </w:r>
    </w:p>
    <w:p w14:paraId="6688FB48" w14:textId="77777777" w:rsidR="003E63FB" w:rsidRPr="00AF5335" w:rsidRDefault="003E63FB" w:rsidP="003E63FB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301CF34A" w14:textId="77777777" w:rsidR="003E63FB" w:rsidRPr="00AF5335" w:rsidRDefault="003E63FB" w:rsidP="003E63FB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if (</w:t>
      </w:r>
      <w:proofErr w:type="spellStart"/>
      <w:r w:rsidRPr="00AF5335">
        <w:rPr>
          <w:rFonts w:cs="Arial"/>
          <w:color w:val="0070C0"/>
          <w:sz w:val="20"/>
          <w:lang w:val="en-US"/>
        </w:rPr>
        <w:t>result.Status.Success</w:t>
      </w:r>
      <w:proofErr w:type="spellEnd"/>
      <w:r w:rsidRPr="00AF5335">
        <w:rPr>
          <w:rFonts w:cs="Arial"/>
          <w:color w:val="0070C0"/>
          <w:sz w:val="20"/>
          <w:lang w:val="en-US"/>
        </w:rPr>
        <w:t>)</w:t>
      </w:r>
    </w:p>
    <w:p w14:paraId="61AE3A91" w14:textId="77777777" w:rsidR="003E63FB" w:rsidRPr="00AF5335" w:rsidRDefault="003E63FB" w:rsidP="003E63FB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7409C0F6" w14:textId="77777777" w:rsidR="003E63FB" w:rsidRPr="00AF5335" w:rsidRDefault="003E63FB" w:rsidP="003E63FB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foreach (</w:t>
      </w:r>
      <w:proofErr w:type="spellStart"/>
      <w:r w:rsidRPr="00AF5335">
        <w:rPr>
          <w:rFonts w:cs="Arial"/>
          <w:color w:val="0070C0"/>
          <w:sz w:val="20"/>
          <w:lang w:val="en-US"/>
        </w:rPr>
        <w:t>SymbolSearchResult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symbol in </w:t>
      </w:r>
      <w:proofErr w:type="spellStart"/>
      <w:r w:rsidRPr="00AF5335">
        <w:rPr>
          <w:rFonts w:cs="Arial"/>
          <w:color w:val="0070C0"/>
          <w:sz w:val="20"/>
          <w:lang w:val="en-US"/>
        </w:rPr>
        <w:t>result.Data</w:t>
      </w:r>
      <w:proofErr w:type="spellEnd"/>
      <w:r w:rsidRPr="00AF5335">
        <w:rPr>
          <w:rFonts w:cs="Arial"/>
          <w:color w:val="0070C0"/>
          <w:sz w:val="20"/>
          <w:lang w:val="en-US"/>
        </w:rPr>
        <w:t>)</w:t>
      </w:r>
    </w:p>
    <w:p w14:paraId="353C99F9" w14:textId="77777777" w:rsidR="003E63FB" w:rsidRPr="00AF5335" w:rsidRDefault="003E63FB" w:rsidP="003E63FB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70EBC1FE" w14:textId="77777777" w:rsidR="003E63FB" w:rsidRPr="00AF5335" w:rsidRDefault="003E63FB" w:rsidP="003E63FB">
      <w:pPr>
        <w:ind w:left="3119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($"\</w:t>
      </w:r>
      <w:proofErr w:type="spellStart"/>
      <w:r w:rsidRPr="00AF5335">
        <w:rPr>
          <w:rFonts w:cs="Arial"/>
          <w:color w:val="0070C0"/>
          <w:sz w:val="20"/>
          <w:lang w:val="en-US"/>
        </w:rPr>
        <w:t>nSymbol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</w:t>
      </w:r>
      <w:proofErr w:type="spellStart"/>
      <w:r w:rsidRPr="00AF5335">
        <w:rPr>
          <w:rFonts w:cs="Arial"/>
          <w:color w:val="0070C0"/>
          <w:sz w:val="20"/>
          <w:lang w:val="en-US"/>
        </w:rPr>
        <w:t>consultado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: " + </w:t>
      </w:r>
      <w:proofErr w:type="spellStart"/>
      <w:r w:rsidRPr="00AF5335">
        <w:rPr>
          <w:rFonts w:cs="Arial"/>
          <w:color w:val="0070C0"/>
          <w:sz w:val="20"/>
          <w:lang w:val="en-US"/>
        </w:rPr>
        <w:t>symbol.ToJSON</w:t>
      </w:r>
      <w:proofErr w:type="spellEnd"/>
      <w:r w:rsidRPr="00AF5335">
        <w:rPr>
          <w:rFonts w:cs="Arial"/>
          <w:color w:val="0070C0"/>
          <w:sz w:val="20"/>
          <w:lang w:val="en-US"/>
        </w:rPr>
        <w:t>());</w:t>
      </w:r>
    </w:p>
    <w:p w14:paraId="1F7E13A1" w14:textId="77777777" w:rsidR="003E63FB" w:rsidRPr="00AF5335" w:rsidRDefault="003E63FB" w:rsidP="003E63FB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</w:t>
      </w:r>
    </w:p>
    <w:p w14:paraId="42C3BFC2" w14:textId="77777777" w:rsidR="003E63FB" w:rsidRPr="00AF5335" w:rsidRDefault="003E63FB" w:rsidP="003E63FB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</w:t>
      </w:r>
    </w:p>
    <w:p w14:paraId="6AA05F20" w14:textId="77777777" w:rsidR="003E63FB" w:rsidRPr="00AF5335" w:rsidRDefault="003E63FB" w:rsidP="003E63FB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else</w:t>
      </w:r>
    </w:p>
    <w:p w14:paraId="256E2CD0" w14:textId="77777777" w:rsidR="003E63FB" w:rsidRPr="003E63FB" w:rsidRDefault="003E63FB" w:rsidP="003E63FB">
      <w:pPr>
        <w:ind w:left="2552"/>
        <w:rPr>
          <w:rFonts w:cs="Arial"/>
          <w:color w:val="0070C0"/>
          <w:sz w:val="20"/>
        </w:rPr>
      </w:pPr>
      <w:r w:rsidRPr="003E63FB">
        <w:rPr>
          <w:rFonts w:cs="Arial"/>
          <w:color w:val="0070C0"/>
          <w:sz w:val="20"/>
        </w:rPr>
        <w:t>{</w:t>
      </w:r>
    </w:p>
    <w:p w14:paraId="0EB9E768" w14:textId="77777777" w:rsidR="003E63FB" w:rsidRPr="003E63FB" w:rsidRDefault="003E63FB" w:rsidP="003E63FB">
      <w:pPr>
        <w:ind w:left="2835"/>
        <w:rPr>
          <w:rFonts w:cs="Arial"/>
          <w:color w:val="0070C0"/>
          <w:sz w:val="20"/>
        </w:rPr>
      </w:pPr>
      <w:proofErr w:type="spellStart"/>
      <w:r w:rsidRPr="003E63FB">
        <w:rPr>
          <w:rFonts w:cs="Arial"/>
          <w:color w:val="0070C0"/>
          <w:sz w:val="20"/>
        </w:rPr>
        <w:t>Console.WriteLine</w:t>
      </w:r>
      <w:proofErr w:type="spellEnd"/>
      <w:r w:rsidRPr="003E63FB">
        <w:rPr>
          <w:rFonts w:cs="Arial"/>
          <w:color w:val="0070C0"/>
          <w:sz w:val="20"/>
        </w:rPr>
        <w:t>($"\</w:t>
      </w:r>
      <w:proofErr w:type="spellStart"/>
      <w:r w:rsidRPr="003E63FB">
        <w:rPr>
          <w:rFonts w:cs="Arial"/>
          <w:color w:val="0070C0"/>
          <w:sz w:val="20"/>
        </w:rPr>
        <w:t>nSymbol</w:t>
      </w:r>
      <w:proofErr w:type="spellEnd"/>
      <w:r w:rsidRPr="003E63FB">
        <w:rPr>
          <w:rFonts w:cs="Arial"/>
          <w:color w:val="0070C0"/>
          <w:sz w:val="20"/>
        </w:rPr>
        <w:t xml:space="preserve"> consultado retornou o status: " + </w:t>
      </w:r>
      <w:proofErr w:type="spellStart"/>
      <w:r w:rsidRPr="003E63FB">
        <w:rPr>
          <w:rFonts w:cs="Arial"/>
          <w:color w:val="0070C0"/>
          <w:sz w:val="20"/>
        </w:rPr>
        <w:t>result.Status.ToJSON</w:t>
      </w:r>
      <w:proofErr w:type="spellEnd"/>
      <w:r w:rsidRPr="003E63FB">
        <w:rPr>
          <w:rFonts w:cs="Arial"/>
          <w:color w:val="0070C0"/>
          <w:sz w:val="20"/>
        </w:rPr>
        <w:t>());</w:t>
      </w:r>
    </w:p>
    <w:p w14:paraId="0CEF2AF8" w14:textId="77777777" w:rsidR="003E63FB" w:rsidRPr="003E63FB" w:rsidRDefault="003E63FB" w:rsidP="003E63FB">
      <w:pPr>
        <w:ind w:left="2552"/>
        <w:rPr>
          <w:rFonts w:cs="Arial"/>
          <w:color w:val="0070C0"/>
          <w:sz w:val="20"/>
        </w:rPr>
      </w:pPr>
      <w:r w:rsidRPr="003E63FB">
        <w:rPr>
          <w:rFonts w:cs="Arial"/>
          <w:color w:val="0070C0"/>
          <w:sz w:val="20"/>
        </w:rPr>
        <w:t>}</w:t>
      </w:r>
    </w:p>
    <w:p w14:paraId="4E5029AF" w14:textId="77777777" w:rsidR="003E63FB" w:rsidRDefault="003E63FB" w:rsidP="003E63FB">
      <w:pPr>
        <w:ind w:left="2269"/>
        <w:rPr>
          <w:rFonts w:cs="Arial"/>
          <w:color w:val="0070C0"/>
          <w:sz w:val="20"/>
        </w:rPr>
      </w:pPr>
      <w:r w:rsidRPr="003E63FB">
        <w:rPr>
          <w:rFonts w:cs="Arial"/>
          <w:color w:val="0070C0"/>
          <w:sz w:val="20"/>
        </w:rPr>
        <w:t>}</w:t>
      </w:r>
    </w:p>
    <w:p w14:paraId="745C0440" w14:textId="5597472E" w:rsidR="004D6F72" w:rsidRPr="003C2789" w:rsidRDefault="00F901E2" w:rsidP="002B7BF9">
      <w:pPr>
        <w:pStyle w:val="Ttulo1"/>
        <w:numPr>
          <w:ilvl w:val="0"/>
          <w:numId w:val="0"/>
        </w:numPr>
        <w:tabs>
          <w:tab w:val="left" w:pos="708"/>
        </w:tabs>
        <w:jc w:val="left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br w:type="page"/>
      </w:r>
      <w:bookmarkStart w:id="63" w:name="_Toc100304758"/>
      <w:r w:rsidR="004D6F72" w:rsidRPr="003C2789">
        <w:rPr>
          <w:b w:val="0"/>
          <w:bCs w:val="0"/>
          <w:sz w:val="22"/>
          <w:szCs w:val="22"/>
        </w:rPr>
        <w:lastRenderedPageBreak/>
        <w:t>2.4.3) Solicitação de Gráfico para API (</w:t>
      </w:r>
      <w:proofErr w:type="spellStart"/>
      <w:r w:rsidR="0051025C" w:rsidRPr="003C2789">
        <w:rPr>
          <w:b w:val="0"/>
          <w:bCs w:val="0"/>
          <w:sz w:val="22"/>
          <w:szCs w:val="22"/>
        </w:rPr>
        <w:t>HistoricalData</w:t>
      </w:r>
      <w:proofErr w:type="spellEnd"/>
      <w:r w:rsidR="004D6F72" w:rsidRPr="003C2789">
        <w:rPr>
          <w:b w:val="0"/>
          <w:bCs w:val="0"/>
          <w:sz w:val="22"/>
          <w:szCs w:val="22"/>
        </w:rPr>
        <w:t>)</w:t>
      </w:r>
      <w:bookmarkEnd w:id="63"/>
    </w:p>
    <w:p w14:paraId="091BF7C0" w14:textId="77777777" w:rsidR="004D6F72" w:rsidRDefault="004D6F72" w:rsidP="004D6F72">
      <w:pPr>
        <w:ind w:left="851"/>
        <w:rPr>
          <w:rFonts w:cs="Arial"/>
          <w:sz w:val="22"/>
          <w:szCs w:val="22"/>
        </w:rPr>
      </w:pPr>
    </w:p>
    <w:p w14:paraId="10FC34D4" w14:textId="3A4AD5CA" w:rsidR="004D6F72" w:rsidRDefault="004D6F72" w:rsidP="004D6F72">
      <w:pPr>
        <w:ind w:left="1702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Método </w:t>
      </w:r>
      <w:proofErr w:type="spellStart"/>
      <w:r w:rsidR="0051025C" w:rsidRPr="0051025C">
        <w:rPr>
          <w:rFonts w:cs="Arial"/>
          <w:b/>
          <w:sz w:val="22"/>
          <w:szCs w:val="22"/>
        </w:rPr>
        <w:t>HistoricalData</w:t>
      </w:r>
      <w:proofErr w:type="spellEnd"/>
      <w:r w:rsidR="004B4ADA" w:rsidRPr="004B4ADA">
        <w:rPr>
          <w:rFonts w:cs="Arial"/>
          <w:sz w:val="22"/>
          <w:szCs w:val="22"/>
        </w:rPr>
        <w:t>;</w:t>
      </w:r>
    </w:p>
    <w:p w14:paraId="368365B5" w14:textId="77777777" w:rsidR="004D6F72" w:rsidRDefault="004D6F72" w:rsidP="004D6F72">
      <w:pPr>
        <w:ind w:left="2269"/>
        <w:rPr>
          <w:rFonts w:cs="Arial"/>
          <w:color w:val="0070C0"/>
          <w:sz w:val="22"/>
          <w:szCs w:val="22"/>
        </w:rPr>
      </w:pPr>
    </w:p>
    <w:p w14:paraId="3F19F3BF" w14:textId="77777777" w:rsidR="00C309B4" w:rsidRDefault="00C309B4" w:rsidP="00C309B4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Utilizar o método para uso </w:t>
      </w:r>
      <w:r w:rsidRPr="00421960">
        <w:rPr>
          <w:rFonts w:cs="Arial"/>
          <w:b/>
          <w:bCs/>
          <w:i/>
          <w:iCs/>
          <w:sz w:val="22"/>
          <w:szCs w:val="22"/>
        </w:rPr>
        <w:t>Sem Assinatura</w:t>
      </w:r>
      <w:r>
        <w:rPr>
          <w:rFonts w:cs="Arial"/>
          <w:sz w:val="22"/>
          <w:szCs w:val="22"/>
        </w:rPr>
        <w:t>:</w:t>
      </w:r>
    </w:p>
    <w:p w14:paraId="61A8C159" w14:textId="3E39708C" w:rsidR="00C309B4" w:rsidRPr="00421960" w:rsidRDefault="00C309B4" w:rsidP="00C309B4">
      <w:pPr>
        <w:ind w:left="2268"/>
        <w:rPr>
          <w:rFonts w:cs="Arial"/>
          <w:color w:val="0070C0"/>
          <w:sz w:val="16"/>
          <w:szCs w:val="16"/>
        </w:rPr>
      </w:pPr>
      <w:proofErr w:type="spellStart"/>
      <w:r w:rsidRPr="00C309B4">
        <w:rPr>
          <w:rFonts w:cs="Arial"/>
          <w:color w:val="0070C0"/>
          <w:sz w:val="16"/>
          <w:szCs w:val="16"/>
        </w:rPr>
        <w:t>QuotesHistory</w:t>
      </w:r>
      <w:proofErr w:type="spellEnd"/>
      <w:r w:rsidRPr="00C309B4">
        <w:rPr>
          <w:rFonts w:cs="Arial"/>
          <w:color w:val="0070C0"/>
          <w:sz w:val="16"/>
          <w:szCs w:val="16"/>
        </w:rPr>
        <w:t>(</w:t>
      </w:r>
      <w:proofErr w:type="spellStart"/>
      <w:r w:rsidRPr="00C309B4">
        <w:rPr>
          <w:rFonts w:cs="Arial"/>
          <w:color w:val="0070C0"/>
          <w:sz w:val="16"/>
          <w:szCs w:val="16"/>
        </w:rPr>
        <w:t>QuotesHistoryParam</w:t>
      </w:r>
      <w:proofErr w:type="spellEnd"/>
      <w:r w:rsidRPr="00C309B4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C309B4">
        <w:rPr>
          <w:rFonts w:cs="Arial"/>
          <w:color w:val="0070C0"/>
          <w:sz w:val="16"/>
          <w:szCs w:val="16"/>
        </w:rPr>
        <w:t>quoteshistoryParam</w:t>
      </w:r>
      <w:proofErr w:type="spellEnd"/>
      <w:r w:rsidRPr="00C309B4">
        <w:rPr>
          <w:rFonts w:cs="Arial"/>
          <w:color w:val="0070C0"/>
          <w:sz w:val="16"/>
          <w:szCs w:val="16"/>
        </w:rPr>
        <w:t xml:space="preserve">, </w:t>
      </w:r>
      <w:proofErr w:type="spellStart"/>
      <w:r w:rsidRPr="00C309B4">
        <w:rPr>
          <w:rFonts w:cs="Arial"/>
          <w:color w:val="0070C0"/>
          <w:sz w:val="16"/>
          <w:szCs w:val="16"/>
        </w:rPr>
        <w:t>int</w:t>
      </w:r>
      <w:proofErr w:type="spellEnd"/>
      <w:r w:rsidRPr="00C309B4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C309B4">
        <w:rPr>
          <w:rFonts w:cs="Arial"/>
          <w:color w:val="0070C0"/>
          <w:sz w:val="16"/>
          <w:szCs w:val="16"/>
        </w:rPr>
        <w:t>millisecondsTimeOut</w:t>
      </w:r>
      <w:proofErr w:type="spellEnd"/>
      <w:r w:rsidRPr="00C309B4">
        <w:rPr>
          <w:rFonts w:cs="Arial"/>
          <w:color w:val="0070C0"/>
          <w:sz w:val="16"/>
          <w:szCs w:val="16"/>
        </w:rPr>
        <w:t xml:space="preserve"> = 10000)</w:t>
      </w:r>
    </w:p>
    <w:p w14:paraId="220E60CE" w14:textId="77777777" w:rsidR="00C309B4" w:rsidRDefault="00C309B4" w:rsidP="00C309B4">
      <w:pPr>
        <w:ind w:left="1701"/>
        <w:rPr>
          <w:rFonts w:cs="Arial"/>
          <w:sz w:val="22"/>
          <w:szCs w:val="22"/>
        </w:rPr>
      </w:pPr>
    </w:p>
    <w:p w14:paraId="1CA480C6" w14:textId="51F9E6DA" w:rsidR="00C309B4" w:rsidRDefault="00C309B4" w:rsidP="00C309B4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Utilizar o método para uso </w:t>
      </w:r>
      <w:r w:rsidRPr="00421960">
        <w:rPr>
          <w:rFonts w:cs="Arial"/>
          <w:b/>
          <w:bCs/>
          <w:i/>
          <w:iCs/>
          <w:sz w:val="22"/>
          <w:szCs w:val="22"/>
        </w:rPr>
        <w:t>Com Assinatur</w:t>
      </w:r>
      <w:r w:rsidR="00922826">
        <w:rPr>
          <w:rFonts w:cs="Arial"/>
          <w:b/>
          <w:bCs/>
          <w:i/>
          <w:iCs/>
          <w:sz w:val="22"/>
          <w:szCs w:val="22"/>
        </w:rPr>
        <w:t>a (online)</w:t>
      </w:r>
      <w:r>
        <w:rPr>
          <w:rFonts w:cs="Arial"/>
          <w:sz w:val="22"/>
          <w:szCs w:val="22"/>
        </w:rPr>
        <w:t>:</w:t>
      </w:r>
    </w:p>
    <w:p w14:paraId="2BC4DD28" w14:textId="4AD646D4" w:rsidR="00C309B4" w:rsidRDefault="00C309B4" w:rsidP="00C309B4">
      <w:pPr>
        <w:ind w:left="2268"/>
        <w:rPr>
          <w:rFonts w:cs="Arial"/>
          <w:color w:val="0070C0"/>
          <w:sz w:val="16"/>
          <w:szCs w:val="16"/>
        </w:rPr>
      </w:pPr>
      <w:proofErr w:type="spellStart"/>
      <w:r w:rsidRPr="00C309B4">
        <w:rPr>
          <w:rFonts w:cs="Arial"/>
          <w:color w:val="0070C0"/>
          <w:sz w:val="16"/>
          <w:szCs w:val="16"/>
        </w:rPr>
        <w:t>QuotesHistory</w:t>
      </w:r>
      <w:proofErr w:type="spellEnd"/>
      <w:r w:rsidRPr="00C309B4">
        <w:rPr>
          <w:rFonts w:cs="Arial"/>
          <w:color w:val="0070C0"/>
          <w:sz w:val="16"/>
          <w:szCs w:val="16"/>
        </w:rPr>
        <w:t>(</w:t>
      </w:r>
      <w:proofErr w:type="spellStart"/>
      <w:r w:rsidRPr="00C309B4">
        <w:rPr>
          <w:rFonts w:cs="Arial"/>
          <w:color w:val="0070C0"/>
          <w:sz w:val="16"/>
          <w:szCs w:val="16"/>
        </w:rPr>
        <w:t>QuotesHistoryParam</w:t>
      </w:r>
      <w:proofErr w:type="spellEnd"/>
      <w:r w:rsidRPr="00C309B4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C309B4">
        <w:rPr>
          <w:rFonts w:cs="Arial"/>
          <w:color w:val="0070C0"/>
          <w:sz w:val="16"/>
          <w:szCs w:val="16"/>
        </w:rPr>
        <w:t>quoteshistoryParam</w:t>
      </w:r>
      <w:proofErr w:type="spellEnd"/>
      <w:r w:rsidRPr="00C309B4">
        <w:rPr>
          <w:rFonts w:cs="Arial"/>
          <w:color w:val="0070C0"/>
          <w:sz w:val="16"/>
          <w:szCs w:val="16"/>
        </w:rPr>
        <w:t xml:space="preserve">, </w:t>
      </w:r>
      <w:proofErr w:type="spellStart"/>
      <w:r w:rsidRPr="00C309B4">
        <w:rPr>
          <w:rFonts w:cs="Arial"/>
          <w:color w:val="0070C0"/>
          <w:sz w:val="16"/>
          <w:szCs w:val="16"/>
        </w:rPr>
        <w:t>bool</w:t>
      </w:r>
      <w:proofErr w:type="spellEnd"/>
      <w:r w:rsidRPr="00C309B4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C309B4">
        <w:rPr>
          <w:rFonts w:cs="Arial"/>
          <w:color w:val="0070C0"/>
          <w:sz w:val="16"/>
          <w:szCs w:val="16"/>
        </w:rPr>
        <w:t>sign</w:t>
      </w:r>
      <w:proofErr w:type="spellEnd"/>
      <w:r w:rsidRPr="00C309B4">
        <w:rPr>
          <w:rFonts w:cs="Arial"/>
          <w:color w:val="0070C0"/>
          <w:sz w:val="16"/>
          <w:szCs w:val="16"/>
        </w:rPr>
        <w:t xml:space="preserve">, </w:t>
      </w:r>
      <w:proofErr w:type="spellStart"/>
      <w:r w:rsidRPr="00C309B4">
        <w:rPr>
          <w:rFonts w:cs="Arial"/>
          <w:color w:val="0070C0"/>
          <w:sz w:val="16"/>
          <w:szCs w:val="16"/>
        </w:rPr>
        <w:t>CancellationToken</w:t>
      </w:r>
      <w:proofErr w:type="spellEnd"/>
      <w:r w:rsidRPr="00C309B4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C309B4">
        <w:rPr>
          <w:rFonts w:cs="Arial"/>
          <w:color w:val="0070C0"/>
          <w:sz w:val="16"/>
          <w:szCs w:val="16"/>
        </w:rPr>
        <w:t>cancelToken</w:t>
      </w:r>
      <w:proofErr w:type="spellEnd"/>
      <w:r w:rsidRPr="00C309B4">
        <w:rPr>
          <w:rFonts w:cs="Arial"/>
          <w:color w:val="0070C0"/>
          <w:sz w:val="16"/>
          <w:szCs w:val="16"/>
        </w:rPr>
        <w:t xml:space="preserve">, </w:t>
      </w:r>
      <w:proofErr w:type="spellStart"/>
      <w:r w:rsidRPr="00C309B4">
        <w:rPr>
          <w:rFonts w:cs="Arial"/>
          <w:color w:val="0070C0"/>
          <w:sz w:val="16"/>
          <w:szCs w:val="16"/>
        </w:rPr>
        <w:t>int</w:t>
      </w:r>
      <w:proofErr w:type="spellEnd"/>
      <w:r w:rsidRPr="00C309B4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C309B4">
        <w:rPr>
          <w:rFonts w:cs="Arial"/>
          <w:color w:val="0070C0"/>
          <w:sz w:val="16"/>
          <w:szCs w:val="16"/>
        </w:rPr>
        <w:t>millisecondsTimeOut</w:t>
      </w:r>
      <w:proofErr w:type="spellEnd"/>
      <w:r w:rsidRPr="00C309B4">
        <w:rPr>
          <w:rFonts w:cs="Arial"/>
          <w:color w:val="0070C0"/>
          <w:sz w:val="16"/>
          <w:szCs w:val="16"/>
        </w:rPr>
        <w:t xml:space="preserve"> = 10000, </w:t>
      </w:r>
      <w:proofErr w:type="spellStart"/>
      <w:r w:rsidRPr="00C309B4">
        <w:rPr>
          <w:rFonts w:cs="Arial"/>
          <w:color w:val="0070C0"/>
          <w:sz w:val="16"/>
          <w:szCs w:val="16"/>
        </w:rPr>
        <w:t>bool</w:t>
      </w:r>
      <w:proofErr w:type="spellEnd"/>
      <w:r w:rsidRPr="00C309B4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C309B4">
        <w:rPr>
          <w:rFonts w:cs="Arial"/>
          <w:color w:val="0070C0"/>
          <w:sz w:val="16"/>
          <w:szCs w:val="16"/>
        </w:rPr>
        <w:t>onlyDiff</w:t>
      </w:r>
      <w:proofErr w:type="spellEnd"/>
      <w:r w:rsidRPr="00C309B4">
        <w:rPr>
          <w:rFonts w:cs="Arial"/>
          <w:color w:val="0070C0"/>
          <w:sz w:val="16"/>
          <w:szCs w:val="16"/>
        </w:rPr>
        <w:t xml:space="preserve"> = false)</w:t>
      </w:r>
    </w:p>
    <w:p w14:paraId="563BCFEC" w14:textId="77777777" w:rsidR="00C309B4" w:rsidRDefault="00C309B4" w:rsidP="00C309B4">
      <w:pPr>
        <w:ind w:left="2268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Ou</w:t>
      </w:r>
    </w:p>
    <w:p w14:paraId="3CB46162" w14:textId="144C829F" w:rsidR="00C309B4" w:rsidRPr="00C309B4" w:rsidRDefault="00C309B4" w:rsidP="00C309B4">
      <w:pPr>
        <w:ind w:left="2268"/>
        <w:rPr>
          <w:rFonts w:cs="Arial"/>
          <w:color w:val="0070C0"/>
          <w:sz w:val="16"/>
          <w:szCs w:val="16"/>
        </w:rPr>
      </w:pPr>
      <w:proofErr w:type="spellStart"/>
      <w:r w:rsidRPr="00C309B4">
        <w:rPr>
          <w:rFonts w:cs="Arial"/>
          <w:color w:val="0070C0"/>
          <w:sz w:val="16"/>
          <w:szCs w:val="16"/>
        </w:rPr>
        <w:t>QuotesHistory</w:t>
      </w:r>
      <w:proofErr w:type="spellEnd"/>
      <w:r w:rsidRPr="00C309B4">
        <w:rPr>
          <w:rFonts w:cs="Arial"/>
          <w:color w:val="0070C0"/>
          <w:sz w:val="16"/>
          <w:szCs w:val="16"/>
        </w:rPr>
        <w:t>(</w:t>
      </w:r>
      <w:proofErr w:type="spellStart"/>
      <w:r w:rsidRPr="00C309B4">
        <w:rPr>
          <w:rFonts w:cs="Arial"/>
          <w:color w:val="0070C0"/>
          <w:sz w:val="16"/>
          <w:szCs w:val="16"/>
        </w:rPr>
        <w:t>List</w:t>
      </w:r>
      <w:proofErr w:type="spellEnd"/>
      <w:r w:rsidRPr="00C309B4">
        <w:rPr>
          <w:rFonts w:cs="Arial"/>
          <w:color w:val="0070C0"/>
          <w:sz w:val="16"/>
          <w:szCs w:val="16"/>
        </w:rPr>
        <w:t>&lt;</w:t>
      </w:r>
      <w:proofErr w:type="spellStart"/>
      <w:r w:rsidRPr="00C309B4">
        <w:rPr>
          <w:rFonts w:cs="Arial"/>
          <w:color w:val="0070C0"/>
          <w:sz w:val="16"/>
          <w:szCs w:val="16"/>
        </w:rPr>
        <w:t>QuotesHistoryParam</w:t>
      </w:r>
      <w:proofErr w:type="spellEnd"/>
      <w:r w:rsidRPr="00C309B4">
        <w:rPr>
          <w:rFonts w:cs="Arial"/>
          <w:color w:val="0070C0"/>
          <w:sz w:val="16"/>
          <w:szCs w:val="16"/>
        </w:rPr>
        <w:t xml:space="preserve">&gt; </w:t>
      </w:r>
      <w:proofErr w:type="spellStart"/>
      <w:r w:rsidRPr="00C309B4">
        <w:rPr>
          <w:rFonts w:cs="Arial"/>
          <w:color w:val="0070C0"/>
          <w:sz w:val="16"/>
          <w:szCs w:val="16"/>
        </w:rPr>
        <w:t>quoteshistoryParamList</w:t>
      </w:r>
      <w:proofErr w:type="spellEnd"/>
      <w:r w:rsidRPr="00C309B4">
        <w:rPr>
          <w:rFonts w:cs="Arial"/>
          <w:color w:val="0070C0"/>
          <w:sz w:val="16"/>
          <w:szCs w:val="16"/>
        </w:rPr>
        <w:t xml:space="preserve">, </w:t>
      </w:r>
      <w:proofErr w:type="spellStart"/>
      <w:r w:rsidRPr="00C309B4">
        <w:rPr>
          <w:rFonts w:cs="Arial"/>
          <w:color w:val="0070C0"/>
          <w:sz w:val="16"/>
          <w:szCs w:val="16"/>
        </w:rPr>
        <w:t>bool</w:t>
      </w:r>
      <w:proofErr w:type="spellEnd"/>
      <w:r w:rsidRPr="00C309B4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C309B4">
        <w:rPr>
          <w:rFonts w:cs="Arial"/>
          <w:color w:val="0070C0"/>
          <w:sz w:val="16"/>
          <w:szCs w:val="16"/>
        </w:rPr>
        <w:t>sign</w:t>
      </w:r>
      <w:proofErr w:type="spellEnd"/>
      <w:r w:rsidRPr="00C309B4">
        <w:rPr>
          <w:rFonts w:cs="Arial"/>
          <w:color w:val="0070C0"/>
          <w:sz w:val="16"/>
          <w:szCs w:val="16"/>
        </w:rPr>
        <w:t xml:space="preserve">, </w:t>
      </w:r>
      <w:proofErr w:type="spellStart"/>
      <w:r w:rsidRPr="00C309B4">
        <w:rPr>
          <w:rFonts w:cs="Arial"/>
          <w:color w:val="0070C0"/>
          <w:sz w:val="16"/>
          <w:szCs w:val="16"/>
        </w:rPr>
        <w:t>CancellationToken</w:t>
      </w:r>
      <w:proofErr w:type="spellEnd"/>
      <w:r w:rsidRPr="00C309B4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C309B4">
        <w:rPr>
          <w:rFonts w:cs="Arial"/>
          <w:color w:val="0070C0"/>
          <w:sz w:val="16"/>
          <w:szCs w:val="16"/>
        </w:rPr>
        <w:t>cancelToken</w:t>
      </w:r>
      <w:proofErr w:type="spellEnd"/>
      <w:r w:rsidRPr="00C309B4">
        <w:rPr>
          <w:rFonts w:cs="Arial"/>
          <w:color w:val="0070C0"/>
          <w:sz w:val="16"/>
          <w:szCs w:val="16"/>
        </w:rPr>
        <w:t xml:space="preserve">, </w:t>
      </w:r>
      <w:proofErr w:type="spellStart"/>
      <w:r w:rsidRPr="00C309B4">
        <w:rPr>
          <w:rFonts w:cs="Arial"/>
          <w:color w:val="0070C0"/>
          <w:sz w:val="16"/>
          <w:szCs w:val="16"/>
        </w:rPr>
        <w:t>int</w:t>
      </w:r>
      <w:proofErr w:type="spellEnd"/>
      <w:r w:rsidRPr="00C309B4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C309B4">
        <w:rPr>
          <w:rFonts w:cs="Arial"/>
          <w:color w:val="0070C0"/>
          <w:sz w:val="16"/>
          <w:szCs w:val="16"/>
        </w:rPr>
        <w:t>millisecondsTimeOut</w:t>
      </w:r>
      <w:proofErr w:type="spellEnd"/>
      <w:r w:rsidRPr="00C309B4">
        <w:rPr>
          <w:rFonts w:cs="Arial"/>
          <w:color w:val="0070C0"/>
          <w:sz w:val="16"/>
          <w:szCs w:val="16"/>
        </w:rPr>
        <w:t xml:space="preserve"> = 10000, </w:t>
      </w:r>
      <w:proofErr w:type="spellStart"/>
      <w:r w:rsidRPr="00C309B4">
        <w:rPr>
          <w:rFonts w:cs="Arial"/>
          <w:color w:val="0070C0"/>
          <w:sz w:val="16"/>
          <w:szCs w:val="16"/>
        </w:rPr>
        <w:t>bool</w:t>
      </w:r>
      <w:proofErr w:type="spellEnd"/>
      <w:r w:rsidRPr="00C309B4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C309B4">
        <w:rPr>
          <w:rFonts w:cs="Arial"/>
          <w:color w:val="0070C0"/>
          <w:sz w:val="16"/>
          <w:szCs w:val="16"/>
        </w:rPr>
        <w:t>onlyDiff</w:t>
      </w:r>
      <w:proofErr w:type="spellEnd"/>
      <w:r w:rsidRPr="00C309B4">
        <w:rPr>
          <w:rFonts w:cs="Arial"/>
          <w:color w:val="0070C0"/>
          <w:sz w:val="16"/>
          <w:szCs w:val="16"/>
        </w:rPr>
        <w:t xml:space="preserve"> = false)</w:t>
      </w:r>
    </w:p>
    <w:p w14:paraId="551FC6C9" w14:textId="6CDA7DC5" w:rsidR="00C309B4" w:rsidRDefault="00C309B4" w:rsidP="004D6F72">
      <w:pPr>
        <w:ind w:left="1701"/>
        <w:rPr>
          <w:rFonts w:cs="Arial"/>
          <w:sz w:val="22"/>
          <w:szCs w:val="22"/>
        </w:rPr>
      </w:pPr>
    </w:p>
    <w:p w14:paraId="2F11DF8D" w14:textId="77777777" w:rsidR="007776CA" w:rsidRDefault="007776CA" w:rsidP="007776CA">
      <w:pPr>
        <w:ind w:left="2268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Onde:</w:t>
      </w:r>
    </w:p>
    <w:p w14:paraId="5BBA0388" w14:textId="150351A8" w:rsidR="007776CA" w:rsidRDefault="007776CA" w:rsidP="007776CA">
      <w:pPr>
        <w:ind w:left="2552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</w:t>
      </w:r>
      <w:proofErr w:type="spellStart"/>
      <w:r>
        <w:rPr>
          <w:rFonts w:cs="Arial"/>
          <w:sz w:val="22"/>
          <w:szCs w:val="22"/>
        </w:rPr>
        <w:t>sign</w:t>
      </w:r>
      <w:proofErr w:type="spellEnd"/>
      <w:r>
        <w:rPr>
          <w:rFonts w:cs="Arial"/>
          <w:sz w:val="22"/>
          <w:szCs w:val="22"/>
        </w:rPr>
        <w:t xml:space="preserve"> = Utilizar </w:t>
      </w:r>
      <w:proofErr w:type="spellStart"/>
      <w:r>
        <w:rPr>
          <w:rFonts w:cs="Arial"/>
          <w:sz w:val="22"/>
          <w:szCs w:val="22"/>
        </w:rPr>
        <w:t>true</w:t>
      </w:r>
      <w:proofErr w:type="spellEnd"/>
      <w:r>
        <w:rPr>
          <w:rFonts w:cs="Arial"/>
          <w:sz w:val="22"/>
          <w:szCs w:val="22"/>
        </w:rPr>
        <w:t xml:space="preserve"> para assinatura;</w:t>
      </w:r>
    </w:p>
    <w:p w14:paraId="7B730974" w14:textId="3EB9302B" w:rsidR="007776CA" w:rsidRDefault="00DA694F" w:rsidP="007776CA">
      <w:pPr>
        <w:ind w:left="2552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</w:t>
      </w:r>
      <w:proofErr w:type="spellStart"/>
      <w:r w:rsidRPr="00FC6BCC">
        <w:rPr>
          <w:rFonts w:cs="Arial"/>
          <w:sz w:val="22"/>
          <w:szCs w:val="22"/>
          <w:highlight w:val="yellow"/>
        </w:rPr>
        <w:t>CancellationToken</w:t>
      </w:r>
      <w:proofErr w:type="spellEnd"/>
      <w:r>
        <w:rPr>
          <w:rFonts w:cs="Arial"/>
          <w:sz w:val="22"/>
          <w:szCs w:val="22"/>
        </w:rPr>
        <w:t xml:space="preserve"> = Token que permite cancelar a assinatura </w:t>
      </w:r>
      <w:r w:rsidR="009A6BF8">
        <w:rPr>
          <w:rFonts w:cs="Arial"/>
          <w:sz w:val="22"/>
          <w:szCs w:val="22"/>
        </w:rPr>
        <w:t>(gerar token com o comando</w:t>
      </w:r>
      <w:r>
        <w:rPr>
          <w:rFonts w:cs="Arial"/>
          <w:sz w:val="22"/>
          <w:szCs w:val="22"/>
        </w:rPr>
        <w:t xml:space="preserve"> “</w:t>
      </w:r>
      <w:r w:rsidRPr="00A26E00">
        <w:rPr>
          <w:rFonts w:cs="Arial"/>
          <w:i/>
          <w:iCs/>
          <w:color w:val="0070C0"/>
          <w:sz w:val="16"/>
          <w:szCs w:val="16"/>
        </w:rPr>
        <w:t xml:space="preserve">new </w:t>
      </w:r>
      <w:proofErr w:type="spellStart"/>
      <w:r w:rsidRPr="00A26E00">
        <w:rPr>
          <w:rFonts w:cs="Arial"/>
          <w:i/>
          <w:iCs/>
          <w:color w:val="0070C0"/>
          <w:sz w:val="16"/>
          <w:szCs w:val="16"/>
        </w:rPr>
        <w:t>CancellationTokenSource</w:t>
      </w:r>
      <w:proofErr w:type="spellEnd"/>
      <w:r w:rsidRPr="00A26E00">
        <w:rPr>
          <w:rFonts w:cs="Arial"/>
          <w:i/>
          <w:iCs/>
          <w:color w:val="0070C0"/>
          <w:sz w:val="16"/>
          <w:szCs w:val="16"/>
        </w:rPr>
        <w:t>()</w:t>
      </w:r>
      <w:r>
        <w:rPr>
          <w:rFonts w:cs="Arial"/>
          <w:sz w:val="22"/>
          <w:szCs w:val="22"/>
        </w:rPr>
        <w:t>”)</w:t>
      </w:r>
      <w:r w:rsidR="007776CA">
        <w:rPr>
          <w:rFonts w:cs="Arial"/>
          <w:sz w:val="22"/>
          <w:szCs w:val="22"/>
        </w:rPr>
        <w:t>.</w:t>
      </w:r>
    </w:p>
    <w:p w14:paraId="608CCF8E" w14:textId="77777777" w:rsidR="00DA694F" w:rsidRDefault="00DA694F" w:rsidP="007776CA">
      <w:pPr>
        <w:ind w:left="2552"/>
        <w:rPr>
          <w:rFonts w:cs="Arial"/>
          <w:sz w:val="22"/>
          <w:szCs w:val="22"/>
        </w:rPr>
      </w:pPr>
    </w:p>
    <w:p w14:paraId="6DCB3EDF" w14:textId="7593819D" w:rsidR="00DA694F" w:rsidRDefault="00DA694F" w:rsidP="00DA694F">
      <w:pPr>
        <w:ind w:left="2268"/>
        <w:rPr>
          <w:rFonts w:cs="Arial"/>
          <w:sz w:val="22"/>
          <w:szCs w:val="22"/>
        </w:rPr>
      </w:pPr>
      <w:r w:rsidRPr="00DA694F">
        <w:rPr>
          <w:rFonts w:cs="Arial"/>
          <w:i/>
          <w:iCs/>
          <w:sz w:val="22"/>
          <w:szCs w:val="22"/>
          <w:highlight w:val="yellow"/>
          <w:u w:val="single"/>
        </w:rPr>
        <w:t>Atenção</w:t>
      </w:r>
      <w:r>
        <w:rPr>
          <w:rFonts w:cs="Arial"/>
          <w:sz w:val="22"/>
          <w:szCs w:val="22"/>
        </w:rPr>
        <w:t xml:space="preserve">: </w:t>
      </w:r>
      <w:r w:rsidR="005F35BB">
        <w:rPr>
          <w:rFonts w:cs="Arial"/>
          <w:sz w:val="22"/>
          <w:szCs w:val="22"/>
        </w:rPr>
        <w:t xml:space="preserve">Utilizar o token gerado para efetuar o cancelamento </w:t>
      </w:r>
      <w:r>
        <w:rPr>
          <w:rFonts w:cs="Arial"/>
          <w:sz w:val="22"/>
          <w:szCs w:val="22"/>
        </w:rPr>
        <w:t>da assinatura (comando “</w:t>
      </w:r>
      <w:proofErr w:type="spellStart"/>
      <w:r w:rsidRPr="00DA694F">
        <w:rPr>
          <w:rFonts w:cs="Arial"/>
          <w:i/>
          <w:iCs/>
          <w:color w:val="0070C0"/>
          <w:sz w:val="16"/>
          <w:szCs w:val="16"/>
        </w:rPr>
        <w:t>cancellationTokenSource.Cancel</w:t>
      </w:r>
      <w:proofErr w:type="spellEnd"/>
      <w:r w:rsidRPr="00DA694F">
        <w:rPr>
          <w:rFonts w:cs="Arial"/>
          <w:i/>
          <w:iCs/>
          <w:color w:val="0070C0"/>
          <w:sz w:val="16"/>
          <w:szCs w:val="16"/>
        </w:rPr>
        <w:t>();</w:t>
      </w:r>
      <w:r>
        <w:rPr>
          <w:rFonts w:cs="Arial"/>
          <w:sz w:val="22"/>
          <w:szCs w:val="22"/>
        </w:rPr>
        <w:t xml:space="preserve">”) que não está sendo mais utilizada, permitindo assim </w:t>
      </w:r>
      <w:r w:rsidR="003D6D69">
        <w:rPr>
          <w:rFonts w:cs="Arial"/>
          <w:sz w:val="22"/>
          <w:szCs w:val="22"/>
        </w:rPr>
        <w:t>reduzir o consumo de memória, processador e rede</w:t>
      </w:r>
      <w:r>
        <w:rPr>
          <w:rFonts w:cs="Arial"/>
          <w:sz w:val="22"/>
          <w:szCs w:val="22"/>
        </w:rPr>
        <w:t>.</w:t>
      </w:r>
    </w:p>
    <w:p w14:paraId="0583DF15" w14:textId="77777777" w:rsidR="007776CA" w:rsidRDefault="007776CA" w:rsidP="004D6F72">
      <w:pPr>
        <w:ind w:left="1701"/>
        <w:rPr>
          <w:rFonts w:cs="Arial"/>
          <w:sz w:val="22"/>
          <w:szCs w:val="22"/>
        </w:rPr>
      </w:pPr>
    </w:p>
    <w:p w14:paraId="69E1AF89" w14:textId="42AFD6CE" w:rsidR="004D6F72" w:rsidRDefault="004D6F72" w:rsidP="004D6F72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Parâmetros de entrada = Estrutura </w:t>
      </w:r>
      <w:proofErr w:type="spellStart"/>
      <w:r w:rsidRPr="004D6F72">
        <w:rPr>
          <w:rFonts w:cs="Arial"/>
          <w:b/>
          <w:sz w:val="22"/>
          <w:szCs w:val="22"/>
        </w:rPr>
        <w:t>QuotesHistoryPara</w:t>
      </w:r>
      <w:r w:rsidR="00B93C5D">
        <w:rPr>
          <w:rFonts w:cs="Arial"/>
          <w:b/>
          <w:sz w:val="22"/>
          <w:szCs w:val="22"/>
        </w:rPr>
        <w:t>m</w:t>
      </w:r>
      <w:proofErr w:type="spellEnd"/>
      <w:r w:rsidR="00B93C5D">
        <w:rPr>
          <w:rFonts w:cs="Arial"/>
          <w:b/>
          <w:sz w:val="22"/>
          <w:szCs w:val="22"/>
        </w:rPr>
        <w:t xml:space="preserve"> </w:t>
      </w:r>
      <w:r w:rsidR="00B93C5D" w:rsidRPr="00B93C5D">
        <w:rPr>
          <w:rFonts w:cs="Arial"/>
          <w:bCs/>
          <w:sz w:val="22"/>
          <w:szCs w:val="22"/>
        </w:rPr>
        <w:t>(</w:t>
      </w:r>
      <w:r w:rsidR="00B93C5D">
        <w:rPr>
          <w:rFonts w:cs="Arial"/>
          <w:bCs/>
          <w:sz w:val="22"/>
          <w:szCs w:val="22"/>
        </w:rPr>
        <w:t>quando usado assinatura é possível utilizar lista de símbolos utilizando c</w:t>
      </w:r>
      <w:r w:rsidR="00B93C5D">
        <w:rPr>
          <w:rFonts w:cs="Arial"/>
          <w:sz w:val="22"/>
          <w:szCs w:val="22"/>
        </w:rPr>
        <w:t>oleção da estrutura):</w:t>
      </w:r>
    </w:p>
    <w:p w14:paraId="751AEC46" w14:textId="77777777" w:rsidR="00FB3FAE" w:rsidRDefault="00FB3FAE" w:rsidP="00FB3FAE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VendorId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integer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Id do </w:t>
      </w:r>
      <w:proofErr w:type="spellStart"/>
      <w:r>
        <w:rPr>
          <w:rFonts w:cs="Arial"/>
          <w:sz w:val="20"/>
        </w:rPr>
        <w:t>Vendor</w:t>
      </w:r>
      <w:proofErr w:type="spellEnd"/>
      <w:r>
        <w:rPr>
          <w:rFonts w:cs="Arial"/>
          <w:sz w:val="20"/>
        </w:rPr>
        <w:t>:</w:t>
      </w:r>
    </w:p>
    <w:p w14:paraId="54F13527" w14:textId="2F30F337" w:rsidR="00FB3FAE" w:rsidRPr="00497FE7" w:rsidRDefault="00FB3FAE" w:rsidP="00FB3FAE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497FE7">
        <w:rPr>
          <w:rFonts w:cs="Arial"/>
          <w:sz w:val="20"/>
        </w:rPr>
        <w:t xml:space="preserve">1 </w:t>
      </w:r>
      <w:r w:rsidR="00052C1C">
        <w:rPr>
          <w:rFonts w:cs="Arial"/>
          <w:sz w:val="20"/>
        </w:rPr>
        <w:t xml:space="preserve">(default) </w:t>
      </w:r>
      <w:r>
        <w:rPr>
          <w:rFonts w:cs="Arial"/>
          <w:sz w:val="20"/>
        </w:rPr>
        <w:t>=</w:t>
      </w:r>
      <w:r w:rsidRPr="00497FE7"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RealTime</w:t>
      </w:r>
      <w:proofErr w:type="spellEnd"/>
      <w:r>
        <w:rPr>
          <w:rFonts w:cs="Arial"/>
          <w:sz w:val="20"/>
        </w:rPr>
        <w:t>;</w:t>
      </w:r>
    </w:p>
    <w:p w14:paraId="4490FF85" w14:textId="77777777" w:rsidR="00FB3FAE" w:rsidRPr="00497FE7" w:rsidRDefault="00FB3FAE" w:rsidP="00FB3FAE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497FE7">
        <w:rPr>
          <w:rFonts w:cs="Arial"/>
          <w:sz w:val="20"/>
        </w:rPr>
        <w:t xml:space="preserve">3 </w:t>
      </w:r>
      <w:r>
        <w:rPr>
          <w:rFonts w:cs="Arial"/>
          <w:sz w:val="20"/>
        </w:rPr>
        <w:t>=</w:t>
      </w:r>
      <w:r w:rsidRPr="00497FE7"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SnapShot</w:t>
      </w:r>
      <w:proofErr w:type="spellEnd"/>
      <w:r>
        <w:rPr>
          <w:rFonts w:cs="Arial"/>
          <w:sz w:val="20"/>
        </w:rPr>
        <w:t xml:space="preserve"> (f</w:t>
      </w:r>
      <w:r w:rsidRPr="00497FE7">
        <w:rPr>
          <w:rFonts w:cs="Arial"/>
          <w:sz w:val="20"/>
        </w:rPr>
        <w:t>oto do momento</w:t>
      </w:r>
      <w:r>
        <w:rPr>
          <w:rFonts w:cs="Arial"/>
          <w:sz w:val="20"/>
        </w:rPr>
        <w:t>);</w:t>
      </w:r>
    </w:p>
    <w:p w14:paraId="09A76FCE" w14:textId="77777777" w:rsidR="00FB3FAE" w:rsidRPr="00497FE7" w:rsidRDefault="00FB3FAE" w:rsidP="00FB3FAE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497FE7">
        <w:rPr>
          <w:rFonts w:cs="Arial"/>
          <w:sz w:val="20"/>
        </w:rPr>
        <w:t xml:space="preserve">4 </w:t>
      </w:r>
      <w:r>
        <w:rPr>
          <w:rFonts w:cs="Arial"/>
          <w:sz w:val="20"/>
        </w:rPr>
        <w:t xml:space="preserve">= </w:t>
      </w:r>
      <w:proofErr w:type="spellStart"/>
      <w:r>
        <w:rPr>
          <w:rFonts w:cs="Arial"/>
          <w:sz w:val="20"/>
        </w:rPr>
        <w:t>SnapShot</w:t>
      </w:r>
      <w:proofErr w:type="spellEnd"/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End</w:t>
      </w:r>
      <w:proofErr w:type="spellEnd"/>
      <w:r>
        <w:rPr>
          <w:rFonts w:cs="Arial"/>
          <w:sz w:val="20"/>
        </w:rPr>
        <w:t>-Day (f</w:t>
      </w:r>
      <w:r w:rsidRPr="00497FE7">
        <w:rPr>
          <w:rFonts w:cs="Arial"/>
          <w:sz w:val="20"/>
        </w:rPr>
        <w:t xml:space="preserve">oto do final </w:t>
      </w:r>
      <w:r>
        <w:rPr>
          <w:rFonts w:cs="Arial"/>
          <w:sz w:val="20"/>
        </w:rPr>
        <w:t>d</w:t>
      </w:r>
      <w:r w:rsidRPr="00497FE7">
        <w:rPr>
          <w:rFonts w:cs="Arial"/>
          <w:sz w:val="20"/>
        </w:rPr>
        <w:t>o dia</w:t>
      </w:r>
      <w:r>
        <w:rPr>
          <w:rFonts w:cs="Arial"/>
          <w:sz w:val="20"/>
        </w:rPr>
        <w:t>);</w:t>
      </w:r>
    </w:p>
    <w:p w14:paraId="7778E72F" w14:textId="77777777" w:rsidR="00FB3FAE" w:rsidRPr="00497FE7" w:rsidRDefault="00FB3FAE" w:rsidP="00FB3FAE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497FE7">
        <w:rPr>
          <w:rFonts w:cs="Arial"/>
          <w:sz w:val="20"/>
        </w:rPr>
        <w:t xml:space="preserve">7 </w:t>
      </w:r>
      <w:r>
        <w:rPr>
          <w:rFonts w:cs="Arial"/>
          <w:sz w:val="20"/>
        </w:rPr>
        <w:t>=</w:t>
      </w:r>
      <w:r w:rsidRPr="00497FE7">
        <w:rPr>
          <w:rFonts w:cs="Arial"/>
          <w:sz w:val="20"/>
        </w:rPr>
        <w:t xml:space="preserve"> Contribuidor</w:t>
      </w:r>
      <w:r>
        <w:rPr>
          <w:rFonts w:cs="Arial"/>
          <w:sz w:val="20"/>
        </w:rPr>
        <w:t>;</w:t>
      </w:r>
    </w:p>
    <w:p w14:paraId="7449DC80" w14:textId="77777777" w:rsidR="00FB3FAE" w:rsidRDefault="00FB3FAE" w:rsidP="00FB3FAE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497FE7">
        <w:rPr>
          <w:rFonts w:cs="Arial"/>
          <w:sz w:val="20"/>
        </w:rPr>
        <w:t xml:space="preserve">8 </w:t>
      </w:r>
      <w:r>
        <w:rPr>
          <w:rFonts w:cs="Arial"/>
          <w:sz w:val="20"/>
        </w:rPr>
        <w:t>=</w:t>
      </w:r>
      <w:r w:rsidRPr="00497FE7">
        <w:rPr>
          <w:rFonts w:cs="Arial"/>
          <w:sz w:val="20"/>
        </w:rPr>
        <w:t xml:space="preserve"> </w:t>
      </w:r>
      <w:proofErr w:type="spellStart"/>
      <w:r w:rsidRPr="00497FE7">
        <w:rPr>
          <w:rFonts w:cs="Arial"/>
          <w:sz w:val="20"/>
        </w:rPr>
        <w:t>Delay</w:t>
      </w:r>
      <w:r>
        <w:rPr>
          <w:rFonts w:cs="Arial"/>
          <w:sz w:val="20"/>
        </w:rPr>
        <w:t>T</w:t>
      </w:r>
      <w:r w:rsidRPr="00497FE7">
        <w:rPr>
          <w:rFonts w:cs="Arial"/>
          <w:sz w:val="20"/>
        </w:rPr>
        <w:t>ime</w:t>
      </w:r>
      <w:proofErr w:type="spellEnd"/>
      <w:r>
        <w:rPr>
          <w:rFonts w:cs="Arial"/>
          <w:sz w:val="20"/>
        </w:rPr>
        <w:t>.</w:t>
      </w:r>
    </w:p>
    <w:p w14:paraId="509D0007" w14:textId="27CDB373" w:rsidR="00FB3FAE" w:rsidRDefault="00052C1C" w:rsidP="00FB3FAE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t xml:space="preserve">Observação: </w:t>
      </w:r>
      <w:proofErr w:type="spellStart"/>
      <w:r>
        <w:rPr>
          <w:rFonts w:cs="Arial"/>
          <w:sz w:val="20"/>
        </w:rPr>
        <w:t>Vendor</w:t>
      </w:r>
      <w:proofErr w:type="spellEnd"/>
      <w:r>
        <w:rPr>
          <w:rFonts w:cs="Arial"/>
          <w:sz w:val="20"/>
        </w:rPr>
        <w:t xml:space="preserve"> solicitado deve estar liberado no </w:t>
      </w:r>
      <w:proofErr w:type="spellStart"/>
      <w:r>
        <w:rPr>
          <w:rFonts w:cs="Arial"/>
          <w:sz w:val="20"/>
        </w:rPr>
        <w:t>Advanced</w:t>
      </w:r>
      <w:proofErr w:type="spellEnd"/>
      <w:r>
        <w:rPr>
          <w:rFonts w:cs="Arial"/>
          <w:sz w:val="20"/>
        </w:rPr>
        <w:t>.</w:t>
      </w:r>
    </w:p>
    <w:p w14:paraId="1218125C" w14:textId="6BD72716" w:rsidR="004D6F72" w:rsidRDefault="004D6F72" w:rsidP="004D6F72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SourceID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</w:t>
      </w:r>
      <w:r w:rsidR="00E604F3">
        <w:rPr>
          <w:rFonts w:cs="Arial"/>
          <w:color w:val="0070C0"/>
          <w:sz w:val="20"/>
        </w:rPr>
        <w:t>ob</w:t>
      </w:r>
      <w:r w:rsidR="00817E98">
        <w:rPr>
          <w:rFonts w:cs="Arial"/>
          <w:color w:val="0070C0"/>
          <w:sz w:val="20"/>
        </w:rPr>
        <w:t>r</w:t>
      </w:r>
      <w:r w:rsidR="00E604F3">
        <w:rPr>
          <w:rFonts w:cs="Arial"/>
          <w:color w:val="0070C0"/>
          <w:sz w:val="20"/>
        </w:rPr>
        <w:t>igatório</w:t>
      </w:r>
      <w:r>
        <w:rPr>
          <w:rFonts w:cs="Arial"/>
          <w:color w:val="0070C0"/>
          <w:sz w:val="20"/>
        </w:rPr>
        <w:t>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Id da Origem do símbolo (exemplo: 12 – Bovespa);</w:t>
      </w:r>
    </w:p>
    <w:p w14:paraId="40850300" w14:textId="4F41506A" w:rsidR="004D6F72" w:rsidRDefault="004D6F72" w:rsidP="004D6F72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Symbol</w:t>
      </w:r>
      <w:r w:rsidR="00820B51">
        <w:rPr>
          <w:rFonts w:cs="Arial"/>
          <w:sz w:val="20"/>
        </w:rPr>
        <w:t>ID</w:t>
      </w:r>
      <w:proofErr w:type="spellEnd"/>
      <w:r w:rsidR="00D2132C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</w:t>
      </w:r>
      <w:r w:rsidR="00E604F3">
        <w:rPr>
          <w:rFonts w:cs="Arial"/>
          <w:color w:val="0070C0"/>
          <w:sz w:val="20"/>
        </w:rPr>
        <w:t>ob</w:t>
      </w:r>
      <w:r w:rsidR="00817E98">
        <w:rPr>
          <w:rFonts w:cs="Arial"/>
          <w:color w:val="0070C0"/>
          <w:sz w:val="20"/>
        </w:rPr>
        <w:t>r</w:t>
      </w:r>
      <w:r w:rsidR="00E604F3">
        <w:rPr>
          <w:rFonts w:cs="Arial"/>
          <w:color w:val="0070C0"/>
          <w:sz w:val="20"/>
        </w:rPr>
        <w:t>igatório</w:t>
      </w:r>
      <w:r>
        <w:rPr>
          <w:rFonts w:cs="Arial"/>
          <w:color w:val="0070C0"/>
          <w:sz w:val="20"/>
        </w:rPr>
        <w:t>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Código da ação/opção/contrato/</w:t>
      </w:r>
      <w:proofErr w:type="spellStart"/>
      <w:r>
        <w:rPr>
          <w:rFonts w:cs="Arial"/>
          <w:sz w:val="20"/>
        </w:rPr>
        <w:t>etc</w:t>
      </w:r>
      <w:proofErr w:type="spellEnd"/>
      <w:r>
        <w:rPr>
          <w:rFonts w:cs="Arial"/>
          <w:sz w:val="20"/>
        </w:rPr>
        <w:t xml:space="preserve"> a ser pesquisada;</w:t>
      </w:r>
    </w:p>
    <w:p w14:paraId="49D0FDF4" w14:textId="778BAEEA" w:rsidR="004D6F72" w:rsidRDefault="004D6F72" w:rsidP="004D6F72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="00E604F3">
        <w:rPr>
          <w:rFonts w:cs="Arial"/>
          <w:sz w:val="20"/>
        </w:rPr>
        <w:t>Period</w:t>
      </w:r>
      <w:proofErr w:type="spellEnd"/>
      <w:r w:rsidRPr="00577634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</w:t>
      </w:r>
      <w:r w:rsidR="00E604F3">
        <w:rPr>
          <w:rFonts w:cs="Arial"/>
          <w:color w:val="0070C0"/>
          <w:sz w:val="20"/>
        </w:rPr>
        <w:t>ob</w:t>
      </w:r>
      <w:r w:rsidR="00817E98">
        <w:rPr>
          <w:rFonts w:cs="Arial"/>
          <w:color w:val="0070C0"/>
          <w:sz w:val="20"/>
        </w:rPr>
        <w:t>r</w:t>
      </w:r>
      <w:r w:rsidR="00E604F3">
        <w:rPr>
          <w:rFonts w:cs="Arial"/>
          <w:color w:val="0070C0"/>
          <w:sz w:val="20"/>
        </w:rPr>
        <w:t>igatório</w:t>
      </w:r>
      <w:r>
        <w:rPr>
          <w:rFonts w:cs="Arial"/>
          <w:color w:val="0070C0"/>
          <w:sz w:val="20"/>
        </w:rPr>
        <w:t>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E604F3">
        <w:rPr>
          <w:rFonts w:cs="Arial"/>
          <w:sz w:val="20"/>
        </w:rPr>
        <w:t>Período desejado</w:t>
      </w:r>
      <w:r w:rsidR="00D2132C">
        <w:rPr>
          <w:rFonts w:cs="Arial"/>
          <w:sz w:val="20"/>
        </w:rPr>
        <w:t xml:space="preserve"> no gráfico</w:t>
      </w:r>
      <w:r w:rsidR="00E604F3">
        <w:rPr>
          <w:rFonts w:cs="Arial"/>
          <w:sz w:val="20"/>
        </w:rPr>
        <w:t>:</w:t>
      </w:r>
    </w:p>
    <w:p w14:paraId="71AB4324" w14:textId="17CAFC7B" w:rsidR="004D6F72" w:rsidRPr="00D545A9" w:rsidRDefault="004D6F72" w:rsidP="004D6F72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="00E531E7">
        <w:rPr>
          <w:rFonts w:cs="Arial"/>
          <w:sz w:val="20"/>
        </w:rPr>
        <w:t>#</w:t>
      </w:r>
      <w:r w:rsidR="00D2132C">
        <w:rPr>
          <w:rFonts w:cs="Arial"/>
          <w:sz w:val="20"/>
        </w:rPr>
        <w:t>m</w:t>
      </w:r>
      <w:r>
        <w:rPr>
          <w:rFonts w:cs="Arial"/>
          <w:sz w:val="20"/>
        </w:rPr>
        <w:t xml:space="preserve"> = </w:t>
      </w:r>
      <w:proofErr w:type="spellStart"/>
      <w:r w:rsidR="00E531E7">
        <w:rPr>
          <w:rFonts w:cs="Arial"/>
          <w:sz w:val="20"/>
        </w:rPr>
        <w:t>M</w:t>
      </w:r>
      <w:r w:rsidR="00D2132C">
        <w:rPr>
          <w:rFonts w:cs="Arial"/>
          <w:sz w:val="20"/>
        </w:rPr>
        <w:t>ínuto</w:t>
      </w:r>
      <w:proofErr w:type="spellEnd"/>
      <w:r w:rsidR="00E531E7">
        <w:rPr>
          <w:rFonts w:cs="Arial"/>
          <w:sz w:val="20"/>
        </w:rPr>
        <w:t xml:space="preserve"> (exemplo: 1m)</w:t>
      </w:r>
      <w:r>
        <w:rPr>
          <w:rFonts w:cs="Arial"/>
          <w:sz w:val="20"/>
        </w:rPr>
        <w:t>;</w:t>
      </w:r>
    </w:p>
    <w:p w14:paraId="76D61A10" w14:textId="5D5BB1CF" w:rsidR="00D2132C" w:rsidRDefault="004D6F72" w:rsidP="004D6F72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="00E531E7">
        <w:rPr>
          <w:rFonts w:cs="Arial"/>
          <w:sz w:val="20"/>
        </w:rPr>
        <w:t>#</w:t>
      </w:r>
      <w:r w:rsidR="00D2132C">
        <w:rPr>
          <w:rFonts w:cs="Arial"/>
          <w:sz w:val="20"/>
        </w:rPr>
        <w:t xml:space="preserve">h = </w:t>
      </w:r>
      <w:r w:rsidR="00E531E7">
        <w:rPr>
          <w:rFonts w:cs="Arial"/>
          <w:sz w:val="20"/>
        </w:rPr>
        <w:t>H</w:t>
      </w:r>
      <w:r w:rsidR="00D2132C">
        <w:rPr>
          <w:rFonts w:cs="Arial"/>
          <w:sz w:val="20"/>
        </w:rPr>
        <w:t>ora</w:t>
      </w:r>
      <w:r w:rsidR="00E531E7">
        <w:rPr>
          <w:rFonts w:cs="Arial"/>
          <w:sz w:val="20"/>
        </w:rPr>
        <w:t xml:space="preserve"> (exemplo: 1h)</w:t>
      </w:r>
      <w:r w:rsidR="00D2132C">
        <w:rPr>
          <w:rFonts w:cs="Arial"/>
          <w:sz w:val="20"/>
        </w:rPr>
        <w:t>;</w:t>
      </w:r>
    </w:p>
    <w:p w14:paraId="760AF762" w14:textId="2B015E6A" w:rsidR="00D2132C" w:rsidRDefault="00D2132C" w:rsidP="004D6F72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="00E531E7">
        <w:rPr>
          <w:rFonts w:cs="Arial"/>
          <w:sz w:val="20"/>
        </w:rPr>
        <w:t>#</w:t>
      </w:r>
      <w:r>
        <w:rPr>
          <w:rFonts w:cs="Arial"/>
          <w:sz w:val="20"/>
        </w:rPr>
        <w:t>d</w:t>
      </w:r>
      <w:r w:rsidR="00E604F3">
        <w:rPr>
          <w:rFonts w:cs="Arial"/>
          <w:sz w:val="20"/>
        </w:rPr>
        <w:t xml:space="preserve"> </w:t>
      </w:r>
      <w:r>
        <w:rPr>
          <w:rFonts w:cs="Arial"/>
          <w:sz w:val="20"/>
        </w:rPr>
        <w:t xml:space="preserve"> = </w:t>
      </w:r>
      <w:r w:rsidR="00E531E7">
        <w:rPr>
          <w:rFonts w:cs="Arial"/>
          <w:sz w:val="20"/>
        </w:rPr>
        <w:t>Dia (exemplo: 1d)</w:t>
      </w:r>
      <w:r>
        <w:rPr>
          <w:rFonts w:cs="Arial"/>
          <w:sz w:val="20"/>
        </w:rPr>
        <w:t>;</w:t>
      </w:r>
    </w:p>
    <w:p w14:paraId="1CF5231C" w14:textId="02AE696B" w:rsidR="00D2132C" w:rsidRDefault="00D2132C" w:rsidP="004D6F72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>
        <w:rPr>
          <w:rFonts w:cs="Arial"/>
          <w:sz w:val="20"/>
        </w:rPr>
        <w:t>weekly</w:t>
      </w:r>
      <w:proofErr w:type="spellEnd"/>
      <w:r>
        <w:rPr>
          <w:rFonts w:cs="Arial"/>
          <w:sz w:val="20"/>
        </w:rPr>
        <w:t xml:space="preserve"> = Semanal;</w:t>
      </w:r>
    </w:p>
    <w:p w14:paraId="2E2D2E22" w14:textId="780EE457" w:rsidR="00D2132C" w:rsidRDefault="00D2132C" w:rsidP="004D6F72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>
        <w:rPr>
          <w:rFonts w:cs="Arial"/>
          <w:sz w:val="20"/>
        </w:rPr>
        <w:t>monthly</w:t>
      </w:r>
      <w:proofErr w:type="spellEnd"/>
      <w:r>
        <w:rPr>
          <w:rFonts w:cs="Arial"/>
          <w:sz w:val="20"/>
        </w:rPr>
        <w:t xml:space="preserve"> = Mensal;</w:t>
      </w:r>
    </w:p>
    <w:p w14:paraId="2B22A8CD" w14:textId="11801F08" w:rsidR="000307C3" w:rsidRPr="000307C3" w:rsidRDefault="00D2132C" w:rsidP="00D2132C">
      <w:pPr>
        <w:ind w:left="2835"/>
        <w:rPr>
          <w:rFonts w:cs="Arial"/>
          <w:color w:val="FF0000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>
        <w:rPr>
          <w:rFonts w:cs="Arial"/>
          <w:sz w:val="20"/>
        </w:rPr>
        <w:t>yearly</w:t>
      </w:r>
      <w:proofErr w:type="spellEnd"/>
      <w:r>
        <w:rPr>
          <w:rFonts w:cs="Arial"/>
          <w:sz w:val="20"/>
        </w:rPr>
        <w:t xml:space="preserve"> = Anual.</w:t>
      </w:r>
    </w:p>
    <w:p w14:paraId="6BB28CAC" w14:textId="77777777" w:rsidR="00E604F3" w:rsidRDefault="00E604F3" w:rsidP="00E604F3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DateFrom</w:t>
      </w:r>
      <w:proofErr w:type="spellEnd"/>
      <w:r w:rsidRPr="00577634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[ob</w:t>
      </w:r>
      <w:r w:rsidR="00817E98">
        <w:rPr>
          <w:rFonts w:cs="Arial"/>
          <w:color w:val="0070C0"/>
          <w:sz w:val="20"/>
        </w:rPr>
        <w:t>r</w:t>
      </w:r>
      <w:r>
        <w:rPr>
          <w:rFonts w:cs="Arial"/>
          <w:color w:val="0070C0"/>
          <w:sz w:val="20"/>
        </w:rPr>
        <w:t>igatório]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Data início no formato YYYY-MM-DD HH:MM;</w:t>
      </w:r>
    </w:p>
    <w:p w14:paraId="3BCB9846" w14:textId="77777777" w:rsidR="00E604F3" w:rsidRDefault="00E604F3" w:rsidP="00E604F3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DateTo</w:t>
      </w:r>
      <w:proofErr w:type="spellEnd"/>
      <w:r w:rsidRPr="00577634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[ob</w:t>
      </w:r>
      <w:r w:rsidR="00817E98">
        <w:rPr>
          <w:rFonts w:cs="Arial"/>
          <w:color w:val="0070C0"/>
          <w:sz w:val="20"/>
        </w:rPr>
        <w:t>r</w:t>
      </w:r>
      <w:r>
        <w:rPr>
          <w:rFonts w:cs="Arial"/>
          <w:color w:val="0070C0"/>
          <w:sz w:val="20"/>
        </w:rPr>
        <w:t>igatório]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Data final no formato YYYY-MM-DD HH:MM;</w:t>
      </w:r>
    </w:p>
    <w:p w14:paraId="0C9D7D97" w14:textId="77777777" w:rsidR="003E1222" w:rsidRDefault="003E1222" w:rsidP="003E1222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ClientMneMD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(opcional) 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Mnemônico do Cliente OMS para contabilização de “</w:t>
      </w:r>
      <w:proofErr w:type="spellStart"/>
      <w:r w:rsidRPr="00DE1F23">
        <w:rPr>
          <w:rFonts w:cs="Arial"/>
          <w:i/>
          <w:sz w:val="20"/>
        </w:rPr>
        <w:t>fee</w:t>
      </w:r>
      <w:proofErr w:type="spellEnd"/>
      <w:r>
        <w:rPr>
          <w:rFonts w:cs="Arial"/>
          <w:sz w:val="20"/>
        </w:rPr>
        <w:t>” do Market Data;</w:t>
      </w:r>
    </w:p>
    <w:p w14:paraId="10E7BA43" w14:textId="77777777" w:rsidR="004D6F72" w:rsidRDefault="004D6F72" w:rsidP="004D6F72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Referer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r>
        <w:rPr>
          <w:rFonts w:cs="Arial"/>
          <w:color w:val="0070C0"/>
          <w:sz w:val="20"/>
        </w:rPr>
        <w:t>objeto</w:t>
      </w:r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Objeto para identificar a requisição no momento da resposta (responsabilidade do serviço);</w:t>
      </w:r>
    </w:p>
    <w:p w14:paraId="24E15CDB" w14:textId="77777777" w:rsidR="004D6F72" w:rsidRPr="00AF5335" w:rsidRDefault="004D6F72" w:rsidP="004D6F72">
      <w:pPr>
        <w:ind w:left="2268"/>
        <w:rPr>
          <w:rFonts w:cs="Arial"/>
          <w:sz w:val="20"/>
          <w:lang w:val="en-US"/>
        </w:rPr>
      </w:pPr>
      <w:r>
        <w:rPr>
          <w:rFonts w:cs="Arial"/>
          <w:sz w:val="20"/>
        </w:rPr>
        <w:sym w:font="Wingdings" w:char="F0F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EnableTrace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Pr="00AF5335">
        <w:rPr>
          <w:rFonts w:cs="Arial"/>
          <w:color w:val="0070C0"/>
          <w:sz w:val="20"/>
          <w:lang w:val="en-US"/>
        </w:rPr>
        <w:t>[</w:t>
      </w:r>
      <w:proofErr w:type="spellStart"/>
      <w:r w:rsidRPr="00AF5335">
        <w:rPr>
          <w:rFonts w:cs="Arial"/>
          <w:color w:val="0070C0"/>
          <w:sz w:val="20"/>
          <w:lang w:val="en-US"/>
        </w:rPr>
        <w:t>opcional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] (bool) </w:t>
      </w:r>
      <w:r w:rsidRPr="00AF5335">
        <w:rPr>
          <w:rFonts w:cs="Arial"/>
          <w:sz w:val="20"/>
          <w:lang w:val="en-US"/>
        </w:rPr>
        <w:t>= Vide item 2.3.1.</w:t>
      </w:r>
    </w:p>
    <w:p w14:paraId="74B40018" w14:textId="77777777" w:rsidR="004D6F72" w:rsidRPr="00AF5335" w:rsidRDefault="004D6F72" w:rsidP="004D6F72">
      <w:pPr>
        <w:ind w:left="1701"/>
        <w:rPr>
          <w:rFonts w:cs="Arial"/>
          <w:sz w:val="22"/>
          <w:szCs w:val="22"/>
          <w:lang w:val="en-US"/>
        </w:rPr>
      </w:pPr>
    </w:p>
    <w:p w14:paraId="38747DF3" w14:textId="2B93F679" w:rsidR="004D6F72" w:rsidRDefault="004D6F72" w:rsidP="004D6F72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Retorno = Estrutura </w:t>
      </w:r>
      <w:proofErr w:type="spellStart"/>
      <w:r w:rsidR="00504094" w:rsidRPr="004D6F72">
        <w:rPr>
          <w:rFonts w:cs="Arial"/>
          <w:b/>
          <w:sz w:val="22"/>
          <w:szCs w:val="22"/>
        </w:rPr>
        <w:t>QuotesHistory</w:t>
      </w:r>
      <w:r w:rsidR="00504094">
        <w:rPr>
          <w:rFonts w:cs="Arial"/>
          <w:b/>
          <w:sz w:val="22"/>
          <w:szCs w:val="22"/>
        </w:rPr>
        <w:t>Result</w:t>
      </w:r>
      <w:proofErr w:type="spellEnd"/>
      <w:r w:rsidRPr="00B93C5D">
        <w:rPr>
          <w:rFonts w:cs="Arial"/>
          <w:bCs/>
          <w:sz w:val="22"/>
          <w:szCs w:val="22"/>
        </w:rPr>
        <w:t>:</w:t>
      </w:r>
    </w:p>
    <w:p w14:paraId="68109609" w14:textId="77777777" w:rsidR="004D6F72" w:rsidRDefault="004D6F72" w:rsidP="004D6F72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Status:</w:t>
      </w:r>
    </w:p>
    <w:p w14:paraId="5F58D167" w14:textId="77777777" w:rsidR="004D6F72" w:rsidRDefault="004D6F72" w:rsidP="004D6F72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Success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proofErr w:type="spellStart"/>
      <w:r>
        <w:rPr>
          <w:rFonts w:cs="Arial"/>
          <w:sz w:val="20"/>
        </w:rPr>
        <w:t>True</w:t>
      </w:r>
      <w:proofErr w:type="spellEnd"/>
      <w:r>
        <w:rPr>
          <w:rFonts w:cs="Arial"/>
          <w:sz w:val="20"/>
        </w:rPr>
        <w:t xml:space="preserve"> ou False;</w:t>
      </w:r>
    </w:p>
    <w:p w14:paraId="6D66391A" w14:textId="77777777" w:rsidR="004D6F72" w:rsidRDefault="004D6F72" w:rsidP="004D6F72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Code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 xml:space="preserve">) </w:t>
      </w:r>
      <w:r>
        <w:rPr>
          <w:rFonts w:cs="Arial"/>
          <w:sz w:val="20"/>
        </w:rPr>
        <w:t xml:space="preserve">= Código do erro (se </w:t>
      </w:r>
      <w:proofErr w:type="spellStart"/>
      <w:r>
        <w:rPr>
          <w:rFonts w:cs="Arial"/>
          <w:sz w:val="20"/>
        </w:rPr>
        <w:t>success</w:t>
      </w:r>
      <w:proofErr w:type="spellEnd"/>
      <w:r>
        <w:rPr>
          <w:rFonts w:cs="Arial"/>
          <w:sz w:val="20"/>
        </w:rPr>
        <w:t>=False);</w:t>
      </w:r>
    </w:p>
    <w:p w14:paraId="05A98EBD" w14:textId="77777777" w:rsidR="004D6F72" w:rsidRDefault="004D6F72" w:rsidP="004D6F72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Message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Mensagem do erro (se </w:t>
      </w:r>
      <w:proofErr w:type="spellStart"/>
      <w:r>
        <w:rPr>
          <w:rFonts w:cs="Arial"/>
          <w:sz w:val="20"/>
        </w:rPr>
        <w:t>success</w:t>
      </w:r>
      <w:proofErr w:type="spellEnd"/>
      <w:r>
        <w:rPr>
          <w:rFonts w:cs="Arial"/>
          <w:sz w:val="20"/>
        </w:rPr>
        <w:t>=False);</w:t>
      </w:r>
    </w:p>
    <w:p w14:paraId="54D5988A" w14:textId="77777777" w:rsidR="004D6F72" w:rsidRDefault="004D6F72" w:rsidP="004D6F72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lastRenderedPageBreak/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OmsCode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r>
        <w:rPr>
          <w:rFonts w:cs="Arial"/>
          <w:sz w:val="20"/>
        </w:rPr>
        <w:t xml:space="preserve">OMS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2149C299" w14:textId="77777777" w:rsidR="004D6F72" w:rsidRDefault="004D6F72" w:rsidP="004D6F72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StreamerCode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25BB209B" w14:textId="77777777" w:rsidR="004D6F72" w:rsidRDefault="004D6F72" w:rsidP="004D6F72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Referer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object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Objeto para identificar a requisição no momento da resposta (responsabilidade do serviço);</w:t>
      </w:r>
    </w:p>
    <w:p w14:paraId="16DE968E" w14:textId="5960DD55" w:rsidR="004D6F72" w:rsidRPr="00AF5335" w:rsidRDefault="004D6F72" w:rsidP="004D6F72">
      <w:pPr>
        <w:ind w:left="2835"/>
        <w:rPr>
          <w:rFonts w:cs="Arial"/>
          <w:sz w:val="20"/>
          <w:lang w:val="en-US"/>
        </w:rPr>
      </w:pPr>
      <w:r>
        <w:rPr>
          <w:rFonts w:cs="Arial"/>
          <w:sz w:val="20"/>
        </w:rPr>
        <w:sym w:font="Wingdings" w:char="F0A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ToJSON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Pr="00AF5335">
        <w:rPr>
          <w:rFonts w:cs="Arial"/>
          <w:color w:val="0070C0"/>
          <w:sz w:val="20"/>
          <w:lang w:val="en-US"/>
        </w:rPr>
        <w:t>(string)</w:t>
      </w:r>
      <w:r w:rsidRPr="00AF5335">
        <w:rPr>
          <w:rFonts w:cs="Arial"/>
          <w:sz w:val="20"/>
          <w:lang w:val="en-US"/>
        </w:rPr>
        <w:t xml:space="preserve"> = </w:t>
      </w:r>
      <w:proofErr w:type="spellStart"/>
      <w:r w:rsidRPr="00AF5335">
        <w:rPr>
          <w:rFonts w:cs="Arial"/>
          <w:sz w:val="20"/>
          <w:lang w:val="en-US"/>
        </w:rPr>
        <w:t>Conversor</w:t>
      </w:r>
      <w:proofErr w:type="spellEnd"/>
      <w:r w:rsidRPr="00AF5335">
        <w:rPr>
          <w:rFonts w:cs="Arial"/>
          <w:sz w:val="20"/>
          <w:lang w:val="en-US"/>
        </w:rPr>
        <w:t xml:space="preserve"> para JSON da </w:t>
      </w:r>
      <w:proofErr w:type="spellStart"/>
      <w:r w:rsidRPr="00AF5335">
        <w:rPr>
          <w:rFonts w:cs="Arial"/>
          <w:sz w:val="20"/>
          <w:lang w:val="en-US"/>
        </w:rPr>
        <w:t>estrutura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proofErr w:type="spellStart"/>
      <w:r w:rsidR="00F016B1">
        <w:rPr>
          <w:rFonts w:cs="Arial"/>
          <w:sz w:val="20"/>
          <w:lang w:val="en-US"/>
        </w:rPr>
        <w:t>QuotesHistoryResult</w:t>
      </w:r>
      <w:proofErr w:type="spellEnd"/>
      <w:r w:rsidRPr="00AF5335">
        <w:rPr>
          <w:rFonts w:cs="Arial"/>
          <w:sz w:val="20"/>
          <w:lang w:val="en-US"/>
        </w:rPr>
        <w:t>.</w:t>
      </w:r>
    </w:p>
    <w:p w14:paraId="74427A8F" w14:textId="77777777" w:rsidR="004D6F72" w:rsidRPr="00AF5335" w:rsidRDefault="004D6F72" w:rsidP="004D6F72">
      <w:pPr>
        <w:ind w:left="2268"/>
        <w:rPr>
          <w:rFonts w:cs="Arial"/>
          <w:sz w:val="20"/>
          <w:lang w:val="en-US"/>
        </w:rPr>
      </w:pPr>
      <w:r>
        <w:rPr>
          <w:rFonts w:cs="Arial"/>
          <w:sz w:val="20"/>
        </w:rPr>
        <w:sym w:font="Wingdings" w:char="F0F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EnableTrace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Pr="00AF5335">
        <w:rPr>
          <w:rFonts w:cs="Arial"/>
          <w:color w:val="0070C0"/>
          <w:sz w:val="20"/>
          <w:lang w:val="en-US"/>
        </w:rPr>
        <w:t xml:space="preserve">(bool) </w:t>
      </w:r>
      <w:r w:rsidRPr="00AF5335">
        <w:rPr>
          <w:rFonts w:cs="Arial"/>
          <w:sz w:val="20"/>
          <w:lang w:val="en-US"/>
        </w:rPr>
        <w:t>= Vide item 2.3.1.;</w:t>
      </w:r>
    </w:p>
    <w:p w14:paraId="3564A9E6" w14:textId="77777777" w:rsidR="004D6F72" w:rsidRDefault="004D6F72" w:rsidP="004D6F72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Trace = Coleção da estrutura </w:t>
      </w:r>
      <w:proofErr w:type="spellStart"/>
      <w:r>
        <w:rPr>
          <w:rFonts w:cs="Arial"/>
          <w:sz w:val="20"/>
        </w:rPr>
        <w:t>TraceItems</w:t>
      </w:r>
      <w:proofErr w:type="spellEnd"/>
      <w:r w:rsidRPr="00F34E78">
        <w:rPr>
          <w:rFonts w:cs="Arial"/>
          <w:sz w:val="20"/>
        </w:rPr>
        <w:t xml:space="preserve"> = Vide item 2.3.1</w:t>
      </w:r>
      <w:r>
        <w:rPr>
          <w:rFonts w:cs="Arial"/>
          <w:sz w:val="20"/>
        </w:rPr>
        <w:t>.;</w:t>
      </w:r>
    </w:p>
    <w:p w14:paraId="71D6B066" w14:textId="77777777" w:rsidR="004D6F72" w:rsidRDefault="004D6F72" w:rsidP="004D6F72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Data = Coleção com </w:t>
      </w:r>
      <w:r w:rsidR="00504094">
        <w:rPr>
          <w:rFonts w:cs="Arial"/>
          <w:sz w:val="20"/>
        </w:rPr>
        <w:t xml:space="preserve">os pontos para </w:t>
      </w:r>
      <w:r w:rsidR="00E604F3">
        <w:rPr>
          <w:rFonts w:cs="Arial"/>
          <w:sz w:val="20"/>
        </w:rPr>
        <w:t>o gráfico</w:t>
      </w:r>
      <w:r>
        <w:rPr>
          <w:rFonts w:cs="Arial"/>
          <w:sz w:val="20"/>
        </w:rPr>
        <w:t xml:space="preserve">  (pode retornar sem nenhum </w:t>
      </w:r>
      <w:r w:rsidR="00E604F3">
        <w:rPr>
          <w:rFonts w:cs="Arial"/>
          <w:sz w:val="20"/>
        </w:rPr>
        <w:t>dado</w:t>
      </w:r>
      <w:r>
        <w:rPr>
          <w:rFonts w:cs="Arial"/>
          <w:sz w:val="20"/>
        </w:rPr>
        <w:t>):</w:t>
      </w:r>
    </w:p>
    <w:p w14:paraId="649AB7D8" w14:textId="77777777" w:rsidR="00D31A11" w:rsidRDefault="00D31A11" w:rsidP="00D31A11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VendorId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integer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Id do </w:t>
      </w:r>
      <w:proofErr w:type="spellStart"/>
      <w:r>
        <w:rPr>
          <w:rFonts w:cs="Arial"/>
          <w:sz w:val="20"/>
        </w:rPr>
        <w:t>Vendor</w:t>
      </w:r>
      <w:proofErr w:type="spellEnd"/>
      <w:r>
        <w:rPr>
          <w:rFonts w:cs="Arial"/>
          <w:sz w:val="20"/>
        </w:rPr>
        <w:t>;</w:t>
      </w:r>
    </w:p>
    <w:p w14:paraId="1E8BC5BE" w14:textId="77777777" w:rsidR="00D31A11" w:rsidRDefault="00D31A11" w:rsidP="00D31A11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FE46DB">
        <w:rPr>
          <w:rFonts w:cs="Arial"/>
          <w:sz w:val="20"/>
        </w:rPr>
        <w:t>VendorDesc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Descrição do </w:t>
      </w:r>
      <w:proofErr w:type="spellStart"/>
      <w:r>
        <w:rPr>
          <w:rFonts w:cs="Arial"/>
          <w:sz w:val="20"/>
        </w:rPr>
        <w:t>Vendor</w:t>
      </w:r>
      <w:proofErr w:type="spellEnd"/>
      <w:r>
        <w:rPr>
          <w:rFonts w:cs="Arial"/>
          <w:sz w:val="20"/>
        </w:rPr>
        <w:t>;</w:t>
      </w:r>
    </w:p>
    <w:p w14:paraId="732DCF8E" w14:textId="77777777" w:rsidR="00D31A11" w:rsidRDefault="00D31A11" w:rsidP="00D31A11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Symbol</w:t>
      </w:r>
      <w:proofErr w:type="spellEnd"/>
      <w:r>
        <w:rPr>
          <w:rFonts w:cs="Arial"/>
          <w:sz w:val="20"/>
        </w:rPr>
        <w:t>:</w:t>
      </w:r>
    </w:p>
    <w:p w14:paraId="3F806A01" w14:textId="77777777" w:rsidR="00D31A11" w:rsidRDefault="00D31A11" w:rsidP="00D31A11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>
        <w:rPr>
          <w:rFonts w:cs="Arial"/>
          <w:sz w:val="20"/>
        </w:rPr>
        <w:t>SourceId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Bolsa de origem;</w:t>
      </w:r>
    </w:p>
    <w:p w14:paraId="12766F5B" w14:textId="3C6F8619" w:rsidR="00D31A11" w:rsidRDefault="00D31A11" w:rsidP="00D31A11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>
        <w:rPr>
          <w:rFonts w:cs="Arial"/>
          <w:sz w:val="20"/>
        </w:rPr>
        <w:t>SymbolID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Código do símbolo (</w:t>
      </w:r>
      <w:proofErr w:type="spellStart"/>
      <w:r>
        <w:rPr>
          <w:rFonts w:cs="Arial"/>
          <w:sz w:val="20"/>
        </w:rPr>
        <w:t>ticker</w:t>
      </w:r>
      <w:proofErr w:type="spellEnd"/>
      <w:r>
        <w:rPr>
          <w:rFonts w:cs="Arial"/>
          <w:sz w:val="20"/>
        </w:rPr>
        <w:t xml:space="preserve"> da bolsa);</w:t>
      </w:r>
    </w:p>
    <w:p w14:paraId="543A1CB5" w14:textId="0467856E" w:rsidR="004D6F72" w:rsidRDefault="004D6F72" w:rsidP="004D6F72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="00504094">
        <w:rPr>
          <w:rFonts w:cs="Arial"/>
          <w:sz w:val="20"/>
        </w:rPr>
        <w:t>Date</w:t>
      </w:r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</w:t>
      </w:r>
      <w:r w:rsidR="00504094">
        <w:rPr>
          <w:rFonts w:cs="Arial"/>
          <w:sz w:val="20"/>
        </w:rPr>
        <w:t xml:space="preserve"> </w:t>
      </w:r>
      <w:r w:rsidR="00504094" w:rsidRPr="00504094">
        <w:rPr>
          <w:rFonts w:cs="Arial"/>
          <w:sz w:val="20"/>
        </w:rPr>
        <w:t xml:space="preserve">Data </w:t>
      </w:r>
      <w:r w:rsidR="00504094">
        <w:rPr>
          <w:rFonts w:cs="Arial"/>
          <w:sz w:val="20"/>
        </w:rPr>
        <w:t xml:space="preserve">do ponto </w:t>
      </w:r>
      <w:r w:rsidR="00504094" w:rsidRPr="00504094">
        <w:rPr>
          <w:rFonts w:cs="Arial"/>
          <w:sz w:val="20"/>
        </w:rPr>
        <w:t>no formato YYYY-MM-DD HH:MM</w:t>
      </w:r>
      <w:r w:rsidR="00504094">
        <w:rPr>
          <w:rFonts w:cs="Arial"/>
          <w:sz w:val="20"/>
        </w:rPr>
        <w:t>:SS</w:t>
      </w:r>
      <w:r w:rsidR="00504094" w:rsidRPr="00504094">
        <w:rPr>
          <w:rFonts w:cs="Arial"/>
          <w:sz w:val="20"/>
        </w:rPr>
        <w:t>;</w:t>
      </w:r>
    </w:p>
    <w:p w14:paraId="546C3C12" w14:textId="77777777" w:rsidR="004D6F72" w:rsidRDefault="004D6F72" w:rsidP="004D6F72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="00504094" w:rsidRPr="00504094">
        <w:rPr>
          <w:rFonts w:cs="Arial"/>
          <w:sz w:val="20"/>
        </w:rPr>
        <w:t>Open</w:t>
      </w:r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 w:rsidR="00504094">
        <w:rPr>
          <w:rFonts w:cs="Arial"/>
          <w:color w:val="0070C0"/>
          <w:sz w:val="20"/>
        </w:rPr>
        <w:t>double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</w:t>
      </w:r>
      <w:r w:rsidR="00504094">
        <w:rPr>
          <w:rFonts w:cs="Arial"/>
          <w:sz w:val="20"/>
        </w:rPr>
        <w:t xml:space="preserve"> Preço de abertura;</w:t>
      </w:r>
    </w:p>
    <w:p w14:paraId="57496317" w14:textId="77777777" w:rsidR="00504094" w:rsidRPr="00AF5335" w:rsidRDefault="00504094" w:rsidP="004D6F72">
      <w:pPr>
        <w:ind w:left="2835"/>
        <w:rPr>
          <w:rFonts w:cs="Arial"/>
          <w:sz w:val="20"/>
          <w:lang w:val="en-US"/>
        </w:rPr>
      </w:pPr>
      <w:r>
        <w:rPr>
          <w:rFonts w:cs="Arial"/>
          <w:sz w:val="20"/>
        </w:rPr>
        <w:sym w:font="Wingdings" w:char="F0A0"/>
      </w:r>
      <w:r w:rsidRPr="00AF5335">
        <w:rPr>
          <w:rFonts w:cs="Arial"/>
          <w:sz w:val="20"/>
          <w:lang w:val="en-US"/>
        </w:rPr>
        <w:t xml:space="preserve"> High </w:t>
      </w:r>
      <w:r w:rsidRPr="00AF5335">
        <w:rPr>
          <w:rFonts w:cs="Arial"/>
          <w:color w:val="0070C0"/>
          <w:sz w:val="20"/>
          <w:lang w:val="en-US"/>
        </w:rPr>
        <w:t>(double)</w:t>
      </w:r>
      <w:r w:rsidRPr="00AF5335">
        <w:rPr>
          <w:rFonts w:cs="Arial"/>
          <w:sz w:val="20"/>
          <w:lang w:val="en-US"/>
        </w:rPr>
        <w:t xml:space="preserve"> = </w:t>
      </w:r>
      <w:proofErr w:type="spellStart"/>
      <w:r w:rsidRPr="00AF5335">
        <w:rPr>
          <w:rFonts w:cs="Arial"/>
          <w:sz w:val="20"/>
          <w:lang w:val="en-US"/>
        </w:rPr>
        <w:t>Maior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preço</w:t>
      </w:r>
      <w:proofErr w:type="spellEnd"/>
      <w:r w:rsidRPr="00AF5335">
        <w:rPr>
          <w:rFonts w:cs="Arial"/>
          <w:sz w:val="20"/>
          <w:lang w:val="en-US"/>
        </w:rPr>
        <w:t>;</w:t>
      </w:r>
    </w:p>
    <w:p w14:paraId="356B606B" w14:textId="77777777" w:rsidR="00504094" w:rsidRPr="00AF5335" w:rsidRDefault="00504094" w:rsidP="004D6F72">
      <w:pPr>
        <w:ind w:left="2835"/>
        <w:rPr>
          <w:rFonts w:cs="Arial"/>
          <w:sz w:val="20"/>
          <w:lang w:val="en-US"/>
        </w:rPr>
      </w:pPr>
      <w:r>
        <w:rPr>
          <w:rFonts w:cs="Arial"/>
          <w:sz w:val="20"/>
        </w:rPr>
        <w:sym w:font="Wingdings" w:char="F0A0"/>
      </w:r>
      <w:r w:rsidRPr="00AF5335">
        <w:rPr>
          <w:rFonts w:cs="Arial"/>
          <w:sz w:val="20"/>
          <w:lang w:val="en-US"/>
        </w:rPr>
        <w:t xml:space="preserve"> Low </w:t>
      </w:r>
      <w:r w:rsidRPr="00AF5335">
        <w:rPr>
          <w:rFonts w:cs="Arial"/>
          <w:color w:val="0070C0"/>
          <w:sz w:val="20"/>
          <w:lang w:val="en-US"/>
        </w:rPr>
        <w:t>(double)</w:t>
      </w:r>
      <w:r w:rsidRPr="00AF5335">
        <w:rPr>
          <w:rFonts w:cs="Arial"/>
          <w:sz w:val="20"/>
          <w:lang w:val="en-US"/>
        </w:rPr>
        <w:t xml:space="preserve"> = </w:t>
      </w:r>
      <w:proofErr w:type="spellStart"/>
      <w:r w:rsidRPr="00AF5335">
        <w:rPr>
          <w:rFonts w:cs="Arial"/>
          <w:sz w:val="20"/>
          <w:lang w:val="en-US"/>
        </w:rPr>
        <w:t>Menor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preço</w:t>
      </w:r>
      <w:proofErr w:type="spellEnd"/>
      <w:r w:rsidRPr="00AF5335">
        <w:rPr>
          <w:rFonts w:cs="Arial"/>
          <w:sz w:val="20"/>
          <w:lang w:val="en-US"/>
        </w:rPr>
        <w:t>;</w:t>
      </w:r>
    </w:p>
    <w:p w14:paraId="735EB465" w14:textId="77777777" w:rsidR="00504094" w:rsidRDefault="00504094" w:rsidP="004D6F72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504094">
        <w:rPr>
          <w:rFonts w:cs="Arial"/>
          <w:sz w:val="20"/>
        </w:rPr>
        <w:t xml:space="preserve">Close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double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Preço de fechamento;</w:t>
      </w:r>
    </w:p>
    <w:p w14:paraId="133B8A7E" w14:textId="77777777" w:rsidR="00504094" w:rsidRDefault="00504094" w:rsidP="004D6F72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504094">
        <w:rPr>
          <w:rFonts w:cs="Arial"/>
          <w:sz w:val="20"/>
        </w:rPr>
        <w:t>AcumulatedQtty</w:t>
      </w:r>
      <w:proofErr w:type="spellEnd"/>
      <w:r w:rsidRPr="00504094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double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 acumulada;</w:t>
      </w:r>
    </w:p>
    <w:p w14:paraId="6E3CCABA" w14:textId="72855753" w:rsidR="00504094" w:rsidRDefault="00504094" w:rsidP="004D6F72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504094">
        <w:rPr>
          <w:rFonts w:cs="Arial"/>
          <w:sz w:val="20"/>
        </w:rPr>
        <w:t xml:space="preserve">Volume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double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Volume financeiro</w:t>
      </w:r>
      <w:r w:rsidR="00E46F70">
        <w:rPr>
          <w:rFonts w:cs="Arial"/>
          <w:sz w:val="20"/>
        </w:rPr>
        <w:t>.</w:t>
      </w:r>
    </w:p>
    <w:p w14:paraId="2D3A424C" w14:textId="4F29A12E" w:rsidR="00504094" w:rsidRDefault="00504094" w:rsidP="004B4ADA">
      <w:pPr>
        <w:rPr>
          <w:rFonts w:cs="Arial"/>
          <w:sz w:val="20"/>
        </w:rPr>
      </w:pPr>
    </w:p>
    <w:p w14:paraId="2F0E39D9" w14:textId="77777777" w:rsidR="004B4ADA" w:rsidRPr="003C2789" w:rsidRDefault="004B4ADA" w:rsidP="002B7BF9">
      <w:pPr>
        <w:pStyle w:val="Ttulo1"/>
        <w:numPr>
          <w:ilvl w:val="0"/>
          <w:numId w:val="0"/>
        </w:numPr>
        <w:tabs>
          <w:tab w:val="left" w:pos="708"/>
        </w:tabs>
        <w:jc w:val="left"/>
        <w:rPr>
          <w:b w:val="0"/>
          <w:bCs w:val="0"/>
          <w:sz w:val="22"/>
          <w:szCs w:val="22"/>
        </w:rPr>
      </w:pPr>
      <w:bookmarkStart w:id="64" w:name="_Toc100304759"/>
      <w:r w:rsidRPr="003C2789">
        <w:rPr>
          <w:b w:val="0"/>
          <w:bCs w:val="0"/>
          <w:sz w:val="22"/>
          <w:szCs w:val="22"/>
        </w:rPr>
        <w:t>2.4.4) Solicitação de Livro de Ofertas para API (Book)</w:t>
      </w:r>
      <w:bookmarkEnd w:id="64"/>
    </w:p>
    <w:p w14:paraId="4FCE044F" w14:textId="77777777" w:rsidR="004B4ADA" w:rsidRDefault="004B4ADA" w:rsidP="004B4ADA">
      <w:pPr>
        <w:ind w:left="851"/>
        <w:rPr>
          <w:rFonts w:cs="Arial"/>
          <w:sz w:val="22"/>
          <w:szCs w:val="22"/>
        </w:rPr>
      </w:pPr>
    </w:p>
    <w:p w14:paraId="2D8839AB" w14:textId="77777777" w:rsidR="004B4ADA" w:rsidRDefault="004B4ADA" w:rsidP="004B4ADA">
      <w:pPr>
        <w:ind w:left="1702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Método </w:t>
      </w:r>
      <w:r>
        <w:rPr>
          <w:rFonts w:cs="Arial"/>
          <w:b/>
          <w:sz w:val="22"/>
          <w:szCs w:val="22"/>
        </w:rPr>
        <w:t>Book</w:t>
      </w:r>
      <w:r w:rsidRPr="004B4ADA">
        <w:rPr>
          <w:rFonts w:cs="Arial"/>
          <w:sz w:val="22"/>
          <w:szCs w:val="22"/>
        </w:rPr>
        <w:t>;</w:t>
      </w:r>
    </w:p>
    <w:p w14:paraId="5E192F55" w14:textId="77777777" w:rsidR="004B4ADA" w:rsidRDefault="004B4ADA" w:rsidP="004B4ADA">
      <w:pPr>
        <w:ind w:left="2269"/>
        <w:rPr>
          <w:rFonts w:cs="Arial"/>
          <w:color w:val="0070C0"/>
          <w:sz w:val="22"/>
          <w:szCs w:val="22"/>
        </w:rPr>
      </w:pPr>
    </w:p>
    <w:p w14:paraId="3692618A" w14:textId="77777777" w:rsidR="00A22F21" w:rsidRDefault="00A22F21" w:rsidP="00A22F21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Utilizar o método para uso </w:t>
      </w:r>
      <w:r w:rsidRPr="00421960">
        <w:rPr>
          <w:rFonts w:cs="Arial"/>
          <w:b/>
          <w:bCs/>
          <w:i/>
          <w:iCs/>
          <w:sz w:val="22"/>
          <w:szCs w:val="22"/>
        </w:rPr>
        <w:t>Sem Assinatura</w:t>
      </w:r>
      <w:r>
        <w:rPr>
          <w:rFonts w:cs="Arial"/>
          <w:sz w:val="22"/>
          <w:szCs w:val="22"/>
        </w:rPr>
        <w:t>:</w:t>
      </w:r>
    </w:p>
    <w:p w14:paraId="28B4BA42" w14:textId="1B296033" w:rsidR="00A22F21" w:rsidRPr="00421960" w:rsidRDefault="00A22F21" w:rsidP="00A22F21">
      <w:pPr>
        <w:ind w:left="2268"/>
        <w:rPr>
          <w:rFonts w:cs="Arial"/>
          <w:color w:val="0070C0"/>
          <w:sz w:val="16"/>
          <w:szCs w:val="16"/>
        </w:rPr>
      </w:pPr>
      <w:r w:rsidRPr="00A22F21">
        <w:rPr>
          <w:rFonts w:cs="Arial"/>
          <w:color w:val="0070C0"/>
          <w:sz w:val="16"/>
          <w:szCs w:val="16"/>
        </w:rPr>
        <w:t>Book(</w:t>
      </w:r>
      <w:proofErr w:type="spellStart"/>
      <w:r w:rsidRPr="00A22F21">
        <w:rPr>
          <w:rFonts w:cs="Arial"/>
          <w:color w:val="0070C0"/>
          <w:sz w:val="16"/>
          <w:szCs w:val="16"/>
        </w:rPr>
        <w:t>BookParam</w:t>
      </w:r>
      <w:proofErr w:type="spellEnd"/>
      <w:r w:rsidRPr="00A22F21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A22F21">
        <w:rPr>
          <w:rFonts w:cs="Arial"/>
          <w:color w:val="0070C0"/>
          <w:sz w:val="16"/>
          <w:szCs w:val="16"/>
        </w:rPr>
        <w:t>bookParam</w:t>
      </w:r>
      <w:proofErr w:type="spellEnd"/>
      <w:r w:rsidRPr="00A22F21">
        <w:rPr>
          <w:rFonts w:cs="Arial"/>
          <w:color w:val="0070C0"/>
          <w:sz w:val="16"/>
          <w:szCs w:val="16"/>
        </w:rPr>
        <w:t xml:space="preserve">, </w:t>
      </w:r>
      <w:proofErr w:type="spellStart"/>
      <w:r w:rsidRPr="00A22F21">
        <w:rPr>
          <w:rFonts w:cs="Arial"/>
          <w:color w:val="0070C0"/>
          <w:sz w:val="16"/>
          <w:szCs w:val="16"/>
        </w:rPr>
        <w:t>int</w:t>
      </w:r>
      <w:proofErr w:type="spellEnd"/>
      <w:r w:rsidRPr="00A22F21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A22F21">
        <w:rPr>
          <w:rFonts w:cs="Arial"/>
          <w:color w:val="0070C0"/>
          <w:sz w:val="16"/>
          <w:szCs w:val="16"/>
        </w:rPr>
        <w:t>millisecondsTimeOut</w:t>
      </w:r>
      <w:proofErr w:type="spellEnd"/>
      <w:r w:rsidRPr="00A22F21">
        <w:rPr>
          <w:rFonts w:cs="Arial"/>
          <w:color w:val="0070C0"/>
          <w:sz w:val="16"/>
          <w:szCs w:val="16"/>
        </w:rPr>
        <w:t xml:space="preserve"> = 10000)</w:t>
      </w:r>
    </w:p>
    <w:p w14:paraId="385A48A0" w14:textId="77777777" w:rsidR="00A22F21" w:rsidRDefault="00A22F21" w:rsidP="00A22F21">
      <w:pPr>
        <w:ind w:left="1701"/>
        <w:rPr>
          <w:rFonts w:cs="Arial"/>
          <w:sz w:val="22"/>
          <w:szCs w:val="22"/>
        </w:rPr>
      </w:pPr>
    </w:p>
    <w:p w14:paraId="7AA0E302" w14:textId="6548C803" w:rsidR="00A22F21" w:rsidRDefault="00A22F21" w:rsidP="00A22F21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Utilizar o método para uso </w:t>
      </w:r>
      <w:r w:rsidRPr="00421960">
        <w:rPr>
          <w:rFonts w:cs="Arial"/>
          <w:b/>
          <w:bCs/>
          <w:i/>
          <w:iCs/>
          <w:sz w:val="22"/>
          <w:szCs w:val="22"/>
        </w:rPr>
        <w:t>Com Assinatur</w:t>
      </w:r>
      <w:r w:rsidR="00922826">
        <w:rPr>
          <w:rFonts w:cs="Arial"/>
          <w:b/>
          <w:bCs/>
          <w:i/>
          <w:iCs/>
          <w:sz w:val="22"/>
          <w:szCs w:val="22"/>
        </w:rPr>
        <w:t>a (online)</w:t>
      </w:r>
      <w:r>
        <w:rPr>
          <w:rFonts w:cs="Arial"/>
          <w:sz w:val="22"/>
          <w:szCs w:val="22"/>
        </w:rPr>
        <w:t>:</w:t>
      </w:r>
    </w:p>
    <w:p w14:paraId="0931CF79" w14:textId="4284F4D6" w:rsidR="00A22F21" w:rsidRDefault="00A22F21" w:rsidP="00A22F21">
      <w:pPr>
        <w:ind w:left="2268"/>
        <w:rPr>
          <w:rFonts w:cs="Arial"/>
          <w:color w:val="0070C0"/>
          <w:sz w:val="16"/>
          <w:szCs w:val="16"/>
        </w:rPr>
      </w:pPr>
      <w:r w:rsidRPr="00A22F21">
        <w:rPr>
          <w:rFonts w:cs="Arial"/>
          <w:color w:val="0070C0"/>
          <w:sz w:val="16"/>
          <w:szCs w:val="16"/>
        </w:rPr>
        <w:t>Book(</w:t>
      </w:r>
      <w:proofErr w:type="spellStart"/>
      <w:r w:rsidRPr="00A22F21">
        <w:rPr>
          <w:rFonts w:cs="Arial"/>
          <w:color w:val="0070C0"/>
          <w:sz w:val="16"/>
          <w:szCs w:val="16"/>
        </w:rPr>
        <w:t>BookParam</w:t>
      </w:r>
      <w:proofErr w:type="spellEnd"/>
      <w:r w:rsidRPr="00A22F21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A22F21">
        <w:rPr>
          <w:rFonts w:cs="Arial"/>
          <w:color w:val="0070C0"/>
          <w:sz w:val="16"/>
          <w:szCs w:val="16"/>
        </w:rPr>
        <w:t>bookParam</w:t>
      </w:r>
      <w:proofErr w:type="spellEnd"/>
      <w:r w:rsidRPr="00A22F21">
        <w:rPr>
          <w:rFonts w:cs="Arial"/>
          <w:color w:val="0070C0"/>
          <w:sz w:val="16"/>
          <w:szCs w:val="16"/>
        </w:rPr>
        <w:t xml:space="preserve">, </w:t>
      </w:r>
      <w:proofErr w:type="spellStart"/>
      <w:r w:rsidRPr="00A22F21">
        <w:rPr>
          <w:rFonts w:cs="Arial"/>
          <w:color w:val="0070C0"/>
          <w:sz w:val="16"/>
          <w:szCs w:val="16"/>
        </w:rPr>
        <w:t>bool</w:t>
      </w:r>
      <w:proofErr w:type="spellEnd"/>
      <w:r w:rsidRPr="00A22F21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A22F21">
        <w:rPr>
          <w:rFonts w:cs="Arial"/>
          <w:color w:val="0070C0"/>
          <w:sz w:val="16"/>
          <w:szCs w:val="16"/>
        </w:rPr>
        <w:t>sign</w:t>
      </w:r>
      <w:proofErr w:type="spellEnd"/>
      <w:r w:rsidRPr="00A22F21">
        <w:rPr>
          <w:rFonts w:cs="Arial"/>
          <w:color w:val="0070C0"/>
          <w:sz w:val="16"/>
          <w:szCs w:val="16"/>
        </w:rPr>
        <w:t xml:space="preserve">, </w:t>
      </w:r>
      <w:proofErr w:type="spellStart"/>
      <w:r w:rsidRPr="00A22F21">
        <w:rPr>
          <w:rFonts w:cs="Arial"/>
          <w:color w:val="0070C0"/>
          <w:sz w:val="16"/>
          <w:szCs w:val="16"/>
        </w:rPr>
        <w:t>CancellationToken</w:t>
      </w:r>
      <w:proofErr w:type="spellEnd"/>
      <w:r w:rsidRPr="00A22F21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A22F21">
        <w:rPr>
          <w:rFonts w:cs="Arial"/>
          <w:color w:val="0070C0"/>
          <w:sz w:val="16"/>
          <w:szCs w:val="16"/>
        </w:rPr>
        <w:t>cancelToken</w:t>
      </w:r>
      <w:proofErr w:type="spellEnd"/>
      <w:r w:rsidRPr="00A22F21">
        <w:rPr>
          <w:rFonts w:cs="Arial"/>
          <w:color w:val="0070C0"/>
          <w:sz w:val="16"/>
          <w:szCs w:val="16"/>
        </w:rPr>
        <w:t xml:space="preserve"> = default, </w:t>
      </w:r>
      <w:proofErr w:type="spellStart"/>
      <w:r w:rsidRPr="00A22F21">
        <w:rPr>
          <w:rFonts w:cs="Arial"/>
          <w:color w:val="0070C0"/>
          <w:sz w:val="16"/>
          <w:szCs w:val="16"/>
        </w:rPr>
        <w:t>int</w:t>
      </w:r>
      <w:proofErr w:type="spellEnd"/>
      <w:r w:rsidRPr="00A22F21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A22F21">
        <w:rPr>
          <w:rFonts w:cs="Arial"/>
          <w:color w:val="0070C0"/>
          <w:sz w:val="16"/>
          <w:szCs w:val="16"/>
        </w:rPr>
        <w:t>millisecondsTimeOut</w:t>
      </w:r>
      <w:proofErr w:type="spellEnd"/>
      <w:r w:rsidRPr="00A22F21">
        <w:rPr>
          <w:rFonts w:cs="Arial"/>
          <w:color w:val="0070C0"/>
          <w:sz w:val="16"/>
          <w:szCs w:val="16"/>
        </w:rPr>
        <w:t xml:space="preserve"> = 10000)</w:t>
      </w:r>
    </w:p>
    <w:p w14:paraId="5A63AF87" w14:textId="77777777" w:rsidR="007776CA" w:rsidRDefault="007776CA" w:rsidP="007776CA">
      <w:pPr>
        <w:ind w:left="2268"/>
        <w:rPr>
          <w:rFonts w:cs="Arial"/>
          <w:sz w:val="22"/>
          <w:szCs w:val="22"/>
        </w:rPr>
      </w:pPr>
    </w:p>
    <w:p w14:paraId="744E1F51" w14:textId="63449DB9" w:rsidR="007776CA" w:rsidRDefault="007776CA" w:rsidP="007776CA">
      <w:pPr>
        <w:ind w:left="2268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Onde:</w:t>
      </w:r>
    </w:p>
    <w:p w14:paraId="741454A4" w14:textId="3D9A6690" w:rsidR="007776CA" w:rsidRDefault="007776CA" w:rsidP="007776CA">
      <w:pPr>
        <w:ind w:left="2552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</w:t>
      </w:r>
      <w:proofErr w:type="spellStart"/>
      <w:r>
        <w:rPr>
          <w:rFonts w:cs="Arial"/>
          <w:sz w:val="22"/>
          <w:szCs w:val="22"/>
        </w:rPr>
        <w:t>sign</w:t>
      </w:r>
      <w:proofErr w:type="spellEnd"/>
      <w:r>
        <w:rPr>
          <w:rFonts w:cs="Arial"/>
          <w:sz w:val="22"/>
          <w:szCs w:val="22"/>
        </w:rPr>
        <w:t xml:space="preserve"> = Utilizar </w:t>
      </w:r>
      <w:proofErr w:type="spellStart"/>
      <w:r>
        <w:rPr>
          <w:rFonts w:cs="Arial"/>
          <w:sz w:val="22"/>
          <w:szCs w:val="22"/>
        </w:rPr>
        <w:t>true</w:t>
      </w:r>
      <w:proofErr w:type="spellEnd"/>
      <w:r>
        <w:rPr>
          <w:rFonts w:cs="Arial"/>
          <w:sz w:val="22"/>
          <w:szCs w:val="22"/>
        </w:rPr>
        <w:t xml:space="preserve"> para assinatura;</w:t>
      </w:r>
    </w:p>
    <w:p w14:paraId="5321C98E" w14:textId="16C5E7C8" w:rsidR="00DA694F" w:rsidRDefault="00DA694F" w:rsidP="00DA694F">
      <w:pPr>
        <w:ind w:left="2552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</w:t>
      </w:r>
      <w:proofErr w:type="spellStart"/>
      <w:r w:rsidRPr="00FC6BCC">
        <w:rPr>
          <w:rFonts w:cs="Arial"/>
          <w:sz w:val="22"/>
          <w:szCs w:val="22"/>
          <w:highlight w:val="yellow"/>
        </w:rPr>
        <w:t>CancellationToken</w:t>
      </w:r>
      <w:proofErr w:type="spellEnd"/>
      <w:r>
        <w:rPr>
          <w:rFonts w:cs="Arial"/>
          <w:sz w:val="22"/>
          <w:szCs w:val="22"/>
        </w:rPr>
        <w:t xml:space="preserve"> = Token que permite cancelar a assinatura </w:t>
      </w:r>
      <w:r w:rsidR="009A6BF8">
        <w:rPr>
          <w:rFonts w:cs="Arial"/>
          <w:sz w:val="22"/>
          <w:szCs w:val="22"/>
        </w:rPr>
        <w:t>(gerar token com o comando</w:t>
      </w:r>
      <w:r>
        <w:rPr>
          <w:rFonts w:cs="Arial"/>
          <w:sz w:val="22"/>
          <w:szCs w:val="22"/>
        </w:rPr>
        <w:t xml:space="preserve"> “</w:t>
      </w:r>
      <w:r w:rsidRPr="00A26E00">
        <w:rPr>
          <w:rFonts w:cs="Arial"/>
          <w:i/>
          <w:iCs/>
          <w:color w:val="0070C0"/>
          <w:sz w:val="16"/>
          <w:szCs w:val="16"/>
        </w:rPr>
        <w:t xml:space="preserve">new </w:t>
      </w:r>
      <w:proofErr w:type="spellStart"/>
      <w:r w:rsidRPr="00A26E00">
        <w:rPr>
          <w:rFonts w:cs="Arial"/>
          <w:i/>
          <w:iCs/>
          <w:color w:val="0070C0"/>
          <w:sz w:val="16"/>
          <w:szCs w:val="16"/>
        </w:rPr>
        <w:t>CancellationTokenSource</w:t>
      </w:r>
      <w:proofErr w:type="spellEnd"/>
      <w:r w:rsidRPr="00A26E00">
        <w:rPr>
          <w:rFonts w:cs="Arial"/>
          <w:i/>
          <w:iCs/>
          <w:color w:val="0070C0"/>
          <w:sz w:val="16"/>
          <w:szCs w:val="16"/>
        </w:rPr>
        <w:t>()</w:t>
      </w:r>
      <w:r>
        <w:rPr>
          <w:rFonts w:cs="Arial"/>
          <w:sz w:val="22"/>
          <w:szCs w:val="22"/>
        </w:rPr>
        <w:t>”).</w:t>
      </w:r>
    </w:p>
    <w:p w14:paraId="3817636D" w14:textId="39446C14" w:rsidR="007776CA" w:rsidRDefault="007776CA" w:rsidP="004B4ADA">
      <w:pPr>
        <w:ind w:left="1701"/>
        <w:rPr>
          <w:rFonts w:cs="Arial"/>
          <w:sz w:val="22"/>
          <w:szCs w:val="22"/>
        </w:rPr>
      </w:pPr>
    </w:p>
    <w:p w14:paraId="03200273" w14:textId="5ADF598E" w:rsidR="00DA694F" w:rsidRDefault="00DA694F" w:rsidP="00DA694F">
      <w:pPr>
        <w:ind w:left="2268"/>
        <w:rPr>
          <w:rFonts w:cs="Arial"/>
          <w:sz w:val="22"/>
          <w:szCs w:val="22"/>
        </w:rPr>
      </w:pPr>
      <w:r w:rsidRPr="00DA694F">
        <w:rPr>
          <w:rFonts w:cs="Arial"/>
          <w:i/>
          <w:iCs/>
          <w:sz w:val="22"/>
          <w:szCs w:val="22"/>
          <w:highlight w:val="yellow"/>
          <w:u w:val="single"/>
        </w:rPr>
        <w:t>Atenção</w:t>
      </w:r>
      <w:r>
        <w:rPr>
          <w:rFonts w:cs="Arial"/>
          <w:sz w:val="22"/>
          <w:szCs w:val="22"/>
        </w:rPr>
        <w:t xml:space="preserve">: </w:t>
      </w:r>
      <w:r w:rsidR="005F35BB">
        <w:rPr>
          <w:rFonts w:cs="Arial"/>
          <w:sz w:val="22"/>
          <w:szCs w:val="22"/>
        </w:rPr>
        <w:t xml:space="preserve">Utilizar o token gerado para efetuar o cancelamento </w:t>
      </w:r>
      <w:r>
        <w:rPr>
          <w:rFonts w:cs="Arial"/>
          <w:sz w:val="22"/>
          <w:szCs w:val="22"/>
        </w:rPr>
        <w:t>da assinatura (comando “</w:t>
      </w:r>
      <w:proofErr w:type="spellStart"/>
      <w:r w:rsidRPr="00DA694F">
        <w:rPr>
          <w:rFonts w:cs="Arial"/>
          <w:i/>
          <w:iCs/>
          <w:color w:val="0070C0"/>
          <w:sz w:val="16"/>
          <w:szCs w:val="16"/>
        </w:rPr>
        <w:t>cancellationTokenSource.Cancel</w:t>
      </w:r>
      <w:proofErr w:type="spellEnd"/>
      <w:r w:rsidRPr="00DA694F">
        <w:rPr>
          <w:rFonts w:cs="Arial"/>
          <w:i/>
          <w:iCs/>
          <w:color w:val="0070C0"/>
          <w:sz w:val="16"/>
          <w:szCs w:val="16"/>
        </w:rPr>
        <w:t>();</w:t>
      </w:r>
      <w:r>
        <w:rPr>
          <w:rFonts w:cs="Arial"/>
          <w:sz w:val="22"/>
          <w:szCs w:val="22"/>
        </w:rPr>
        <w:t xml:space="preserve">”) que não está sendo mais utilizada, permitindo assim </w:t>
      </w:r>
      <w:r w:rsidR="003D6D69">
        <w:rPr>
          <w:rFonts w:cs="Arial"/>
          <w:sz w:val="22"/>
          <w:szCs w:val="22"/>
        </w:rPr>
        <w:t>reduzir o consumo de memória, processador e rede</w:t>
      </w:r>
      <w:r>
        <w:rPr>
          <w:rFonts w:cs="Arial"/>
          <w:sz w:val="22"/>
          <w:szCs w:val="22"/>
        </w:rPr>
        <w:t>.</w:t>
      </w:r>
    </w:p>
    <w:p w14:paraId="49815ED6" w14:textId="77777777" w:rsidR="00DA694F" w:rsidRDefault="00DA694F" w:rsidP="004B4ADA">
      <w:pPr>
        <w:ind w:left="1701"/>
        <w:rPr>
          <w:rFonts w:cs="Arial"/>
          <w:sz w:val="22"/>
          <w:szCs w:val="22"/>
        </w:rPr>
      </w:pPr>
    </w:p>
    <w:p w14:paraId="0739C465" w14:textId="1DB4DDE5" w:rsidR="004B4ADA" w:rsidRDefault="004B4ADA" w:rsidP="004B4ADA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Parâmetros de entrada = Estrutura </w:t>
      </w:r>
      <w:proofErr w:type="spellStart"/>
      <w:r>
        <w:rPr>
          <w:rFonts w:cs="Arial"/>
          <w:b/>
          <w:sz w:val="22"/>
          <w:szCs w:val="22"/>
        </w:rPr>
        <w:t>Book</w:t>
      </w:r>
      <w:r w:rsidRPr="004D6F72">
        <w:rPr>
          <w:rFonts w:cs="Arial"/>
          <w:b/>
          <w:sz w:val="22"/>
          <w:szCs w:val="22"/>
        </w:rPr>
        <w:t>Param</w:t>
      </w:r>
      <w:proofErr w:type="spellEnd"/>
      <w:r>
        <w:rPr>
          <w:rFonts w:cs="Arial"/>
          <w:sz w:val="22"/>
          <w:szCs w:val="22"/>
        </w:rPr>
        <w:t>:</w:t>
      </w:r>
    </w:p>
    <w:p w14:paraId="4E301B7A" w14:textId="77777777" w:rsidR="004B4ADA" w:rsidRDefault="004B4ADA" w:rsidP="004B4ADA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SourceID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[ob</w:t>
      </w:r>
      <w:r w:rsidR="00817E98">
        <w:rPr>
          <w:rFonts w:cs="Arial"/>
          <w:color w:val="0070C0"/>
          <w:sz w:val="20"/>
        </w:rPr>
        <w:t>r</w:t>
      </w:r>
      <w:r>
        <w:rPr>
          <w:rFonts w:cs="Arial"/>
          <w:color w:val="0070C0"/>
          <w:sz w:val="20"/>
        </w:rPr>
        <w:t>igatório]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Id da Origem do símbolo (exemplo: 12 – Bovespa);</w:t>
      </w:r>
    </w:p>
    <w:p w14:paraId="269AE76C" w14:textId="77777777" w:rsidR="004B4ADA" w:rsidRDefault="004B4ADA" w:rsidP="004B4ADA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Symbol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[ob</w:t>
      </w:r>
      <w:r w:rsidR="00817E98">
        <w:rPr>
          <w:rFonts w:cs="Arial"/>
          <w:color w:val="0070C0"/>
          <w:sz w:val="20"/>
        </w:rPr>
        <w:t>r</w:t>
      </w:r>
      <w:r>
        <w:rPr>
          <w:rFonts w:cs="Arial"/>
          <w:color w:val="0070C0"/>
          <w:sz w:val="20"/>
        </w:rPr>
        <w:t>igatório]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Código da ação/opção/contrato/</w:t>
      </w:r>
      <w:proofErr w:type="spellStart"/>
      <w:r>
        <w:rPr>
          <w:rFonts w:cs="Arial"/>
          <w:sz w:val="20"/>
        </w:rPr>
        <w:t>etc</w:t>
      </w:r>
      <w:proofErr w:type="spellEnd"/>
      <w:r>
        <w:rPr>
          <w:rFonts w:cs="Arial"/>
          <w:sz w:val="20"/>
        </w:rPr>
        <w:t>;</w:t>
      </w:r>
    </w:p>
    <w:p w14:paraId="1FACD462" w14:textId="77777777" w:rsidR="004B4ADA" w:rsidRDefault="004B4ADA" w:rsidP="004B4ADA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Consolidate</w:t>
      </w:r>
      <w:proofErr w:type="spellEnd"/>
      <w:r w:rsidRPr="00577634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[ob</w:t>
      </w:r>
      <w:r w:rsidR="00817E98">
        <w:rPr>
          <w:rFonts w:cs="Arial"/>
          <w:color w:val="0070C0"/>
          <w:sz w:val="20"/>
        </w:rPr>
        <w:t>r</w:t>
      </w:r>
      <w:r>
        <w:rPr>
          <w:rFonts w:cs="Arial"/>
          <w:color w:val="0070C0"/>
          <w:sz w:val="20"/>
        </w:rPr>
        <w:t>igatório]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3B65CA">
        <w:rPr>
          <w:rFonts w:cs="Arial"/>
          <w:sz w:val="20"/>
        </w:rPr>
        <w:t xml:space="preserve">Se </w:t>
      </w:r>
      <w:proofErr w:type="spellStart"/>
      <w:r w:rsidR="003B65CA">
        <w:rPr>
          <w:rFonts w:cs="Arial"/>
          <w:sz w:val="20"/>
        </w:rPr>
        <w:t>true</w:t>
      </w:r>
      <w:proofErr w:type="spellEnd"/>
      <w:r w:rsidR="003B65CA">
        <w:rPr>
          <w:rFonts w:cs="Arial"/>
          <w:sz w:val="20"/>
        </w:rPr>
        <w:t xml:space="preserve"> consolida o </w:t>
      </w:r>
      <w:proofErr w:type="spellStart"/>
      <w:r w:rsidR="003B65CA">
        <w:rPr>
          <w:rFonts w:cs="Arial"/>
          <w:sz w:val="20"/>
        </w:rPr>
        <w:t>livrio</w:t>
      </w:r>
      <w:proofErr w:type="spellEnd"/>
      <w:r w:rsidR="003B65CA">
        <w:rPr>
          <w:rFonts w:cs="Arial"/>
          <w:sz w:val="20"/>
        </w:rPr>
        <w:t xml:space="preserve"> de ofertas por preço;</w:t>
      </w:r>
    </w:p>
    <w:p w14:paraId="445C6547" w14:textId="77777777" w:rsidR="004B4ADA" w:rsidRDefault="004B4ADA" w:rsidP="004B4ADA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Deep</w:t>
      </w:r>
      <w:proofErr w:type="spellEnd"/>
      <w:r w:rsidRPr="00577634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[ob</w:t>
      </w:r>
      <w:r w:rsidR="00817E98">
        <w:rPr>
          <w:rFonts w:cs="Arial"/>
          <w:color w:val="0070C0"/>
          <w:sz w:val="20"/>
        </w:rPr>
        <w:t>r</w:t>
      </w:r>
      <w:r>
        <w:rPr>
          <w:rFonts w:cs="Arial"/>
          <w:color w:val="0070C0"/>
          <w:sz w:val="20"/>
        </w:rPr>
        <w:t>igatório]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proofErr w:type="spellStart"/>
      <w:r w:rsidR="003B65CA">
        <w:rPr>
          <w:rFonts w:cs="Arial"/>
          <w:color w:val="0070C0"/>
          <w:sz w:val="20"/>
        </w:rPr>
        <w:t>string</w:t>
      </w:r>
      <w:proofErr w:type="spellEnd"/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</w:t>
      </w:r>
      <w:r w:rsidR="003B65CA">
        <w:rPr>
          <w:rFonts w:cs="Arial"/>
          <w:sz w:val="20"/>
        </w:rPr>
        <w:t xml:space="preserve"> Profundidade do book (exemplo: “5” para cinco ofertas);</w:t>
      </w:r>
    </w:p>
    <w:p w14:paraId="27A63F0B" w14:textId="77777777" w:rsidR="003B65CA" w:rsidRDefault="003B65CA" w:rsidP="003B65CA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ClientMneMD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(opcional) 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Mnemônico do Cliente OMS para contabilização de “</w:t>
      </w:r>
      <w:proofErr w:type="spellStart"/>
      <w:r w:rsidRPr="00DE1F23">
        <w:rPr>
          <w:rFonts w:cs="Arial"/>
          <w:i/>
          <w:sz w:val="20"/>
        </w:rPr>
        <w:t>fee</w:t>
      </w:r>
      <w:proofErr w:type="spellEnd"/>
      <w:r>
        <w:rPr>
          <w:rFonts w:cs="Arial"/>
          <w:sz w:val="20"/>
        </w:rPr>
        <w:t>” do Market Data;</w:t>
      </w:r>
    </w:p>
    <w:p w14:paraId="2FCD5234" w14:textId="77777777" w:rsidR="004B4ADA" w:rsidRDefault="004B4ADA" w:rsidP="004B4ADA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Referer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r>
        <w:rPr>
          <w:rFonts w:cs="Arial"/>
          <w:color w:val="0070C0"/>
          <w:sz w:val="20"/>
        </w:rPr>
        <w:t>objeto</w:t>
      </w:r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Objeto para identificar a requisição no momento da resposta (responsabilidade do serviço);</w:t>
      </w:r>
    </w:p>
    <w:p w14:paraId="72D75A1F" w14:textId="77777777" w:rsidR="004B4ADA" w:rsidRPr="00AF5335" w:rsidRDefault="004B4ADA" w:rsidP="004B4ADA">
      <w:pPr>
        <w:ind w:left="2268"/>
        <w:rPr>
          <w:rFonts w:cs="Arial"/>
          <w:sz w:val="20"/>
          <w:lang w:val="en-US"/>
        </w:rPr>
      </w:pPr>
      <w:r>
        <w:rPr>
          <w:rFonts w:cs="Arial"/>
          <w:sz w:val="20"/>
        </w:rPr>
        <w:sym w:font="Wingdings" w:char="F0F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EnableTrace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Pr="00AF5335">
        <w:rPr>
          <w:rFonts w:cs="Arial"/>
          <w:color w:val="0070C0"/>
          <w:sz w:val="20"/>
          <w:lang w:val="en-US"/>
        </w:rPr>
        <w:t>[</w:t>
      </w:r>
      <w:proofErr w:type="spellStart"/>
      <w:r w:rsidRPr="00AF5335">
        <w:rPr>
          <w:rFonts w:cs="Arial"/>
          <w:color w:val="0070C0"/>
          <w:sz w:val="20"/>
          <w:lang w:val="en-US"/>
        </w:rPr>
        <w:t>opcional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] (bool) </w:t>
      </w:r>
      <w:r w:rsidRPr="00AF5335">
        <w:rPr>
          <w:rFonts w:cs="Arial"/>
          <w:sz w:val="20"/>
          <w:lang w:val="en-US"/>
        </w:rPr>
        <w:t>= Vide item 2.3.1.</w:t>
      </w:r>
    </w:p>
    <w:p w14:paraId="4AA9512B" w14:textId="77777777" w:rsidR="004B4ADA" w:rsidRPr="00AF5335" w:rsidRDefault="004B4ADA" w:rsidP="004B4ADA">
      <w:pPr>
        <w:ind w:left="1701"/>
        <w:rPr>
          <w:rFonts w:cs="Arial"/>
          <w:sz w:val="22"/>
          <w:szCs w:val="22"/>
          <w:lang w:val="en-US"/>
        </w:rPr>
      </w:pPr>
    </w:p>
    <w:p w14:paraId="5C9BCCD7" w14:textId="77777777" w:rsidR="004B4ADA" w:rsidRDefault="004B4ADA" w:rsidP="004B4ADA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Retorno = Estrutura </w:t>
      </w:r>
      <w:proofErr w:type="spellStart"/>
      <w:r w:rsidR="003B65CA">
        <w:rPr>
          <w:rFonts w:cs="Arial"/>
          <w:b/>
          <w:sz w:val="22"/>
          <w:szCs w:val="22"/>
        </w:rPr>
        <w:t>Book</w:t>
      </w:r>
      <w:r>
        <w:rPr>
          <w:rFonts w:cs="Arial"/>
          <w:b/>
          <w:sz w:val="22"/>
          <w:szCs w:val="22"/>
        </w:rPr>
        <w:t>Result</w:t>
      </w:r>
      <w:proofErr w:type="spellEnd"/>
      <w:r>
        <w:rPr>
          <w:rFonts w:cs="Arial"/>
          <w:sz w:val="22"/>
          <w:szCs w:val="22"/>
        </w:rPr>
        <w:t>:</w:t>
      </w:r>
    </w:p>
    <w:p w14:paraId="600E355C" w14:textId="77777777" w:rsidR="004B4ADA" w:rsidRDefault="004B4ADA" w:rsidP="004B4ADA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Status:</w:t>
      </w:r>
    </w:p>
    <w:p w14:paraId="1C2201C9" w14:textId="77777777" w:rsidR="004B4ADA" w:rsidRDefault="004B4ADA" w:rsidP="004B4ADA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lastRenderedPageBreak/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Success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proofErr w:type="spellStart"/>
      <w:r>
        <w:rPr>
          <w:rFonts w:cs="Arial"/>
          <w:sz w:val="20"/>
        </w:rPr>
        <w:t>True</w:t>
      </w:r>
      <w:proofErr w:type="spellEnd"/>
      <w:r>
        <w:rPr>
          <w:rFonts w:cs="Arial"/>
          <w:sz w:val="20"/>
        </w:rPr>
        <w:t xml:space="preserve"> ou False;</w:t>
      </w:r>
    </w:p>
    <w:p w14:paraId="5FAB3D0E" w14:textId="77777777" w:rsidR="004B4ADA" w:rsidRDefault="004B4ADA" w:rsidP="004B4ADA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Code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 xml:space="preserve">) </w:t>
      </w:r>
      <w:r>
        <w:rPr>
          <w:rFonts w:cs="Arial"/>
          <w:sz w:val="20"/>
        </w:rPr>
        <w:t xml:space="preserve">= Código do erro (se </w:t>
      </w:r>
      <w:proofErr w:type="spellStart"/>
      <w:r>
        <w:rPr>
          <w:rFonts w:cs="Arial"/>
          <w:sz w:val="20"/>
        </w:rPr>
        <w:t>success</w:t>
      </w:r>
      <w:proofErr w:type="spellEnd"/>
      <w:r>
        <w:rPr>
          <w:rFonts w:cs="Arial"/>
          <w:sz w:val="20"/>
        </w:rPr>
        <w:t>=False);</w:t>
      </w:r>
    </w:p>
    <w:p w14:paraId="47523567" w14:textId="77777777" w:rsidR="004B4ADA" w:rsidRDefault="004B4ADA" w:rsidP="004B4ADA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Message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Mensagem do erro (se </w:t>
      </w:r>
      <w:proofErr w:type="spellStart"/>
      <w:r>
        <w:rPr>
          <w:rFonts w:cs="Arial"/>
          <w:sz w:val="20"/>
        </w:rPr>
        <w:t>success</w:t>
      </w:r>
      <w:proofErr w:type="spellEnd"/>
      <w:r>
        <w:rPr>
          <w:rFonts w:cs="Arial"/>
          <w:sz w:val="20"/>
        </w:rPr>
        <w:t>=False);</w:t>
      </w:r>
    </w:p>
    <w:p w14:paraId="37D778CD" w14:textId="77777777" w:rsidR="004B4ADA" w:rsidRDefault="004B4ADA" w:rsidP="004B4ADA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OmsCode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r>
        <w:rPr>
          <w:rFonts w:cs="Arial"/>
          <w:sz w:val="20"/>
        </w:rPr>
        <w:t xml:space="preserve">OMS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604215C8" w14:textId="77777777" w:rsidR="004B4ADA" w:rsidRDefault="004B4ADA" w:rsidP="004B4ADA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StreamerCode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624A742B" w14:textId="77777777" w:rsidR="004B4ADA" w:rsidRDefault="004B4ADA" w:rsidP="004B4ADA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Referer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object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Objeto para identificar a requisição no momento da resposta (responsabilidade do serviço);</w:t>
      </w:r>
    </w:p>
    <w:p w14:paraId="5D577FA5" w14:textId="64DACE55" w:rsidR="004B4ADA" w:rsidRPr="00AF5335" w:rsidRDefault="004B4ADA" w:rsidP="004B4ADA">
      <w:pPr>
        <w:ind w:left="2835"/>
        <w:rPr>
          <w:rFonts w:cs="Arial"/>
          <w:sz w:val="20"/>
          <w:lang w:val="en-US"/>
        </w:rPr>
      </w:pPr>
      <w:r>
        <w:rPr>
          <w:rFonts w:cs="Arial"/>
          <w:sz w:val="20"/>
        </w:rPr>
        <w:sym w:font="Wingdings" w:char="F0A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ToJSON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Pr="00AF5335">
        <w:rPr>
          <w:rFonts w:cs="Arial"/>
          <w:color w:val="0070C0"/>
          <w:sz w:val="20"/>
          <w:lang w:val="en-US"/>
        </w:rPr>
        <w:t>(string)</w:t>
      </w:r>
      <w:r w:rsidRPr="00AF5335">
        <w:rPr>
          <w:rFonts w:cs="Arial"/>
          <w:sz w:val="20"/>
          <w:lang w:val="en-US"/>
        </w:rPr>
        <w:t xml:space="preserve"> = </w:t>
      </w:r>
      <w:proofErr w:type="spellStart"/>
      <w:r w:rsidRPr="00AF5335">
        <w:rPr>
          <w:rFonts w:cs="Arial"/>
          <w:sz w:val="20"/>
          <w:lang w:val="en-US"/>
        </w:rPr>
        <w:t>Conversor</w:t>
      </w:r>
      <w:proofErr w:type="spellEnd"/>
      <w:r w:rsidRPr="00AF5335">
        <w:rPr>
          <w:rFonts w:cs="Arial"/>
          <w:sz w:val="20"/>
          <w:lang w:val="en-US"/>
        </w:rPr>
        <w:t xml:space="preserve"> para JSON da </w:t>
      </w:r>
      <w:proofErr w:type="spellStart"/>
      <w:r w:rsidRPr="00AF5335">
        <w:rPr>
          <w:rFonts w:cs="Arial"/>
          <w:sz w:val="20"/>
          <w:lang w:val="en-US"/>
        </w:rPr>
        <w:t>estrutura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proofErr w:type="spellStart"/>
      <w:r w:rsidR="00F016B1">
        <w:rPr>
          <w:rFonts w:cs="Arial"/>
          <w:sz w:val="20"/>
          <w:lang w:val="en-US"/>
        </w:rPr>
        <w:t>BookResult</w:t>
      </w:r>
      <w:proofErr w:type="spellEnd"/>
      <w:r w:rsidRPr="00AF5335">
        <w:rPr>
          <w:rFonts w:cs="Arial"/>
          <w:sz w:val="20"/>
          <w:lang w:val="en-US"/>
        </w:rPr>
        <w:t>.</w:t>
      </w:r>
    </w:p>
    <w:p w14:paraId="00C8B79C" w14:textId="77777777" w:rsidR="004B4ADA" w:rsidRPr="00AF5335" w:rsidRDefault="004B4ADA" w:rsidP="004B4ADA">
      <w:pPr>
        <w:ind w:left="2268"/>
        <w:rPr>
          <w:rFonts w:cs="Arial"/>
          <w:sz w:val="20"/>
          <w:lang w:val="en-US"/>
        </w:rPr>
      </w:pPr>
      <w:r>
        <w:rPr>
          <w:rFonts w:cs="Arial"/>
          <w:sz w:val="20"/>
        </w:rPr>
        <w:sym w:font="Wingdings" w:char="F0F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EnableTrace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Pr="00AF5335">
        <w:rPr>
          <w:rFonts w:cs="Arial"/>
          <w:color w:val="0070C0"/>
          <w:sz w:val="20"/>
          <w:lang w:val="en-US"/>
        </w:rPr>
        <w:t xml:space="preserve">(bool) </w:t>
      </w:r>
      <w:r w:rsidRPr="00AF5335">
        <w:rPr>
          <w:rFonts w:cs="Arial"/>
          <w:sz w:val="20"/>
          <w:lang w:val="en-US"/>
        </w:rPr>
        <w:t>= Vide item 2.3.1.;</w:t>
      </w:r>
    </w:p>
    <w:p w14:paraId="2F3886E8" w14:textId="77777777" w:rsidR="004B4ADA" w:rsidRDefault="004B4ADA" w:rsidP="004B4ADA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Trace = Coleção da estrutura </w:t>
      </w:r>
      <w:proofErr w:type="spellStart"/>
      <w:r>
        <w:rPr>
          <w:rFonts w:cs="Arial"/>
          <w:sz w:val="20"/>
        </w:rPr>
        <w:t>TraceItems</w:t>
      </w:r>
      <w:proofErr w:type="spellEnd"/>
      <w:r w:rsidRPr="00F34E78">
        <w:rPr>
          <w:rFonts w:cs="Arial"/>
          <w:sz w:val="20"/>
        </w:rPr>
        <w:t xml:space="preserve"> = Vide item 2.3.1</w:t>
      </w:r>
      <w:r>
        <w:rPr>
          <w:rFonts w:cs="Arial"/>
          <w:sz w:val="20"/>
        </w:rPr>
        <w:t>.;</w:t>
      </w:r>
    </w:p>
    <w:p w14:paraId="269C44B5" w14:textId="77777777" w:rsidR="004B4ADA" w:rsidRDefault="004B4ADA" w:rsidP="004B4ADA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Data = Coleção com os </w:t>
      </w:r>
      <w:r w:rsidR="00F744F8">
        <w:rPr>
          <w:rFonts w:cs="Arial"/>
          <w:sz w:val="20"/>
        </w:rPr>
        <w:t xml:space="preserve">dados do livro de ofertas </w:t>
      </w:r>
      <w:r>
        <w:rPr>
          <w:rFonts w:cs="Arial"/>
          <w:sz w:val="20"/>
        </w:rPr>
        <w:t>(pode retornar sem nenhum dado):</w:t>
      </w:r>
    </w:p>
    <w:p w14:paraId="54048B3D" w14:textId="77777777" w:rsidR="004B4ADA" w:rsidRDefault="004B4ADA" w:rsidP="004B4ADA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="00F744F8">
        <w:rPr>
          <w:rFonts w:cs="Arial"/>
          <w:sz w:val="20"/>
        </w:rPr>
        <w:t>Consolidate</w:t>
      </w:r>
      <w:proofErr w:type="spellEnd"/>
      <w:r w:rsidR="00F744F8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 w:rsidR="00F744F8"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F744F8">
        <w:rPr>
          <w:rFonts w:cs="Arial"/>
          <w:sz w:val="20"/>
        </w:rPr>
        <w:t xml:space="preserve">Se </w:t>
      </w:r>
      <w:proofErr w:type="spellStart"/>
      <w:r w:rsidR="00F744F8">
        <w:rPr>
          <w:rFonts w:cs="Arial"/>
          <w:sz w:val="20"/>
        </w:rPr>
        <w:t>true</w:t>
      </w:r>
      <w:proofErr w:type="spellEnd"/>
      <w:r w:rsidR="00F744F8">
        <w:rPr>
          <w:rFonts w:cs="Arial"/>
          <w:sz w:val="20"/>
        </w:rPr>
        <w:t xml:space="preserve"> o livro de ofertas é consolidado por preço</w:t>
      </w:r>
      <w:r w:rsidRPr="00504094">
        <w:rPr>
          <w:rFonts w:cs="Arial"/>
          <w:sz w:val="20"/>
        </w:rPr>
        <w:t>;</w:t>
      </w:r>
    </w:p>
    <w:p w14:paraId="4D5E7D30" w14:textId="77777777" w:rsidR="004B4ADA" w:rsidRDefault="004B4ADA" w:rsidP="004B4ADA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="00F744F8">
        <w:rPr>
          <w:rFonts w:cs="Arial"/>
          <w:sz w:val="20"/>
        </w:rPr>
        <w:t>SymbolId</w:t>
      </w:r>
      <w:proofErr w:type="spellEnd"/>
      <w:r w:rsidR="00F744F8">
        <w:rPr>
          <w:rFonts w:cs="Arial"/>
          <w:color w:val="0070C0"/>
          <w:sz w:val="20"/>
        </w:rPr>
        <w:t>:</w:t>
      </w:r>
    </w:p>
    <w:p w14:paraId="3CF56A50" w14:textId="77777777" w:rsidR="00F744F8" w:rsidRDefault="00F744F8" w:rsidP="00F744F8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>
        <w:rPr>
          <w:rFonts w:cs="Arial"/>
          <w:sz w:val="20"/>
        </w:rPr>
        <w:t>SourceID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Bolsa de origem;</w:t>
      </w:r>
    </w:p>
    <w:p w14:paraId="2DFC4AAB" w14:textId="77777777" w:rsidR="00F744F8" w:rsidRDefault="00F744F8" w:rsidP="00F744F8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>
        <w:rPr>
          <w:rFonts w:cs="Arial"/>
          <w:sz w:val="20"/>
        </w:rPr>
        <w:t>SymbolID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Código do símbolo (</w:t>
      </w:r>
      <w:proofErr w:type="spellStart"/>
      <w:r>
        <w:rPr>
          <w:rFonts w:cs="Arial"/>
          <w:sz w:val="20"/>
        </w:rPr>
        <w:t>ticker</w:t>
      </w:r>
      <w:proofErr w:type="spellEnd"/>
      <w:r>
        <w:rPr>
          <w:rFonts w:cs="Arial"/>
          <w:sz w:val="20"/>
        </w:rPr>
        <w:t xml:space="preserve"> da bolsa);</w:t>
      </w:r>
    </w:p>
    <w:p w14:paraId="42C94029" w14:textId="77777777" w:rsidR="00F744F8" w:rsidRDefault="00F744F8" w:rsidP="004B4ADA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F744F8">
        <w:rPr>
          <w:rFonts w:cs="Arial"/>
          <w:sz w:val="20"/>
        </w:rPr>
        <w:t>BuyOffers</w:t>
      </w:r>
      <w:proofErr w:type="spellEnd"/>
      <w:r>
        <w:rPr>
          <w:rFonts w:cs="Arial"/>
          <w:sz w:val="20"/>
        </w:rPr>
        <w:t xml:space="preserve"> = Lista com as ofertas de compra:</w:t>
      </w:r>
    </w:p>
    <w:p w14:paraId="3DAF4E05" w14:textId="77777777" w:rsidR="007A242F" w:rsidRDefault="007A242F" w:rsidP="007A242F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7A242F">
        <w:rPr>
          <w:rFonts w:cs="Arial"/>
          <w:sz w:val="20"/>
        </w:rPr>
        <w:t>Agent</w:t>
      </w:r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Código da Corretora (se </w:t>
      </w:r>
      <w:proofErr w:type="spellStart"/>
      <w:r>
        <w:rPr>
          <w:rFonts w:cs="Arial"/>
          <w:sz w:val="20"/>
        </w:rPr>
        <w:t>Consolidate</w:t>
      </w:r>
      <w:proofErr w:type="spellEnd"/>
      <w:r>
        <w:rPr>
          <w:rFonts w:cs="Arial"/>
          <w:sz w:val="20"/>
        </w:rPr>
        <w:t xml:space="preserve"> = false);</w:t>
      </w:r>
    </w:p>
    <w:p w14:paraId="0950E997" w14:textId="77777777" w:rsidR="007A242F" w:rsidRDefault="007A242F" w:rsidP="007A242F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 w:rsidRPr="007A242F">
        <w:rPr>
          <w:rFonts w:cs="Arial"/>
          <w:sz w:val="20"/>
        </w:rPr>
        <w:t>AgentName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Nome da Corretora (se </w:t>
      </w:r>
      <w:proofErr w:type="spellStart"/>
      <w:r>
        <w:rPr>
          <w:rFonts w:cs="Arial"/>
          <w:sz w:val="20"/>
        </w:rPr>
        <w:t>Consolidate</w:t>
      </w:r>
      <w:proofErr w:type="spellEnd"/>
      <w:r>
        <w:rPr>
          <w:rFonts w:cs="Arial"/>
          <w:sz w:val="20"/>
        </w:rPr>
        <w:t xml:space="preserve"> = false);</w:t>
      </w:r>
    </w:p>
    <w:p w14:paraId="001DFC2F" w14:textId="77777777" w:rsidR="007A242F" w:rsidRDefault="007A242F" w:rsidP="007A242F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 w:rsidRPr="007A242F">
        <w:rPr>
          <w:rFonts w:cs="Arial"/>
          <w:sz w:val="20"/>
        </w:rPr>
        <w:t>OfferCount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 de ofertas (se </w:t>
      </w:r>
      <w:proofErr w:type="spellStart"/>
      <w:r>
        <w:rPr>
          <w:rFonts w:cs="Arial"/>
          <w:sz w:val="20"/>
        </w:rPr>
        <w:t>Consolidate</w:t>
      </w:r>
      <w:proofErr w:type="spellEnd"/>
      <w:r>
        <w:rPr>
          <w:rFonts w:cs="Arial"/>
          <w:sz w:val="20"/>
        </w:rPr>
        <w:t xml:space="preserve"> = </w:t>
      </w:r>
      <w:proofErr w:type="spellStart"/>
      <w:r>
        <w:rPr>
          <w:rFonts w:cs="Arial"/>
          <w:sz w:val="20"/>
        </w:rPr>
        <w:t>true</w:t>
      </w:r>
      <w:proofErr w:type="spellEnd"/>
      <w:r>
        <w:rPr>
          <w:rFonts w:cs="Arial"/>
          <w:sz w:val="20"/>
        </w:rPr>
        <w:t>);</w:t>
      </w:r>
    </w:p>
    <w:p w14:paraId="19603EA4" w14:textId="77777777" w:rsidR="007A242F" w:rsidRDefault="007A242F" w:rsidP="007A242F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 w:rsidRPr="007A242F">
        <w:rPr>
          <w:rFonts w:cs="Arial"/>
          <w:sz w:val="20"/>
        </w:rPr>
        <w:t>Quantity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 da oferta;</w:t>
      </w:r>
    </w:p>
    <w:p w14:paraId="1C4FC976" w14:textId="77777777" w:rsidR="007A242F" w:rsidRDefault="007A242F" w:rsidP="007A242F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 w:rsidRPr="007A242F">
        <w:rPr>
          <w:rFonts w:cs="Arial"/>
          <w:sz w:val="20"/>
        </w:rPr>
        <w:t>Price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Preço da oferta.</w:t>
      </w:r>
    </w:p>
    <w:p w14:paraId="3BF07855" w14:textId="77777777" w:rsidR="00F744F8" w:rsidRDefault="00F744F8" w:rsidP="004B4ADA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F744F8">
        <w:rPr>
          <w:rFonts w:cs="Arial"/>
          <w:sz w:val="20"/>
        </w:rPr>
        <w:t>SellOffers</w:t>
      </w:r>
      <w:proofErr w:type="spellEnd"/>
      <w:r>
        <w:rPr>
          <w:rFonts w:cs="Arial"/>
          <w:sz w:val="20"/>
        </w:rPr>
        <w:t xml:space="preserve"> = Lista com as ofertas de venda:</w:t>
      </w:r>
    </w:p>
    <w:p w14:paraId="13453756" w14:textId="77777777" w:rsidR="007A242F" w:rsidRDefault="007A242F" w:rsidP="007A242F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7A242F">
        <w:rPr>
          <w:rFonts w:cs="Arial"/>
          <w:sz w:val="20"/>
        </w:rPr>
        <w:t>Agent</w:t>
      </w:r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Código da Corretora (se </w:t>
      </w:r>
      <w:proofErr w:type="spellStart"/>
      <w:r>
        <w:rPr>
          <w:rFonts w:cs="Arial"/>
          <w:sz w:val="20"/>
        </w:rPr>
        <w:t>Consolidate</w:t>
      </w:r>
      <w:proofErr w:type="spellEnd"/>
      <w:r>
        <w:rPr>
          <w:rFonts w:cs="Arial"/>
          <w:sz w:val="20"/>
        </w:rPr>
        <w:t xml:space="preserve"> = false);</w:t>
      </w:r>
    </w:p>
    <w:p w14:paraId="6168ABA4" w14:textId="77777777" w:rsidR="007A242F" w:rsidRDefault="007A242F" w:rsidP="007A242F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 w:rsidRPr="007A242F">
        <w:rPr>
          <w:rFonts w:cs="Arial"/>
          <w:sz w:val="20"/>
        </w:rPr>
        <w:t>AgentName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Nome da Corretora (se </w:t>
      </w:r>
      <w:proofErr w:type="spellStart"/>
      <w:r>
        <w:rPr>
          <w:rFonts w:cs="Arial"/>
          <w:sz w:val="20"/>
        </w:rPr>
        <w:t>Consolidate</w:t>
      </w:r>
      <w:proofErr w:type="spellEnd"/>
      <w:r>
        <w:rPr>
          <w:rFonts w:cs="Arial"/>
          <w:sz w:val="20"/>
        </w:rPr>
        <w:t xml:space="preserve"> = false);</w:t>
      </w:r>
    </w:p>
    <w:p w14:paraId="078DA4C6" w14:textId="77777777" w:rsidR="007A242F" w:rsidRDefault="007A242F" w:rsidP="007A242F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 w:rsidRPr="007A242F">
        <w:rPr>
          <w:rFonts w:cs="Arial"/>
          <w:sz w:val="20"/>
        </w:rPr>
        <w:t>OfferCount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 de ofertas (se </w:t>
      </w:r>
      <w:proofErr w:type="spellStart"/>
      <w:r>
        <w:rPr>
          <w:rFonts w:cs="Arial"/>
          <w:sz w:val="20"/>
        </w:rPr>
        <w:t>Consolidate</w:t>
      </w:r>
      <w:proofErr w:type="spellEnd"/>
      <w:r>
        <w:rPr>
          <w:rFonts w:cs="Arial"/>
          <w:sz w:val="20"/>
        </w:rPr>
        <w:t xml:space="preserve"> = </w:t>
      </w:r>
      <w:proofErr w:type="spellStart"/>
      <w:r>
        <w:rPr>
          <w:rFonts w:cs="Arial"/>
          <w:sz w:val="20"/>
        </w:rPr>
        <w:t>true</w:t>
      </w:r>
      <w:proofErr w:type="spellEnd"/>
      <w:r>
        <w:rPr>
          <w:rFonts w:cs="Arial"/>
          <w:sz w:val="20"/>
        </w:rPr>
        <w:t>);</w:t>
      </w:r>
    </w:p>
    <w:p w14:paraId="5FF6EC83" w14:textId="77777777" w:rsidR="007A242F" w:rsidRDefault="007A242F" w:rsidP="007A242F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 w:rsidRPr="007A242F">
        <w:rPr>
          <w:rFonts w:cs="Arial"/>
          <w:sz w:val="20"/>
        </w:rPr>
        <w:t>Quantity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 da oferta;</w:t>
      </w:r>
    </w:p>
    <w:p w14:paraId="1EDC3A5A" w14:textId="389F413A" w:rsidR="007A242F" w:rsidRDefault="007A242F" w:rsidP="007A242F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 w:rsidRPr="007A242F">
        <w:rPr>
          <w:rFonts w:cs="Arial"/>
          <w:sz w:val="20"/>
        </w:rPr>
        <w:t>Price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Preço da oferta.</w:t>
      </w:r>
    </w:p>
    <w:p w14:paraId="509619F9" w14:textId="77777777" w:rsidR="00626481" w:rsidRDefault="00626481" w:rsidP="007A242F">
      <w:pPr>
        <w:ind w:left="3402"/>
        <w:rPr>
          <w:rFonts w:cs="Arial"/>
          <w:sz w:val="20"/>
        </w:rPr>
      </w:pPr>
    </w:p>
    <w:p w14:paraId="01B76398" w14:textId="13C2F0DE" w:rsidR="00F901E2" w:rsidRPr="003C2789" w:rsidRDefault="00F901E2" w:rsidP="002B7BF9">
      <w:pPr>
        <w:pStyle w:val="Ttulo1"/>
        <w:numPr>
          <w:ilvl w:val="0"/>
          <w:numId w:val="0"/>
        </w:numPr>
        <w:tabs>
          <w:tab w:val="left" w:pos="708"/>
        </w:tabs>
        <w:jc w:val="left"/>
        <w:rPr>
          <w:b w:val="0"/>
          <w:bCs w:val="0"/>
          <w:sz w:val="22"/>
          <w:szCs w:val="22"/>
        </w:rPr>
      </w:pPr>
      <w:bookmarkStart w:id="65" w:name="_Toc100304760"/>
      <w:r w:rsidRPr="003C2789">
        <w:rPr>
          <w:b w:val="0"/>
          <w:bCs w:val="0"/>
          <w:sz w:val="22"/>
          <w:szCs w:val="22"/>
        </w:rPr>
        <w:t>2.4.5) Solicitação de Notícias para API (News)</w:t>
      </w:r>
      <w:bookmarkEnd w:id="65"/>
    </w:p>
    <w:p w14:paraId="737469F9" w14:textId="77777777" w:rsidR="00F901E2" w:rsidRDefault="00F901E2" w:rsidP="00F901E2">
      <w:pPr>
        <w:ind w:left="851"/>
        <w:rPr>
          <w:rFonts w:cs="Arial"/>
          <w:sz w:val="22"/>
          <w:szCs w:val="22"/>
        </w:rPr>
      </w:pPr>
    </w:p>
    <w:p w14:paraId="541278A8" w14:textId="77777777" w:rsidR="00F901E2" w:rsidRDefault="00F901E2" w:rsidP="006C6EF7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Método </w:t>
      </w:r>
      <w:r>
        <w:rPr>
          <w:rFonts w:cs="Arial"/>
          <w:b/>
          <w:sz w:val="22"/>
          <w:szCs w:val="22"/>
        </w:rPr>
        <w:t>News</w:t>
      </w:r>
      <w:r w:rsidRPr="004B4ADA">
        <w:rPr>
          <w:rFonts w:cs="Arial"/>
          <w:sz w:val="22"/>
          <w:szCs w:val="22"/>
        </w:rPr>
        <w:t>;</w:t>
      </w:r>
    </w:p>
    <w:p w14:paraId="63ABB7E5" w14:textId="77777777" w:rsidR="00F901E2" w:rsidRDefault="00F901E2" w:rsidP="00F901E2">
      <w:pPr>
        <w:ind w:left="2269"/>
        <w:rPr>
          <w:rFonts w:cs="Arial"/>
          <w:color w:val="0070C0"/>
          <w:sz w:val="22"/>
          <w:szCs w:val="22"/>
        </w:rPr>
      </w:pPr>
    </w:p>
    <w:p w14:paraId="4815C4DA" w14:textId="77777777" w:rsidR="00421960" w:rsidRDefault="00421960" w:rsidP="006C6EF7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Utilizar o método para uso </w:t>
      </w:r>
      <w:r w:rsidRPr="00421960">
        <w:rPr>
          <w:rFonts w:cs="Arial"/>
          <w:b/>
          <w:bCs/>
          <w:i/>
          <w:iCs/>
          <w:sz w:val="22"/>
          <w:szCs w:val="22"/>
        </w:rPr>
        <w:t>Sem Assinatura</w:t>
      </w:r>
      <w:r>
        <w:rPr>
          <w:rFonts w:cs="Arial"/>
          <w:sz w:val="22"/>
          <w:szCs w:val="22"/>
        </w:rPr>
        <w:t>:</w:t>
      </w:r>
    </w:p>
    <w:p w14:paraId="062DBEA8" w14:textId="4AFE5A05" w:rsidR="00421960" w:rsidRPr="00421960" w:rsidRDefault="00421960" w:rsidP="006C6EF7">
      <w:pPr>
        <w:ind w:left="1418"/>
        <w:rPr>
          <w:rFonts w:cs="Arial"/>
          <w:color w:val="0070C0"/>
          <w:sz w:val="16"/>
          <w:szCs w:val="16"/>
        </w:rPr>
      </w:pPr>
      <w:r w:rsidRPr="00421960">
        <w:rPr>
          <w:rFonts w:cs="Arial"/>
          <w:color w:val="0070C0"/>
          <w:sz w:val="16"/>
          <w:szCs w:val="16"/>
        </w:rPr>
        <w:t>News(</w:t>
      </w:r>
      <w:proofErr w:type="spellStart"/>
      <w:r w:rsidRPr="00421960">
        <w:rPr>
          <w:rFonts w:cs="Arial"/>
          <w:color w:val="0070C0"/>
          <w:sz w:val="16"/>
          <w:szCs w:val="16"/>
        </w:rPr>
        <w:t>NewsParam</w:t>
      </w:r>
      <w:proofErr w:type="spellEnd"/>
      <w:r w:rsidRPr="00421960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421960">
        <w:rPr>
          <w:rFonts w:cs="Arial"/>
          <w:color w:val="0070C0"/>
          <w:sz w:val="16"/>
          <w:szCs w:val="16"/>
        </w:rPr>
        <w:t>newsParam</w:t>
      </w:r>
      <w:proofErr w:type="spellEnd"/>
      <w:r w:rsidRPr="00421960">
        <w:rPr>
          <w:rFonts w:cs="Arial"/>
          <w:color w:val="0070C0"/>
          <w:sz w:val="16"/>
          <w:szCs w:val="16"/>
        </w:rPr>
        <w:t xml:space="preserve">, </w:t>
      </w:r>
      <w:proofErr w:type="spellStart"/>
      <w:r w:rsidRPr="00421960">
        <w:rPr>
          <w:rFonts w:cs="Arial"/>
          <w:color w:val="0070C0"/>
          <w:sz w:val="16"/>
          <w:szCs w:val="16"/>
        </w:rPr>
        <w:t>int</w:t>
      </w:r>
      <w:proofErr w:type="spellEnd"/>
      <w:r w:rsidRPr="00421960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421960">
        <w:rPr>
          <w:rFonts w:cs="Arial"/>
          <w:color w:val="0070C0"/>
          <w:sz w:val="16"/>
          <w:szCs w:val="16"/>
        </w:rPr>
        <w:t>millisecondsTimeOut</w:t>
      </w:r>
      <w:proofErr w:type="spellEnd"/>
      <w:r w:rsidRPr="00421960">
        <w:rPr>
          <w:rFonts w:cs="Arial"/>
          <w:color w:val="0070C0"/>
          <w:sz w:val="16"/>
          <w:szCs w:val="16"/>
        </w:rPr>
        <w:t xml:space="preserve"> = 10000)</w:t>
      </w:r>
    </w:p>
    <w:p w14:paraId="23F7F63E" w14:textId="77777777" w:rsidR="00421960" w:rsidRDefault="00421960" w:rsidP="006C6EF7">
      <w:pPr>
        <w:ind w:left="851"/>
        <w:rPr>
          <w:rFonts w:cs="Arial"/>
          <w:sz w:val="22"/>
          <w:szCs w:val="22"/>
        </w:rPr>
      </w:pPr>
    </w:p>
    <w:p w14:paraId="7AAE7FBD" w14:textId="3B0D66DC" w:rsidR="00421960" w:rsidRDefault="00421960" w:rsidP="006C6EF7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Utilizar o método para uso </w:t>
      </w:r>
      <w:r w:rsidRPr="00421960">
        <w:rPr>
          <w:rFonts w:cs="Arial"/>
          <w:b/>
          <w:bCs/>
          <w:i/>
          <w:iCs/>
          <w:sz w:val="22"/>
          <w:szCs w:val="22"/>
        </w:rPr>
        <w:t>Com Assinatur</w:t>
      </w:r>
      <w:r w:rsidR="00922826">
        <w:rPr>
          <w:rFonts w:cs="Arial"/>
          <w:b/>
          <w:bCs/>
          <w:i/>
          <w:iCs/>
          <w:sz w:val="22"/>
          <w:szCs w:val="22"/>
        </w:rPr>
        <w:t>a (online)</w:t>
      </w:r>
      <w:r>
        <w:rPr>
          <w:rFonts w:cs="Arial"/>
          <w:sz w:val="22"/>
          <w:szCs w:val="22"/>
        </w:rPr>
        <w:t>:</w:t>
      </w:r>
    </w:p>
    <w:p w14:paraId="13675FFD" w14:textId="023EC88A" w:rsidR="00421960" w:rsidRPr="00421960" w:rsidRDefault="00421960" w:rsidP="006C6EF7">
      <w:pPr>
        <w:ind w:left="1418"/>
        <w:rPr>
          <w:rFonts w:cs="Arial"/>
          <w:color w:val="0070C0"/>
          <w:sz w:val="16"/>
          <w:szCs w:val="16"/>
        </w:rPr>
      </w:pPr>
      <w:r w:rsidRPr="00421960">
        <w:rPr>
          <w:rFonts w:cs="Arial"/>
          <w:color w:val="0070C0"/>
          <w:sz w:val="16"/>
          <w:szCs w:val="16"/>
        </w:rPr>
        <w:t>News(</w:t>
      </w:r>
      <w:proofErr w:type="spellStart"/>
      <w:r w:rsidRPr="00421960">
        <w:rPr>
          <w:rFonts w:cs="Arial"/>
          <w:color w:val="0070C0"/>
          <w:sz w:val="16"/>
          <w:szCs w:val="16"/>
        </w:rPr>
        <w:t>NewsParam</w:t>
      </w:r>
      <w:proofErr w:type="spellEnd"/>
      <w:r w:rsidRPr="00421960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421960">
        <w:rPr>
          <w:rFonts w:cs="Arial"/>
          <w:color w:val="0070C0"/>
          <w:sz w:val="16"/>
          <w:szCs w:val="16"/>
        </w:rPr>
        <w:t>newsParam</w:t>
      </w:r>
      <w:proofErr w:type="spellEnd"/>
      <w:r w:rsidRPr="00421960">
        <w:rPr>
          <w:rFonts w:cs="Arial"/>
          <w:color w:val="0070C0"/>
          <w:sz w:val="16"/>
          <w:szCs w:val="16"/>
        </w:rPr>
        <w:t xml:space="preserve">, </w:t>
      </w:r>
      <w:proofErr w:type="spellStart"/>
      <w:r w:rsidRPr="00421960">
        <w:rPr>
          <w:rFonts w:cs="Arial"/>
          <w:color w:val="0070C0"/>
          <w:sz w:val="16"/>
          <w:szCs w:val="16"/>
        </w:rPr>
        <w:t>bool</w:t>
      </w:r>
      <w:proofErr w:type="spellEnd"/>
      <w:r w:rsidRPr="00421960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421960">
        <w:rPr>
          <w:rFonts w:cs="Arial"/>
          <w:color w:val="0070C0"/>
          <w:sz w:val="16"/>
          <w:szCs w:val="16"/>
        </w:rPr>
        <w:t>sign</w:t>
      </w:r>
      <w:proofErr w:type="spellEnd"/>
      <w:r w:rsidRPr="00421960">
        <w:rPr>
          <w:rFonts w:cs="Arial"/>
          <w:color w:val="0070C0"/>
          <w:sz w:val="16"/>
          <w:szCs w:val="16"/>
        </w:rPr>
        <w:t xml:space="preserve">, </w:t>
      </w:r>
      <w:proofErr w:type="spellStart"/>
      <w:r w:rsidRPr="00421960">
        <w:rPr>
          <w:rFonts w:cs="Arial"/>
          <w:color w:val="0070C0"/>
          <w:sz w:val="16"/>
          <w:szCs w:val="16"/>
        </w:rPr>
        <w:t>CancellationToken</w:t>
      </w:r>
      <w:proofErr w:type="spellEnd"/>
      <w:r w:rsidRPr="00421960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421960">
        <w:rPr>
          <w:rFonts w:cs="Arial"/>
          <w:color w:val="0070C0"/>
          <w:sz w:val="16"/>
          <w:szCs w:val="16"/>
        </w:rPr>
        <w:t>cancelToken</w:t>
      </w:r>
      <w:proofErr w:type="spellEnd"/>
      <w:r w:rsidRPr="00421960">
        <w:rPr>
          <w:rFonts w:cs="Arial"/>
          <w:color w:val="0070C0"/>
          <w:sz w:val="16"/>
          <w:szCs w:val="16"/>
        </w:rPr>
        <w:t xml:space="preserve">, </w:t>
      </w:r>
      <w:proofErr w:type="spellStart"/>
      <w:r w:rsidRPr="00421960">
        <w:rPr>
          <w:rFonts w:cs="Arial"/>
          <w:color w:val="0070C0"/>
          <w:sz w:val="16"/>
          <w:szCs w:val="16"/>
        </w:rPr>
        <w:t>int</w:t>
      </w:r>
      <w:proofErr w:type="spellEnd"/>
      <w:r w:rsidRPr="00421960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421960">
        <w:rPr>
          <w:rFonts w:cs="Arial"/>
          <w:color w:val="0070C0"/>
          <w:sz w:val="16"/>
          <w:szCs w:val="16"/>
        </w:rPr>
        <w:t>millisecondsTimeOut</w:t>
      </w:r>
      <w:proofErr w:type="spellEnd"/>
      <w:r w:rsidRPr="00421960">
        <w:rPr>
          <w:rFonts w:cs="Arial"/>
          <w:color w:val="0070C0"/>
          <w:sz w:val="16"/>
          <w:szCs w:val="16"/>
        </w:rPr>
        <w:t xml:space="preserve"> = 10000)</w:t>
      </w:r>
    </w:p>
    <w:p w14:paraId="1932ACA4" w14:textId="3D553491" w:rsidR="00421960" w:rsidRDefault="00421960" w:rsidP="006C6EF7">
      <w:pPr>
        <w:ind w:left="851"/>
        <w:rPr>
          <w:rFonts w:cs="Arial"/>
          <w:sz w:val="22"/>
          <w:szCs w:val="22"/>
        </w:rPr>
      </w:pPr>
    </w:p>
    <w:p w14:paraId="4CDAA6B6" w14:textId="77777777" w:rsidR="007776CA" w:rsidRDefault="007776CA" w:rsidP="006C6EF7">
      <w:pPr>
        <w:ind w:left="1418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Onde:</w:t>
      </w:r>
    </w:p>
    <w:p w14:paraId="7B3A7BF7" w14:textId="2632AF68" w:rsidR="007776CA" w:rsidRDefault="007776CA" w:rsidP="00522C92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</w:t>
      </w:r>
      <w:proofErr w:type="spellStart"/>
      <w:r>
        <w:rPr>
          <w:rFonts w:cs="Arial"/>
          <w:sz w:val="22"/>
          <w:szCs w:val="22"/>
        </w:rPr>
        <w:t>sign</w:t>
      </w:r>
      <w:proofErr w:type="spellEnd"/>
      <w:r>
        <w:rPr>
          <w:rFonts w:cs="Arial"/>
          <w:sz w:val="22"/>
          <w:szCs w:val="22"/>
        </w:rPr>
        <w:t xml:space="preserve"> = Utilizar </w:t>
      </w:r>
      <w:proofErr w:type="spellStart"/>
      <w:r>
        <w:rPr>
          <w:rFonts w:cs="Arial"/>
          <w:sz w:val="22"/>
          <w:szCs w:val="22"/>
        </w:rPr>
        <w:t>true</w:t>
      </w:r>
      <w:proofErr w:type="spellEnd"/>
      <w:r>
        <w:rPr>
          <w:rFonts w:cs="Arial"/>
          <w:sz w:val="22"/>
          <w:szCs w:val="22"/>
        </w:rPr>
        <w:t xml:space="preserve"> para assinatura;</w:t>
      </w:r>
    </w:p>
    <w:p w14:paraId="6B0D815E" w14:textId="2826E113" w:rsidR="006C419B" w:rsidRDefault="006C419B" w:rsidP="00522C92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</w:t>
      </w:r>
      <w:proofErr w:type="spellStart"/>
      <w:r w:rsidRPr="00FC6BCC">
        <w:rPr>
          <w:rFonts w:cs="Arial"/>
          <w:sz w:val="22"/>
          <w:szCs w:val="22"/>
          <w:highlight w:val="yellow"/>
        </w:rPr>
        <w:t>CancellationToken</w:t>
      </w:r>
      <w:proofErr w:type="spellEnd"/>
      <w:r>
        <w:rPr>
          <w:rFonts w:cs="Arial"/>
          <w:sz w:val="22"/>
          <w:szCs w:val="22"/>
        </w:rPr>
        <w:t xml:space="preserve"> = Token que permite cancelar a assinatura </w:t>
      </w:r>
      <w:r w:rsidR="009A6BF8">
        <w:rPr>
          <w:rFonts w:cs="Arial"/>
          <w:sz w:val="22"/>
          <w:szCs w:val="22"/>
        </w:rPr>
        <w:t>(gerar token com o comando</w:t>
      </w:r>
      <w:r>
        <w:rPr>
          <w:rFonts w:cs="Arial"/>
          <w:sz w:val="22"/>
          <w:szCs w:val="22"/>
        </w:rPr>
        <w:t xml:space="preserve"> “</w:t>
      </w:r>
      <w:r w:rsidRPr="00A26E00">
        <w:rPr>
          <w:rFonts w:cs="Arial"/>
          <w:i/>
          <w:iCs/>
          <w:color w:val="0070C0"/>
          <w:sz w:val="16"/>
          <w:szCs w:val="16"/>
        </w:rPr>
        <w:t xml:space="preserve">new </w:t>
      </w:r>
      <w:proofErr w:type="spellStart"/>
      <w:r w:rsidRPr="00A26E00">
        <w:rPr>
          <w:rFonts w:cs="Arial"/>
          <w:i/>
          <w:iCs/>
          <w:color w:val="0070C0"/>
          <w:sz w:val="16"/>
          <w:szCs w:val="16"/>
        </w:rPr>
        <w:t>CancellationTokenSource</w:t>
      </w:r>
      <w:proofErr w:type="spellEnd"/>
      <w:r w:rsidRPr="00A26E00">
        <w:rPr>
          <w:rFonts w:cs="Arial"/>
          <w:i/>
          <w:iCs/>
          <w:color w:val="0070C0"/>
          <w:sz w:val="16"/>
          <w:szCs w:val="16"/>
        </w:rPr>
        <w:t>()</w:t>
      </w:r>
      <w:r>
        <w:rPr>
          <w:rFonts w:cs="Arial"/>
          <w:sz w:val="22"/>
          <w:szCs w:val="22"/>
        </w:rPr>
        <w:t>”).</w:t>
      </w:r>
    </w:p>
    <w:p w14:paraId="1A1D1CDE" w14:textId="2952DDA3" w:rsidR="007776CA" w:rsidRDefault="007776CA" w:rsidP="006C6EF7">
      <w:pPr>
        <w:ind w:left="1418"/>
        <w:rPr>
          <w:rFonts w:cs="Arial"/>
          <w:sz w:val="22"/>
          <w:szCs w:val="22"/>
        </w:rPr>
      </w:pPr>
    </w:p>
    <w:p w14:paraId="373DB9B1" w14:textId="308E7653" w:rsidR="006C419B" w:rsidRDefault="006C419B" w:rsidP="006C6EF7">
      <w:pPr>
        <w:ind w:left="1418"/>
        <w:rPr>
          <w:rFonts w:cs="Arial"/>
          <w:sz w:val="22"/>
          <w:szCs w:val="22"/>
        </w:rPr>
      </w:pPr>
      <w:r w:rsidRPr="00DA694F">
        <w:rPr>
          <w:rFonts w:cs="Arial"/>
          <w:i/>
          <w:iCs/>
          <w:sz w:val="22"/>
          <w:szCs w:val="22"/>
          <w:highlight w:val="yellow"/>
          <w:u w:val="single"/>
        </w:rPr>
        <w:t>Atenção</w:t>
      </w:r>
      <w:r>
        <w:rPr>
          <w:rFonts w:cs="Arial"/>
          <w:sz w:val="22"/>
          <w:szCs w:val="22"/>
        </w:rPr>
        <w:t xml:space="preserve">: </w:t>
      </w:r>
      <w:r w:rsidR="005F35BB">
        <w:rPr>
          <w:rFonts w:cs="Arial"/>
          <w:sz w:val="22"/>
          <w:szCs w:val="22"/>
        </w:rPr>
        <w:t xml:space="preserve">Utilizar o token gerado para efetuar o cancelamento </w:t>
      </w:r>
      <w:r>
        <w:rPr>
          <w:rFonts w:cs="Arial"/>
          <w:sz w:val="22"/>
          <w:szCs w:val="22"/>
        </w:rPr>
        <w:t>da assinatura (comando “</w:t>
      </w:r>
      <w:proofErr w:type="spellStart"/>
      <w:r w:rsidRPr="00DA694F">
        <w:rPr>
          <w:rFonts w:cs="Arial"/>
          <w:i/>
          <w:iCs/>
          <w:color w:val="0070C0"/>
          <w:sz w:val="16"/>
          <w:szCs w:val="16"/>
        </w:rPr>
        <w:t>cancellationTokenSource.Cancel</w:t>
      </w:r>
      <w:proofErr w:type="spellEnd"/>
      <w:r w:rsidRPr="00DA694F">
        <w:rPr>
          <w:rFonts w:cs="Arial"/>
          <w:i/>
          <w:iCs/>
          <w:color w:val="0070C0"/>
          <w:sz w:val="16"/>
          <w:szCs w:val="16"/>
        </w:rPr>
        <w:t>();</w:t>
      </w:r>
      <w:r>
        <w:rPr>
          <w:rFonts w:cs="Arial"/>
          <w:sz w:val="22"/>
          <w:szCs w:val="22"/>
        </w:rPr>
        <w:t xml:space="preserve">”) que não está sendo mais utilizada, permitindo assim </w:t>
      </w:r>
      <w:r w:rsidR="003D6D69">
        <w:rPr>
          <w:rFonts w:cs="Arial"/>
          <w:sz w:val="22"/>
          <w:szCs w:val="22"/>
        </w:rPr>
        <w:t>reduzir o consumo de memória, processador e rede</w:t>
      </w:r>
      <w:r>
        <w:rPr>
          <w:rFonts w:cs="Arial"/>
          <w:sz w:val="22"/>
          <w:szCs w:val="22"/>
        </w:rPr>
        <w:t>.</w:t>
      </w:r>
    </w:p>
    <w:p w14:paraId="594F28BC" w14:textId="77777777" w:rsidR="007776CA" w:rsidRDefault="007776CA" w:rsidP="006C6EF7">
      <w:pPr>
        <w:ind w:left="851"/>
        <w:rPr>
          <w:rFonts w:cs="Arial"/>
          <w:sz w:val="22"/>
          <w:szCs w:val="22"/>
        </w:rPr>
      </w:pPr>
    </w:p>
    <w:p w14:paraId="4DBAB77D" w14:textId="6C191475" w:rsidR="00F901E2" w:rsidRDefault="00F901E2" w:rsidP="006C6EF7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Parâmetros de entrada = Estrutura </w:t>
      </w:r>
      <w:proofErr w:type="spellStart"/>
      <w:r>
        <w:rPr>
          <w:rFonts w:cs="Arial"/>
          <w:b/>
          <w:sz w:val="22"/>
          <w:szCs w:val="22"/>
        </w:rPr>
        <w:t>News</w:t>
      </w:r>
      <w:r w:rsidRPr="004D6F72">
        <w:rPr>
          <w:rFonts w:cs="Arial"/>
          <w:b/>
          <w:sz w:val="22"/>
          <w:szCs w:val="22"/>
        </w:rPr>
        <w:t>Param</w:t>
      </w:r>
      <w:proofErr w:type="spellEnd"/>
      <w:r>
        <w:rPr>
          <w:rFonts w:cs="Arial"/>
          <w:sz w:val="22"/>
          <w:szCs w:val="22"/>
        </w:rPr>
        <w:t>:</w:t>
      </w:r>
    </w:p>
    <w:p w14:paraId="2BA14557" w14:textId="77777777" w:rsidR="00FB3FAE" w:rsidRDefault="00FB3FAE" w:rsidP="00FB3FAE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VendorId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integer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Id do </w:t>
      </w:r>
      <w:proofErr w:type="spellStart"/>
      <w:r>
        <w:rPr>
          <w:rFonts w:cs="Arial"/>
          <w:sz w:val="20"/>
        </w:rPr>
        <w:t>Vendor</w:t>
      </w:r>
      <w:proofErr w:type="spellEnd"/>
      <w:r>
        <w:rPr>
          <w:rFonts w:cs="Arial"/>
          <w:sz w:val="20"/>
        </w:rPr>
        <w:t>:</w:t>
      </w:r>
    </w:p>
    <w:p w14:paraId="13833C3C" w14:textId="3B921A63" w:rsidR="00FB3FAE" w:rsidRPr="00497FE7" w:rsidRDefault="00FB3FAE" w:rsidP="00FB3FAE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497FE7">
        <w:rPr>
          <w:rFonts w:cs="Arial"/>
          <w:sz w:val="20"/>
        </w:rPr>
        <w:t xml:space="preserve">1 </w:t>
      </w:r>
      <w:r w:rsidR="00052C1C">
        <w:rPr>
          <w:rFonts w:cs="Arial"/>
          <w:sz w:val="20"/>
        </w:rPr>
        <w:t xml:space="preserve">(default) </w:t>
      </w:r>
      <w:r>
        <w:rPr>
          <w:rFonts w:cs="Arial"/>
          <w:sz w:val="20"/>
        </w:rPr>
        <w:t>=</w:t>
      </w:r>
      <w:r w:rsidRPr="00497FE7"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RealTime</w:t>
      </w:r>
      <w:proofErr w:type="spellEnd"/>
      <w:r>
        <w:rPr>
          <w:rFonts w:cs="Arial"/>
          <w:sz w:val="20"/>
        </w:rPr>
        <w:t>;</w:t>
      </w:r>
    </w:p>
    <w:p w14:paraId="2CAA75EE" w14:textId="77777777" w:rsidR="00FB3FAE" w:rsidRPr="00497FE7" w:rsidRDefault="00FB3FAE" w:rsidP="00FB3FAE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497FE7">
        <w:rPr>
          <w:rFonts w:cs="Arial"/>
          <w:sz w:val="20"/>
        </w:rPr>
        <w:t xml:space="preserve">3 </w:t>
      </w:r>
      <w:r>
        <w:rPr>
          <w:rFonts w:cs="Arial"/>
          <w:sz w:val="20"/>
        </w:rPr>
        <w:t>=</w:t>
      </w:r>
      <w:r w:rsidRPr="00497FE7"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SnapShot</w:t>
      </w:r>
      <w:proofErr w:type="spellEnd"/>
      <w:r>
        <w:rPr>
          <w:rFonts w:cs="Arial"/>
          <w:sz w:val="20"/>
        </w:rPr>
        <w:t xml:space="preserve"> (f</w:t>
      </w:r>
      <w:r w:rsidRPr="00497FE7">
        <w:rPr>
          <w:rFonts w:cs="Arial"/>
          <w:sz w:val="20"/>
        </w:rPr>
        <w:t>oto do momento</w:t>
      </w:r>
      <w:r>
        <w:rPr>
          <w:rFonts w:cs="Arial"/>
          <w:sz w:val="20"/>
        </w:rPr>
        <w:t>);</w:t>
      </w:r>
    </w:p>
    <w:p w14:paraId="227B04C7" w14:textId="77777777" w:rsidR="00FB3FAE" w:rsidRPr="00497FE7" w:rsidRDefault="00FB3FAE" w:rsidP="00FB3FAE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497FE7">
        <w:rPr>
          <w:rFonts w:cs="Arial"/>
          <w:sz w:val="20"/>
        </w:rPr>
        <w:t xml:space="preserve">4 </w:t>
      </w:r>
      <w:r>
        <w:rPr>
          <w:rFonts w:cs="Arial"/>
          <w:sz w:val="20"/>
        </w:rPr>
        <w:t xml:space="preserve">= </w:t>
      </w:r>
      <w:proofErr w:type="spellStart"/>
      <w:r>
        <w:rPr>
          <w:rFonts w:cs="Arial"/>
          <w:sz w:val="20"/>
        </w:rPr>
        <w:t>SnapShot</w:t>
      </w:r>
      <w:proofErr w:type="spellEnd"/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End</w:t>
      </w:r>
      <w:proofErr w:type="spellEnd"/>
      <w:r>
        <w:rPr>
          <w:rFonts w:cs="Arial"/>
          <w:sz w:val="20"/>
        </w:rPr>
        <w:t>-Day (f</w:t>
      </w:r>
      <w:r w:rsidRPr="00497FE7">
        <w:rPr>
          <w:rFonts w:cs="Arial"/>
          <w:sz w:val="20"/>
        </w:rPr>
        <w:t xml:space="preserve">oto do final </w:t>
      </w:r>
      <w:r>
        <w:rPr>
          <w:rFonts w:cs="Arial"/>
          <w:sz w:val="20"/>
        </w:rPr>
        <w:t>d</w:t>
      </w:r>
      <w:r w:rsidRPr="00497FE7">
        <w:rPr>
          <w:rFonts w:cs="Arial"/>
          <w:sz w:val="20"/>
        </w:rPr>
        <w:t>o dia</w:t>
      </w:r>
      <w:r>
        <w:rPr>
          <w:rFonts w:cs="Arial"/>
          <w:sz w:val="20"/>
        </w:rPr>
        <w:t>);</w:t>
      </w:r>
    </w:p>
    <w:p w14:paraId="64730D8C" w14:textId="77777777" w:rsidR="00FB3FAE" w:rsidRPr="00497FE7" w:rsidRDefault="00FB3FAE" w:rsidP="00FB3FAE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497FE7">
        <w:rPr>
          <w:rFonts w:cs="Arial"/>
          <w:sz w:val="20"/>
        </w:rPr>
        <w:t xml:space="preserve">7 </w:t>
      </w:r>
      <w:r>
        <w:rPr>
          <w:rFonts w:cs="Arial"/>
          <w:sz w:val="20"/>
        </w:rPr>
        <w:t>=</w:t>
      </w:r>
      <w:r w:rsidRPr="00497FE7">
        <w:rPr>
          <w:rFonts w:cs="Arial"/>
          <w:sz w:val="20"/>
        </w:rPr>
        <w:t xml:space="preserve"> Contribuidor</w:t>
      </w:r>
      <w:r>
        <w:rPr>
          <w:rFonts w:cs="Arial"/>
          <w:sz w:val="20"/>
        </w:rPr>
        <w:t>;</w:t>
      </w:r>
    </w:p>
    <w:p w14:paraId="2CDBAA19" w14:textId="77777777" w:rsidR="00FB3FAE" w:rsidRDefault="00FB3FAE" w:rsidP="00FB3FAE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497FE7">
        <w:rPr>
          <w:rFonts w:cs="Arial"/>
          <w:sz w:val="20"/>
        </w:rPr>
        <w:t xml:space="preserve">8 </w:t>
      </w:r>
      <w:r>
        <w:rPr>
          <w:rFonts w:cs="Arial"/>
          <w:sz w:val="20"/>
        </w:rPr>
        <w:t>=</w:t>
      </w:r>
      <w:r w:rsidRPr="00497FE7">
        <w:rPr>
          <w:rFonts w:cs="Arial"/>
          <w:sz w:val="20"/>
        </w:rPr>
        <w:t xml:space="preserve"> </w:t>
      </w:r>
      <w:proofErr w:type="spellStart"/>
      <w:r w:rsidRPr="00497FE7">
        <w:rPr>
          <w:rFonts w:cs="Arial"/>
          <w:sz w:val="20"/>
        </w:rPr>
        <w:t>Delay</w:t>
      </w:r>
      <w:r>
        <w:rPr>
          <w:rFonts w:cs="Arial"/>
          <w:sz w:val="20"/>
        </w:rPr>
        <w:t>T</w:t>
      </w:r>
      <w:r w:rsidRPr="00497FE7">
        <w:rPr>
          <w:rFonts w:cs="Arial"/>
          <w:sz w:val="20"/>
        </w:rPr>
        <w:t>ime</w:t>
      </w:r>
      <w:proofErr w:type="spellEnd"/>
      <w:r>
        <w:rPr>
          <w:rFonts w:cs="Arial"/>
          <w:sz w:val="20"/>
        </w:rPr>
        <w:t>.</w:t>
      </w:r>
    </w:p>
    <w:p w14:paraId="02194CB0" w14:textId="4CB51D6A" w:rsidR="00FB3FAE" w:rsidRDefault="00052C1C" w:rsidP="00FB3FAE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lastRenderedPageBreak/>
        <w:t xml:space="preserve">Observação: </w:t>
      </w:r>
      <w:proofErr w:type="spellStart"/>
      <w:r>
        <w:rPr>
          <w:rFonts w:cs="Arial"/>
          <w:sz w:val="20"/>
        </w:rPr>
        <w:t>Vendor</w:t>
      </w:r>
      <w:proofErr w:type="spellEnd"/>
      <w:r>
        <w:rPr>
          <w:rFonts w:cs="Arial"/>
          <w:sz w:val="20"/>
        </w:rPr>
        <w:t xml:space="preserve"> solicitado deve estar liberado no </w:t>
      </w:r>
      <w:proofErr w:type="spellStart"/>
      <w:r>
        <w:rPr>
          <w:rFonts w:cs="Arial"/>
          <w:sz w:val="20"/>
        </w:rPr>
        <w:t>Advanced</w:t>
      </w:r>
      <w:proofErr w:type="spellEnd"/>
      <w:r>
        <w:rPr>
          <w:rFonts w:cs="Arial"/>
          <w:sz w:val="20"/>
        </w:rPr>
        <w:t>.</w:t>
      </w:r>
    </w:p>
    <w:p w14:paraId="0F1E1473" w14:textId="64A07467" w:rsidR="00F901E2" w:rsidRDefault="00F901E2" w:rsidP="006C6EF7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SourceID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[ob</w:t>
      </w:r>
      <w:r w:rsidR="00817E98">
        <w:rPr>
          <w:rFonts w:cs="Arial"/>
          <w:color w:val="0070C0"/>
          <w:sz w:val="20"/>
        </w:rPr>
        <w:t>r</w:t>
      </w:r>
      <w:r>
        <w:rPr>
          <w:rFonts w:cs="Arial"/>
          <w:color w:val="0070C0"/>
          <w:sz w:val="20"/>
        </w:rPr>
        <w:t>igatório]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int</w:t>
      </w:r>
      <w:proofErr w:type="spellEnd"/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Id da Origem d</w:t>
      </w:r>
      <w:r w:rsidR="00EB5D9A">
        <w:rPr>
          <w:rFonts w:cs="Arial"/>
          <w:sz w:val="20"/>
        </w:rPr>
        <w:t>a</w:t>
      </w:r>
      <w:r>
        <w:rPr>
          <w:rFonts w:cs="Arial"/>
          <w:sz w:val="20"/>
        </w:rPr>
        <w:t xml:space="preserve"> </w:t>
      </w:r>
      <w:r w:rsidR="00EB5D9A">
        <w:rPr>
          <w:rFonts w:cs="Arial"/>
          <w:sz w:val="20"/>
        </w:rPr>
        <w:t>notícia</w:t>
      </w:r>
      <w:r>
        <w:rPr>
          <w:rFonts w:cs="Arial"/>
          <w:sz w:val="20"/>
        </w:rPr>
        <w:t xml:space="preserve"> (exemplo: 12 – Bovespa);</w:t>
      </w:r>
    </w:p>
    <w:p w14:paraId="100331AF" w14:textId="77777777" w:rsidR="00F901E2" w:rsidRDefault="00F901E2" w:rsidP="006C6EF7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Quantity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[ob</w:t>
      </w:r>
      <w:r w:rsidR="00817E98">
        <w:rPr>
          <w:rFonts w:cs="Arial"/>
          <w:color w:val="0070C0"/>
          <w:sz w:val="20"/>
        </w:rPr>
        <w:t>r</w:t>
      </w:r>
      <w:r>
        <w:rPr>
          <w:rFonts w:cs="Arial"/>
          <w:color w:val="0070C0"/>
          <w:sz w:val="20"/>
        </w:rPr>
        <w:t>igatório]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int</w:t>
      </w:r>
      <w:proofErr w:type="spellEnd"/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Número de notícia para retorno;</w:t>
      </w:r>
    </w:p>
    <w:p w14:paraId="6595B900" w14:textId="77777777" w:rsidR="00F901E2" w:rsidRDefault="00F901E2" w:rsidP="006C6EF7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="00941088">
        <w:rPr>
          <w:rFonts w:cs="Arial"/>
          <w:sz w:val="20"/>
        </w:rPr>
        <w:t>ImportantFilter</w:t>
      </w:r>
      <w:proofErr w:type="spellEnd"/>
      <w:r w:rsidRPr="00577634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[ob</w:t>
      </w:r>
      <w:r w:rsidR="00817E98">
        <w:rPr>
          <w:rFonts w:cs="Arial"/>
          <w:color w:val="0070C0"/>
          <w:sz w:val="20"/>
        </w:rPr>
        <w:t>r</w:t>
      </w:r>
      <w:r>
        <w:rPr>
          <w:rFonts w:cs="Arial"/>
          <w:color w:val="0070C0"/>
          <w:sz w:val="20"/>
        </w:rPr>
        <w:t>igatório]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Se </w:t>
      </w:r>
      <w:proofErr w:type="spellStart"/>
      <w:r>
        <w:rPr>
          <w:rFonts w:cs="Arial"/>
          <w:sz w:val="20"/>
        </w:rPr>
        <w:t>true</w:t>
      </w:r>
      <w:proofErr w:type="spellEnd"/>
      <w:r w:rsidR="00941088">
        <w:rPr>
          <w:rFonts w:cs="Arial"/>
          <w:sz w:val="20"/>
        </w:rPr>
        <w:t xml:space="preserve"> retorna apenas notícias importantes</w:t>
      </w:r>
      <w:r>
        <w:rPr>
          <w:rFonts w:cs="Arial"/>
          <w:sz w:val="20"/>
        </w:rPr>
        <w:t>;</w:t>
      </w:r>
    </w:p>
    <w:p w14:paraId="3BE71835" w14:textId="77777777" w:rsidR="00F901E2" w:rsidRDefault="00F901E2" w:rsidP="006C6EF7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="00941088">
        <w:rPr>
          <w:rFonts w:cs="Arial"/>
          <w:sz w:val="20"/>
        </w:rPr>
        <w:t>DateFilter</w:t>
      </w:r>
      <w:proofErr w:type="spellEnd"/>
      <w:r w:rsidRPr="00577634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</w:t>
      </w:r>
      <w:r w:rsidR="00850F41">
        <w:rPr>
          <w:rFonts w:cs="Arial"/>
          <w:color w:val="0070C0"/>
          <w:sz w:val="20"/>
        </w:rPr>
        <w:t>opcional</w:t>
      </w:r>
      <w:r>
        <w:rPr>
          <w:rFonts w:cs="Arial"/>
          <w:color w:val="0070C0"/>
          <w:sz w:val="20"/>
        </w:rPr>
        <w:t>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941088">
        <w:rPr>
          <w:rFonts w:cs="Arial"/>
          <w:sz w:val="20"/>
        </w:rPr>
        <w:t>Data início no formato YYYY-MM-DD</w:t>
      </w:r>
      <w:r>
        <w:rPr>
          <w:rFonts w:cs="Arial"/>
          <w:sz w:val="20"/>
        </w:rPr>
        <w:t>;</w:t>
      </w:r>
    </w:p>
    <w:p w14:paraId="2B986F9D" w14:textId="77777777" w:rsidR="00F901E2" w:rsidRDefault="00941088" w:rsidP="006C6EF7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TextFilter</w:t>
      </w:r>
      <w:proofErr w:type="spellEnd"/>
      <w:r w:rsidRPr="00577634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</w:t>
      </w:r>
      <w:r w:rsidR="00850F41">
        <w:rPr>
          <w:rFonts w:cs="Arial"/>
          <w:color w:val="0070C0"/>
          <w:sz w:val="20"/>
        </w:rPr>
        <w:t>opcional</w:t>
      </w:r>
      <w:r>
        <w:rPr>
          <w:rFonts w:cs="Arial"/>
          <w:color w:val="0070C0"/>
          <w:sz w:val="20"/>
        </w:rPr>
        <w:t>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Filtro para o texto da notícia;</w:t>
      </w:r>
    </w:p>
    <w:p w14:paraId="11FEA305" w14:textId="77777777" w:rsidR="00941088" w:rsidRDefault="00941088" w:rsidP="006C6EF7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SubjectFilter</w:t>
      </w:r>
      <w:proofErr w:type="spellEnd"/>
      <w:r w:rsidRPr="00577634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</w:t>
      </w:r>
      <w:r w:rsidR="00850F41">
        <w:rPr>
          <w:rFonts w:cs="Arial"/>
          <w:color w:val="0070C0"/>
          <w:sz w:val="20"/>
        </w:rPr>
        <w:t>opcional</w:t>
      </w:r>
      <w:r>
        <w:rPr>
          <w:rFonts w:cs="Arial"/>
          <w:color w:val="0070C0"/>
          <w:sz w:val="20"/>
        </w:rPr>
        <w:t>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Filtro para o assunto da notícia;</w:t>
      </w:r>
    </w:p>
    <w:p w14:paraId="70C0A724" w14:textId="77777777" w:rsidR="00F901E2" w:rsidRDefault="00F901E2" w:rsidP="006C6EF7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ClientMneMD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(opcional) 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Mnemônico do Cliente OMS para contabilização de “</w:t>
      </w:r>
      <w:proofErr w:type="spellStart"/>
      <w:r w:rsidRPr="00DE1F23">
        <w:rPr>
          <w:rFonts w:cs="Arial"/>
          <w:i/>
          <w:sz w:val="20"/>
        </w:rPr>
        <w:t>fee</w:t>
      </w:r>
      <w:proofErr w:type="spellEnd"/>
      <w:r>
        <w:rPr>
          <w:rFonts w:cs="Arial"/>
          <w:sz w:val="20"/>
        </w:rPr>
        <w:t>” do Market Data;</w:t>
      </w:r>
    </w:p>
    <w:p w14:paraId="29D9165A" w14:textId="77777777" w:rsidR="00F901E2" w:rsidRDefault="00F901E2" w:rsidP="006C6EF7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Referer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r>
        <w:rPr>
          <w:rFonts w:cs="Arial"/>
          <w:color w:val="0070C0"/>
          <w:sz w:val="20"/>
        </w:rPr>
        <w:t>objeto</w:t>
      </w:r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Objeto para identificar a requisição no momento da resposta (responsabilidade do serviço);</w:t>
      </w:r>
    </w:p>
    <w:p w14:paraId="083B415B" w14:textId="77777777" w:rsidR="00F901E2" w:rsidRPr="00AF5335" w:rsidRDefault="00F901E2" w:rsidP="006C6EF7">
      <w:pPr>
        <w:ind w:left="1418"/>
        <w:rPr>
          <w:rFonts w:cs="Arial"/>
          <w:sz w:val="20"/>
          <w:lang w:val="en-US"/>
        </w:rPr>
      </w:pPr>
      <w:r>
        <w:rPr>
          <w:rFonts w:cs="Arial"/>
          <w:sz w:val="20"/>
        </w:rPr>
        <w:sym w:font="Wingdings" w:char="F0F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EnableTrace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Pr="00AF5335">
        <w:rPr>
          <w:rFonts w:cs="Arial"/>
          <w:color w:val="0070C0"/>
          <w:sz w:val="20"/>
          <w:lang w:val="en-US"/>
        </w:rPr>
        <w:t>[</w:t>
      </w:r>
      <w:proofErr w:type="spellStart"/>
      <w:r w:rsidRPr="00AF5335">
        <w:rPr>
          <w:rFonts w:cs="Arial"/>
          <w:color w:val="0070C0"/>
          <w:sz w:val="20"/>
          <w:lang w:val="en-US"/>
        </w:rPr>
        <w:t>opcional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] (bool) </w:t>
      </w:r>
      <w:r w:rsidRPr="00AF5335">
        <w:rPr>
          <w:rFonts w:cs="Arial"/>
          <w:sz w:val="20"/>
          <w:lang w:val="en-US"/>
        </w:rPr>
        <w:t>= Vide item 2.3.1.</w:t>
      </w:r>
    </w:p>
    <w:p w14:paraId="6446FE8C" w14:textId="77777777" w:rsidR="00F901E2" w:rsidRPr="00AF5335" w:rsidRDefault="00F901E2" w:rsidP="00F901E2">
      <w:pPr>
        <w:ind w:left="1701"/>
        <w:rPr>
          <w:rFonts w:cs="Arial"/>
          <w:sz w:val="22"/>
          <w:szCs w:val="22"/>
          <w:lang w:val="en-US"/>
        </w:rPr>
      </w:pPr>
    </w:p>
    <w:p w14:paraId="12A02D6F" w14:textId="77777777" w:rsidR="00F901E2" w:rsidRDefault="00F901E2" w:rsidP="006C6EF7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Retorno = Estrutura </w:t>
      </w:r>
      <w:proofErr w:type="spellStart"/>
      <w:r>
        <w:rPr>
          <w:rFonts w:cs="Arial"/>
          <w:b/>
          <w:sz w:val="22"/>
          <w:szCs w:val="22"/>
        </w:rPr>
        <w:t>NewsResult</w:t>
      </w:r>
      <w:proofErr w:type="spellEnd"/>
      <w:r>
        <w:rPr>
          <w:rFonts w:cs="Arial"/>
          <w:sz w:val="22"/>
          <w:szCs w:val="22"/>
        </w:rPr>
        <w:t>:</w:t>
      </w:r>
    </w:p>
    <w:p w14:paraId="25FBB65F" w14:textId="77777777" w:rsidR="00F901E2" w:rsidRDefault="00F901E2" w:rsidP="00F901E2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Status:</w:t>
      </w:r>
    </w:p>
    <w:p w14:paraId="44901315" w14:textId="77777777" w:rsidR="00F901E2" w:rsidRDefault="00F901E2" w:rsidP="00F901E2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Success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proofErr w:type="spellStart"/>
      <w:r>
        <w:rPr>
          <w:rFonts w:cs="Arial"/>
          <w:sz w:val="20"/>
        </w:rPr>
        <w:t>True</w:t>
      </w:r>
      <w:proofErr w:type="spellEnd"/>
      <w:r>
        <w:rPr>
          <w:rFonts w:cs="Arial"/>
          <w:sz w:val="20"/>
        </w:rPr>
        <w:t xml:space="preserve"> ou False;</w:t>
      </w:r>
    </w:p>
    <w:p w14:paraId="6638EBC9" w14:textId="77777777" w:rsidR="00F901E2" w:rsidRDefault="00F901E2" w:rsidP="00F901E2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Code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 xml:space="preserve">) </w:t>
      </w:r>
      <w:r>
        <w:rPr>
          <w:rFonts w:cs="Arial"/>
          <w:sz w:val="20"/>
        </w:rPr>
        <w:t xml:space="preserve">= Código do erro (se </w:t>
      </w:r>
      <w:proofErr w:type="spellStart"/>
      <w:r>
        <w:rPr>
          <w:rFonts w:cs="Arial"/>
          <w:sz w:val="20"/>
        </w:rPr>
        <w:t>success</w:t>
      </w:r>
      <w:proofErr w:type="spellEnd"/>
      <w:r>
        <w:rPr>
          <w:rFonts w:cs="Arial"/>
          <w:sz w:val="20"/>
        </w:rPr>
        <w:t>=False);</w:t>
      </w:r>
    </w:p>
    <w:p w14:paraId="30BA7216" w14:textId="77777777" w:rsidR="00F901E2" w:rsidRDefault="00F901E2" w:rsidP="00F901E2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Message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Mensagem do erro (se </w:t>
      </w:r>
      <w:proofErr w:type="spellStart"/>
      <w:r>
        <w:rPr>
          <w:rFonts w:cs="Arial"/>
          <w:sz w:val="20"/>
        </w:rPr>
        <w:t>success</w:t>
      </w:r>
      <w:proofErr w:type="spellEnd"/>
      <w:r>
        <w:rPr>
          <w:rFonts w:cs="Arial"/>
          <w:sz w:val="20"/>
        </w:rPr>
        <w:t>=False);</w:t>
      </w:r>
    </w:p>
    <w:p w14:paraId="7BB77754" w14:textId="77777777" w:rsidR="00F901E2" w:rsidRDefault="00F901E2" w:rsidP="00F901E2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OmsCode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r>
        <w:rPr>
          <w:rFonts w:cs="Arial"/>
          <w:sz w:val="20"/>
        </w:rPr>
        <w:t xml:space="preserve">OMS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4869BA57" w14:textId="77777777" w:rsidR="00F901E2" w:rsidRDefault="00F901E2" w:rsidP="00F901E2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StreamerCode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1B1E79F1" w14:textId="77777777" w:rsidR="00F901E2" w:rsidRDefault="00F901E2" w:rsidP="00F901E2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Referer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object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Objeto para identificar a requisição no momento da resposta (responsabilidade do serviço);</w:t>
      </w:r>
    </w:p>
    <w:p w14:paraId="7B38E053" w14:textId="07FDD16D" w:rsidR="00F901E2" w:rsidRPr="00AF5335" w:rsidRDefault="00F901E2" w:rsidP="00F901E2">
      <w:pPr>
        <w:ind w:left="2835"/>
        <w:rPr>
          <w:rFonts w:cs="Arial"/>
          <w:sz w:val="20"/>
          <w:lang w:val="en-US"/>
        </w:rPr>
      </w:pPr>
      <w:r>
        <w:rPr>
          <w:rFonts w:cs="Arial"/>
          <w:sz w:val="20"/>
        </w:rPr>
        <w:sym w:font="Wingdings" w:char="F0A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ToJSON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Pr="00AF5335">
        <w:rPr>
          <w:rFonts w:cs="Arial"/>
          <w:color w:val="0070C0"/>
          <w:sz w:val="20"/>
          <w:lang w:val="en-US"/>
        </w:rPr>
        <w:t>(string)</w:t>
      </w:r>
      <w:r w:rsidRPr="00AF5335">
        <w:rPr>
          <w:rFonts w:cs="Arial"/>
          <w:sz w:val="20"/>
          <w:lang w:val="en-US"/>
        </w:rPr>
        <w:t xml:space="preserve"> = </w:t>
      </w:r>
      <w:proofErr w:type="spellStart"/>
      <w:r w:rsidRPr="00AF5335">
        <w:rPr>
          <w:rFonts w:cs="Arial"/>
          <w:sz w:val="20"/>
          <w:lang w:val="en-US"/>
        </w:rPr>
        <w:t>Conversor</w:t>
      </w:r>
      <w:proofErr w:type="spellEnd"/>
      <w:r w:rsidRPr="00AF5335">
        <w:rPr>
          <w:rFonts w:cs="Arial"/>
          <w:sz w:val="20"/>
          <w:lang w:val="en-US"/>
        </w:rPr>
        <w:t xml:space="preserve"> para JSON da </w:t>
      </w:r>
      <w:proofErr w:type="spellStart"/>
      <w:r w:rsidRPr="00AF5335">
        <w:rPr>
          <w:rFonts w:cs="Arial"/>
          <w:sz w:val="20"/>
          <w:lang w:val="en-US"/>
        </w:rPr>
        <w:t>estrutura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proofErr w:type="spellStart"/>
      <w:r w:rsidR="00F016B1">
        <w:rPr>
          <w:rFonts w:cs="Arial"/>
          <w:sz w:val="20"/>
          <w:lang w:val="en-US"/>
        </w:rPr>
        <w:t>RewsResult</w:t>
      </w:r>
      <w:proofErr w:type="spellEnd"/>
      <w:r w:rsidRPr="00AF5335">
        <w:rPr>
          <w:rFonts w:cs="Arial"/>
          <w:sz w:val="20"/>
          <w:lang w:val="en-US"/>
        </w:rPr>
        <w:t>.</w:t>
      </w:r>
    </w:p>
    <w:p w14:paraId="5002BED2" w14:textId="77777777" w:rsidR="00F901E2" w:rsidRPr="00AF5335" w:rsidRDefault="00F901E2" w:rsidP="00F901E2">
      <w:pPr>
        <w:ind w:left="2268"/>
        <w:rPr>
          <w:rFonts w:cs="Arial"/>
          <w:sz w:val="20"/>
          <w:lang w:val="en-US"/>
        </w:rPr>
      </w:pPr>
      <w:r>
        <w:rPr>
          <w:rFonts w:cs="Arial"/>
          <w:sz w:val="20"/>
        </w:rPr>
        <w:sym w:font="Wingdings" w:char="F0F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EnableTrace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Pr="00AF5335">
        <w:rPr>
          <w:rFonts w:cs="Arial"/>
          <w:color w:val="0070C0"/>
          <w:sz w:val="20"/>
          <w:lang w:val="en-US"/>
        </w:rPr>
        <w:t xml:space="preserve">(bool) </w:t>
      </w:r>
      <w:r w:rsidRPr="00AF5335">
        <w:rPr>
          <w:rFonts w:cs="Arial"/>
          <w:sz w:val="20"/>
          <w:lang w:val="en-US"/>
        </w:rPr>
        <w:t>= Vide item 2.3.1.;</w:t>
      </w:r>
    </w:p>
    <w:p w14:paraId="145F6312" w14:textId="77777777" w:rsidR="00F901E2" w:rsidRDefault="00F901E2" w:rsidP="00F901E2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Trace = Coleção da estrutura </w:t>
      </w:r>
      <w:proofErr w:type="spellStart"/>
      <w:r>
        <w:rPr>
          <w:rFonts w:cs="Arial"/>
          <w:sz w:val="20"/>
        </w:rPr>
        <w:t>TraceItems</w:t>
      </w:r>
      <w:proofErr w:type="spellEnd"/>
      <w:r w:rsidRPr="00F34E78">
        <w:rPr>
          <w:rFonts w:cs="Arial"/>
          <w:sz w:val="20"/>
        </w:rPr>
        <w:t xml:space="preserve"> = Vide item 2.3.1</w:t>
      </w:r>
      <w:r>
        <w:rPr>
          <w:rFonts w:cs="Arial"/>
          <w:sz w:val="20"/>
        </w:rPr>
        <w:t>.;</w:t>
      </w:r>
    </w:p>
    <w:p w14:paraId="2A6868C8" w14:textId="77777777" w:rsidR="00F901E2" w:rsidRDefault="00F901E2" w:rsidP="00F901E2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Data = Coleção com os dados d</w:t>
      </w:r>
      <w:r w:rsidR="00EB5D9A">
        <w:rPr>
          <w:rFonts w:cs="Arial"/>
          <w:sz w:val="20"/>
        </w:rPr>
        <w:t>as notícias</w:t>
      </w:r>
      <w:r>
        <w:rPr>
          <w:rFonts w:cs="Arial"/>
          <w:sz w:val="20"/>
        </w:rPr>
        <w:t xml:space="preserve"> (pode retornar sem nenhum dado):</w:t>
      </w:r>
    </w:p>
    <w:p w14:paraId="72556E00" w14:textId="77777777" w:rsidR="00133647" w:rsidRDefault="00133647" w:rsidP="00133647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VendorId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integer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Id do </w:t>
      </w:r>
      <w:proofErr w:type="spellStart"/>
      <w:r>
        <w:rPr>
          <w:rFonts w:cs="Arial"/>
          <w:sz w:val="20"/>
        </w:rPr>
        <w:t>Vendor</w:t>
      </w:r>
      <w:proofErr w:type="spellEnd"/>
      <w:r>
        <w:rPr>
          <w:rFonts w:cs="Arial"/>
          <w:sz w:val="20"/>
        </w:rPr>
        <w:t>;</w:t>
      </w:r>
    </w:p>
    <w:p w14:paraId="5269ED83" w14:textId="77777777" w:rsidR="00133647" w:rsidRDefault="00133647" w:rsidP="00133647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FE46DB">
        <w:rPr>
          <w:rFonts w:cs="Arial"/>
          <w:sz w:val="20"/>
        </w:rPr>
        <w:t>VendorDesc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Descrição do </w:t>
      </w:r>
      <w:proofErr w:type="spellStart"/>
      <w:r>
        <w:rPr>
          <w:rFonts w:cs="Arial"/>
          <w:sz w:val="20"/>
        </w:rPr>
        <w:t>Vendor</w:t>
      </w:r>
      <w:proofErr w:type="spellEnd"/>
      <w:r>
        <w:rPr>
          <w:rFonts w:cs="Arial"/>
          <w:sz w:val="20"/>
        </w:rPr>
        <w:t>;</w:t>
      </w:r>
    </w:p>
    <w:p w14:paraId="02887FD3" w14:textId="6B95D425" w:rsidR="00F901E2" w:rsidRDefault="00F901E2" w:rsidP="00F901E2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="00EB5D9A" w:rsidRPr="00EB5D9A">
        <w:rPr>
          <w:rFonts w:cs="Arial"/>
          <w:sz w:val="20"/>
        </w:rPr>
        <w:t>Source</w:t>
      </w:r>
      <w:proofErr w:type="spellEnd"/>
      <w:r w:rsidR="00EB5D9A">
        <w:rPr>
          <w:rFonts w:cs="Arial"/>
          <w:sz w:val="20"/>
        </w:rPr>
        <w:t xml:space="preserve"> </w:t>
      </w:r>
      <w:r w:rsidR="00EB5D9A">
        <w:rPr>
          <w:rFonts w:cs="Arial"/>
          <w:color w:val="0070C0"/>
          <w:sz w:val="20"/>
        </w:rPr>
        <w:t>(</w:t>
      </w:r>
      <w:proofErr w:type="spellStart"/>
      <w:r w:rsidR="00EB5D9A">
        <w:rPr>
          <w:rFonts w:cs="Arial"/>
          <w:color w:val="0070C0"/>
          <w:sz w:val="20"/>
        </w:rPr>
        <w:t>int</w:t>
      </w:r>
      <w:proofErr w:type="spellEnd"/>
      <w:r w:rsidR="00EB5D9A">
        <w:rPr>
          <w:rFonts w:cs="Arial"/>
          <w:color w:val="0070C0"/>
          <w:sz w:val="20"/>
        </w:rPr>
        <w:t xml:space="preserve">) </w:t>
      </w:r>
      <w:r w:rsidR="00EB5D9A">
        <w:rPr>
          <w:rFonts w:cs="Arial"/>
          <w:sz w:val="20"/>
        </w:rPr>
        <w:t>= Id da Origem da notícia;</w:t>
      </w:r>
    </w:p>
    <w:p w14:paraId="499C79D9" w14:textId="77777777" w:rsidR="00EB5D9A" w:rsidRDefault="00EB5D9A" w:rsidP="00F901E2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EB5D9A">
        <w:rPr>
          <w:rFonts w:cs="Arial"/>
          <w:sz w:val="20"/>
        </w:rPr>
        <w:t>Key</w:t>
      </w:r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 xml:space="preserve">) </w:t>
      </w:r>
      <w:r>
        <w:rPr>
          <w:rFonts w:cs="Arial"/>
          <w:sz w:val="20"/>
        </w:rPr>
        <w:t>= Chave identificadora da notícia;</w:t>
      </w:r>
    </w:p>
    <w:p w14:paraId="12FB5C85" w14:textId="77777777" w:rsidR="00EB5D9A" w:rsidRDefault="00EB5D9A" w:rsidP="00F901E2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EB5D9A">
        <w:rPr>
          <w:rFonts w:cs="Arial"/>
          <w:sz w:val="20"/>
        </w:rPr>
        <w:t>Sequence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int</w:t>
      </w:r>
      <w:proofErr w:type="spellEnd"/>
      <w:r>
        <w:rPr>
          <w:rFonts w:cs="Arial"/>
          <w:color w:val="0070C0"/>
          <w:sz w:val="20"/>
        </w:rPr>
        <w:t xml:space="preserve">) </w:t>
      </w:r>
      <w:r>
        <w:rPr>
          <w:rFonts w:cs="Arial"/>
          <w:sz w:val="20"/>
        </w:rPr>
        <w:t>= Número sequencial da notícia;</w:t>
      </w:r>
    </w:p>
    <w:p w14:paraId="501906E6" w14:textId="77777777" w:rsidR="00EB5D9A" w:rsidRDefault="00EB5D9A" w:rsidP="00F901E2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EB5D9A">
        <w:rPr>
          <w:rFonts w:cs="Arial"/>
          <w:sz w:val="20"/>
        </w:rPr>
        <w:t>Date</w:t>
      </w:r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 xml:space="preserve">) </w:t>
      </w:r>
      <w:r>
        <w:rPr>
          <w:rFonts w:cs="Arial"/>
          <w:sz w:val="20"/>
        </w:rPr>
        <w:t>= Data da notícia no formato YYYYMMDD;</w:t>
      </w:r>
    </w:p>
    <w:p w14:paraId="6B2A8250" w14:textId="77777777" w:rsidR="00EB5D9A" w:rsidRDefault="00EB5D9A" w:rsidP="00F901E2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EB5D9A">
        <w:rPr>
          <w:rFonts w:cs="Arial"/>
          <w:sz w:val="20"/>
        </w:rPr>
        <w:t>Time</w:t>
      </w:r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 xml:space="preserve">) </w:t>
      </w:r>
      <w:r>
        <w:rPr>
          <w:rFonts w:cs="Arial"/>
          <w:sz w:val="20"/>
        </w:rPr>
        <w:t>= Horário da notícia no formato HHMMSS;</w:t>
      </w:r>
    </w:p>
    <w:p w14:paraId="58D63251" w14:textId="77777777" w:rsidR="00EB5D9A" w:rsidRDefault="00EB5D9A" w:rsidP="00F901E2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EB5D9A">
        <w:rPr>
          <w:rFonts w:cs="Arial"/>
          <w:sz w:val="20"/>
        </w:rPr>
        <w:t>Important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 xml:space="preserve">) </w:t>
      </w:r>
      <w:r>
        <w:rPr>
          <w:rFonts w:cs="Arial"/>
          <w:sz w:val="20"/>
        </w:rPr>
        <w:t xml:space="preserve">= Se </w:t>
      </w:r>
      <w:proofErr w:type="spellStart"/>
      <w:r>
        <w:rPr>
          <w:rFonts w:cs="Arial"/>
          <w:sz w:val="20"/>
        </w:rPr>
        <w:t>true</w:t>
      </w:r>
      <w:proofErr w:type="spellEnd"/>
      <w:r>
        <w:rPr>
          <w:rFonts w:cs="Arial"/>
          <w:sz w:val="20"/>
        </w:rPr>
        <w:t xml:space="preserve"> a notícia é importante;</w:t>
      </w:r>
    </w:p>
    <w:p w14:paraId="2C5545FD" w14:textId="77777777" w:rsidR="00EB5D9A" w:rsidRDefault="00EB5D9A" w:rsidP="00F901E2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EB5D9A">
        <w:rPr>
          <w:rFonts w:cs="Arial"/>
          <w:sz w:val="20"/>
        </w:rPr>
        <w:t>Subject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 xml:space="preserve">) </w:t>
      </w:r>
      <w:r>
        <w:rPr>
          <w:rFonts w:cs="Arial"/>
          <w:sz w:val="20"/>
        </w:rPr>
        <w:t>= Assunto da notícia;</w:t>
      </w:r>
    </w:p>
    <w:p w14:paraId="5E6AB85A" w14:textId="77777777" w:rsidR="00F901E2" w:rsidRDefault="00EB5D9A" w:rsidP="00EB5D9A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EB5D9A">
        <w:rPr>
          <w:rFonts w:cs="Arial"/>
          <w:sz w:val="20"/>
        </w:rPr>
        <w:t>Headline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 xml:space="preserve">) </w:t>
      </w:r>
      <w:r>
        <w:rPr>
          <w:rFonts w:cs="Arial"/>
          <w:sz w:val="20"/>
        </w:rPr>
        <w:t>= Título da notícia.</w:t>
      </w:r>
    </w:p>
    <w:p w14:paraId="3F2F2C70" w14:textId="77777777" w:rsidR="00EB5D9A" w:rsidRDefault="00EB5D9A" w:rsidP="00EB5D9A">
      <w:pPr>
        <w:rPr>
          <w:rFonts w:cs="Arial"/>
          <w:sz w:val="20"/>
        </w:rPr>
      </w:pPr>
    </w:p>
    <w:p w14:paraId="0FC89311" w14:textId="77777777" w:rsidR="00EB5D9A" w:rsidRDefault="00EB5D9A" w:rsidP="00EB5D9A">
      <w:pPr>
        <w:ind w:left="1701"/>
        <w:rPr>
          <w:rFonts w:cs="Arial"/>
          <w:color w:val="FF0000"/>
          <w:sz w:val="20"/>
        </w:rPr>
      </w:pPr>
      <w:r w:rsidRPr="00EB5D9A">
        <w:rPr>
          <w:rFonts w:cs="Arial"/>
          <w:color w:val="FF0000"/>
          <w:sz w:val="20"/>
        </w:rPr>
        <w:t xml:space="preserve">Atenção! Necessário ajustar as configurações do </w:t>
      </w:r>
      <w:proofErr w:type="spellStart"/>
      <w:r w:rsidRPr="00EB5D9A">
        <w:rPr>
          <w:rFonts w:cs="Arial"/>
          <w:color w:val="FF0000"/>
          <w:sz w:val="20"/>
        </w:rPr>
        <w:t>Streamer</w:t>
      </w:r>
      <w:proofErr w:type="spellEnd"/>
      <w:r w:rsidRPr="00EB5D9A">
        <w:rPr>
          <w:rFonts w:cs="Arial"/>
          <w:color w:val="FF0000"/>
          <w:sz w:val="20"/>
        </w:rPr>
        <w:t xml:space="preserve"> para efetuar “</w:t>
      </w:r>
      <w:r w:rsidRPr="00EB5D9A">
        <w:rPr>
          <w:rFonts w:cs="Arial"/>
          <w:i/>
          <w:color w:val="FF0000"/>
          <w:sz w:val="20"/>
        </w:rPr>
        <w:t>cache</w:t>
      </w:r>
      <w:r w:rsidRPr="00EB5D9A">
        <w:rPr>
          <w:rFonts w:cs="Arial"/>
          <w:color w:val="FF0000"/>
          <w:sz w:val="20"/>
        </w:rPr>
        <w:t>” das origens de notícias acessadas pela API, caso contrário a performance desta consulta não será adequada.</w:t>
      </w:r>
    </w:p>
    <w:p w14:paraId="53D80ABD" w14:textId="77777777" w:rsidR="00083B43" w:rsidRDefault="00083B43" w:rsidP="00160678">
      <w:pPr>
        <w:rPr>
          <w:rFonts w:cs="Arial"/>
          <w:color w:val="FF0000"/>
          <w:sz w:val="20"/>
        </w:rPr>
      </w:pPr>
    </w:p>
    <w:p w14:paraId="4B6EB908" w14:textId="41FCF118" w:rsidR="0051025C" w:rsidRPr="003C2789" w:rsidRDefault="0051025C" w:rsidP="002B7BF9">
      <w:pPr>
        <w:pStyle w:val="Ttulo1"/>
        <w:numPr>
          <w:ilvl w:val="0"/>
          <w:numId w:val="0"/>
        </w:numPr>
        <w:tabs>
          <w:tab w:val="left" w:pos="708"/>
        </w:tabs>
        <w:jc w:val="left"/>
        <w:rPr>
          <w:b w:val="0"/>
          <w:bCs w:val="0"/>
          <w:sz w:val="22"/>
          <w:szCs w:val="22"/>
        </w:rPr>
      </w:pPr>
      <w:bookmarkStart w:id="66" w:name="_Toc100304761"/>
      <w:r w:rsidRPr="003C2789">
        <w:rPr>
          <w:b w:val="0"/>
          <w:bCs w:val="0"/>
          <w:sz w:val="22"/>
          <w:szCs w:val="22"/>
        </w:rPr>
        <w:t>2.4.6) Solicitação da Íntegra da Notícia para API (News)</w:t>
      </w:r>
      <w:bookmarkEnd w:id="66"/>
    </w:p>
    <w:p w14:paraId="71BD3D8C" w14:textId="77777777" w:rsidR="0051025C" w:rsidRDefault="0051025C" w:rsidP="0051025C">
      <w:pPr>
        <w:ind w:left="851"/>
        <w:rPr>
          <w:rFonts w:cs="Arial"/>
          <w:sz w:val="22"/>
          <w:szCs w:val="22"/>
        </w:rPr>
      </w:pPr>
    </w:p>
    <w:p w14:paraId="03EF154E" w14:textId="02124415" w:rsidR="0051025C" w:rsidRDefault="0051025C" w:rsidP="006C6EF7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Método </w:t>
      </w:r>
      <w:r>
        <w:rPr>
          <w:rFonts w:cs="Arial"/>
          <w:b/>
          <w:sz w:val="22"/>
          <w:szCs w:val="22"/>
        </w:rPr>
        <w:t>News</w:t>
      </w:r>
      <w:r w:rsidRPr="004B4ADA">
        <w:rPr>
          <w:rFonts w:cs="Arial"/>
          <w:sz w:val="22"/>
          <w:szCs w:val="22"/>
        </w:rPr>
        <w:t>;</w:t>
      </w:r>
    </w:p>
    <w:p w14:paraId="14FD3C6F" w14:textId="5204337B" w:rsidR="00533214" w:rsidRDefault="00533214" w:rsidP="006C6EF7">
      <w:pPr>
        <w:ind w:left="851"/>
        <w:rPr>
          <w:rFonts w:cs="Arial"/>
          <w:sz w:val="22"/>
          <w:szCs w:val="22"/>
        </w:rPr>
      </w:pPr>
    </w:p>
    <w:p w14:paraId="29E40E07" w14:textId="1D8F440D" w:rsidR="00533214" w:rsidRDefault="00533214" w:rsidP="006C6EF7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Parâmetros de entrada = Estrutura </w:t>
      </w:r>
      <w:proofErr w:type="spellStart"/>
      <w:r>
        <w:rPr>
          <w:rFonts w:cs="Arial"/>
          <w:b/>
          <w:sz w:val="22"/>
          <w:szCs w:val="22"/>
        </w:rPr>
        <w:t>NewsBody</w:t>
      </w:r>
      <w:r w:rsidRPr="004D6F72">
        <w:rPr>
          <w:rFonts w:cs="Arial"/>
          <w:b/>
          <w:sz w:val="22"/>
          <w:szCs w:val="22"/>
        </w:rPr>
        <w:t>Param</w:t>
      </w:r>
      <w:proofErr w:type="spellEnd"/>
      <w:r>
        <w:rPr>
          <w:rFonts w:cs="Arial"/>
          <w:sz w:val="22"/>
          <w:szCs w:val="22"/>
        </w:rPr>
        <w:t>:</w:t>
      </w:r>
    </w:p>
    <w:p w14:paraId="2CFAFC75" w14:textId="53FD19B7" w:rsidR="00533214" w:rsidRDefault="00533214" w:rsidP="006C6EF7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SourceId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[obrigatório]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int</w:t>
      </w:r>
      <w:proofErr w:type="spellEnd"/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Id da Origem da notícia (exemplo: 12 – Bovespa);</w:t>
      </w:r>
    </w:p>
    <w:p w14:paraId="33B3ED25" w14:textId="1E5BB191" w:rsidR="00533214" w:rsidRDefault="00533214" w:rsidP="006C6EF7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Key </w:t>
      </w:r>
      <w:r>
        <w:rPr>
          <w:rFonts w:cs="Arial"/>
          <w:color w:val="0070C0"/>
          <w:sz w:val="20"/>
        </w:rPr>
        <w:t>[obrigatório]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Número Chave da </w:t>
      </w:r>
      <w:proofErr w:type="spellStart"/>
      <w:r>
        <w:rPr>
          <w:rFonts w:cs="Arial"/>
          <w:sz w:val="20"/>
        </w:rPr>
        <w:t>Notíca</w:t>
      </w:r>
      <w:proofErr w:type="spellEnd"/>
      <w:r>
        <w:rPr>
          <w:rFonts w:cs="Arial"/>
          <w:sz w:val="20"/>
        </w:rPr>
        <w:t xml:space="preserve"> (campo </w:t>
      </w:r>
      <w:r w:rsidRPr="00533214">
        <w:rPr>
          <w:rFonts w:cs="Arial"/>
          <w:sz w:val="20"/>
        </w:rPr>
        <w:t xml:space="preserve">Key </w:t>
      </w:r>
      <w:r w:rsidR="00F016B1">
        <w:rPr>
          <w:rFonts w:cs="Arial"/>
          <w:sz w:val="20"/>
        </w:rPr>
        <w:t>recebido n</w:t>
      </w:r>
      <w:r>
        <w:rPr>
          <w:rFonts w:cs="Arial"/>
          <w:sz w:val="20"/>
        </w:rPr>
        <w:t xml:space="preserve">a </w:t>
      </w:r>
      <w:proofErr w:type="spellStart"/>
      <w:r w:rsidRPr="00533214">
        <w:rPr>
          <w:rFonts w:cs="Arial"/>
          <w:sz w:val="20"/>
        </w:rPr>
        <w:t>NewsResult</w:t>
      </w:r>
      <w:proofErr w:type="spellEnd"/>
      <w:r>
        <w:rPr>
          <w:rFonts w:cs="Arial"/>
          <w:sz w:val="20"/>
        </w:rPr>
        <w:t>);</w:t>
      </w:r>
    </w:p>
    <w:p w14:paraId="710DF967" w14:textId="79D8ACBF" w:rsidR="00533214" w:rsidRDefault="00F016B1" w:rsidP="006C6EF7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Sequence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Número Chave da </w:t>
      </w:r>
      <w:proofErr w:type="spellStart"/>
      <w:r>
        <w:rPr>
          <w:rFonts w:cs="Arial"/>
          <w:sz w:val="20"/>
        </w:rPr>
        <w:t>Notíca</w:t>
      </w:r>
      <w:proofErr w:type="spellEnd"/>
      <w:r>
        <w:rPr>
          <w:rFonts w:cs="Arial"/>
          <w:sz w:val="20"/>
        </w:rPr>
        <w:t xml:space="preserve"> (campo </w:t>
      </w:r>
      <w:proofErr w:type="spellStart"/>
      <w:r>
        <w:rPr>
          <w:rFonts w:cs="Arial"/>
          <w:sz w:val="20"/>
        </w:rPr>
        <w:t>Sequence</w:t>
      </w:r>
      <w:proofErr w:type="spellEnd"/>
      <w:r w:rsidRPr="00533214">
        <w:rPr>
          <w:rFonts w:cs="Arial"/>
          <w:sz w:val="20"/>
        </w:rPr>
        <w:t xml:space="preserve"> </w:t>
      </w:r>
      <w:r>
        <w:rPr>
          <w:rFonts w:cs="Arial"/>
          <w:sz w:val="20"/>
        </w:rPr>
        <w:t xml:space="preserve">recebido na </w:t>
      </w:r>
      <w:proofErr w:type="spellStart"/>
      <w:r w:rsidRPr="00533214">
        <w:rPr>
          <w:rFonts w:cs="Arial"/>
          <w:sz w:val="20"/>
        </w:rPr>
        <w:t>NewsResult</w:t>
      </w:r>
      <w:proofErr w:type="spellEnd"/>
      <w:r>
        <w:rPr>
          <w:rFonts w:cs="Arial"/>
          <w:sz w:val="20"/>
        </w:rPr>
        <w:t>);</w:t>
      </w:r>
    </w:p>
    <w:p w14:paraId="5EC44D19" w14:textId="61AF6F17" w:rsidR="00F016B1" w:rsidRDefault="00F016B1" w:rsidP="006C6EF7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Date </w:t>
      </w:r>
      <w:r>
        <w:rPr>
          <w:rFonts w:cs="Arial"/>
          <w:color w:val="0070C0"/>
          <w:sz w:val="20"/>
        </w:rPr>
        <w:t>[opcional]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Número Chave da </w:t>
      </w:r>
      <w:proofErr w:type="spellStart"/>
      <w:r>
        <w:rPr>
          <w:rFonts w:cs="Arial"/>
          <w:sz w:val="20"/>
        </w:rPr>
        <w:t>Notíca</w:t>
      </w:r>
      <w:proofErr w:type="spellEnd"/>
      <w:r>
        <w:rPr>
          <w:rFonts w:cs="Arial"/>
          <w:sz w:val="20"/>
        </w:rPr>
        <w:t xml:space="preserve"> (campo Date</w:t>
      </w:r>
      <w:r w:rsidRPr="00533214">
        <w:rPr>
          <w:rFonts w:cs="Arial"/>
          <w:sz w:val="20"/>
        </w:rPr>
        <w:t xml:space="preserve"> </w:t>
      </w:r>
      <w:r>
        <w:rPr>
          <w:rFonts w:cs="Arial"/>
          <w:sz w:val="20"/>
        </w:rPr>
        <w:t xml:space="preserve">recebido na </w:t>
      </w:r>
      <w:proofErr w:type="spellStart"/>
      <w:r w:rsidRPr="00533214">
        <w:rPr>
          <w:rFonts w:cs="Arial"/>
          <w:sz w:val="20"/>
        </w:rPr>
        <w:t>NewsResult</w:t>
      </w:r>
      <w:proofErr w:type="spellEnd"/>
      <w:r>
        <w:rPr>
          <w:rFonts w:cs="Arial"/>
          <w:sz w:val="20"/>
        </w:rPr>
        <w:t>);</w:t>
      </w:r>
    </w:p>
    <w:p w14:paraId="2F640DF9" w14:textId="77777777" w:rsidR="00533214" w:rsidRDefault="00533214" w:rsidP="006C6EF7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ClientMneMD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(opcional) 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Mnemônico do Cliente OMS para contabilização de “</w:t>
      </w:r>
      <w:proofErr w:type="spellStart"/>
      <w:r w:rsidRPr="00DE1F23">
        <w:rPr>
          <w:rFonts w:cs="Arial"/>
          <w:i/>
          <w:sz w:val="20"/>
        </w:rPr>
        <w:t>fee</w:t>
      </w:r>
      <w:proofErr w:type="spellEnd"/>
      <w:r>
        <w:rPr>
          <w:rFonts w:cs="Arial"/>
          <w:sz w:val="20"/>
        </w:rPr>
        <w:t>” do Market Data;</w:t>
      </w:r>
    </w:p>
    <w:p w14:paraId="2C78CC5F" w14:textId="77777777" w:rsidR="00533214" w:rsidRDefault="00533214" w:rsidP="006C6EF7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Referer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r>
        <w:rPr>
          <w:rFonts w:cs="Arial"/>
          <w:color w:val="0070C0"/>
          <w:sz w:val="20"/>
        </w:rPr>
        <w:t>objeto</w:t>
      </w:r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Objeto para identificar a requisição no momento da resposta (responsabilidade do serviço);</w:t>
      </w:r>
    </w:p>
    <w:p w14:paraId="314513DB" w14:textId="77777777" w:rsidR="00533214" w:rsidRPr="00AF5335" w:rsidRDefault="00533214" w:rsidP="006C6EF7">
      <w:pPr>
        <w:ind w:left="1418"/>
        <w:rPr>
          <w:rFonts w:cs="Arial"/>
          <w:sz w:val="20"/>
          <w:lang w:val="en-US"/>
        </w:rPr>
      </w:pPr>
      <w:r>
        <w:rPr>
          <w:rFonts w:cs="Arial"/>
          <w:sz w:val="20"/>
        </w:rPr>
        <w:lastRenderedPageBreak/>
        <w:sym w:font="Wingdings" w:char="F0F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EnableTrace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Pr="00AF5335">
        <w:rPr>
          <w:rFonts w:cs="Arial"/>
          <w:color w:val="0070C0"/>
          <w:sz w:val="20"/>
          <w:lang w:val="en-US"/>
        </w:rPr>
        <w:t>[</w:t>
      </w:r>
      <w:proofErr w:type="spellStart"/>
      <w:r w:rsidRPr="00AF5335">
        <w:rPr>
          <w:rFonts w:cs="Arial"/>
          <w:color w:val="0070C0"/>
          <w:sz w:val="20"/>
          <w:lang w:val="en-US"/>
        </w:rPr>
        <w:t>opcional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] (bool) </w:t>
      </w:r>
      <w:r w:rsidRPr="00AF5335">
        <w:rPr>
          <w:rFonts w:cs="Arial"/>
          <w:sz w:val="20"/>
          <w:lang w:val="en-US"/>
        </w:rPr>
        <w:t>= Vide item 2.3.1.</w:t>
      </w:r>
    </w:p>
    <w:p w14:paraId="42178D01" w14:textId="77777777" w:rsidR="00533214" w:rsidRPr="00AF5335" w:rsidRDefault="00533214" w:rsidP="006C6EF7">
      <w:pPr>
        <w:ind w:left="851"/>
        <w:rPr>
          <w:rFonts w:cs="Arial"/>
          <w:sz w:val="22"/>
          <w:szCs w:val="22"/>
          <w:lang w:val="en-US"/>
        </w:rPr>
      </w:pPr>
    </w:p>
    <w:p w14:paraId="1C892E0A" w14:textId="1BFBF098" w:rsidR="00533214" w:rsidRDefault="00533214" w:rsidP="006C6EF7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Retorno = Estrutura </w:t>
      </w:r>
      <w:proofErr w:type="spellStart"/>
      <w:r>
        <w:rPr>
          <w:rFonts w:cs="Arial"/>
          <w:b/>
          <w:sz w:val="22"/>
          <w:szCs w:val="22"/>
        </w:rPr>
        <w:t>News</w:t>
      </w:r>
      <w:r w:rsidR="00F016B1">
        <w:rPr>
          <w:rFonts w:cs="Arial"/>
          <w:b/>
          <w:sz w:val="22"/>
          <w:szCs w:val="22"/>
        </w:rPr>
        <w:t>Body</w:t>
      </w:r>
      <w:r>
        <w:rPr>
          <w:rFonts w:cs="Arial"/>
          <w:b/>
          <w:sz w:val="22"/>
          <w:szCs w:val="22"/>
        </w:rPr>
        <w:t>Result</w:t>
      </w:r>
      <w:proofErr w:type="spellEnd"/>
      <w:r>
        <w:rPr>
          <w:rFonts w:cs="Arial"/>
          <w:sz w:val="22"/>
          <w:szCs w:val="22"/>
        </w:rPr>
        <w:t>:</w:t>
      </w:r>
    </w:p>
    <w:p w14:paraId="55B804D5" w14:textId="77777777" w:rsidR="00533214" w:rsidRDefault="00533214" w:rsidP="006C6EF7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Status:</w:t>
      </w:r>
    </w:p>
    <w:p w14:paraId="0F9E38FF" w14:textId="77777777" w:rsidR="00533214" w:rsidRDefault="00533214" w:rsidP="006C6EF7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Success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proofErr w:type="spellStart"/>
      <w:r>
        <w:rPr>
          <w:rFonts w:cs="Arial"/>
          <w:sz w:val="20"/>
        </w:rPr>
        <w:t>True</w:t>
      </w:r>
      <w:proofErr w:type="spellEnd"/>
      <w:r>
        <w:rPr>
          <w:rFonts w:cs="Arial"/>
          <w:sz w:val="20"/>
        </w:rPr>
        <w:t xml:space="preserve"> ou False;</w:t>
      </w:r>
    </w:p>
    <w:p w14:paraId="43FD4B67" w14:textId="77777777" w:rsidR="00533214" w:rsidRDefault="00533214" w:rsidP="006C6EF7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Code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 xml:space="preserve">) </w:t>
      </w:r>
      <w:r>
        <w:rPr>
          <w:rFonts w:cs="Arial"/>
          <w:sz w:val="20"/>
        </w:rPr>
        <w:t xml:space="preserve">= Código do erro (se </w:t>
      </w:r>
      <w:proofErr w:type="spellStart"/>
      <w:r>
        <w:rPr>
          <w:rFonts w:cs="Arial"/>
          <w:sz w:val="20"/>
        </w:rPr>
        <w:t>success</w:t>
      </w:r>
      <w:proofErr w:type="spellEnd"/>
      <w:r>
        <w:rPr>
          <w:rFonts w:cs="Arial"/>
          <w:sz w:val="20"/>
        </w:rPr>
        <w:t>=False);</w:t>
      </w:r>
    </w:p>
    <w:p w14:paraId="6742942B" w14:textId="77777777" w:rsidR="00533214" w:rsidRDefault="00533214" w:rsidP="006C6EF7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Message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Mensagem do erro (se </w:t>
      </w:r>
      <w:proofErr w:type="spellStart"/>
      <w:r>
        <w:rPr>
          <w:rFonts w:cs="Arial"/>
          <w:sz w:val="20"/>
        </w:rPr>
        <w:t>success</w:t>
      </w:r>
      <w:proofErr w:type="spellEnd"/>
      <w:r>
        <w:rPr>
          <w:rFonts w:cs="Arial"/>
          <w:sz w:val="20"/>
        </w:rPr>
        <w:t>=False);</w:t>
      </w:r>
    </w:p>
    <w:p w14:paraId="003B2917" w14:textId="77777777" w:rsidR="00533214" w:rsidRDefault="00533214" w:rsidP="006C6EF7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OmsCode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r>
        <w:rPr>
          <w:rFonts w:cs="Arial"/>
          <w:sz w:val="20"/>
        </w:rPr>
        <w:t xml:space="preserve">OMS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78A4074E" w14:textId="77777777" w:rsidR="00533214" w:rsidRDefault="00533214" w:rsidP="006C6EF7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StreamerCode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47B94521" w14:textId="77777777" w:rsidR="00533214" w:rsidRDefault="00533214" w:rsidP="006C6EF7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Referer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object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Objeto para identificar a requisição no momento da resposta (responsabilidade do serviço);</w:t>
      </w:r>
    </w:p>
    <w:p w14:paraId="299DECB7" w14:textId="4AABF98A" w:rsidR="00533214" w:rsidRPr="00AF5335" w:rsidRDefault="00533214" w:rsidP="006C6EF7">
      <w:pPr>
        <w:ind w:left="1985"/>
        <w:rPr>
          <w:rFonts w:cs="Arial"/>
          <w:sz w:val="20"/>
          <w:lang w:val="en-US"/>
        </w:rPr>
      </w:pPr>
      <w:r>
        <w:rPr>
          <w:rFonts w:cs="Arial"/>
          <w:sz w:val="20"/>
        </w:rPr>
        <w:sym w:font="Wingdings" w:char="F0A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ToJSON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Pr="00AF5335">
        <w:rPr>
          <w:rFonts w:cs="Arial"/>
          <w:color w:val="0070C0"/>
          <w:sz w:val="20"/>
          <w:lang w:val="en-US"/>
        </w:rPr>
        <w:t>(string)</w:t>
      </w:r>
      <w:r w:rsidRPr="00AF5335">
        <w:rPr>
          <w:rFonts w:cs="Arial"/>
          <w:sz w:val="20"/>
          <w:lang w:val="en-US"/>
        </w:rPr>
        <w:t xml:space="preserve"> = </w:t>
      </w:r>
      <w:proofErr w:type="spellStart"/>
      <w:r w:rsidRPr="00AF5335">
        <w:rPr>
          <w:rFonts w:cs="Arial"/>
          <w:sz w:val="20"/>
          <w:lang w:val="en-US"/>
        </w:rPr>
        <w:t>Conversor</w:t>
      </w:r>
      <w:proofErr w:type="spellEnd"/>
      <w:r w:rsidRPr="00AF5335">
        <w:rPr>
          <w:rFonts w:cs="Arial"/>
          <w:sz w:val="20"/>
          <w:lang w:val="en-US"/>
        </w:rPr>
        <w:t xml:space="preserve"> para JSON da </w:t>
      </w:r>
      <w:proofErr w:type="spellStart"/>
      <w:r w:rsidRPr="00AF5335">
        <w:rPr>
          <w:rFonts w:cs="Arial"/>
          <w:sz w:val="20"/>
          <w:lang w:val="en-US"/>
        </w:rPr>
        <w:t>estrutura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proofErr w:type="spellStart"/>
      <w:r w:rsidR="00F016B1">
        <w:rPr>
          <w:rFonts w:cs="Arial"/>
          <w:sz w:val="20"/>
          <w:lang w:val="en-US"/>
        </w:rPr>
        <w:t>NewsBodyResult</w:t>
      </w:r>
      <w:proofErr w:type="spellEnd"/>
      <w:r w:rsidRPr="00AF5335">
        <w:rPr>
          <w:rFonts w:cs="Arial"/>
          <w:sz w:val="20"/>
          <w:lang w:val="en-US"/>
        </w:rPr>
        <w:t>.</w:t>
      </w:r>
    </w:p>
    <w:p w14:paraId="2A8EE746" w14:textId="77777777" w:rsidR="00533214" w:rsidRPr="00AF5335" w:rsidRDefault="00533214" w:rsidP="006C6EF7">
      <w:pPr>
        <w:ind w:left="1418"/>
        <w:rPr>
          <w:rFonts w:cs="Arial"/>
          <w:sz w:val="20"/>
          <w:lang w:val="en-US"/>
        </w:rPr>
      </w:pPr>
      <w:r>
        <w:rPr>
          <w:rFonts w:cs="Arial"/>
          <w:sz w:val="20"/>
        </w:rPr>
        <w:sym w:font="Wingdings" w:char="F0F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EnableTrace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Pr="00AF5335">
        <w:rPr>
          <w:rFonts w:cs="Arial"/>
          <w:color w:val="0070C0"/>
          <w:sz w:val="20"/>
          <w:lang w:val="en-US"/>
        </w:rPr>
        <w:t xml:space="preserve">(bool) </w:t>
      </w:r>
      <w:r w:rsidRPr="00AF5335">
        <w:rPr>
          <w:rFonts w:cs="Arial"/>
          <w:sz w:val="20"/>
          <w:lang w:val="en-US"/>
        </w:rPr>
        <w:t>= Vide item 2.3.1.;</w:t>
      </w:r>
    </w:p>
    <w:p w14:paraId="474B2426" w14:textId="77777777" w:rsidR="00533214" w:rsidRDefault="00533214" w:rsidP="006C6EF7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Trace = Coleção da estrutura </w:t>
      </w:r>
      <w:proofErr w:type="spellStart"/>
      <w:r>
        <w:rPr>
          <w:rFonts w:cs="Arial"/>
          <w:sz w:val="20"/>
        </w:rPr>
        <w:t>TraceItems</w:t>
      </w:r>
      <w:proofErr w:type="spellEnd"/>
      <w:r w:rsidRPr="00F34E78">
        <w:rPr>
          <w:rFonts w:cs="Arial"/>
          <w:sz w:val="20"/>
        </w:rPr>
        <w:t xml:space="preserve"> = Vide item 2.3.1</w:t>
      </w:r>
      <w:r>
        <w:rPr>
          <w:rFonts w:cs="Arial"/>
          <w:sz w:val="20"/>
        </w:rPr>
        <w:t>.;</w:t>
      </w:r>
    </w:p>
    <w:p w14:paraId="28B696BB" w14:textId="77777777" w:rsidR="00533214" w:rsidRDefault="00533214" w:rsidP="006C6EF7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Data = Coleção com os dados das notícias (pode retornar sem nenhum dado):</w:t>
      </w:r>
    </w:p>
    <w:p w14:paraId="7FC13E00" w14:textId="77777777" w:rsidR="00533214" w:rsidRDefault="00533214" w:rsidP="006C6EF7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EB5D9A">
        <w:rPr>
          <w:rFonts w:cs="Arial"/>
          <w:sz w:val="20"/>
        </w:rPr>
        <w:t>Source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int</w:t>
      </w:r>
      <w:proofErr w:type="spellEnd"/>
      <w:r>
        <w:rPr>
          <w:rFonts w:cs="Arial"/>
          <w:color w:val="0070C0"/>
          <w:sz w:val="20"/>
        </w:rPr>
        <w:t xml:space="preserve">) </w:t>
      </w:r>
      <w:r>
        <w:rPr>
          <w:rFonts w:cs="Arial"/>
          <w:sz w:val="20"/>
        </w:rPr>
        <w:t>= Id da Origem da notícia;</w:t>
      </w:r>
    </w:p>
    <w:p w14:paraId="33747D70" w14:textId="77777777" w:rsidR="00533214" w:rsidRDefault="00533214" w:rsidP="006C6EF7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EB5D9A">
        <w:rPr>
          <w:rFonts w:cs="Arial"/>
          <w:sz w:val="20"/>
        </w:rPr>
        <w:t>Key</w:t>
      </w:r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 xml:space="preserve">) </w:t>
      </w:r>
      <w:r>
        <w:rPr>
          <w:rFonts w:cs="Arial"/>
          <w:sz w:val="20"/>
        </w:rPr>
        <w:t>= Chave identificadora da notícia;</w:t>
      </w:r>
    </w:p>
    <w:p w14:paraId="16FCF9D9" w14:textId="77777777" w:rsidR="00533214" w:rsidRDefault="00533214" w:rsidP="006C6EF7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EB5D9A">
        <w:rPr>
          <w:rFonts w:cs="Arial"/>
          <w:sz w:val="20"/>
        </w:rPr>
        <w:t>Sequence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int</w:t>
      </w:r>
      <w:proofErr w:type="spellEnd"/>
      <w:r>
        <w:rPr>
          <w:rFonts w:cs="Arial"/>
          <w:color w:val="0070C0"/>
          <w:sz w:val="20"/>
        </w:rPr>
        <w:t xml:space="preserve">) </w:t>
      </w:r>
      <w:r>
        <w:rPr>
          <w:rFonts w:cs="Arial"/>
          <w:sz w:val="20"/>
        </w:rPr>
        <w:t>= Número sequencial da notícia;</w:t>
      </w:r>
    </w:p>
    <w:p w14:paraId="0209AA3D" w14:textId="77777777" w:rsidR="00533214" w:rsidRDefault="00533214" w:rsidP="006C6EF7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EB5D9A">
        <w:rPr>
          <w:rFonts w:cs="Arial"/>
          <w:sz w:val="20"/>
        </w:rPr>
        <w:t>Date</w:t>
      </w:r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 xml:space="preserve">) </w:t>
      </w:r>
      <w:r>
        <w:rPr>
          <w:rFonts w:cs="Arial"/>
          <w:sz w:val="20"/>
        </w:rPr>
        <w:t>= Data da notícia no formato YYYYMMDD;</w:t>
      </w:r>
    </w:p>
    <w:p w14:paraId="47D4A6AC" w14:textId="77777777" w:rsidR="00533214" w:rsidRDefault="00533214" w:rsidP="006C6EF7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EB5D9A">
        <w:rPr>
          <w:rFonts w:cs="Arial"/>
          <w:sz w:val="20"/>
        </w:rPr>
        <w:t>Time</w:t>
      </w:r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 xml:space="preserve">) </w:t>
      </w:r>
      <w:r>
        <w:rPr>
          <w:rFonts w:cs="Arial"/>
          <w:sz w:val="20"/>
        </w:rPr>
        <w:t>= Horário da notícia no formato HHMMSS;</w:t>
      </w:r>
    </w:p>
    <w:p w14:paraId="440AFD63" w14:textId="77777777" w:rsidR="00533214" w:rsidRDefault="00533214" w:rsidP="006C6EF7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EB5D9A">
        <w:rPr>
          <w:rFonts w:cs="Arial"/>
          <w:sz w:val="20"/>
        </w:rPr>
        <w:t>Important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 xml:space="preserve">) </w:t>
      </w:r>
      <w:r>
        <w:rPr>
          <w:rFonts w:cs="Arial"/>
          <w:sz w:val="20"/>
        </w:rPr>
        <w:t xml:space="preserve">= Se </w:t>
      </w:r>
      <w:proofErr w:type="spellStart"/>
      <w:r>
        <w:rPr>
          <w:rFonts w:cs="Arial"/>
          <w:sz w:val="20"/>
        </w:rPr>
        <w:t>true</w:t>
      </w:r>
      <w:proofErr w:type="spellEnd"/>
      <w:r>
        <w:rPr>
          <w:rFonts w:cs="Arial"/>
          <w:sz w:val="20"/>
        </w:rPr>
        <w:t xml:space="preserve"> a notícia é importante;</w:t>
      </w:r>
    </w:p>
    <w:p w14:paraId="74A794D4" w14:textId="77777777" w:rsidR="00533214" w:rsidRDefault="00533214" w:rsidP="006C6EF7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EB5D9A">
        <w:rPr>
          <w:rFonts w:cs="Arial"/>
          <w:sz w:val="20"/>
        </w:rPr>
        <w:t>Subject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 xml:space="preserve">) </w:t>
      </w:r>
      <w:r>
        <w:rPr>
          <w:rFonts w:cs="Arial"/>
          <w:sz w:val="20"/>
        </w:rPr>
        <w:t>= Assunto da notícia;</w:t>
      </w:r>
    </w:p>
    <w:p w14:paraId="0637E8A1" w14:textId="5C058F5C" w:rsidR="00533214" w:rsidRDefault="00533214" w:rsidP="006C6EF7">
      <w:pPr>
        <w:ind w:left="1985"/>
        <w:rPr>
          <w:rFonts w:cs="Arial"/>
          <w:sz w:val="22"/>
          <w:szCs w:val="22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EB5D9A">
        <w:rPr>
          <w:rFonts w:cs="Arial"/>
          <w:sz w:val="20"/>
        </w:rPr>
        <w:t>Headline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 xml:space="preserve">) </w:t>
      </w:r>
      <w:r>
        <w:rPr>
          <w:rFonts w:cs="Arial"/>
          <w:sz w:val="20"/>
        </w:rPr>
        <w:t>= Título da notícia.</w:t>
      </w:r>
    </w:p>
    <w:p w14:paraId="7C8B0D9B" w14:textId="77777777" w:rsidR="0051025C" w:rsidRDefault="0051025C" w:rsidP="00160678">
      <w:pPr>
        <w:rPr>
          <w:rFonts w:cs="Arial"/>
          <w:color w:val="FF0000"/>
          <w:sz w:val="20"/>
        </w:rPr>
      </w:pPr>
    </w:p>
    <w:p w14:paraId="74450B2A" w14:textId="004DAE8C" w:rsidR="0051025C" w:rsidRPr="003C2789" w:rsidRDefault="0051025C" w:rsidP="002B7BF9">
      <w:pPr>
        <w:pStyle w:val="Ttulo1"/>
        <w:numPr>
          <w:ilvl w:val="0"/>
          <w:numId w:val="0"/>
        </w:numPr>
        <w:tabs>
          <w:tab w:val="left" w:pos="708"/>
        </w:tabs>
        <w:jc w:val="left"/>
        <w:rPr>
          <w:b w:val="0"/>
          <w:bCs w:val="0"/>
          <w:sz w:val="22"/>
          <w:szCs w:val="22"/>
        </w:rPr>
      </w:pPr>
      <w:bookmarkStart w:id="67" w:name="_Toc518464929"/>
      <w:r>
        <w:rPr>
          <w:sz w:val="22"/>
          <w:szCs w:val="22"/>
        </w:rPr>
        <w:br w:type="page"/>
      </w:r>
      <w:bookmarkStart w:id="68" w:name="_Toc100304762"/>
      <w:r w:rsidRPr="003C2789">
        <w:rPr>
          <w:b w:val="0"/>
          <w:bCs w:val="0"/>
          <w:sz w:val="22"/>
          <w:szCs w:val="22"/>
        </w:rPr>
        <w:lastRenderedPageBreak/>
        <w:t xml:space="preserve">2.4.7) Solicitação de High </w:t>
      </w:r>
      <w:proofErr w:type="spellStart"/>
      <w:r w:rsidRPr="003C2789">
        <w:rPr>
          <w:b w:val="0"/>
          <w:bCs w:val="0"/>
          <w:sz w:val="22"/>
          <w:szCs w:val="22"/>
        </w:rPr>
        <w:t>Lights</w:t>
      </w:r>
      <w:proofErr w:type="spellEnd"/>
      <w:r w:rsidRPr="003C2789">
        <w:rPr>
          <w:b w:val="0"/>
          <w:bCs w:val="0"/>
          <w:sz w:val="22"/>
          <w:szCs w:val="22"/>
        </w:rPr>
        <w:t xml:space="preserve"> para API (</w:t>
      </w:r>
      <w:proofErr w:type="spellStart"/>
      <w:r w:rsidRPr="003C2789">
        <w:rPr>
          <w:b w:val="0"/>
          <w:bCs w:val="0"/>
          <w:sz w:val="22"/>
          <w:szCs w:val="22"/>
        </w:rPr>
        <w:t>High</w:t>
      </w:r>
      <w:r w:rsidR="00871E04" w:rsidRPr="003C2789">
        <w:rPr>
          <w:b w:val="0"/>
          <w:bCs w:val="0"/>
          <w:sz w:val="22"/>
          <w:szCs w:val="22"/>
        </w:rPr>
        <w:t>l</w:t>
      </w:r>
      <w:r w:rsidRPr="003C2789">
        <w:rPr>
          <w:b w:val="0"/>
          <w:bCs w:val="0"/>
          <w:sz w:val="22"/>
          <w:szCs w:val="22"/>
        </w:rPr>
        <w:t>ights</w:t>
      </w:r>
      <w:proofErr w:type="spellEnd"/>
      <w:r w:rsidRPr="003C2789">
        <w:rPr>
          <w:b w:val="0"/>
          <w:bCs w:val="0"/>
          <w:sz w:val="22"/>
          <w:szCs w:val="22"/>
        </w:rPr>
        <w:t>)</w:t>
      </w:r>
      <w:bookmarkEnd w:id="68"/>
    </w:p>
    <w:p w14:paraId="17CA3B67" w14:textId="77777777" w:rsidR="0051025C" w:rsidRDefault="0051025C" w:rsidP="0051025C">
      <w:pPr>
        <w:ind w:left="851"/>
        <w:rPr>
          <w:rFonts w:cs="Arial"/>
          <w:sz w:val="22"/>
          <w:szCs w:val="22"/>
        </w:rPr>
      </w:pPr>
    </w:p>
    <w:p w14:paraId="44559CAF" w14:textId="5CD47D7A" w:rsidR="0051025C" w:rsidRDefault="0051025C" w:rsidP="0051025C">
      <w:pPr>
        <w:ind w:left="1702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Método </w:t>
      </w:r>
      <w:proofErr w:type="spellStart"/>
      <w:r>
        <w:rPr>
          <w:rFonts w:cs="Arial"/>
          <w:b/>
          <w:sz w:val="22"/>
          <w:szCs w:val="22"/>
        </w:rPr>
        <w:t>High</w:t>
      </w:r>
      <w:r w:rsidR="00871E04">
        <w:rPr>
          <w:rFonts w:cs="Arial"/>
          <w:b/>
          <w:sz w:val="22"/>
          <w:szCs w:val="22"/>
        </w:rPr>
        <w:t>l</w:t>
      </w:r>
      <w:r>
        <w:rPr>
          <w:rFonts w:cs="Arial"/>
          <w:b/>
          <w:sz w:val="22"/>
          <w:szCs w:val="22"/>
        </w:rPr>
        <w:t>ights</w:t>
      </w:r>
      <w:proofErr w:type="spellEnd"/>
      <w:r w:rsidRPr="004B4ADA">
        <w:rPr>
          <w:rFonts w:cs="Arial"/>
          <w:sz w:val="22"/>
          <w:szCs w:val="22"/>
        </w:rPr>
        <w:t>;</w:t>
      </w:r>
    </w:p>
    <w:p w14:paraId="587892CF" w14:textId="4852D2C9" w:rsidR="00A60342" w:rsidRDefault="00A60342" w:rsidP="0051025C">
      <w:pPr>
        <w:ind w:left="1702"/>
        <w:rPr>
          <w:rFonts w:cs="Arial"/>
          <w:sz w:val="22"/>
          <w:szCs w:val="22"/>
        </w:rPr>
      </w:pPr>
    </w:p>
    <w:p w14:paraId="20F24CC7" w14:textId="1C9D5ABA" w:rsidR="007776CA" w:rsidRDefault="007776CA" w:rsidP="007776CA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Detalhes:</w:t>
      </w:r>
    </w:p>
    <w:p w14:paraId="2C6D3812" w14:textId="4B18C3BD" w:rsidR="007776CA" w:rsidRDefault="007776CA" w:rsidP="007776CA">
      <w:pPr>
        <w:ind w:left="2268"/>
        <w:rPr>
          <w:rFonts w:cs="Arial"/>
          <w:sz w:val="22"/>
          <w:szCs w:val="22"/>
        </w:rPr>
      </w:pPr>
      <w:proofErr w:type="spellStart"/>
      <w:r w:rsidRPr="007776CA">
        <w:rPr>
          <w:rFonts w:cs="Arial"/>
          <w:color w:val="0070C0"/>
          <w:sz w:val="16"/>
          <w:szCs w:val="16"/>
        </w:rPr>
        <w:t>Highlights</w:t>
      </w:r>
      <w:proofErr w:type="spellEnd"/>
      <w:r w:rsidRPr="007776CA">
        <w:rPr>
          <w:rFonts w:cs="Arial"/>
          <w:color w:val="0070C0"/>
          <w:sz w:val="16"/>
          <w:szCs w:val="16"/>
        </w:rPr>
        <w:t>(</w:t>
      </w:r>
      <w:proofErr w:type="spellStart"/>
      <w:r w:rsidRPr="007776CA">
        <w:rPr>
          <w:rFonts w:cs="Arial"/>
          <w:color w:val="0070C0"/>
          <w:sz w:val="16"/>
          <w:szCs w:val="16"/>
        </w:rPr>
        <w:t>HighlightsParam</w:t>
      </w:r>
      <w:proofErr w:type="spellEnd"/>
      <w:r w:rsidRPr="007776CA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7776CA">
        <w:rPr>
          <w:rFonts w:cs="Arial"/>
          <w:color w:val="0070C0"/>
          <w:sz w:val="16"/>
          <w:szCs w:val="16"/>
        </w:rPr>
        <w:t>highLightsParam</w:t>
      </w:r>
      <w:proofErr w:type="spellEnd"/>
      <w:r w:rsidRPr="007776CA">
        <w:rPr>
          <w:rFonts w:cs="Arial"/>
          <w:color w:val="0070C0"/>
          <w:sz w:val="16"/>
          <w:szCs w:val="16"/>
        </w:rPr>
        <w:t xml:space="preserve">, </w:t>
      </w:r>
      <w:proofErr w:type="spellStart"/>
      <w:r w:rsidRPr="007776CA">
        <w:rPr>
          <w:rFonts w:cs="Arial"/>
          <w:color w:val="0070C0"/>
          <w:sz w:val="16"/>
          <w:szCs w:val="16"/>
        </w:rPr>
        <w:t>bool</w:t>
      </w:r>
      <w:proofErr w:type="spellEnd"/>
      <w:r w:rsidRPr="007776CA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7776CA">
        <w:rPr>
          <w:rFonts w:cs="Arial"/>
          <w:color w:val="0070C0"/>
          <w:sz w:val="16"/>
          <w:szCs w:val="16"/>
        </w:rPr>
        <w:t>sign</w:t>
      </w:r>
      <w:proofErr w:type="spellEnd"/>
      <w:r w:rsidRPr="007776CA">
        <w:rPr>
          <w:rFonts w:cs="Arial"/>
          <w:color w:val="0070C0"/>
          <w:sz w:val="16"/>
          <w:szCs w:val="16"/>
        </w:rPr>
        <w:t xml:space="preserve">, </w:t>
      </w:r>
      <w:proofErr w:type="spellStart"/>
      <w:r w:rsidRPr="007776CA">
        <w:rPr>
          <w:rFonts w:cs="Arial"/>
          <w:color w:val="0070C0"/>
          <w:sz w:val="16"/>
          <w:szCs w:val="16"/>
        </w:rPr>
        <w:t>CancellationToken</w:t>
      </w:r>
      <w:proofErr w:type="spellEnd"/>
      <w:r w:rsidRPr="007776CA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7776CA">
        <w:rPr>
          <w:rFonts w:cs="Arial"/>
          <w:color w:val="0070C0"/>
          <w:sz w:val="16"/>
          <w:szCs w:val="16"/>
        </w:rPr>
        <w:t>cancelToken</w:t>
      </w:r>
      <w:proofErr w:type="spellEnd"/>
      <w:r w:rsidRPr="007776CA">
        <w:rPr>
          <w:rFonts w:cs="Arial"/>
          <w:color w:val="0070C0"/>
          <w:sz w:val="16"/>
          <w:szCs w:val="16"/>
        </w:rPr>
        <w:t xml:space="preserve">, </w:t>
      </w:r>
      <w:proofErr w:type="spellStart"/>
      <w:r w:rsidRPr="007776CA">
        <w:rPr>
          <w:rFonts w:cs="Arial"/>
          <w:color w:val="0070C0"/>
          <w:sz w:val="16"/>
          <w:szCs w:val="16"/>
        </w:rPr>
        <w:t>int</w:t>
      </w:r>
      <w:proofErr w:type="spellEnd"/>
      <w:r w:rsidRPr="007776CA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7776CA">
        <w:rPr>
          <w:rFonts w:cs="Arial"/>
          <w:color w:val="0070C0"/>
          <w:sz w:val="16"/>
          <w:szCs w:val="16"/>
        </w:rPr>
        <w:t>millisecondsToRequestLooping</w:t>
      </w:r>
      <w:proofErr w:type="spellEnd"/>
      <w:r w:rsidRPr="007776CA">
        <w:rPr>
          <w:rFonts w:cs="Arial"/>
          <w:color w:val="0070C0"/>
          <w:sz w:val="16"/>
          <w:szCs w:val="16"/>
        </w:rPr>
        <w:t xml:space="preserve"> = 300, </w:t>
      </w:r>
      <w:proofErr w:type="spellStart"/>
      <w:r w:rsidRPr="007776CA">
        <w:rPr>
          <w:rFonts w:cs="Arial"/>
          <w:color w:val="0070C0"/>
          <w:sz w:val="16"/>
          <w:szCs w:val="16"/>
        </w:rPr>
        <w:t>int</w:t>
      </w:r>
      <w:proofErr w:type="spellEnd"/>
      <w:r w:rsidRPr="007776CA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7776CA">
        <w:rPr>
          <w:rFonts w:cs="Arial"/>
          <w:color w:val="0070C0"/>
          <w:sz w:val="16"/>
          <w:szCs w:val="16"/>
        </w:rPr>
        <w:t>millisecondsTimeOut</w:t>
      </w:r>
      <w:proofErr w:type="spellEnd"/>
      <w:r w:rsidRPr="007776CA">
        <w:rPr>
          <w:rFonts w:cs="Arial"/>
          <w:color w:val="0070C0"/>
          <w:sz w:val="16"/>
          <w:szCs w:val="16"/>
        </w:rPr>
        <w:t xml:space="preserve"> = 10000)</w:t>
      </w:r>
    </w:p>
    <w:p w14:paraId="0882E75B" w14:textId="28C3CD43" w:rsidR="007776CA" w:rsidRDefault="007776CA" w:rsidP="0051025C">
      <w:pPr>
        <w:ind w:left="1702"/>
        <w:rPr>
          <w:rFonts w:cs="Arial"/>
          <w:sz w:val="22"/>
          <w:szCs w:val="22"/>
        </w:rPr>
      </w:pPr>
    </w:p>
    <w:p w14:paraId="7AF69AA8" w14:textId="77777777" w:rsidR="007776CA" w:rsidRDefault="007776CA" w:rsidP="007776CA">
      <w:pPr>
        <w:ind w:left="2268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Onde:</w:t>
      </w:r>
    </w:p>
    <w:p w14:paraId="61981C16" w14:textId="77777777" w:rsidR="007776CA" w:rsidRDefault="007776CA" w:rsidP="007776CA">
      <w:pPr>
        <w:ind w:left="2552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</w:t>
      </w:r>
      <w:proofErr w:type="spellStart"/>
      <w:r>
        <w:rPr>
          <w:rFonts w:cs="Arial"/>
          <w:sz w:val="22"/>
          <w:szCs w:val="22"/>
        </w:rPr>
        <w:t>sign</w:t>
      </w:r>
      <w:proofErr w:type="spellEnd"/>
      <w:r>
        <w:rPr>
          <w:rFonts w:cs="Arial"/>
          <w:sz w:val="22"/>
          <w:szCs w:val="22"/>
        </w:rPr>
        <w:t xml:space="preserve"> = Utilizar </w:t>
      </w:r>
      <w:proofErr w:type="spellStart"/>
      <w:r>
        <w:rPr>
          <w:rFonts w:cs="Arial"/>
          <w:sz w:val="22"/>
          <w:szCs w:val="22"/>
        </w:rPr>
        <w:t>true</w:t>
      </w:r>
      <w:proofErr w:type="spellEnd"/>
      <w:r>
        <w:rPr>
          <w:rFonts w:cs="Arial"/>
          <w:sz w:val="22"/>
          <w:szCs w:val="22"/>
        </w:rPr>
        <w:t xml:space="preserve"> para assinatura ou false para snapshot;</w:t>
      </w:r>
    </w:p>
    <w:p w14:paraId="278DDF73" w14:textId="68495213" w:rsidR="007776CA" w:rsidRDefault="007776CA" w:rsidP="007776CA">
      <w:pPr>
        <w:ind w:left="2552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</w:t>
      </w:r>
      <w:proofErr w:type="spellStart"/>
      <w:r>
        <w:rPr>
          <w:rFonts w:cs="Arial"/>
          <w:sz w:val="22"/>
          <w:szCs w:val="22"/>
        </w:rPr>
        <w:t>c</w:t>
      </w:r>
      <w:r w:rsidRPr="007776CA">
        <w:rPr>
          <w:rFonts w:cs="Arial"/>
          <w:sz w:val="22"/>
          <w:szCs w:val="22"/>
        </w:rPr>
        <w:t>ancelToken</w:t>
      </w:r>
      <w:proofErr w:type="spellEnd"/>
      <w:r>
        <w:rPr>
          <w:rFonts w:cs="Arial"/>
          <w:sz w:val="22"/>
          <w:szCs w:val="22"/>
        </w:rPr>
        <w:t xml:space="preserve"> = Token para cancelar assinatura do relatório.</w:t>
      </w:r>
    </w:p>
    <w:p w14:paraId="58B6E185" w14:textId="77777777" w:rsidR="007776CA" w:rsidRDefault="007776CA" w:rsidP="0051025C">
      <w:pPr>
        <w:ind w:left="1702"/>
        <w:rPr>
          <w:rFonts w:cs="Arial"/>
          <w:sz w:val="22"/>
          <w:szCs w:val="22"/>
        </w:rPr>
      </w:pPr>
    </w:p>
    <w:p w14:paraId="414306B6" w14:textId="3CE0FA59" w:rsidR="00F32322" w:rsidRDefault="00F32322" w:rsidP="00F32322">
      <w:pPr>
        <w:ind w:left="1702"/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Exemplos re</w:t>
      </w:r>
      <w:r>
        <w:t>latórios exemplos solicitados via CMA S4:</w:t>
      </w:r>
    </w:p>
    <w:p w14:paraId="1E1F3C31" w14:textId="3AF1FEE2" w:rsidR="00F32322" w:rsidRPr="00F32322" w:rsidRDefault="00F32322" w:rsidP="00F32322">
      <w:pPr>
        <w:ind w:left="2268"/>
        <w:rPr>
          <w:sz w:val="18"/>
          <w:szCs w:val="18"/>
        </w:rPr>
      </w:pPr>
      <w:r w:rsidRPr="00F32322">
        <w:rPr>
          <w:sz w:val="18"/>
          <w:szCs w:val="18"/>
        </w:rPr>
        <w:t>1 - Maiores Compradores/Vendedores por Contrato:</w:t>
      </w:r>
    </w:p>
    <w:p w14:paraId="64E1EFD1" w14:textId="77777777" w:rsidR="00F32322" w:rsidRDefault="00F32322" w:rsidP="00F32322">
      <w:pPr>
        <w:ind w:left="2835"/>
      </w:pPr>
      <w:r w:rsidRPr="001107BE">
        <w:rPr>
          <w:noProof/>
        </w:rPr>
        <w:drawing>
          <wp:inline distT="0" distB="0" distL="0" distR="0" wp14:anchorId="07EBB9C1" wp14:editId="11E28AC2">
            <wp:extent cx="3964675" cy="1535616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7688" cy="157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7900" w14:textId="4A83B023" w:rsidR="00F32322" w:rsidRPr="00F32322" w:rsidRDefault="00F32322" w:rsidP="00F32322">
      <w:pPr>
        <w:ind w:left="2268"/>
        <w:rPr>
          <w:sz w:val="18"/>
          <w:szCs w:val="18"/>
        </w:rPr>
      </w:pPr>
      <w:r w:rsidRPr="00F32322">
        <w:rPr>
          <w:sz w:val="18"/>
          <w:szCs w:val="18"/>
        </w:rPr>
        <w:t>2 - Ativos Mais Negociados por Agente</w:t>
      </w:r>
      <w:r>
        <w:rPr>
          <w:sz w:val="18"/>
          <w:szCs w:val="18"/>
        </w:rPr>
        <w:t>:</w:t>
      </w:r>
    </w:p>
    <w:p w14:paraId="4040B445" w14:textId="77777777" w:rsidR="00F32322" w:rsidRDefault="00F32322" w:rsidP="00F32322">
      <w:pPr>
        <w:ind w:left="2835"/>
      </w:pPr>
      <w:r w:rsidRPr="001107BE">
        <w:rPr>
          <w:noProof/>
        </w:rPr>
        <w:drawing>
          <wp:inline distT="0" distB="0" distL="0" distR="0" wp14:anchorId="6B07533C" wp14:editId="3749D795">
            <wp:extent cx="3964305" cy="1839178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27632" cy="186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8D11" w14:textId="6059D9F8" w:rsidR="00F32322" w:rsidRPr="00F32322" w:rsidRDefault="00F32322" w:rsidP="00F32322">
      <w:pPr>
        <w:widowControl/>
        <w:suppressAutoHyphens w:val="0"/>
        <w:ind w:left="2268"/>
        <w:rPr>
          <w:sz w:val="18"/>
          <w:szCs w:val="18"/>
        </w:rPr>
      </w:pPr>
      <w:r w:rsidRPr="00F32322">
        <w:rPr>
          <w:sz w:val="18"/>
          <w:szCs w:val="18"/>
        </w:rPr>
        <w:t>3 - Negócios por Agente</w:t>
      </w:r>
      <w:r>
        <w:rPr>
          <w:sz w:val="18"/>
          <w:szCs w:val="18"/>
        </w:rPr>
        <w:t>:</w:t>
      </w:r>
    </w:p>
    <w:p w14:paraId="25F0B8FE" w14:textId="3B717977" w:rsidR="00F32322" w:rsidRDefault="00F32322" w:rsidP="00F32322">
      <w:pPr>
        <w:ind w:left="2835"/>
      </w:pPr>
      <w:r w:rsidRPr="001107BE">
        <w:rPr>
          <w:noProof/>
        </w:rPr>
        <w:drawing>
          <wp:inline distT="0" distB="0" distL="0" distR="0" wp14:anchorId="12D3CD9D" wp14:editId="0DE37E31">
            <wp:extent cx="3964305" cy="164287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38647" cy="167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9563" w14:textId="3A68B18F" w:rsidR="00AE31AA" w:rsidRDefault="00AE31AA">
      <w:pPr>
        <w:widowControl/>
        <w:suppressAutoHyphens w:val="0"/>
      </w:pPr>
      <w:r>
        <w:br w:type="page"/>
      </w:r>
    </w:p>
    <w:p w14:paraId="5D70966F" w14:textId="77777777" w:rsidR="00AE31AA" w:rsidRDefault="00AE31AA" w:rsidP="00F32322">
      <w:pPr>
        <w:ind w:left="2835"/>
      </w:pPr>
    </w:p>
    <w:p w14:paraId="4F7625A5" w14:textId="46032388" w:rsidR="00F32322" w:rsidRPr="00F32322" w:rsidRDefault="00F32322" w:rsidP="00F32322">
      <w:pPr>
        <w:ind w:left="2268"/>
        <w:rPr>
          <w:sz w:val="18"/>
          <w:szCs w:val="18"/>
        </w:rPr>
      </w:pPr>
      <w:r w:rsidRPr="00F32322">
        <w:rPr>
          <w:sz w:val="18"/>
          <w:szCs w:val="18"/>
        </w:rPr>
        <w:t>4 - Negócios por Agente Acumulado:</w:t>
      </w:r>
    </w:p>
    <w:p w14:paraId="45B12791" w14:textId="77777777" w:rsidR="00F32322" w:rsidRDefault="00F32322" w:rsidP="00F32322">
      <w:pPr>
        <w:ind w:left="2835"/>
      </w:pPr>
      <w:r w:rsidRPr="001107BE">
        <w:rPr>
          <w:noProof/>
        </w:rPr>
        <w:drawing>
          <wp:inline distT="0" distB="0" distL="0" distR="0" wp14:anchorId="72A70D75" wp14:editId="2D14867D">
            <wp:extent cx="3971499" cy="1853796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18208" cy="187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CE33" w14:textId="060B927F" w:rsidR="00F32322" w:rsidRPr="00F32322" w:rsidRDefault="00F32322" w:rsidP="00F32322">
      <w:pPr>
        <w:ind w:left="2268"/>
        <w:rPr>
          <w:sz w:val="18"/>
          <w:szCs w:val="18"/>
        </w:rPr>
      </w:pPr>
      <w:r w:rsidRPr="00F32322">
        <w:rPr>
          <w:sz w:val="18"/>
          <w:szCs w:val="18"/>
        </w:rPr>
        <w:t>5 - Negócios Cruzados: Agente X Contrato:</w:t>
      </w:r>
    </w:p>
    <w:p w14:paraId="4FF53E21" w14:textId="77777777" w:rsidR="00F32322" w:rsidRDefault="00F32322" w:rsidP="00F32322">
      <w:pPr>
        <w:ind w:left="2835"/>
      </w:pPr>
      <w:r w:rsidRPr="001107BE">
        <w:rPr>
          <w:noProof/>
        </w:rPr>
        <w:drawing>
          <wp:inline distT="0" distB="0" distL="0" distR="0" wp14:anchorId="067A193D" wp14:editId="73DC2022">
            <wp:extent cx="3930555" cy="1553966"/>
            <wp:effectExtent l="0" t="0" r="0" b="825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80305" cy="157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7290" w14:textId="475ED3A7" w:rsidR="00F32322" w:rsidRPr="00F32322" w:rsidRDefault="00F32322" w:rsidP="00F32322">
      <w:pPr>
        <w:ind w:left="2268"/>
        <w:rPr>
          <w:sz w:val="18"/>
          <w:szCs w:val="18"/>
        </w:rPr>
      </w:pPr>
      <w:r w:rsidRPr="00F32322">
        <w:rPr>
          <w:sz w:val="18"/>
          <w:szCs w:val="18"/>
        </w:rPr>
        <w:t>6 - Maiores Altas:</w:t>
      </w:r>
    </w:p>
    <w:p w14:paraId="6C616D6C" w14:textId="77777777" w:rsidR="00F32322" w:rsidRDefault="00F32322" w:rsidP="00F32322">
      <w:pPr>
        <w:ind w:left="2835"/>
      </w:pPr>
      <w:r w:rsidRPr="001107BE">
        <w:rPr>
          <w:noProof/>
        </w:rPr>
        <w:drawing>
          <wp:inline distT="0" distB="0" distL="0" distR="0" wp14:anchorId="0EB33906" wp14:editId="1A338023">
            <wp:extent cx="3930015" cy="1800731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83363" cy="182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5808" w14:textId="44C7830D" w:rsidR="00F32322" w:rsidRPr="00F32322" w:rsidRDefault="00F32322" w:rsidP="00F32322">
      <w:pPr>
        <w:ind w:left="2268"/>
        <w:rPr>
          <w:sz w:val="18"/>
          <w:szCs w:val="18"/>
        </w:rPr>
      </w:pPr>
      <w:r w:rsidRPr="00F32322">
        <w:rPr>
          <w:sz w:val="18"/>
          <w:szCs w:val="18"/>
        </w:rPr>
        <w:t>7 - Maiores Baixas:</w:t>
      </w:r>
    </w:p>
    <w:p w14:paraId="79D08182" w14:textId="43481836" w:rsidR="00F32322" w:rsidRDefault="00F32322" w:rsidP="00F32322">
      <w:pPr>
        <w:ind w:left="2835"/>
      </w:pPr>
      <w:r w:rsidRPr="001107BE">
        <w:rPr>
          <w:noProof/>
        </w:rPr>
        <w:drawing>
          <wp:inline distT="0" distB="0" distL="0" distR="0" wp14:anchorId="56B3338A" wp14:editId="72EBFD85">
            <wp:extent cx="3930015" cy="1840802"/>
            <wp:effectExtent l="0" t="0" r="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70261" cy="185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9B12" w14:textId="4CA3CD97" w:rsidR="00414F77" w:rsidRDefault="00414F77">
      <w:pPr>
        <w:widowControl/>
        <w:suppressAutoHyphens w:val="0"/>
      </w:pPr>
      <w:r>
        <w:br w:type="page"/>
      </w:r>
    </w:p>
    <w:p w14:paraId="431308C0" w14:textId="77777777" w:rsidR="00AE31AA" w:rsidRDefault="00AE31AA" w:rsidP="00F32322">
      <w:pPr>
        <w:ind w:left="2835"/>
      </w:pPr>
    </w:p>
    <w:p w14:paraId="18F09ECD" w14:textId="6269C5D5" w:rsidR="00F32322" w:rsidRPr="00F32322" w:rsidRDefault="00F32322" w:rsidP="00F32322">
      <w:pPr>
        <w:ind w:left="2268"/>
        <w:rPr>
          <w:sz w:val="18"/>
          <w:szCs w:val="18"/>
        </w:rPr>
      </w:pPr>
      <w:r w:rsidRPr="00F32322">
        <w:rPr>
          <w:sz w:val="18"/>
          <w:szCs w:val="18"/>
        </w:rPr>
        <w:t>8 - Mais Negociadas:</w:t>
      </w:r>
    </w:p>
    <w:p w14:paraId="0779884E" w14:textId="77777777" w:rsidR="00F32322" w:rsidRDefault="00F32322" w:rsidP="00F32322">
      <w:pPr>
        <w:ind w:left="2835"/>
      </w:pPr>
      <w:r w:rsidRPr="001107BE">
        <w:rPr>
          <w:noProof/>
        </w:rPr>
        <w:drawing>
          <wp:inline distT="0" distB="0" distL="0" distR="0" wp14:anchorId="5CE3D6B4" wp14:editId="277976CD">
            <wp:extent cx="3937379" cy="1790853"/>
            <wp:effectExtent l="0" t="0" r="635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85298" cy="181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BE5D" w14:textId="79CF6BE3" w:rsidR="00F32322" w:rsidRPr="00F32322" w:rsidRDefault="00F32322" w:rsidP="00F32322">
      <w:pPr>
        <w:ind w:left="2268"/>
        <w:rPr>
          <w:sz w:val="18"/>
          <w:szCs w:val="18"/>
        </w:rPr>
      </w:pPr>
      <w:r w:rsidRPr="00F32322">
        <w:rPr>
          <w:sz w:val="18"/>
          <w:szCs w:val="18"/>
        </w:rPr>
        <w:t>9 - Resumo de Negócios por Preço Médio:</w:t>
      </w:r>
    </w:p>
    <w:p w14:paraId="69DE1580" w14:textId="77777777" w:rsidR="00F32322" w:rsidRDefault="00F32322" w:rsidP="00F32322">
      <w:pPr>
        <w:ind w:left="2835"/>
      </w:pPr>
      <w:r w:rsidRPr="001107BE">
        <w:rPr>
          <w:noProof/>
        </w:rPr>
        <w:drawing>
          <wp:inline distT="0" distB="0" distL="0" distR="0" wp14:anchorId="346380B2" wp14:editId="14AFD1B9">
            <wp:extent cx="3971499" cy="2318763"/>
            <wp:effectExtent l="0" t="0" r="0" b="571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82793" cy="232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1ACD" w14:textId="77777777" w:rsidR="00F32322" w:rsidRDefault="00F32322" w:rsidP="00A60342">
      <w:pPr>
        <w:ind w:left="1701"/>
        <w:rPr>
          <w:rFonts w:cs="Arial"/>
          <w:sz w:val="22"/>
          <w:szCs w:val="22"/>
        </w:rPr>
      </w:pPr>
    </w:p>
    <w:p w14:paraId="4A07655B" w14:textId="72A94C1E" w:rsidR="00A60342" w:rsidRDefault="00A60342" w:rsidP="00A60342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Parâmetros de entrada = Estrutura </w:t>
      </w:r>
      <w:proofErr w:type="spellStart"/>
      <w:r w:rsidR="00871E04" w:rsidRPr="00871E04">
        <w:rPr>
          <w:rFonts w:cs="Arial"/>
          <w:b/>
          <w:sz w:val="22"/>
          <w:szCs w:val="22"/>
        </w:rPr>
        <w:t>HighlightsParam</w:t>
      </w:r>
      <w:proofErr w:type="spellEnd"/>
      <w:r>
        <w:rPr>
          <w:rFonts w:cs="Arial"/>
          <w:sz w:val="22"/>
          <w:szCs w:val="22"/>
        </w:rPr>
        <w:t>:</w:t>
      </w:r>
    </w:p>
    <w:p w14:paraId="18C83ADD" w14:textId="377F156E" w:rsidR="00A60342" w:rsidRDefault="00A60342" w:rsidP="00A60342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="002C5E9C">
        <w:rPr>
          <w:rFonts w:cs="Arial"/>
          <w:sz w:val="20"/>
        </w:rPr>
        <w:t>Kind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[obrigatório]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int</w:t>
      </w:r>
      <w:proofErr w:type="spellEnd"/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2C5E9C">
        <w:rPr>
          <w:rFonts w:cs="Arial"/>
          <w:sz w:val="20"/>
        </w:rPr>
        <w:t>Tipo de Relatório, segue lista:</w:t>
      </w:r>
    </w:p>
    <w:p w14:paraId="711B5DDD" w14:textId="3261E2A3" w:rsidR="002C5E9C" w:rsidRPr="002C5E9C" w:rsidRDefault="002C5E9C" w:rsidP="002C5E9C">
      <w:pPr>
        <w:ind w:left="2835"/>
        <w:rPr>
          <w:rFonts w:cs="Arial"/>
          <w:sz w:val="16"/>
          <w:szCs w:val="16"/>
        </w:rPr>
      </w:pPr>
      <w:r w:rsidRPr="002C5E9C">
        <w:rPr>
          <w:rFonts w:cs="Arial"/>
          <w:sz w:val="16"/>
          <w:szCs w:val="16"/>
        </w:rPr>
        <w:t>1 - Maiores Compradores/Vendedores por Contrato;</w:t>
      </w:r>
    </w:p>
    <w:p w14:paraId="41ECD1E9" w14:textId="6FE0F2E1" w:rsidR="002C5E9C" w:rsidRPr="002C5E9C" w:rsidRDefault="002C5E9C" w:rsidP="002C5E9C">
      <w:pPr>
        <w:ind w:left="2835"/>
        <w:rPr>
          <w:rFonts w:cs="Arial"/>
          <w:sz w:val="16"/>
          <w:szCs w:val="16"/>
        </w:rPr>
      </w:pPr>
      <w:r w:rsidRPr="002C5E9C">
        <w:rPr>
          <w:rFonts w:cs="Arial"/>
          <w:sz w:val="16"/>
          <w:szCs w:val="16"/>
        </w:rPr>
        <w:t>2 - Ativos Mais Negociados por Agente;</w:t>
      </w:r>
    </w:p>
    <w:p w14:paraId="353D9D67" w14:textId="5E291F82" w:rsidR="002C5E9C" w:rsidRPr="002C5E9C" w:rsidRDefault="002C5E9C" w:rsidP="002C5E9C">
      <w:pPr>
        <w:ind w:left="2835"/>
        <w:rPr>
          <w:rFonts w:cs="Arial"/>
          <w:sz w:val="16"/>
          <w:szCs w:val="16"/>
        </w:rPr>
      </w:pPr>
      <w:r w:rsidRPr="002C5E9C">
        <w:rPr>
          <w:rFonts w:cs="Arial"/>
          <w:sz w:val="16"/>
          <w:szCs w:val="16"/>
        </w:rPr>
        <w:t>3 - Negócios por Agente;</w:t>
      </w:r>
    </w:p>
    <w:p w14:paraId="17CC5661" w14:textId="31AC06E7" w:rsidR="002C5E9C" w:rsidRPr="002C5E9C" w:rsidRDefault="002C5E9C" w:rsidP="002C5E9C">
      <w:pPr>
        <w:ind w:left="2835"/>
        <w:rPr>
          <w:rFonts w:cs="Arial"/>
          <w:sz w:val="16"/>
          <w:szCs w:val="16"/>
        </w:rPr>
      </w:pPr>
      <w:r w:rsidRPr="002C5E9C">
        <w:rPr>
          <w:rFonts w:cs="Arial"/>
          <w:sz w:val="16"/>
          <w:szCs w:val="16"/>
        </w:rPr>
        <w:t>4 - Negócios por Agente Acumulado;</w:t>
      </w:r>
    </w:p>
    <w:p w14:paraId="151A988A" w14:textId="0188358A" w:rsidR="002C5E9C" w:rsidRPr="002C5E9C" w:rsidRDefault="002C5E9C" w:rsidP="002C5E9C">
      <w:pPr>
        <w:ind w:left="2835"/>
        <w:rPr>
          <w:rFonts w:cs="Arial"/>
          <w:sz w:val="16"/>
          <w:szCs w:val="16"/>
        </w:rPr>
      </w:pPr>
      <w:r w:rsidRPr="002C5E9C">
        <w:rPr>
          <w:rFonts w:cs="Arial"/>
          <w:sz w:val="16"/>
          <w:szCs w:val="16"/>
        </w:rPr>
        <w:t>5 - Negócios Cruzados: Agente X Contrato;</w:t>
      </w:r>
    </w:p>
    <w:p w14:paraId="385A9CAE" w14:textId="3A8617C8" w:rsidR="002C5E9C" w:rsidRPr="002C5E9C" w:rsidRDefault="002C5E9C" w:rsidP="002C5E9C">
      <w:pPr>
        <w:ind w:left="2835"/>
        <w:rPr>
          <w:rFonts w:cs="Arial"/>
          <w:sz w:val="16"/>
          <w:szCs w:val="16"/>
        </w:rPr>
      </w:pPr>
      <w:r w:rsidRPr="002C5E9C">
        <w:rPr>
          <w:rFonts w:cs="Arial"/>
          <w:sz w:val="16"/>
          <w:szCs w:val="16"/>
        </w:rPr>
        <w:t>6 - Maiores Altas;</w:t>
      </w:r>
    </w:p>
    <w:p w14:paraId="0739A20C" w14:textId="714DE519" w:rsidR="002C5E9C" w:rsidRPr="002C5E9C" w:rsidRDefault="002C5E9C" w:rsidP="002C5E9C">
      <w:pPr>
        <w:ind w:left="2835"/>
        <w:rPr>
          <w:rFonts w:cs="Arial"/>
          <w:sz w:val="16"/>
          <w:szCs w:val="16"/>
        </w:rPr>
      </w:pPr>
      <w:r w:rsidRPr="002C5E9C">
        <w:rPr>
          <w:rFonts w:cs="Arial"/>
          <w:sz w:val="16"/>
          <w:szCs w:val="16"/>
        </w:rPr>
        <w:t>7 - Maiores Baixas;</w:t>
      </w:r>
    </w:p>
    <w:p w14:paraId="490A49E0" w14:textId="3D768CA6" w:rsidR="002C5E9C" w:rsidRPr="002C5E9C" w:rsidRDefault="002C5E9C" w:rsidP="002C5E9C">
      <w:pPr>
        <w:ind w:left="2835"/>
        <w:rPr>
          <w:rFonts w:cs="Arial"/>
          <w:sz w:val="16"/>
          <w:szCs w:val="16"/>
        </w:rPr>
      </w:pPr>
      <w:r w:rsidRPr="002C5E9C">
        <w:rPr>
          <w:rFonts w:cs="Arial"/>
          <w:sz w:val="16"/>
          <w:szCs w:val="16"/>
        </w:rPr>
        <w:t>8 - Mais Negociadas;</w:t>
      </w:r>
    </w:p>
    <w:p w14:paraId="2165DCE1" w14:textId="4D4E758D" w:rsidR="002C5E9C" w:rsidRPr="002C5E9C" w:rsidRDefault="002C5E9C" w:rsidP="002C5E9C">
      <w:pPr>
        <w:ind w:left="2835"/>
        <w:rPr>
          <w:rFonts w:cs="Arial"/>
          <w:sz w:val="16"/>
          <w:szCs w:val="16"/>
        </w:rPr>
      </w:pPr>
      <w:r w:rsidRPr="002C5E9C">
        <w:rPr>
          <w:rFonts w:cs="Arial"/>
          <w:sz w:val="16"/>
          <w:szCs w:val="16"/>
        </w:rPr>
        <w:t>9 - Resumo de Negócios por Preço Médio.</w:t>
      </w:r>
    </w:p>
    <w:p w14:paraId="5486EBDA" w14:textId="60513F42" w:rsidR="00A60342" w:rsidRDefault="00A60342" w:rsidP="00A60342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="00871E04">
        <w:rPr>
          <w:rFonts w:cs="Arial"/>
          <w:sz w:val="20"/>
        </w:rPr>
        <w:t>Source</w:t>
      </w:r>
      <w:r w:rsidR="00977635">
        <w:rPr>
          <w:rFonts w:cs="Arial"/>
          <w:sz w:val="20"/>
        </w:rPr>
        <w:t>Id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[obrigatório]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proofErr w:type="spellStart"/>
      <w:r w:rsidR="00977635">
        <w:rPr>
          <w:rFonts w:cs="Arial"/>
          <w:color w:val="0070C0"/>
          <w:sz w:val="20"/>
        </w:rPr>
        <w:t>string</w:t>
      </w:r>
      <w:proofErr w:type="spellEnd"/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871E04">
        <w:rPr>
          <w:rFonts w:cs="Arial"/>
          <w:sz w:val="20"/>
        </w:rPr>
        <w:t>Id</w:t>
      </w:r>
      <w:r>
        <w:rPr>
          <w:rFonts w:cs="Arial"/>
          <w:sz w:val="20"/>
        </w:rPr>
        <w:t xml:space="preserve"> d</w:t>
      </w:r>
      <w:r w:rsidR="00871E04">
        <w:rPr>
          <w:rFonts w:cs="Arial"/>
          <w:sz w:val="20"/>
        </w:rPr>
        <w:t>a origem</w:t>
      </w:r>
      <w:r>
        <w:rPr>
          <w:rFonts w:cs="Arial"/>
          <w:sz w:val="20"/>
        </w:rPr>
        <w:t>;</w:t>
      </w:r>
    </w:p>
    <w:p w14:paraId="311807D6" w14:textId="52AC55D7" w:rsidR="00977635" w:rsidRDefault="00977635" w:rsidP="00A60342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SymbolId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</w:t>
      </w:r>
      <w:r w:rsidR="00863274">
        <w:rPr>
          <w:rFonts w:cs="Arial"/>
          <w:color w:val="0070C0"/>
          <w:sz w:val="20"/>
        </w:rPr>
        <w:t>opcional]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Código do Símbolo;</w:t>
      </w:r>
    </w:p>
    <w:p w14:paraId="6B9D0D0B" w14:textId="5FD237A7" w:rsidR="00C430D6" w:rsidRDefault="00C430D6" w:rsidP="00A60342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Market </w:t>
      </w:r>
      <w:r>
        <w:rPr>
          <w:rFonts w:cs="Arial"/>
          <w:color w:val="0070C0"/>
          <w:sz w:val="20"/>
        </w:rPr>
        <w:t>[opcional]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Código do Mercado;</w:t>
      </w:r>
    </w:p>
    <w:p w14:paraId="318E60B4" w14:textId="30313A79" w:rsidR="00977635" w:rsidRDefault="00977635" w:rsidP="00A60342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Broker </w:t>
      </w:r>
      <w:r>
        <w:rPr>
          <w:rFonts w:cs="Arial"/>
          <w:color w:val="0070C0"/>
          <w:sz w:val="20"/>
        </w:rPr>
        <w:t>[</w:t>
      </w:r>
      <w:r w:rsidR="00863274">
        <w:rPr>
          <w:rFonts w:cs="Arial"/>
          <w:color w:val="0070C0"/>
          <w:sz w:val="20"/>
        </w:rPr>
        <w:t>opcional</w:t>
      </w:r>
      <w:r>
        <w:rPr>
          <w:rFonts w:cs="Arial"/>
          <w:color w:val="0070C0"/>
          <w:sz w:val="20"/>
        </w:rPr>
        <w:t>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Código d</w:t>
      </w:r>
      <w:r w:rsidR="00863274">
        <w:rPr>
          <w:rFonts w:cs="Arial"/>
          <w:sz w:val="20"/>
        </w:rPr>
        <w:t>a Corretora</w:t>
      </w:r>
      <w:r>
        <w:rPr>
          <w:rFonts w:cs="Arial"/>
          <w:sz w:val="20"/>
        </w:rPr>
        <w:t>;</w:t>
      </w:r>
    </w:p>
    <w:p w14:paraId="3FAEA826" w14:textId="6A6A0CC0" w:rsidR="00863274" w:rsidRDefault="00863274" w:rsidP="00A60342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Max </w:t>
      </w:r>
      <w:r>
        <w:rPr>
          <w:rFonts w:cs="Arial"/>
          <w:color w:val="0070C0"/>
          <w:sz w:val="20"/>
        </w:rPr>
        <w:t>[</w:t>
      </w:r>
      <w:r w:rsidR="00A10A5A">
        <w:rPr>
          <w:rFonts w:cs="Arial"/>
          <w:color w:val="0070C0"/>
          <w:sz w:val="20"/>
        </w:rPr>
        <w:t>obrigatório</w:t>
      </w:r>
      <w:r>
        <w:rPr>
          <w:rFonts w:cs="Arial"/>
          <w:color w:val="0070C0"/>
          <w:sz w:val="20"/>
        </w:rPr>
        <w:t>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int</w:t>
      </w:r>
      <w:proofErr w:type="spellEnd"/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Número de Linhas;</w:t>
      </w:r>
    </w:p>
    <w:p w14:paraId="0B803C33" w14:textId="0868451B" w:rsidR="00863274" w:rsidRDefault="00863274" w:rsidP="00A60342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SortingType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int</w:t>
      </w:r>
      <w:proofErr w:type="spellEnd"/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1-</w:t>
      </w:r>
      <w:r w:rsidR="00A10A5A">
        <w:rPr>
          <w:rFonts w:cs="Arial"/>
          <w:sz w:val="20"/>
        </w:rPr>
        <w:t>Volume ou 2-Quantidade (se não informado assume 1)</w:t>
      </w:r>
      <w:r>
        <w:rPr>
          <w:rFonts w:cs="Arial"/>
          <w:sz w:val="20"/>
        </w:rPr>
        <w:t>;</w:t>
      </w:r>
    </w:p>
    <w:p w14:paraId="5E5A7F8E" w14:textId="77B6E8CE" w:rsidR="00863274" w:rsidRDefault="00863274" w:rsidP="00A60342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DateFrom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Data inicial no formato YYYY-MM-DD</w:t>
      </w:r>
      <w:r w:rsidR="00A10A5A">
        <w:rPr>
          <w:rFonts w:cs="Arial"/>
          <w:sz w:val="20"/>
        </w:rPr>
        <w:t xml:space="preserve"> (se não informado assume data atual)</w:t>
      </w:r>
      <w:r>
        <w:rPr>
          <w:rFonts w:cs="Arial"/>
          <w:sz w:val="20"/>
        </w:rPr>
        <w:t>;</w:t>
      </w:r>
    </w:p>
    <w:p w14:paraId="5E505792" w14:textId="04286952" w:rsidR="00863274" w:rsidRDefault="00863274" w:rsidP="00A60342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DateTo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Data final no formato YYYY-MM-DD</w:t>
      </w:r>
      <w:r w:rsidR="00A10A5A">
        <w:rPr>
          <w:rFonts w:cs="Arial"/>
          <w:sz w:val="20"/>
        </w:rPr>
        <w:t xml:space="preserve"> (se não informado assume data atual)</w:t>
      </w:r>
      <w:r>
        <w:rPr>
          <w:rFonts w:cs="Arial"/>
          <w:sz w:val="20"/>
        </w:rPr>
        <w:t>;</w:t>
      </w:r>
    </w:p>
    <w:p w14:paraId="0A2E3E6E" w14:textId="77777777" w:rsidR="00A60342" w:rsidRDefault="00A60342" w:rsidP="00A60342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ClientMneMD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(opcional) 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Mnemônico do Cliente OMS para contabilização de “</w:t>
      </w:r>
      <w:proofErr w:type="spellStart"/>
      <w:r w:rsidRPr="00DE1F23">
        <w:rPr>
          <w:rFonts w:cs="Arial"/>
          <w:i/>
          <w:sz w:val="20"/>
        </w:rPr>
        <w:t>fee</w:t>
      </w:r>
      <w:proofErr w:type="spellEnd"/>
      <w:r>
        <w:rPr>
          <w:rFonts w:cs="Arial"/>
          <w:sz w:val="20"/>
        </w:rPr>
        <w:t>” do Market Data;</w:t>
      </w:r>
    </w:p>
    <w:p w14:paraId="2B1DC6F9" w14:textId="77777777" w:rsidR="00A60342" w:rsidRDefault="00A60342" w:rsidP="00A60342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Referer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r>
        <w:rPr>
          <w:rFonts w:cs="Arial"/>
          <w:color w:val="0070C0"/>
          <w:sz w:val="20"/>
        </w:rPr>
        <w:t>objeto</w:t>
      </w:r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Objeto para identificar a requisição no momento da resposta </w:t>
      </w:r>
      <w:r>
        <w:rPr>
          <w:rFonts w:cs="Arial"/>
          <w:sz w:val="20"/>
        </w:rPr>
        <w:lastRenderedPageBreak/>
        <w:t>(responsabilidade do serviço);</w:t>
      </w:r>
    </w:p>
    <w:p w14:paraId="3066FD19" w14:textId="77777777" w:rsidR="00A60342" w:rsidRPr="00AF5335" w:rsidRDefault="00A60342" w:rsidP="00A60342">
      <w:pPr>
        <w:ind w:left="2268"/>
        <w:rPr>
          <w:rFonts w:cs="Arial"/>
          <w:sz w:val="20"/>
          <w:lang w:val="en-US"/>
        </w:rPr>
      </w:pPr>
      <w:r>
        <w:rPr>
          <w:rFonts w:cs="Arial"/>
          <w:sz w:val="20"/>
        </w:rPr>
        <w:sym w:font="Wingdings" w:char="F0F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EnableTrace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Pr="00AF5335">
        <w:rPr>
          <w:rFonts w:cs="Arial"/>
          <w:color w:val="0070C0"/>
          <w:sz w:val="20"/>
          <w:lang w:val="en-US"/>
        </w:rPr>
        <w:t>[</w:t>
      </w:r>
      <w:proofErr w:type="spellStart"/>
      <w:r w:rsidRPr="00AF5335">
        <w:rPr>
          <w:rFonts w:cs="Arial"/>
          <w:color w:val="0070C0"/>
          <w:sz w:val="20"/>
          <w:lang w:val="en-US"/>
        </w:rPr>
        <w:t>opcional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] (bool) </w:t>
      </w:r>
      <w:r w:rsidRPr="00AF5335">
        <w:rPr>
          <w:rFonts w:cs="Arial"/>
          <w:sz w:val="20"/>
          <w:lang w:val="en-US"/>
        </w:rPr>
        <w:t>= Vide item 2.3.1.</w:t>
      </w:r>
    </w:p>
    <w:p w14:paraId="762766CD" w14:textId="77777777" w:rsidR="00A10A5A" w:rsidRDefault="00A10A5A" w:rsidP="00A60342">
      <w:pPr>
        <w:ind w:left="1701"/>
        <w:rPr>
          <w:rFonts w:cs="Arial"/>
          <w:sz w:val="22"/>
          <w:szCs w:val="22"/>
        </w:rPr>
      </w:pPr>
    </w:p>
    <w:p w14:paraId="7A087C39" w14:textId="2E0E5032" w:rsidR="00A60342" w:rsidRDefault="00F32322" w:rsidP="00A60342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</w:t>
      </w:r>
      <w:r w:rsidRPr="00F32322">
        <w:rPr>
          <w:rFonts w:cs="Arial"/>
          <w:sz w:val="22"/>
          <w:szCs w:val="22"/>
        </w:rPr>
        <w:t>Tipos de Relatórios</w:t>
      </w:r>
      <w:r w:rsidR="00863274">
        <w:rPr>
          <w:rFonts w:cs="Arial"/>
          <w:sz w:val="22"/>
          <w:szCs w:val="22"/>
        </w:rPr>
        <w:t xml:space="preserve"> (</w:t>
      </w:r>
      <w:proofErr w:type="spellStart"/>
      <w:r w:rsidR="00863274">
        <w:rPr>
          <w:rFonts w:cs="Arial"/>
          <w:sz w:val="22"/>
          <w:szCs w:val="22"/>
        </w:rPr>
        <w:t>Kind</w:t>
      </w:r>
      <w:proofErr w:type="spellEnd"/>
      <w:r w:rsidR="00863274">
        <w:rPr>
          <w:rFonts w:cs="Arial"/>
          <w:sz w:val="22"/>
          <w:szCs w:val="22"/>
        </w:rPr>
        <w:t>)</w:t>
      </w:r>
      <w:r w:rsidRPr="00F32322">
        <w:rPr>
          <w:rFonts w:cs="Arial"/>
          <w:sz w:val="22"/>
          <w:szCs w:val="22"/>
        </w:rPr>
        <w:t xml:space="preserve"> </w:t>
      </w:r>
      <w:proofErr w:type="spellStart"/>
      <w:r w:rsidRPr="00F32322">
        <w:rPr>
          <w:rFonts w:cs="Arial"/>
          <w:sz w:val="22"/>
          <w:szCs w:val="22"/>
        </w:rPr>
        <w:t>vs</w:t>
      </w:r>
      <w:proofErr w:type="spellEnd"/>
      <w:r w:rsidRPr="00F32322">
        <w:rPr>
          <w:rFonts w:cs="Arial"/>
          <w:sz w:val="22"/>
          <w:szCs w:val="22"/>
        </w:rPr>
        <w:t xml:space="preserve"> Parâmetros</w:t>
      </w:r>
      <w:r>
        <w:rPr>
          <w:rFonts w:cs="Arial"/>
          <w:sz w:val="22"/>
          <w:szCs w:val="22"/>
        </w:rPr>
        <w:t>:</w:t>
      </w:r>
    </w:p>
    <w:p w14:paraId="05C600DE" w14:textId="15A85060" w:rsidR="00F32322" w:rsidRPr="00AF5335" w:rsidRDefault="00F32322" w:rsidP="00F32322">
      <w:pPr>
        <w:ind w:left="2268"/>
        <w:rPr>
          <w:rFonts w:cs="Arial"/>
          <w:sz w:val="22"/>
          <w:szCs w:val="22"/>
          <w:lang w:val="en-US"/>
        </w:rPr>
      </w:pPr>
      <w:r w:rsidRPr="00F32322">
        <w:rPr>
          <w:rFonts w:cs="Arial"/>
          <w:noProof/>
          <w:sz w:val="22"/>
          <w:szCs w:val="22"/>
          <w:lang w:val="en-US"/>
        </w:rPr>
        <w:drawing>
          <wp:inline distT="0" distB="0" distL="0" distR="0" wp14:anchorId="75202F44" wp14:editId="18552788">
            <wp:extent cx="4179815" cy="1419410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29385" cy="143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6F49" w14:textId="77777777" w:rsidR="00F32322" w:rsidRDefault="00F32322" w:rsidP="00A60342">
      <w:pPr>
        <w:ind w:left="1701"/>
        <w:rPr>
          <w:rFonts w:cs="Arial"/>
          <w:sz w:val="22"/>
          <w:szCs w:val="22"/>
        </w:rPr>
      </w:pPr>
    </w:p>
    <w:p w14:paraId="3292963C" w14:textId="0FA2600B" w:rsidR="00A60342" w:rsidRDefault="00A60342" w:rsidP="00A60342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Retorno = Estrutura </w:t>
      </w:r>
      <w:proofErr w:type="spellStart"/>
      <w:r w:rsidR="005F7908" w:rsidRPr="005F7908">
        <w:rPr>
          <w:rFonts w:cs="Arial"/>
          <w:b/>
          <w:sz w:val="22"/>
          <w:szCs w:val="22"/>
        </w:rPr>
        <w:t>HighlightsResult</w:t>
      </w:r>
      <w:proofErr w:type="spellEnd"/>
      <w:r>
        <w:rPr>
          <w:rFonts w:cs="Arial"/>
          <w:sz w:val="22"/>
          <w:szCs w:val="22"/>
        </w:rPr>
        <w:t>:</w:t>
      </w:r>
    </w:p>
    <w:p w14:paraId="3C9A5BA1" w14:textId="77777777" w:rsidR="00A60342" w:rsidRDefault="00A60342" w:rsidP="00A60342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Status:</w:t>
      </w:r>
    </w:p>
    <w:p w14:paraId="08BA158B" w14:textId="77777777" w:rsidR="00A60342" w:rsidRDefault="00A60342" w:rsidP="00A60342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Success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proofErr w:type="spellStart"/>
      <w:r>
        <w:rPr>
          <w:rFonts w:cs="Arial"/>
          <w:sz w:val="20"/>
        </w:rPr>
        <w:t>True</w:t>
      </w:r>
      <w:proofErr w:type="spellEnd"/>
      <w:r>
        <w:rPr>
          <w:rFonts w:cs="Arial"/>
          <w:sz w:val="20"/>
        </w:rPr>
        <w:t xml:space="preserve"> ou False;</w:t>
      </w:r>
    </w:p>
    <w:p w14:paraId="65D9381B" w14:textId="77777777" w:rsidR="00A60342" w:rsidRDefault="00A60342" w:rsidP="00A60342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Code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 xml:space="preserve">) </w:t>
      </w:r>
      <w:r>
        <w:rPr>
          <w:rFonts w:cs="Arial"/>
          <w:sz w:val="20"/>
        </w:rPr>
        <w:t xml:space="preserve">= Código do erro (se </w:t>
      </w:r>
      <w:proofErr w:type="spellStart"/>
      <w:r>
        <w:rPr>
          <w:rFonts w:cs="Arial"/>
          <w:sz w:val="20"/>
        </w:rPr>
        <w:t>success</w:t>
      </w:r>
      <w:proofErr w:type="spellEnd"/>
      <w:r>
        <w:rPr>
          <w:rFonts w:cs="Arial"/>
          <w:sz w:val="20"/>
        </w:rPr>
        <w:t>=False);</w:t>
      </w:r>
    </w:p>
    <w:p w14:paraId="594A5001" w14:textId="77777777" w:rsidR="00A60342" w:rsidRDefault="00A60342" w:rsidP="00A60342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Message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Mensagem do erro (se </w:t>
      </w:r>
      <w:proofErr w:type="spellStart"/>
      <w:r>
        <w:rPr>
          <w:rFonts w:cs="Arial"/>
          <w:sz w:val="20"/>
        </w:rPr>
        <w:t>success</w:t>
      </w:r>
      <w:proofErr w:type="spellEnd"/>
      <w:r>
        <w:rPr>
          <w:rFonts w:cs="Arial"/>
          <w:sz w:val="20"/>
        </w:rPr>
        <w:t>=False);</w:t>
      </w:r>
    </w:p>
    <w:p w14:paraId="12EC1B4B" w14:textId="77777777" w:rsidR="00A60342" w:rsidRDefault="00A60342" w:rsidP="00A60342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OmsCode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r>
        <w:rPr>
          <w:rFonts w:cs="Arial"/>
          <w:sz w:val="20"/>
        </w:rPr>
        <w:t xml:space="preserve">OMS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06DFD96D" w14:textId="77777777" w:rsidR="00A60342" w:rsidRDefault="00A60342" w:rsidP="00A60342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StreamerCode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54A4E185" w14:textId="77777777" w:rsidR="00A60342" w:rsidRDefault="00A60342" w:rsidP="00A60342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Referer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object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Objeto para identificar a requisição no momento da resposta (responsabilidade do serviço);</w:t>
      </w:r>
    </w:p>
    <w:p w14:paraId="1EE56E8A" w14:textId="77777777" w:rsidR="005F7908" w:rsidRPr="00AF5335" w:rsidRDefault="005F7908" w:rsidP="005F7908">
      <w:pPr>
        <w:ind w:left="2268"/>
        <w:rPr>
          <w:rFonts w:cs="Arial"/>
          <w:sz w:val="20"/>
          <w:lang w:val="en-US"/>
        </w:rPr>
      </w:pPr>
      <w:r>
        <w:rPr>
          <w:rFonts w:cs="Arial"/>
          <w:sz w:val="20"/>
        </w:rPr>
        <w:sym w:font="Wingdings" w:char="F0F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EnableTrace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Pr="00AF5335">
        <w:rPr>
          <w:rFonts w:cs="Arial"/>
          <w:color w:val="0070C0"/>
          <w:sz w:val="20"/>
          <w:lang w:val="en-US"/>
        </w:rPr>
        <w:t xml:space="preserve">(bool) </w:t>
      </w:r>
      <w:r w:rsidRPr="00AF5335">
        <w:rPr>
          <w:rFonts w:cs="Arial"/>
          <w:sz w:val="20"/>
          <w:lang w:val="en-US"/>
        </w:rPr>
        <w:t>= Vide item 2.3.1.;</w:t>
      </w:r>
    </w:p>
    <w:p w14:paraId="62CE7115" w14:textId="77777777" w:rsidR="005F7908" w:rsidRDefault="005F7908" w:rsidP="005F7908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Trace = Coleção da estrutura </w:t>
      </w:r>
      <w:proofErr w:type="spellStart"/>
      <w:r>
        <w:rPr>
          <w:rFonts w:cs="Arial"/>
          <w:sz w:val="20"/>
        </w:rPr>
        <w:t>TraceItems</w:t>
      </w:r>
      <w:proofErr w:type="spellEnd"/>
      <w:r w:rsidRPr="00F34E78">
        <w:rPr>
          <w:rFonts w:cs="Arial"/>
          <w:sz w:val="20"/>
        </w:rPr>
        <w:t xml:space="preserve"> = Vide item 2.3.1</w:t>
      </w:r>
      <w:r>
        <w:rPr>
          <w:rFonts w:cs="Arial"/>
          <w:sz w:val="20"/>
        </w:rPr>
        <w:t>.;</w:t>
      </w:r>
    </w:p>
    <w:p w14:paraId="24D52160" w14:textId="018A9976" w:rsidR="005F7908" w:rsidRDefault="005F7908" w:rsidP="005F7908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Data = Coleção com os dados do relatório (pode retornar sem nenhum dado):</w:t>
      </w:r>
    </w:p>
    <w:p w14:paraId="0C6242F5" w14:textId="3A88CBC6" w:rsidR="005F7908" w:rsidRDefault="005F7908" w:rsidP="005F7908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5F7908">
        <w:rPr>
          <w:rFonts w:cs="Arial"/>
          <w:sz w:val="20"/>
        </w:rPr>
        <w:t>Report</w:t>
      </w:r>
      <w:proofErr w:type="spellEnd"/>
      <w:r w:rsidRPr="005F7908">
        <w:rPr>
          <w:rFonts w:cs="Arial"/>
          <w:color w:val="auto"/>
          <w:sz w:val="20"/>
        </w:rPr>
        <w:t>:</w:t>
      </w:r>
    </w:p>
    <w:p w14:paraId="30AF636F" w14:textId="56C6E0A6" w:rsidR="005F7908" w:rsidRDefault="005F7908" w:rsidP="005F7908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 w:rsidRPr="005F7908">
        <w:rPr>
          <w:rFonts w:cs="Arial"/>
          <w:sz w:val="20"/>
        </w:rPr>
        <w:t>Side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Lado </w:t>
      </w:r>
      <w:proofErr w:type="spellStart"/>
      <w:r>
        <w:rPr>
          <w:rFonts w:cs="Arial"/>
          <w:sz w:val="20"/>
        </w:rPr>
        <w:t>C-Compra</w:t>
      </w:r>
      <w:proofErr w:type="spellEnd"/>
      <w:r>
        <w:rPr>
          <w:rFonts w:cs="Arial"/>
          <w:sz w:val="20"/>
        </w:rPr>
        <w:t xml:space="preserve"> ou </w:t>
      </w:r>
      <w:proofErr w:type="spellStart"/>
      <w:r>
        <w:rPr>
          <w:rFonts w:cs="Arial"/>
          <w:sz w:val="20"/>
        </w:rPr>
        <w:t>V-Venda</w:t>
      </w:r>
      <w:proofErr w:type="spellEnd"/>
      <w:r>
        <w:rPr>
          <w:rFonts w:cs="Arial"/>
          <w:sz w:val="20"/>
        </w:rPr>
        <w:t>;</w:t>
      </w:r>
    </w:p>
    <w:p w14:paraId="654EA531" w14:textId="37D7982D" w:rsidR="005F7908" w:rsidRDefault="005F7908" w:rsidP="005F7908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5F7908">
        <w:rPr>
          <w:rFonts w:cs="Arial"/>
          <w:sz w:val="20"/>
        </w:rPr>
        <w:t>Agent</w:t>
      </w:r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Corretora;</w:t>
      </w:r>
    </w:p>
    <w:p w14:paraId="62C472AD" w14:textId="09E894B4" w:rsidR="005F7908" w:rsidRDefault="005F7908" w:rsidP="005F7908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 w:rsidRPr="005F7908">
        <w:rPr>
          <w:rFonts w:cs="Arial"/>
          <w:sz w:val="20"/>
        </w:rPr>
        <w:t>Quantity</w:t>
      </w:r>
      <w:proofErr w:type="spellEnd"/>
      <w:r w:rsidRPr="005F7908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0A08B7">
        <w:rPr>
          <w:rFonts w:cs="Arial"/>
          <w:sz w:val="20"/>
        </w:rPr>
        <w:t>Quantidade</w:t>
      </w:r>
      <w:r>
        <w:rPr>
          <w:rFonts w:cs="Arial"/>
          <w:sz w:val="20"/>
        </w:rPr>
        <w:t>;</w:t>
      </w:r>
    </w:p>
    <w:p w14:paraId="3BE20704" w14:textId="6EB3D5C1" w:rsidR="005F7908" w:rsidRDefault="005F7908" w:rsidP="005F7908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5F7908">
        <w:rPr>
          <w:rFonts w:cs="Arial"/>
          <w:sz w:val="20"/>
        </w:rPr>
        <w:t xml:space="preserve">Time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Bolsa de origem;</w:t>
      </w:r>
    </w:p>
    <w:p w14:paraId="3A82CE23" w14:textId="1CBEFE46" w:rsidR="005F7908" w:rsidRDefault="005F7908" w:rsidP="005F7908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 w:rsidRPr="005F7908">
        <w:rPr>
          <w:rFonts w:cs="Arial"/>
          <w:sz w:val="20"/>
        </w:rPr>
        <w:t>Symbol</w:t>
      </w:r>
      <w:proofErr w:type="spellEnd"/>
      <w:r w:rsidRPr="005F7908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0A08B7">
        <w:rPr>
          <w:rFonts w:cs="Arial"/>
          <w:sz w:val="20"/>
        </w:rPr>
        <w:t>Código do símbolo</w:t>
      </w:r>
      <w:r>
        <w:rPr>
          <w:rFonts w:cs="Arial"/>
          <w:sz w:val="20"/>
        </w:rPr>
        <w:t>;</w:t>
      </w:r>
    </w:p>
    <w:p w14:paraId="5F3CEA15" w14:textId="7087F73B" w:rsidR="005F7908" w:rsidRDefault="005F7908" w:rsidP="005F7908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5F7908">
        <w:rPr>
          <w:rFonts w:cs="Arial"/>
          <w:sz w:val="20"/>
        </w:rPr>
        <w:t xml:space="preserve">Market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0A08B7">
        <w:rPr>
          <w:rFonts w:cs="Arial"/>
          <w:sz w:val="20"/>
        </w:rPr>
        <w:t>Mercado</w:t>
      </w:r>
      <w:r>
        <w:rPr>
          <w:rFonts w:cs="Arial"/>
          <w:sz w:val="20"/>
        </w:rPr>
        <w:t>;</w:t>
      </w:r>
    </w:p>
    <w:p w14:paraId="22B054C0" w14:textId="1D9B3D71" w:rsidR="005F7908" w:rsidRDefault="005F7908" w:rsidP="005F7908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 w:rsidRPr="005F7908">
        <w:rPr>
          <w:rFonts w:cs="Arial"/>
          <w:sz w:val="20"/>
        </w:rPr>
        <w:t>Percent</w:t>
      </w:r>
      <w:proofErr w:type="spellEnd"/>
      <w:r w:rsidRPr="005F7908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Bolsa de origem;</w:t>
      </w:r>
    </w:p>
    <w:p w14:paraId="5866F49B" w14:textId="26688A3F" w:rsidR="005F7908" w:rsidRDefault="005F7908" w:rsidP="005F7908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5F7908">
        <w:rPr>
          <w:rFonts w:cs="Arial"/>
          <w:sz w:val="20"/>
        </w:rPr>
        <w:t xml:space="preserve">Delta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0A08B7">
        <w:rPr>
          <w:rFonts w:cs="Arial"/>
          <w:sz w:val="20"/>
        </w:rPr>
        <w:t>Delta</w:t>
      </w:r>
      <w:r>
        <w:rPr>
          <w:rFonts w:cs="Arial"/>
          <w:sz w:val="20"/>
        </w:rPr>
        <w:t>;</w:t>
      </w:r>
    </w:p>
    <w:p w14:paraId="48CEF582" w14:textId="2003CCA0" w:rsidR="005F7908" w:rsidRDefault="005F7908" w:rsidP="005F7908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 w:rsidRPr="005F7908">
        <w:rPr>
          <w:rFonts w:cs="Arial"/>
          <w:sz w:val="20"/>
        </w:rPr>
        <w:t>Maximum</w:t>
      </w:r>
      <w:proofErr w:type="spellEnd"/>
      <w:r w:rsidRPr="005F7908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0A08B7">
        <w:rPr>
          <w:rFonts w:cs="Arial"/>
          <w:sz w:val="20"/>
        </w:rPr>
        <w:t>Preço máximo</w:t>
      </w:r>
      <w:r>
        <w:rPr>
          <w:rFonts w:cs="Arial"/>
          <w:sz w:val="20"/>
        </w:rPr>
        <w:t>;</w:t>
      </w:r>
    </w:p>
    <w:p w14:paraId="39526E23" w14:textId="0E17E67B" w:rsidR="005F7908" w:rsidRDefault="005F7908" w:rsidP="005F7908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 w:rsidRPr="005F7908">
        <w:rPr>
          <w:rFonts w:cs="Arial"/>
          <w:sz w:val="20"/>
        </w:rPr>
        <w:t>Minimum</w:t>
      </w:r>
      <w:proofErr w:type="spellEnd"/>
      <w:r w:rsidRPr="005F7908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0A08B7">
        <w:rPr>
          <w:rFonts w:cs="Arial"/>
          <w:sz w:val="20"/>
        </w:rPr>
        <w:t>Preço mínimo</w:t>
      </w:r>
      <w:r>
        <w:rPr>
          <w:rFonts w:cs="Arial"/>
          <w:sz w:val="20"/>
        </w:rPr>
        <w:t>;</w:t>
      </w:r>
    </w:p>
    <w:p w14:paraId="699B2CC0" w14:textId="5F243322" w:rsidR="005F7908" w:rsidRDefault="005F7908" w:rsidP="005F7908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 w:rsidRPr="005F7908">
        <w:rPr>
          <w:rFonts w:cs="Arial"/>
          <w:sz w:val="20"/>
        </w:rPr>
        <w:t>Liquid</w:t>
      </w:r>
      <w:proofErr w:type="spellEnd"/>
      <w:r w:rsidRPr="005F7908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Bolsa de origem;</w:t>
      </w:r>
    </w:p>
    <w:p w14:paraId="293051A8" w14:textId="672A8218" w:rsidR="005F7908" w:rsidRDefault="005F7908" w:rsidP="005F7908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 w:rsidRPr="005F7908">
        <w:rPr>
          <w:rFonts w:cs="Arial"/>
          <w:sz w:val="20"/>
        </w:rPr>
        <w:t>Buys</w:t>
      </w:r>
      <w:proofErr w:type="spellEnd"/>
      <w:r w:rsidRPr="005F7908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0A08B7">
        <w:rPr>
          <w:rFonts w:cs="Arial"/>
          <w:sz w:val="20"/>
        </w:rPr>
        <w:t>Número de compras</w:t>
      </w:r>
      <w:r>
        <w:rPr>
          <w:rFonts w:cs="Arial"/>
          <w:sz w:val="20"/>
        </w:rPr>
        <w:t>;</w:t>
      </w:r>
    </w:p>
    <w:p w14:paraId="542D28F2" w14:textId="45610D95" w:rsidR="005F7908" w:rsidRDefault="005F7908" w:rsidP="005F7908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 w:rsidRPr="005F7908">
        <w:rPr>
          <w:rFonts w:cs="Arial"/>
          <w:sz w:val="20"/>
        </w:rPr>
        <w:t>Sells</w:t>
      </w:r>
      <w:proofErr w:type="spellEnd"/>
      <w:r w:rsidRPr="005F7908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0A08B7">
        <w:rPr>
          <w:rFonts w:cs="Arial"/>
          <w:sz w:val="20"/>
        </w:rPr>
        <w:t>Número de vendas</w:t>
      </w:r>
      <w:r>
        <w:rPr>
          <w:rFonts w:cs="Arial"/>
          <w:sz w:val="20"/>
        </w:rPr>
        <w:t>;</w:t>
      </w:r>
    </w:p>
    <w:p w14:paraId="3F8BC6A4" w14:textId="00FDDA95" w:rsidR="005F7908" w:rsidRDefault="005F7908" w:rsidP="005F7908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 w:rsidRPr="005F7908">
        <w:rPr>
          <w:rFonts w:cs="Arial"/>
          <w:sz w:val="20"/>
        </w:rPr>
        <w:t>Last</w:t>
      </w:r>
      <w:proofErr w:type="spellEnd"/>
      <w:r w:rsidRPr="005F7908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0A08B7">
        <w:rPr>
          <w:rFonts w:cs="Arial"/>
          <w:sz w:val="20"/>
        </w:rPr>
        <w:t>Preço do último</w:t>
      </w:r>
      <w:r>
        <w:rPr>
          <w:rFonts w:cs="Arial"/>
          <w:sz w:val="20"/>
        </w:rPr>
        <w:t>;</w:t>
      </w:r>
    </w:p>
    <w:p w14:paraId="52DE573F" w14:textId="00E4C417" w:rsidR="005F7908" w:rsidRDefault="005F7908" w:rsidP="005F7908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 w:rsidRPr="005F7908">
        <w:rPr>
          <w:rFonts w:cs="Arial"/>
          <w:sz w:val="20"/>
        </w:rPr>
        <w:t>AvgPrice</w:t>
      </w:r>
      <w:proofErr w:type="spellEnd"/>
      <w:r w:rsidRPr="005F7908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0A08B7">
        <w:rPr>
          <w:rFonts w:cs="Arial"/>
          <w:sz w:val="20"/>
        </w:rPr>
        <w:t>Preço médio</w:t>
      </w:r>
      <w:r>
        <w:rPr>
          <w:rFonts w:cs="Arial"/>
          <w:sz w:val="20"/>
        </w:rPr>
        <w:t>;</w:t>
      </w:r>
    </w:p>
    <w:p w14:paraId="0385EB21" w14:textId="3759BB3B" w:rsidR="005F7908" w:rsidRDefault="005F7908" w:rsidP="005F7908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 w:rsidRPr="005F7908">
        <w:rPr>
          <w:rFonts w:cs="Arial"/>
          <w:sz w:val="20"/>
        </w:rPr>
        <w:t>AvgBuyPrice</w:t>
      </w:r>
      <w:proofErr w:type="spellEnd"/>
      <w:r w:rsidRPr="005F7908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0A08B7">
        <w:rPr>
          <w:rFonts w:cs="Arial"/>
          <w:sz w:val="20"/>
        </w:rPr>
        <w:t>Preço médio de compra</w:t>
      </w:r>
      <w:r>
        <w:rPr>
          <w:rFonts w:cs="Arial"/>
          <w:sz w:val="20"/>
        </w:rPr>
        <w:t>;</w:t>
      </w:r>
    </w:p>
    <w:p w14:paraId="308DED0F" w14:textId="624E9FC8" w:rsidR="005F7908" w:rsidRDefault="005F7908" w:rsidP="000A08B7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 w:rsidRPr="005F7908">
        <w:rPr>
          <w:rFonts w:cs="Arial"/>
          <w:sz w:val="20"/>
        </w:rPr>
        <w:t>AvgSellPrice</w:t>
      </w:r>
      <w:proofErr w:type="spellEnd"/>
      <w:r w:rsidRPr="005F7908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0A08B7">
        <w:rPr>
          <w:rFonts w:cs="Arial"/>
          <w:sz w:val="20"/>
        </w:rPr>
        <w:t>Preço médio de venda.</w:t>
      </w:r>
    </w:p>
    <w:p w14:paraId="676FE093" w14:textId="08626506" w:rsidR="00A60342" w:rsidRDefault="005F7908" w:rsidP="005F7908">
      <w:pPr>
        <w:ind w:left="2835"/>
        <w:rPr>
          <w:rFonts w:cs="Arial"/>
          <w:sz w:val="22"/>
          <w:szCs w:val="22"/>
        </w:rPr>
      </w:pPr>
      <w:r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5F7908">
        <w:rPr>
          <w:rFonts w:cs="Arial"/>
          <w:sz w:val="20"/>
        </w:rPr>
        <w:t>LastUpdate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Data da última atualização no formato YYYY-MM-DD HH:MM:SS.</w:t>
      </w:r>
    </w:p>
    <w:p w14:paraId="7CEDD76F" w14:textId="2368BD3E" w:rsidR="0051025C" w:rsidRDefault="0051025C">
      <w:pPr>
        <w:widowControl/>
        <w:suppressAutoHyphens w:val="0"/>
        <w:rPr>
          <w:rFonts w:cs="Arial"/>
          <w:b/>
          <w:bCs/>
          <w:sz w:val="22"/>
          <w:szCs w:val="22"/>
        </w:rPr>
      </w:pPr>
    </w:p>
    <w:p w14:paraId="5C801A45" w14:textId="77777777" w:rsidR="0051025C" w:rsidRDefault="0051025C">
      <w:pPr>
        <w:widowControl/>
        <w:suppressAutoHyphens w:val="0"/>
        <w:rPr>
          <w:rFonts w:cs="Arial"/>
          <w:b/>
          <w:bCs/>
          <w:sz w:val="22"/>
          <w:szCs w:val="22"/>
        </w:rPr>
      </w:pPr>
      <w:r>
        <w:rPr>
          <w:sz w:val="22"/>
          <w:szCs w:val="22"/>
        </w:rPr>
        <w:br w:type="page"/>
      </w:r>
    </w:p>
    <w:p w14:paraId="659ADD36" w14:textId="0430BAEF" w:rsidR="00B51345" w:rsidRPr="005D1D65" w:rsidRDefault="00B51345" w:rsidP="00B51345">
      <w:pPr>
        <w:pStyle w:val="Ttulo1"/>
        <w:numPr>
          <w:ilvl w:val="0"/>
          <w:numId w:val="0"/>
        </w:numPr>
        <w:jc w:val="left"/>
        <w:rPr>
          <w:sz w:val="22"/>
          <w:szCs w:val="22"/>
        </w:rPr>
      </w:pPr>
      <w:bookmarkStart w:id="69" w:name="_Toc100304763"/>
      <w:r w:rsidRPr="005D1D65">
        <w:rPr>
          <w:sz w:val="22"/>
          <w:szCs w:val="22"/>
        </w:rPr>
        <w:lastRenderedPageBreak/>
        <w:t>2.</w:t>
      </w:r>
      <w:r>
        <w:rPr>
          <w:sz w:val="22"/>
          <w:szCs w:val="22"/>
        </w:rPr>
        <w:t>5</w:t>
      </w:r>
      <w:r w:rsidRPr="005D1D65">
        <w:rPr>
          <w:sz w:val="22"/>
          <w:szCs w:val="22"/>
        </w:rPr>
        <w:t>) Solicitação de</w:t>
      </w:r>
      <w:r>
        <w:rPr>
          <w:sz w:val="22"/>
          <w:szCs w:val="22"/>
        </w:rPr>
        <w:t xml:space="preserve"> Informações e Transações de Negociação </w:t>
      </w:r>
      <w:r w:rsidRPr="005D1D65">
        <w:rPr>
          <w:sz w:val="22"/>
          <w:szCs w:val="22"/>
        </w:rPr>
        <w:t>para API</w:t>
      </w:r>
      <w:bookmarkEnd w:id="67"/>
      <w:bookmarkEnd w:id="69"/>
    </w:p>
    <w:p w14:paraId="01255476" w14:textId="77777777" w:rsidR="00B51345" w:rsidRDefault="00B51345" w:rsidP="00B51345">
      <w:pPr>
        <w:ind w:left="851"/>
        <w:rPr>
          <w:rFonts w:cs="Arial"/>
          <w:sz w:val="22"/>
          <w:szCs w:val="22"/>
        </w:rPr>
      </w:pPr>
    </w:p>
    <w:p w14:paraId="1025DF4E" w14:textId="77777777" w:rsidR="00AD707C" w:rsidRPr="005F2EF9" w:rsidRDefault="00D821DC" w:rsidP="00977BC2">
      <w:pPr>
        <w:ind w:left="851"/>
        <w:rPr>
          <w:rFonts w:cs="Arial"/>
          <w:sz w:val="20"/>
        </w:rPr>
      </w:pPr>
      <w:r w:rsidRPr="005D1D65">
        <w:rPr>
          <w:rFonts w:cs="Arial"/>
          <w:sz w:val="22"/>
          <w:szCs w:val="22"/>
        </w:rPr>
        <w:sym w:font="Wingdings" w:char="F0A7"/>
      </w:r>
      <w:r w:rsidR="005F2EF9" w:rsidRPr="005F2EF9">
        <w:rPr>
          <w:rFonts w:cs="Arial"/>
          <w:sz w:val="20"/>
        </w:rPr>
        <w:t xml:space="preserve"> As informações de Negociação são recebidas através </w:t>
      </w:r>
      <w:r w:rsidR="000A6B7C" w:rsidRPr="005F2EF9">
        <w:rPr>
          <w:rFonts w:cs="Arial"/>
          <w:sz w:val="20"/>
        </w:rPr>
        <w:t xml:space="preserve">dos servidores CMA </w:t>
      </w:r>
      <w:proofErr w:type="spellStart"/>
      <w:r w:rsidR="000A6B7C" w:rsidRPr="005F2EF9">
        <w:rPr>
          <w:rFonts w:cs="Arial"/>
          <w:sz w:val="20"/>
        </w:rPr>
        <w:t>Streamer</w:t>
      </w:r>
      <w:proofErr w:type="spellEnd"/>
      <w:r w:rsidR="000A6B7C" w:rsidRPr="005F2EF9">
        <w:rPr>
          <w:rFonts w:cs="Arial"/>
          <w:sz w:val="20"/>
        </w:rPr>
        <w:t xml:space="preserve"> conectados com os servidores</w:t>
      </w:r>
      <w:r w:rsidR="000A6B7C">
        <w:rPr>
          <w:rFonts w:cs="Arial"/>
          <w:sz w:val="20"/>
        </w:rPr>
        <w:t xml:space="preserve"> </w:t>
      </w:r>
      <w:r w:rsidR="005F2EF9" w:rsidRPr="005F2EF9">
        <w:rPr>
          <w:rFonts w:cs="Arial"/>
          <w:sz w:val="20"/>
        </w:rPr>
        <w:t>CMA OMS (</w:t>
      </w:r>
      <w:proofErr w:type="spellStart"/>
      <w:r w:rsidR="005F2EF9" w:rsidRPr="005F2EF9">
        <w:rPr>
          <w:rFonts w:cs="Arial"/>
          <w:sz w:val="20"/>
        </w:rPr>
        <w:t>Order</w:t>
      </w:r>
      <w:proofErr w:type="spellEnd"/>
      <w:r w:rsidR="005F2EF9" w:rsidRPr="005F2EF9">
        <w:rPr>
          <w:rFonts w:cs="Arial"/>
          <w:sz w:val="20"/>
        </w:rPr>
        <w:t xml:space="preserve"> Manager System);</w:t>
      </w:r>
    </w:p>
    <w:p w14:paraId="17F45BCD" w14:textId="77777777" w:rsidR="00AD707C" w:rsidRPr="005F2EF9" w:rsidRDefault="00AD707C" w:rsidP="00977BC2">
      <w:pPr>
        <w:ind w:left="851"/>
        <w:rPr>
          <w:rFonts w:cs="Arial"/>
          <w:sz w:val="20"/>
        </w:rPr>
      </w:pPr>
    </w:p>
    <w:p w14:paraId="147289C0" w14:textId="77777777" w:rsidR="00977BC2" w:rsidRPr="005F2EF9" w:rsidRDefault="00D821DC" w:rsidP="00977BC2">
      <w:pPr>
        <w:ind w:left="851"/>
        <w:rPr>
          <w:rFonts w:cs="Arial"/>
          <w:sz w:val="20"/>
        </w:rPr>
      </w:pPr>
      <w:r w:rsidRPr="005D1D65">
        <w:rPr>
          <w:rFonts w:cs="Arial"/>
          <w:sz w:val="22"/>
          <w:szCs w:val="22"/>
        </w:rPr>
        <w:sym w:font="Wingdings" w:char="F0A7"/>
      </w:r>
      <w:r w:rsidR="005F2EF9" w:rsidRPr="005F2EF9">
        <w:rPr>
          <w:rFonts w:cs="Arial"/>
          <w:sz w:val="20"/>
        </w:rPr>
        <w:t xml:space="preserve"> </w:t>
      </w:r>
      <w:r>
        <w:rPr>
          <w:rFonts w:cs="Arial"/>
          <w:sz w:val="20"/>
        </w:rPr>
        <w:t>O OMS é um sistema de negociação que permite negociar em várias bolsas</w:t>
      </w:r>
      <w:r w:rsidR="00CF2AB2">
        <w:rPr>
          <w:rFonts w:cs="Arial"/>
          <w:sz w:val="20"/>
        </w:rPr>
        <w:t xml:space="preserve"> do mundo</w:t>
      </w:r>
      <w:r>
        <w:rPr>
          <w:rFonts w:cs="Arial"/>
          <w:sz w:val="20"/>
        </w:rPr>
        <w:t xml:space="preserve"> e mercados</w:t>
      </w:r>
      <w:r w:rsidR="00CF2AB2">
        <w:rPr>
          <w:rFonts w:cs="Arial"/>
          <w:sz w:val="20"/>
        </w:rPr>
        <w:t xml:space="preserve"> diversificados</w:t>
      </w:r>
      <w:r>
        <w:rPr>
          <w:rFonts w:cs="Arial"/>
          <w:sz w:val="20"/>
        </w:rPr>
        <w:t xml:space="preserve">, por </w:t>
      </w:r>
      <w:r w:rsidR="00CF2AB2">
        <w:rPr>
          <w:rFonts w:cs="Arial"/>
          <w:sz w:val="20"/>
        </w:rPr>
        <w:t xml:space="preserve">este motivo </w:t>
      </w:r>
      <w:r>
        <w:rPr>
          <w:rFonts w:cs="Arial"/>
          <w:sz w:val="20"/>
        </w:rPr>
        <w:t>a formatação de valores, preços e quantidade foram padronizados para atender estes vários mercados, segue detalhe:</w:t>
      </w:r>
    </w:p>
    <w:p w14:paraId="091B4469" w14:textId="77777777" w:rsidR="00977BC2" w:rsidRDefault="00D821DC" w:rsidP="000A6B7C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 w:rsidR="00977BC2">
        <w:rPr>
          <w:rFonts w:cs="Arial"/>
          <w:sz w:val="20"/>
        </w:rPr>
        <w:t xml:space="preserve"> Campos de </w:t>
      </w:r>
      <w:r w:rsidR="00977BC2" w:rsidRPr="000A6B7C">
        <w:rPr>
          <w:rFonts w:cs="Arial"/>
          <w:sz w:val="20"/>
          <w:u w:val="single"/>
        </w:rPr>
        <w:t>valores</w:t>
      </w:r>
      <w:r w:rsidR="00977BC2">
        <w:rPr>
          <w:rFonts w:cs="Arial"/>
          <w:sz w:val="20"/>
        </w:rPr>
        <w:t xml:space="preserve"> são representados como </w:t>
      </w:r>
      <w:proofErr w:type="spellStart"/>
      <w:r w:rsidR="00977BC2">
        <w:rPr>
          <w:rFonts w:cs="Arial"/>
          <w:sz w:val="20"/>
        </w:rPr>
        <w:t>string</w:t>
      </w:r>
      <w:proofErr w:type="spellEnd"/>
      <w:r w:rsidR="00977BC2">
        <w:rPr>
          <w:rFonts w:cs="Arial"/>
          <w:sz w:val="20"/>
        </w:rPr>
        <w:t>, sem separador de milhar, com separador de centavos usando “.” e com número de dígitos de centavos adequados ao mercado (exemplo: “</w:t>
      </w:r>
      <w:r w:rsidR="00977BC2" w:rsidRPr="002E4849">
        <w:rPr>
          <w:rFonts w:cs="Arial"/>
          <w:i/>
          <w:sz w:val="20"/>
        </w:rPr>
        <w:t>123456.78</w:t>
      </w:r>
      <w:r w:rsidR="00977BC2">
        <w:rPr>
          <w:rFonts w:cs="Arial"/>
          <w:sz w:val="20"/>
        </w:rPr>
        <w:t>”);</w:t>
      </w:r>
    </w:p>
    <w:p w14:paraId="761C2E12" w14:textId="77777777" w:rsidR="00977BC2" w:rsidRDefault="00D821DC" w:rsidP="000A6B7C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 w:rsidR="00977BC2">
        <w:rPr>
          <w:rFonts w:cs="Arial"/>
          <w:sz w:val="20"/>
        </w:rPr>
        <w:t xml:space="preserve"> Campos de </w:t>
      </w:r>
      <w:r w:rsidR="00977BC2" w:rsidRPr="000A6B7C">
        <w:rPr>
          <w:rFonts w:cs="Arial"/>
          <w:sz w:val="20"/>
          <w:u w:val="single"/>
        </w:rPr>
        <w:t>preços</w:t>
      </w:r>
      <w:r w:rsidR="00977BC2">
        <w:rPr>
          <w:rFonts w:cs="Arial"/>
          <w:sz w:val="20"/>
        </w:rPr>
        <w:t xml:space="preserve"> são representados como </w:t>
      </w:r>
      <w:proofErr w:type="spellStart"/>
      <w:r w:rsidR="00977BC2">
        <w:rPr>
          <w:rFonts w:cs="Arial"/>
          <w:sz w:val="20"/>
        </w:rPr>
        <w:t>string</w:t>
      </w:r>
      <w:proofErr w:type="spellEnd"/>
      <w:r w:rsidR="00977BC2">
        <w:rPr>
          <w:rFonts w:cs="Arial"/>
          <w:sz w:val="20"/>
        </w:rPr>
        <w:t>, sem separador de milhar, com separador de decimais usando “.” e com número de dígitos de decimais adequados ao mercado (exemplo: “</w:t>
      </w:r>
      <w:r w:rsidR="00977BC2" w:rsidRPr="002E4849">
        <w:rPr>
          <w:rFonts w:cs="Arial"/>
          <w:i/>
          <w:sz w:val="20"/>
        </w:rPr>
        <w:t>1234.</w:t>
      </w:r>
      <w:r w:rsidR="00977BC2">
        <w:rPr>
          <w:rFonts w:cs="Arial"/>
          <w:i/>
          <w:sz w:val="20"/>
        </w:rPr>
        <w:t>56</w:t>
      </w:r>
      <w:r w:rsidR="00977BC2">
        <w:rPr>
          <w:rFonts w:cs="Arial"/>
          <w:sz w:val="20"/>
        </w:rPr>
        <w:t>”);</w:t>
      </w:r>
    </w:p>
    <w:p w14:paraId="32205A65" w14:textId="77777777" w:rsidR="00977BC2" w:rsidRDefault="00D821DC" w:rsidP="000A6B7C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 w:rsidR="00977BC2">
        <w:rPr>
          <w:rFonts w:cs="Arial"/>
          <w:sz w:val="20"/>
        </w:rPr>
        <w:t xml:space="preserve"> Campos de </w:t>
      </w:r>
      <w:r w:rsidR="00977BC2" w:rsidRPr="000A6B7C">
        <w:rPr>
          <w:rFonts w:cs="Arial"/>
          <w:sz w:val="20"/>
          <w:u w:val="single"/>
        </w:rPr>
        <w:t>quantidade</w:t>
      </w:r>
      <w:r>
        <w:rPr>
          <w:rFonts w:cs="Arial"/>
          <w:sz w:val="20"/>
          <w:u w:val="single"/>
        </w:rPr>
        <w:t>s</w:t>
      </w:r>
      <w:r w:rsidR="00977BC2">
        <w:rPr>
          <w:rFonts w:cs="Arial"/>
          <w:sz w:val="20"/>
        </w:rPr>
        <w:t xml:space="preserve"> são representados como </w:t>
      </w:r>
      <w:proofErr w:type="spellStart"/>
      <w:r w:rsidR="00977BC2">
        <w:rPr>
          <w:rFonts w:cs="Arial"/>
          <w:sz w:val="20"/>
        </w:rPr>
        <w:t>string</w:t>
      </w:r>
      <w:proofErr w:type="spellEnd"/>
      <w:r w:rsidR="00977BC2">
        <w:rPr>
          <w:rFonts w:cs="Arial"/>
          <w:sz w:val="20"/>
        </w:rPr>
        <w:t>, sem separador de milhar, com separador de decimais usando “.” e com número de dígitos de decimais adequados ao mercado (exemplo: “</w:t>
      </w:r>
      <w:r w:rsidR="00977BC2" w:rsidRPr="002E4849">
        <w:rPr>
          <w:rFonts w:cs="Arial"/>
          <w:i/>
          <w:sz w:val="20"/>
        </w:rPr>
        <w:t>1234</w:t>
      </w:r>
      <w:r w:rsidR="00977BC2">
        <w:rPr>
          <w:rFonts w:cs="Arial"/>
          <w:sz w:val="20"/>
        </w:rPr>
        <w:t>”).</w:t>
      </w:r>
    </w:p>
    <w:p w14:paraId="1E389B80" w14:textId="77777777" w:rsidR="00977BC2" w:rsidRDefault="00977BC2" w:rsidP="00B51345">
      <w:pPr>
        <w:ind w:left="851"/>
        <w:rPr>
          <w:rFonts w:cs="Arial"/>
          <w:sz w:val="22"/>
          <w:szCs w:val="22"/>
        </w:rPr>
      </w:pPr>
    </w:p>
    <w:p w14:paraId="7CB249EC" w14:textId="77777777" w:rsidR="00B51345" w:rsidRPr="003C2789" w:rsidRDefault="00B51345" w:rsidP="002B7BF9">
      <w:pPr>
        <w:pStyle w:val="Ttulo1"/>
        <w:numPr>
          <w:ilvl w:val="0"/>
          <w:numId w:val="0"/>
        </w:numPr>
        <w:jc w:val="left"/>
        <w:rPr>
          <w:b w:val="0"/>
          <w:bCs w:val="0"/>
          <w:sz w:val="22"/>
          <w:szCs w:val="22"/>
        </w:rPr>
      </w:pPr>
      <w:bookmarkStart w:id="70" w:name="_Toc518464930"/>
      <w:bookmarkStart w:id="71" w:name="_Toc100304764"/>
      <w:r w:rsidRPr="003C2789">
        <w:rPr>
          <w:b w:val="0"/>
          <w:bCs w:val="0"/>
          <w:sz w:val="22"/>
          <w:szCs w:val="22"/>
        </w:rPr>
        <w:t xml:space="preserve">2.5.1) Solicitação de Lista de Contas OMS para a API </w:t>
      </w:r>
      <w:r w:rsidR="00414463" w:rsidRPr="003C2789">
        <w:rPr>
          <w:b w:val="0"/>
          <w:bCs w:val="0"/>
          <w:sz w:val="22"/>
          <w:szCs w:val="22"/>
        </w:rPr>
        <w:t>(</w:t>
      </w:r>
      <w:proofErr w:type="spellStart"/>
      <w:r w:rsidR="00414463" w:rsidRPr="003C2789">
        <w:rPr>
          <w:b w:val="0"/>
          <w:bCs w:val="0"/>
          <w:sz w:val="22"/>
          <w:szCs w:val="22"/>
        </w:rPr>
        <w:t>Client</w:t>
      </w:r>
      <w:proofErr w:type="spellEnd"/>
      <w:r w:rsidR="00414463" w:rsidRPr="003C2789">
        <w:rPr>
          <w:b w:val="0"/>
          <w:bCs w:val="0"/>
          <w:sz w:val="22"/>
          <w:szCs w:val="22"/>
        </w:rPr>
        <w:t>)</w:t>
      </w:r>
      <w:bookmarkEnd w:id="70"/>
      <w:bookmarkEnd w:id="71"/>
    </w:p>
    <w:p w14:paraId="5ECAED6D" w14:textId="77777777" w:rsidR="00B51345" w:rsidRPr="005D1D65" w:rsidRDefault="00B51345" w:rsidP="00B51345">
      <w:pPr>
        <w:ind w:left="851"/>
        <w:rPr>
          <w:rFonts w:cs="Arial"/>
          <w:sz w:val="22"/>
          <w:szCs w:val="22"/>
        </w:rPr>
      </w:pPr>
    </w:p>
    <w:p w14:paraId="2A0350D5" w14:textId="77777777" w:rsidR="00B51345" w:rsidRDefault="00B51345" w:rsidP="00B51345">
      <w:pPr>
        <w:ind w:left="1702"/>
        <w:rPr>
          <w:rFonts w:cs="Arial"/>
          <w:sz w:val="22"/>
          <w:szCs w:val="22"/>
        </w:rPr>
      </w:pPr>
      <w:bookmarkStart w:id="72" w:name="_Hlk518291684"/>
      <w:r w:rsidRPr="005D1D65">
        <w:rPr>
          <w:rFonts w:cs="Arial"/>
          <w:sz w:val="22"/>
          <w:szCs w:val="22"/>
        </w:rPr>
        <w:sym w:font="Wingdings" w:char="F0A7"/>
      </w:r>
      <w:r w:rsidRPr="005D1D65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 xml:space="preserve">Método </w:t>
      </w:r>
      <w:proofErr w:type="spellStart"/>
      <w:r w:rsidRPr="00AE5AAD">
        <w:rPr>
          <w:rFonts w:cs="Arial"/>
          <w:b/>
          <w:sz w:val="22"/>
          <w:szCs w:val="22"/>
        </w:rPr>
        <w:t>Client</w:t>
      </w:r>
      <w:proofErr w:type="spellEnd"/>
      <w:r w:rsidR="003147A5">
        <w:rPr>
          <w:rFonts w:cs="Arial"/>
          <w:b/>
          <w:sz w:val="22"/>
          <w:szCs w:val="22"/>
        </w:rPr>
        <w:t xml:space="preserve"> </w:t>
      </w:r>
      <w:r w:rsidR="003147A5">
        <w:rPr>
          <w:rFonts w:cs="Arial"/>
          <w:sz w:val="22"/>
          <w:szCs w:val="22"/>
        </w:rPr>
        <w:t xml:space="preserve">com parâmetro </w:t>
      </w:r>
      <w:proofErr w:type="spellStart"/>
      <w:r w:rsidR="003147A5" w:rsidRPr="00AE5AAD">
        <w:rPr>
          <w:rFonts w:cs="Arial"/>
          <w:b/>
          <w:sz w:val="22"/>
          <w:szCs w:val="22"/>
        </w:rPr>
        <w:t>C</w:t>
      </w:r>
      <w:r w:rsidR="003147A5">
        <w:rPr>
          <w:rFonts w:cs="Arial"/>
          <w:b/>
          <w:sz w:val="22"/>
          <w:szCs w:val="22"/>
        </w:rPr>
        <w:t>l</w:t>
      </w:r>
      <w:r w:rsidR="003147A5" w:rsidRPr="00AE5AAD">
        <w:rPr>
          <w:rFonts w:cs="Arial"/>
          <w:b/>
          <w:sz w:val="22"/>
          <w:szCs w:val="22"/>
        </w:rPr>
        <w:t>ientListParam</w:t>
      </w:r>
      <w:proofErr w:type="spellEnd"/>
      <w:r>
        <w:rPr>
          <w:rFonts w:cs="Arial"/>
          <w:sz w:val="22"/>
          <w:szCs w:val="22"/>
        </w:rPr>
        <w:t>;</w:t>
      </w:r>
      <w:bookmarkEnd w:id="72"/>
    </w:p>
    <w:p w14:paraId="5C40B3E0" w14:textId="77777777" w:rsidR="00B51345" w:rsidRDefault="00B51345" w:rsidP="00B51345">
      <w:pPr>
        <w:ind w:left="1702"/>
        <w:rPr>
          <w:rFonts w:cs="Arial"/>
          <w:sz w:val="22"/>
          <w:szCs w:val="22"/>
        </w:rPr>
      </w:pPr>
    </w:p>
    <w:p w14:paraId="39417091" w14:textId="77777777" w:rsidR="00B51345" w:rsidRDefault="00B51345" w:rsidP="00B51345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Parâmetro</w:t>
      </w:r>
      <w:r w:rsidR="00D87BF0">
        <w:rPr>
          <w:rFonts w:cs="Arial"/>
          <w:sz w:val="22"/>
          <w:szCs w:val="22"/>
        </w:rPr>
        <w:t>s</w:t>
      </w:r>
      <w:r>
        <w:rPr>
          <w:rFonts w:cs="Arial"/>
          <w:sz w:val="22"/>
          <w:szCs w:val="22"/>
        </w:rPr>
        <w:t xml:space="preserve"> de entrada = Estrutura </w:t>
      </w:r>
      <w:proofErr w:type="spellStart"/>
      <w:r w:rsidRPr="00AE5AAD">
        <w:rPr>
          <w:rFonts w:cs="Arial"/>
          <w:b/>
          <w:sz w:val="22"/>
          <w:szCs w:val="22"/>
        </w:rPr>
        <w:t>C</w:t>
      </w:r>
      <w:r>
        <w:rPr>
          <w:rFonts w:cs="Arial"/>
          <w:b/>
          <w:sz w:val="22"/>
          <w:szCs w:val="22"/>
        </w:rPr>
        <w:t>l</w:t>
      </w:r>
      <w:r w:rsidRPr="00AE5AAD">
        <w:rPr>
          <w:rFonts w:cs="Arial"/>
          <w:b/>
          <w:sz w:val="22"/>
          <w:szCs w:val="22"/>
        </w:rPr>
        <w:t>ientListParam</w:t>
      </w:r>
      <w:proofErr w:type="spellEnd"/>
      <w:r>
        <w:rPr>
          <w:rFonts w:cs="Arial"/>
          <w:sz w:val="22"/>
          <w:szCs w:val="22"/>
        </w:rPr>
        <w:t>:</w:t>
      </w:r>
    </w:p>
    <w:p w14:paraId="1E883C80" w14:textId="77777777" w:rsidR="00417BBE" w:rsidRDefault="00417BBE" w:rsidP="00B51345">
      <w:pPr>
        <w:ind w:left="2268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F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AssessorId</w:t>
      </w:r>
      <w:proofErr w:type="spellEnd"/>
      <w:r w:rsidRPr="00AE5AAD">
        <w:rPr>
          <w:rFonts w:cs="Arial"/>
          <w:sz w:val="20"/>
        </w:rPr>
        <w:t xml:space="preserve"> </w:t>
      </w:r>
      <w:r w:rsidR="00C72655">
        <w:rPr>
          <w:rFonts w:cs="Arial"/>
          <w:color w:val="0070C0"/>
          <w:sz w:val="20"/>
        </w:rPr>
        <w:t>[opcional]</w:t>
      </w:r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long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I</w:t>
      </w:r>
      <w:r>
        <w:rPr>
          <w:rFonts w:cs="Arial"/>
          <w:sz w:val="20"/>
        </w:rPr>
        <w:t>d</w:t>
      </w:r>
      <w:r w:rsidRPr="00AE5AAD">
        <w:rPr>
          <w:rFonts w:cs="Arial"/>
          <w:sz w:val="20"/>
        </w:rPr>
        <w:t xml:space="preserve"> do Assessor;</w:t>
      </w:r>
    </w:p>
    <w:p w14:paraId="6B85BB76" w14:textId="77777777" w:rsidR="00B51345" w:rsidRPr="00AE5AAD" w:rsidRDefault="00B51345" w:rsidP="00B51345">
      <w:pPr>
        <w:ind w:left="2268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F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BranchId</w:t>
      </w:r>
      <w:proofErr w:type="spellEnd"/>
      <w:r w:rsidRPr="00AE5AAD">
        <w:rPr>
          <w:rFonts w:cs="Arial"/>
          <w:sz w:val="20"/>
        </w:rPr>
        <w:t xml:space="preserve"> </w:t>
      </w:r>
      <w:r w:rsidR="00C72655">
        <w:rPr>
          <w:rFonts w:cs="Arial"/>
          <w:color w:val="0070C0"/>
          <w:sz w:val="20"/>
        </w:rPr>
        <w:t>[opcional]</w:t>
      </w:r>
      <w:r w:rsidRPr="00AE5AAD">
        <w:rPr>
          <w:rFonts w:cs="Arial"/>
          <w:color w:val="0070C0"/>
          <w:sz w:val="20"/>
        </w:rPr>
        <w:t xml:space="preserve"> (</w:t>
      </w:r>
      <w:proofErr w:type="spellStart"/>
      <w:r w:rsidRPr="00AE5AAD">
        <w:rPr>
          <w:rFonts w:cs="Arial"/>
          <w:color w:val="0070C0"/>
          <w:sz w:val="20"/>
        </w:rPr>
        <w:t>long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I</w:t>
      </w:r>
      <w:r w:rsidR="004627E0">
        <w:rPr>
          <w:rFonts w:cs="Arial"/>
          <w:sz w:val="20"/>
        </w:rPr>
        <w:t>d</w:t>
      </w:r>
      <w:r w:rsidRPr="00AE5AAD">
        <w:rPr>
          <w:rFonts w:cs="Arial"/>
          <w:sz w:val="20"/>
        </w:rPr>
        <w:t xml:space="preserve"> da Filial;</w:t>
      </w:r>
    </w:p>
    <w:p w14:paraId="04758A38" w14:textId="77777777" w:rsidR="00B51345" w:rsidRPr="00AE5AAD" w:rsidRDefault="00B51345" w:rsidP="00B51345">
      <w:pPr>
        <w:ind w:left="2268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F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FilterType</w:t>
      </w:r>
      <w:proofErr w:type="spellEnd"/>
      <w:r w:rsidRPr="00AE5AAD">
        <w:rPr>
          <w:rFonts w:cs="Arial"/>
          <w:sz w:val="20"/>
        </w:rPr>
        <w:t xml:space="preserve"> </w:t>
      </w:r>
      <w:r w:rsidR="00C72655">
        <w:rPr>
          <w:rFonts w:cs="Arial"/>
          <w:color w:val="0070C0"/>
          <w:sz w:val="20"/>
        </w:rPr>
        <w:t>[</w:t>
      </w:r>
      <w:r w:rsidRPr="00AE5AAD">
        <w:rPr>
          <w:rFonts w:cs="Arial"/>
          <w:color w:val="0070C0"/>
          <w:sz w:val="20"/>
        </w:rPr>
        <w:t>obrigatório</w:t>
      </w:r>
      <w:r w:rsidR="00C72655">
        <w:rPr>
          <w:rFonts w:cs="Arial"/>
          <w:color w:val="0070C0"/>
          <w:sz w:val="20"/>
        </w:rPr>
        <w:t>]</w:t>
      </w:r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Tipo do filtro (C=Código, D=Descrição e I=Documento);</w:t>
      </w:r>
    </w:p>
    <w:p w14:paraId="2C442CA2" w14:textId="77777777" w:rsidR="00B51345" w:rsidRDefault="00B51345" w:rsidP="00B51345">
      <w:pPr>
        <w:ind w:left="2268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F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FilterData</w:t>
      </w:r>
      <w:proofErr w:type="spellEnd"/>
      <w:r w:rsidRPr="00AE5AAD">
        <w:rPr>
          <w:rFonts w:cs="Arial"/>
          <w:sz w:val="20"/>
        </w:rPr>
        <w:t xml:space="preserve"> </w:t>
      </w:r>
      <w:r w:rsidR="00C72655">
        <w:rPr>
          <w:rFonts w:cs="Arial"/>
          <w:color w:val="0070C0"/>
          <w:sz w:val="20"/>
        </w:rPr>
        <w:t>[</w:t>
      </w:r>
      <w:r w:rsidRPr="00AE5AAD">
        <w:rPr>
          <w:rFonts w:cs="Arial"/>
          <w:color w:val="0070C0"/>
          <w:sz w:val="20"/>
        </w:rPr>
        <w:t>obrigatório</w:t>
      </w:r>
      <w:r w:rsidR="00C72655">
        <w:rPr>
          <w:rFonts w:cs="Arial"/>
          <w:color w:val="0070C0"/>
          <w:sz w:val="20"/>
        </w:rPr>
        <w:t>]</w:t>
      </w:r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Valor do filtro</w:t>
      </w:r>
      <w:r w:rsidR="00977BC2">
        <w:rPr>
          <w:rFonts w:cs="Arial"/>
          <w:sz w:val="20"/>
        </w:rPr>
        <w:t>;</w:t>
      </w:r>
    </w:p>
    <w:p w14:paraId="4E7115B9" w14:textId="77777777" w:rsidR="00977BC2" w:rsidRDefault="00977BC2" w:rsidP="00B51345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Referer</w:t>
      </w:r>
      <w:proofErr w:type="spellEnd"/>
      <w:r>
        <w:rPr>
          <w:rFonts w:cs="Arial"/>
          <w:sz w:val="20"/>
        </w:rPr>
        <w:t xml:space="preserve"> </w:t>
      </w:r>
      <w:r w:rsidR="00C72655">
        <w:rPr>
          <w:rFonts w:cs="Arial"/>
          <w:color w:val="0070C0"/>
          <w:sz w:val="20"/>
        </w:rPr>
        <w:t>[opcional]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r>
        <w:rPr>
          <w:rFonts w:cs="Arial"/>
          <w:color w:val="0070C0"/>
          <w:sz w:val="20"/>
        </w:rPr>
        <w:t>objeto</w:t>
      </w:r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Objeto para identificar a requisição no momento da resposta (responsabilidade do serviço)</w:t>
      </w:r>
      <w:r w:rsidR="00F34E78">
        <w:rPr>
          <w:rFonts w:cs="Arial"/>
          <w:sz w:val="20"/>
        </w:rPr>
        <w:t>;</w:t>
      </w:r>
    </w:p>
    <w:p w14:paraId="635B3000" w14:textId="77777777" w:rsidR="00F34E78" w:rsidRPr="00AF5335" w:rsidRDefault="00F34E78" w:rsidP="00B51345">
      <w:pPr>
        <w:ind w:left="2268"/>
        <w:rPr>
          <w:rFonts w:cs="Arial"/>
          <w:sz w:val="20"/>
          <w:lang w:val="en-US"/>
        </w:rPr>
      </w:pPr>
      <w:r>
        <w:rPr>
          <w:rFonts w:cs="Arial"/>
          <w:sz w:val="20"/>
        </w:rPr>
        <w:sym w:font="Wingdings" w:char="F0F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EnableTrace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="00C72655" w:rsidRPr="00AF5335">
        <w:rPr>
          <w:rFonts w:cs="Arial"/>
          <w:color w:val="0070C0"/>
          <w:sz w:val="20"/>
          <w:lang w:val="en-US"/>
        </w:rPr>
        <w:t>[</w:t>
      </w:r>
      <w:proofErr w:type="spellStart"/>
      <w:r w:rsidR="00C72655" w:rsidRPr="00AF5335">
        <w:rPr>
          <w:rFonts w:cs="Arial"/>
          <w:color w:val="0070C0"/>
          <w:sz w:val="20"/>
          <w:lang w:val="en-US"/>
        </w:rPr>
        <w:t>opcional</w:t>
      </w:r>
      <w:proofErr w:type="spellEnd"/>
      <w:r w:rsidR="00C72655" w:rsidRPr="00AF5335">
        <w:rPr>
          <w:rFonts w:cs="Arial"/>
          <w:color w:val="0070C0"/>
          <w:sz w:val="20"/>
          <w:lang w:val="en-US"/>
        </w:rPr>
        <w:t xml:space="preserve">] </w:t>
      </w:r>
      <w:r w:rsidRPr="00AF5335">
        <w:rPr>
          <w:rFonts w:cs="Arial"/>
          <w:color w:val="0070C0"/>
          <w:sz w:val="20"/>
          <w:lang w:val="en-US"/>
        </w:rPr>
        <w:t xml:space="preserve">(bool) </w:t>
      </w:r>
      <w:r w:rsidRPr="00AF5335">
        <w:rPr>
          <w:rFonts w:cs="Arial"/>
          <w:sz w:val="20"/>
          <w:lang w:val="en-US"/>
        </w:rPr>
        <w:t>= Vide item 2.3.1.</w:t>
      </w:r>
    </w:p>
    <w:p w14:paraId="3C4D4904" w14:textId="77777777" w:rsidR="00B51345" w:rsidRPr="00AF5335" w:rsidRDefault="00B51345" w:rsidP="00B51345">
      <w:pPr>
        <w:ind w:left="2268"/>
        <w:rPr>
          <w:rFonts w:cs="Arial"/>
          <w:sz w:val="20"/>
          <w:lang w:val="en-US"/>
        </w:rPr>
      </w:pPr>
    </w:p>
    <w:p w14:paraId="7BF6F032" w14:textId="77777777" w:rsidR="00B51345" w:rsidRPr="00AE5AAD" w:rsidRDefault="00B51345" w:rsidP="00B51345">
      <w:pPr>
        <w:ind w:left="2268"/>
        <w:rPr>
          <w:rFonts w:cs="Arial"/>
          <w:sz w:val="20"/>
        </w:rPr>
      </w:pPr>
      <w:r w:rsidRPr="00AE5AAD">
        <w:rPr>
          <w:rFonts w:cs="Arial"/>
          <w:sz w:val="20"/>
        </w:rPr>
        <w:t xml:space="preserve">Observação: No caso do </w:t>
      </w:r>
      <w:proofErr w:type="spellStart"/>
      <w:r w:rsidRPr="00AE5AAD">
        <w:rPr>
          <w:rFonts w:cs="Arial"/>
          <w:sz w:val="20"/>
        </w:rPr>
        <w:t>filterType</w:t>
      </w:r>
      <w:proofErr w:type="spellEnd"/>
      <w:r w:rsidRPr="00AE5AAD">
        <w:rPr>
          <w:rFonts w:cs="Arial"/>
          <w:sz w:val="20"/>
        </w:rPr>
        <w:t>=I-Documento o CPF/CNPJ será utilizado</w:t>
      </w:r>
      <w:r w:rsidR="00977BC2">
        <w:rPr>
          <w:rFonts w:cs="Arial"/>
          <w:sz w:val="20"/>
        </w:rPr>
        <w:t xml:space="preserve"> para a busca das contas do cliente</w:t>
      </w:r>
      <w:r w:rsidR="001069C1">
        <w:rPr>
          <w:rFonts w:cs="Arial"/>
          <w:sz w:val="20"/>
        </w:rPr>
        <w:t xml:space="preserve"> (</w:t>
      </w:r>
      <w:r w:rsidR="004E72B0">
        <w:rPr>
          <w:rFonts w:cs="Arial"/>
          <w:sz w:val="20"/>
        </w:rPr>
        <w:t>campo numérico sem marcadores e sem zeros a esquerda)</w:t>
      </w:r>
      <w:r w:rsidRPr="00AE5AAD">
        <w:rPr>
          <w:rFonts w:cs="Arial"/>
          <w:sz w:val="20"/>
        </w:rPr>
        <w:t>.</w:t>
      </w:r>
    </w:p>
    <w:p w14:paraId="4B69B4E3" w14:textId="77777777" w:rsidR="00B51345" w:rsidRDefault="00B51345" w:rsidP="00B51345">
      <w:pPr>
        <w:ind w:left="1701"/>
        <w:rPr>
          <w:rFonts w:cs="Arial"/>
          <w:sz w:val="22"/>
          <w:szCs w:val="22"/>
        </w:rPr>
      </w:pPr>
    </w:p>
    <w:p w14:paraId="314D32B8" w14:textId="77777777" w:rsidR="00B51345" w:rsidRDefault="00B51345" w:rsidP="00B51345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Retorno = </w:t>
      </w:r>
      <w:r w:rsidR="00010B83">
        <w:rPr>
          <w:rFonts w:cs="Arial"/>
          <w:sz w:val="22"/>
          <w:szCs w:val="22"/>
        </w:rPr>
        <w:t>E</w:t>
      </w:r>
      <w:r>
        <w:rPr>
          <w:rFonts w:cs="Arial"/>
          <w:sz w:val="22"/>
          <w:szCs w:val="22"/>
        </w:rPr>
        <w:t xml:space="preserve">strutura </w:t>
      </w:r>
      <w:proofErr w:type="spellStart"/>
      <w:r w:rsidRPr="00AE5AAD">
        <w:rPr>
          <w:rFonts w:cs="Arial"/>
          <w:b/>
          <w:sz w:val="22"/>
          <w:szCs w:val="22"/>
        </w:rPr>
        <w:t>ClientListResult</w:t>
      </w:r>
      <w:proofErr w:type="spellEnd"/>
      <w:r>
        <w:rPr>
          <w:rFonts w:cs="Arial"/>
          <w:sz w:val="22"/>
          <w:szCs w:val="22"/>
        </w:rPr>
        <w:t>:</w:t>
      </w:r>
    </w:p>
    <w:p w14:paraId="799F96E8" w14:textId="77777777" w:rsidR="00B51345" w:rsidRPr="00AE5AAD" w:rsidRDefault="00B51345" w:rsidP="00B51345">
      <w:pPr>
        <w:ind w:left="2268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F0"/>
      </w:r>
      <w:r w:rsidRPr="00AE5AAD">
        <w:rPr>
          <w:rFonts w:cs="Arial"/>
          <w:sz w:val="20"/>
        </w:rPr>
        <w:t xml:space="preserve"> Status:</w:t>
      </w:r>
    </w:p>
    <w:p w14:paraId="7A6D28DB" w14:textId="77777777" w:rsidR="00B51345" w:rsidRPr="00AE5AAD" w:rsidRDefault="00B51345" w:rsidP="00B5134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 xml:space="preserve"> </w:t>
      </w:r>
      <w:r w:rsidR="001A3C8B">
        <w:rPr>
          <w:rFonts w:cs="Arial"/>
          <w:color w:val="0070C0"/>
          <w:sz w:val="20"/>
        </w:rPr>
        <w:t>(</w:t>
      </w:r>
      <w:proofErr w:type="spellStart"/>
      <w:r w:rsidR="001A3C8B">
        <w:rPr>
          <w:rFonts w:cs="Arial"/>
          <w:color w:val="0070C0"/>
          <w:sz w:val="20"/>
        </w:rPr>
        <w:t>bool</w:t>
      </w:r>
      <w:proofErr w:type="spellEnd"/>
      <w:r w:rsidR="001A3C8B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</w:t>
      </w:r>
      <w:proofErr w:type="spellStart"/>
      <w:r w:rsidRPr="00AE5AAD">
        <w:rPr>
          <w:rFonts w:cs="Arial"/>
          <w:sz w:val="20"/>
        </w:rPr>
        <w:t>True</w:t>
      </w:r>
      <w:proofErr w:type="spellEnd"/>
      <w:r w:rsidRPr="00AE5AAD">
        <w:rPr>
          <w:rFonts w:cs="Arial"/>
          <w:sz w:val="20"/>
        </w:rPr>
        <w:t xml:space="preserve"> ou False;</w:t>
      </w:r>
    </w:p>
    <w:p w14:paraId="48C54D06" w14:textId="77777777" w:rsidR="00B51345" w:rsidRPr="00AE5AAD" w:rsidRDefault="00B51345" w:rsidP="00B5134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Code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 xml:space="preserve">) </w:t>
      </w:r>
      <w:r w:rsidRPr="00AE5AAD">
        <w:rPr>
          <w:rFonts w:cs="Arial"/>
          <w:sz w:val="20"/>
        </w:rPr>
        <w:t xml:space="preserve">= Código do erro 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5428B592" w14:textId="77777777" w:rsidR="00B51345" w:rsidRPr="00AE5AAD" w:rsidRDefault="00B51345" w:rsidP="00B5134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="00EC4799">
        <w:rPr>
          <w:rFonts w:cs="Arial"/>
          <w:sz w:val="20"/>
        </w:rPr>
        <w:t>Message</w:t>
      </w:r>
      <w:proofErr w:type="spellEnd"/>
      <w:r w:rsidR="00EC4799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Mensagem do erro 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38CA8C70" w14:textId="77777777" w:rsidR="009C4725" w:rsidRDefault="009C4725" w:rsidP="00B5134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OmsCode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r>
        <w:rPr>
          <w:rFonts w:cs="Arial"/>
          <w:sz w:val="20"/>
        </w:rPr>
        <w:t xml:space="preserve">OMS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4D7A7BD4" w14:textId="77777777" w:rsidR="009C4725" w:rsidRDefault="009C4725" w:rsidP="00B5134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StreamerCode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6EED575E" w14:textId="77777777" w:rsidR="00B51345" w:rsidRPr="00AE5AAD" w:rsidRDefault="00B51345" w:rsidP="00B5134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Referer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object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Objeto para identificar a requisição no momento da resposta (responsabilidade do serviço);</w:t>
      </w:r>
    </w:p>
    <w:p w14:paraId="223DABCF" w14:textId="77777777" w:rsidR="00B51345" w:rsidRPr="00AE5AAD" w:rsidRDefault="00B51345" w:rsidP="00B5134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ToJSON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Conversor para JSON da estrutura </w:t>
      </w:r>
      <w:proofErr w:type="spellStart"/>
      <w:r>
        <w:rPr>
          <w:rFonts w:cs="Arial"/>
          <w:sz w:val="20"/>
        </w:rPr>
        <w:t>ClientList</w:t>
      </w:r>
      <w:r w:rsidRPr="00AE5AAD">
        <w:rPr>
          <w:rFonts w:cs="Arial"/>
          <w:sz w:val="20"/>
        </w:rPr>
        <w:t>Result</w:t>
      </w:r>
      <w:proofErr w:type="spellEnd"/>
      <w:r w:rsidRPr="00AE5AAD">
        <w:rPr>
          <w:rFonts w:cs="Arial"/>
          <w:sz w:val="20"/>
        </w:rPr>
        <w:t>.</w:t>
      </w:r>
    </w:p>
    <w:p w14:paraId="32F4E503" w14:textId="77777777" w:rsidR="00FE614C" w:rsidRDefault="00FE614C" w:rsidP="00FE614C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F34E78">
        <w:rPr>
          <w:rFonts w:cs="Arial"/>
          <w:sz w:val="20"/>
        </w:rPr>
        <w:t>EnableTrace</w:t>
      </w:r>
      <w:proofErr w:type="spellEnd"/>
      <w:r w:rsidRPr="00F34E78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 xml:space="preserve">) </w:t>
      </w:r>
      <w:r w:rsidRPr="00F34E78">
        <w:rPr>
          <w:rFonts w:cs="Arial"/>
          <w:sz w:val="20"/>
        </w:rPr>
        <w:t>= Vide item 2.3.1</w:t>
      </w:r>
      <w:r>
        <w:rPr>
          <w:rFonts w:cs="Arial"/>
          <w:sz w:val="20"/>
        </w:rPr>
        <w:t>.;</w:t>
      </w:r>
    </w:p>
    <w:p w14:paraId="7802827F" w14:textId="77777777" w:rsidR="00FE614C" w:rsidRDefault="00FE614C" w:rsidP="00FE614C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Trace = Coleção da estrutura </w:t>
      </w:r>
      <w:proofErr w:type="spellStart"/>
      <w:r>
        <w:rPr>
          <w:rFonts w:cs="Arial"/>
          <w:sz w:val="20"/>
        </w:rPr>
        <w:t>TraceItems</w:t>
      </w:r>
      <w:proofErr w:type="spellEnd"/>
      <w:r w:rsidRPr="00F34E78">
        <w:rPr>
          <w:rFonts w:cs="Arial"/>
          <w:sz w:val="20"/>
        </w:rPr>
        <w:t xml:space="preserve"> = Vide item 2.3.1</w:t>
      </w:r>
      <w:r>
        <w:rPr>
          <w:rFonts w:cs="Arial"/>
          <w:sz w:val="20"/>
        </w:rPr>
        <w:t>.;</w:t>
      </w:r>
    </w:p>
    <w:p w14:paraId="13553D3F" w14:textId="77777777" w:rsidR="00B51345" w:rsidRDefault="00B51345" w:rsidP="00B51345">
      <w:pPr>
        <w:ind w:left="2268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Data = </w:t>
      </w:r>
      <w:r w:rsidR="00010B83">
        <w:rPr>
          <w:rFonts w:cs="Arial"/>
          <w:sz w:val="20"/>
        </w:rPr>
        <w:t>Coleção com a l</w:t>
      </w:r>
      <w:r>
        <w:rPr>
          <w:rFonts w:cs="Arial"/>
          <w:sz w:val="20"/>
        </w:rPr>
        <w:t>ista de clientes</w:t>
      </w:r>
      <w:r w:rsidR="00666185">
        <w:rPr>
          <w:rFonts w:cs="Arial"/>
          <w:sz w:val="20"/>
        </w:rPr>
        <w:t xml:space="preserve"> (pode retornar sem nenhum cliente)</w:t>
      </w:r>
      <w:r>
        <w:rPr>
          <w:rFonts w:cs="Arial"/>
          <w:sz w:val="20"/>
        </w:rPr>
        <w:t>:</w:t>
      </w:r>
    </w:p>
    <w:p w14:paraId="481B5E25" w14:textId="77777777" w:rsidR="00B51345" w:rsidRPr="00AF5335" w:rsidRDefault="00B51345" w:rsidP="00B51345">
      <w:pPr>
        <w:ind w:left="2835"/>
        <w:rPr>
          <w:rFonts w:cs="Arial"/>
          <w:sz w:val="20"/>
          <w:lang w:val="en-US"/>
        </w:rPr>
      </w:pPr>
      <w:r w:rsidRPr="00AE5AAD">
        <w:rPr>
          <w:rFonts w:cs="Arial"/>
          <w:sz w:val="20"/>
        </w:rPr>
        <w:sym w:font="Wingdings" w:char="F0A0"/>
      </w:r>
      <w:r w:rsidRPr="00AF5335">
        <w:rPr>
          <w:rFonts w:cs="Arial"/>
          <w:sz w:val="20"/>
          <w:lang w:val="en-US"/>
        </w:rPr>
        <w:t xml:space="preserve"> Id </w:t>
      </w:r>
      <w:r w:rsidRPr="00AF5335">
        <w:rPr>
          <w:rFonts w:cs="Arial"/>
          <w:color w:val="0070C0"/>
          <w:sz w:val="20"/>
          <w:lang w:val="en-US"/>
        </w:rPr>
        <w:t>(</w:t>
      </w:r>
      <w:r w:rsidR="00D62795" w:rsidRPr="00AF5335">
        <w:rPr>
          <w:rFonts w:cs="Arial"/>
          <w:color w:val="0070C0"/>
          <w:sz w:val="20"/>
          <w:lang w:val="en-US"/>
        </w:rPr>
        <w:t>long</w:t>
      </w:r>
      <w:r w:rsidRPr="00AF5335">
        <w:rPr>
          <w:rFonts w:cs="Arial"/>
          <w:color w:val="0070C0"/>
          <w:sz w:val="20"/>
          <w:lang w:val="en-US"/>
        </w:rPr>
        <w:t>)</w:t>
      </w:r>
      <w:r w:rsidRPr="00AF5335">
        <w:rPr>
          <w:rFonts w:cs="Arial"/>
          <w:sz w:val="20"/>
          <w:lang w:val="en-US"/>
        </w:rPr>
        <w:t xml:space="preserve"> = </w:t>
      </w:r>
      <w:proofErr w:type="spellStart"/>
      <w:r w:rsidRPr="00AF5335">
        <w:rPr>
          <w:rFonts w:cs="Arial"/>
          <w:sz w:val="20"/>
          <w:lang w:val="en-US"/>
        </w:rPr>
        <w:t>I</w:t>
      </w:r>
      <w:r w:rsidR="004627E0" w:rsidRPr="00AF5335">
        <w:rPr>
          <w:rFonts w:cs="Arial"/>
          <w:sz w:val="20"/>
          <w:lang w:val="en-US"/>
        </w:rPr>
        <w:t>d</w:t>
      </w:r>
      <w:proofErr w:type="spellEnd"/>
      <w:r w:rsidRPr="00AF5335">
        <w:rPr>
          <w:rFonts w:cs="Arial"/>
          <w:sz w:val="20"/>
          <w:lang w:val="en-US"/>
        </w:rPr>
        <w:t xml:space="preserve"> do </w:t>
      </w:r>
      <w:proofErr w:type="spellStart"/>
      <w:r w:rsidRPr="00AF5335">
        <w:rPr>
          <w:rFonts w:cs="Arial"/>
          <w:sz w:val="20"/>
          <w:lang w:val="en-US"/>
        </w:rPr>
        <w:t>Cliente</w:t>
      </w:r>
      <w:proofErr w:type="spellEnd"/>
      <w:r w:rsidRPr="00AF5335">
        <w:rPr>
          <w:rFonts w:cs="Arial"/>
          <w:sz w:val="20"/>
          <w:lang w:val="en-US"/>
        </w:rPr>
        <w:t xml:space="preserve"> no OMS (I</w:t>
      </w:r>
      <w:r w:rsidR="004627E0" w:rsidRPr="00AF5335">
        <w:rPr>
          <w:rFonts w:cs="Arial"/>
          <w:sz w:val="20"/>
          <w:lang w:val="en-US"/>
        </w:rPr>
        <w:t>d</w:t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interno</w:t>
      </w:r>
      <w:proofErr w:type="spellEnd"/>
      <w:r w:rsidRPr="00AF5335">
        <w:rPr>
          <w:rFonts w:cs="Arial"/>
          <w:sz w:val="20"/>
          <w:lang w:val="en-US"/>
        </w:rPr>
        <w:t>);</w:t>
      </w:r>
    </w:p>
    <w:p w14:paraId="5CF79D7D" w14:textId="77777777" w:rsidR="00B51345" w:rsidRPr="00AE5AAD" w:rsidRDefault="00B51345" w:rsidP="00B5134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Name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Nome do Cliente;</w:t>
      </w:r>
    </w:p>
    <w:p w14:paraId="22619B67" w14:textId="77777777" w:rsidR="00B51345" w:rsidRPr="00AE5AAD" w:rsidRDefault="00B51345" w:rsidP="00B5134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Mnemonic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Mne</w:t>
      </w:r>
      <w:r>
        <w:rPr>
          <w:rFonts w:cs="Arial"/>
          <w:sz w:val="20"/>
        </w:rPr>
        <w:t>mônico</w:t>
      </w:r>
      <w:r w:rsidRPr="00AE5AAD">
        <w:rPr>
          <w:rFonts w:cs="Arial"/>
          <w:sz w:val="20"/>
        </w:rPr>
        <w:t xml:space="preserve"> do Cliente no OMS</w:t>
      </w:r>
      <w:r w:rsidR="00077C15">
        <w:rPr>
          <w:rFonts w:cs="Arial"/>
          <w:sz w:val="20"/>
        </w:rPr>
        <w:t>;</w:t>
      </w:r>
    </w:p>
    <w:p w14:paraId="159393D7" w14:textId="77777777" w:rsidR="00B51345" w:rsidRPr="00AE5AAD" w:rsidRDefault="00B51345" w:rsidP="00B5134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Enabled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bool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Cliente habilitado (</w:t>
      </w:r>
      <w:proofErr w:type="spellStart"/>
      <w:r w:rsidRPr="00AE5AAD">
        <w:rPr>
          <w:rFonts w:cs="Arial"/>
          <w:sz w:val="20"/>
        </w:rPr>
        <w:t>true</w:t>
      </w:r>
      <w:proofErr w:type="spellEnd"/>
      <w:r w:rsidRPr="00AE5AAD">
        <w:rPr>
          <w:rFonts w:cs="Arial"/>
          <w:sz w:val="20"/>
        </w:rPr>
        <w:t>/false);</w:t>
      </w:r>
    </w:p>
    <w:p w14:paraId="599B5547" w14:textId="77777777" w:rsidR="00B51345" w:rsidRPr="00AE5AAD" w:rsidRDefault="00B51345" w:rsidP="00B5134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AccountTypeId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="00405A80"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Tipo de Conta do Cliente;</w:t>
      </w:r>
    </w:p>
    <w:p w14:paraId="37236B25" w14:textId="77777777" w:rsidR="00B51345" w:rsidRPr="00AE5AAD" w:rsidRDefault="00B51345" w:rsidP="00B5134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CategoryId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="00405A80"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Categoria de Conta;</w:t>
      </w:r>
    </w:p>
    <w:p w14:paraId="64D248ED" w14:textId="77777777" w:rsidR="00B51345" w:rsidRPr="00AE5AAD" w:rsidRDefault="00B51345" w:rsidP="00B5134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BranchId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="00405A80"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I</w:t>
      </w:r>
      <w:r w:rsidR="004627E0">
        <w:rPr>
          <w:rFonts w:cs="Arial"/>
          <w:sz w:val="20"/>
        </w:rPr>
        <w:t>d</w:t>
      </w:r>
      <w:r w:rsidRPr="00AE5AAD">
        <w:rPr>
          <w:rFonts w:cs="Arial"/>
          <w:sz w:val="20"/>
        </w:rPr>
        <w:t xml:space="preserve"> da Filial (I</w:t>
      </w:r>
      <w:r w:rsidR="004627E0">
        <w:rPr>
          <w:rFonts w:cs="Arial"/>
          <w:sz w:val="20"/>
        </w:rPr>
        <w:t>d</w:t>
      </w:r>
      <w:r w:rsidRPr="00AE5AAD">
        <w:rPr>
          <w:rFonts w:cs="Arial"/>
          <w:sz w:val="20"/>
        </w:rPr>
        <w:t xml:space="preserve"> interno);</w:t>
      </w:r>
    </w:p>
    <w:p w14:paraId="724487CF" w14:textId="77777777" w:rsidR="00B51345" w:rsidRPr="00AE5AAD" w:rsidRDefault="00B51345" w:rsidP="00B5134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lastRenderedPageBreak/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AssessorId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="00405A80"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I</w:t>
      </w:r>
      <w:r w:rsidR="004627E0">
        <w:rPr>
          <w:rFonts w:cs="Arial"/>
          <w:sz w:val="20"/>
        </w:rPr>
        <w:t>d</w:t>
      </w:r>
      <w:r w:rsidRPr="00AE5AAD">
        <w:rPr>
          <w:rFonts w:cs="Arial"/>
          <w:sz w:val="20"/>
        </w:rPr>
        <w:t xml:space="preserve"> do Assessor (I</w:t>
      </w:r>
      <w:r w:rsidR="004627E0">
        <w:rPr>
          <w:rFonts w:cs="Arial"/>
          <w:sz w:val="20"/>
        </w:rPr>
        <w:t>d</w:t>
      </w:r>
      <w:r w:rsidRPr="00AE5AAD">
        <w:rPr>
          <w:rFonts w:cs="Arial"/>
          <w:sz w:val="20"/>
        </w:rPr>
        <w:t xml:space="preserve"> interno);</w:t>
      </w:r>
    </w:p>
    <w:p w14:paraId="4A1AF6A0" w14:textId="77777777" w:rsidR="00B51345" w:rsidRPr="00AE5AAD" w:rsidRDefault="00B51345" w:rsidP="00B5134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OperatorId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="00405A80"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I</w:t>
      </w:r>
      <w:r w:rsidR="004627E0">
        <w:rPr>
          <w:rFonts w:cs="Arial"/>
          <w:sz w:val="20"/>
        </w:rPr>
        <w:t>d</w:t>
      </w:r>
      <w:r w:rsidRPr="00AE5AAD">
        <w:rPr>
          <w:rFonts w:cs="Arial"/>
          <w:sz w:val="20"/>
        </w:rPr>
        <w:t xml:space="preserve"> do Operador (I</w:t>
      </w:r>
      <w:r w:rsidR="004627E0">
        <w:rPr>
          <w:rFonts w:cs="Arial"/>
          <w:sz w:val="20"/>
        </w:rPr>
        <w:t>d</w:t>
      </w:r>
      <w:r w:rsidRPr="00AE5AAD">
        <w:rPr>
          <w:rFonts w:cs="Arial"/>
          <w:sz w:val="20"/>
        </w:rPr>
        <w:t xml:space="preserve"> interno);</w:t>
      </w:r>
    </w:p>
    <w:p w14:paraId="07743DA8" w14:textId="77777777" w:rsidR="00B51345" w:rsidRPr="00AE5AAD" w:rsidRDefault="00B51345" w:rsidP="00B5134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BranchMne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Mne</w:t>
      </w:r>
      <w:r>
        <w:rPr>
          <w:rFonts w:cs="Arial"/>
          <w:sz w:val="20"/>
        </w:rPr>
        <w:t>mônico</w:t>
      </w:r>
      <w:r w:rsidRPr="00AE5AAD">
        <w:rPr>
          <w:rFonts w:cs="Arial"/>
          <w:sz w:val="20"/>
        </w:rPr>
        <w:t xml:space="preserve"> da Filial;</w:t>
      </w:r>
    </w:p>
    <w:p w14:paraId="116E0E3B" w14:textId="77777777" w:rsidR="00B51345" w:rsidRPr="00AE5AAD" w:rsidRDefault="00B51345" w:rsidP="00B5134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AssessorMne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Mne</w:t>
      </w:r>
      <w:r>
        <w:rPr>
          <w:rFonts w:cs="Arial"/>
          <w:sz w:val="20"/>
        </w:rPr>
        <w:t>mônico</w:t>
      </w:r>
      <w:r w:rsidRPr="00AE5AAD">
        <w:rPr>
          <w:rFonts w:cs="Arial"/>
          <w:sz w:val="20"/>
        </w:rPr>
        <w:t xml:space="preserve"> do Assessor;</w:t>
      </w:r>
    </w:p>
    <w:p w14:paraId="4624A9C0" w14:textId="77777777" w:rsidR="00B51345" w:rsidRPr="00AE5AAD" w:rsidRDefault="00B51345" w:rsidP="00B5134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OperatorMne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Mne</w:t>
      </w:r>
      <w:r>
        <w:rPr>
          <w:rFonts w:cs="Arial"/>
          <w:sz w:val="20"/>
        </w:rPr>
        <w:t>mônico</w:t>
      </w:r>
      <w:r w:rsidRPr="00AE5AAD">
        <w:rPr>
          <w:rFonts w:cs="Arial"/>
          <w:sz w:val="20"/>
        </w:rPr>
        <w:t xml:space="preserve"> do Operador;</w:t>
      </w:r>
    </w:p>
    <w:p w14:paraId="07910D0F" w14:textId="77777777" w:rsidR="00B51345" w:rsidRPr="00AE5AAD" w:rsidRDefault="00B51345" w:rsidP="00B5134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CurrentAccountTypeId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="00405A80"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Tipo de Conta Corrente;</w:t>
      </w:r>
    </w:p>
    <w:p w14:paraId="62AEB7E9" w14:textId="77777777" w:rsidR="00B51345" w:rsidRPr="00AE5AAD" w:rsidRDefault="00B51345" w:rsidP="00B5134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Email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E-mail do Cliente.</w:t>
      </w:r>
    </w:p>
    <w:p w14:paraId="63D26013" w14:textId="77777777" w:rsidR="00B51345" w:rsidRDefault="00B51345" w:rsidP="00B51345">
      <w:pPr>
        <w:ind w:left="851"/>
        <w:rPr>
          <w:rFonts w:cs="Arial"/>
          <w:sz w:val="22"/>
          <w:szCs w:val="22"/>
        </w:rPr>
      </w:pPr>
    </w:p>
    <w:p w14:paraId="18BCB177" w14:textId="77777777" w:rsidR="00B51345" w:rsidRDefault="00B51345" w:rsidP="00B51345">
      <w:pPr>
        <w:ind w:left="1702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Exemplo</w:t>
      </w:r>
      <w:r w:rsidR="000212B1">
        <w:rPr>
          <w:rFonts w:cs="Arial"/>
          <w:sz w:val="22"/>
          <w:szCs w:val="22"/>
        </w:rPr>
        <w:t xml:space="preserve"> assíncrono </w:t>
      </w:r>
      <w:r w:rsidR="00671B99">
        <w:rPr>
          <w:rFonts w:cs="Arial"/>
          <w:sz w:val="22"/>
          <w:szCs w:val="22"/>
        </w:rPr>
        <w:t>para solicitar a lista de contas OMS</w:t>
      </w:r>
      <w:r>
        <w:rPr>
          <w:rFonts w:cs="Arial"/>
          <w:sz w:val="22"/>
          <w:szCs w:val="22"/>
        </w:rPr>
        <w:t>:</w:t>
      </w:r>
    </w:p>
    <w:p w14:paraId="19F0DFAD" w14:textId="77777777" w:rsidR="00B46670" w:rsidRPr="00AF5335" w:rsidRDefault="00B46670" w:rsidP="00B46670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...</w:t>
      </w:r>
    </w:p>
    <w:p w14:paraId="48C1A13A" w14:textId="77777777" w:rsidR="00C76431" w:rsidRPr="00AF5335" w:rsidRDefault="00C76431" w:rsidP="00C76431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System;</w:t>
      </w:r>
    </w:p>
    <w:p w14:paraId="4752FC72" w14:textId="77777777" w:rsidR="00C76431" w:rsidRPr="00AF5335" w:rsidRDefault="00C76431" w:rsidP="00C76431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using </w:t>
      </w:r>
      <w:proofErr w:type="spellStart"/>
      <w:r w:rsidRPr="00AF5335">
        <w:rPr>
          <w:rFonts w:cs="Arial"/>
          <w:color w:val="0070C0"/>
          <w:sz w:val="20"/>
          <w:lang w:val="en-US"/>
        </w:rPr>
        <w:t>System.Collections.Generic</w:t>
      </w:r>
      <w:proofErr w:type="spellEnd"/>
      <w:r w:rsidRPr="00AF5335">
        <w:rPr>
          <w:rFonts w:cs="Arial"/>
          <w:color w:val="0070C0"/>
          <w:sz w:val="20"/>
          <w:lang w:val="en-US"/>
        </w:rPr>
        <w:t>;</w:t>
      </w:r>
    </w:p>
    <w:p w14:paraId="55AB7B1A" w14:textId="77777777" w:rsidR="00C76431" w:rsidRPr="00AF5335" w:rsidRDefault="00C76431" w:rsidP="00C76431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using </w:t>
      </w:r>
      <w:proofErr w:type="spellStart"/>
      <w:r w:rsidRPr="00AF5335">
        <w:rPr>
          <w:rFonts w:cs="Arial"/>
          <w:color w:val="0070C0"/>
          <w:sz w:val="20"/>
          <w:lang w:val="en-US"/>
        </w:rPr>
        <w:t>CMA.StreamerFeed.Models.Interfaces</w:t>
      </w:r>
      <w:proofErr w:type="spellEnd"/>
      <w:r w:rsidRPr="00AF5335">
        <w:rPr>
          <w:rFonts w:cs="Arial"/>
          <w:color w:val="0070C0"/>
          <w:sz w:val="20"/>
          <w:lang w:val="en-US"/>
        </w:rPr>
        <w:t>;</w:t>
      </w:r>
    </w:p>
    <w:p w14:paraId="2E9E7E8C" w14:textId="77777777" w:rsidR="00C76431" w:rsidRPr="00AF5335" w:rsidRDefault="00C76431" w:rsidP="00C76431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CMA.StreamerFeed.Models.V1;</w:t>
      </w:r>
    </w:p>
    <w:p w14:paraId="11697C21" w14:textId="77777777" w:rsidR="00C76431" w:rsidRPr="00AF5335" w:rsidRDefault="00C76431" w:rsidP="00C76431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CMA.StreamerFeed.Models.V1.Trading.ClientList;</w:t>
      </w:r>
    </w:p>
    <w:p w14:paraId="16CBCB78" w14:textId="77777777" w:rsidR="00B46670" w:rsidRDefault="00B46670" w:rsidP="00C76431">
      <w:pPr>
        <w:ind w:left="2269"/>
        <w:rPr>
          <w:rFonts w:cs="Arial"/>
          <w:color w:val="0070C0"/>
          <w:sz w:val="20"/>
        </w:rPr>
      </w:pPr>
      <w:r>
        <w:rPr>
          <w:rFonts w:cs="Arial"/>
          <w:color w:val="0070C0"/>
          <w:sz w:val="20"/>
        </w:rPr>
        <w:t>...</w:t>
      </w:r>
    </w:p>
    <w:p w14:paraId="23496707" w14:textId="77777777" w:rsidR="00A60A9B" w:rsidRPr="00A60A9B" w:rsidRDefault="00A60A9B" w:rsidP="00E52C1C">
      <w:pPr>
        <w:ind w:left="2268"/>
        <w:rPr>
          <w:rFonts w:cs="Arial"/>
          <w:color w:val="0070C0"/>
          <w:sz w:val="20"/>
        </w:rPr>
      </w:pPr>
      <w:r w:rsidRPr="00A60A9B">
        <w:rPr>
          <w:rFonts w:cs="Arial"/>
          <w:color w:val="0070C0"/>
          <w:sz w:val="20"/>
        </w:rPr>
        <w:t>// Filtro para buscar contas do cliente com CPF=12345678900</w:t>
      </w:r>
    </w:p>
    <w:p w14:paraId="5202465E" w14:textId="77777777" w:rsidR="00CA4394" w:rsidRPr="00CA4394" w:rsidRDefault="00CA4394" w:rsidP="00CA4394">
      <w:pPr>
        <w:ind w:left="2268"/>
        <w:rPr>
          <w:rFonts w:cs="Arial"/>
          <w:color w:val="0070C0"/>
          <w:sz w:val="20"/>
        </w:rPr>
      </w:pPr>
      <w:proofErr w:type="spellStart"/>
      <w:r w:rsidRPr="00CA4394">
        <w:rPr>
          <w:rFonts w:cs="Arial"/>
          <w:color w:val="0070C0"/>
          <w:sz w:val="20"/>
        </w:rPr>
        <w:t>ClientListParam</w:t>
      </w:r>
      <w:proofErr w:type="spellEnd"/>
      <w:r w:rsidRPr="00CA4394">
        <w:rPr>
          <w:rFonts w:cs="Arial"/>
          <w:color w:val="0070C0"/>
          <w:sz w:val="20"/>
        </w:rPr>
        <w:t xml:space="preserve"> </w:t>
      </w:r>
      <w:proofErr w:type="spellStart"/>
      <w:r w:rsidRPr="00CA4394">
        <w:rPr>
          <w:rFonts w:cs="Arial"/>
          <w:color w:val="0070C0"/>
          <w:sz w:val="20"/>
        </w:rPr>
        <w:t>clientListParam</w:t>
      </w:r>
      <w:proofErr w:type="spellEnd"/>
      <w:r w:rsidRPr="00CA4394">
        <w:rPr>
          <w:rFonts w:cs="Arial"/>
          <w:color w:val="0070C0"/>
          <w:sz w:val="20"/>
        </w:rPr>
        <w:t xml:space="preserve"> = new </w:t>
      </w:r>
      <w:proofErr w:type="spellStart"/>
      <w:r w:rsidRPr="00CA4394">
        <w:rPr>
          <w:rFonts w:cs="Arial"/>
          <w:color w:val="0070C0"/>
          <w:sz w:val="20"/>
        </w:rPr>
        <w:t>ClientListParam</w:t>
      </w:r>
      <w:proofErr w:type="spellEnd"/>
      <w:r w:rsidRPr="00CA4394">
        <w:rPr>
          <w:rFonts w:cs="Arial"/>
          <w:color w:val="0070C0"/>
          <w:sz w:val="20"/>
        </w:rPr>
        <w:t>();</w:t>
      </w:r>
    </w:p>
    <w:p w14:paraId="3C526149" w14:textId="77777777" w:rsidR="00CA4394" w:rsidRPr="00CA4394" w:rsidRDefault="00CA4394" w:rsidP="00CA4394">
      <w:pPr>
        <w:ind w:left="2268"/>
        <w:rPr>
          <w:rFonts w:cs="Arial"/>
          <w:color w:val="0070C0"/>
          <w:sz w:val="20"/>
        </w:rPr>
      </w:pPr>
      <w:proofErr w:type="spellStart"/>
      <w:r w:rsidRPr="00CA4394">
        <w:rPr>
          <w:rFonts w:cs="Arial"/>
          <w:color w:val="0070C0"/>
          <w:sz w:val="20"/>
        </w:rPr>
        <w:t>clientListParam.FilterType</w:t>
      </w:r>
      <w:proofErr w:type="spellEnd"/>
      <w:r w:rsidRPr="00CA4394">
        <w:rPr>
          <w:rFonts w:cs="Arial"/>
          <w:color w:val="0070C0"/>
          <w:sz w:val="20"/>
        </w:rPr>
        <w:t xml:space="preserve"> = "I";</w:t>
      </w:r>
    </w:p>
    <w:p w14:paraId="3F6AFEE4" w14:textId="77777777" w:rsidR="00CA4394" w:rsidRDefault="00CA4394" w:rsidP="00CA4394">
      <w:pPr>
        <w:ind w:left="2268"/>
        <w:rPr>
          <w:rFonts w:cs="Arial"/>
          <w:color w:val="0070C0"/>
          <w:sz w:val="20"/>
        </w:rPr>
      </w:pPr>
      <w:proofErr w:type="spellStart"/>
      <w:r w:rsidRPr="00CA4394">
        <w:rPr>
          <w:rFonts w:cs="Arial"/>
          <w:color w:val="0070C0"/>
          <w:sz w:val="20"/>
        </w:rPr>
        <w:t>clientListParam.FilterData</w:t>
      </w:r>
      <w:proofErr w:type="spellEnd"/>
      <w:r w:rsidRPr="00CA4394">
        <w:rPr>
          <w:rFonts w:cs="Arial"/>
          <w:color w:val="0070C0"/>
          <w:sz w:val="20"/>
        </w:rPr>
        <w:t xml:space="preserve"> = "123456789"; </w:t>
      </w:r>
    </w:p>
    <w:p w14:paraId="06C154B6" w14:textId="77777777" w:rsidR="00A60A9B" w:rsidRPr="00A60A9B" w:rsidRDefault="00A60A9B" w:rsidP="00CA4394">
      <w:pPr>
        <w:ind w:left="2268"/>
        <w:rPr>
          <w:rFonts w:cs="Arial"/>
          <w:color w:val="0070C0"/>
          <w:sz w:val="20"/>
        </w:rPr>
      </w:pPr>
      <w:r w:rsidRPr="00A60A9B">
        <w:rPr>
          <w:rFonts w:cs="Arial"/>
          <w:color w:val="0070C0"/>
          <w:sz w:val="20"/>
        </w:rPr>
        <w:t>// Solicitar lista de contas para o filtro desejado</w:t>
      </w:r>
    </w:p>
    <w:p w14:paraId="41DB8277" w14:textId="77777777" w:rsidR="00A60A9B" w:rsidRPr="00AF5335" w:rsidRDefault="00A60A9B" w:rsidP="00E52C1C">
      <w:pPr>
        <w:ind w:left="2268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cmaStreamerFeed.Client</w:t>
      </w:r>
      <w:proofErr w:type="spellEnd"/>
      <w:r w:rsidRPr="00AF5335">
        <w:rPr>
          <w:rFonts w:cs="Arial"/>
          <w:color w:val="0070C0"/>
          <w:sz w:val="20"/>
          <w:lang w:val="en-US"/>
        </w:rPr>
        <w:t>(</w:t>
      </w:r>
      <w:proofErr w:type="spellStart"/>
      <w:r w:rsidRPr="00AF5335">
        <w:rPr>
          <w:rFonts w:cs="Arial"/>
          <w:color w:val="0070C0"/>
          <w:sz w:val="20"/>
          <w:lang w:val="en-US"/>
        </w:rPr>
        <w:t>clientListParam</w:t>
      </w:r>
      <w:proofErr w:type="spellEnd"/>
      <w:r w:rsidRPr="00AF5335">
        <w:rPr>
          <w:rFonts w:cs="Arial"/>
          <w:color w:val="0070C0"/>
          <w:sz w:val="20"/>
          <w:lang w:val="en-US"/>
        </w:rPr>
        <w:t>, 10000).Subscribe(</w:t>
      </w:r>
    </w:p>
    <w:p w14:paraId="1D28D97D" w14:textId="77777777" w:rsidR="00A60A9B" w:rsidRPr="00AF5335" w:rsidRDefault="00A60A9B" w:rsidP="00E52C1C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highlight w:val="yellow"/>
          <w:lang w:val="en-US"/>
        </w:rPr>
        <w:t>async</w:t>
      </w:r>
      <w:r w:rsidRPr="00AF5335">
        <w:rPr>
          <w:rFonts w:cs="Arial"/>
          <w:color w:val="0070C0"/>
          <w:sz w:val="20"/>
          <w:lang w:val="en-US"/>
        </w:rPr>
        <w:t xml:space="preserve"> </w:t>
      </w:r>
      <w:proofErr w:type="spellStart"/>
      <w:r w:rsidRPr="00AF5335">
        <w:rPr>
          <w:rFonts w:cs="Arial"/>
          <w:color w:val="0070C0"/>
          <w:sz w:val="20"/>
          <w:lang w:val="en-US"/>
        </w:rPr>
        <w:t>obs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=&gt;</w:t>
      </w:r>
    </w:p>
    <w:p w14:paraId="432C441C" w14:textId="77777777" w:rsidR="00A60A9B" w:rsidRPr="00AF5335" w:rsidRDefault="00A60A9B" w:rsidP="00E52C1C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143DCCC0" w14:textId="77777777" w:rsidR="00A60A9B" w:rsidRPr="00AF5335" w:rsidRDefault="00A60A9B" w:rsidP="00E52C1C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try</w:t>
      </w:r>
    </w:p>
    <w:p w14:paraId="21E4AEC7" w14:textId="77777777" w:rsidR="00A60A9B" w:rsidRPr="00AF5335" w:rsidRDefault="00A60A9B" w:rsidP="00E52C1C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5D11D7A4" w14:textId="77777777" w:rsidR="00A60A9B" w:rsidRPr="00AF5335" w:rsidRDefault="00A60A9B" w:rsidP="00E52C1C">
      <w:pPr>
        <w:ind w:left="3119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AsyncResultTestWriter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(await </w:t>
      </w:r>
      <w:proofErr w:type="spellStart"/>
      <w:r w:rsidRPr="00AF5335">
        <w:rPr>
          <w:rFonts w:cs="Arial"/>
          <w:color w:val="0070C0"/>
          <w:sz w:val="20"/>
          <w:lang w:val="en-US"/>
        </w:rPr>
        <w:t>obs</w:t>
      </w:r>
      <w:proofErr w:type="spellEnd"/>
      <w:r w:rsidRPr="00AF5335">
        <w:rPr>
          <w:rFonts w:cs="Arial"/>
          <w:color w:val="0070C0"/>
          <w:sz w:val="20"/>
          <w:lang w:val="en-US"/>
        </w:rPr>
        <w:t>);</w:t>
      </w:r>
    </w:p>
    <w:p w14:paraId="108A9622" w14:textId="77777777" w:rsidR="00A60A9B" w:rsidRPr="00AF5335" w:rsidRDefault="00A60A9B" w:rsidP="00E52C1C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</w:t>
      </w:r>
    </w:p>
    <w:p w14:paraId="2FAE4AE1" w14:textId="77777777" w:rsidR="00A60A9B" w:rsidRPr="00AF5335" w:rsidRDefault="00A60A9B" w:rsidP="00E52C1C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catch (Exception ex)</w:t>
      </w:r>
    </w:p>
    <w:p w14:paraId="4C7B59E0" w14:textId="77777777" w:rsidR="00A60A9B" w:rsidRPr="00AF5335" w:rsidRDefault="00A60A9B" w:rsidP="00E52C1C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3333D2CC" w14:textId="77777777" w:rsidR="00A60A9B" w:rsidRPr="00AF5335" w:rsidRDefault="00A60A9B" w:rsidP="00E52C1C">
      <w:pPr>
        <w:ind w:left="3119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</w:t>
      </w:r>
      <w:proofErr w:type="spellStart"/>
      <w:r w:rsidRPr="00AF5335">
        <w:rPr>
          <w:rFonts w:cs="Arial"/>
          <w:color w:val="0070C0"/>
          <w:sz w:val="20"/>
          <w:lang w:val="en-US"/>
        </w:rPr>
        <w:t>ex.Message</w:t>
      </w:r>
      <w:proofErr w:type="spellEnd"/>
      <w:r w:rsidRPr="00AF5335">
        <w:rPr>
          <w:rFonts w:cs="Arial"/>
          <w:color w:val="0070C0"/>
          <w:sz w:val="20"/>
          <w:lang w:val="en-US"/>
        </w:rPr>
        <w:t>);</w:t>
      </w:r>
    </w:p>
    <w:p w14:paraId="662AAF94" w14:textId="77777777" w:rsidR="00A60A9B" w:rsidRPr="00AF5335" w:rsidRDefault="00A60A9B" w:rsidP="00E52C1C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</w:t>
      </w:r>
    </w:p>
    <w:p w14:paraId="0E9EA7F2" w14:textId="77777777" w:rsidR="00A60A9B" w:rsidRPr="00AF5335" w:rsidRDefault="00A60A9B" w:rsidP="00E52C1C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},</w:t>
      </w:r>
    </w:p>
    <w:p w14:paraId="779DA6F5" w14:textId="77777777" w:rsidR="00A60A9B" w:rsidRPr="00AF5335" w:rsidRDefault="00A60A9B" w:rsidP="00E52C1C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ex =&gt; </w:t>
      </w:r>
      <w:proofErr w:type="spellStart"/>
      <w:r w:rsidRPr="00AF5335">
        <w:rPr>
          <w:rFonts w:cs="Arial"/>
          <w:color w:val="0070C0"/>
          <w:sz w:val="20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</w:t>
      </w:r>
      <w:proofErr w:type="spellStart"/>
      <w:r w:rsidRPr="00AF5335">
        <w:rPr>
          <w:rFonts w:cs="Arial"/>
          <w:color w:val="0070C0"/>
          <w:sz w:val="20"/>
          <w:lang w:val="en-US"/>
        </w:rPr>
        <w:t>ex.Message</w:t>
      </w:r>
      <w:proofErr w:type="spellEnd"/>
      <w:r w:rsidRPr="00AF5335">
        <w:rPr>
          <w:rFonts w:cs="Arial"/>
          <w:color w:val="0070C0"/>
          <w:sz w:val="20"/>
          <w:lang w:val="en-US"/>
        </w:rPr>
        <w:t>)</w:t>
      </w:r>
    </w:p>
    <w:p w14:paraId="761B001C" w14:textId="77777777" w:rsidR="00B46670" w:rsidRPr="00AF5335" w:rsidRDefault="00A60A9B" w:rsidP="00E52C1C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).Dispose();</w:t>
      </w:r>
    </w:p>
    <w:p w14:paraId="04E01CCC" w14:textId="77777777" w:rsidR="00B46670" w:rsidRPr="00AF5335" w:rsidRDefault="00B46670" w:rsidP="00B46670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...</w:t>
      </w:r>
    </w:p>
    <w:p w14:paraId="24BD83DF" w14:textId="77777777" w:rsidR="00A60A9B" w:rsidRPr="00AF5335" w:rsidRDefault="00A60A9B" w:rsidP="00A60A9B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static void </w:t>
      </w:r>
      <w:proofErr w:type="spellStart"/>
      <w:r w:rsidRPr="00AF5335">
        <w:rPr>
          <w:rFonts w:cs="Arial"/>
          <w:color w:val="0070C0"/>
          <w:sz w:val="20"/>
          <w:lang w:val="en-US"/>
        </w:rPr>
        <w:t>AsyncResultTestWriter</w:t>
      </w:r>
      <w:proofErr w:type="spellEnd"/>
      <w:r w:rsidRPr="00AF5335">
        <w:rPr>
          <w:rFonts w:cs="Arial"/>
          <w:color w:val="0070C0"/>
          <w:sz w:val="20"/>
          <w:lang w:val="en-US"/>
        </w:rPr>
        <w:t>(Result&lt;List&lt;</w:t>
      </w:r>
      <w:proofErr w:type="spellStart"/>
      <w:r w:rsidRPr="00AF5335">
        <w:rPr>
          <w:rFonts w:cs="Arial"/>
          <w:color w:val="0070C0"/>
          <w:sz w:val="20"/>
          <w:lang w:val="en-US"/>
        </w:rPr>
        <w:t>ClientListResult</w:t>
      </w:r>
      <w:proofErr w:type="spellEnd"/>
      <w:r w:rsidRPr="00AF5335">
        <w:rPr>
          <w:rFonts w:cs="Arial"/>
          <w:color w:val="0070C0"/>
          <w:sz w:val="20"/>
          <w:lang w:val="en-US"/>
        </w:rPr>
        <w:t>&gt;&gt; result)</w:t>
      </w:r>
    </w:p>
    <w:p w14:paraId="1578B99D" w14:textId="77777777" w:rsidR="00A60A9B" w:rsidRPr="00AF5335" w:rsidRDefault="00A60A9B" w:rsidP="00A60A9B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537566F8" w14:textId="77777777" w:rsidR="00A60A9B" w:rsidRPr="00AF5335" w:rsidRDefault="00A60A9B" w:rsidP="00A60A9B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if (</w:t>
      </w:r>
      <w:proofErr w:type="spellStart"/>
      <w:r w:rsidRPr="00AF5335">
        <w:rPr>
          <w:rFonts w:cs="Arial"/>
          <w:color w:val="0070C0"/>
          <w:sz w:val="20"/>
          <w:lang w:val="en-US"/>
        </w:rPr>
        <w:t>result.Status.Success</w:t>
      </w:r>
      <w:proofErr w:type="spellEnd"/>
      <w:r w:rsidRPr="00AF5335">
        <w:rPr>
          <w:rFonts w:cs="Arial"/>
          <w:color w:val="0070C0"/>
          <w:sz w:val="20"/>
          <w:lang w:val="en-US"/>
        </w:rPr>
        <w:t>)</w:t>
      </w:r>
    </w:p>
    <w:p w14:paraId="59FC1501" w14:textId="77777777" w:rsidR="00A60A9B" w:rsidRPr="00AF5335" w:rsidRDefault="00A60A9B" w:rsidP="00A60A9B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36BEAA32" w14:textId="77777777" w:rsidR="00A60A9B" w:rsidRPr="00AF5335" w:rsidRDefault="00A60A9B" w:rsidP="00A60A9B">
      <w:pPr>
        <w:ind w:left="2835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($"\</w:t>
      </w:r>
      <w:proofErr w:type="spellStart"/>
      <w:r w:rsidRPr="00AF5335">
        <w:rPr>
          <w:rFonts w:cs="Arial"/>
          <w:color w:val="0070C0"/>
          <w:sz w:val="20"/>
          <w:lang w:val="en-US"/>
        </w:rPr>
        <w:t>nLista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de </w:t>
      </w:r>
      <w:proofErr w:type="spellStart"/>
      <w:r w:rsidRPr="00AF5335">
        <w:rPr>
          <w:rFonts w:cs="Arial"/>
          <w:color w:val="0070C0"/>
          <w:sz w:val="20"/>
          <w:lang w:val="en-US"/>
        </w:rPr>
        <w:t>contas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: " + </w:t>
      </w:r>
      <w:proofErr w:type="spellStart"/>
      <w:r w:rsidRPr="00AF5335">
        <w:rPr>
          <w:rFonts w:cs="Arial"/>
          <w:color w:val="0070C0"/>
          <w:sz w:val="20"/>
          <w:lang w:val="en-US"/>
        </w:rPr>
        <w:t>result.ToJSON</w:t>
      </w:r>
      <w:proofErr w:type="spellEnd"/>
      <w:r w:rsidRPr="00AF5335">
        <w:rPr>
          <w:rFonts w:cs="Arial"/>
          <w:color w:val="0070C0"/>
          <w:sz w:val="20"/>
          <w:lang w:val="en-US"/>
        </w:rPr>
        <w:t>());</w:t>
      </w:r>
    </w:p>
    <w:p w14:paraId="4B940A0B" w14:textId="77777777" w:rsidR="00A60A9B" w:rsidRPr="00AF5335" w:rsidRDefault="00A60A9B" w:rsidP="00A60A9B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</w:t>
      </w:r>
    </w:p>
    <w:p w14:paraId="09522596" w14:textId="77777777" w:rsidR="00A60A9B" w:rsidRPr="00AF5335" w:rsidRDefault="00A60A9B" w:rsidP="00A60A9B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else</w:t>
      </w:r>
    </w:p>
    <w:p w14:paraId="2F7899F3" w14:textId="77777777" w:rsidR="00A60A9B" w:rsidRPr="00AF5335" w:rsidRDefault="00A60A9B" w:rsidP="00A60A9B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40B6CA6E" w14:textId="77777777" w:rsidR="00A60A9B" w:rsidRPr="00AF5335" w:rsidRDefault="00A60A9B" w:rsidP="00A60A9B">
      <w:pPr>
        <w:ind w:left="2835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($"\</w:t>
      </w:r>
      <w:proofErr w:type="spellStart"/>
      <w:r w:rsidRPr="00AF5335">
        <w:rPr>
          <w:rFonts w:cs="Arial"/>
          <w:color w:val="0070C0"/>
          <w:sz w:val="20"/>
          <w:lang w:val="en-US"/>
        </w:rPr>
        <w:t>nLista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de </w:t>
      </w:r>
      <w:proofErr w:type="spellStart"/>
      <w:r w:rsidRPr="00AF5335">
        <w:rPr>
          <w:rFonts w:cs="Arial"/>
          <w:color w:val="0070C0"/>
          <w:sz w:val="20"/>
          <w:lang w:val="en-US"/>
        </w:rPr>
        <w:t>contas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</w:t>
      </w:r>
      <w:proofErr w:type="spellStart"/>
      <w:r w:rsidRPr="00AF5335">
        <w:rPr>
          <w:rFonts w:cs="Arial"/>
          <w:color w:val="0070C0"/>
          <w:sz w:val="20"/>
          <w:lang w:val="en-US"/>
        </w:rPr>
        <w:t>retornou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o status: " + </w:t>
      </w:r>
      <w:proofErr w:type="spellStart"/>
      <w:r w:rsidRPr="00AF5335">
        <w:rPr>
          <w:rFonts w:cs="Arial"/>
          <w:color w:val="0070C0"/>
          <w:sz w:val="20"/>
          <w:lang w:val="en-US"/>
        </w:rPr>
        <w:t>result.Status.ToJSON</w:t>
      </w:r>
      <w:proofErr w:type="spellEnd"/>
      <w:r w:rsidRPr="00AF5335">
        <w:rPr>
          <w:rFonts w:cs="Arial"/>
          <w:color w:val="0070C0"/>
          <w:sz w:val="20"/>
          <w:lang w:val="en-US"/>
        </w:rPr>
        <w:t>());</w:t>
      </w:r>
    </w:p>
    <w:p w14:paraId="3F80BEEB" w14:textId="77777777" w:rsidR="00A60A9B" w:rsidRPr="00A60A9B" w:rsidRDefault="00A60A9B" w:rsidP="00A60A9B">
      <w:pPr>
        <w:ind w:left="2552"/>
        <w:rPr>
          <w:rFonts w:cs="Arial"/>
          <w:color w:val="0070C0"/>
          <w:sz w:val="20"/>
        </w:rPr>
      </w:pPr>
      <w:r w:rsidRPr="00A60A9B">
        <w:rPr>
          <w:rFonts w:cs="Arial"/>
          <w:color w:val="0070C0"/>
          <w:sz w:val="20"/>
        </w:rPr>
        <w:t>}</w:t>
      </w:r>
    </w:p>
    <w:p w14:paraId="492918DC" w14:textId="77777777" w:rsidR="00B46670" w:rsidRDefault="00A60A9B" w:rsidP="00A60A9B">
      <w:pPr>
        <w:ind w:left="2269"/>
        <w:rPr>
          <w:rFonts w:cs="Arial"/>
          <w:color w:val="0070C0"/>
          <w:sz w:val="20"/>
        </w:rPr>
      </w:pPr>
      <w:r w:rsidRPr="00A60A9B">
        <w:rPr>
          <w:rFonts w:cs="Arial"/>
          <w:color w:val="0070C0"/>
          <w:sz w:val="20"/>
        </w:rPr>
        <w:t>}</w:t>
      </w:r>
    </w:p>
    <w:p w14:paraId="48AB8172" w14:textId="77777777" w:rsidR="00B46670" w:rsidRDefault="00B46670" w:rsidP="00B51345">
      <w:pPr>
        <w:ind w:left="1702"/>
        <w:rPr>
          <w:rFonts w:cs="Arial"/>
          <w:sz w:val="22"/>
          <w:szCs w:val="22"/>
        </w:rPr>
      </w:pPr>
    </w:p>
    <w:p w14:paraId="7691BDDD" w14:textId="77777777" w:rsidR="00B51345" w:rsidRPr="005D1D65" w:rsidRDefault="00B51345" w:rsidP="00B51345">
      <w:pPr>
        <w:ind w:left="851"/>
        <w:rPr>
          <w:rFonts w:cs="Arial"/>
          <w:sz w:val="22"/>
          <w:szCs w:val="22"/>
        </w:rPr>
      </w:pPr>
    </w:p>
    <w:p w14:paraId="502DC41D" w14:textId="77777777" w:rsidR="00B51345" w:rsidRPr="003C2789" w:rsidRDefault="00F77AF4" w:rsidP="002B7BF9">
      <w:pPr>
        <w:pStyle w:val="Ttulo1"/>
        <w:numPr>
          <w:ilvl w:val="0"/>
          <w:numId w:val="0"/>
        </w:numPr>
        <w:jc w:val="left"/>
        <w:rPr>
          <w:b w:val="0"/>
          <w:bCs w:val="0"/>
          <w:sz w:val="22"/>
          <w:szCs w:val="22"/>
        </w:rPr>
      </w:pPr>
      <w:bookmarkStart w:id="73" w:name="_Toc518464931"/>
      <w:r>
        <w:rPr>
          <w:sz w:val="22"/>
          <w:szCs w:val="22"/>
        </w:rPr>
        <w:br w:type="page"/>
      </w:r>
      <w:bookmarkStart w:id="74" w:name="_Toc100304765"/>
      <w:r w:rsidR="00B51345" w:rsidRPr="003C2789">
        <w:rPr>
          <w:b w:val="0"/>
          <w:bCs w:val="0"/>
          <w:sz w:val="22"/>
          <w:szCs w:val="22"/>
        </w:rPr>
        <w:lastRenderedPageBreak/>
        <w:t>2.5.2) Solicitação de Inclusão de Ordem para AP</w:t>
      </w:r>
      <w:r w:rsidR="00414463" w:rsidRPr="003C2789">
        <w:rPr>
          <w:b w:val="0"/>
          <w:bCs w:val="0"/>
          <w:sz w:val="22"/>
          <w:szCs w:val="22"/>
        </w:rPr>
        <w:t>I (</w:t>
      </w:r>
      <w:proofErr w:type="spellStart"/>
      <w:r w:rsidR="00414463" w:rsidRPr="003C2789">
        <w:rPr>
          <w:b w:val="0"/>
          <w:bCs w:val="0"/>
          <w:sz w:val="22"/>
          <w:szCs w:val="22"/>
        </w:rPr>
        <w:t>Order</w:t>
      </w:r>
      <w:proofErr w:type="spellEnd"/>
      <w:r w:rsidR="00414463" w:rsidRPr="003C2789">
        <w:rPr>
          <w:b w:val="0"/>
          <w:bCs w:val="0"/>
          <w:sz w:val="22"/>
          <w:szCs w:val="22"/>
        </w:rPr>
        <w:t xml:space="preserve"> </w:t>
      </w:r>
      <w:r w:rsidR="00414463" w:rsidRPr="003C2789">
        <w:rPr>
          <w:b w:val="0"/>
          <w:bCs w:val="0"/>
          <w:sz w:val="22"/>
          <w:szCs w:val="22"/>
        </w:rPr>
        <w:sym w:font="Wingdings" w:char="F0F0"/>
      </w:r>
      <w:r w:rsidR="00414463" w:rsidRPr="003C2789">
        <w:rPr>
          <w:b w:val="0"/>
          <w:bCs w:val="0"/>
          <w:sz w:val="22"/>
          <w:szCs w:val="22"/>
        </w:rPr>
        <w:t xml:space="preserve"> </w:t>
      </w:r>
      <w:proofErr w:type="spellStart"/>
      <w:r w:rsidR="00414463" w:rsidRPr="003C2789">
        <w:rPr>
          <w:b w:val="0"/>
          <w:bCs w:val="0"/>
          <w:sz w:val="22"/>
          <w:szCs w:val="22"/>
        </w:rPr>
        <w:t>NewOrderSingleParam</w:t>
      </w:r>
      <w:proofErr w:type="spellEnd"/>
      <w:r w:rsidR="00414463" w:rsidRPr="003C2789">
        <w:rPr>
          <w:b w:val="0"/>
          <w:bCs w:val="0"/>
          <w:sz w:val="22"/>
          <w:szCs w:val="22"/>
        </w:rPr>
        <w:t>)</w:t>
      </w:r>
      <w:bookmarkEnd w:id="73"/>
      <w:bookmarkEnd w:id="74"/>
    </w:p>
    <w:p w14:paraId="06C97E0E" w14:textId="77777777" w:rsidR="00B51345" w:rsidRPr="005D1D65" w:rsidRDefault="00B51345" w:rsidP="00B51345">
      <w:pPr>
        <w:ind w:left="851"/>
        <w:rPr>
          <w:rFonts w:cs="Arial"/>
          <w:sz w:val="22"/>
          <w:szCs w:val="22"/>
        </w:rPr>
      </w:pPr>
    </w:p>
    <w:p w14:paraId="7AF599AD" w14:textId="77777777" w:rsidR="00B51345" w:rsidRPr="001F4111" w:rsidRDefault="00B51345" w:rsidP="00B51345">
      <w:pPr>
        <w:ind w:left="1702"/>
        <w:rPr>
          <w:rFonts w:cs="Arial"/>
          <w:sz w:val="22"/>
          <w:szCs w:val="22"/>
        </w:rPr>
      </w:pPr>
      <w:bookmarkStart w:id="75" w:name="_Hlk518291704"/>
      <w:r w:rsidRPr="005D1D65">
        <w:rPr>
          <w:rFonts w:cs="Arial"/>
          <w:sz w:val="22"/>
          <w:szCs w:val="22"/>
        </w:rPr>
        <w:sym w:font="Wingdings" w:char="F0A7"/>
      </w:r>
      <w:r w:rsidRPr="005D1D65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 xml:space="preserve">Método </w:t>
      </w:r>
      <w:proofErr w:type="spellStart"/>
      <w:r>
        <w:rPr>
          <w:rFonts w:cs="Arial"/>
          <w:b/>
          <w:sz w:val="22"/>
          <w:szCs w:val="22"/>
        </w:rPr>
        <w:t>Order</w:t>
      </w:r>
      <w:proofErr w:type="spellEnd"/>
      <w:r w:rsidRPr="001F4111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 xml:space="preserve">com parâmetro </w:t>
      </w:r>
      <w:proofErr w:type="spellStart"/>
      <w:r w:rsidRPr="001F4111">
        <w:rPr>
          <w:rFonts w:cs="Arial"/>
          <w:b/>
          <w:sz w:val="22"/>
          <w:szCs w:val="22"/>
        </w:rPr>
        <w:t>NewOrderSingleParam</w:t>
      </w:r>
      <w:proofErr w:type="spellEnd"/>
      <w:r w:rsidRPr="001F4111">
        <w:rPr>
          <w:rFonts w:cs="Arial"/>
          <w:sz w:val="22"/>
          <w:szCs w:val="22"/>
        </w:rPr>
        <w:t>;</w:t>
      </w:r>
    </w:p>
    <w:bookmarkEnd w:id="75"/>
    <w:p w14:paraId="3B1583B3" w14:textId="77777777" w:rsidR="00B51345" w:rsidRDefault="00B51345" w:rsidP="00B51345">
      <w:pPr>
        <w:ind w:left="1702"/>
        <w:rPr>
          <w:rFonts w:cs="Arial"/>
          <w:sz w:val="22"/>
          <w:szCs w:val="22"/>
        </w:rPr>
      </w:pPr>
    </w:p>
    <w:p w14:paraId="436A3BA0" w14:textId="77777777" w:rsidR="00B51345" w:rsidRDefault="00B51345" w:rsidP="00B51345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Parâmetro</w:t>
      </w:r>
      <w:r w:rsidR="00D87BF0">
        <w:rPr>
          <w:rFonts w:cs="Arial"/>
          <w:sz w:val="22"/>
          <w:szCs w:val="22"/>
        </w:rPr>
        <w:t>s</w:t>
      </w:r>
      <w:r>
        <w:rPr>
          <w:rFonts w:cs="Arial"/>
          <w:sz w:val="22"/>
          <w:szCs w:val="22"/>
        </w:rPr>
        <w:t xml:space="preserve"> de entrada mais utilizados = Estrutura </w:t>
      </w:r>
      <w:proofErr w:type="spellStart"/>
      <w:r w:rsidRPr="001F4111">
        <w:rPr>
          <w:rFonts w:cs="Arial"/>
          <w:b/>
          <w:sz w:val="22"/>
          <w:szCs w:val="22"/>
        </w:rPr>
        <w:t>NewOrderSingleParam</w:t>
      </w:r>
      <w:proofErr w:type="spellEnd"/>
      <w:r>
        <w:rPr>
          <w:rFonts w:cs="Arial"/>
          <w:sz w:val="22"/>
          <w:szCs w:val="22"/>
        </w:rPr>
        <w:t>:</w:t>
      </w:r>
    </w:p>
    <w:p w14:paraId="5D7E3B8B" w14:textId="77777777" w:rsidR="00B51345" w:rsidRPr="00810F16" w:rsidRDefault="00B51345" w:rsidP="00B51345">
      <w:pPr>
        <w:ind w:left="2268"/>
        <w:rPr>
          <w:rFonts w:cs="Arial"/>
          <w:sz w:val="20"/>
        </w:rPr>
      </w:pPr>
      <w:r w:rsidRPr="00810F16">
        <w:rPr>
          <w:rFonts w:cs="Arial"/>
          <w:sz w:val="20"/>
        </w:rPr>
        <w:sym w:font="Wingdings" w:char="F0F0"/>
      </w:r>
      <w:r w:rsidRPr="00810F16">
        <w:rPr>
          <w:rFonts w:cs="Arial"/>
          <w:sz w:val="20"/>
        </w:rPr>
        <w:t xml:space="preserve"> </w:t>
      </w:r>
      <w:proofErr w:type="spellStart"/>
      <w:r w:rsidRPr="00810F16">
        <w:rPr>
          <w:rFonts w:cs="Arial"/>
          <w:sz w:val="20"/>
        </w:rPr>
        <w:t>UserId</w:t>
      </w:r>
      <w:proofErr w:type="spellEnd"/>
      <w:r w:rsidRPr="00810F16">
        <w:rPr>
          <w:rFonts w:cs="Arial"/>
          <w:sz w:val="20"/>
        </w:rPr>
        <w:t xml:space="preserve"> = Identificação d</w:t>
      </w:r>
      <w:r>
        <w:rPr>
          <w:rFonts w:cs="Arial"/>
          <w:sz w:val="20"/>
        </w:rPr>
        <w:t>o</w:t>
      </w:r>
      <w:r w:rsidRPr="00810F16">
        <w:rPr>
          <w:rFonts w:cs="Arial"/>
          <w:sz w:val="20"/>
        </w:rPr>
        <w:t xml:space="preserve"> cliente </w:t>
      </w:r>
      <w:r>
        <w:rPr>
          <w:rFonts w:cs="Arial"/>
          <w:sz w:val="20"/>
        </w:rPr>
        <w:t xml:space="preserve">para o </w:t>
      </w:r>
      <w:r w:rsidRPr="00810F16">
        <w:rPr>
          <w:rFonts w:cs="Arial"/>
          <w:sz w:val="20"/>
        </w:rPr>
        <w:t>qu</w:t>
      </w:r>
      <w:r>
        <w:rPr>
          <w:rFonts w:cs="Arial"/>
          <w:sz w:val="20"/>
        </w:rPr>
        <w:t>al</w:t>
      </w:r>
      <w:r w:rsidRPr="00810F16">
        <w:rPr>
          <w:rFonts w:cs="Arial"/>
          <w:sz w:val="20"/>
        </w:rPr>
        <w:t xml:space="preserve"> a ordem será atribuída:</w:t>
      </w:r>
    </w:p>
    <w:p w14:paraId="4EBF3C34" w14:textId="77777777" w:rsidR="00B51345" w:rsidRPr="00810F16" w:rsidRDefault="00B51345" w:rsidP="00B51345">
      <w:pPr>
        <w:ind w:left="2835"/>
        <w:rPr>
          <w:rFonts w:cs="Arial"/>
          <w:sz w:val="20"/>
        </w:rPr>
      </w:pPr>
      <w:r w:rsidRPr="00810F16">
        <w:rPr>
          <w:rFonts w:cs="Arial"/>
          <w:sz w:val="20"/>
        </w:rPr>
        <w:sym w:font="Wingdings" w:char="F0A0"/>
      </w:r>
      <w:r w:rsidRPr="00810F16">
        <w:rPr>
          <w:rFonts w:cs="Arial"/>
          <w:sz w:val="20"/>
        </w:rPr>
        <w:t xml:space="preserve"> </w:t>
      </w:r>
      <w:proofErr w:type="spellStart"/>
      <w:r w:rsidRPr="00810F16">
        <w:rPr>
          <w:rFonts w:cs="Arial"/>
          <w:sz w:val="20"/>
        </w:rPr>
        <w:t>User</w:t>
      </w:r>
      <w:proofErr w:type="spellEnd"/>
      <w:r w:rsidRPr="00810F16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 xml:space="preserve">[obrigatório] </w:t>
      </w:r>
      <w:r w:rsidRPr="00810F16">
        <w:rPr>
          <w:rFonts w:cs="Arial"/>
          <w:color w:val="0070C0"/>
          <w:sz w:val="20"/>
        </w:rPr>
        <w:t>(</w:t>
      </w:r>
      <w:proofErr w:type="spellStart"/>
      <w:r w:rsidR="00D20D9B">
        <w:rPr>
          <w:rFonts w:cs="Arial"/>
          <w:color w:val="0070C0"/>
          <w:sz w:val="20"/>
        </w:rPr>
        <w:t>long</w:t>
      </w:r>
      <w:proofErr w:type="spellEnd"/>
      <w:r w:rsidRPr="00810F16">
        <w:rPr>
          <w:rFonts w:cs="Arial"/>
          <w:color w:val="0070C0"/>
          <w:sz w:val="20"/>
        </w:rPr>
        <w:t>)</w:t>
      </w:r>
      <w:r w:rsidRPr="00810F16">
        <w:rPr>
          <w:rFonts w:cs="Arial"/>
          <w:sz w:val="20"/>
        </w:rPr>
        <w:t xml:space="preserve"> = </w:t>
      </w:r>
      <w:r w:rsidR="003465D6" w:rsidRPr="00810F16">
        <w:rPr>
          <w:rFonts w:cs="Arial"/>
          <w:sz w:val="20"/>
        </w:rPr>
        <w:t>I</w:t>
      </w:r>
      <w:r w:rsidR="003465D6">
        <w:rPr>
          <w:rFonts w:cs="Arial"/>
          <w:sz w:val="20"/>
        </w:rPr>
        <w:t>d</w:t>
      </w:r>
      <w:r w:rsidR="003465D6" w:rsidRPr="00810F16">
        <w:rPr>
          <w:rFonts w:cs="Arial"/>
          <w:sz w:val="20"/>
        </w:rPr>
        <w:t xml:space="preserve"> </w:t>
      </w:r>
      <w:r w:rsidRPr="00810F16">
        <w:rPr>
          <w:rFonts w:cs="Arial"/>
          <w:sz w:val="20"/>
        </w:rPr>
        <w:t xml:space="preserve">numérico do </w:t>
      </w:r>
      <w:r>
        <w:rPr>
          <w:rFonts w:cs="Arial"/>
          <w:sz w:val="20"/>
        </w:rPr>
        <w:t>cliente</w:t>
      </w:r>
      <w:r w:rsidRPr="00810F16">
        <w:rPr>
          <w:rFonts w:cs="Arial"/>
          <w:sz w:val="20"/>
        </w:rPr>
        <w:t xml:space="preserve"> (</w:t>
      </w:r>
      <w:r w:rsidR="00C63284">
        <w:rPr>
          <w:rFonts w:cs="Arial"/>
          <w:sz w:val="20"/>
        </w:rPr>
        <w:t>obtido da</w:t>
      </w:r>
      <w:r w:rsidR="00710D79">
        <w:rPr>
          <w:rFonts w:cs="Arial"/>
          <w:sz w:val="20"/>
        </w:rPr>
        <w:t xml:space="preserve"> estrutura “</w:t>
      </w:r>
      <w:proofErr w:type="spellStart"/>
      <w:r w:rsidRPr="00810F16">
        <w:rPr>
          <w:rFonts w:cs="Arial"/>
          <w:i/>
          <w:sz w:val="20"/>
        </w:rPr>
        <w:t>ClientList</w:t>
      </w:r>
      <w:r w:rsidR="00710D79">
        <w:rPr>
          <w:rFonts w:cs="Arial"/>
          <w:i/>
          <w:sz w:val="20"/>
        </w:rPr>
        <w:t>Result</w:t>
      </w:r>
      <w:proofErr w:type="spellEnd"/>
      <w:r w:rsidRPr="00810F16">
        <w:rPr>
          <w:rFonts w:cs="Arial"/>
          <w:sz w:val="20"/>
        </w:rPr>
        <w:t>”</w:t>
      </w:r>
      <w:r w:rsidR="003465D6">
        <w:rPr>
          <w:rFonts w:cs="Arial"/>
          <w:sz w:val="20"/>
        </w:rPr>
        <w:t xml:space="preserve"> campo “</w:t>
      </w:r>
      <w:proofErr w:type="spellStart"/>
      <w:r w:rsidR="003465D6" w:rsidRPr="003465D6">
        <w:rPr>
          <w:rFonts w:cs="Arial"/>
          <w:i/>
          <w:sz w:val="20"/>
        </w:rPr>
        <w:t>Data.Id</w:t>
      </w:r>
      <w:proofErr w:type="spellEnd"/>
      <w:r w:rsidR="003465D6">
        <w:rPr>
          <w:rFonts w:cs="Arial"/>
          <w:sz w:val="20"/>
        </w:rPr>
        <w:t>”</w:t>
      </w:r>
      <w:r w:rsidRPr="00810F16">
        <w:rPr>
          <w:rFonts w:cs="Arial"/>
          <w:sz w:val="20"/>
        </w:rPr>
        <w:t>);</w:t>
      </w:r>
    </w:p>
    <w:p w14:paraId="197588A2" w14:textId="77777777" w:rsidR="00B51345" w:rsidRPr="00810F16" w:rsidRDefault="00B51345" w:rsidP="00B51345">
      <w:pPr>
        <w:ind w:left="2835"/>
        <w:rPr>
          <w:rFonts w:cs="Arial"/>
          <w:sz w:val="20"/>
        </w:rPr>
      </w:pPr>
      <w:r w:rsidRPr="00810F16">
        <w:rPr>
          <w:rFonts w:cs="Arial"/>
          <w:sz w:val="20"/>
        </w:rPr>
        <w:sym w:font="Wingdings" w:char="F0A0"/>
      </w:r>
      <w:r w:rsidRPr="00810F16">
        <w:rPr>
          <w:rFonts w:cs="Arial"/>
          <w:sz w:val="20"/>
        </w:rPr>
        <w:t xml:space="preserve"> </w:t>
      </w:r>
      <w:proofErr w:type="spellStart"/>
      <w:r w:rsidRPr="00810F16">
        <w:rPr>
          <w:rFonts w:cs="Arial"/>
          <w:sz w:val="20"/>
        </w:rPr>
        <w:t>UserMne</w:t>
      </w:r>
      <w:proofErr w:type="spellEnd"/>
      <w:r w:rsidRPr="00810F16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 xml:space="preserve">[opcional] </w:t>
      </w:r>
      <w:r w:rsidRPr="00810F16">
        <w:rPr>
          <w:rFonts w:cs="Arial"/>
          <w:color w:val="0070C0"/>
          <w:sz w:val="20"/>
        </w:rPr>
        <w:t>(</w:t>
      </w:r>
      <w:proofErr w:type="spellStart"/>
      <w:r w:rsidRPr="00810F16">
        <w:rPr>
          <w:rFonts w:cs="Arial"/>
          <w:color w:val="0070C0"/>
          <w:sz w:val="20"/>
        </w:rPr>
        <w:t>string</w:t>
      </w:r>
      <w:proofErr w:type="spellEnd"/>
      <w:r w:rsidRPr="00810F16">
        <w:rPr>
          <w:rFonts w:cs="Arial"/>
          <w:color w:val="0070C0"/>
          <w:sz w:val="20"/>
        </w:rPr>
        <w:t>)</w:t>
      </w:r>
      <w:r w:rsidRPr="00810F16">
        <w:rPr>
          <w:rFonts w:cs="Arial"/>
          <w:sz w:val="20"/>
        </w:rPr>
        <w:t xml:space="preserve"> </w:t>
      </w:r>
      <w:r w:rsidR="003465D6" w:rsidRPr="007E45AF">
        <w:rPr>
          <w:rFonts w:cs="Arial"/>
          <w:sz w:val="20"/>
        </w:rPr>
        <w:t xml:space="preserve">= Mnemônico do </w:t>
      </w:r>
      <w:r w:rsidR="003465D6">
        <w:rPr>
          <w:rFonts w:cs="Arial"/>
          <w:sz w:val="20"/>
        </w:rPr>
        <w:t>cliente</w:t>
      </w:r>
      <w:r w:rsidR="003465D6" w:rsidRPr="007E45AF">
        <w:rPr>
          <w:rFonts w:cs="Arial"/>
          <w:sz w:val="20"/>
        </w:rPr>
        <w:t xml:space="preserve"> (</w:t>
      </w:r>
      <w:r w:rsidR="00C63284">
        <w:rPr>
          <w:rFonts w:cs="Arial"/>
          <w:sz w:val="20"/>
        </w:rPr>
        <w:t>obtido da</w:t>
      </w:r>
      <w:r w:rsidR="00710D79">
        <w:rPr>
          <w:rFonts w:cs="Arial"/>
          <w:sz w:val="20"/>
        </w:rPr>
        <w:t xml:space="preserve"> estrutura “</w:t>
      </w:r>
      <w:proofErr w:type="spellStart"/>
      <w:r w:rsidR="003465D6" w:rsidRPr="007E45AF">
        <w:rPr>
          <w:rFonts w:cs="Arial"/>
          <w:i/>
          <w:sz w:val="20"/>
        </w:rPr>
        <w:t>ClientList</w:t>
      </w:r>
      <w:r w:rsidR="00710D79">
        <w:rPr>
          <w:rFonts w:cs="Arial"/>
          <w:i/>
          <w:sz w:val="20"/>
        </w:rPr>
        <w:t>Result</w:t>
      </w:r>
      <w:proofErr w:type="spellEnd"/>
      <w:r w:rsidR="003465D6" w:rsidRPr="007E45AF">
        <w:rPr>
          <w:rFonts w:cs="Arial"/>
          <w:sz w:val="20"/>
        </w:rPr>
        <w:t>”</w:t>
      </w:r>
      <w:r w:rsidR="003465D6">
        <w:rPr>
          <w:rFonts w:cs="Arial"/>
          <w:sz w:val="20"/>
        </w:rPr>
        <w:t xml:space="preserve"> </w:t>
      </w:r>
      <w:r w:rsidR="00A23929">
        <w:rPr>
          <w:rFonts w:cs="Arial"/>
          <w:sz w:val="20"/>
        </w:rPr>
        <w:t>campo “</w:t>
      </w:r>
      <w:proofErr w:type="spellStart"/>
      <w:r w:rsidR="00A23929" w:rsidRPr="005943BD">
        <w:rPr>
          <w:rFonts w:cs="Arial"/>
          <w:i/>
          <w:sz w:val="20"/>
        </w:rPr>
        <w:t>Data.Mnemonic</w:t>
      </w:r>
      <w:proofErr w:type="spellEnd"/>
      <w:r w:rsidR="00A23929">
        <w:rPr>
          <w:rFonts w:cs="Arial"/>
          <w:sz w:val="20"/>
        </w:rPr>
        <w:t>”</w:t>
      </w:r>
      <w:r w:rsidR="003465D6" w:rsidRPr="007E45AF">
        <w:rPr>
          <w:rFonts w:cs="Arial"/>
          <w:sz w:val="20"/>
        </w:rPr>
        <w:t>);</w:t>
      </w:r>
    </w:p>
    <w:p w14:paraId="4D077E5A" w14:textId="77777777" w:rsidR="00B51345" w:rsidRPr="00810F16" w:rsidRDefault="00B51345" w:rsidP="00B51345">
      <w:pPr>
        <w:ind w:left="2835"/>
        <w:rPr>
          <w:rFonts w:cs="Arial"/>
          <w:sz w:val="20"/>
        </w:rPr>
      </w:pPr>
      <w:r w:rsidRPr="00810F16">
        <w:rPr>
          <w:rFonts w:cs="Arial"/>
          <w:sz w:val="20"/>
        </w:rPr>
        <w:sym w:font="Wingdings" w:char="F0A0"/>
      </w:r>
      <w:r w:rsidRPr="00810F16">
        <w:rPr>
          <w:rFonts w:cs="Arial"/>
          <w:sz w:val="20"/>
        </w:rPr>
        <w:t xml:space="preserve"> </w:t>
      </w:r>
      <w:proofErr w:type="spellStart"/>
      <w:r w:rsidRPr="00810F16">
        <w:rPr>
          <w:rFonts w:cs="Arial"/>
          <w:sz w:val="20"/>
        </w:rPr>
        <w:t>Branch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 w:rsidRPr="00810F16">
        <w:rPr>
          <w:rFonts w:cs="Arial"/>
          <w:sz w:val="20"/>
        </w:rPr>
        <w:t xml:space="preserve"> </w:t>
      </w:r>
      <w:r w:rsidRPr="00810F16">
        <w:rPr>
          <w:rFonts w:cs="Arial"/>
          <w:color w:val="0070C0"/>
          <w:sz w:val="20"/>
        </w:rPr>
        <w:t>(</w:t>
      </w:r>
      <w:proofErr w:type="spellStart"/>
      <w:r w:rsidRPr="00810F16">
        <w:rPr>
          <w:rFonts w:cs="Arial"/>
          <w:color w:val="0070C0"/>
          <w:sz w:val="20"/>
        </w:rPr>
        <w:t>string</w:t>
      </w:r>
      <w:proofErr w:type="spellEnd"/>
      <w:r w:rsidRPr="00810F16">
        <w:rPr>
          <w:rFonts w:cs="Arial"/>
          <w:color w:val="0070C0"/>
          <w:sz w:val="20"/>
        </w:rPr>
        <w:t>)</w:t>
      </w:r>
      <w:r w:rsidRPr="00810F16">
        <w:rPr>
          <w:rFonts w:cs="Arial"/>
          <w:sz w:val="20"/>
        </w:rPr>
        <w:t xml:space="preserve"> = Mne</w:t>
      </w:r>
      <w:r>
        <w:rPr>
          <w:rFonts w:cs="Arial"/>
          <w:sz w:val="20"/>
        </w:rPr>
        <w:t>mônico</w:t>
      </w:r>
      <w:r w:rsidRPr="00810F16">
        <w:rPr>
          <w:rFonts w:cs="Arial"/>
          <w:sz w:val="20"/>
        </w:rPr>
        <w:t xml:space="preserve"> da filial do </w:t>
      </w:r>
      <w:r>
        <w:rPr>
          <w:rFonts w:cs="Arial"/>
          <w:sz w:val="20"/>
        </w:rPr>
        <w:t>cliente</w:t>
      </w:r>
      <w:r w:rsidRPr="00810F16">
        <w:rPr>
          <w:rFonts w:cs="Arial"/>
          <w:sz w:val="20"/>
        </w:rPr>
        <w:t xml:space="preserve"> (</w:t>
      </w:r>
      <w:r w:rsidR="00C63284">
        <w:rPr>
          <w:rFonts w:cs="Arial"/>
          <w:sz w:val="20"/>
        </w:rPr>
        <w:t>obtido da</w:t>
      </w:r>
      <w:r w:rsidR="00710D79">
        <w:rPr>
          <w:rFonts w:cs="Arial"/>
          <w:sz w:val="20"/>
        </w:rPr>
        <w:t xml:space="preserve"> estrutura “</w:t>
      </w:r>
      <w:proofErr w:type="spellStart"/>
      <w:r w:rsidRPr="00810F16">
        <w:rPr>
          <w:rFonts w:cs="Arial"/>
          <w:i/>
          <w:sz w:val="20"/>
        </w:rPr>
        <w:t>ClientList</w:t>
      </w:r>
      <w:r w:rsidR="00710D79">
        <w:rPr>
          <w:rFonts w:cs="Arial"/>
          <w:i/>
          <w:sz w:val="20"/>
        </w:rPr>
        <w:t>Result</w:t>
      </w:r>
      <w:proofErr w:type="spellEnd"/>
      <w:r w:rsidRPr="00810F16">
        <w:rPr>
          <w:rFonts w:cs="Arial"/>
          <w:sz w:val="20"/>
        </w:rPr>
        <w:t>”).</w:t>
      </w:r>
    </w:p>
    <w:p w14:paraId="338711D2" w14:textId="77777777" w:rsidR="00B51345" w:rsidRPr="00663574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 w:rsidRPr="00663574"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T</w:t>
      </w:r>
      <w:r w:rsidRPr="00663574">
        <w:rPr>
          <w:rFonts w:cs="Arial"/>
          <w:sz w:val="20"/>
        </w:rPr>
        <w:t>ypeMarket</w:t>
      </w:r>
      <w:proofErr w:type="spellEnd"/>
      <w:r w:rsidRPr="00663574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[obrigatório]</w:t>
      </w:r>
      <w:r>
        <w:rPr>
          <w:rFonts w:cs="Arial"/>
          <w:sz w:val="20"/>
        </w:rPr>
        <w:t xml:space="preserve"> </w:t>
      </w:r>
      <w:r w:rsidRPr="00810F16">
        <w:rPr>
          <w:rFonts w:cs="Arial"/>
          <w:color w:val="0070C0"/>
          <w:sz w:val="20"/>
        </w:rPr>
        <w:t>(</w:t>
      </w:r>
      <w:proofErr w:type="spellStart"/>
      <w:r w:rsidR="00246F93" w:rsidRPr="00810F16">
        <w:rPr>
          <w:rFonts w:cs="Arial"/>
          <w:color w:val="0070C0"/>
          <w:sz w:val="20"/>
        </w:rPr>
        <w:t>string</w:t>
      </w:r>
      <w:proofErr w:type="spellEnd"/>
      <w:r w:rsidRPr="00810F1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>= I</w:t>
      </w:r>
      <w:r w:rsidR="004627E0">
        <w:rPr>
          <w:rFonts w:cs="Arial"/>
          <w:sz w:val="20"/>
        </w:rPr>
        <w:t xml:space="preserve">d </w:t>
      </w:r>
      <w:r w:rsidRPr="00663574">
        <w:rPr>
          <w:rFonts w:cs="Arial"/>
          <w:sz w:val="20"/>
        </w:rPr>
        <w:t xml:space="preserve">do mercado (utilizar 12010 </w:t>
      </w:r>
      <w:r>
        <w:rPr>
          <w:rFonts w:cs="Arial"/>
          <w:sz w:val="20"/>
        </w:rPr>
        <w:t>para</w:t>
      </w:r>
      <w:r w:rsidRPr="00663574">
        <w:rPr>
          <w:rFonts w:cs="Arial"/>
          <w:sz w:val="20"/>
        </w:rPr>
        <w:t xml:space="preserve"> BVSP.VIS):</w:t>
      </w:r>
    </w:p>
    <w:p w14:paraId="5FC377EF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9010 </w:t>
      </w:r>
      <w:r w:rsidR="008C220E"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BMF.FUT;</w:t>
      </w:r>
    </w:p>
    <w:p w14:paraId="68DCF313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9020 </w:t>
      </w:r>
      <w:r w:rsidR="008C220E"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BMF.OPD;</w:t>
      </w:r>
    </w:p>
    <w:p w14:paraId="7F660547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9030 </w:t>
      </w:r>
      <w:r w:rsidR="008C220E"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BMF.OPF;</w:t>
      </w:r>
    </w:p>
    <w:p w14:paraId="07E56BC8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9040 </w:t>
      </w:r>
      <w:r w:rsidR="008C220E"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BMF.TMO;</w:t>
      </w:r>
    </w:p>
    <w:p w14:paraId="07649C38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9050 </w:t>
      </w:r>
      <w:r w:rsidR="008C220E"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BMF.DIS;</w:t>
      </w:r>
    </w:p>
    <w:p w14:paraId="39C9CB8A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12010 </w:t>
      </w:r>
      <w:r w:rsidR="008C220E"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BVSP.VIS;</w:t>
      </w:r>
    </w:p>
    <w:p w14:paraId="0D9233A5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12020 </w:t>
      </w:r>
      <w:r w:rsidR="008C220E"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BVSP.OPC;</w:t>
      </w:r>
    </w:p>
    <w:p w14:paraId="3CD3F17F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12030 </w:t>
      </w:r>
      <w:r w:rsidR="008C220E"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BVSP.TRM.</w:t>
      </w:r>
    </w:p>
    <w:p w14:paraId="29E46397" w14:textId="77777777" w:rsidR="00B51345" w:rsidRPr="00663574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</w:t>
      </w:r>
      <w:r w:rsidRPr="00663574">
        <w:rPr>
          <w:rFonts w:cs="Arial"/>
          <w:sz w:val="20"/>
        </w:rPr>
        <w:t>ymbol</w:t>
      </w:r>
      <w:proofErr w:type="spellEnd"/>
      <w:r w:rsidRPr="00663574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[obrigatório]</w:t>
      </w:r>
      <w:r>
        <w:rPr>
          <w:rFonts w:cs="Arial"/>
          <w:sz w:val="20"/>
        </w:rPr>
        <w:t xml:space="preserve"> </w:t>
      </w:r>
      <w:r w:rsidRPr="00810F16">
        <w:rPr>
          <w:rFonts w:cs="Arial"/>
          <w:color w:val="0070C0"/>
          <w:sz w:val="20"/>
        </w:rPr>
        <w:t>(</w:t>
      </w:r>
      <w:proofErr w:type="spellStart"/>
      <w:r w:rsidRPr="00810F16">
        <w:rPr>
          <w:rFonts w:cs="Arial"/>
          <w:color w:val="0070C0"/>
          <w:sz w:val="20"/>
        </w:rPr>
        <w:t>string</w:t>
      </w:r>
      <w:proofErr w:type="spellEnd"/>
      <w:r w:rsidRPr="00810F1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 xml:space="preserve">= </w:t>
      </w:r>
      <w:r>
        <w:rPr>
          <w:rFonts w:cs="Arial"/>
          <w:sz w:val="20"/>
        </w:rPr>
        <w:t xml:space="preserve">Símbolo </w:t>
      </w:r>
      <w:r w:rsidRPr="00663574">
        <w:rPr>
          <w:rFonts w:cs="Arial"/>
          <w:sz w:val="20"/>
        </w:rPr>
        <w:t>do papel na Bolsa</w:t>
      </w:r>
      <w:r>
        <w:rPr>
          <w:rFonts w:cs="Arial"/>
          <w:sz w:val="20"/>
        </w:rPr>
        <w:t>;</w:t>
      </w:r>
    </w:p>
    <w:p w14:paraId="39CD5226" w14:textId="77777777" w:rsidR="00B51345" w:rsidRPr="00663574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</w:t>
      </w:r>
      <w:r w:rsidRPr="00663574">
        <w:rPr>
          <w:rFonts w:cs="Arial"/>
          <w:sz w:val="20"/>
        </w:rPr>
        <w:t>ide</w:t>
      </w:r>
      <w:proofErr w:type="spellEnd"/>
      <w:r w:rsidRPr="00663574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[obrigatório]</w:t>
      </w:r>
      <w:r>
        <w:rPr>
          <w:rFonts w:cs="Arial"/>
          <w:sz w:val="20"/>
        </w:rPr>
        <w:t xml:space="preserve"> </w:t>
      </w:r>
      <w:r w:rsidRPr="00810F16">
        <w:rPr>
          <w:rFonts w:cs="Arial"/>
          <w:color w:val="0070C0"/>
          <w:sz w:val="20"/>
        </w:rPr>
        <w:t>(</w:t>
      </w:r>
      <w:r>
        <w:rPr>
          <w:rFonts w:cs="Arial"/>
          <w:color w:val="0070C0"/>
          <w:sz w:val="20"/>
        </w:rPr>
        <w:t>char</w:t>
      </w:r>
      <w:r w:rsidRPr="00810F1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 xml:space="preserve">= B-Compra </w:t>
      </w:r>
      <w:r>
        <w:rPr>
          <w:rFonts w:cs="Arial"/>
          <w:sz w:val="20"/>
        </w:rPr>
        <w:t xml:space="preserve">ou </w:t>
      </w:r>
      <w:proofErr w:type="spellStart"/>
      <w:r w:rsidRPr="00663574">
        <w:rPr>
          <w:rFonts w:cs="Arial"/>
          <w:sz w:val="20"/>
        </w:rPr>
        <w:t>S-Vend</w:t>
      </w:r>
      <w:r>
        <w:rPr>
          <w:rFonts w:cs="Arial"/>
          <w:sz w:val="20"/>
        </w:rPr>
        <w:t>a</w:t>
      </w:r>
      <w:proofErr w:type="spellEnd"/>
      <w:r>
        <w:rPr>
          <w:rFonts w:cs="Arial"/>
          <w:sz w:val="20"/>
        </w:rPr>
        <w:t>;</w:t>
      </w:r>
    </w:p>
    <w:p w14:paraId="14D561C9" w14:textId="77777777" w:rsidR="00B51345" w:rsidRPr="00663574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Q</w:t>
      </w:r>
      <w:r w:rsidRPr="00663574">
        <w:rPr>
          <w:rFonts w:cs="Arial"/>
          <w:sz w:val="20"/>
        </w:rPr>
        <w:t>tty</w:t>
      </w:r>
      <w:proofErr w:type="spellEnd"/>
      <w:r w:rsidRPr="00663574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[obrigatório]</w:t>
      </w:r>
      <w:r w:rsidRPr="00810F16">
        <w:rPr>
          <w:rFonts w:cs="Arial"/>
          <w:color w:val="0070C0"/>
          <w:sz w:val="20"/>
        </w:rPr>
        <w:t xml:space="preserve"> (</w:t>
      </w:r>
      <w:proofErr w:type="spellStart"/>
      <w:r w:rsidR="00246F93" w:rsidRPr="00810F16">
        <w:rPr>
          <w:rFonts w:cs="Arial"/>
          <w:color w:val="0070C0"/>
          <w:sz w:val="20"/>
        </w:rPr>
        <w:t>string</w:t>
      </w:r>
      <w:proofErr w:type="spellEnd"/>
      <w:r w:rsidRPr="00810F1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>= Quantidade da ordem</w:t>
      </w:r>
      <w:r>
        <w:rPr>
          <w:rFonts w:cs="Arial"/>
          <w:sz w:val="20"/>
        </w:rPr>
        <w:t>;</w:t>
      </w:r>
    </w:p>
    <w:p w14:paraId="591517A9" w14:textId="77777777" w:rsidR="00B51345" w:rsidRPr="00663574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P</w:t>
      </w:r>
      <w:r w:rsidRPr="00663574">
        <w:rPr>
          <w:rFonts w:cs="Arial"/>
          <w:sz w:val="20"/>
        </w:rPr>
        <w:t>rice</w:t>
      </w:r>
      <w:proofErr w:type="spellEnd"/>
      <w:r w:rsidRPr="00663574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</w:t>
      </w:r>
      <w:r w:rsidR="00C1292F">
        <w:rPr>
          <w:rFonts w:cs="Arial"/>
          <w:color w:val="0070C0"/>
          <w:sz w:val="20"/>
        </w:rPr>
        <w:t>opcional</w:t>
      </w:r>
      <w:r>
        <w:rPr>
          <w:rFonts w:cs="Arial"/>
          <w:color w:val="0070C0"/>
          <w:sz w:val="20"/>
        </w:rPr>
        <w:t>]</w:t>
      </w:r>
      <w:r w:rsidRPr="00810F16">
        <w:rPr>
          <w:rFonts w:cs="Arial"/>
          <w:color w:val="0070C0"/>
          <w:sz w:val="20"/>
        </w:rPr>
        <w:t xml:space="preserve"> (</w:t>
      </w:r>
      <w:proofErr w:type="spellStart"/>
      <w:r w:rsidR="00246F93" w:rsidRPr="00810F16">
        <w:rPr>
          <w:rFonts w:cs="Arial"/>
          <w:color w:val="0070C0"/>
          <w:sz w:val="20"/>
        </w:rPr>
        <w:t>string</w:t>
      </w:r>
      <w:proofErr w:type="spellEnd"/>
      <w:r w:rsidRPr="00810F1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>= Preço d</w:t>
      </w:r>
      <w:r>
        <w:rPr>
          <w:rFonts w:cs="Arial"/>
          <w:sz w:val="20"/>
        </w:rPr>
        <w:t>a ordem;</w:t>
      </w:r>
    </w:p>
    <w:p w14:paraId="19399EB7" w14:textId="77777777" w:rsidR="00B51345" w:rsidRPr="00663574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T</w:t>
      </w:r>
      <w:r w:rsidRPr="00663574">
        <w:rPr>
          <w:rFonts w:cs="Arial"/>
          <w:sz w:val="20"/>
        </w:rPr>
        <w:t>ypeOffer</w:t>
      </w:r>
      <w:proofErr w:type="spellEnd"/>
      <w:r w:rsidRPr="00663574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</w:t>
      </w:r>
      <w:r w:rsidR="00C1292F">
        <w:rPr>
          <w:rFonts w:cs="Arial"/>
          <w:color w:val="0070C0"/>
          <w:sz w:val="20"/>
        </w:rPr>
        <w:t>opcional</w:t>
      </w:r>
      <w:r>
        <w:rPr>
          <w:rFonts w:cs="Arial"/>
          <w:color w:val="0070C0"/>
          <w:sz w:val="20"/>
        </w:rPr>
        <w:t>]</w:t>
      </w:r>
      <w:r>
        <w:rPr>
          <w:rFonts w:cs="Arial"/>
          <w:sz w:val="20"/>
        </w:rPr>
        <w:t xml:space="preserve"> </w:t>
      </w:r>
      <w:r w:rsidRPr="00810F16">
        <w:rPr>
          <w:rFonts w:cs="Arial"/>
          <w:color w:val="0070C0"/>
          <w:sz w:val="20"/>
        </w:rPr>
        <w:t>(</w:t>
      </w:r>
      <w:proofErr w:type="spellStart"/>
      <w:r w:rsidRPr="00810F16">
        <w:rPr>
          <w:rFonts w:cs="Arial"/>
          <w:color w:val="0070C0"/>
          <w:sz w:val="20"/>
        </w:rPr>
        <w:t>string</w:t>
      </w:r>
      <w:proofErr w:type="spellEnd"/>
      <w:r w:rsidRPr="00810F1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 xml:space="preserve">= </w:t>
      </w:r>
      <w:r>
        <w:rPr>
          <w:rFonts w:cs="Arial"/>
          <w:sz w:val="20"/>
        </w:rPr>
        <w:t>Tipo da ordem:</w:t>
      </w:r>
    </w:p>
    <w:p w14:paraId="528A90AC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Market </w:t>
      </w:r>
      <w:r w:rsidR="00197943"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Preço à mercado</w:t>
      </w:r>
      <w:r>
        <w:rPr>
          <w:rFonts w:cs="Arial"/>
          <w:sz w:val="20"/>
        </w:rPr>
        <w:t>;</w:t>
      </w:r>
    </w:p>
    <w:p w14:paraId="28DCE72F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Limit</w:t>
      </w:r>
      <w:proofErr w:type="spellEnd"/>
      <w:r w:rsidRPr="00663574">
        <w:rPr>
          <w:rFonts w:cs="Arial"/>
          <w:sz w:val="20"/>
        </w:rPr>
        <w:t xml:space="preserve"> </w:t>
      </w:r>
      <w:r w:rsidR="00197943">
        <w:rPr>
          <w:rFonts w:cs="Arial"/>
          <w:sz w:val="20"/>
        </w:rPr>
        <w:t>(default) =</w:t>
      </w:r>
      <w:r w:rsidRPr="00663574">
        <w:rPr>
          <w:rFonts w:cs="Arial"/>
          <w:sz w:val="20"/>
        </w:rPr>
        <w:t xml:space="preserve"> Preço limitado ao valor </w:t>
      </w:r>
      <w:r>
        <w:rPr>
          <w:rFonts w:cs="Arial"/>
          <w:sz w:val="20"/>
        </w:rPr>
        <w:t>“</w:t>
      </w:r>
      <w:proofErr w:type="spellStart"/>
      <w:r w:rsidRPr="00734D38">
        <w:rPr>
          <w:rFonts w:cs="Arial"/>
          <w:i/>
          <w:sz w:val="20"/>
        </w:rPr>
        <w:t>Price</w:t>
      </w:r>
      <w:proofErr w:type="spellEnd"/>
      <w:r>
        <w:rPr>
          <w:rFonts w:cs="Arial"/>
          <w:sz w:val="20"/>
        </w:rPr>
        <w:t>”;</w:t>
      </w:r>
    </w:p>
    <w:p w14:paraId="3D9DC19A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StopMarket</w:t>
      </w:r>
      <w:proofErr w:type="spellEnd"/>
      <w:r w:rsidRPr="00663574">
        <w:rPr>
          <w:rFonts w:cs="Arial"/>
          <w:sz w:val="20"/>
        </w:rPr>
        <w:t xml:space="preserve"> </w:t>
      </w:r>
      <w:r w:rsidR="00197943"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Ao disparar o gatilho deve-se enviar uma ordem com preço </w:t>
      </w:r>
      <w:r>
        <w:rPr>
          <w:rFonts w:cs="Arial"/>
          <w:sz w:val="20"/>
        </w:rPr>
        <w:t>à</w:t>
      </w:r>
      <w:r w:rsidRPr="00663574">
        <w:rPr>
          <w:rFonts w:cs="Arial"/>
          <w:sz w:val="20"/>
        </w:rPr>
        <w:t xml:space="preserve"> mercado</w:t>
      </w:r>
      <w:r>
        <w:rPr>
          <w:rFonts w:cs="Arial"/>
          <w:sz w:val="20"/>
        </w:rPr>
        <w:t>;</w:t>
      </w:r>
    </w:p>
    <w:p w14:paraId="68190E61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StopLimit</w:t>
      </w:r>
      <w:proofErr w:type="spellEnd"/>
      <w:r w:rsidRPr="00663574">
        <w:rPr>
          <w:rFonts w:cs="Arial"/>
          <w:sz w:val="20"/>
        </w:rPr>
        <w:t xml:space="preserve"> </w:t>
      </w:r>
      <w:r w:rsidR="00197943"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Ao disparar o gatilho deve-se enviar uma ordem com o preço limitado ao valor </w:t>
      </w:r>
      <w:r>
        <w:rPr>
          <w:rFonts w:cs="Arial"/>
          <w:sz w:val="20"/>
        </w:rPr>
        <w:t>“</w:t>
      </w:r>
      <w:proofErr w:type="spellStart"/>
      <w:r w:rsidRPr="00734D38">
        <w:rPr>
          <w:rFonts w:cs="Arial"/>
          <w:i/>
          <w:sz w:val="20"/>
        </w:rPr>
        <w:t>Price</w:t>
      </w:r>
      <w:proofErr w:type="spellEnd"/>
      <w:r>
        <w:rPr>
          <w:rFonts w:cs="Arial"/>
          <w:sz w:val="20"/>
        </w:rPr>
        <w:t>”.</w:t>
      </w:r>
    </w:p>
    <w:p w14:paraId="24498C7C" w14:textId="77777777" w:rsidR="00B51345" w:rsidRPr="00663574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T</w:t>
      </w:r>
      <w:r w:rsidRPr="00663574">
        <w:rPr>
          <w:rFonts w:cs="Arial"/>
          <w:sz w:val="20"/>
        </w:rPr>
        <w:t>riggerType</w:t>
      </w:r>
      <w:proofErr w:type="spellEnd"/>
      <w:r w:rsidRPr="00663574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</w:t>
      </w:r>
      <w:r w:rsidR="00C1292F">
        <w:rPr>
          <w:rFonts w:cs="Arial"/>
          <w:color w:val="0070C0"/>
          <w:sz w:val="20"/>
        </w:rPr>
        <w:t>opcional</w:t>
      </w:r>
      <w:r>
        <w:rPr>
          <w:rFonts w:cs="Arial"/>
          <w:color w:val="0070C0"/>
          <w:sz w:val="20"/>
        </w:rPr>
        <w:t>]</w:t>
      </w:r>
      <w:r w:rsidRPr="00810F16">
        <w:rPr>
          <w:rFonts w:cs="Arial"/>
          <w:color w:val="0070C0"/>
          <w:sz w:val="20"/>
        </w:rPr>
        <w:t xml:space="preserve"> (</w:t>
      </w:r>
      <w:proofErr w:type="spellStart"/>
      <w:r w:rsidRPr="00810F16">
        <w:rPr>
          <w:rFonts w:cs="Arial"/>
          <w:color w:val="0070C0"/>
          <w:sz w:val="20"/>
        </w:rPr>
        <w:t>string</w:t>
      </w:r>
      <w:proofErr w:type="spellEnd"/>
      <w:r w:rsidRPr="00810F1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 xml:space="preserve">= </w:t>
      </w:r>
      <w:r>
        <w:rPr>
          <w:rFonts w:cs="Arial"/>
          <w:sz w:val="20"/>
        </w:rPr>
        <w:t>Tipo de disparo:</w:t>
      </w:r>
    </w:p>
    <w:p w14:paraId="349F4471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None</w:t>
      </w:r>
      <w:proofErr w:type="spellEnd"/>
      <w:r>
        <w:rPr>
          <w:rFonts w:cs="Arial"/>
          <w:sz w:val="20"/>
        </w:rPr>
        <w:t xml:space="preserve"> </w:t>
      </w:r>
      <w:r w:rsidR="00197943">
        <w:rPr>
          <w:rFonts w:cs="Arial"/>
          <w:sz w:val="20"/>
        </w:rPr>
        <w:t xml:space="preserve">(default) </w:t>
      </w:r>
      <w:r>
        <w:rPr>
          <w:rFonts w:cs="Arial"/>
          <w:sz w:val="20"/>
        </w:rPr>
        <w:t xml:space="preserve">= </w:t>
      </w:r>
      <w:r w:rsidRPr="00663574">
        <w:rPr>
          <w:rFonts w:cs="Arial"/>
          <w:sz w:val="20"/>
        </w:rPr>
        <w:t>Ordem lançada assim que possível</w:t>
      </w:r>
      <w:r>
        <w:rPr>
          <w:rFonts w:cs="Arial"/>
          <w:sz w:val="20"/>
        </w:rPr>
        <w:t xml:space="preserve"> (se </w:t>
      </w:r>
      <w:r w:rsidRPr="00663574">
        <w:rPr>
          <w:rFonts w:cs="Arial"/>
          <w:sz w:val="20"/>
        </w:rPr>
        <w:t xml:space="preserve">usado preço </w:t>
      </w:r>
      <w:r>
        <w:rPr>
          <w:rFonts w:cs="Arial"/>
          <w:sz w:val="20"/>
        </w:rPr>
        <w:t>“</w:t>
      </w:r>
      <w:proofErr w:type="spellStart"/>
      <w:r w:rsidRPr="00000E59">
        <w:rPr>
          <w:rFonts w:cs="Arial"/>
          <w:i/>
          <w:sz w:val="20"/>
        </w:rPr>
        <w:t>Limit</w:t>
      </w:r>
      <w:proofErr w:type="spellEnd"/>
      <w:r>
        <w:rPr>
          <w:rFonts w:cs="Arial"/>
          <w:sz w:val="20"/>
        </w:rPr>
        <w:t>”</w:t>
      </w:r>
      <w:r w:rsidRPr="00663574">
        <w:rPr>
          <w:rFonts w:cs="Arial"/>
          <w:sz w:val="20"/>
        </w:rPr>
        <w:t xml:space="preserve"> </w:t>
      </w:r>
      <w:r>
        <w:rPr>
          <w:rFonts w:cs="Arial"/>
          <w:sz w:val="20"/>
        </w:rPr>
        <w:t>preencher o campo</w:t>
      </w:r>
      <w:r w:rsidRPr="00663574">
        <w:rPr>
          <w:rFonts w:cs="Arial"/>
          <w:sz w:val="20"/>
        </w:rPr>
        <w:t xml:space="preserve"> </w:t>
      </w:r>
      <w:r>
        <w:rPr>
          <w:rFonts w:cs="Arial"/>
          <w:sz w:val="20"/>
        </w:rPr>
        <w:t>“</w:t>
      </w:r>
      <w:proofErr w:type="spellStart"/>
      <w:r w:rsidRPr="00000E59">
        <w:rPr>
          <w:rFonts w:cs="Arial"/>
          <w:i/>
          <w:sz w:val="20"/>
        </w:rPr>
        <w:t>Price</w:t>
      </w:r>
      <w:proofErr w:type="spellEnd"/>
      <w:r>
        <w:rPr>
          <w:rFonts w:cs="Arial"/>
          <w:sz w:val="20"/>
        </w:rPr>
        <w:t>”);</w:t>
      </w:r>
    </w:p>
    <w:p w14:paraId="5D118342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Stop</w:t>
      </w:r>
      <w:r>
        <w:rPr>
          <w:rFonts w:cs="Arial"/>
          <w:sz w:val="20"/>
        </w:rPr>
        <w:t xml:space="preserve"> = </w:t>
      </w:r>
      <w:r w:rsidRPr="00663574">
        <w:rPr>
          <w:rFonts w:cs="Arial"/>
          <w:sz w:val="20"/>
        </w:rPr>
        <w:t xml:space="preserve">Preço de gatilho </w:t>
      </w:r>
      <w:r>
        <w:rPr>
          <w:rFonts w:cs="Arial"/>
          <w:sz w:val="20"/>
        </w:rPr>
        <w:t>no campo “</w:t>
      </w:r>
      <w:proofErr w:type="spellStart"/>
      <w:r w:rsidRPr="00000E59">
        <w:rPr>
          <w:rFonts w:cs="Arial"/>
          <w:i/>
          <w:sz w:val="20"/>
        </w:rPr>
        <w:t>PriceTrigger</w:t>
      </w:r>
      <w:proofErr w:type="spellEnd"/>
      <w:r>
        <w:rPr>
          <w:rFonts w:cs="Arial"/>
          <w:sz w:val="20"/>
        </w:rPr>
        <w:t xml:space="preserve">” (se </w:t>
      </w:r>
      <w:r w:rsidRPr="00663574">
        <w:rPr>
          <w:rFonts w:cs="Arial"/>
          <w:sz w:val="20"/>
        </w:rPr>
        <w:t xml:space="preserve">usado preço </w:t>
      </w:r>
      <w:r>
        <w:rPr>
          <w:rFonts w:cs="Arial"/>
          <w:sz w:val="20"/>
        </w:rPr>
        <w:t>“</w:t>
      </w:r>
      <w:proofErr w:type="spellStart"/>
      <w:r w:rsidRPr="00000E59">
        <w:rPr>
          <w:rFonts w:cs="Arial"/>
          <w:i/>
          <w:sz w:val="20"/>
        </w:rPr>
        <w:t>Limit</w:t>
      </w:r>
      <w:proofErr w:type="spellEnd"/>
      <w:r>
        <w:rPr>
          <w:rFonts w:cs="Arial"/>
          <w:sz w:val="20"/>
        </w:rPr>
        <w:t>”</w:t>
      </w:r>
      <w:r w:rsidRPr="00663574">
        <w:rPr>
          <w:rFonts w:cs="Arial"/>
          <w:sz w:val="20"/>
        </w:rPr>
        <w:t xml:space="preserve"> </w:t>
      </w:r>
      <w:r>
        <w:rPr>
          <w:rFonts w:cs="Arial"/>
          <w:sz w:val="20"/>
        </w:rPr>
        <w:t>preencher o campo</w:t>
      </w:r>
      <w:r w:rsidRPr="00663574">
        <w:rPr>
          <w:rFonts w:cs="Arial"/>
          <w:sz w:val="20"/>
        </w:rPr>
        <w:t xml:space="preserve"> </w:t>
      </w:r>
      <w:r>
        <w:rPr>
          <w:rFonts w:cs="Arial"/>
          <w:sz w:val="20"/>
        </w:rPr>
        <w:t>“</w:t>
      </w:r>
      <w:proofErr w:type="spellStart"/>
      <w:r w:rsidRPr="00000E59">
        <w:rPr>
          <w:rFonts w:cs="Arial"/>
          <w:i/>
          <w:sz w:val="20"/>
        </w:rPr>
        <w:t>Price</w:t>
      </w:r>
      <w:proofErr w:type="spellEnd"/>
      <w:r>
        <w:rPr>
          <w:rFonts w:cs="Arial"/>
          <w:sz w:val="20"/>
        </w:rPr>
        <w:t>”);</w:t>
      </w:r>
    </w:p>
    <w:p w14:paraId="03E55D83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StopTrailing</w:t>
      </w:r>
      <w:proofErr w:type="spellEnd"/>
      <w:r w:rsidR="009B2125">
        <w:rPr>
          <w:rFonts w:cs="Arial"/>
          <w:sz w:val="20"/>
        </w:rPr>
        <w:t xml:space="preserve"> </w:t>
      </w:r>
      <w:r>
        <w:rPr>
          <w:rFonts w:cs="Arial"/>
          <w:sz w:val="20"/>
        </w:rPr>
        <w:t xml:space="preserve">= </w:t>
      </w:r>
      <w:r w:rsidRPr="00663574">
        <w:rPr>
          <w:rFonts w:cs="Arial"/>
          <w:sz w:val="20"/>
        </w:rPr>
        <w:t xml:space="preserve">Preço de gatilho móvel baseado </w:t>
      </w:r>
      <w:r>
        <w:rPr>
          <w:rFonts w:cs="Arial"/>
          <w:sz w:val="20"/>
        </w:rPr>
        <w:t>no campo “</w:t>
      </w:r>
      <w:proofErr w:type="spellStart"/>
      <w:r w:rsidRPr="00000E59">
        <w:rPr>
          <w:rFonts w:cs="Arial"/>
          <w:i/>
          <w:sz w:val="20"/>
        </w:rPr>
        <w:t>TraillingStop</w:t>
      </w:r>
      <w:proofErr w:type="spellEnd"/>
      <w:r>
        <w:rPr>
          <w:rFonts w:cs="Arial"/>
          <w:sz w:val="20"/>
        </w:rPr>
        <w:t>”</w:t>
      </w:r>
      <w:r w:rsidRPr="00000E59">
        <w:rPr>
          <w:rFonts w:cs="Arial"/>
          <w:sz w:val="20"/>
        </w:rPr>
        <w:t xml:space="preserve"> </w:t>
      </w:r>
      <w:r>
        <w:rPr>
          <w:rFonts w:cs="Arial"/>
          <w:sz w:val="20"/>
        </w:rPr>
        <w:t xml:space="preserve">(se </w:t>
      </w:r>
      <w:r w:rsidRPr="00663574">
        <w:rPr>
          <w:rFonts w:cs="Arial"/>
          <w:sz w:val="20"/>
        </w:rPr>
        <w:t xml:space="preserve">usado preço </w:t>
      </w:r>
      <w:r>
        <w:rPr>
          <w:rFonts w:cs="Arial"/>
          <w:sz w:val="20"/>
        </w:rPr>
        <w:t>“</w:t>
      </w:r>
      <w:proofErr w:type="spellStart"/>
      <w:r w:rsidRPr="00000E59">
        <w:rPr>
          <w:rFonts w:cs="Arial"/>
          <w:i/>
          <w:sz w:val="20"/>
        </w:rPr>
        <w:t>Limit</w:t>
      </w:r>
      <w:proofErr w:type="spellEnd"/>
      <w:r>
        <w:rPr>
          <w:rFonts w:cs="Arial"/>
          <w:sz w:val="20"/>
        </w:rPr>
        <w:t>”</w:t>
      </w:r>
      <w:r w:rsidRPr="00663574">
        <w:rPr>
          <w:rFonts w:cs="Arial"/>
          <w:sz w:val="20"/>
        </w:rPr>
        <w:t xml:space="preserve"> </w:t>
      </w:r>
      <w:r>
        <w:rPr>
          <w:rFonts w:cs="Arial"/>
          <w:sz w:val="20"/>
        </w:rPr>
        <w:t>preencher o campo</w:t>
      </w:r>
      <w:r w:rsidRPr="00663574">
        <w:rPr>
          <w:rFonts w:cs="Arial"/>
          <w:sz w:val="20"/>
        </w:rPr>
        <w:t xml:space="preserve"> </w:t>
      </w:r>
      <w:r>
        <w:rPr>
          <w:rFonts w:cs="Arial"/>
          <w:sz w:val="20"/>
        </w:rPr>
        <w:t>“</w:t>
      </w:r>
      <w:proofErr w:type="spellStart"/>
      <w:r w:rsidRPr="00000E59">
        <w:rPr>
          <w:rFonts w:cs="Arial"/>
          <w:i/>
          <w:sz w:val="20"/>
        </w:rPr>
        <w:t>Price</w:t>
      </w:r>
      <w:proofErr w:type="spellEnd"/>
      <w:r>
        <w:rPr>
          <w:rFonts w:cs="Arial"/>
          <w:sz w:val="20"/>
        </w:rPr>
        <w:t>”).</w:t>
      </w:r>
    </w:p>
    <w:p w14:paraId="11411899" w14:textId="77777777" w:rsidR="00B51345" w:rsidRPr="00663574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P</w:t>
      </w:r>
      <w:r w:rsidRPr="00663574">
        <w:rPr>
          <w:rFonts w:cs="Arial"/>
          <w:sz w:val="20"/>
        </w:rPr>
        <w:t>laceDateType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</w:t>
      </w:r>
      <w:r w:rsidR="00C1292F">
        <w:rPr>
          <w:rFonts w:cs="Arial"/>
          <w:color w:val="0070C0"/>
          <w:sz w:val="20"/>
        </w:rPr>
        <w:t>opcional</w:t>
      </w:r>
      <w:r>
        <w:rPr>
          <w:rFonts w:cs="Arial"/>
          <w:color w:val="0070C0"/>
          <w:sz w:val="20"/>
        </w:rPr>
        <w:t>]</w:t>
      </w:r>
      <w:r>
        <w:rPr>
          <w:rFonts w:cs="Arial"/>
          <w:sz w:val="20"/>
        </w:rPr>
        <w:t xml:space="preserve"> </w:t>
      </w:r>
      <w:r w:rsidRPr="00810F16">
        <w:rPr>
          <w:rFonts w:cs="Arial"/>
          <w:color w:val="0070C0"/>
          <w:sz w:val="20"/>
        </w:rPr>
        <w:t>(</w:t>
      </w:r>
      <w:proofErr w:type="spellStart"/>
      <w:r w:rsidRPr="00810F16">
        <w:rPr>
          <w:rFonts w:cs="Arial"/>
          <w:color w:val="0070C0"/>
          <w:sz w:val="20"/>
        </w:rPr>
        <w:t>string</w:t>
      </w:r>
      <w:proofErr w:type="spellEnd"/>
      <w:r w:rsidRPr="00810F16">
        <w:rPr>
          <w:rFonts w:cs="Arial"/>
          <w:color w:val="0070C0"/>
          <w:sz w:val="20"/>
        </w:rPr>
        <w:t>)</w:t>
      </w:r>
      <w:r w:rsidRPr="00663574">
        <w:rPr>
          <w:rFonts w:cs="Arial"/>
          <w:sz w:val="20"/>
        </w:rPr>
        <w:t xml:space="preserve"> = </w:t>
      </w:r>
      <w:r>
        <w:rPr>
          <w:rFonts w:cs="Arial"/>
          <w:sz w:val="20"/>
        </w:rPr>
        <w:t>Pregão que a ordem será enviada:</w:t>
      </w:r>
    </w:p>
    <w:p w14:paraId="09596D4B" w14:textId="77777777" w:rsidR="00B51345" w:rsidRPr="00AF5335" w:rsidRDefault="00B51345" w:rsidP="00B51345">
      <w:pPr>
        <w:ind w:left="2835"/>
        <w:rPr>
          <w:rFonts w:cs="Arial"/>
          <w:sz w:val="20"/>
          <w:lang w:val="en-US"/>
        </w:rPr>
      </w:pPr>
      <w:r w:rsidRPr="00663574">
        <w:rPr>
          <w:rFonts w:cs="Arial"/>
          <w:sz w:val="20"/>
        </w:rPr>
        <w:sym w:font="Wingdings" w:char="F0A0"/>
      </w:r>
      <w:r w:rsidRPr="00AF5335">
        <w:rPr>
          <w:rFonts w:cs="Arial"/>
          <w:sz w:val="20"/>
          <w:lang w:val="en-US"/>
        </w:rPr>
        <w:t xml:space="preserve"> Today </w:t>
      </w:r>
      <w:r w:rsidR="00197943" w:rsidRPr="00AF5335">
        <w:rPr>
          <w:rFonts w:cs="Arial"/>
          <w:sz w:val="20"/>
          <w:lang w:val="en-US"/>
        </w:rPr>
        <w:t xml:space="preserve">(default) </w:t>
      </w:r>
      <w:r w:rsidRPr="00AF5335">
        <w:rPr>
          <w:rFonts w:cs="Arial"/>
          <w:sz w:val="20"/>
          <w:lang w:val="en-US"/>
        </w:rPr>
        <w:t xml:space="preserve">= </w:t>
      </w:r>
      <w:proofErr w:type="spellStart"/>
      <w:r w:rsidRPr="00AF5335">
        <w:rPr>
          <w:rFonts w:cs="Arial"/>
          <w:sz w:val="20"/>
          <w:lang w:val="en-US"/>
        </w:rPr>
        <w:t>Pregão</w:t>
      </w:r>
      <w:proofErr w:type="spellEnd"/>
      <w:r w:rsidRPr="00AF5335">
        <w:rPr>
          <w:rFonts w:cs="Arial"/>
          <w:sz w:val="20"/>
          <w:lang w:val="en-US"/>
        </w:rPr>
        <w:t xml:space="preserve"> normal;</w:t>
      </w:r>
    </w:p>
    <w:p w14:paraId="46C28334" w14:textId="77777777" w:rsidR="00B51345" w:rsidRPr="00AF5335" w:rsidRDefault="00B51345" w:rsidP="00B51345">
      <w:pPr>
        <w:ind w:left="2835"/>
        <w:rPr>
          <w:rFonts w:cs="Arial"/>
          <w:sz w:val="20"/>
          <w:lang w:val="en-US"/>
        </w:rPr>
      </w:pPr>
      <w:r w:rsidRPr="00663574">
        <w:rPr>
          <w:rFonts w:cs="Arial"/>
          <w:sz w:val="20"/>
        </w:rPr>
        <w:sym w:font="Wingdings" w:char="F0A0"/>
      </w:r>
      <w:r w:rsidRPr="00AF5335">
        <w:rPr>
          <w:rFonts w:cs="Arial"/>
          <w:sz w:val="20"/>
          <w:lang w:val="en-US"/>
        </w:rPr>
        <w:t xml:space="preserve"> After = After-market;</w:t>
      </w:r>
    </w:p>
    <w:p w14:paraId="2F303B22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Next </w:t>
      </w:r>
      <w:r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Próximo pregão</w:t>
      </w:r>
      <w:r>
        <w:rPr>
          <w:rFonts w:cs="Arial"/>
          <w:sz w:val="20"/>
        </w:rPr>
        <w:t>.</w:t>
      </w:r>
    </w:p>
    <w:p w14:paraId="685947A3" w14:textId="77777777" w:rsidR="00B51345" w:rsidRPr="00663574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T</w:t>
      </w:r>
      <w:r w:rsidRPr="00663574">
        <w:rPr>
          <w:rFonts w:cs="Arial"/>
          <w:sz w:val="20"/>
        </w:rPr>
        <w:t>ypeNegotiation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 w:rsidRPr="00663574">
        <w:rPr>
          <w:rFonts w:cs="Arial"/>
          <w:sz w:val="20"/>
        </w:rPr>
        <w:t xml:space="preserve"> </w:t>
      </w:r>
      <w:r w:rsidRPr="00810F16">
        <w:rPr>
          <w:rFonts w:cs="Arial"/>
          <w:color w:val="0070C0"/>
          <w:sz w:val="20"/>
        </w:rPr>
        <w:t>(</w:t>
      </w:r>
      <w:proofErr w:type="spellStart"/>
      <w:r w:rsidRPr="00810F16">
        <w:rPr>
          <w:rFonts w:cs="Arial"/>
          <w:color w:val="0070C0"/>
          <w:sz w:val="20"/>
        </w:rPr>
        <w:t>string</w:t>
      </w:r>
      <w:proofErr w:type="spellEnd"/>
      <w:r w:rsidRPr="00810F1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 xml:space="preserve">= </w:t>
      </w:r>
      <w:r>
        <w:rPr>
          <w:rFonts w:cs="Arial"/>
          <w:sz w:val="20"/>
        </w:rPr>
        <w:t>Tipo de negociação:</w:t>
      </w:r>
    </w:p>
    <w:p w14:paraId="441E3293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PDR</w:t>
      </w:r>
      <w:r w:rsidR="00197943">
        <w:rPr>
          <w:rFonts w:cs="Arial"/>
          <w:sz w:val="20"/>
        </w:rPr>
        <w:t xml:space="preserve"> (default)</w:t>
      </w:r>
      <w:r w:rsidRPr="00663574">
        <w:rPr>
          <w:rFonts w:cs="Arial"/>
          <w:sz w:val="20"/>
        </w:rPr>
        <w:t xml:space="preserve"> </w:t>
      </w:r>
      <w:r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Negociação padrão</w:t>
      </w:r>
      <w:r>
        <w:rPr>
          <w:rFonts w:cs="Arial"/>
          <w:sz w:val="20"/>
        </w:rPr>
        <w:t>;</w:t>
      </w:r>
    </w:p>
    <w:p w14:paraId="5586FCA1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DTR </w:t>
      </w:r>
      <w:r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Negociação </w:t>
      </w:r>
      <w:proofErr w:type="spellStart"/>
      <w:r w:rsidRPr="00663574">
        <w:rPr>
          <w:rFonts w:cs="Arial"/>
          <w:sz w:val="20"/>
        </w:rPr>
        <w:t>daytrade</w:t>
      </w:r>
      <w:proofErr w:type="spellEnd"/>
      <w:r>
        <w:rPr>
          <w:rFonts w:cs="Arial"/>
          <w:sz w:val="20"/>
        </w:rPr>
        <w:t>.</w:t>
      </w:r>
    </w:p>
    <w:p w14:paraId="3696946A" w14:textId="77777777" w:rsidR="00B51345" w:rsidRPr="00663574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V</w:t>
      </w:r>
      <w:r w:rsidRPr="00663574">
        <w:rPr>
          <w:rFonts w:cs="Arial"/>
          <w:sz w:val="20"/>
        </w:rPr>
        <w:t>alidityType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</w:t>
      </w:r>
      <w:r w:rsidR="00C1292F">
        <w:rPr>
          <w:rFonts w:cs="Arial"/>
          <w:color w:val="0070C0"/>
          <w:sz w:val="20"/>
        </w:rPr>
        <w:t>opcional</w:t>
      </w:r>
      <w:r>
        <w:rPr>
          <w:rFonts w:cs="Arial"/>
          <w:color w:val="0070C0"/>
          <w:sz w:val="20"/>
        </w:rPr>
        <w:t>]</w:t>
      </w:r>
      <w:r w:rsidRPr="00663574">
        <w:rPr>
          <w:rFonts w:cs="Arial"/>
          <w:sz w:val="20"/>
        </w:rPr>
        <w:t xml:space="preserve"> </w:t>
      </w:r>
      <w:r w:rsidRPr="00810F16">
        <w:rPr>
          <w:rFonts w:cs="Arial"/>
          <w:color w:val="0070C0"/>
          <w:sz w:val="20"/>
        </w:rPr>
        <w:t>(</w:t>
      </w:r>
      <w:proofErr w:type="spellStart"/>
      <w:r w:rsidRPr="00810F16">
        <w:rPr>
          <w:rFonts w:cs="Arial"/>
          <w:color w:val="0070C0"/>
          <w:sz w:val="20"/>
        </w:rPr>
        <w:t>string</w:t>
      </w:r>
      <w:proofErr w:type="spellEnd"/>
      <w:r w:rsidRPr="00810F1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 xml:space="preserve">= </w:t>
      </w:r>
      <w:r>
        <w:rPr>
          <w:rFonts w:cs="Arial"/>
          <w:sz w:val="20"/>
        </w:rPr>
        <w:t>Tipo de validade;</w:t>
      </w:r>
    </w:p>
    <w:p w14:paraId="49C87DE0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Today </w:t>
      </w:r>
      <w:r w:rsidR="00197943">
        <w:rPr>
          <w:rFonts w:cs="Arial"/>
          <w:sz w:val="20"/>
        </w:rPr>
        <w:t xml:space="preserve">(default) </w:t>
      </w:r>
      <w:r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Somente para a data atual</w:t>
      </w:r>
      <w:r>
        <w:rPr>
          <w:rFonts w:cs="Arial"/>
          <w:sz w:val="20"/>
        </w:rPr>
        <w:t>;</w:t>
      </w:r>
    </w:p>
    <w:p w14:paraId="2B91CC46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UntilCancel</w:t>
      </w:r>
      <w:proofErr w:type="spellEnd"/>
      <w:r w:rsidRPr="00663574">
        <w:rPr>
          <w:rFonts w:cs="Arial"/>
          <w:sz w:val="20"/>
        </w:rPr>
        <w:t xml:space="preserve"> </w:t>
      </w:r>
      <w:r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Até que seja pedido o cancelamento</w:t>
      </w:r>
      <w:r>
        <w:rPr>
          <w:rFonts w:cs="Arial"/>
          <w:sz w:val="20"/>
        </w:rPr>
        <w:t>;</w:t>
      </w:r>
    </w:p>
    <w:p w14:paraId="1356615D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ImediateOrCancel</w:t>
      </w:r>
      <w:proofErr w:type="spellEnd"/>
      <w:r w:rsidRPr="00663574">
        <w:rPr>
          <w:rFonts w:cs="Arial"/>
          <w:sz w:val="20"/>
        </w:rPr>
        <w:t xml:space="preserve"> </w:t>
      </w:r>
      <w:r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Executa imediatamente ou cancela</w:t>
      </w:r>
      <w:r>
        <w:rPr>
          <w:rFonts w:cs="Arial"/>
          <w:sz w:val="20"/>
        </w:rPr>
        <w:t>;</w:t>
      </w:r>
    </w:p>
    <w:p w14:paraId="73E1EEA5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Dated</w:t>
      </w:r>
      <w:proofErr w:type="spellEnd"/>
      <w:r w:rsidRPr="00663574">
        <w:rPr>
          <w:rFonts w:cs="Arial"/>
          <w:sz w:val="20"/>
        </w:rPr>
        <w:t xml:space="preserve"> </w:t>
      </w:r>
      <w:r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Até a data determinada</w:t>
      </w:r>
      <w:r>
        <w:rPr>
          <w:rFonts w:cs="Arial"/>
          <w:sz w:val="20"/>
        </w:rPr>
        <w:t xml:space="preserve"> no campo “</w:t>
      </w:r>
      <w:proofErr w:type="spellStart"/>
      <w:r w:rsidRPr="0039056E">
        <w:rPr>
          <w:rFonts w:cs="Arial"/>
          <w:i/>
          <w:sz w:val="20"/>
        </w:rPr>
        <w:t>Validity</w:t>
      </w:r>
      <w:proofErr w:type="spellEnd"/>
      <w:r>
        <w:rPr>
          <w:rFonts w:cs="Arial"/>
          <w:sz w:val="20"/>
        </w:rPr>
        <w:t>”;</w:t>
      </w:r>
    </w:p>
    <w:p w14:paraId="3D8D232E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AllOrNothing</w:t>
      </w:r>
      <w:proofErr w:type="spellEnd"/>
      <w:r w:rsidRPr="00663574">
        <w:rPr>
          <w:rFonts w:cs="Arial"/>
          <w:sz w:val="20"/>
        </w:rPr>
        <w:t xml:space="preserve"> </w:t>
      </w:r>
      <w:r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Ou toda a </w:t>
      </w:r>
      <w:r>
        <w:rPr>
          <w:rFonts w:cs="Arial"/>
          <w:sz w:val="20"/>
        </w:rPr>
        <w:t>ordem</w:t>
      </w:r>
      <w:r w:rsidRPr="00663574">
        <w:rPr>
          <w:rFonts w:cs="Arial"/>
          <w:sz w:val="20"/>
        </w:rPr>
        <w:t xml:space="preserve"> é executada no instante de lançamento, ou cancela</w:t>
      </w:r>
      <w:r>
        <w:rPr>
          <w:rFonts w:cs="Arial"/>
          <w:sz w:val="20"/>
        </w:rPr>
        <w:t>;</w:t>
      </w:r>
    </w:p>
    <w:p w14:paraId="6A8B83A2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AtOpenning</w:t>
      </w:r>
      <w:proofErr w:type="spellEnd"/>
      <w:r w:rsidRPr="00663574">
        <w:rPr>
          <w:rFonts w:cs="Arial"/>
          <w:sz w:val="20"/>
        </w:rPr>
        <w:t xml:space="preserve"> </w:t>
      </w:r>
      <w:r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Na </w:t>
      </w:r>
      <w:r>
        <w:rPr>
          <w:rFonts w:cs="Arial"/>
          <w:sz w:val="20"/>
        </w:rPr>
        <w:t>a</w:t>
      </w:r>
      <w:r w:rsidRPr="00663574">
        <w:rPr>
          <w:rFonts w:cs="Arial"/>
          <w:sz w:val="20"/>
        </w:rPr>
        <w:t xml:space="preserve">bertura do </w:t>
      </w:r>
      <w:r>
        <w:rPr>
          <w:rFonts w:cs="Arial"/>
          <w:sz w:val="20"/>
        </w:rPr>
        <w:t>m</w:t>
      </w:r>
      <w:r w:rsidRPr="00663574">
        <w:rPr>
          <w:rFonts w:cs="Arial"/>
          <w:sz w:val="20"/>
        </w:rPr>
        <w:t>ercado</w:t>
      </w:r>
      <w:r>
        <w:rPr>
          <w:rFonts w:cs="Arial"/>
          <w:sz w:val="20"/>
        </w:rPr>
        <w:t>;</w:t>
      </w:r>
    </w:p>
    <w:p w14:paraId="0545DB96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GoodForAuction</w:t>
      </w:r>
      <w:proofErr w:type="spellEnd"/>
      <w:r w:rsidRPr="00663574">
        <w:rPr>
          <w:rFonts w:cs="Arial"/>
          <w:sz w:val="20"/>
        </w:rPr>
        <w:t xml:space="preserve"> </w:t>
      </w:r>
      <w:r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Boa para o leilão</w:t>
      </w:r>
      <w:r>
        <w:rPr>
          <w:rFonts w:cs="Arial"/>
          <w:sz w:val="20"/>
        </w:rPr>
        <w:t>.</w:t>
      </w:r>
    </w:p>
    <w:p w14:paraId="6405B506" w14:textId="77777777" w:rsidR="00B51345" w:rsidRPr="00663574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V</w:t>
      </w:r>
      <w:r w:rsidRPr="00663574">
        <w:rPr>
          <w:rFonts w:cs="Arial"/>
          <w:sz w:val="20"/>
        </w:rPr>
        <w:t>alidity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 w:rsidRPr="00663574">
        <w:rPr>
          <w:rFonts w:cs="Arial"/>
          <w:sz w:val="20"/>
        </w:rPr>
        <w:t xml:space="preserve"> </w:t>
      </w:r>
      <w:r w:rsidRPr="00810F16">
        <w:rPr>
          <w:rFonts w:cs="Arial"/>
          <w:color w:val="0070C0"/>
          <w:sz w:val="20"/>
        </w:rPr>
        <w:t>(</w:t>
      </w:r>
      <w:proofErr w:type="spellStart"/>
      <w:r w:rsidRPr="00810F16">
        <w:rPr>
          <w:rFonts w:cs="Arial"/>
          <w:color w:val="0070C0"/>
          <w:sz w:val="20"/>
        </w:rPr>
        <w:t>string</w:t>
      </w:r>
      <w:proofErr w:type="spellEnd"/>
      <w:r w:rsidRPr="00810F1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 xml:space="preserve">= Data de validade </w:t>
      </w:r>
      <w:r>
        <w:rPr>
          <w:rFonts w:cs="Arial"/>
          <w:sz w:val="20"/>
        </w:rPr>
        <w:t xml:space="preserve">no formato </w:t>
      </w:r>
      <w:r w:rsidRPr="00663574">
        <w:rPr>
          <w:rFonts w:cs="Arial"/>
          <w:sz w:val="20"/>
        </w:rPr>
        <w:t>YYYY</w:t>
      </w:r>
      <w:r w:rsidR="00C15831">
        <w:rPr>
          <w:rFonts w:cs="Arial"/>
          <w:sz w:val="20"/>
        </w:rPr>
        <w:t>-</w:t>
      </w:r>
      <w:r w:rsidRPr="00663574">
        <w:rPr>
          <w:rFonts w:cs="Arial"/>
          <w:sz w:val="20"/>
        </w:rPr>
        <w:t>MM</w:t>
      </w:r>
      <w:r w:rsidR="00C15831">
        <w:rPr>
          <w:rFonts w:cs="Arial"/>
          <w:sz w:val="20"/>
        </w:rPr>
        <w:t>-</w:t>
      </w:r>
      <w:r w:rsidRPr="00663574">
        <w:rPr>
          <w:rFonts w:cs="Arial"/>
          <w:sz w:val="20"/>
        </w:rPr>
        <w:t>DD (</w:t>
      </w:r>
      <w:r>
        <w:rPr>
          <w:rFonts w:cs="Arial"/>
          <w:sz w:val="20"/>
        </w:rPr>
        <w:t xml:space="preserve">deve ser </w:t>
      </w:r>
      <w:r>
        <w:rPr>
          <w:rFonts w:cs="Arial"/>
          <w:sz w:val="20"/>
        </w:rPr>
        <w:lastRenderedPageBreak/>
        <w:t xml:space="preserve">preenchido </w:t>
      </w:r>
      <w:r w:rsidRPr="00663574">
        <w:rPr>
          <w:rFonts w:cs="Arial"/>
          <w:sz w:val="20"/>
        </w:rPr>
        <w:t xml:space="preserve">quando </w:t>
      </w:r>
      <w:r>
        <w:rPr>
          <w:rFonts w:cs="Arial"/>
          <w:sz w:val="20"/>
        </w:rPr>
        <w:t>“</w:t>
      </w:r>
      <w:proofErr w:type="spellStart"/>
      <w:r w:rsidRPr="0039056E">
        <w:rPr>
          <w:rFonts w:cs="Arial"/>
          <w:i/>
          <w:sz w:val="20"/>
        </w:rPr>
        <w:t>ValidityType</w:t>
      </w:r>
      <w:proofErr w:type="spellEnd"/>
      <w:r>
        <w:rPr>
          <w:rFonts w:cs="Arial"/>
          <w:i/>
          <w:sz w:val="20"/>
        </w:rPr>
        <w:t xml:space="preserve"> </w:t>
      </w:r>
      <w:r w:rsidRPr="0039056E">
        <w:rPr>
          <w:rFonts w:cs="Arial"/>
          <w:i/>
          <w:sz w:val="20"/>
        </w:rPr>
        <w:t>=</w:t>
      </w:r>
      <w:r>
        <w:rPr>
          <w:rFonts w:cs="Arial"/>
          <w:i/>
          <w:sz w:val="20"/>
        </w:rPr>
        <w:t xml:space="preserve"> </w:t>
      </w:r>
      <w:proofErr w:type="spellStart"/>
      <w:r w:rsidRPr="0039056E">
        <w:rPr>
          <w:rFonts w:cs="Arial"/>
          <w:i/>
          <w:sz w:val="20"/>
        </w:rPr>
        <w:t>Dated</w:t>
      </w:r>
      <w:proofErr w:type="spellEnd"/>
      <w:r>
        <w:rPr>
          <w:rFonts w:cs="Arial"/>
          <w:sz w:val="20"/>
        </w:rPr>
        <w:t>”</w:t>
      </w:r>
      <w:r w:rsidRPr="00663574">
        <w:rPr>
          <w:rFonts w:cs="Arial"/>
          <w:sz w:val="20"/>
        </w:rPr>
        <w:t>)</w:t>
      </w:r>
      <w:r>
        <w:rPr>
          <w:rFonts w:cs="Arial"/>
          <w:sz w:val="20"/>
        </w:rPr>
        <w:t>;</w:t>
      </w:r>
    </w:p>
    <w:p w14:paraId="49FE9579" w14:textId="77777777" w:rsidR="00B51345" w:rsidRPr="00663574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Q</w:t>
      </w:r>
      <w:r w:rsidRPr="00663574">
        <w:rPr>
          <w:rFonts w:cs="Arial"/>
          <w:sz w:val="20"/>
        </w:rPr>
        <w:t>uotesLastPrice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 w:rsidRPr="00663574">
        <w:rPr>
          <w:rFonts w:cs="Arial"/>
          <w:sz w:val="20"/>
        </w:rPr>
        <w:t xml:space="preserve"> </w:t>
      </w:r>
      <w:r w:rsidRPr="00810F16">
        <w:rPr>
          <w:rFonts w:cs="Arial"/>
          <w:color w:val="0070C0"/>
          <w:sz w:val="20"/>
        </w:rPr>
        <w:t>(</w:t>
      </w:r>
      <w:proofErr w:type="spellStart"/>
      <w:r w:rsidRPr="00810F16">
        <w:rPr>
          <w:rFonts w:cs="Arial"/>
          <w:color w:val="0070C0"/>
          <w:sz w:val="20"/>
        </w:rPr>
        <w:t>string</w:t>
      </w:r>
      <w:proofErr w:type="spellEnd"/>
      <w:r w:rsidRPr="00810F1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>= Preço da última cotação</w:t>
      </w:r>
      <w:r>
        <w:rPr>
          <w:rFonts w:cs="Arial"/>
          <w:sz w:val="20"/>
        </w:rPr>
        <w:t>;</w:t>
      </w:r>
    </w:p>
    <w:p w14:paraId="46B92B2F" w14:textId="77777777" w:rsidR="00B51345" w:rsidRPr="00663574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Q</w:t>
      </w:r>
      <w:r w:rsidRPr="00663574">
        <w:rPr>
          <w:rFonts w:cs="Arial"/>
          <w:sz w:val="20"/>
        </w:rPr>
        <w:t>uotesClosePrice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 w:rsidRPr="00663574">
        <w:rPr>
          <w:rFonts w:cs="Arial"/>
          <w:sz w:val="20"/>
        </w:rPr>
        <w:t xml:space="preserve"> </w:t>
      </w:r>
      <w:r w:rsidRPr="00810F16">
        <w:rPr>
          <w:rFonts w:cs="Arial"/>
          <w:color w:val="0070C0"/>
          <w:sz w:val="20"/>
        </w:rPr>
        <w:t>(</w:t>
      </w:r>
      <w:proofErr w:type="spellStart"/>
      <w:r w:rsidRPr="00810F16">
        <w:rPr>
          <w:rFonts w:cs="Arial"/>
          <w:color w:val="0070C0"/>
          <w:sz w:val="20"/>
        </w:rPr>
        <w:t>string</w:t>
      </w:r>
      <w:proofErr w:type="spellEnd"/>
      <w:r w:rsidRPr="00810F1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>= Preço do fechamento</w:t>
      </w:r>
      <w:r>
        <w:rPr>
          <w:rFonts w:cs="Arial"/>
          <w:sz w:val="20"/>
        </w:rPr>
        <w:t>;</w:t>
      </w:r>
    </w:p>
    <w:p w14:paraId="48BA76F3" w14:textId="77777777" w:rsidR="00B51345" w:rsidRPr="00663574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Q</w:t>
      </w:r>
      <w:r w:rsidRPr="00663574">
        <w:rPr>
          <w:rFonts w:cs="Arial"/>
          <w:sz w:val="20"/>
        </w:rPr>
        <w:t>uotesBidPrice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 w:rsidRPr="00663574">
        <w:rPr>
          <w:rFonts w:cs="Arial"/>
          <w:sz w:val="20"/>
        </w:rPr>
        <w:t xml:space="preserve"> </w:t>
      </w:r>
      <w:r w:rsidRPr="00810F16">
        <w:rPr>
          <w:rFonts w:cs="Arial"/>
          <w:color w:val="0070C0"/>
          <w:sz w:val="20"/>
        </w:rPr>
        <w:t>(</w:t>
      </w:r>
      <w:proofErr w:type="spellStart"/>
      <w:r w:rsidRPr="00810F16">
        <w:rPr>
          <w:rFonts w:cs="Arial"/>
          <w:color w:val="0070C0"/>
          <w:sz w:val="20"/>
        </w:rPr>
        <w:t>string</w:t>
      </w:r>
      <w:proofErr w:type="spellEnd"/>
      <w:r w:rsidRPr="00810F1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>= Preço da melhor oferta de compra</w:t>
      </w:r>
      <w:r>
        <w:rPr>
          <w:rFonts w:cs="Arial"/>
          <w:sz w:val="20"/>
        </w:rPr>
        <w:t>;</w:t>
      </w:r>
    </w:p>
    <w:p w14:paraId="3472300E" w14:textId="77777777" w:rsidR="00B51345" w:rsidRPr="00663574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Q</w:t>
      </w:r>
      <w:r w:rsidRPr="00663574">
        <w:rPr>
          <w:rFonts w:cs="Arial"/>
          <w:sz w:val="20"/>
        </w:rPr>
        <w:t>uotesAskPrice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 w:rsidRPr="00663574">
        <w:rPr>
          <w:rFonts w:cs="Arial"/>
          <w:sz w:val="20"/>
        </w:rPr>
        <w:t xml:space="preserve"> </w:t>
      </w:r>
      <w:r w:rsidRPr="00810F16">
        <w:rPr>
          <w:rFonts w:cs="Arial"/>
          <w:color w:val="0070C0"/>
          <w:sz w:val="20"/>
        </w:rPr>
        <w:t>(</w:t>
      </w:r>
      <w:proofErr w:type="spellStart"/>
      <w:r w:rsidRPr="00810F16">
        <w:rPr>
          <w:rFonts w:cs="Arial"/>
          <w:color w:val="0070C0"/>
          <w:sz w:val="20"/>
        </w:rPr>
        <w:t>string</w:t>
      </w:r>
      <w:proofErr w:type="spellEnd"/>
      <w:r w:rsidRPr="00810F1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>= Preço da melhor oferta de venda</w:t>
      </w:r>
      <w:r>
        <w:rPr>
          <w:rFonts w:cs="Arial"/>
          <w:sz w:val="20"/>
        </w:rPr>
        <w:t>;</w:t>
      </w:r>
    </w:p>
    <w:p w14:paraId="1BAA5285" w14:textId="77777777" w:rsidR="00B51345" w:rsidRPr="00663574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Q</w:t>
      </w:r>
      <w:r w:rsidRPr="00663574">
        <w:rPr>
          <w:rFonts w:cs="Arial"/>
          <w:sz w:val="20"/>
        </w:rPr>
        <w:t>uotesTime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 w:rsidRPr="00663574">
        <w:rPr>
          <w:rFonts w:cs="Arial"/>
          <w:sz w:val="20"/>
        </w:rPr>
        <w:t xml:space="preserve"> </w:t>
      </w:r>
      <w:r w:rsidRPr="00810F16">
        <w:rPr>
          <w:rFonts w:cs="Arial"/>
          <w:color w:val="0070C0"/>
          <w:sz w:val="20"/>
        </w:rPr>
        <w:t>(</w:t>
      </w:r>
      <w:proofErr w:type="spellStart"/>
      <w:r w:rsidRPr="00810F16">
        <w:rPr>
          <w:rFonts w:cs="Arial"/>
          <w:color w:val="0070C0"/>
          <w:sz w:val="20"/>
        </w:rPr>
        <w:t>string</w:t>
      </w:r>
      <w:proofErr w:type="spellEnd"/>
      <w:r w:rsidRPr="00810F1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>= Hora em que ocorreu a cotação</w:t>
      </w:r>
      <w:r>
        <w:rPr>
          <w:rFonts w:cs="Arial"/>
          <w:sz w:val="20"/>
        </w:rPr>
        <w:t>;</w:t>
      </w:r>
    </w:p>
    <w:p w14:paraId="702C6C17" w14:textId="77777777" w:rsidR="00B51345" w:rsidRPr="00663574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I</w:t>
      </w:r>
      <w:r w:rsidRPr="00663574">
        <w:rPr>
          <w:rFonts w:cs="Arial"/>
          <w:sz w:val="20"/>
        </w:rPr>
        <w:t>pRemote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 w:rsidRPr="00663574">
        <w:rPr>
          <w:rFonts w:cs="Arial"/>
          <w:sz w:val="20"/>
        </w:rPr>
        <w:t xml:space="preserve"> </w:t>
      </w:r>
      <w:r w:rsidRPr="00810F16">
        <w:rPr>
          <w:rFonts w:cs="Arial"/>
          <w:color w:val="0070C0"/>
          <w:sz w:val="20"/>
        </w:rPr>
        <w:t>(</w:t>
      </w:r>
      <w:proofErr w:type="spellStart"/>
      <w:r w:rsidRPr="00810F16">
        <w:rPr>
          <w:rFonts w:cs="Arial"/>
          <w:color w:val="0070C0"/>
          <w:sz w:val="20"/>
        </w:rPr>
        <w:t>string</w:t>
      </w:r>
      <w:proofErr w:type="spellEnd"/>
      <w:r w:rsidRPr="00810F1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 xml:space="preserve">= Endereço </w:t>
      </w:r>
      <w:proofErr w:type="spellStart"/>
      <w:r w:rsidRPr="00663574">
        <w:rPr>
          <w:rFonts w:cs="Arial"/>
          <w:sz w:val="20"/>
        </w:rPr>
        <w:t>ip</w:t>
      </w:r>
      <w:proofErr w:type="spellEnd"/>
      <w:r w:rsidRPr="00663574">
        <w:rPr>
          <w:rFonts w:cs="Arial"/>
          <w:sz w:val="20"/>
        </w:rPr>
        <w:t xml:space="preserve"> do requisitante</w:t>
      </w:r>
      <w:r>
        <w:rPr>
          <w:rFonts w:cs="Arial"/>
          <w:sz w:val="20"/>
        </w:rPr>
        <w:t>;</w:t>
      </w:r>
    </w:p>
    <w:p w14:paraId="733B9BE6" w14:textId="77777777" w:rsidR="00B51345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H</w:t>
      </w:r>
      <w:r w:rsidRPr="00663574">
        <w:rPr>
          <w:rFonts w:cs="Arial"/>
          <w:sz w:val="20"/>
        </w:rPr>
        <w:t>ostName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 w:rsidRPr="00663574">
        <w:rPr>
          <w:rFonts w:cs="Arial"/>
          <w:sz w:val="20"/>
        </w:rPr>
        <w:t xml:space="preserve"> </w:t>
      </w:r>
      <w:r w:rsidRPr="00810F16">
        <w:rPr>
          <w:rFonts w:cs="Arial"/>
          <w:color w:val="0070C0"/>
          <w:sz w:val="20"/>
        </w:rPr>
        <w:t>(</w:t>
      </w:r>
      <w:proofErr w:type="spellStart"/>
      <w:r w:rsidRPr="00810F16">
        <w:rPr>
          <w:rFonts w:cs="Arial"/>
          <w:color w:val="0070C0"/>
          <w:sz w:val="20"/>
        </w:rPr>
        <w:t>string</w:t>
      </w:r>
      <w:proofErr w:type="spellEnd"/>
      <w:r w:rsidRPr="00810F1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>= Nome do host do requisitante</w:t>
      </w:r>
      <w:r>
        <w:rPr>
          <w:rFonts w:cs="Arial"/>
          <w:sz w:val="20"/>
        </w:rPr>
        <w:t>;</w:t>
      </w:r>
    </w:p>
    <w:p w14:paraId="50D8B5F9" w14:textId="4CF186F6" w:rsidR="00B51345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1B67A3">
        <w:rPr>
          <w:rFonts w:cs="Arial"/>
          <w:sz w:val="20"/>
        </w:rPr>
        <w:t>Confirmation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[obrigatório]</w:t>
      </w:r>
      <w:r w:rsidRPr="00663574">
        <w:rPr>
          <w:rFonts w:cs="Arial"/>
          <w:sz w:val="20"/>
        </w:rPr>
        <w:t xml:space="preserve"> </w:t>
      </w:r>
      <w:r w:rsidR="001A3C8B">
        <w:rPr>
          <w:rFonts w:cs="Arial"/>
          <w:color w:val="0070C0"/>
          <w:sz w:val="20"/>
        </w:rPr>
        <w:t>(</w:t>
      </w:r>
      <w:proofErr w:type="spellStart"/>
      <w:r w:rsidR="001A3C8B">
        <w:rPr>
          <w:rFonts w:cs="Arial"/>
          <w:color w:val="0070C0"/>
          <w:sz w:val="20"/>
        </w:rPr>
        <w:t>bool</w:t>
      </w:r>
      <w:proofErr w:type="spellEnd"/>
      <w:r w:rsidR="001A3C8B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>=</w:t>
      </w:r>
      <w:r>
        <w:rPr>
          <w:rFonts w:cs="Arial"/>
          <w:sz w:val="20"/>
        </w:rPr>
        <w:t xml:space="preserve"> Indicativo se o envio da ordem está sendo utilizado para </w:t>
      </w:r>
      <w:r w:rsidR="00A90747">
        <w:rPr>
          <w:rFonts w:cs="Arial"/>
          <w:sz w:val="20"/>
        </w:rPr>
        <w:t>montar a</w:t>
      </w:r>
      <w:r>
        <w:rPr>
          <w:rFonts w:cs="Arial"/>
          <w:sz w:val="20"/>
        </w:rPr>
        <w:t xml:space="preserve"> tela de confirmação (</w:t>
      </w:r>
      <w:proofErr w:type="spellStart"/>
      <w:r>
        <w:rPr>
          <w:rFonts w:cs="Arial"/>
          <w:sz w:val="20"/>
        </w:rPr>
        <w:t>True</w:t>
      </w:r>
      <w:proofErr w:type="spellEnd"/>
      <w:r w:rsidR="00383152">
        <w:rPr>
          <w:rFonts w:cs="Arial"/>
          <w:sz w:val="20"/>
        </w:rPr>
        <w:t xml:space="preserve"> - default</w:t>
      </w:r>
      <w:r>
        <w:rPr>
          <w:rFonts w:cs="Arial"/>
          <w:sz w:val="20"/>
        </w:rPr>
        <w:t>) ou se a ordem deve ser gravada no OMS (False)</w:t>
      </w:r>
      <w:r w:rsidR="00F34E78">
        <w:rPr>
          <w:rFonts w:cs="Arial"/>
          <w:sz w:val="20"/>
        </w:rPr>
        <w:t>;</w:t>
      </w:r>
    </w:p>
    <w:p w14:paraId="24C9EF32" w14:textId="77777777" w:rsidR="00F34E78" w:rsidRDefault="00F34E78" w:rsidP="00F34E78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Referer</w:t>
      </w:r>
      <w:proofErr w:type="spellEnd"/>
      <w:r>
        <w:rPr>
          <w:rFonts w:cs="Arial"/>
          <w:sz w:val="20"/>
        </w:rPr>
        <w:t xml:space="preserve"> </w:t>
      </w:r>
      <w:r w:rsidR="00C72655">
        <w:rPr>
          <w:rFonts w:cs="Arial"/>
          <w:color w:val="0070C0"/>
          <w:sz w:val="20"/>
        </w:rPr>
        <w:t>[opcional]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r>
        <w:rPr>
          <w:rFonts w:cs="Arial"/>
          <w:color w:val="0070C0"/>
          <w:sz w:val="20"/>
        </w:rPr>
        <w:t>objeto</w:t>
      </w:r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Objeto para identificar a requisição no momento da resposta (responsabilidade do serviço);</w:t>
      </w:r>
    </w:p>
    <w:p w14:paraId="71EA0D8E" w14:textId="77777777" w:rsidR="00F34E78" w:rsidRPr="00AF5335" w:rsidRDefault="00F34E78" w:rsidP="00F34E78">
      <w:pPr>
        <w:ind w:left="2268"/>
        <w:rPr>
          <w:rFonts w:cs="Arial"/>
          <w:sz w:val="20"/>
          <w:lang w:val="en-US"/>
        </w:rPr>
      </w:pPr>
      <w:r>
        <w:rPr>
          <w:rFonts w:cs="Arial"/>
          <w:sz w:val="20"/>
        </w:rPr>
        <w:sym w:font="Wingdings" w:char="F0F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EnableTrace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="00C72655" w:rsidRPr="00AF5335">
        <w:rPr>
          <w:rFonts w:cs="Arial"/>
          <w:color w:val="0070C0"/>
          <w:sz w:val="20"/>
          <w:lang w:val="en-US"/>
        </w:rPr>
        <w:t>[</w:t>
      </w:r>
      <w:proofErr w:type="spellStart"/>
      <w:r w:rsidR="00C72655" w:rsidRPr="00AF5335">
        <w:rPr>
          <w:rFonts w:cs="Arial"/>
          <w:color w:val="0070C0"/>
          <w:sz w:val="20"/>
          <w:lang w:val="en-US"/>
        </w:rPr>
        <w:t>opcional</w:t>
      </w:r>
      <w:proofErr w:type="spellEnd"/>
      <w:r w:rsidR="00C72655" w:rsidRPr="00AF5335">
        <w:rPr>
          <w:rFonts w:cs="Arial"/>
          <w:color w:val="0070C0"/>
          <w:sz w:val="20"/>
          <w:lang w:val="en-US"/>
        </w:rPr>
        <w:t xml:space="preserve">] </w:t>
      </w:r>
      <w:r w:rsidRPr="00AF5335">
        <w:rPr>
          <w:rFonts w:cs="Arial"/>
          <w:color w:val="0070C0"/>
          <w:sz w:val="20"/>
          <w:lang w:val="en-US"/>
        </w:rPr>
        <w:t xml:space="preserve">(bool) </w:t>
      </w:r>
      <w:r w:rsidRPr="00AF5335">
        <w:rPr>
          <w:rFonts w:cs="Arial"/>
          <w:sz w:val="20"/>
          <w:lang w:val="en-US"/>
        </w:rPr>
        <w:t>= Vide item 2.3.1.</w:t>
      </w:r>
    </w:p>
    <w:p w14:paraId="3B16E9DC" w14:textId="77777777" w:rsidR="00B16F42" w:rsidRPr="00AF5335" w:rsidRDefault="00B16F42" w:rsidP="00B51345">
      <w:pPr>
        <w:ind w:left="2268"/>
        <w:rPr>
          <w:rFonts w:cs="Arial"/>
          <w:sz w:val="20"/>
          <w:lang w:val="en-US"/>
        </w:rPr>
      </w:pPr>
    </w:p>
    <w:p w14:paraId="79167EB3" w14:textId="77777777" w:rsidR="00B16F42" w:rsidRDefault="00B16F42" w:rsidP="00B51345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t>Observação: Se enviado “</w:t>
      </w:r>
      <w:proofErr w:type="spellStart"/>
      <w:r w:rsidRPr="00B16F42">
        <w:rPr>
          <w:rFonts w:cs="Arial"/>
          <w:i/>
          <w:sz w:val="20"/>
        </w:rPr>
        <w:t>UserMne</w:t>
      </w:r>
      <w:proofErr w:type="spellEnd"/>
      <w:r>
        <w:rPr>
          <w:rFonts w:cs="Arial"/>
          <w:sz w:val="20"/>
        </w:rPr>
        <w:t>” (mnemônico do OMS) o campo “</w:t>
      </w:r>
      <w:proofErr w:type="spellStart"/>
      <w:r w:rsidRPr="00B16F42">
        <w:rPr>
          <w:rFonts w:cs="Arial"/>
          <w:i/>
          <w:sz w:val="20"/>
        </w:rPr>
        <w:t>User</w:t>
      </w:r>
      <w:proofErr w:type="spellEnd"/>
      <w:r>
        <w:rPr>
          <w:rFonts w:cs="Arial"/>
          <w:sz w:val="20"/>
        </w:rPr>
        <w:t>” pode ser enviado com o valor 0 (zero).</w:t>
      </w:r>
    </w:p>
    <w:p w14:paraId="6F079ACD" w14:textId="77777777" w:rsidR="00B51345" w:rsidRDefault="00B51345" w:rsidP="00B51345">
      <w:pPr>
        <w:ind w:left="2268"/>
        <w:rPr>
          <w:rFonts w:cs="Arial"/>
          <w:sz w:val="22"/>
          <w:szCs w:val="22"/>
        </w:rPr>
      </w:pPr>
    </w:p>
    <w:p w14:paraId="11CA9B65" w14:textId="77777777" w:rsidR="00B51345" w:rsidRDefault="00B51345" w:rsidP="00B51345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Demais parâmetros de entrada </w:t>
      </w:r>
      <w:proofErr w:type="spellStart"/>
      <w:r w:rsidRPr="001F4111">
        <w:rPr>
          <w:rFonts w:cs="Arial"/>
          <w:b/>
          <w:sz w:val="22"/>
          <w:szCs w:val="22"/>
        </w:rPr>
        <w:t>NewOrderSingleParam</w:t>
      </w:r>
      <w:proofErr w:type="spellEnd"/>
      <w:r>
        <w:rPr>
          <w:rFonts w:cs="Arial"/>
          <w:sz w:val="22"/>
          <w:szCs w:val="22"/>
        </w:rPr>
        <w:t>:</w:t>
      </w:r>
    </w:p>
    <w:p w14:paraId="24B81AFB" w14:textId="77777777" w:rsidR="00B51345" w:rsidRPr="006871F7" w:rsidRDefault="00B51345" w:rsidP="00B51345">
      <w:pPr>
        <w:ind w:left="2268"/>
        <w:rPr>
          <w:rFonts w:cs="Arial"/>
          <w:sz w:val="20"/>
        </w:rPr>
      </w:pPr>
      <w:r w:rsidRPr="006871F7">
        <w:rPr>
          <w:rFonts w:cs="Arial"/>
          <w:sz w:val="20"/>
        </w:rPr>
        <w:sym w:font="Wingdings" w:char="F0F0"/>
      </w:r>
      <w:r w:rsidRPr="006871F7">
        <w:rPr>
          <w:rFonts w:cs="Arial"/>
          <w:sz w:val="20"/>
        </w:rPr>
        <w:t xml:space="preserve"> </w:t>
      </w:r>
      <w:proofErr w:type="spellStart"/>
      <w:r w:rsidRPr="006871F7">
        <w:rPr>
          <w:rFonts w:cs="Arial"/>
          <w:sz w:val="20"/>
        </w:rPr>
        <w:t>HideQtty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[opcional]</w:t>
      </w:r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 </w:t>
      </w:r>
      <w:r>
        <w:rPr>
          <w:rFonts w:cs="Arial"/>
          <w:sz w:val="20"/>
        </w:rPr>
        <w:t>Quantidade aparente/aberta;</w:t>
      </w:r>
    </w:p>
    <w:p w14:paraId="45EFC5E2" w14:textId="77777777" w:rsidR="00B51345" w:rsidRPr="006871F7" w:rsidRDefault="00B51345" w:rsidP="00B51345">
      <w:pPr>
        <w:ind w:left="2268"/>
        <w:rPr>
          <w:rFonts w:cs="Arial"/>
          <w:sz w:val="20"/>
        </w:rPr>
      </w:pPr>
      <w:r w:rsidRPr="006871F7">
        <w:rPr>
          <w:rFonts w:cs="Arial"/>
          <w:sz w:val="20"/>
        </w:rPr>
        <w:sym w:font="Wingdings" w:char="F0F0"/>
      </w:r>
      <w:r w:rsidRPr="006871F7">
        <w:rPr>
          <w:rFonts w:cs="Arial"/>
          <w:sz w:val="20"/>
        </w:rPr>
        <w:t xml:space="preserve"> </w:t>
      </w:r>
      <w:proofErr w:type="spellStart"/>
      <w:r w:rsidRPr="006871F7">
        <w:rPr>
          <w:rFonts w:cs="Arial"/>
          <w:sz w:val="20"/>
        </w:rPr>
        <w:t>FractionaryPrice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[opcional]</w:t>
      </w:r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 Preço do </w:t>
      </w:r>
      <w:r>
        <w:rPr>
          <w:rFonts w:cs="Arial"/>
          <w:sz w:val="20"/>
        </w:rPr>
        <w:t>símbolo</w:t>
      </w:r>
      <w:r w:rsidRPr="006871F7">
        <w:rPr>
          <w:rFonts w:cs="Arial"/>
          <w:sz w:val="20"/>
        </w:rPr>
        <w:t xml:space="preserve"> a ser negociado no mercado fracionário</w:t>
      </w:r>
      <w:r>
        <w:rPr>
          <w:rFonts w:cs="Arial"/>
          <w:sz w:val="20"/>
        </w:rPr>
        <w:t>;</w:t>
      </w:r>
    </w:p>
    <w:p w14:paraId="1A873982" w14:textId="77777777" w:rsidR="00B51345" w:rsidRPr="006871F7" w:rsidRDefault="00B51345" w:rsidP="00B51345">
      <w:pPr>
        <w:ind w:left="2268"/>
        <w:rPr>
          <w:rFonts w:cs="Arial"/>
          <w:sz w:val="20"/>
        </w:rPr>
      </w:pPr>
      <w:r w:rsidRPr="006871F7">
        <w:rPr>
          <w:rFonts w:cs="Arial"/>
          <w:sz w:val="20"/>
        </w:rPr>
        <w:sym w:font="Wingdings" w:char="F0F0"/>
      </w:r>
      <w:r w:rsidRPr="006871F7">
        <w:rPr>
          <w:rFonts w:cs="Arial"/>
          <w:sz w:val="20"/>
        </w:rPr>
        <w:t xml:space="preserve"> </w:t>
      </w:r>
      <w:proofErr w:type="spellStart"/>
      <w:r w:rsidRPr="006871F7">
        <w:rPr>
          <w:rFonts w:cs="Arial"/>
          <w:sz w:val="20"/>
        </w:rPr>
        <w:t>PriceTrigger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[opcional]</w:t>
      </w:r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 Preço de disparo do gatilho</w:t>
      </w:r>
      <w:r>
        <w:rPr>
          <w:rFonts w:cs="Arial"/>
          <w:sz w:val="20"/>
        </w:rPr>
        <w:t>;</w:t>
      </w:r>
    </w:p>
    <w:p w14:paraId="50B5F1DD" w14:textId="77777777" w:rsidR="00B51345" w:rsidRPr="006871F7" w:rsidRDefault="00B51345" w:rsidP="00B51345">
      <w:pPr>
        <w:ind w:left="2268"/>
        <w:rPr>
          <w:rFonts w:cs="Arial"/>
          <w:sz w:val="20"/>
        </w:rPr>
      </w:pPr>
      <w:r w:rsidRPr="006871F7">
        <w:rPr>
          <w:rFonts w:cs="Arial"/>
          <w:sz w:val="20"/>
        </w:rPr>
        <w:sym w:font="Wingdings" w:char="F0F0"/>
      </w:r>
      <w:r w:rsidRPr="006871F7">
        <w:rPr>
          <w:rFonts w:cs="Arial"/>
          <w:sz w:val="20"/>
        </w:rPr>
        <w:t xml:space="preserve"> </w:t>
      </w:r>
      <w:proofErr w:type="spellStart"/>
      <w:r w:rsidRPr="006871F7">
        <w:rPr>
          <w:rFonts w:cs="Arial"/>
          <w:sz w:val="20"/>
        </w:rPr>
        <w:t>PriceTriggerGain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[opcional]</w:t>
      </w:r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 Preço de disparo do gatilho de ganho</w:t>
      </w:r>
      <w:r>
        <w:rPr>
          <w:rFonts w:cs="Arial"/>
          <w:sz w:val="20"/>
        </w:rPr>
        <w:t>;</w:t>
      </w:r>
    </w:p>
    <w:p w14:paraId="6F0C899E" w14:textId="77777777" w:rsidR="00B51345" w:rsidRPr="006871F7" w:rsidRDefault="00B51345" w:rsidP="00B51345">
      <w:pPr>
        <w:ind w:left="2268"/>
        <w:rPr>
          <w:rFonts w:cs="Arial"/>
          <w:sz w:val="20"/>
        </w:rPr>
      </w:pPr>
      <w:r w:rsidRPr="006871F7">
        <w:rPr>
          <w:rFonts w:cs="Arial"/>
          <w:sz w:val="20"/>
        </w:rPr>
        <w:sym w:font="Wingdings" w:char="F0F0"/>
      </w:r>
      <w:r w:rsidRPr="006871F7">
        <w:rPr>
          <w:rFonts w:cs="Arial"/>
          <w:sz w:val="20"/>
        </w:rPr>
        <w:t xml:space="preserve"> </w:t>
      </w:r>
      <w:proofErr w:type="spellStart"/>
      <w:r w:rsidRPr="006871F7">
        <w:rPr>
          <w:rFonts w:cs="Arial"/>
          <w:sz w:val="20"/>
        </w:rPr>
        <w:t>PriceGain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[opcional]</w:t>
      </w:r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 Preço quando disparado gatilho de ganho</w:t>
      </w:r>
      <w:r>
        <w:rPr>
          <w:rFonts w:cs="Arial"/>
          <w:sz w:val="20"/>
        </w:rPr>
        <w:t>;</w:t>
      </w:r>
    </w:p>
    <w:p w14:paraId="4F086689" w14:textId="77777777" w:rsidR="00B51345" w:rsidRPr="006871F7" w:rsidRDefault="00B51345" w:rsidP="00B51345">
      <w:pPr>
        <w:ind w:left="2268"/>
        <w:rPr>
          <w:rFonts w:cs="Arial"/>
          <w:sz w:val="20"/>
        </w:rPr>
      </w:pPr>
      <w:r w:rsidRPr="006871F7">
        <w:rPr>
          <w:rFonts w:cs="Arial"/>
          <w:sz w:val="20"/>
        </w:rPr>
        <w:sym w:font="Wingdings" w:char="F0F0"/>
      </w:r>
      <w:r w:rsidRPr="006871F7">
        <w:rPr>
          <w:rFonts w:cs="Arial"/>
          <w:sz w:val="20"/>
        </w:rPr>
        <w:t xml:space="preserve"> </w:t>
      </w:r>
      <w:proofErr w:type="spellStart"/>
      <w:r w:rsidRPr="006871F7">
        <w:rPr>
          <w:rFonts w:cs="Arial"/>
          <w:sz w:val="20"/>
        </w:rPr>
        <w:t>PriceTriggerLoss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[opcional]</w:t>
      </w:r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 Preço de disparo do gatilho de perda</w:t>
      </w:r>
      <w:r>
        <w:rPr>
          <w:rFonts w:cs="Arial"/>
          <w:sz w:val="20"/>
        </w:rPr>
        <w:t>;</w:t>
      </w:r>
    </w:p>
    <w:p w14:paraId="10528497" w14:textId="77777777" w:rsidR="00B51345" w:rsidRPr="006871F7" w:rsidRDefault="00B51345" w:rsidP="00B51345">
      <w:pPr>
        <w:ind w:left="2268"/>
        <w:rPr>
          <w:rFonts w:cs="Arial"/>
          <w:sz w:val="20"/>
        </w:rPr>
      </w:pPr>
      <w:r w:rsidRPr="006871F7">
        <w:rPr>
          <w:rFonts w:cs="Arial"/>
          <w:sz w:val="20"/>
        </w:rPr>
        <w:sym w:font="Wingdings" w:char="F0F0"/>
      </w:r>
      <w:r w:rsidRPr="006871F7">
        <w:rPr>
          <w:rFonts w:cs="Arial"/>
          <w:sz w:val="20"/>
        </w:rPr>
        <w:t xml:space="preserve"> </w:t>
      </w:r>
      <w:proofErr w:type="spellStart"/>
      <w:r w:rsidRPr="006871F7">
        <w:rPr>
          <w:rFonts w:cs="Arial"/>
          <w:sz w:val="20"/>
        </w:rPr>
        <w:t>PriceLoss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[opcional]</w:t>
      </w:r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 Preço </w:t>
      </w:r>
      <w:r>
        <w:rPr>
          <w:rFonts w:cs="Arial"/>
          <w:sz w:val="20"/>
        </w:rPr>
        <w:t xml:space="preserve">de </w:t>
      </w:r>
      <w:r w:rsidRPr="006871F7">
        <w:rPr>
          <w:rFonts w:cs="Arial"/>
          <w:sz w:val="20"/>
        </w:rPr>
        <w:t>disparado gatilho de perda</w:t>
      </w:r>
      <w:r>
        <w:rPr>
          <w:rFonts w:cs="Arial"/>
          <w:sz w:val="20"/>
        </w:rPr>
        <w:t>;</w:t>
      </w:r>
    </w:p>
    <w:p w14:paraId="48B56122" w14:textId="77777777" w:rsidR="00B51345" w:rsidRPr="006871F7" w:rsidRDefault="00B51345" w:rsidP="00B51345">
      <w:pPr>
        <w:ind w:left="2268"/>
        <w:rPr>
          <w:rFonts w:cs="Arial"/>
          <w:sz w:val="20"/>
        </w:rPr>
      </w:pPr>
      <w:r w:rsidRPr="006871F7">
        <w:rPr>
          <w:rFonts w:cs="Arial"/>
          <w:sz w:val="20"/>
        </w:rPr>
        <w:sym w:font="Wingdings" w:char="F0F0"/>
      </w:r>
      <w:r w:rsidRPr="006871F7">
        <w:rPr>
          <w:rFonts w:cs="Arial"/>
          <w:sz w:val="20"/>
        </w:rPr>
        <w:t xml:space="preserve"> </w:t>
      </w:r>
      <w:proofErr w:type="spellStart"/>
      <w:r w:rsidRPr="006871F7">
        <w:rPr>
          <w:rFonts w:cs="Arial"/>
          <w:sz w:val="20"/>
        </w:rPr>
        <w:t>TraillingStop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[opcional]</w:t>
      </w:r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 Margem de elasticidade do gatilho móvel</w:t>
      </w:r>
      <w:r>
        <w:rPr>
          <w:rFonts w:cs="Arial"/>
          <w:sz w:val="20"/>
        </w:rPr>
        <w:t>;</w:t>
      </w:r>
    </w:p>
    <w:p w14:paraId="715C2BBE" w14:textId="77777777" w:rsidR="00B51345" w:rsidRPr="006871F7" w:rsidRDefault="00B51345" w:rsidP="00B51345">
      <w:pPr>
        <w:ind w:left="2268"/>
        <w:rPr>
          <w:rFonts w:cs="Arial"/>
          <w:sz w:val="20"/>
        </w:rPr>
      </w:pPr>
      <w:r w:rsidRPr="006871F7">
        <w:rPr>
          <w:rFonts w:cs="Arial"/>
          <w:sz w:val="20"/>
        </w:rPr>
        <w:sym w:font="Wingdings" w:char="F0F0"/>
      </w:r>
      <w:r w:rsidRPr="006871F7">
        <w:rPr>
          <w:rFonts w:cs="Arial"/>
          <w:sz w:val="20"/>
        </w:rPr>
        <w:t xml:space="preserve"> </w:t>
      </w:r>
      <w:proofErr w:type="spellStart"/>
      <w:r w:rsidRPr="006871F7">
        <w:rPr>
          <w:rFonts w:cs="Arial"/>
          <w:sz w:val="20"/>
        </w:rPr>
        <w:t>ExDestination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[opcional]</w:t>
      </w:r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 Código do roteamento</w:t>
      </w:r>
      <w:r>
        <w:rPr>
          <w:rFonts w:cs="Arial"/>
          <w:sz w:val="20"/>
        </w:rPr>
        <w:t>;</w:t>
      </w:r>
    </w:p>
    <w:p w14:paraId="7807026B" w14:textId="77777777" w:rsidR="00B51345" w:rsidRPr="006871F7" w:rsidRDefault="00B51345" w:rsidP="00B51345">
      <w:pPr>
        <w:ind w:left="2268"/>
        <w:rPr>
          <w:rFonts w:cs="Arial"/>
          <w:sz w:val="20"/>
        </w:rPr>
      </w:pPr>
      <w:r w:rsidRPr="006871F7">
        <w:rPr>
          <w:rFonts w:cs="Arial"/>
          <w:sz w:val="20"/>
        </w:rPr>
        <w:sym w:font="Wingdings" w:char="F0F0"/>
      </w:r>
      <w:r w:rsidRPr="006871F7">
        <w:rPr>
          <w:rFonts w:cs="Arial"/>
          <w:sz w:val="20"/>
        </w:rPr>
        <w:t xml:space="preserve"> </w:t>
      </w:r>
      <w:proofErr w:type="spellStart"/>
      <w:r w:rsidRPr="006871F7">
        <w:rPr>
          <w:rFonts w:cs="Arial"/>
          <w:sz w:val="20"/>
        </w:rPr>
        <w:t>Isin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[opcional]</w:t>
      </w:r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 Número de identificação internacional de valor mobiliários</w:t>
      </w:r>
      <w:r>
        <w:rPr>
          <w:rFonts w:cs="Arial"/>
          <w:sz w:val="20"/>
        </w:rPr>
        <w:t>;</w:t>
      </w:r>
    </w:p>
    <w:p w14:paraId="3FF4C060" w14:textId="77777777" w:rsidR="00B51345" w:rsidRPr="006871F7" w:rsidRDefault="00B51345" w:rsidP="00B51345">
      <w:pPr>
        <w:ind w:left="2268"/>
        <w:rPr>
          <w:rFonts w:cs="Arial"/>
          <w:sz w:val="20"/>
        </w:rPr>
      </w:pPr>
      <w:r w:rsidRPr="006871F7">
        <w:rPr>
          <w:rFonts w:cs="Arial"/>
          <w:sz w:val="20"/>
        </w:rPr>
        <w:sym w:font="Wingdings" w:char="F0F0"/>
      </w:r>
      <w:r w:rsidRPr="006871F7">
        <w:rPr>
          <w:rFonts w:cs="Arial"/>
          <w:sz w:val="20"/>
        </w:rPr>
        <w:t xml:space="preserve"> </w:t>
      </w:r>
      <w:proofErr w:type="spellStart"/>
      <w:r w:rsidRPr="006871F7">
        <w:rPr>
          <w:rFonts w:cs="Arial"/>
          <w:sz w:val="20"/>
        </w:rPr>
        <w:t>AccountId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[opcional]</w:t>
      </w:r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long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 Código da conta do </w:t>
      </w:r>
      <w:r>
        <w:rPr>
          <w:rFonts w:cs="Arial"/>
          <w:sz w:val="20"/>
        </w:rPr>
        <w:t>usuário</w:t>
      </w:r>
      <w:r w:rsidRPr="006871F7">
        <w:rPr>
          <w:rFonts w:cs="Arial"/>
          <w:sz w:val="20"/>
        </w:rPr>
        <w:t xml:space="preserve"> a qual será efetuado o débito</w:t>
      </w:r>
      <w:r>
        <w:rPr>
          <w:rFonts w:cs="Arial"/>
          <w:sz w:val="20"/>
        </w:rPr>
        <w:t>;</w:t>
      </w:r>
    </w:p>
    <w:p w14:paraId="2B85064E" w14:textId="77777777" w:rsidR="00B51345" w:rsidRPr="006871F7" w:rsidRDefault="00B51345" w:rsidP="00B51345">
      <w:pPr>
        <w:ind w:left="2268"/>
        <w:rPr>
          <w:rFonts w:cs="Arial"/>
          <w:sz w:val="20"/>
        </w:rPr>
      </w:pPr>
      <w:r w:rsidRPr="006871F7">
        <w:rPr>
          <w:rFonts w:cs="Arial"/>
          <w:sz w:val="20"/>
        </w:rPr>
        <w:sym w:font="Wingdings" w:char="F0F0"/>
      </w:r>
      <w:r w:rsidRPr="006871F7">
        <w:rPr>
          <w:rFonts w:cs="Arial"/>
          <w:sz w:val="20"/>
        </w:rPr>
        <w:t xml:space="preserve"> </w:t>
      </w:r>
      <w:proofErr w:type="spellStart"/>
      <w:r w:rsidRPr="006871F7">
        <w:rPr>
          <w:rFonts w:cs="Arial"/>
          <w:sz w:val="20"/>
        </w:rPr>
        <w:t>AgreementSign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[opcional]</w:t>
      </w:r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 Tipo do termo </w:t>
      </w:r>
      <w:proofErr w:type="spellStart"/>
      <w:r w:rsidRPr="006871F7">
        <w:rPr>
          <w:rFonts w:cs="Arial"/>
          <w:sz w:val="20"/>
        </w:rPr>
        <w:t>Suitability</w:t>
      </w:r>
      <w:proofErr w:type="spellEnd"/>
      <w:r w:rsidRPr="006871F7">
        <w:rPr>
          <w:rFonts w:cs="Arial"/>
          <w:sz w:val="20"/>
        </w:rPr>
        <w:t xml:space="preserve"> assinado pelo </w:t>
      </w:r>
      <w:r>
        <w:rPr>
          <w:rFonts w:cs="Arial"/>
          <w:sz w:val="20"/>
        </w:rPr>
        <w:t>usuário;</w:t>
      </w:r>
    </w:p>
    <w:p w14:paraId="294FB99A" w14:textId="77777777" w:rsidR="00B51345" w:rsidRPr="006871F7" w:rsidRDefault="00B51345" w:rsidP="00B51345">
      <w:pPr>
        <w:ind w:left="2268"/>
        <w:rPr>
          <w:rFonts w:cs="Arial"/>
          <w:sz w:val="20"/>
        </w:rPr>
      </w:pPr>
      <w:r w:rsidRPr="006871F7">
        <w:rPr>
          <w:rFonts w:cs="Arial"/>
          <w:sz w:val="20"/>
        </w:rPr>
        <w:sym w:font="Wingdings" w:char="F0F0"/>
      </w:r>
      <w:r w:rsidRPr="006871F7">
        <w:rPr>
          <w:rFonts w:cs="Arial"/>
          <w:sz w:val="20"/>
        </w:rPr>
        <w:t xml:space="preserve"> </w:t>
      </w:r>
      <w:proofErr w:type="spellStart"/>
      <w:r w:rsidRPr="006871F7">
        <w:rPr>
          <w:rFonts w:cs="Arial"/>
          <w:sz w:val="20"/>
        </w:rPr>
        <w:t>Justification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[opcional]</w:t>
      </w:r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 Justificativa de desenquadramento</w:t>
      </w:r>
      <w:r>
        <w:rPr>
          <w:rFonts w:cs="Arial"/>
          <w:sz w:val="20"/>
        </w:rPr>
        <w:t xml:space="preserve"> </w:t>
      </w:r>
      <w:r w:rsidRPr="006871F7">
        <w:rPr>
          <w:rFonts w:cs="Arial"/>
          <w:sz w:val="20"/>
        </w:rPr>
        <w:t>realizada pelo operado</w:t>
      </w:r>
      <w:r>
        <w:rPr>
          <w:rFonts w:cs="Arial"/>
          <w:sz w:val="20"/>
        </w:rPr>
        <w:t>;</w:t>
      </w:r>
      <w:r w:rsidRPr="006871F7">
        <w:rPr>
          <w:rFonts w:cs="Arial"/>
          <w:sz w:val="20"/>
        </w:rPr>
        <w:t xml:space="preserve"> </w:t>
      </w:r>
    </w:p>
    <w:p w14:paraId="7290058F" w14:textId="77777777" w:rsidR="00B51345" w:rsidRPr="006871F7" w:rsidRDefault="00B51345" w:rsidP="00B51345">
      <w:pPr>
        <w:ind w:left="2268"/>
        <w:rPr>
          <w:rFonts w:cs="Arial"/>
          <w:sz w:val="20"/>
        </w:rPr>
      </w:pPr>
      <w:r w:rsidRPr="006871F7">
        <w:rPr>
          <w:rFonts w:cs="Arial"/>
          <w:sz w:val="20"/>
        </w:rPr>
        <w:sym w:font="Wingdings" w:char="F0F0"/>
      </w:r>
      <w:r w:rsidRPr="006871F7">
        <w:rPr>
          <w:rFonts w:cs="Arial"/>
          <w:sz w:val="20"/>
        </w:rPr>
        <w:t xml:space="preserve"> </w:t>
      </w:r>
      <w:proofErr w:type="spellStart"/>
      <w:r w:rsidRPr="006871F7">
        <w:rPr>
          <w:rFonts w:cs="Arial"/>
          <w:sz w:val="20"/>
        </w:rPr>
        <w:t>Identification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[opcional]</w:t>
      </w:r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 Identificação atribuída pelo usuário no envio da ordem; </w:t>
      </w:r>
    </w:p>
    <w:p w14:paraId="1A323D22" w14:textId="77777777" w:rsidR="00B51345" w:rsidRDefault="00B51345" w:rsidP="00B51345">
      <w:pPr>
        <w:ind w:left="2268"/>
        <w:rPr>
          <w:rFonts w:cs="Arial"/>
          <w:sz w:val="20"/>
        </w:rPr>
      </w:pPr>
      <w:r w:rsidRPr="006871F7">
        <w:rPr>
          <w:rFonts w:cs="Arial"/>
          <w:sz w:val="20"/>
        </w:rPr>
        <w:sym w:font="Wingdings" w:char="F0F0"/>
      </w:r>
      <w:r w:rsidRPr="006871F7">
        <w:rPr>
          <w:rFonts w:cs="Arial"/>
          <w:sz w:val="20"/>
        </w:rPr>
        <w:t xml:space="preserve"> </w:t>
      </w:r>
      <w:proofErr w:type="spellStart"/>
      <w:r w:rsidRPr="006871F7">
        <w:rPr>
          <w:rFonts w:cs="Arial"/>
          <w:sz w:val="20"/>
        </w:rPr>
        <w:t>Signature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[opcional]</w:t>
      </w:r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 </w:t>
      </w:r>
      <w:r>
        <w:rPr>
          <w:rFonts w:cs="Arial"/>
          <w:sz w:val="20"/>
        </w:rPr>
        <w:t>Assinatura eletrônica</w:t>
      </w:r>
      <w:r w:rsidR="009C7C03">
        <w:rPr>
          <w:rFonts w:cs="Arial"/>
          <w:sz w:val="20"/>
        </w:rPr>
        <w:t xml:space="preserve"> (se configurado no </w:t>
      </w:r>
      <w:proofErr w:type="spellStart"/>
      <w:r w:rsidR="009C7C03">
        <w:rPr>
          <w:rFonts w:cs="Arial"/>
          <w:sz w:val="20"/>
        </w:rPr>
        <w:t>Streamer</w:t>
      </w:r>
      <w:proofErr w:type="spellEnd"/>
      <w:r w:rsidR="009C7C03">
        <w:rPr>
          <w:rFonts w:cs="Arial"/>
          <w:sz w:val="20"/>
        </w:rPr>
        <w:t>)</w:t>
      </w:r>
      <w:r w:rsidR="0057476D">
        <w:rPr>
          <w:rFonts w:cs="Arial"/>
          <w:sz w:val="20"/>
        </w:rPr>
        <w:t>;</w:t>
      </w:r>
    </w:p>
    <w:p w14:paraId="145FF056" w14:textId="77777777" w:rsidR="0057476D" w:rsidRDefault="0057476D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="005B06D8">
        <w:rPr>
          <w:rFonts w:cs="Arial"/>
          <w:sz w:val="20"/>
        </w:rPr>
        <w:t>T</w:t>
      </w:r>
      <w:r w:rsidR="005B06D8" w:rsidRPr="005B06D8">
        <w:rPr>
          <w:rFonts w:cs="Arial"/>
          <w:sz w:val="20"/>
        </w:rPr>
        <w:t>radeChannel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 w:rsidRPr="00663574">
        <w:rPr>
          <w:rFonts w:cs="Arial"/>
          <w:sz w:val="20"/>
        </w:rPr>
        <w:t xml:space="preserve"> </w:t>
      </w:r>
      <w:r w:rsidRPr="00810F16">
        <w:rPr>
          <w:rFonts w:cs="Arial"/>
          <w:color w:val="0070C0"/>
          <w:sz w:val="20"/>
        </w:rPr>
        <w:t>(</w:t>
      </w:r>
      <w:proofErr w:type="spellStart"/>
      <w:r w:rsidRPr="00810F16">
        <w:rPr>
          <w:rFonts w:cs="Arial"/>
          <w:color w:val="0070C0"/>
          <w:sz w:val="20"/>
        </w:rPr>
        <w:t>string</w:t>
      </w:r>
      <w:proofErr w:type="spellEnd"/>
      <w:r w:rsidRPr="00810F1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>=</w:t>
      </w:r>
      <w:r>
        <w:rPr>
          <w:rFonts w:cs="Arial"/>
          <w:sz w:val="20"/>
        </w:rPr>
        <w:t xml:space="preserve"> Canal </w:t>
      </w:r>
      <w:r w:rsidR="007C6752">
        <w:rPr>
          <w:rFonts w:cs="Arial"/>
          <w:sz w:val="20"/>
        </w:rPr>
        <w:t xml:space="preserve">de negociação </w:t>
      </w:r>
      <w:r>
        <w:rPr>
          <w:rFonts w:cs="Arial"/>
          <w:sz w:val="20"/>
        </w:rPr>
        <w:t>para redirecionamento da integração via regra de verificação “</w:t>
      </w:r>
      <w:r w:rsidRPr="004373BA">
        <w:rPr>
          <w:rFonts w:cs="Arial"/>
          <w:i/>
          <w:iCs/>
          <w:sz w:val="20"/>
        </w:rPr>
        <w:t>Redirecionamento por Canal BVSP</w:t>
      </w:r>
      <w:r>
        <w:rPr>
          <w:rFonts w:cs="Arial"/>
          <w:sz w:val="20"/>
        </w:rPr>
        <w:t xml:space="preserve">” (vide item #11 do documento </w:t>
      </w:r>
      <w:r w:rsidRPr="004373BA">
        <w:rPr>
          <w:rFonts w:cs="Arial"/>
          <w:sz w:val="20"/>
        </w:rPr>
        <w:t>CMAeBroker_Regras.doc</w:t>
      </w:r>
      <w:r>
        <w:rPr>
          <w:rFonts w:cs="Arial"/>
          <w:sz w:val="20"/>
        </w:rPr>
        <w:t>)</w:t>
      </w:r>
      <w:r w:rsidR="00375923">
        <w:rPr>
          <w:rFonts w:cs="Arial"/>
          <w:sz w:val="20"/>
        </w:rPr>
        <w:t xml:space="preserve">. </w:t>
      </w:r>
      <w:r>
        <w:rPr>
          <w:rFonts w:cs="Arial"/>
          <w:sz w:val="20"/>
        </w:rPr>
        <w:t xml:space="preserve">Atenção! </w:t>
      </w:r>
      <w:r w:rsidR="007C6752">
        <w:rPr>
          <w:rFonts w:cs="Arial"/>
          <w:sz w:val="20"/>
        </w:rPr>
        <w:t xml:space="preserve">O </w:t>
      </w:r>
      <w:r>
        <w:rPr>
          <w:rFonts w:cs="Arial"/>
          <w:sz w:val="20"/>
        </w:rPr>
        <w:t xml:space="preserve">canal </w:t>
      </w:r>
      <w:r w:rsidR="007C6752">
        <w:rPr>
          <w:rFonts w:cs="Arial"/>
          <w:sz w:val="20"/>
        </w:rPr>
        <w:t xml:space="preserve">de negociação </w:t>
      </w:r>
      <w:r>
        <w:rPr>
          <w:rFonts w:cs="Arial"/>
          <w:sz w:val="20"/>
        </w:rPr>
        <w:t xml:space="preserve">não sobrescreve o canal enviado no momento da criação da instância da API, ou seja, a ordem continua sendo alocada para o canal enviado na criação da API e o canal enviado </w:t>
      </w:r>
      <w:r w:rsidR="0078226B">
        <w:rPr>
          <w:rFonts w:cs="Arial"/>
          <w:sz w:val="20"/>
        </w:rPr>
        <w:t xml:space="preserve">no </w:t>
      </w:r>
      <w:proofErr w:type="spellStart"/>
      <w:r>
        <w:rPr>
          <w:rFonts w:cs="Arial"/>
          <w:sz w:val="20"/>
        </w:rPr>
        <w:t>NewOrderSingle</w:t>
      </w:r>
      <w:proofErr w:type="spellEnd"/>
      <w:r>
        <w:rPr>
          <w:rFonts w:cs="Arial"/>
          <w:sz w:val="20"/>
        </w:rPr>
        <w:t xml:space="preserve"> será utilizado exclusivamente pela regra “</w:t>
      </w:r>
      <w:r w:rsidRPr="004373BA">
        <w:rPr>
          <w:rFonts w:cs="Arial"/>
          <w:i/>
          <w:iCs/>
          <w:sz w:val="20"/>
        </w:rPr>
        <w:t>Redirecionamento por Canal BVSP</w:t>
      </w:r>
      <w:r>
        <w:rPr>
          <w:rFonts w:cs="Arial"/>
          <w:sz w:val="20"/>
        </w:rPr>
        <w:t>” que precisa estar cadastrada e configurada</w:t>
      </w:r>
      <w:r w:rsidR="00375923">
        <w:rPr>
          <w:rFonts w:cs="Arial"/>
          <w:sz w:val="20"/>
        </w:rPr>
        <w:t xml:space="preserve">, segue imagem </w:t>
      </w:r>
      <w:r w:rsidR="007C6752">
        <w:rPr>
          <w:rFonts w:cs="Arial"/>
          <w:sz w:val="20"/>
        </w:rPr>
        <w:t xml:space="preserve">exemplo </w:t>
      </w:r>
      <w:r w:rsidR="00375923">
        <w:rPr>
          <w:rFonts w:cs="Arial"/>
          <w:sz w:val="20"/>
        </w:rPr>
        <w:t>da regra:</w:t>
      </w:r>
    </w:p>
    <w:p w14:paraId="3F93C273" w14:textId="77777777" w:rsidR="00375923" w:rsidRDefault="003274C2" w:rsidP="00375923">
      <w:pPr>
        <w:ind w:left="2835"/>
        <w:rPr>
          <w:rFonts w:cs="Arial"/>
          <w:sz w:val="20"/>
        </w:rPr>
      </w:pPr>
      <w:r w:rsidRPr="003274C2">
        <w:rPr>
          <w:rFonts w:cs="Arial"/>
          <w:noProof/>
          <w:sz w:val="20"/>
        </w:rPr>
        <w:lastRenderedPageBreak/>
        <w:drawing>
          <wp:inline distT="0" distB="0" distL="0" distR="0" wp14:anchorId="08500D42" wp14:editId="0219484A">
            <wp:extent cx="3197671" cy="3467819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10629" cy="348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79E4" w14:textId="77777777" w:rsidR="007C6752" w:rsidRPr="006871F7" w:rsidRDefault="007C6752" w:rsidP="00375923">
      <w:pPr>
        <w:ind w:left="2835"/>
        <w:rPr>
          <w:rFonts w:cs="Arial"/>
          <w:sz w:val="20"/>
        </w:rPr>
      </w:pPr>
      <w:r>
        <w:rPr>
          <w:rFonts w:cs="Arial"/>
          <w:sz w:val="20"/>
        </w:rPr>
        <w:sym w:font="Wingdings 3" w:char="F022"/>
      </w:r>
      <w:r>
        <w:rPr>
          <w:rFonts w:cs="Arial"/>
          <w:sz w:val="20"/>
        </w:rPr>
        <w:t xml:space="preserve"> O canal do </w:t>
      </w:r>
      <w:proofErr w:type="spellStart"/>
      <w:r>
        <w:rPr>
          <w:rFonts w:cs="Arial"/>
          <w:sz w:val="20"/>
        </w:rPr>
        <w:t>TradeChannel</w:t>
      </w:r>
      <w:proofErr w:type="spellEnd"/>
      <w:r>
        <w:rPr>
          <w:rFonts w:cs="Arial"/>
          <w:sz w:val="20"/>
        </w:rPr>
        <w:t xml:space="preserve"> não precisa ser um canal </w:t>
      </w:r>
      <w:r w:rsidR="008117C3">
        <w:rPr>
          <w:rFonts w:cs="Arial"/>
          <w:sz w:val="20"/>
        </w:rPr>
        <w:t>cadastrado no OMS (somente será utilizado dentro desta regra)</w:t>
      </w:r>
      <w:r w:rsidR="003274C2">
        <w:rPr>
          <w:rFonts w:cs="Arial"/>
          <w:sz w:val="20"/>
        </w:rPr>
        <w:t>.</w:t>
      </w:r>
    </w:p>
    <w:p w14:paraId="282BD794" w14:textId="77777777" w:rsidR="00B51345" w:rsidRDefault="00B51345" w:rsidP="00B51345">
      <w:pPr>
        <w:ind w:left="851"/>
        <w:rPr>
          <w:rFonts w:cs="Arial"/>
          <w:sz w:val="22"/>
          <w:szCs w:val="22"/>
        </w:rPr>
      </w:pPr>
    </w:p>
    <w:p w14:paraId="34FA01A3" w14:textId="77777777" w:rsidR="00B51345" w:rsidRDefault="00B51345" w:rsidP="00B51345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Retorno = Estrutura </w:t>
      </w:r>
      <w:proofErr w:type="spellStart"/>
      <w:r w:rsidRPr="001F4111">
        <w:rPr>
          <w:rFonts w:cs="Arial"/>
          <w:b/>
          <w:sz w:val="22"/>
          <w:szCs w:val="22"/>
        </w:rPr>
        <w:t>NewOrderSingle</w:t>
      </w:r>
      <w:r>
        <w:rPr>
          <w:rFonts w:cs="Arial"/>
          <w:b/>
          <w:sz w:val="22"/>
          <w:szCs w:val="22"/>
        </w:rPr>
        <w:t>Result</w:t>
      </w:r>
      <w:proofErr w:type="spellEnd"/>
      <w:r w:rsidRPr="005D1D65">
        <w:rPr>
          <w:rFonts w:cs="Arial"/>
          <w:sz w:val="22"/>
          <w:szCs w:val="22"/>
        </w:rPr>
        <w:t>:</w:t>
      </w:r>
    </w:p>
    <w:p w14:paraId="761D9EE1" w14:textId="77777777" w:rsidR="00B51345" w:rsidRPr="00663574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 w:rsidRPr="00663574">
        <w:rPr>
          <w:rFonts w:cs="Arial"/>
          <w:sz w:val="20"/>
        </w:rPr>
        <w:t xml:space="preserve"> Status:</w:t>
      </w:r>
    </w:p>
    <w:p w14:paraId="696527AE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Success</w:t>
      </w:r>
      <w:proofErr w:type="spellEnd"/>
      <w:r w:rsidRPr="00663574">
        <w:rPr>
          <w:rFonts w:cs="Arial"/>
          <w:sz w:val="20"/>
        </w:rPr>
        <w:t xml:space="preserve"> </w:t>
      </w:r>
      <w:r w:rsidR="001A3C8B">
        <w:rPr>
          <w:rFonts w:cs="Arial"/>
          <w:color w:val="0070C0"/>
          <w:sz w:val="20"/>
        </w:rPr>
        <w:t>(</w:t>
      </w:r>
      <w:proofErr w:type="spellStart"/>
      <w:r w:rsidR="001A3C8B">
        <w:rPr>
          <w:rFonts w:cs="Arial"/>
          <w:color w:val="0070C0"/>
          <w:sz w:val="20"/>
        </w:rPr>
        <w:t>bool</w:t>
      </w:r>
      <w:proofErr w:type="spellEnd"/>
      <w:r w:rsidR="001A3C8B">
        <w:rPr>
          <w:rFonts w:cs="Arial"/>
          <w:color w:val="0070C0"/>
          <w:sz w:val="20"/>
        </w:rPr>
        <w:t>)</w:t>
      </w:r>
      <w:r w:rsidRPr="00663574">
        <w:rPr>
          <w:rFonts w:cs="Arial"/>
          <w:sz w:val="20"/>
        </w:rPr>
        <w:t xml:space="preserve"> = </w:t>
      </w:r>
      <w:proofErr w:type="spellStart"/>
      <w:r w:rsidRPr="00663574">
        <w:rPr>
          <w:rFonts w:cs="Arial"/>
          <w:sz w:val="20"/>
        </w:rPr>
        <w:t>True</w:t>
      </w:r>
      <w:proofErr w:type="spellEnd"/>
      <w:r w:rsidRPr="00663574">
        <w:rPr>
          <w:rFonts w:cs="Arial"/>
          <w:sz w:val="20"/>
        </w:rPr>
        <w:t xml:space="preserve"> ou False;</w:t>
      </w:r>
    </w:p>
    <w:p w14:paraId="68B0277C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Code</w:t>
      </w:r>
      <w:proofErr w:type="spellEnd"/>
      <w:r w:rsidRPr="00663574"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 xml:space="preserve">) </w:t>
      </w:r>
      <w:r w:rsidRPr="00663574">
        <w:rPr>
          <w:rFonts w:cs="Arial"/>
          <w:sz w:val="20"/>
        </w:rPr>
        <w:t xml:space="preserve">= Código do erro (se </w:t>
      </w:r>
      <w:proofErr w:type="spellStart"/>
      <w:r w:rsidRPr="00663574">
        <w:rPr>
          <w:rFonts w:cs="Arial"/>
          <w:sz w:val="20"/>
        </w:rPr>
        <w:t>success</w:t>
      </w:r>
      <w:proofErr w:type="spellEnd"/>
      <w:r w:rsidRPr="00663574">
        <w:rPr>
          <w:rFonts w:cs="Arial"/>
          <w:sz w:val="20"/>
        </w:rPr>
        <w:t>=False);</w:t>
      </w:r>
    </w:p>
    <w:p w14:paraId="48E7A1C1" w14:textId="77777777" w:rsidR="00B51345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="00EC4799">
        <w:rPr>
          <w:rFonts w:cs="Arial"/>
          <w:sz w:val="20"/>
        </w:rPr>
        <w:t>Message</w:t>
      </w:r>
      <w:proofErr w:type="spellEnd"/>
      <w:r w:rsidR="00EC4799"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>)</w:t>
      </w:r>
      <w:r w:rsidRPr="00663574">
        <w:rPr>
          <w:rFonts w:cs="Arial"/>
          <w:sz w:val="20"/>
        </w:rPr>
        <w:t xml:space="preserve"> = Mensagem do erro (se </w:t>
      </w:r>
      <w:proofErr w:type="spellStart"/>
      <w:r w:rsidRPr="00663574">
        <w:rPr>
          <w:rFonts w:cs="Arial"/>
          <w:sz w:val="20"/>
        </w:rPr>
        <w:t>success</w:t>
      </w:r>
      <w:proofErr w:type="spellEnd"/>
      <w:r w:rsidRPr="00663574">
        <w:rPr>
          <w:rFonts w:cs="Arial"/>
          <w:sz w:val="20"/>
        </w:rPr>
        <w:t>=False);</w:t>
      </w:r>
    </w:p>
    <w:p w14:paraId="79353D8E" w14:textId="77777777" w:rsidR="009C4725" w:rsidRDefault="009C4725" w:rsidP="009C472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OmsCode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r>
        <w:rPr>
          <w:rFonts w:cs="Arial"/>
          <w:sz w:val="20"/>
        </w:rPr>
        <w:t xml:space="preserve">OMS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0A8765A1" w14:textId="77777777" w:rsidR="009C4725" w:rsidRDefault="009C4725" w:rsidP="009C472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StreamerCode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07527A7A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Referer</w:t>
      </w:r>
      <w:proofErr w:type="spellEnd"/>
      <w:r w:rsidRPr="00663574"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object</w:t>
      </w:r>
      <w:proofErr w:type="spellEnd"/>
      <w:r w:rsidRPr="00663574">
        <w:rPr>
          <w:rFonts w:cs="Arial"/>
          <w:color w:val="0070C0"/>
          <w:sz w:val="20"/>
        </w:rPr>
        <w:t>)</w:t>
      </w:r>
      <w:r w:rsidRPr="00663574">
        <w:rPr>
          <w:rFonts w:cs="Arial"/>
          <w:sz w:val="20"/>
        </w:rPr>
        <w:t xml:space="preserve"> = Objeto para identificar a requisição no momento da resposta (responsabilidade do serviço);</w:t>
      </w:r>
    </w:p>
    <w:p w14:paraId="02315B83" w14:textId="77777777" w:rsidR="00B51345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ToJSON</w:t>
      </w:r>
      <w:proofErr w:type="spellEnd"/>
      <w:r w:rsidRPr="00663574"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>)</w:t>
      </w:r>
      <w:r w:rsidRPr="00663574">
        <w:rPr>
          <w:rFonts w:cs="Arial"/>
          <w:sz w:val="20"/>
        </w:rPr>
        <w:t xml:space="preserve"> = Conversor para JSON da estrutura </w:t>
      </w:r>
      <w:proofErr w:type="spellStart"/>
      <w:r w:rsidR="00EC7404">
        <w:rPr>
          <w:rFonts w:cs="Arial"/>
          <w:sz w:val="20"/>
        </w:rPr>
        <w:t>NewOrderSingleResult</w:t>
      </w:r>
      <w:proofErr w:type="spellEnd"/>
      <w:r w:rsidRPr="00663574">
        <w:rPr>
          <w:rFonts w:cs="Arial"/>
          <w:sz w:val="20"/>
        </w:rPr>
        <w:t>.</w:t>
      </w:r>
    </w:p>
    <w:p w14:paraId="3A90651E" w14:textId="77777777" w:rsidR="00FE614C" w:rsidRDefault="00FE614C" w:rsidP="00FE614C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F34E78">
        <w:rPr>
          <w:rFonts w:cs="Arial"/>
          <w:sz w:val="20"/>
        </w:rPr>
        <w:t>EnableTrace</w:t>
      </w:r>
      <w:proofErr w:type="spellEnd"/>
      <w:r w:rsidRPr="00F34E78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 xml:space="preserve">) </w:t>
      </w:r>
      <w:r w:rsidRPr="00F34E78">
        <w:rPr>
          <w:rFonts w:cs="Arial"/>
          <w:sz w:val="20"/>
        </w:rPr>
        <w:t>= Vide item 2.3.1</w:t>
      </w:r>
      <w:r>
        <w:rPr>
          <w:rFonts w:cs="Arial"/>
          <w:sz w:val="20"/>
        </w:rPr>
        <w:t>.;</w:t>
      </w:r>
    </w:p>
    <w:p w14:paraId="5083F00A" w14:textId="77777777" w:rsidR="00FE614C" w:rsidRDefault="00FE614C" w:rsidP="00FE614C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Trace = Coleção da estrutura </w:t>
      </w:r>
      <w:proofErr w:type="spellStart"/>
      <w:r>
        <w:rPr>
          <w:rFonts w:cs="Arial"/>
          <w:sz w:val="20"/>
        </w:rPr>
        <w:t>TraceItems</w:t>
      </w:r>
      <w:proofErr w:type="spellEnd"/>
      <w:r w:rsidRPr="00F34E78">
        <w:rPr>
          <w:rFonts w:cs="Arial"/>
          <w:sz w:val="20"/>
        </w:rPr>
        <w:t xml:space="preserve"> = Vide item 2.3.1</w:t>
      </w:r>
      <w:r>
        <w:rPr>
          <w:rFonts w:cs="Arial"/>
          <w:sz w:val="20"/>
        </w:rPr>
        <w:t>.;</w:t>
      </w:r>
    </w:p>
    <w:p w14:paraId="709C8CB1" w14:textId="77777777" w:rsidR="00B51345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Data = Dados da ordem:</w:t>
      </w:r>
    </w:p>
    <w:p w14:paraId="40CE5311" w14:textId="77777777" w:rsidR="00B51345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OrderId</w:t>
      </w:r>
      <w:proofErr w:type="spellEnd"/>
      <w:r>
        <w:rPr>
          <w:rFonts w:cs="Arial"/>
          <w:sz w:val="20"/>
        </w:rPr>
        <w:t xml:space="preserve"> </w:t>
      </w:r>
      <w:r w:rsidRPr="004661D3">
        <w:rPr>
          <w:rFonts w:cs="Arial"/>
          <w:color w:val="0070C0"/>
          <w:sz w:val="20"/>
        </w:rPr>
        <w:t>(</w:t>
      </w:r>
      <w:proofErr w:type="spellStart"/>
      <w:r w:rsidR="00ED77C3">
        <w:rPr>
          <w:rFonts w:cs="Arial"/>
          <w:color w:val="0070C0"/>
          <w:sz w:val="20"/>
        </w:rPr>
        <w:t>string</w:t>
      </w:r>
      <w:proofErr w:type="spellEnd"/>
      <w:r w:rsidRPr="004661D3">
        <w:rPr>
          <w:rFonts w:cs="Arial"/>
          <w:color w:val="0070C0"/>
          <w:sz w:val="20"/>
        </w:rPr>
        <w:t>)</w:t>
      </w:r>
      <w:r w:rsidRPr="005A2CCD">
        <w:rPr>
          <w:rFonts w:cs="Arial"/>
          <w:sz w:val="20"/>
        </w:rPr>
        <w:t>:</w:t>
      </w:r>
      <w:r>
        <w:rPr>
          <w:rFonts w:cs="Arial"/>
          <w:sz w:val="20"/>
        </w:rPr>
        <w:t xml:space="preserve"> Id da ordem no OMS;</w:t>
      </w:r>
    </w:p>
    <w:p w14:paraId="46559B40" w14:textId="77777777" w:rsidR="000B3C94" w:rsidRPr="005A2CCD" w:rsidRDefault="000B3C94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0B3C94">
        <w:rPr>
          <w:rFonts w:cs="Arial"/>
          <w:sz w:val="20"/>
        </w:rPr>
        <w:t>FractionaryOrderId</w:t>
      </w:r>
      <w:proofErr w:type="spellEnd"/>
      <w:r w:rsidR="00702F7E">
        <w:rPr>
          <w:rFonts w:cs="Arial"/>
          <w:sz w:val="20"/>
        </w:rPr>
        <w:t xml:space="preserve"> </w:t>
      </w:r>
      <w:r w:rsidRPr="004661D3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4661D3">
        <w:rPr>
          <w:rFonts w:cs="Arial"/>
          <w:color w:val="0070C0"/>
          <w:sz w:val="20"/>
        </w:rPr>
        <w:t>)</w:t>
      </w:r>
      <w:r w:rsidRPr="005A2CCD">
        <w:rPr>
          <w:rFonts w:cs="Arial"/>
          <w:sz w:val="20"/>
        </w:rPr>
        <w:t>:</w:t>
      </w:r>
      <w:r>
        <w:rPr>
          <w:rFonts w:cs="Arial"/>
          <w:sz w:val="20"/>
        </w:rPr>
        <w:t xml:space="preserve"> Id da ordem no OMS</w:t>
      </w:r>
      <w:r w:rsidR="00702F7E">
        <w:rPr>
          <w:rFonts w:cs="Arial"/>
          <w:sz w:val="20"/>
        </w:rPr>
        <w:t xml:space="preserve"> (enviada somente quando o envio de ordem com geração de ordens no mercado a Vista e Fracionário)</w:t>
      </w:r>
      <w:r>
        <w:rPr>
          <w:rFonts w:cs="Arial"/>
          <w:sz w:val="20"/>
        </w:rPr>
        <w:t>;</w:t>
      </w:r>
    </w:p>
    <w:p w14:paraId="5D31CB8D" w14:textId="77777777" w:rsidR="00B51345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Symbol</w:t>
      </w:r>
      <w:proofErr w:type="spellEnd"/>
      <w:r>
        <w:rPr>
          <w:rFonts w:cs="Arial"/>
          <w:sz w:val="20"/>
        </w:rPr>
        <w:t xml:space="preserve"> </w:t>
      </w:r>
      <w:r w:rsidR="008C220E">
        <w:rPr>
          <w:rFonts w:cs="Arial"/>
          <w:sz w:val="20"/>
        </w:rPr>
        <w:t>=</w:t>
      </w:r>
      <w:r>
        <w:rPr>
          <w:rFonts w:cs="Arial"/>
          <w:sz w:val="20"/>
        </w:rPr>
        <w:t xml:space="preserve"> Dados </w:t>
      </w:r>
      <w:r w:rsidRPr="00084737">
        <w:rPr>
          <w:rFonts w:cs="Arial"/>
          <w:sz w:val="20"/>
        </w:rPr>
        <w:t>do símbolo</w:t>
      </w:r>
      <w:r>
        <w:rPr>
          <w:rFonts w:cs="Arial"/>
          <w:sz w:val="20"/>
        </w:rPr>
        <w:t>:</w:t>
      </w:r>
    </w:p>
    <w:p w14:paraId="5A5AD03D" w14:textId="77777777" w:rsidR="00B51345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>
        <w:rPr>
          <w:rFonts w:cs="Arial"/>
          <w:sz w:val="20"/>
        </w:rPr>
        <w:t>S</w:t>
      </w:r>
      <w:r w:rsidRPr="005A2CCD">
        <w:rPr>
          <w:rFonts w:cs="Arial"/>
          <w:sz w:val="20"/>
        </w:rPr>
        <w:t>ourceId</w:t>
      </w:r>
      <w:proofErr w:type="spellEnd"/>
      <w:r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Id do mercado OMS (exemplo: </w:t>
      </w:r>
      <w:r w:rsidRPr="005A2CCD">
        <w:rPr>
          <w:rFonts w:cs="Arial"/>
          <w:sz w:val="20"/>
        </w:rPr>
        <w:t>12010</w:t>
      </w:r>
      <w:r>
        <w:rPr>
          <w:rFonts w:cs="Arial"/>
          <w:sz w:val="20"/>
        </w:rPr>
        <w:t xml:space="preserve"> para BVSP);</w:t>
      </w:r>
    </w:p>
    <w:p w14:paraId="68F3A334" w14:textId="77777777" w:rsidR="00B51345" w:rsidRPr="005A2CCD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>
        <w:rPr>
          <w:rFonts w:cs="Arial"/>
          <w:sz w:val="20"/>
        </w:rPr>
        <w:t>S</w:t>
      </w:r>
      <w:r w:rsidRPr="005A2CCD">
        <w:rPr>
          <w:rFonts w:cs="Arial"/>
          <w:sz w:val="20"/>
        </w:rPr>
        <w:t>ymbol</w:t>
      </w:r>
      <w:r w:rsidR="00CD7375">
        <w:rPr>
          <w:rFonts w:cs="Arial"/>
          <w:sz w:val="20"/>
        </w:rPr>
        <w:t>Id</w:t>
      </w:r>
      <w:proofErr w:type="spellEnd"/>
      <w:r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Código do símbolo.</w:t>
      </w:r>
    </w:p>
    <w:p w14:paraId="65C8E312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ContractDescription</w:t>
      </w:r>
      <w:proofErr w:type="spellEnd"/>
      <w:r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6372C5">
        <w:rPr>
          <w:rFonts w:cs="Arial"/>
          <w:sz w:val="20"/>
        </w:rPr>
        <w:t>Descrição do símbolo;</w:t>
      </w:r>
    </w:p>
    <w:p w14:paraId="66BC19EE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AddDate</w:t>
      </w:r>
      <w:proofErr w:type="spellEnd"/>
      <w:r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Data da inclusão no formato YYYY-MM-DD;</w:t>
      </w:r>
    </w:p>
    <w:p w14:paraId="593BAAFB" w14:textId="77777777" w:rsidR="00B51345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A83271">
        <w:rPr>
          <w:rFonts w:cs="Arial"/>
          <w:sz w:val="20"/>
        </w:rPr>
        <w:t xml:space="preserve"> </w:t>
      </w:r>
      <w:proofErr w:type="spellStart"/>
      <w:r w:rsidRPr="00A83271">
        <w:rPr>
          <w:rFonts w:cs="Arial"/>
          <w:sz w:val="20"/>
        </w:rPr>
        <w:t>UserId</w:t>
      </w:r>
      <w:proofErr w:type="spellEnd"/>
      <w:r>
        <w:rPr>
          <w:rFonts w:cs="Arial"/>
          <w:sz w:val="20"/>
        </w:rPr>
        <w:t xml:space="preserve"> = </w:t>
      </w:r>
      <w:r w:rsidRPr="007E45AF">
        <w:rPr>
          <w:rFonts w:cs="Arial"/>
          <w:sz w:val="20"/>
        </w:rPr>
        <w:t>Identificação d</w:t>
      </w:r>
      <w:r>
        <w:rPr>
          <w:rFonts w:cs="Arial"/>
          <w:sz w:val="20"/>
        </w:rPr>
        <w:t xml:space="preserve">o </w:t>
      </w:r>
      <w:r w:rsidRPr="007E45AF">
        <w:rPr>
          <w:rFonts w:cs="Arial"/>
          <w:sz w:val="20"/>
        </w:rPr>
        <w:t>cliente</w:t>
      </w:r>
      <w:r>
        <w:rPr>
          <w:rFonts w:cs="Arial"/>
          <w:sz w:val="20"/>
        </w:rPr>
        <w:t>:</w:t>
      </w:r>
    </w:p>
    <w:p w14:paraId="611B521F" w14:textId="77777777" w:rsidR="00B51345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>
        <w:rPr>
          <w:rFonts w:cs="Arial"/>
          <w:sz w:val="20"/>
        </w:rPr>
        <w:t>U</w:t>
      </w:r>
      <w:r w:rsidRPr="00A83271">
        <w:rPr>
          <w:rFonts w:cs="Arial"/>
          <w:sz w:val="20"/>
        </w:rPr>
        <w:t>ser</w:t>
      </w:r>
      <w:proofErr w:type="spellEnd"/>
      <w:r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(</w:t>
      </w:r>
      <w:proofErr w:type="spellStart"/>
      <w:r w:rsidR="00ED77C3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 w:rsidR="003465D6" w:rsidRPr="00810F16">
        <w:rPr>
          <w:rFonts w:cs="Arial"/>
          <w:sz w:val="20"/>
        </w:rPr>
        <w:t>I</w:t>
      </w:r>
      <w:r w:rsidR="003465D6">
        <w:rPr>
          <w:rFonts w:cs="Arial"/>
          <w:sz w:val="20"/>
        </w:rPr>
        <w:t>d</w:t>
      </w:r>
      <w:r w:rsidR="003465D6" w:rsidRPr="00810F16">
        <w:rPr>
          <w:rFonts w:cs="Arial"/>
          <w:sz w:val="20"/>
        </w:rPr>
        <w:t xml:space="preserve"> </w:t>
      </w:r>
      <w:r w:rsidRPr="007E45AF">
        <w:rPr>
          <w:rFonts w:cs="Arial"/>
          <w:sz w:val="20"/>
        </w:rPr>
        <w:t xml:space="preserve">numérico do </w:t>
      </w:r>
      <w:r>
        <w:rPr>
          <w:rFonts w:cs="Arial"/>
          <w:sz w:val="20"/>
        </w:rPr>
        <w:t>cliente;</w:t>
      </w:r>
    </w:p>
    <w:p w14:paraId="702A6186" w14:textId="77777777" w:rsidR="00B51345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>
        <w:rPr>
          <w:rFonts w:cs="Arial"/>
          <w:sz w:val="20"/>
        </w:rPr>
        <w:t>U</w:t>
      </w:r>
      <w:r w:rsidRPr="00A83271">
        <w:rPr>
          <w:rFonts w:cs="Arial"/>
          <w:sz w:val="20"/>
        </w:rPr>
        <w:t>serMne</w:t>
      </w:r>
      <w:proofErr w:type="spellEnd"/>
      <w:r>
        <w:rPr>
          <w:rFonts w:cs="Arial"/>
          <w:sz w:val="20"/>
        </w:rPr>
        <w:t xml:space="preserve"> </w:t>
      </w:r>
      <w:r w:rsidRPr="00C53254">
        <w:rPr>
          <w:rFonts w:cs="Arial"/>
          <w:color w:val="0070C0"/>
          <w:sz w:val="20"/>
        </w:rPr>
        <w:t>(</w:t>
      </w:r>
      <w:proofErr w:type="spellStart"/>
      <w:r w:rsidRPr="00C53254">
        <w:rPr>
          <w:rFonts w:cs="Arial"/>
          <w:color w:val="0070C0"/>
          <w:sz w:val="20"/>
        </w:rPr>
        <w:t>string</w:t>
      </w:r>
      <w:proofErr w:type="spellEnd"/>
      <w:r w:rsidRPr="00C5325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Pr="007E45AF">
        <w:rPr>
          <w:rFonts w:cs="Arial"/>
          <w:sz w:val="20"/>
        </w:rPr>
        <w:t xml:space="preserve">Mnemônico do </w:t>
      </w:r>
      <w:r>
        <w:rPr>
          <w:rFonts w:cs="Arial"/>
          <w:sz w:val="20"/>
        </w:rPr>
        <w:t>cliente;</w:t>
      </w:r>
    </w:p>
    <w:p w14:paraId="24EC51F5" w14:textId="77777777" w:rsidR="00B51345" w:rsidRPr="00AF5335" w:rsidRDefault="00B51345" w:rsidP="00B51345">
      <w:pPr>
        <w:ind w:left="3402"/>
        <w:rPr>
          <w:rFonts w:cs="Arial"/>
          <w:sz w:val="20"/>
          <w:lang w:val="en-US"/>
        </w:rPr>
      </w:pPr>
      <w:r w:rsidRPr="00AF5335">
        <w:rPr>
          <w:rFonts w:cs="Arial"/>
          <w:sz w:val="20"/>
          <w:lang w:val="en-US"/>
        </w:rPr>
        <w:t xml:space="preserve">- Branch </w:t>
      </w:r>
      <w:r w:rsidRPr="00AF5335">
        <w:rPr>
          <w:rFonts w:cs="Arial"/>
          <w:color w:val="0070C0"/>
          <w:sz w:val="20"/>
          <w:lang w:val="en-US"/>
        </w:rPr>
        <w:t>(string)</w:t>
      </w:r>
      <w:r w:rsidRPr="00AF5335">
        <w:rPr>
          <w:rFonts w:cs="Arial"/>
          <w:sz w:val="20"/>
          <w:lang w:val="en-US"/>
        </w:rPr>
        <w:t xml:space="preserve"> = Id da filial.</w:t>
      </w:r>
    </w:p>
    <w:p w14:paraId="1910FCA6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Side</w:t>
      </w:r>
      <w:proofErr w:type="spellEnd"/>
      <w:r>
        <w:rPr>
          <w:rFonts w:cs="Arial"/>
          <w:sz w:val="20"/>
        </w:rPr>
        <w:t xml:space="preserve"> </w:t>
      </w:r>
      <w:r w:rsidRPr="00810F16">
        <w:rPr>
          <w:rFonts w:cs="Arial"/>
          <w:color w:val="0070C0"/>
          <w:sz w:val="20"/>
        </w:rPr>
        <w:t>(</w:t>
      </w:r>
      <w:r>
        <w:rPr>
          <w:rFonts w:cs="Arial"/>
          <w:color w:val="0070C0"/>
          <w:sz w:val="20"/>
        </w:rPr>
        <w:t>char</w:t>
      </w:r>
      <w:r w:rsidRPr="00810F1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 xml:space="preserve">= B-Compra </w:t>
      </w:r>
      <w:r>
        <w:rPr>
          <w:rFonts w:cs="Arial"/>
          <w:sz w:val="20"/>
        </w:rPr>
        <w:t xml:space="preserve">ou </w:t>
      </w:r>
      <w:proofErr w:type="spellStart"/>
      <w:r w:rsidRPr="00663574">
        <w:rPr>
          <w:rFonts w:cs="Arial"/>
          <w:sz w:val="20"/>
        </w:rPr>
        <w:t>S-Vend</w:t>
      </w:r>
      <w:r>
        <w:rPr>
          <w:rFonts w:cs="Arial"/>
          <w:sz w:val="20"/>
        </w:rPr>
        <w:t>a</w:t>
      </w:r>
      <w:proofErr w:type="spellEnd"/>
      <w:r>
        <w:rPr>
          <w:rFonts w:cs="Arial"/>
          <w:sz w:val="20"/>
        </w:rPr>
        <w:t>;</w:t>
      </w:r>
    </w:p>
    <w:p w14:paraId="3BB91B36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Qtty</w:t>
      </w:r>
      <w:proofErr w:type="spellEnd"/>
      <w:r>
        <w:rPr>
          <w:rFonts w:cs="Arial"/>
          <w:sz w:val="20"/>
        </w:rPr>
        <w:t xml:space="preserve"> </w:t>
      </w:r>
      <w:r w:rsidRPr="00C53254">
        <w:rPr>
          <w:rFonts w:cs="Arial"/>
          <w:color w:val="0070C0"/>
          <w:sz w:val="20"/>
        </w:rPr>
        <w:t>(</w:t>
      </w:r>
      <w:proofErr w:type="spellStart"/>
      <w:r w:rsidRPr="00C53254">
        <w:rPr>
          <w:rFonts w:cs="Arial"/>
          <w:color w:val="0070C0"/>
          <w:sz w:val="20"/>
        </w:rPr>
        <w:t>string</w:t>
      </w:r>
      <w:proofErr w:type="spellEnd"/>
      <w:r w:rsidRPr="00C5325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Quantidade;</w:t>
      </w:r>
    </w:p>
    <w:p w14:paraId="4755B538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HideQtty</w:t>
      </w:r>
      <w:proofErr w:type="spellEnd"/>
      <w:r>
        <w:rPr>
          <w:rFonts w:cs="Arial"/>
          <w:sz w:val="20"/>
        </w:rPr>
        <w:t xml:space="preserve"> </w:t>
      </w:r>
      <w:r w:rsidRPr="00C53254">
        <w:rPr>
          <w:rFonts w:cs="Arial"/>
          <w:color w:val="0070C0"/>
          <w:sz w:val="20"/>
        </w:rPr>
        <w:t>(</w:t>
      </w:r>
      <w:proofErr w:type="spellStart"/>
      <w:r w:rsidRPr="00C53254">
        <w:rPr>
          <w:rFonts w:cs="Arial"/>
          <w:color w:val="0070C0"/>
          <w:sz w:val="20"/>
        </w:rPr>
        <w:t>string</w:t>
      </w:r>
      <w:proofErr w:type="spellEnd"/>
      <w:r w:rsidRPr="00C5325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 aparente/aberta;</w:t>
      </w:r>
    </w:p>
    <w:p w14:paraId="3E15ED93" w14:textId="77777777" w:rsidR="00B51345" w:rsidRPr="00AF5335" w:rsidRDefault="00B51345" w:rsidP="00B51345">
      <w:pPr>
        <w:ind w:left="2835"/>
        <w:rPr>
          <w:rFonts w:cs="Arial"/>
          <w:sz w:val="20"/>
          <w:lang w:val="en-US"/>
        </w:rPr>
      </w:pPr>
      <w:r w:rsidRPr="00663574">
        <w:rPr>
          <w:rFonts w:cs="Arial"/>
          <w:sz w:val="20"/>
        </w:rPr>
        <w:lastRenderedPageBreak/>
        <w:sym w:font="Wingdings" w:char="F0A0"/>
      </w:r>
      <w:r w:rsidRPr="00AF5335">
        <w:rPr>
          <w:rFonts w:cs="Arial"/>
          <w:sz w:val="20"/>
          <w:lang w:val="en-US"/>
        </w:rPr>
        <w:t xml:space="preserve"> Value </w:t>
      </w:r>
      <w:r w:rsidRPr="00AF5335">
        <w:rPr>
          <w:rFonts w:cs="Arial"/>
          <w:color w:val="0070C0"/>
          <w:sz w:val="20"/>
          <w:lang w:val="en-US"/>
        </w:rPr>
        <w:t>(string)</w:t>
      </w:r>
      <w:r w:rsidRPr="00AF5335">
        <w:rPr>
          <w:rFonts w:cs="Arial"/>
          <w:sz w:val="20"/>
          <w:lang w:val="en-US"/>
        </w:rPr>
        <w:t xml:space="preserve"> = Valor;</w:t>
      </w:r>
    </w:p>
    <w:p w14:paraId="6A47FE23" w14:textId="77777777" w:rsidR="00B51345" w:rsidRPr="00AF5335" w:rsidRDefault="00B51345" w:rsidP="00B51345">
      <w:pPr>
        <w:ind w:left="2835"/>
        <w:rPr>
          <w:rFonts w:cs="Arial"/>
          <w:sz w:val="20"/>
          <w:lang w:val="en-US"/>
        </w:rPr>
      </w:pPr>
      <w:r w:rsidRPr="00663574">
        <w:rPr>
          <w:rFonts w:cs="Arial"/>
          <w:sz w:val="20"/>
        </w:rPr>
        <w:sym w:font="Wingdings" w:char="F0A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LimitPrice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Pr="00AF5335">
        <w:rPr>
          <w:rFonts w:cs="Arial"/>
          <w:color w:val="0070C0"/>
          <w:sz w:val="20"/>
          <w:lang w:val="en-US"/>
        </w:rPr>
        <w:t>(string)</w:t>
      </w:r>
      <w:r w:rsidRPr="00AF5335">
        <w:rPr>
          <w:rFonts w:cs="Arial"/>
          <w:sz w:val="20"/>
          <w:lang w:val="en-US"/>
        </w:rPr>
        <w:t xml:space="preserve"> = </w:t>
      </w:r>
      <w:proofErr w:type="spellStart"/>
      <w:r w:rsidRPr="00AF5335">
        <w:rPr>
          <w:rFonts w:cs="Arial"/>
          <w:sz w:val="20"/>
          <w:lang w:val="en-US"/>
        </w:rPr>
        <w:t>Preço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limite</w:t>
      </w:r>
      <w:proofErr w:type="spellEnd"/>
      <w:r w:rsidRPr="00AF5335">
        <w:rPr>
          <w:rFonts w:cs="Arial"/>
          <w:sz w:val="20"/>
          <w:lang w:val="en-US"/>
        </w:rPr>
        <w:t>;</w:t>
      </w:r>
    </w:p>
    <w:p w14:paraId="66ED6778" w14:textId="77777777" w:rsidR="00B51345" w:rsidRPr="00AF5335" w:rsidRDefault="00B51345" w:rsidP="00B51345">
      <w:pPr>
        <w:ind w:left="2835"/>
        <w:rPr>
          <w:rFonts w:cs="Arial"/>
          <w:sz w:val="20"/>
          <w:lang w:val="en-US"/>
        </w:rPr>
      </w:pPr>
      <w:r w:rsidRPr="00663574">
        <w:rPr>
          <w:rFonts w:cs="Arial"/>
          <w:sz w:val="20"/>
        </w:rPr>
        <w:sym w:font="Wingdings" w:char="F0A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TriggerPrice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Pr="00AF5335">
        <w:rPr>
          <w:rFonts w:cs="Arial"/>
          <w:color w:val="0070C0"/>
          <w:sz w:val="20"/>
          <w:lang w:val="en-US"/>
        </w:rPr>
        <w:t>(string)</w:t>
      </w:r>
      <w:r w:rsidRPr="00AF5335">
        <w:rPr>
          <w:rFonts w:cs="Arial"/>
          <w:sz w:val="20"/>
          <w:lang w:val="en-US"/>
        </w:rPr>
        <w:t xml:space="preserve"> = </w:t>
      </w:r>
      <w:proofErr w:type="spellStart"/>
      <w:r w:rsidRPr="00AF5335">
        <w:rPr>
          <w:rFonts w:cs="Arial"/>
          <w:sz w:val="20"/>
          <w:lang w:val="en-US"/>
        </w:rPr>
        <w:t>Preço</w:t>
      </w:r>
      <w:proofErr w:type="spellEnd"/>
      <w:r w:rsidRPr="00AF5335">
        <w:rPr>
          <w:rFonts w:cs="Arial"/>
          <w:sz w:val="20"/>
          <w:lang w:val="en-US"/>
        </w:rPr>
        <w:t xml:space="preserve"> de </w:t>
      </w:r>
      <w:proofErr w:type="spellStart"/>
      <w:r w:rsidRPr="00AF5335">
        <w:rPr>
          <w:rFonts w:cs="Arial"/>
          <w:sz w:val="20"/>
          <w:lang w:val="en-US"/>
        </w:rPr>
        <w:t>disparo</w:t>
      </w:r>
      <w:proofErr w:type="spellEnd"/>
      <w:r w:rsidRPr="00AF5335">
        <w:rPr>
          <w:rFonts w:cs="Arial"/>
          <w:sz w:val="20"/>
          <w:lang w:val="en-US"/>
        </w:rPr>
        <w:t xml:space="preserve"> do Stop;</w:t>
      </w:r>
    </w:p>
    <w:p w14:paraId="3CA74FDE" w14:textId="77777777" w:rsidR="00B51345" w:rsidRPr="00AF5335" w:rsidRDefault="00B51345" w:rsidP="00B51345">
      <w:pPr>
        <w:ind w:left="2835"/>
        <w:rPr>
          <w:rFonts w:cs="Arial"/>
          <w:sz w:val="20"/>
          <w:lang w:val="en-US"/>
        </w:rPr>
      </w:pPr>
      <w:r w:rsidRPr="00663574">
        <w:rPr>
          <w:rFonts w:cs="Arial"/>
          <w:sz w:val="20"/>
        </w:rPr>
        <w:sym w:font="Wingdings" w:char="F0A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TrailingStop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Pr="00AF5335">
        <w:rPr>
          <w:rFonts w:cs="Arial"/>
          <w:color w:val="0070C0"/>
          <w:sz w:val="20"/>
          <w:lang w:val="en-US"/>
        </w:rPr>
        <w:t>(string)</w:t>
      </w:r>
      <w:r w:rsidRPr="00AF5335">
        <w:rPr>
          <w:rFonts w:cs="Arial"/>
          <w:sz w:val="20"/>
          <w:lang w:val="en-US"/>
        </w:rPr>
        <w:t xml:space="preserve"> = % de </w:t>
      </w:r>
      <w:proofErr w:type="spellStart"/>
      <w:r w:rsidRPr="00AF5335">
        <w:rPr>
          <w:rFonts w:cs="Arial"/>
          <w:sz w:val="20"/>
          <w:lang w:val="en-US"/>
        </w:rPr>
        <w:t>acompanhamento</w:t>
      </w:r>
      <w:proofErr w:type="spellEnd"/>
      <w:r w:rsidRPr="00AF5335">
        <w:rPr>
          <w:rFonts w:cs="Arial"/>
          <w:sz w:val="20"/>
          <w:lang w:val="en-US"/>
        </w:rPr>
        <w:t xml:space="preserve"> do Stop </w:t>
      </w:r>
      <w:proofErr w:type="spellStart"/>
      <w:r w:rsidRPr="00AF5335">
        <w:rPr>
          <w:rFonts w:cs="Arial"/>
          <w:sz w:val="20"/>
          <w:lang w:val="en-US"/>
        </w:rPr>
        <w:t>Móvel</w:t>
      </w:r>
      <w:proofErr w:type="spellEnd"/>
      <w:r w:rsidRPr="00AF5335">
        <w:rPr>
          <w:rFonts w:cs="Arial"/>
          <w:sz w:val="20"/>
          <w:lang w:val="en-US"/>
        </w:rPr>
        <w:t>;</w:t>
      </w:r>
    </w:p>
    <w:p w14:paraId="79AFD95A" w14:textId="77777777" w:rsidR="00B51345" w:rsidRPr="00AF5335" w:rsidRDefault="00B51345" w:rsidP="00B51345">
      <w:pPr>
        <w:ind w:left="2835"/>
        <w:rPr>
          <w:rFonts w:cs="Arial"/>
          <w:sz w:val="20"/>
          <w:lang w:val="en-US"/>
        </w:rPr>
      </w:pPr>
      <w:r w:rsidRPr="00663574">
        <w:rPr>
          <w:rFonts w:cs="Arial"/>
          <w:sz w:val="20"/>
        </w:rPr>
        <w:sym w:font="Wingdings" w:char="F0A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TriggerGain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Pr="00AF5335">
        <w:rPr>
          <w:rFonts w:cs="Arial"/>
          <w:color w:val="0070C0"/>
          <w:sz w:val="20"/>
          <w:lang w:val="en-US"/>
        </w:rPr>
        <w:t>(string)</w:t>
      </w:r>
      <w:r w:rsidRPr="00AF5335">
        <w:rPr>
          <w:rFonts w:cs="Arial"/>
          <w:sz w:val="20"/>
          <w:lang w:val="en-US"/>
        </w:rPr>
        <w:t xml:space="preserve"> = </w:t>
      </w:r>
      <w:proofErr w:type="spellStart"/>
      <w:r w:rsidRPr="00AF5335">
        <w:rPr>
          <w:rFonts w:cs="Arial"/>
          <w:sz w:val="20"/>
          <w:lang w:val="en-US"/>
        </w:rPr>
        <w:t>Preço</w:t>
      </w:r>
      <w:proofErr w:type="spellEnd"/>
      <w:r w:rsidRPr="00AF5335">
        <w:rPr>
          <w:rFonts w:cs="Arial"/>
          <w:sz w:val="20"/>
          <w:lang w:val="en-US"/>
        </w:rPr>
        <w:t xml:space="preserve"> de </w:t>
      </w:r>
      <w:proofErr w:type="spellStart"/>
      <w:r w:rsidRPr="00AF5335">
        <w:rPr>
          <w:rFonts w:cs="Arial"/>
          <w:sz w:val="20"/>
          <w:lang w:val="en-US"/>
        </w:rPr>
        <w:t>disparo</w:t>
      </w:r>
      <w:proofErr w:type="spellEnd"/>
      <w:r w:rsidRPr="00AF5335">
        <w:rPr>
          <w:rFonts w:cs="Arial"/>
          <w:sz w:val="20"/>
          <w:lang w:val="en-US"/>
        </w:rPr>
        <w:t xml:space="preserve"> do Stop </w:t>
      </w:r>
      <w:proofErr w:type="spellStart"/>
      <w:r w:rsidRPr="00AF5335">
        <w:rPr>
          <w:rFonts w:cs="Arial"/>
          <w:sz w:val="20"/>
          <w:lang w:val="en-US"/>
        </w:rPr>
        <w:t>Ganho</w:t>
      </w:r>
      <w:proofErr w:type="spellEnd"/>
      <w:r w:rsidRPr="00AF5335">
        <w:rPr>
          <w:rFonts w:cs="Arial"/>
          <w:sz w:val="20"/>
          <w:lang w:val="en-US"/>
        </w:rPr>
        <w:t>;</w:t>
      </w:r>
    </w:p>
    <w:p w14:paraId="6A324C80" w14:textId="77777777" w:rsidR="00B51345" w:rsidRPr="00AF5335" w:rsidRDefault="00B51345" w:rsidP="00B51345">
      <w:pPr>
        <w:ind w:left="2835"/>
        <w:rPr>
          <w:rFonts w:cs="Arial"/>
          <w:sz w:val="20"/>
          <w:lang w:val="en-US"/>
        </w:rPr>
      </w:pPr>
      <w:r w:rsidRPr="00663574">
        <w:rPr>
          <w:rFonts w:cs="Arial"/>
          <w:sz w:val="20"/>
        </w:rPr>
        <w:sym w:font="Wingdings" w:char="F0A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PriceGain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Pr="00AF5335">
        <w:rPr>
          <w:rFonts w:cs="Arial"/>
          <w:color w:val="0070C0"/>
          <w:sz w:val="20"/>
          <w:lang w:val="en-US"/>
        </w:rPr>
        <w:t>(string)</w:t>
      </w:r>
      <w:r w:rsidRPr="00AF5335">
        <w:rPr>
          <w:rFonts w:cs="Arial"/>
          <w:sz w:val="20"/>
          <w:lang w:val="en-US"/>
        </w:rPr>
        <w:t xml:space="preserve"> = </w:t>
      </w:r>
      <w:proofErr w:type="spellStart"/>
      <w:r w:rsidRPr="00AF5335">
        <w:rPr>
          <w:rFonts w:cs="Arial"/>
          <w:sz w:val="20"/>
          <w:lang w:val="en-US"/>
        </w:rPr>
        <w:t>Preço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limite</w:t>
      </w:r>
      <w:proofErr w:type="spellEnd"/>
      <w:r w:rsidRPr="00AF5335">
        <w:rPr>
          <w:rFonts w:cs="Arial"/>
          <w:sz w:val="20"/>
          <w:lang w:val="en-US"/>
        </w:rPr>
        <w:t xml:space="preserve"> para Stop </w:t>
      </w:r>
      <w:proofErr w:type="spellStart"/>
      <w:r w:rsidRPr="00AF5335">
        <w:rPr>
          <w:rFonts w:cs="Arial"/>
          <w:sz w:val="20"/>
          <w:lang w:val="en-US"/>
        </w:rPr>
        <w:t>Ganho</w:t>
      </w:r>
      <w:proofErr w:type="spellEnd"/>
      <w:r w:rsidRPr="00AF5335">
        <w:rPr>
          <w:rFonts w:cs="Arial"/>
          <w:sz w:val="20"/>
          <w:lang w:val="en-US"/>
        </w:rPr>
        <w:t>;</w:t>
      </w:r>
    </w:p>
    <w:p w14:paraId="26ADBF9D" w14:textId="77777777" w:rsidR="00B51345" w:rsidRPr="00AF5335" w:rsidRDefault="00B51345" w:rsidP="00B51345">
      <w:pPr>
        <w:ind w:left="2835"/>
        <w:rPr>
          <w:rFonts w:cs="Arial"/>
          <w:sz w:val="20"/>
          <w:lang w:val="en-US"/>
        </w:rPr>
      </w:pPr>
      <w:r w:rsidRPr="00663574">
        <w:rPr>
          <w:rFonts w:cs="Arial"/>
          <w:sz w:val="20"/>
        </w:rPr>
        <w:sym w:font="Wingdings" w:char="F0A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TriggerLoss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Pr="00AF5335">
        <w:rPr>
          <w:rFonts w:cs="Arial"/>
          <w:color w:val="0070C0"/>
          <w:sz w:val="20"/>
          <w:lang w:val="en-US"/>
        </w:rPr>
        <w:t>(string)</w:t>
      </w:r>
      <w:r w:rsidRPr="00AF5335">
        <w:rPr>
          <w:rFonts w:cs="Arial"/>
          <w:sz w:val="20"/>
          <w:lang w:val="en-US"/>
        </w:rPr>
        <w:t xml:space="preserve"> = </w:t>
      </w:r>
      <w:proofErr w:type="spellStart"/>
      <w:r w:rsidRPr="00AF5335">
        <w:rPr>
          <w:rFonts w:cs="Arial"/>
          <w:sz w:val="20"/>
          <w:lang w:val="en-US"/>
        </w:rPr>
        <w:t>Preço</w:t>
      </w:r>
      <w:proofErr w:type="spellEnd"/>
      <w:r w:rsidRPr="00AF5335">
        <w:rPr>
          <w:rFonts w:cs="Arial"/>
          <w:sz w:val="20"/>
          <w:lang w:val="en-US"/>
        </w:rPr>
        <w:t xml:space="preserve"> de </w:t>
      </w:r>
      <w:proofErr w:type="spellStart"/>
      <w:r w:rsidRPr="00AF5335">
        <w:rPr>
          <w:rFonts w:cs="Arial"/>
          <w:sz w:val="20"/>
          <w:lang w:val="en-US"/>
        </w:rPr>
        <w:t>disparo</w:t>
      </w:r>
      <w:proofErr w:type="spellEnd"/>
      <w:r w:rsidRPr="00AF5335">
        <w:rPr>
          <w:rFonts w:cs="Arial"/>
          <w:sz w:val="20"/>
          <w:lang w:val="en-US"/>
        </w:rPr>
        <w:t xml:space="preserve"> do Stop </w:t>
      </w:r>
      <w:proofErr w:type="spellStart"/>
      <w:r w:rsidRPr="00AF5335">
        <w:rPr>
          <w:rFonts w:cs="Arial"/>
          <w:sz w:val="20"/>
          <w:lang w:val="en-US"/>
        </w:rPr>
        <w:t>Perda</w:t>
      </w:r>
      <w:proofErr w:type="spellEnd"/>
      <w:r w:rsidRPr="00AF5335">
        <w:rPr>
          <w:rFonts w:cs="Arial"/>
          <w:sz w:val="20"/>
          <w:lang w:val="en-US"/>
        </w:rPr>
        <w:t>;</w:t>
      </w:r>
    </w:p>
    <w:p w14:paraId="729CC033" w14:textId="77777777" w:rsidR="00B51345" w:rsidRPr="00AF5335" w:rsidRDefault="00B51345" w:rsidP="00B51345">
      <w:pPr>
        <w:ind w:left="2835"/>
        <w:rPr>
          <w:rFonts w:cs="Arial"/>
          <w:sz w:val="20"/>
          <w:lang w:val="en-US"/>
        </w:rPr>
      </w:pPr>
      <w:r w:rsidRPr="00663574">
        <w:rPr>
          <w:rFonts w:cs="Arial"/>
          <w:sz w:val="20"/>
        </w:rPr>
        <w:sym w:font="Wingdings" w:char="F0A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PriceLoss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Pr="00AF5335">
        <w:rPr>
          <w:rFonts w:cs="Arial"/>
          <w:color w:val="0070C0"/>
          <w:sz w:val="20"/>
          <w:lang w:val="en-US"/>
        </w:rPr>
        <w:t>(string)</w:t>
      </w:r>
      <w:r w:rsidRPr="00AF5335">
        <w:rPr>
          <w:rFonts w:cs="Arial"/>
          <w:sz w:val="20"/>
          <w:lang w:val="en-US"/>
        </w:rPr>
        <w:t xml:space="preserve"> = </w:t>
      </w:r>
      <w:proofErr w:type="spellStart"/>
      <w:r w:rsidRPr="00AF5335">
        <w:rPr>
          <w:rFonts w:cs="Arial"/>
          <w:sz w:val="20"/>
          <w:lang w:val="en-US"/>
        </w:rPr>
        <w:t>Preço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limite</w:t>
      </w:r>
      <w:proofErr w:type="spellEnd"/>
      <w:r w:rsidRPr="00AF5335">
        <w:rPr>
          <w:rFonts w:cs="Arial"/>
          <w:sz w:val="20"/>
          <w:lang w:val="en-US"/>
        </w:rPr>
        <w:t xml:space="preserve"> para Stop </w:t>
      </w:r>
      <w:proofErr w:type="spellStart"/>
      <w:r w:rsidRPr="00AF5335">
        <w:rPr>
          <w:rFonts w:cs="Arial"/>
          <w:sz w:val="20"/>
          <w:lang w:val="en-US"/>
        </w:rPr>
        <w:t>Perda</w:t>
      </w:r>
      <w:proofErr w:type="spellEnd"/>
      <w:r w:rsidRPr="00AF5335">
        <w:rPr>
          <w:rFonts w:cs="Arial"/>
          <w:sz w:val="20"/>
          <w:lang w:val="en-US"/>
        </w:rPr>
        <w:t>;</w:t>
      </w:r>
    </w:p>
    <w:p w14:paraId="02866063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PendingQtty</w:t>
      </w:r>
      <w:proofErr w:type="spellEnd"/>
      <w:r>
        <w:rPr>
          <w:rFonts w:cs="Arial"/>
          <w:sz w:val="20"/>
        </w:rPr>
        <w:t xml:space="preserve"> </w:t>
      </w:r>
      <w:r w:rsidRPr="00C53254">
        <w:rPr>
          <w:rFonts w:cs="Arial"/>
          <w:color w:val="0070C0"/>
          <w:sz w:val="20"/>
        </w:rPr>
        <w:t>(</w:t>
      </w:r>
      <w:proofErr w:type="spellStart"/>
      <w:r w:rsidRPr="00C53254">
        <w:rPr>
          <w:rFonts w:cs="Arial"/>
          <w:color w:val="0070C0"/>
          <w:sz w:val="20"/>
        </w:rPr>
        <w:t>string</w:t>
      </w:r>
      <w:proofErr w:type="spellEnd"/>
      <w:r w:rsidRPr="00C5325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 pendente;</w:t>
      </w:r>
    </w:p>
    <w:p w14:paraId="782C732E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ProcessedDate</w:t>
      </w:r>
      <w:proofErr w:type="spellEnd"/>
      <w:r>
        <w:rPr>
          <w:rFonts w:cs="Arial"/>
          <w:sz w:val="20"/>
        </w:rPr>
        <w:t xml:space="preserve"> </w:t>
      </w:r>
      <w:r w:rsidRPr="00C53254">
        <w:rPr>
          <w:rFonts w:cs="Arial"/>
          <w:color w:val="0070C0"/>
          <w:sz w:val="20"/>
        </w:rPr>
        <w:t>(</w:t>
      </w:r>
      <w:proofErr w:type="spellStart"/>
      <w:r w:rsidRPr="00C53254">
        <w:rPr>
          <w:rFonts w:cs="Arial"/>
          <w:color w:val="0070C0"/>
          <w:sz w:val="20"/>
        </w:rPr>
        <w:t>string</w:t>
      </w:r>
      <w:proofErr w:type="spellEnd"/>
      <w:r w:rsidRPr="00C5325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Data do envio para a bolsa no formato YYYY-MM-DD;</w:t>
      </w:r>
    </w:p>
    <w:p w14:paraId="5C4B94E9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ExpiredQtty</w:t>
      </w:r>
      <w:proofErr w:type="spellEnd"/>
      <w:r>
        <w:rPr>
          <w:rFonts w:cs="Arial"/>
          <w:sz w:val="20"/>
        </w:rPr>
        <w:t xml:space="preserve"> </w:t>
      </w:r>
      <w:r w:rsidRPr="00C53254">
        <w:rPr>
          <w:rFonts w:cs="Arial"/>
          <w:color w:val="0070C0"/>
          <w:sz w:val="20"/>
        </w:rPr>
        <w:t>(</w:t>
      </w:r>
      <w:proofErr w:type="spellStart"/>
      <w:r w:rsidRPr="00C53254">
        <w:rPr>
          <w:rFonts w:cs="Arial"/>
          <w:color w:val="0070C0"/>
          <w:sz w:val="20"/>
        </w:rPr>
        <w:t>string</w:t>
      </w:r>
      <w:proofErr w:type="spellEnd"/>
      <w:r w:rsidRPr="00C5325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 expirada;</w:t>
      </w:r>
    </w:p>
    <w:p w14:paraId="5A9CA076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ExpireDate</w:t>
      </w:r>
      <w:proofErr w:type="spellEnd"/>
      <w:r>
        <w:rPr>
          <w:rFonts w:cs="Arial"/>
          <w:sz w:val="20"/>
        </w:rPr>
        <w:t xml:space="preserve"> </w:t>
      </w:r>
      <w:r w:rsidRPr="00C53254">
        <w:rPr>
          <w:rFonts w:cs="Arial"/>
          <w:color w:val="0070C0"/>
          <w:sz w:val="20"/>
        </w:rPr>
        <w:t>(</w:t>
      </w:r>
      <w:proofErr w:type="spellStart"/>
      <w:r w:rsidRPr="00C53254">
        <w:rPr>
          <w:rFonts w:cs="Arial"/>
          <w:color w:val="0070C0"/>
          <w:sz w:val="20"/>
        </w:rPr>
        <w:t>string</w:t>
      </w:r>
      <w:proofErr w:type="spellEnd"/>
      <w:r w:rsidRPr="00C5325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Data da expiração no formato YYYY-MM-DD;</w:t>
      </w:r>
    </w:p>
    <w:p w14:paraId="45C4A556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ConfirmedQtty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 confirmada (negócio);</w:t>
      </w:r>
    </w:p>
    <w:p w14:paraId="24079F3F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ConfirmedDate</w:t>
      </w:r>
      <w:proofErr w:type="spellEnd"/>
      <w:r>
        <w:rPr>
          <w:rFonts w:cs="Arial"/>
          <w:sz w:val="20"/>
        </w:rPr>
        <w:t xml:space="preserve"> </w:t>
      </w:r>
      <w:r w:rsidRPr="00C53254">
        <w:rPr>
          <w:rFonts w:cs="Arial"/>
          <w:color w:val="0070C0"/>
          <w:sz w:val="20"/>
        </w:rPr>
        <w:t>(</w:t>
      </w:r>
      <w:proofErr w:type="spellStart"/>
      <w:r w:rsidRPr="00C53254">
        <w:rPr>
          <w:rFonts w:cs="Arial"/>
          <w:color w:val="0070C0"/>
          <w:sz w:val="20"/>
        </w:rPr>
        <w:t>string</w:t>
      </w:r>
      <w:proofErr w:type="spellEnd"/>
      <w:r w:rsidRPr="00C5325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Data da confirmação no formato YYYY-MM-DD;</w:t>
      </w:r>
    </w:p>
    <w:p w14:paraId="537506E8" w14:textId="77777777" w:rsidR="00B51345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ConfirmedPrice</w:t>
      </w:r>
      <w:proofErr w:type="spellEnd"/>
      <w:r>
        <w:rPr>
          <w:rFonts w:cs="Arial"/>
          <w:sz w:val="20"/>
        </w:rPr>
        <w:t xml:space="preserve"> </w:t>
      </w:r>
      <w:r w:rsidRPr="00C53254">
        <w:rPr>
          <w:rFonts w:cs="Arial"/>
          <w:color w:val="0070C0"/>
          <w:sz w:val="20"/>
        </w:rPr>
        <w:t>(</w:t>
      </w:r>
      <w:proofErr w:type="spellStart"/>
      <w:r w:rsidRPr="00C53254">
        <w:rPr>
          <w:rFonts w:cs="Arial"/>
          <w:color w:val="0070C0"/>
          <w:sz w:val="20"/>
        </w:rPr>
        <w:t>string</w:t>
      </w:r>
      <w:proofErr w:type="spellEnd"/>
      <w:r w:rsidRPr="00C5325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Preço confirmação (negócio);</w:t>
      </w:r>
    </w:p>
    <w:p w14:paraId="4B96D603" w14:textId="77777777" w:rsidR="00B51345" w:rsidRPr="005A2CCD" w:rsidRDefault="00050F6A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Confirmed</w:t>
      </w:r>
      <w:r>
        <w:rPr>
          <w:rFonts w:cs="Arial"/>
          <w:sz w:val="20"/>
        </w:rPr>
        <w:t>Value</w:t>
      </w:r>
      <w:proofErr w:type="spellEnd"/>
      <w:r>
        <w:rPr>
          <w:rFonts w:cs="Arial"/>
          <w:sz w:val="20"/>
        </w:rPr>
        <w:t xml:space="preserve"> </w:t>
      </w:r>
      <w:r w:rsidRPr="00C53254">
        <w:rPr>
          <w:rFonts w:cs="Arial"/>
          <w:color w:val="0070C0"/>
          <w:sz w:val="20"/>
        </w:rPr>
        <w:t>(</w:t>
      </w:r>
      <w:proofErr w:type="spellStart"/>
      <w:r w:rsidRPr="00C53254">
        <w:rPr>
          <w:rFonts w:cs="Arial"/>
          <w:color w:val="0070C0"/>
          <w:sz w:val="20"/>
        </w:rPr>
        <w:t>string</w:t>
      </w:r>
      <w:proofErr w:type="spellEnd"/>
      <w:r w:rsidRPr="00C5325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Valor confirmação (negócio);</w:t>
      </w:r>
    </w:p>
    <w:p w14:paraId="749D01DC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CancelQtty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 cancelada;</w:t>
      </w:r>
    </w:p>
    <w:p w14:paraId="465D4DC8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CancelDate</w:t>
      </w:r>
      <w:proofErr w:type="spellEnd"/>
      <w:r>
        <w:rPr>
          <w:rFonts w:cs="Arial"/>
          <w:sz w:val="20"/>
        </w:rPr>
        <w:t xml:space="preserve"> </w:t>
      </w:r>
      <w:r w:rsidRPr="00C53254">
        <w:rPr>
          <w:rFonts w:cs="Arial"/>
          <w:color w:val="0070C0"/>
          <w:sz w:val="20"/>
        </w:rPr>
        <w:t>(</w:t>
      </w:r>
      <w:proofErr w:type="spellStart"/>
      <w:r w:rsidRPr="00C53254">
        <w:rPr>
          <w:rFonts w:cs="Arial"/>
          <w:color w:val="0070C0"/>
          <w:sz w:val="20"/>
        </w:rPr>
        <w:t>string</w:t>
      </w:r>
      <w:proofErr w:type="spellEnd"/>
      <w:r w:rsidRPr="00C5325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Data do cancelamento no formato YYYY-MM-DD;</w:t>
      </w:r>
    </w:p>
    <w:p w14:paraId="047DCB0D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Cancelable</w:t>
      </w:r>
      <w:proofErr w:type="spellEnd"/>
      <w:r>
        <w:rPr>
          <w:rFonts w:cs="Arial"/>
          <w:sz w:val="20"/>
        </w:rPr>
        <w:t xml:space="preserve"> </w:t>
      </w:r>
      <w:r w:rsidR="001A3C8B">
        <w:rPr>
          <w:rFonts w:cs="Arial"/>
          <w:color w:val="0070C0"/>
          <w:sz w:val="20"/>
        </w:rPr>
        <w:t>(</w:t>
      </w:r>
      <w:proofErr w:type="spellStart"/>
      <w:r w:rsidR="001A3C8B">
        <w:rPr>
          <w:rFonts w:cs="Arial"/>
          <w:color w:val="0070C0"/>
          <w:sz w:val="20"/>
        </w:rPr>
        <w:t>bool</w:t>
      </w:r>
      <w:proofErr w:type="spellEnd"/>
      <w:r w:rsidR="001A3C8B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Se </w:t>
      </w:r>
      <w:proofErr w:type="spellStart"/>
      <w:r>
        <w:rPr>
          <w:rFonts w:cs="Arial"/>
          <w:sz w:val="20"/>
        </w:rPr>
        <w:t>true</w:t>
      </w:r>
      <w:proofErr w:type="spellEnd"/>
      <w:r>
        <w:rPr>
          <w:rFonts w:cs="Arial"/>
          <w:sz w:val="20"/>
        </w:rPr>
        <w:t xml:space="preserve"> a ordem permite cancelamento;</w:t>
      </w:r>
    </w:p>
    <w:p w14:paraId="68E35995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CanAlter</w:t>
      </w:r>
      <w:proofErr w:type="spellEnd"/>
      <w:r>
        <w:rPr>
          <w:rFonts w:cs="Arial"/>
          <w:sz w:val="20"/>
        </w:rPr>
        <w:t xml:space="preserve"> </w:t>
      </w:r>
      <w:r w:rsidR="001A3C8B">
        <w:rPr>
          <w:rFonts w:cs="Arial"/>
          <w:color w:val="0070C0"/>
          <w:sz w:val="20"/>
        </w:rPr>
        <w:t>(</w:t>
      </w:r>
      <w:proofErr w:type="spellStart"/>
      <w:r w:rsidR="001A3C8B">
        <w:rPr>
          <w:rFonts w:cs="Arial"/>
          <w:color w:val="0070C0"/>
          <w:sz w:val="20"/>
        </w:rPr>
        <w:t>bool</w:t>
      </w:r>
      <w:proofErr w:type="spellEnd"/>
      <w:r w:rsidR="001A3C8B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Se </w:t>
      </w:r>
      <w:proofErr w:type="spellStart"/>
      <w:r>
        <w:rPr>
          <w:rFonts w:cs="Arial"/>
          <w:sz w:val="20"/>
        </w:rPr>
        <w:t>true</w:t>
      </w:r>
      <w:proofErr w:type="spellEnd"/>
      <w:r>
        <w:rPr>
          <w:rFonts w:cs="Arial"/>
          <w:sz w:val="20"/>
        </w:rPr>
        <w:t xml:space="preserve"> a ordem permite alteração;</w:t>
      </w:r>
    </w:p>
    <w:p w14:paraId="74F09B3E" w14:textId="77777777" w:rsidR="00B51345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OfferType</w:t>
      </w:r>
      <w:proofErr w:type="spellEnd"/>
      <w:r>
        <w:rPr>
          <w:rFonts w:cs="Arial"/>
          <w:sz w:val="20"/>
        </w:rPr>
        <w:t xml:space="preserve"> </w:t>
      </w:r>
      <w:r w:rsidRPr="00C53254">
        <w:rPr>
          <w:rFonts w:cs="Arial"/>
          <w:color w:val="0070C0"/>
          <w:sz w:val="20"/>
        </w:rPr>
        <w:t>(</w:t>
      </w:r>
      <w:proofErr w:type="spellStart"/>
      <w:r w:rsidRPr="00C53254">
        <w:rPr>
          <w:rFonts w:cs="Arial"/>
          <w:color w:val="0070C0"/>
          <w:sz w:val="20"/>
        </w:rPr>
        <w:t>string</w:t>
      </w:r>
      <w:proofErr w:type="spellEnd"/>
      <w:r w:rsidRPr="00C5325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Tipo da oferta:</w:t>
      </w:r>
    </w:p>
    <w:p w14:paraId="4D808BDD" w14:textId="77777777" w:rsidR="00B51345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5A2CCD">
        <w:rPr>
          <w:rFonts w:cs="Arial"/>
          <w:sz w:val="20"/>
        </w:rPr>
        <w:t>NO</w:t>
      </w:r>
      <w:r>
        <w:rPr>
          <w:rFonts w:cs="Arial"/>
          <w:sz w:val="20"/>
        </w:rPr>
        <w:t>R = Normal (lançada assim que possível para a bolsa);</w:t>
      </w:r>
    </w:p>
    <w:p w14:paraId="57827E51" w14:textId="77777777" w:rsidR="00B51345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>- STOP = Stop (disparada quando atingir o preço de disparo);</w:t>
      </w:r>
    </w:p>
    <w:p w14:paraId="4434CBE2" w14:textId="77777777" w:rsidR="00B51345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>- STOP_TR = Stop Móvel (disparada quando atingir o preço de disparo);</w:t>
      </w:r>
    </w:p>
    <w:p w14:paraId="387E6A81" w14:textId="77777777" w:rsidR="00B51345" w:rsidRPr="005A2CCD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STOP_GL = Stop </w:t>
      </w:r>
      <w:proofErr w:type="spellStart"/>
      <w:r>
        <w:rPr>
          <w:rFonts w:cs="Arial"/>
          <w:sz w:val="20"/>
        </w:rPr>
        <w:t>Gain</w:t>
      </w:r>
      <w:proofErr w:type="spellEnd"/>
      <w:r>
        <w:rPr>
          <w:rFonts w:cs="Arial"/>
          <w:sz w:val="20"/>
        </w:rPr>
        <w:t>/</w:t>
      </w:r>
      <w:proofErr w:type="spellStart"/>
      <w:r>
        <w:rPr>
          <w:rFonts w:cs="Arial"/>
          <w:sz w:val="20"/>
        </w:rPr>
        <w:t>Loss</w:t>
      </w:r>
      <w:proofErr w:type="spellEnd"/>
      <w:r>
        <w:rPr>
          <w:rFonts w:cs="Arial"/>
          <w:sz w:val="20"/>
        </w:rPr>
        <w:t xml:space="preserve"> (disparada quando atingir o preço de disparo).</w:t>
      </w:r>
    </w:p>
    <w:p w14:paraId="64C8A2B0" w14:textId="77777777" w:rsidR="00B51345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PriceType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Tipo do preço:</w:t>
      </w:r>
    </w:p>
    <w:p w14:paraId="00163340" w14:textId="77777777" w:rsidR="00B51345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5A2CCD">
        <w:rPr>
          <w:rFonts w:cs="Arial"/>
          <w:sz w:val="20"/>
        </w:rPr>
        <w:t>LIM</w:t>
      </w:r>
      <w:r>
        <w:rPr>
          <w:rFonts w:cs="Arial"/>
          <w:sz w:val="20"/>
        </w:rPr>
        <w:t xml:space="preserve"> = Preço limite (preço preenchido nos campos </w:t>
      </w:r>
      <w:proofErr w:type="spellStart"/>
      <w:r w:rsidRPr="005A2CCD">
        <w:rPr>
          <w:rFonts w:cs="Arial"/>
          <w:sz w:val="20"/>
        </w:rPr>
        <w:t>LimitPrice</w:t>
      </w:r>
      <w:proofErr w:type="spellEnd"/>
      <w:r>
        <w:rPr>
          <w:rFonts w:cs="Arial"/>
          <w:sz w:val="20"/>
        </w:rPr>
        <w:t xml:space="preserve">, </w:t>
      </w:r>
      <w:proofErr w:type="spellStart"/>
      <w:r w:rsidRPr="005A2CCD">
        <w:rPr>
          <w:rFonts w:cs="Arial"/>
          <w:sz w:val="20"/>
        </w:rPr>
        <w:t>TriggerPrice</w:t>
      </w:r>
      <w:proofErr w:type="spellEnd"/>
      <w:r>
        <w:rPr>
          <w:rFonts w:cs="Arial"/>
          <w:sz w:val="20"/>
        </w:rPr>
        <w:t xml:space="preserve">, </w:t>
      </w:r>
      <w:proofErr w:type="spellStart"/>
      <w:r w:rsidRPr="005A2CCD">
        <w:rPr>
          <w:rFonts w:cs="Arial"/>
          <w:sz w:val="20"/>
        </w:rPr>
        <w:t>PriceGain</w:t>
      </w:r>
      <w:proofErr w:type="spellEnd"/>
      <w:r>
        <w:rPr>
          <w:rFonts w:cs="Arial"/>
          <w:sz w:val="20"/>
        </w:rPr>
        <w:t xml:space="preserve"> ou </w:t>
      </w:r>
      <w:proofErr w:type="spellStart"/>
      <w:r w:rsidRPr="005A2CCD">
        <w:rPr>
          <w:rFonts w:cs="Arial"/>
          <w:sz w:val="20"/>
        </w:rPr>
        <w:t>Price</w:t>
      </w:r>
      <w:r>
        <w:rPr>
          <w:rFonts w:cs="Arial"/>
          <w:sz w:val="20"/>
        </w:rPr>
        <w:t>Loss</w:t>
      </w:r>
      <w:proofErr w:type="spellEnd"/>
      <w:r>
        <w:rPr>
          <w:rFonts w:cs="Arial"/>
          <w:sz w:val="20"/>
        </w:rPr>
        <w:t>);</w:t>
      </w:r>
    </w:p>
    <w:p w14:paraId="6EB8D4A5" w14:textId="77777777" w:rsidR="00B51345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>- MKT = Ordem com preço a mercado (preço não informado);</w:t>
      </w:r>
    </w:p>
    <w:p w14:paraId="43C2B933" w14:textId="77777777" w:rsidR="00B51345" w:rsidRPr="005A2CCD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>- AOP = Ordem com preço de leilão (preço não informado).</w:t>
      </w:r>
    </w:p>
    <w:p w14:paraId="2047B95D" w14:textId="77777777" w:rsidR="00B51345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ValidityType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Tipo da validade:</w:t>
      </w:r>
    </w:p>
    <w:p w14:paraId="7A9EE479" w14:textId="77777777" w:rsidR="00B51345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 w:rsidRPr="005A2CCD">
        <w:rPr>
          <w:rFonts w:cs="Arial"/>
          <w:sz w:val="20"/>
        </w:rPr>
        <w:t>Dated</w:t>
      </w:r>
      <w:proofErr w:type="spellEnd"/>
      <w:r>
        <w:rPr>
          <w:rFonts w:cs="Arial"/>
          <w:sz w:val="20"/>
        </w:rPr>
        <w:t xml:space="preserve"> = Data de validade no campo </w:t>
      </w:r>
      <w:proofErr w:type="spellStart"/>
      <w:r w:rsidRPr="005A2CCD">
        <w:rPr>
          <w:rFonts w:cs="Arial"/>
          <w:sz w:val="20"/>
        </w:rPr>
        <w:t>ValidateDate</w:t>
      </w:r>
      <w:proofErr w:type="spellEnd"/>
      <w:r>
        <w:rPr>
          <w:rFonts w:cs="Arial"/>
          <w:sz w:val="20"/>
        </w:rPr>
        <w:t>;</w:t>
      </w:r>
    </w:p>
    <w:p w14:paraId="3CAFDEEF" w14:textId="77777777" w:rsidR="00B51345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>- VAC = Válida até cancelamento;</w:t>
      </w:r>
    </w:p>
    <w:p w14:paraId="42083CBC" w14:textId="77777777" w:rsidR="00B51345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>- EC = Executa ou cancela;</w:t>
      </w:r>
    </w:p>
    <w:p w14:paraId="510EBDD4" w14:textId="77777777" w:rsidR="00B51345" w:rsidRPr="005A2CCD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>- TN = Tudo ou nada.</w:t>
      </w:r>
    </w:p>
    <w:p w14:paraId="3D955D6F" w14:textId="77777777" w:rsidR="00B51345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Integral</w:t>
      </w:r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="00D64562">
        <w:rPr>
          <w:rFonts w:cs="Arial"/>
          <w:color w:val="0070C0"/>
          <w:sz w:val="20"/>
        </w:rPr>
        <w:t>bool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Se </w:t>
      </w:r>
      <w:proofErr w:type="spellStart"/>
      <w:r>
        <w:rPr>
          <w:rFonts w:cs="Arial"/>
          <w:sz w:val="20"/>
        </w:rPr>
        <w:t>true</w:t>
      </w:r>
      <w:proofErr w:type="spellEnd"/>
      <w:r>
        <w:rPr>
          <w:rFonts w:cs="Arial"/>
          <w:sz w:val="20"/>
        </w:rPr>
        <w:t xml:space="preserve"> indica que a ordem permite apenas negócio integral;</w:t>
      </w:r>
    </w:p>
    <w:p w14:paraId="262E48FD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Generation</w:t>
      </w:r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Pr="00E6145B">
        <w:rPr>
          <w:rFonts w:cs="Arial"/>
          <w:sz w:val="20"/>
        </w:rPr>
        <w:t xml:space="preserve">Identifica a origem da </w:t>
      </w:r>
      <w:r>
        <w:rPr>
          <w:rFonts w:cs="Arial"/>
          <w:sz w:val="20"/>
        </w:rPr>
        <w:t>o</w:t>
      </w:r>
      <w:r w:rsidRPr="00E6145B">
        <w:rPr>
          <w:rFonts w:cs="Arial"/>
          <w:sz w:val="20"/>
        </w:rPr>
        <w:t>rdem</w:t>
      </w:r>
      <w:r>
        <w:rPr>
          <w:rFonts w:cs="Arial"/>
          <w:sz w:val="20"/>
        </w:rPr>
        <w:t xml:space="preserve"> (s</w:t>
      </w:r>
      <w:r w:rsidRPr="00E6145B">
        <w:rPr>
          <w:rFonts w:cs="Arial"/>
          <w:sz w:val="20"/>
        </w:rPr>
        <w:t>e foi gerada pelo Usuário, Alarme ou Trading System</w:t>
      </w:r>
      <w:r>
        <w:rPr>
          <w:rFonts w:cs="Arial"/>
          <w:sz w:val="20"/>
        </w:rPr>
        <w:t>);</w:t>
      </w:r>
    </w:p>
    <w:p w14:paraId="58B2C755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Identification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 Identificação atribuída pelo usuário no envio da ordem;</w:t>
      </w:r>
    </w:p>
    <w:p w14:paraId="5D95F546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ClientId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Id do cliente da ordem no OMS;</w:t>
      </w:r>
    </w:p>
    <w:p w14:paraId="5CEF5FC3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BrokerClientId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Conta do cliente na bolsa;</w:t>
      </w:r>
    </w:p>
    <w:p w14:paraId="663993CE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BrokerOperatorMne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Mnemônico do operador OMS;</w:t>
      </w:r>
    </w:p>
    <w:p w14:paraId="49E8291E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BrokerOperatorName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Nome do operador OMS;</w:t>
      </w:r>
    </w:p>
    <w:p w14:paraId="6A7E3139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BrokerOperatorBackoffice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Nome do operador </w:t>
      </w:r>
      <w:proofErr w:type="spellStart"/>
      <w:r>
        <w:rPr>
          <w:rFonts w:cs="Arial"/>
          <w:sz w:val="20"/>
        </w:rPr>
        <w:t>back-office</w:t>
      </w:r>
      <w:proofErr w:type="spellEnd"/>
      <w:r>
        <w:rPr>
          <w:rFonts w:cs="Arial"/>
          <w:sz w:val="20"/>
        </w:rPr>
        <w:t>;</w:t>
      </w:r>
    </w:p>
    <w:p w14:paraId="063342EF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ValidateDate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Data de validade no formato </w:t>
      </w:r>
      <w:r w:rsidR="00FF0809">
        <w:rPr>
          <w:rFonts w:cs="Arial"/>
          <w:sz w:val="20"/>
        </w:rPr>
        <w:t>Y</w:t>
      </w:r>
      <w:r w:rsidR="007032F9">
        <w:rPr>
          <w:rFonts w:cs="Arial"/>
          <w:sz w:val="20"/>
        </w:rPr>
        <w:t>YYY-MM-DD</w:t>
      </w:r>
      <w:r w:rsidR="00CF72EA">
        <w:rPr>
          <w:rFonts w:cs="Arial"/>
          <w:sz w:val="20"/>
        </w:rPr>
        <w:t>;</w:t>
      </w:r>
    </w:p>
    <w:p w14:paraId="779B7B86" w14:textId="77777777" w:rsidR="00B51345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Modality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Modalidade da ordem:</w:t>
      </w:r>
    </w:p>
    <w:p w14:paraId="22DEC66F" w14:textId="77777777" w:rsidR="00B51345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5A2CCD">
        <w:rPr>
          <w:rFonts w:cs="Arial"/>
          <w:sz w:val="20"/>
        </w:rPr>
        <w:t>Today</w:t>
      </w:r>
      <w:r>
        <w:rPr>
          <w:rFonts w:cs="Arial"/>
          <w:sz w:val="20"/>
        </w:rPr>
        <w:t xml:space="preserve"> = Ordem a ser inserida no pregão normal;</w:t>
      </w:r>
    </w:p>
    <w:p w14:paraId="576F4273" w14:textId="77777777" w:rsidR="00B51345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>
        <w:rPr>
          <w:rFonts w:cs="Arial"/>
          <w:sz w:val="20"/>
        </w:rPr>
        <w:t>After</w:t>
      </w:r>
      <w:proofErr w:type="spellEnd"/>
      <w:r>
        <w:rPr>
          <w:rFonts w:cs="Arial"/>
          <w:sz w:val="20"/>
        </w:rPr>
        <w:t xml:space="preserve"> = Ordem a ser inserida no pregão </w:t>
      </w:r>
      <w:proofErr w:type="spellStart"/>
      <w:r>
        <w:rPr>
          <w:rFonts w:cs="Arial"/>
          <w:sz w:val="20"/>
        </w:rPr>
        <w:t>after-market</w:t>
      </w:r>
      <w:proofErr w:type="spellEnd"/>
      <w:r>
        <w:rPr>
          <w:rFonts w:cs="Arial"/>
          <w:sz w:val="20"/>
        </w:rPr>
        <w:t>;</w:t>
      </w:r>
    </w:p>
    <w:p w14:paraId="62552378" w14:textId="77777777" w:rsidR="00B51345" w:rsidRPr="005A2CCD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>- Next = Ordem a ser inserida no próximo pregão normal.</w:t>
      </w:r>
    </w:p>
    <w:p w14:paraId="773EAFCC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MarketId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Id do mercado no OMS (exemplo: </w:t>
      </w:r>
      <w:r w:rsidRPr="005A2CCD">
        <w:rPr>
          <w:rFonts w:cs="Arial"/>
          <w:sz w:val="20"/>
        </w:rPr>
        <w:t>12010</w:t>
      </w:r>
      <w:r>
        <w:rPr>
          <w:rFonts w:cs="Arial"/>
          <w:sz w:val="20"/>
        </w:rPr>
        <w:t xml:space="preserve"> BVSP.VIS);</w:t>
      </w:r>
    </w:p>
    <w:p w14:paraId="3AEB12F4" w14:textId="77777777" w:rsidR="00B51345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TypeMode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Tipo de modalidade:</w:t>
      </w:r>
    </w:p>
    <w:p w14:paraId="6742FF91" w14:textId="77777777" w:rsidR="00B51345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5A2CCD">
        <w:rPr>
          <w:rFonts w:cs="Arial"/>
          <w:sz w:val="20"/>
        </w:rPr>
        <w:t>VIS</w:t>
      </w:r>
      <w:r>
        <w:rPr>
          <w:rFonts w:cs="Arial"/>
          <w:sz w:val="20"/>
        </w:rPr>
        <w:t xml:space="preserve"> </w:t>
      </w:r>
      <w:r w:rsidR="008C220E">
        <w:rPr>
          <w:rFonts w:cs="Arial"/>
          <w:sz w:val="20"/>
        </w:rPr>
        <w:t>=</w:t>
      </w:r>
      <w:r>
        <w:rPr>
          <w:rFonts w:cs="Arial"/>
          <w:sz w:val="20"/>
        </w:rPr>
        <w:t xml:space="preserve"> Vista/Lote;</w:t>
      </w:r>
    </w:p>
    <w:p w14:paraId="10535138" w14:textId="77777777" w:rsidR="00B51345" w:rsidRPr="005A2CCD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FRA </w:t>
      </w:r>
      <w:r w:rsidR="008C220E">
        <w:rPr>
          <w:rFonts w:cs="Arial"/>
          <w:sz w:val="20"/>
        </w:rPr>
        <w:t>=</w:t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Fracionario</w:t>
      </w:r>
      <w:proofErr w:type="spellEnd"/>
      <w:r>
        <w:rPr>
          <w:rFonts w:cs="Arial"/>
          <w:sz w:val="20"/>
        </w:rPr>
        <w:t>.</w:t>
      </w:r>
    </w:p>
    <w:p w14:paraId="675F8844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TriggeredDate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Data do disparo do Stop no formato YYYY-MM-DD</w:t>
      </w:r>
      <w:r w:rsidR="008F5E35">
        <w:rPr>
          <w:rFonts w:cs="Arial"/>
          <w:sz w:val="20"/>
        </w:rPr>
        <w:t xml:space="preserve"> HH:MM:SS</w:t>
      </w:r>
      <w:r>
        <w:rPr>
          <w:rFonts w:cs="Arial"/>
          <w:sz w:val="20"/>
        </w:rPr>
        <w:t>;</w:t>
      </w:r>
    </w:p>
    <w:p w14:paraId="56FB7803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lastRenderedPageBreak/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TriggeredQuote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Cotação que ocasionou o disparo;</w:t>
      </w:r>
    </w:p>
    <w:p w14:paraId="0837E6BB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Message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Mensagem adicionada a ordem;</w:t>
      </w:r>
    </w:p>
    <w:p w14:paraId="639B4D07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ExDestination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="00ED77C3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Ex-destination</w:t>
      </w:r>
      <w:proofErr w:type="spellEnd"/>
      <w:r>
        <w:rPr>
          <w:rFonts w:cs="Arial"/>
          <w:sz w:val="20"/>
        </w:rPr>
        <w:t>;</w:t>
      </w:r>
    </w:p>
    <w:p w14:paraId="57E6EF1E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ExchangeNumber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Número da ordem na bolsa;</w:t>
      </w:r>
    </w:p>
    <w:p w14:paraId="5170291D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ExchangeNumberDetail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Detalhes do número da ordem na bolsa;</w:t>
      </w:r>
    </w:p>
    <w:p w14:paraId="56E627DB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CurrentAccountTypeId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Tipo de Conta Corrente;</w:t>
      </w:r>
    </w:p>
    <w:p w14:paraId="5693F318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OperatorTypeId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Tipo do Operador;</w:t>
      </w:r>
    </w:p>
    <w:p w14:paraId="04E1C733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ChannelId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Canal de inclusão da ordem;</w:t>
      </w:r>
    </w:p>
    <w:p w14:paraId="64A39D15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MovementDate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Data do pregão no formato YYYY-MM-DD;</w:t>
      </w:r>
    </w:p>
    <w:p w14:paraId="73CE1940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Scheduled</w:t>
      </w:r>
      <w:proofErr w:type="spellEnd"/>
      <w:r w:rsidRPr="006871F7">
        <w:rPr>
          <w:rFonts w:cs="Arial"/>
          <w:sz w:val="20"/>
        </w:rPr>
        <w:t xml:space="preserve"> </w:t>
      </w:r>
      <w:r w:rsidR="001A3C8B">
        <w:rPr>
          <w:rFonts w:cs="Arial"/>
          <w:color w:val="0070C0"/>
          <w:sz w:val="20"/>
        </w:rPr>
        <w:t>(</w:t>
      </w:r>
      <w:proofErr w:type="spellStart"/>
      <w:r w:rsidR="001A3C8B">
        <w:rPr>
          <w:rFonts w:cs="Arial"/>
          <w:color w:val="0070C0"/>
          <w:sz w:val="20"/>
        </w:rPr>
        <w:t>bool</w:t>
      </w:r>
      <w:proofErr w:type="spellEnd"/>
      <w:r w:rsidR="001A3C8B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Se </w:t>
      </w:r>
      <w:proofErr w:type="spellStart"/>
      <w:r w:rsidRPr="005A2CCD">
        <w:rPr>
          <w:rFonts w:cs="Arial"/>
          <w:sz w:val="20"/>
        </w:rPr>
        <w:t>true</w:t>
      </w:r>
      <w:proofErr w:type="spellEnd"/>
      <w:r>
        <w:rPr>
          <w:rFonts w:cs="Arial"/>
          <w:sz w:val="20"/>
        </w:rPr>
        <w:t xml:space="preserve"> indica que a ordem está agendada;</w:t>
      </w:r>
    </w:p>
    <w:p w14:paraId="44AB984C" w14:textId="77777777" w:rsidR="00B51345" w:rsidRPr="00AF5335" w:rsidRDefault="00B51345" w:rsidP="00B51345">
      <w:pPr>
        <w:ind w:left="2835"/>
        <w:rPr>
          <w:rFonts w:cs="Arial"/>
          <w:sz w:val="20"/>
          <w:lang w:val="en-US"/>
        </w:rPr>
      </w:pPr>
      <w:r w:rsidRPr="00663574">
        <w:rPr>
          <w:rFonts w:cs="Arial"/>
          <w:sz w:val="20"/>
        </w:rPr>
        <w:sym w:font="Wingdings" w:char="F0A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TypeNegotiation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Pr="00AF5335">
        <w:rPr>
          <w:rFonts w:cs="Arial"/>
          <w:color w:val="0070C0"/>
          <w:sz w:val="20"/>
          <w:lang w:val="en-US"/>
        </w:rPr>
        <w:t>(string)</w:t>
      </w:r>
      <w:r w:rsidRPr="00AF5335">
        <w:rPr>
          <w:rFonts w:cs="Arial"/>
          <w:sz w:val="20"/>
          <w:lang w:val="en-US"/>
        </w:rPr>
        <w:t xml:space="preserve"> = Tipo de </w:t>
      </w:r>
      <w:proofErr w:type="spellStart"/>
      <w:r w:rsidRPr="00AF5335">
        <w:rPr>
          <w:rFonts w:cs="Arial"/>
          <w:sz w:val="20"/>
          <w:lang w:val="en-US"/>
        </w:rPr>
        <w:t>negociação</w:t>
      </w:r>
      <w:proofErr w:type="spellEnd"/>
      <w:r w:rsidRPr="00AF5335">
        <w:rPr>
          <w:rFonts w:cs="Arial"/>
          <w:sz w:val="20"/>
          <w:lang w:val="en-US"/>
        </w:rPr>
        <w:t>:</w:t>
      </w:r>
    </w:p>
    <w:p w14:paraId="05FE72C1" w14:textId="77777777" w:rsidR="00B51345" w:rsidRPr="00663574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>-</w:t>
      </w:r>
      <w:r w:rsidRPr="00663574">
        <w:rPr>
          <w:rFonts w:cs="Arial"/>
          <w:sz w:val="20"/>
        </w:rPr>
        <w:t xml:space="preserve"> PDR </w:t>
      </w:r>
      <w:r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Negociação padrão</w:t>
      </w:r>
      <w:r>
        <w:rPr>
          <w:rFonts w:cs="Arial"/>
          <w:sz w:val="20"/>
        </w:rPr>
        <w:t>;</w:t>
      </w:r>
    </w:p>
    <w:p w14:paraId="0D85131C" w14:textId="77777777" w:rsidR="00B51345" w:rsidRPr="005A2CCD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>-</w:t>
      </w:r>
      <w:r w:rsidRPr="00663574">
        <w:rPr>
          <w:rFonts w:cs="Arial"/>
          <w:sz w:val="20"/>
        </w:rPr>
        <w:t xml:space="preserve"> DTR </w:t>
      </w:r>
      <w:r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Negociação </w:t>
      </w:r>
      <w:proofErr w:type="spellStart"/>
      <w:r w:rsidRPr="00663574">
        <w:rPr>
          <w:rFonts w:cs="Arial"/>
          <w:sz w:val="20"/>
        </w:rPr>
        <w:t>daytrade</w:t>
      </w:r>
      <w:proofErr w:type="spellEnd"/>
      <w:r>
        <w:rPr>
          <w:rFonts w:cs="Arial"/>
          <w:sz w:val="20"/>
        </w:rPr>
        <w:t>.</w:t>
      </w:r>
    </w:p>
    <w:p w14:paraId="453AC71A" w14:textId="77777777" w:rsidR="00B51345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Costs</w:t>
      </w:r>
      <w:proofErr w:type="spellEnd"/>
      <w:r>
        <w:rPr>
          <w:rFonts w:cs="Arial"/>
          <w:sz w:val="20"/>
        </w:rPr>
        <w:t xml:space="preserve"> = Custos da ordem:</w:t>
      </w:r>
    </w:p>
    <w:p w14:paraId="7AF5178B" w14:textId="77777777" w:rsidR="00B51345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>
        <w:rPr>
          <w:rFonts w:cs="Arial"/>
          <w:sz w:val="20"/>
        </w:rPr>
        <w:t>B</w:t>
      </w:r>
      <w:r w:rsidRPr="005A2CCD">
        <w:rPr>
          <w:rFonts w:cs="Arial"/>
          <w:sz w:val="20"/>
        </w:rPr>
        <w:t>rokerage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3660BC">
        <w:rPr>
          <w:rFonts w:cs="Arial"/>
          <w:color w:val="auto"/>
          <w:sz w:val="20"/>
        </w:rPr>
        <w:t xml:space="preserve"> = Valor de corretagem;</w:t>
      </w:r>
    </w:p>
    <w:p w14:paraId="27952D4D" w14:textId="77777777" w:rsidR="00B51345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>
        <w:rPr>
          <w:rFonts w:cs="Arial"/>
          <w:sz w:val="20"/>
        </w:rPr>
        <w:t>F</w:t>
      </w:r>
      <w:r w:rsidRPr="005A2CCD">
        <w:rPr>
          <w:rFonts w:cs="Arial"/>
          <w:sz w:val="20"/>
        </w:rPr>
        <w:t>ee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3660BC">
        <w:rPr>
          <w:rFonts w:cs="Arial"/>
          <w:color w:val="auto"/>
          <w:sz w:val="20"/>
        </w:rPr>
        <w:t xml:space="preserve"> = valor de emolumentos da</w:t>
      </w:r>
      <w:r>
        <w:rPr>
          <w:rFonts w:cs="Arial"/>
          <w:color w:val="auto"/>
          <w:sz w:val="20"/>
        </w:rPr>
        <w:t xml:space="preserve"> </w:t>
      </w:r>
      <w:r w:rsidRPr="003660BC">
        <w:rPr>
          <w:rFonts w:cs="Arial"/>
          <w:color w:val="auto"/>
          <w:sz w:val="20"/>
        </w:rPr>
        <w:t>bolsa;</w:t>
      </w:r>
    </w:p>
    <w:p w14:paraId="20F7BBEA" w14:textId="77777777" w:rsidR="00B51345" w:rsidRPr="005A2CCD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>- R</w:t>
      </w:r>
      <w:r w:rsidRPr="005A2CCD">
        <w:rPr>
          <w:rFonts w:cs="Arial"/>
          <w:sz w:val="20"/>
        </w:rPr>
        <w:t>egistry</w:t>
      </w:r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Valor de registro na bolsa.</w:t>
      </w:r>
    </w:p>
    <w:p w14:paraId="5AF0CAC9" w14:textId="77777777" w:rsidR="00B51345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CostsDayTrade</w:t>
      </w:r>
      <w:proofErr w:type="spellEnd"/>
      <w:r>
        <w:rPr>
          <w:rFonts w:cs="Arial"/>
          <w:sz w:val="20"/>
        </w:rPr>
        <w:t xml:space="preserve"> = Custos do </w:t>
      </w:r>
      <w:proofErr w:type="spellStart"/>
      <w:r>
        <w:rPr>
          <w:rFonts w:cs="Arial"/>
          <w:sz w:val="20"/>
        </w:rPr>
        <w:t>day</w:t>
      </w:r>
      <w:proofErr w:type="spellEnd"/>
      <w:r>
        <w:rPr>
          <w:rFonts w:cs="Arial"/>
          <w:sz w:val="20"/>
        </w:rPr>
        <w:t>-trade:</w:t>
      </w:r>
    </w:p>
    <w:p w14:paraId="62A0657F" w14:textId="77777777" w:rsidR="00B51345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>
        <w:rPr>
          <w:rFonts w:cs="Arial"/>
          <w:sz w:val="20"/>
        </w:rPr>
        <w:t>B</w:t>
      </w:r>
      <w:r w:rsidRPr="005A2CCD">
        <w:rPr>
          <w:rFonts w:cs="Arial"/>
          <w:sz w:val="20"/>
        </w:rPr>
        <w:t>rokerage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3660BC">
        <w:rPr>
          <w:rFonts w:cs="Arial"/>
          <w:color w:val="auto"/>
          <w:sz w:val="20"/>
        </w:rPr>
        <w:t xml:space="preserve"> = Valor de corretagem;</w:t>
      </w:r>
    </w:p>
    <w:p w14:paraId="3E62A93B" w14:textId="77777777" w:rsidR="00B51345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>
        <w:rPr>
          <w:rFonts w:cs="Arial"/>
          <w:sz w:val="20"/>
        </w:rPr>
        <w:t>F</w:t>
      </w:r>
      <w:r w:rsidRPr="005A2CCD">
        <w:rPr>
          <w:rFonts w:cs="Arial"/>
          <w:sz w:val="20"/>
        </w:rPr>
        <w:t>ee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3660BC">
        <w:rPr>
          <w:rFonts w:cs="Arial"/>
          <w:color w:val="auto"/>
          <w:sz w:val="20"/>
        </w:rPr>
        <w:t xml:space="preserve"> = valor de emolumentos da</w:t>
      </w:r>
      <w:r>
        <w:rPr>
          <w:rFonts w:cs="Arial"/>
          <w:color w:val="auto"/>
          <w:sz w:val="20"/>
        </w:rPr>
        <w:t xml:space="preserve"> </w:t>
      </w:r>
      <w:r w:rsidRPr="003660BC">
        <w:rPr>
          <w:rFonts w:cs="Arial"/>
          <w:color w:val="auto"/>
          <w:sz w:val="20"/>
        </w:rPr>
        <w:t>bolsa;</w:t>
      </w:r>
    </w:p>
    <w:p w14:paraId="6A030C15" w14:textId="77777777" w:rsidR="00B51345" w:rsidRPr="005A2CCD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>- R</w:t>
      </w:r>
      <w:r w:rsidRPr="005A2CCD">
        <w:rPr>
          <w:rFonts w:cs="Arial"/>
          <w:sz w:val="20"/>
        </w:rPr>
        <w:t>egistry</w:t>
      </w:r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Valor de registro na bolsa.</w:t>
      </w:r>
    </w:p>
    <w:p w14:paraId="11F35EB1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FinancialLiquidation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Data liquidação financeira no formato YYYY-MM-DD;</w:t>
      </w:r>
    </w:p>
    <w:p w14:paraId="408476B4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PositionLiquidation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Data liquidação custódia no formato YYYY-MM-DD;</w:t>
      </w:r>
    </w:p>
    <w:p w14:paraId="34CABF64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ProcessingDate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Data envio bolsa no formato YYYY-MM-DD</w:t>
      </w:r>
      <w:r w:rsidR="002B15EB">
        <w:rPr>
          <w:rFonts w:cs="Arial"/>
          <w:sz w:val="20"/>
        </w:rPr>
        <w:t xml:space="preserve"> </w:t>
      </w:r>
      <w:r w:rsidR="000810AB">
        <w:rPr>
          <w:rFonts w:cs="Arial"/>
          <w:sz w:val="20"/>
        </w:rPr>
        <w:t>HH:MM:SS</w:t>
      </w:r>
      <w:r>
        <w:rPr>
          <w:rFonts w:cs="Arial"/>
          <w:sz w:val="20"/>
        </w:rPr>
        <w:t>;</w:t>
      </w:r>
    </w:p>
    <w:p w14:paraId="611D3DA9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TypeSuitability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Pr="00C65081">
        <w:rPr>
          <w:rFonts w:cs="Arial"/>
          <w:sz w:val="20"/>
        </w:rPr>
        <w:t xml:space="preserve">Tipo do termo </w:t>
      </w:r>
      <w:proofErr w:type="spellStart"/>
      <w:r w:rsidRPr="00C65081">
        <w:rPr>
          <w:rFonts w:cs="Arial"/>
          <w:sz w:val="20"/>
        </w:rPr>
        <w:t>Suitability</w:t>
      </w:r>
      <w:proofErr w:type="spellEnd"/>
      <w:r w:rsidRPr="00C65081">
        <w:rPr>
          <w:rFonts w:cs="Arial"/>
          <w:sz w:val="20"/>
        </w:rPr>
        <w:t xml:space="preserve"> a ser mostrado ao cliente</w:t>
      </w:r>
      <w:r>
        <w:rPr>
          <w:rFonts w:cs="Arial"/>
          <w:sz w:val="20"/>
        </w:rPr>
        <w:t>;</w:t>
      </w:r>
    </w:p>
    <w:p w14:paraId="39D37089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AlertText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Pr="00C65081">
        <w:rPr>
          <w:rFonts w:cs="Arial"/>
          <w:sz w:val="20"/>
        </w:rPr>
        <w:t xml:space="preserve">Mensagem de alerta </w:t>
      </w:r>
      <w:proofErr w:type="spellStart"/>
      <w:r w:rsidRPr="00C65081">
        <w:rPr>
          <w:rFonts w:cs="Arial"/>
          <w:sz w:val="20"/>
        </w:rPr>
        <w:t>Suitability</w:t>
      </w:r>
      <w:proofErr w:type="spellEnd"/>
      <w:r>
        <w:rPr>
          <w:rFonts w:cs="Arial"/>
          <w:sz w:val="20"/>
        </w:rPr>
        <w:t>;</w:t>
      </w:r>
    </w:p>
    <w:p w14:paraId="7F910012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AgreementText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Mensagem para o termo de aceite;</w:t>
      </w:r>
    </w:p>
    <w:p w14:paraId="78BCBD9A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Profile</w:t>
      </w:r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Perfil do investidor;</w:t>
      </w:r>
    </w:p>
    <w:p w14:paraId="7BC2C1F1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NewProfile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Novo perfil do investidor considerando esta nova ordem;</w:t>
      </w:r>
    </w:p>
    <w:p w14:paraId="79972445" w14:textId="77777777" w:rsidR="00B51345" w:rsidRPr="005A2CCD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SymbolText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Mensagem cadastrada para o símbolo.</w:t>
      </w:r>
    </w:p>
    <w:p w14:paraId="365776A9" w14:textId="77777777" w:rsidR="00B51345" w:rsidRDefault="00B51345" w:rsidP="00B51345">
      <w:pPr>
        <w:ind w:left="851"/>
        <w:rPr>
          <w:rFonts w:cs="Arial"/>
          <w:sz w:val="22"/>
          <w:szCs w:val="22"/>
        </w:rPr>
      </w:pPr>
    </w:p>
    <w:p w14:paraId="546FF428" w14:textId="77777777" w:rsidR="001E1F72" w:rsidRDefault="001E1F72" w:rsidP="001E1F72">
      <w:pPr>
        <w:ind w:left="1702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E</w:t>
      </w:r>
      <w:r w:rsidR="00821FA7">
        <w:rPr>
          <w:rFonts w:cs="Arial"/>
          <w:sz w:val="22"/>
          <w:szCs w:val="22"/>
        </w:rPr>
        <w:t>n</w:t>
      </w:r>
      <w:r>
        <w:rPr>
          <w:rFonts w:cs="Arial"/>
          <w:sz w:val="22"/>
          <w:szCs w:val="22"/>
        </w:rPr>
        <w:t>viando ordem para duas modalidades diferentes Vista (integral) e Fracionária:</w:t>
      </w:r>
    </w:p>
    <w:p w14:paraId="65F6764D" w14:textId="77777777" w:rsidR="001E1F72" w:rsidRDefault="001E1F72" w:rsidP="001E1F72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Preencher </w:t>
      </w:r>
      <w:r w:rsidR="00DD031E">
        <w:rPr>
          <w:rFonts w:cs="Arial"/>
          <w:sz w:val="20"/>
        </w:rPr>
        <w:t>“</w:t>
      </w:r>
      <w:proofErr w:type="spellStart"/>
      <w:r w:rsidR="00DD031E" w:rsidRPr="00DD031E">
        <w:rPr>
          <w:rFonts w:cs="Arial"/>
          <w:i/>
          <w:sz w:val="20"/>
        </w:rPr>
        <w:t>NewOrderSingleParam</w:t>
      </w:r>
      <w:proofErr w:type="spellEnd"/>
      <w:r w:rsidR="00DD031E">
        <w:rPr>
          <w:rFonts w:cs="Arial"/>
          <w:sz w:val="20"/>
        </w:rPr>
        <w:t xml:space="preserve">” </w:t>
      </w:r>
      <w:r>
        <w:rPr>
          <w:rFonts w:cs="Arial"/>
          <w:sz w:val="20"/>
        </w:rPr>
        <w:t>o campo “</w:t>
      </w:r>
      <w:proofErr w:type="spellStart"/>
      <w:r w:rsidRPr="001E1F72">
        <w:rPr>
          <w:rFonts w:cs="Arial"/>
          <w:i/>
          <w:sz w:val="20"/>
        </w:rPr>
        <w:t>Qtty</w:t>
      </w:r>
      <w:proofErr w:type="spellEnd"/>
      <w:r>
        <w:rPr>
          <w:rFonts w:cs="Arial"/>
          <w:sz w:val="20"/>
        </w:rPr>
        <w:t>” com a quantidade total (exemplo: quantidade de 150 PETR4 que deve gerar 100 na modalidade Vista e 50 na Fracionária);</w:t>
      </w:r>
    </w:p>
    <w:p w14:paraId="3B2544A9" w14:textId="77777777" w:rsidR="001E1F72" w:rsidRDefault="001E1F72" w:rsidP="001E1F72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Se o preço d</w:t>
      </w:r>
      <w:r w:rsidR="00DD031E">
        <w:rPr>
          <w:rFonts w:cs="Arial"/>
          <w:sz w:val="20"/>
        </w:rPr>
        <w:t>a</w:t>
      </w:r>
      <w:r>
        <w:rPr>
          <w:rFonts w:cs="Arial"/>
          <w:sz w:val="20"/>
        </w:rPr>
        <w:t xml:space="preserve"> </w:t>
      </w:r>
      <w:r w:rsidR="00DD031E">
        <w:rPr>
          <w:rFonts w:cs="Arial"/>
          <w:sz w:val="20"/>
        </w:rPr>
        <w:t xml:space="preserve">modalidade </w:t>
      </w:r>
      <w:r>
        <w:rPr>
          <w:rFonts w:cs="Arial"/>
          <w:sz w:val="20"/>
        </w:rPr>
        <w:t>Fracionári</w:t>
      </w:r>
      <w:r w:rsidR="00DD031E">
        <w:rPr>
          <w:rFonts w:cs="Arial"/>
          <w:sz w:val="20"/>
        </w:rPr>
        <w:t>a</w:t>
      </w:r>
      <w:r>
        <w:rPr>
          <w:rFonts w:cs="Arial"/>
          <w:sz w:val="20"/>
        </w:rPr>
        <w:t xml:space="preserve"> for diferente </w:t>
      </w:r>
      <w:r w:rsidR="00DD031E">
        <w:rPr>
          <w:rFonts w:cs="Arial"/>
          <w:sz w:val="20"/>
        </w:rPr>
        <w:t xml:space="preserve">é necessário </w:t>
      </w:r>
      <w:r>
        <w:rPr>
          <w:rFonts w:cs="Arial"/>
          <w:sz w:val="20"/>
        </w:rPr>
        <w:t>preencher o campo “</w:t>
      </w:r>
      <w:proofErr w:type="spellStart"/>
      <w:r w:rsidRPr="001E1F72">
        <w:rPr>
          <w:rFonts w:cs="Arial"/>
          <w:i/>
          <w:sz w:val="20"/>
        </w:rPr>
        <w:t>FractionaryPrice</w:t>
      </w:r>
      <w:proofErr w:type="spellEnd"/>
      <w:r>
        <w:rPr>
          <w:rFonts w:cs="Arial"/>
          <w:sz w:val="20"/>
        </w:rPr>
        <w:t>”;</w:t>
      </w:r>
    </w:p>
    <w:p w14:paraId="1FC7D552" w14:textId="77777777" w:rsidR="001E1F72" w:rsidRDefault="001E1F72" w:rsidP="001E1F72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Na resposta</w:t>
      </w:r>
      <w:r w:rsidR="00DD031E">
        <w:rPr>
          <w:rFonts w:cs="Arial"/>
          <w:sz w:val="20"/>
        </w:rPr>
        <w:t xml:space="preserve"> ”</w:t>
      </w:r>
      <w:proofErr w:type="spellStart"/>
      <w:r w:rsidR="00DD031E" w:rsidRPr="00DD031E">
        <w:rPr>
          <w:rFonts w:cs="Arial"/>
          <w:i/>
          <w:sz w:val="20"/>
        </w:rPr>
        <w:t>NewOrderSingleResult</w:t>
      </w:r>
      <w:proofErr w:type="spellEnd"/>
      <w:r w:rsidR="00DD031E">
        <w:rPr>
          <w:rFonts w:cs="Arial"/>
          <w:sz w:val="20"/>
        </w:rPr>
        <w:t>”</w:t>
      </w:r>
      <w:r>
        <w:rPr>
          <w:rFonts w:cs="Arial"/>
          <w:sz w:val="20"/>
        </w:rPr>
        <w:t xml:space="preserve"> o campo “</w:t>
      </w:r>
      <w:proofErr w:type="spellStart"/>
      <w:r w:rsidRPr="001E1F72">
        <w:rPr>
          <w:rFonts w:cs="Arial"/>
          <w:i/>
          <w:sz w:val="20"/>
        </w:rPr>
        <w:t>Fractionary</w:t>
      </w:r>
      <w:r>
        <w:rPr>
          <w:rFonts w:cs="Arial"/>
          <w:i/>
          <w:sz w:val="20"/>
        </w:rPr>
        <w:t>OrderId</w:t>
      </w:r>
      <w:proofErr w:type="spellEnd"/>
      <w:r>
        <w:rPr>
          <w:rFonts w:cs="Arial"/>
          <w:sz w:val="20"/>
        </w:rPr>
        <w:t>” será preenchido com o ID da ordem na modalidade fracionária.</w:t>
      </w:r>
    </w:p>
    <w:p w14:paraId="504F8108" w14:textId="77777777" w:rsidR="001E1F72" w:rsidRDefault="001E1F72" w:rsidP="00B51345">
      <w:pPr>
        <w:ind w:left="1702"/>
        <w:rPr>
          <w:rFonts w:cs="Arial"/>
          <w:sz w:val="22"/>
          <w:szCs w:val="22"/>
        </w:rPr>
      </w:pPr>
    </w:p>
    <w:p w14:paraId="1515EC5F" w14:textId="77777777" w:rsidR="00B51345" w:rsidRDefault="00B51345" w:rsidP="00B51345">
      <w:pPr>
        <w:ind w:left="1702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Exemplo</w:t>
      </w:r>
      <w:r w:rsidR="00671B99">
        <w:rPr>
          <w:rFonts w:cs="Arial"/>
          <w:sz w:val="22"/>
          <w:szCs w:val="22"/>
        </w:rPr>
        <w:t xml:space="preserve"> assíncrono para inclusão de ordem para o cliente ID-OMS 68975</w:t>
      </w:r>
      <w:r>
        <w:rPr>
          <w:rFonts w:cs="Arial"/>
          <w:sz w:val="22"/>
          <w:szCs w:val="22"/>
        </w:rPr>
        <w:t>:</w:t>
      </w:r>
    </w:p>
    <w:p w14:paraId="0519B189" w14:textId="77777777" w:rsidR="00160678" w:rsidRDefault="00160678" w:rsidP="00160678">
      <w:pPr>
        <w:pStyle w:val="SemEspaamento"/>
      </w:pPr>
    </w:p>
    <w:p w14:paraId="45BC9103" w14:textId="77777777" w:rsidR="00F5630D" w:rsidRPr="00AF5335" w:rsidRDefault="00F5630D" w:rsidP="00F5630D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...</w:t>
      </w:r>
    </w:p>
    <w:p w14:paraId="6E13FB6D" w14:textId="77777777" w:rsidR="00F5630D" w:rsidRPr="00AF5335" w:rsidRDefault="00F5630D" w:rsidP="00F5630D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System;</w:t>
      </w:r>
    </w:p>
    <w:p w14:paraId="0FA16E8D" w14:textId="77777777" w:rsidR="00F5630D" w:rsidRPr="00AF5335" w:rsidRDefault="00F5630D" w:rsidP="00F5630D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using </w:t>
      </w:r>
      <w:proofErr w:type="spellStart"/>
      <w:r w:rsidRPr="00AF5335">
        <w:rPr>
          <w:rFonts w:cs="Arial"/>
          <w:color w:val="0070C0"/>
          <w:sz w:val="20"/>
          <w:lang w:val="en-US"/>
        </w:rPr>
        <w:t>System.Collections.Generic</w:t>
      </w:r>
      <w:proofErr w:type="spellEnd"/>
      <w:r w:rsidRPr="00AF5335">
        <w:rPr>
          <w:rFonts w:cs="Arial"/>
          <w:color w:val="0070C0"/>
          <w:sz w:val="20"/>
          <w:lang w:val="en-US"/>
        </w:rPr>
        <w:t>;</w:t>
      </w:r>
    </w:p>
    <w:p w14:paraId="3F1AC4B4" w14:textId="77777777" w:rsidR="00F5630D" w:rsidRPr="00AF5335" w:rsidRDefault="00F5630D" w:rsidP="00F5630D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using </w:t>
      </w:r>
      <w:proofErr w:type="spellStart"/>
      <w:r w:rsidRPr="00AF5335">
        <w:rPr>
          <w:rFonts w:cs="Arial"/>
          <w:color w:val="0070C0"/>
          <w:sz w:val="20"/>
          <w:lang w:val="en-US"/>
        </w:rPr>
        <w:t>CMA.StreamerFeed.Models.Interfaces</w:t>
      </w:r>
      <w:proofErr w:type="spellEnd"/>
      <w:r w:rsidRPr="00AF5335">
        <w:rPr>
          <w:rFonts w:cs="Arial"/>
          <w:color w:val="0070C0"/>
          <w:sz w:val="20"/>
          <w:lang w:val="en-US"/>
        </w:rPr>
        <w:t>;</w:t>
      </w:r>
    </w:p>
    <w:p w14:paraId="00F9110D" w14:textId="77777777" w:rsidR="00F5630D" w:rsidRPr="00AF5335" w:rsidRDefault="00F5630D" w:rsidP="00F5630D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CMA.StreamerFeed.Models.V1;</w:t>
      </w:r>
    </w:p>
    <w:p w14:paraId="6E0FC329" w14:textId="77777777" w:rsidR="00F5630D" w:rsidRPr="00AF5335" w:rsidRDefault="00F5630D" w:rsidP="00F5630D">
      <w:pPr>
        <w:ind w:left="2268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using </w:t>
      </w:r>
      <w:r w:rsidR="00F15F0D" w:rsidRPr="00AF5335">
        <w:rPr>
          <w:rFonts w:cs="Arial"/>
          <w:color w:val="0070C0"/>
          <w:sz w:val="20"/>
          <w:lang w:val="en-US"/>
        </w:rPr>
        <w:t>CMA.StreamerFeed.Models.V1.Trading.Order.OrderSingle;</w:t>
      </w:r>
    </w:p>
    <w:p w14:paraId="6DBEF8E0" w14:textId="77777777" w:rsidR="00F5630D" w:rsidRDefault="00F5630D" w:rsidP="00F5630D">
      <w:pPr>
        <w:ind w:left="2268"/>
        <w:rPr>
          <w:rFonts w:cs="Arial"/>
          <w:color w:val="0070C0"/>
          <w:sz w:val="20"/>
        </w:rPr>
      </w:pPr>
      <w:r>
        <w:rPr>
          <w:rFonts w:cs="Arial"/>
          <w:color w:val="0070C0"/>
          <w:sz w:val="20"/>
        </w:rPr>
        <w:t>...</w:t>
      </w:r>
    </w:p>
    <w:p w14:paraId="525E8DDA" w14:textId="77777777" w:rsidR="00F15F0D" w:rsidRPr="00F15F0D" w:rsidRDefault="00F15F0D" w:rsidP="00F15F0D">
      <w:pPr>
        <w:ind w:left="2268"/>
        <w:rPr>
          <w:rFonts w:cs="Arial"/>
          <w:color w:val="0070C0"/>
          <w:sz w:val="20"/>
        </w:rPr>
      </w:pPr>
      <w:r w:rsidRPr="00F15F0D">
        <w:rPr>
          <w:rFonts w:cs="Arial"/>
          <w:color w:val="0070C0"/>
          <w:sz w:val="20"/>
        </w:rPr>
        <w:t>// Parâmetros para inclusão da ordem</w:t>
      </w:r>
    </w:p>
    <w:p w14:paraId="1074D45E" w14:textId="77777777" w:rsidR="00E95E39" w:rsidRPr="00E95E39" w:rsidRDefault="00E95E39" w:rsidP="00E95E39">
      <w:pPr>
        <w:ind w:left="2268"/>
        <w:rPr>
          <w:rFonts w:cs="Arial"/>
          <w:color w:val="0070C0"/>
          <w:sz w:val="20"/>
        </w:rPr>
      </w:pPr>
      <w:proofErr w:type="spellStart"/>
      <w:r w:rsidRPr="00E95E39">
        <w:rPr>
          <w:rFonts w:cs="Arial"/>
          <w:color w:val="0070C0"/>
          <w:sz w:val="20"/>
        </w:rPr>
        <w:t>OrderSingleParam</w:t>
      </w:r>
      <w:proofErr w:type="spellEnd"/>
      <w:r w:rsidRPr="00E95E39">
        <w:rPr>
          <w:rFonts w:cs="Arial"/>
          <w:color w:val="0070C0"/>
          <w:sz w:val="20"/>
        </w:rPr>
        <w:t xml:space="preserve"> </w:t>
      </w:r>
      <w:proofErr w:type="spellStart"/>
      <w:r w:rsidRPr="00E95E39">
        <w:rPr>
          <w:rFonts w:cs="Arial"/>
          <w:color w:val="0070C0"/>
          <w:sz w:val="20"/>
        </w:rPr>
        <w:t>orderSingleParam</w:t>
      </w:r>
      <w:proofErr w:type="spellEnd"/>
      <w:r w:rsidRPr="00E95E39">
        <w:rPr>
          <w:rFonts w:cs="Arial"/>
          <w:color w:val="0070C0"/>
          <w:sz w:val="20"/>
        </w:rPr>
        <w:t xml:space="preserve"> = new </w:t>
      </w:r>
      <w:proofErr w:type="spellStart"/>
      <w:r w:rsidRPr="00E95E39">
        <w:rPr>
          <w:rFonts w:cs="Arial"/>
          <w:color w:val="0070C0"/>
          <w:sz w:val="20"/>
        </w:rPr>
        <w:t>OrderSingleParam</w:t>
      </w:r>
      <w:proofErr w:type="spellEnd"/>
      <w:r w:rsidRPr="00E95E39">
        <w:rPr>
          <w:rFonts w:cs="Arial"/>
          <w:color w:val="0070C0"/>
          <w:sz w:val="20"/>
        </w:rPr>
        <w:t>();</w:t>
      </w:r>
    </w:p>
    <w:p w14:paraId="6D03CA66" w14:textId="77777777" w:rsidR="00E95E39" w:rsidRPr="00AF5335" w:rsidRDefault="00E95E39" w:rsidP="00E95E39">
      <w:pPr>
        <w:ind w:left="2268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orderSingleParam.UserId.User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68975;</w:t>
      </w:r>
    </w:p>
    <w:p w14:paraId="4578AA5C" w14:textId="77777777" w:rsidR="003E2E8F" w:rsidRPr="00AF5335" w:rsidRDefault="003E2E8F" w:rsidP="003E2E8F">
      <w:pPr>
        <w:ind w:left="2268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orderSingleParam.Symbol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"BBDC4";</w:t>
      </w:r>
    </w:p>
    <w:p w14:paraId="412C5647" w14:textId="77777777" w:rsidR="003E2E8F" w:rsidRPr="00AF5335" w:rsidRDefault="003E2E8F" w:rsidP="003E2E8F">
      <w:pPr>
        <w:ind w:left="2268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orderSingleParam.Side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"B";</w:t>
      </w:r>
    </w:p>
    <w:p w14:paraId="5CF6A6E0" w14:textId="77777777" w:rsidR="003E2E8F" w:rsidRPr="00AF5335" w:rsidRDefault="003E2E8F" w:rsidP="003E2E8F">
      <w:pPr>
        <w:ind w:left="2268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orderSingleParam.Qtty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"500";</w:t>
      </w:r>
    </w:p>
    <w:p w14:paraId="7D6CCB58" w14:textId="77777777" w:rsidR="003E2E8F" w:rsidRPr="00AF5335" w:rsidRDefault="003E2E8F" w:rsidP="003E2E8F">
      <w:pPr>
        <w:ind w:left="2268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lastRenderedPageBreak/>
        <w:t>orderSingleParam.Price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"17.50";</w:t>
      </w:r>
    </w:p>
    <w:p w14:paraId="51C1E55B" w14:textId="77777777" w:rsidR="003E2E8F" w:rsidRPr="00AF5335" w:rsidRDefault="003E2E8F" w:rsidP="003E2E8F">
      <w:pPr>
        <w:ind w:left="2268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orderSingleParam.TypeOffer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"Limit";</w:t>
      </w:r>
    </w:p>
    <w:p w14:paraId="1688AD9A" w14:textId="77777777" w:rsidR="003E2E8F" w:rsidRPr="00AF5335" w:rsidRDefault="003E2E8F" w:rsidP="003E2E8F">
      <w:pPr>
        <w:ind w:left="2268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orderSingleParam.TriggerType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"None";</w:t>
      </w:r>
    </w:p>
    <w:p w14:paraId="1478A2BF" w14:textId="77777777" w:rsidR="003E2E8F" w:rsidRPr="00AF5335" w:rsidRDefault="003E2E8F" w:rsidP="003E2E8F">
      <w:pPr>
        <w:ind w:left="2268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orderSingleParam.ValidityType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"Today";</w:t>
      </w:r>
    </w:p>
    <w:p w14:paraId="73083CE5" w14:textId="77777777" w:rsidR="003E2E8F" w:rsidRPr="00AF5335" w:rsidRDefault="003E2E8F" w:rsidP="003E2E8F">
      <w:pPr>
        <w:ind w:left="2268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orderSingleParam.Validity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"2018-07-23";</w:t>
      </w:r>
    </w:p>
    <w:p w14:paraId="1E151049" w14:textId="77777777" w:rsidR="003E2E8F" w:rsidRPr="00AF5335" w:rsidRDefault="003E2E8F" w:rsidP="003E2E8F">
      <w:pPr>
        <w:ind w:left="2268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orderSingleParam.TypeMarket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"12010";</w:t>
      </w:r>
    </w:p>
    <w:p w14:paraId="291E73FF" w14:textId="77777777" w:rsidR="003E2E8F" w:rsidRPr="00AF5335" w:rsidRDefault="003E2E8F" w:rsidP="003E2E8F">
      <w:pPr>
        <w:ind w:left="2268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orderSingleParam.Confirmation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false;</w:t>
      </w:r>
    </w:p>
    <w:p w14:paraId="1054CF50" w14:textId="77777777" w:rsidR="003E2E8F" w:rsidRPr="00AF5335" w:rsidRDefault="003E2E8F" w:rsidP="003E2E8F">
      <w:pPr>
        <w:ind w:left="2268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orderSingleParam.PlaceDateType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"Today";</w:t>
      </w:r>
    </w:p>
    <w:p w14:paraId="20A1E317" w14:textId="77777777" w:rsidR="003E2E8F" w:rsidRPr="00AF5335" w:rsidRDefault="003E2E8F" w:rsidP="003E2E8F">
      <w:pPr>
        <w:ind w:left="2268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orderSingleParam.QuotesLastPrice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"17.48";</w:t>
      </w:r>
    </w:p>
    <w:p w14:paraId="7D91B794" w14:textId="77777777" w:rsidR="003E2E8F" w:rsidRPr="00AF5335" w:rsidRDefault="003E2E8F" w:rsidP="003E2E8F">
      <w:pPr>
        <w:ind w:left="2268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orderSingleParam.QuotesClosePrice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"17.48";</w:t>
      </w:r>
    </w:p>
    <w:p w14:paraId="5A3C9AE1" w14:textId="77777777" w:rsidR="003E2E8F" w:rsidRPr="00AF5335" w:rsidRDefault="003E2E8F" w:rsidP="003E2E8F">
      <w:pPr>
        <w:ind w:left="2268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orderSingleParam.QuotesBidPrice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"17.50";</w:t>
      </w:r>
    </w:p>
    <w:p w14:paraId="620E9C27" w14:textId="77777777" w:rsidR="003E2E8F" w:rsidRPr="00AF5335" w:rsidRDefault="003E2E8F" w:rsidP="003E2E8F">
      <w:pPr>
        <w:ind w:left="2268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orderSingleParam.QuotesAskPrice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"17.52";</w:t>
      </w:r>
    </w:p>
    <w:p w14:paraId="65896C04" w14:textId="77777777" w:rsidR="003E2E8F" w:rsidRPr="003E2E8F" w:rsidRDefault="003E2E8F" w:rsidP="003E2E8F">
      <w:pPr>
        <w:ind w:left="2268"/>
        <w:rPr>
          <w:rFonts w:cs="Arial"/>
          <w:color w:val="0070C0"/>
          <w:sz w:val="20"/>
        </w:rPr>
      </w:pPr>
      <w:proofErr w:type="spellStart"/>
      <w:r w:rsidRPr="003E2E8F">
        <w:rPr>
          <w:rFonts w:cs="Arial"/>
          <w:color w:val="0070C0"/>
          <w:sz w:val="20"/>
        </w:rPr>
        <w:t>orderSingleParam.QuotesTime</w:t>
      </w:r>
      <w:proofErr w:type="spellEnd"/>
      <w:r w:rsidRPr="003E2E8F">
        <w:rPr>
          <w:rFonts w:cs="Arial"/>
          <w:color w:val="0070C0"/>
          <w:sz w:val="20"/>
        </w:rPr>
        <w:t xml:space="preserve"> = "16:01";</w:t>
      </w:r>
    </w:p>
    <w:p w14:paraId="6401CC36" w14:textId="77777777" w:rsidR="003E2E8F" w:rsidRPr="003E2E8F" w:rsidRDefault="003E2E8F" w:rsidP="003E2E8F">
      <w:pPr>
        <w:ind w:left="2268"/>
        <w:rPr>
          <w:rFonts w:cs="Arial"/>
          <w:color w:val="0070C0"/>
          <w:sz w:val="20"/>
        </w:rPr>
      </w:pPr>
      <w:proofErr w:type="spellStart"/>
      <w:r w:rsidRPr="003E2E8F">
        <w:rPr>
          <w:rFonts w:cs="Arial"/>
          <w:color w:val="0070C0"/>
          <w:sz w:val="20"/>
        </w:rPr>
        <w:t>orderSingleParam.IpRemote</w:t>
      </w:r>
      <w:proofErr w:type="spellEnd"/>
      <w:r w:rsidRPr="003E2E8F">
        <w:rPr>
          <w:rFonts w:cs="Arial"/>
          <w:color w:val="0070C0"/>
          <w:sz w:val="20"/>
        </w:rPr>
        <w:t xml:space="preserve"> = "10.0.13.16";</w:t>
      </w:r>
    </w:p>
    <w:p w14:paraId="34043000" w14:textId="77777777" w:rsidR="00E95E39" w:rsidRDefault="003E2E8F" w:rsidP="003E2E8F">
      <w:pPr>
        <w:ind w:left="2268"/>
        <w:rPr>
          <w:rFonts w:cs="Arial"/>
          <w:color w:val="0070C0"/>
          <w:sz w:val="20"/>
        </w:rPr>
      </w:pPr>
      <w:proofErr w:type="spellStart"/>
      <w:r w:rsidRPr="003E2E8F">
        <w:rPr>
          <w:rFonts w:cs="Arial"/>
          <w:color w:val="0070C0"/>
          <w:sz w:val="20"/>
        </w:rPr>
        <w:t>orderSingleParam.HostName</w:t>
      </w:r>
      <w:proofErr w:type="spellEnd"/>
      <w:r w:rsidRPr="003E2E8F">
        <w:rPr>
          <w:rFonts w:cs="Arial"/>
          <w:color w:val="0070C0"/>
          <w:sz w:val="20"/>
        </w:rPr>
        <w:t xml:space="preserve"> = "spo-dev01.cmna.com.br";</w:t>
      </w:r>
    </w:p>
    <w:p w14:paraId="1FB2378F" w14:textId="77777777" w:rsidR="00F15F0D" w:rsidRPr="00F15F0D" w:rsidRDefault="00F15F0D" w:rsidP="00F15F0D">
      <w:pPr>
        <w:ind w:left="2268"/>
        <w:rPr>
          <w:rFonts w:cs="Arial"/>
          <w:color w:val="0070C0"/>
          <w:sz w:val="20"/>
        </w:rPr>
      </w:pPr>
      <w:r w:rsidRPr="00F15F0D">
        <w:rPr>
          <w:rFonts w:cs="Arial"/>
          <w:color w:val="0070C0"/>
          <w:sz w:val="20"/>
        </w:rPr>
        <w:t>// Solicitar inclusão da ordem</w:t>
      </w:r>
    </w:p>
    <w:p w14:paraId="130A2E56" w14:textId="77777777" w:rsidR="00F15F0D" w:rsidRPr="00AF5335" w:rsidRDefault="00F15F0D" w:rsidP="00F15F0D">
      <w:pPr>
        <w:ind w:left="2268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cmaStreamerFeed.Order</w:t>
      </w:r>
      <w:proofErr w:type="spellEnd"/>
      <w:r w:rsidRPr="00AF5335">
        <w:rPr>
          <w:rFonts w:cs="Arial"/>
          <w:color w:val="0070C0"/>
          <w:sz w:val="20"/>
          <w:lang w:val="en-US"/>
        </w:rPr>
        <w:t>(</w:t>
      </w:r>
      <w:proofErr w:type="spellStart"/>
      <w:r w:rsidRPr="00AF5335">
        <w:rPr>
          <w:rFonts w:cs="Arial"/>
          <w:color w:val="0070C0"/>
          <w:sz w:val="20"/>
          <w:lang w:val="en-US"/>
        </w:rPr>
        <w:t>orderSingleParam</w:t>
      </w:r>
      <w:proofErr w:type="spellEnd"/>
      <w:r w:rsidRPr="00AF5335">
        <w:rPr>
          <w:rFonts w:cs="Arial"/>
          <w:color w:val="0070C0"/>
          <w:sz w:val="20"/>
          <w:lang w:val="en-US"/>
        </w:rPr>
        <w:t>, 10000).Subscribe(</w:t>
      </w:r>
    </w:p>
    <w:p w14:paraId="08A0545D" w14:textId="77777777" w:rsidR="00F15F0D" w:rsidRPr="00AF5335" w:rsidRDefault="00F15F0D" w:rsidP="00F15F0D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highlight w:val="yellow"/>
          <w:lang w:val="en-US"/>
        </w:rPr>
        <w:t>async</w:t>
      </w:r>
      <w:r w:rsidRPr="00AF5335">
        <w:rPr>
          <w:rFonts w:cs="Arial"/>
          <w:color w:val="0070C0"/>
          <w:sz w:val="20"/>
          <w:lang w:val="en-US"/>
        </w:rPr>
        <w:t xml:space="preserve"> </w:t>
      </w:r>
      <w:proofErr w:type="spellStart"/>
      <w:r w:rsidRPr="00AF5335">
        <w:rPr>
          <w:rFonts w:cs="Arial"/>
          <w:color w:val="0070C0"/>
          <w:sz w:val="20"/>
          <w:lang w:val="en-US"/>
        </w:rPr>
        <w:t>obs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=&gt;</w:t>
      </w:r>
    </w:p>
    <w:p w14:paraId="09D13354" w14:textId="77777777" w:rsidR="00F15F0D" w:rsidRPr="00AF5335" w:rsidRDefault="00F15F0D" w:rsidP="00F15F0D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39AAD231" w14:textId="77777777" w:rsidR="00F15F0D" w:rsidRPr="00AF5335" w:rsidRDefault="00F15F0D" w:rsidP="00F15F0D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try</w:t>
      </w:r>
    </w:p>
    <w:p w14:paraId="694E6FE0" w14:textId="77777777" w:rsidR="00F15F0D" w:rsidRPr="00AF5335" w:rsidRDefault="00F15F0D" w:rsidP="00F15F0D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0126C88F" w14:textId="77777777" w:rsidR="00F15F0D" w:rsidRPr="00AF5335" w:rsidRDefault="00F15F0D" w:rsidP="00F15F0D">
      <w:pPr>
        <w:ind w:left="3119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AsyncResultTestWriter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(await </w:t>
      </w:r>
      <w:proofErr w:type="spellStart"/>
      <w:r w:rsidRPr="00AF5335">
        <w:rPr>
          <w:rFonts w:cs="Arial"/>
          <w:color w:val="0070C0"/>
          <w:sz w:val="20"/>
          <w:lang w:val="en-US"/>
        </w:rPr>
        <w:t>obs</w:t>
      </w:r>
      <w:proofErr w:type="spellEnd"/>
      <w:r w:rsidRPr="00AF5335">
        <w:rPr>
          <w:rFonts w:cs="Arial"/>
          <w:color w:val="0070C0"/>
          <w:sz w:val="20"/>
          <w:lang w:val="en-US"/>
        </w:rPr>
        <w:t>);</w:t>
      </w:r>
    </w:p>
    <w:p w14:paraId="47E8C3CE" w14:textId="77777777" w:rsidR="00F15F0D" w:rsidRPr="00AF5335" w:rsidRDefault="00F15F0D" w:rsidP="00F15F0D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</w:t>
      </w:r>
    </w:p>
    <w:p w14:paraId="47AC95F8" w14:textId="77777777" w:rsidR="00F15F0D" w:rsidRPr="00AF5335" w:rsidRDefault="00F15F0D" w:rsidP="00F15F0D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catch (Exception ex)</w:t>
      </w:r>
    </w:p>
    <w:p w14:paraId="4302321F" w14:textId="77777777" w:rsidR="00F15F0D" w:rsidRPr="00AF5335" w:rsidRDefault="00F15F0D" w:rsidP="00F15F0D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46499FBC" w14:textId="77777777" w:rsidR="00F15F0D" w:rsidRPr="00AF5335" w:rsidRDefault="00F15F0D" w:rsidP="00F15F0D">
      <w:pPr>
        <w:ind w:left="3119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</w:t>
      </w:r>
      <w:proofErr w:type="spellStart"/>
      <w:r w:rsidRPr="00AF5335">
        <w:rPr>
          <w:rFonts w:cs="Arial"/>
          <w:color w:val="0070C0"/>
          <w:sz w:val="20"/>
          <w:lang w:val="en-US"/>
        </w:rPr>
        <w:t>ex.Message</w:t>
      </w:r>
      <w:proofErr w:type="spellEnd"/>
      <w:r w:rsidRPr="00AF5335">
        <w:rPr>
          <w:rFonts w:cs="Arial"/>
          <w:color w:val="0070C0"/>
          <w:sz w:val="20"/>
          <w:lang w:val="en-US"/>
        </w:rPr>
        <w:t>);</w:t>
      </w:r>
    </w:p>
    <w:p w14:paraId="1181CC49" w14:textId="77777777" w:rsidR="00F15F0D" w:rsidRPr="00AF5335" w:rsidRDefault="00F15F0D" w:rsidP="00F15F0D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</w:t>
      </w:r>
    </w:p>
    <w:p w14:paraId="3B86CFF5" w14:textId="77777777" w:rsidR="00F15F0D" w:rsidRPr="00AF5335" w:rsidRDefault="00F15F0D" w:rsidP="00F15F0D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},</w:t>
      </w:r>
    </w:p>
    <w:p w14:paraId="3DE4AFC3" w14:textId="77777777" w:rsidR="00F15F0D" w:rsidRPr="00AF5335" w:rsidRDefault="00F15F0D" w:rsidP="00F15F0D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ex =&gt; </w:t>
      </w:r>
      <w:proofErr w:type="spellStart"/>
      <w:r w:rsidRPr="00AF5335">
        <w:rPr>
          <w:rFonts w:cs="Arial"/>
          <w:color w:val="0070C0"/>
          <w:sz w:val="20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</w:t>
      </w:r>
      <w:proofErr w:type="spellStart"/>
      <w:r w:rsidRPr="00AF5335">
        <w:rPr>
          <w:rFonts w:cs="Arial"/>
          <w:color w:val="0070C0"/>
          <w:sz w:val="20"/>
          <w:lang w:val="en-US"/>
        </w:rPr>
        <w:t>ex.Message</w:t>
      </w:r>
      <w:proofErr w:type="spellEnd"/>
      <w:r w:rsidRPr="00AF5335">
        <w:rPr>
          <w:rFonts w:cs="Arial"/>
          <w:color w:val="0070C0"/>
          <w:sz w:val="20"/>
          <w:lang w:val="en-US"/>
        </w:rPr>
        <w:t>)</w:t>
      </w:r>
    </w:p>
    <w:p w14:paraId="0937A9CE" w14:textId="77777777" w:rsidR="00F5630D" w:rsidRPr="00AF5335" w:rsidRDefault="00F15F0D" w:rsidP="00F15F0D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).Dispose();</w:t>
      </w:r>
    </w:p>
    <w:p w14:paraId="3779EEC5" w14:textId="77777777" w:rsidR="00296AD5" w:rsidRPr="00AF5335" w:rsidRDefault="00296AD5" w:rsidP="00F5630D">
      <w:pPr>
        <w:ind w:left="2268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...</w:t>
      </w:r>
    </w:p>
    <w:p w14:paraId="5BC9D87A" w14:textId="77777777" w:rsidR="00296AD5" w:rsidRPr="00AF5335" w:rsidRDefault="00296AD5" w:rsidP="00296AD5">
      <w:pPr>
        <w:ind w:left="2268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static void </w:t>
      </w:r>
      <w:proofErr w:type="spellStart"/>
      <w:r w:rsidRPr="00AF5335">
        <w:rPr>
          <w:rFonts w:cs="Arial"/>
          <w:color w:val="0070C0"/>
          <w:sz w:val="20"/>
          <w:lang w:val="en-US"/>
        </w:rPr>
        <w:t>AsyncResultTestWriter</w:t>
      </w:r>
      <w:proofErr w:type="spellEnd"/>
      <w:r w:rsidRPr="00AF5335">
        <w:rPr>
          <w:rFonts w:cs="Arial"/>
          <w:color w:val="0070C0"/>
          <w:sz w:val="20"/>
          <w:lang w:val="en-US"/>
        </w:rPr>
        <w:t>(Result&lt;</w:t>
      </w:r>
      <w:proofErr w:type="spellStart"/>
      <w:r w:rsidRPr="00AF5335">
        <w:rPr>
          <w:rFonts w:cs="Arial"/>
          <w:color w:val="0070C0"/>
          <w:sz w:val="20"/>
          <w:lang w:val="en-US"/>
        </w:rPr>
        <w:t>OrderSingleResult</w:t>
      </w:r>
      <w:proofErr w:type="spellEnd"/>
      <w:r w:rsidRPr="00AF5335">
        <w:rPr>
          <w:rFonts w:cs="Arial"/>
          <w:color w:val="0070C0"/>
          <w:sz w:val="20"/>
          <w:lang w:val="en-US"/>
        </w:rPr>
        <w:t>&gt; result)</w:t>
      </w:r>
    </w:p>
    <w:p w14:paraId="6982A326" w14:textId="77777777" w:rsidR="00296AD5" w:rsidRPr="00296AD5" w:rsidRDefault="00296AD5" w:rsidP="00296AD5">
      <w:pPr>
        <w:ind w:left="2268"/>
        <w:rPr>
          <w:rFonts w:cs="Arial"/>
          <w:color w:val="0070C0"/>
          <w:sz w:val="20"/>
        </w:rPr>
      </w:pPr>
      <w:r w:rsidRPr="00296AD5">
        <w:rPr>
          <w:rFonts w:cs="Arial"/>
          <w:color w:val="0070C0"/>
          <w:sz w:val="20"/>
        </w:rPr>
        <w:t>{</w:t>
      </w:r>
    </w:p>
    <w:p w14:paraId="53B9D90C" w14:textId="77777777" w:rsidR="00296AD5" w:rsidRPr="00296AD5" w:rsidRDefault="00296AD5" w:rsidP="00296AD5">
      <w:pPr>
        <w:ind w:left="2552"/>
        <w:rPr>
          <w:rFonts w:cs="Arial"/>
          <w:color w:val="0070C0"/>
          <w:sz w:val="20"/>
        </w:rPr>
      </w:pPr>
      <w:proofErr w:type="spellStart"/>
      <w:r w:rsidRPr="00296AD5">
        <w:rPr>
          <w:rFonts w:cs="Arial"/>
          <w:color w:val="0070C0"/>
          <w:sz w:val="20"/>
        </w:rPr>
        <w:t>if</w:t>
      </w:r>
      <w:proofErr w:type="spellEnd"/>
      <w:r w:rsidRPr="00296AD5">
        <w:rPr>
          <w:rFonts w:cs="Arial"/>
          <w:color w:val="0070C0"/>
          <w:sz w:val="20"/>
        </w:rPr>
        <w:t xml:space="preserve"> (</w:t>
      </w:r>
      <w:proofErr w:type="spellStart"/>
      <w:r w:rsidRPr="00296AD5">
        <w:rPr>
          <w:rFonts w:cs="Arial"/>
          <w:color w:val="0070C0"/>
          <w:sz w:val="20"/>
        </w:rPr>
        <w:t>result.Status.Success</w:t>
      </w:r>
      <w:proofErr w:type="spellEnd"/>
      <w:r w:rsidRPr="00296AD5">
        <w:rPr>
          <w:rFonts w:cs="Arial"/>
          <w:color w:val="0070C0"/>
          <w:sz w:val="20"/>
        </w:rPr>
        <w:t>)</w:t>
      </w:r>
    </w:p>
    <w:p w14:paraId="1BC87EF3" w14:textId="77777777" w:rsidR="00296AD5" w:rsidRPr="00296AD5" w:rsidRDefault="00296AD5" w:rsidP="00296AD5">
      <w:pPr>
        <w:ind w:left="2552"/>
        <w:rPr>
          <w:rFonts w:cs="Arial"/>
          <w:color w:val="0070C0"/>
          <w:sz w:val="20"/>
        </w:rPr>
      </w:pPr>
      <w:r w:rsidRPr="00296AD5">
        <w:rPr>
          <w:rFonts w:cs="Arial"/>
          <w:color w:val="0070C0"/>
          <w:sz w:val="20"/>
        </w:rPr>
        <w:t>{</w:t>
      </w:r>
    </w:p>
    <w:p w14:paraId="75BADEBB" w14:textId="77777777" w:rsidR="00296AD5" w:rsidRPr="00296AD5" w:rsidRDefault="00296AD5" w:rsidP="00296AD5">
      <w:pPr>
        <w:ind w:left="2835"/>
        <w:rPr>
          <w:rFonts w:cs="Arial"/>
          <w:color w:val="0070C0"/>
          <w:sz w:val="20"/>
        </w:rPr>
      </w:pPr>
      <w:proofErr w:type="spellStart"/>
      <w:r w:rsidRPr="00296AD5">
        <w:rPr>
          <w:rFonts w:cs="Arial"/>
          <w:color w:val="0070C0"/>
          <w:sz w:val="20"/>
        </w:rPr>
        <w:t>Console.WriteLine</w:t>
      </w:r>
      <w:proofErr w:type="spellEnd"/>
      <w:r w:rsidRPr="00296AD5">
        <w:rPr>
          <w:rFonts w:cs="Arial"/>
          <w:color w:val="0070C0"/>
          <w:sz w:val="20"/>
        </w:rPr>
        <w:t>($"\</w:t>
      </w:r>
      <w:proofErr w:type="spellStart"/>
      <w:r w:rsidRPr="00296AD5">
        <w:rPr>
          <w:rFonts w:cs="Arial"/>
          <w:color w:val="0070C0"/>
          <w:sz w:val="20"/>
        </w:rPr>
        <w:t>nInclusão</w:t>
      </w:r>
      <w:proofErr w:type="spellEnd"/>
      <w:r w:rsidRPr="00296AD5">
        <w:rPr>
          <w:rFonts w:cs="Arial"/>
          <w:color w:val="0070C0"/>
          <w:sz w:val="20"/>
        </w:rPr>
        <w:t xml:space="preserve"> da ordem: " + </w:t>
      </w:r>
      <w:proofErr w:type="spellStart"/>
      <w:r w:rsidRPr="00296AD5">
        <w:rPr>
          <w:rFonts w:cs="Arial"/>
          <w:color w:val="0070C0"/>
          <w:sz w:val="20"/>
        </w:rPr>
        <w:t>result.ToJSON</w:t>
      </w:r>
      <w:proofErr w:type="spellEnd"/>
      <w:r w:rsidRPr="00296AD5">
        <w:rPr>
          <w:rFonts w:cs="Arial"/>
          <w:color w:val="0070C0"/>
          <w:sz w:val="20"/>
        </w:rPr>
        <w:t>());</w:t>
      </w:r>
    </w:p>
    <w:p w14:paraId="1CFF9D74" w14:textId="77777777" w:rsidR="00296AD5" w:rsidRPr="00296AD5" w:rsidRDefault="00296AD5" w:rsidP="00296AD5">
      <w:pPr>
        <w:ind w:left="2552"/>
        <w:rPr>
          <w:rFonts w:cs="Arial"/>
          <w:color w:val="0070C0"/>
          <w:sz w:val="20"/>
        </w:rPr>
      </w:pPr>
      <w:r w:rsidRPr="00296AD5">
        <w:rPr>
          <w:rFonts w:cs="Arial"/>
          <w:color w:val="0070C0"/>
          <w:sz w:val="20"/>
        </w:rPr>
        <w:t>}</w:t>
      </w:r>
    </w:p>
    <w:p w14:paraId="154825D0" w14:textId="77777777" w:rsidR="00296AD5" w:rsidRPr="00296AD5" w:rsidRDefault="00296AD5" w:rsidP="00296AD5">
      <w:pPr>
        <w:ind w:left="2552"/>
        <w:rPr>
          <w:rFonts w:cs="Arial"/>
          <w:color w:val="0070C0"/>
          <w:sz w:val="20"/>
        </w:rPr>
      </w:pPr>
      <w:proofErr w:type="spellStart"/>
      <w:r w:rsidRPr="00296AD5">
        <w:rPr>
          <w:rFonts w:cs="Arial"/>
          <w:color w:val="0070C0"/>
          <w:sz w:val="20"/>
        </w:rPr>
        <w:t>else</w:t>
      </w:r>
      <w:proofErr w:type="spellEnd"/>
    </w:p>
    <w:p w14:paraId="0BDF58A9" w14:textId="77777777" w:rsidR="00296AD5" w:rsidRPr="00296AD5" w:rsidRDefault="00296AD5" w:rsidP="00296AD5">
      <w:pPr>
        <w:ind w:left="2552"/>
        <w:rPr>
          <w:rFonts w:cs="Arial"/>
          <w:color w:val="0070C0"/>
          <w:sz w:val="20"/>
        </w:rPr>
      </w:pPr>
      <w:r w:rsidRPr="00296AD5">
        <w:rPr>
          <w:rFonts w:cs="Arial"/>
          <w:color w:val="0070C0"/>
          <w:sz w:val="20"/>
        </w:rPr>
        <w:t>{</w:t>
      </w:r>
    </w:p>
    <w:p w14:paraId="1258F26F" w14:textId="77777777" w:rsidR="00296AD5" w:rsidRPr="00296AD5" w:rsidRDefault="00296AD5" w:rsidP="00296AD5">
      <w:pPr>
        <w:ind w:left="2835"/>
        <w:rPr>
          <w:rFonts w:cs="Arial"/>
          <w:color w:val="0070C0"/>
          <w:sz w:val="20"/>
        </w:rPr>
      </w:pPr>
      <w:proofErr w:type="spellStart"/>
      <w:r w:rsidRPr="00296AD5">
        <w:rPr>
          <w:rFonts w:cs="Arial"/>
          <w:color w:val="0070C0"/>
          <w:sz w:val="20"/>
        </w:rPr>
        <w:t>Console.WriteLine</w:t>
      </w:r>
      <w:proofErr w:type="spellEnd"/>
      <w:r w:rsidRPr="00296AD5">
        <w:rPr>
          <w:rFonts w:cs="Arial"/>
          <w:color w:val="0070C0"/>
          <w:sz w:val="20"/>
        </w:rPr>
        <w:t>($"\</w:t>
      </w:r>
      <w:proofErr w:type="spellStart"/>
      <w:r w:rsidRPr="00296AD5">
        <w:rPr>
          <w:rFonts w:cs="Arial"/>
          <w:color w:val="0070C0"/>
          <w:sz w:val="20"/>
        </w:rPr>
        <w:t>nSolicitação</w:t>
      </w:r>
      <w:proofErr w:type="spellEnd"/>
      <w:r w:rsidRPr="00296AD5">
        <w:rPr>
          <w:rFonts w:cs="Arial"/>
          <w:color w:val="0070C0"/>
          <w:sz w:val="20"/>
        </w:rPr>
        <w:t xml:space="preserve"> de inclusão de ordem retornou o status: " + </w:t>
      </w:r>
      <w:proofErr w:type="spellStart"/>
      <w:r w:rsidRPr="00296AD5">
        <w:rPr>
          <w:rFonts w:cs="Arial"/>
          <w:color w:val="0070C0"/>
          <w:sz w:val="20"/>
        </w:rPr>
        <w:t>result.Status.ToJSON</w:t>
      </w:r>
      <w:proofErr w:type="spellEnd"/>
      <w:r w:rsidRPr="00296AD5">
        <w:rPr>
          <w:rFonts w:cs="Arial"/>
          <w:color w:val="0070C0"/>
          <w:sz w:val="20"/>
        </w:rPr>
        <w:t>());</w:t>
      </w:r>
    </w:p>
    <w:p w14:paraId="79595826" w14:textId="77777777" w:rsidR="00296AD5" w:rsidRPr="00296AD5" w:rsidRDefault="00296AD5" w:rsidP="00296AD5">
      <w:pPr>
        <w:ind w:left="2552"/>
        <w:rPr>
          <w:rFonts w:cs="Arial"/>
          <w:color w:val="0070C0"/>
          <w:sz w:val="20"/>
        </w:rPr>
      </w:pPr>
      <w:r w:rsidRPr="00296AD5">
        <w:rPr>
          <w:rFonts w:cs="Arial"/>
          <w:color w:val="0070C0"/>
          <w:sz w:val="20"/>
        </w:rPr>
        <w:t>}</w:t>
      </w:r>
    </w:p>
    <w:p w14:paraId="7397A31C" w14:textId="77777777" w:rsidR="00F5630D" w:rsidRPr="00F5630D" w:rsidRDefault="00296AD5" w:rsidP="00F5630D">
      <w:pPr>
        <w:ind w:left="2268"/>
        <w:rPr>
          <w:rFonts w:cs="Arial"/>
          <w:color w:val="0070C0"/>
          <w:sz w:val="20"/>
        </w:rPr>
      </w:pPr>
      <w:r w:rsidRPr="00296AD5">
        <w:rPr>
          <w:rFonts w:cs="Arial"/>
          <w:color w:val="0070C0"/>
          <w:sz w:val="20"/>
        </w:rPr>
        <w:t>}</w:t>
      </w:r>
      <w:r w:rsidR="00F5630D">
        <w:rPr>
          <w:rFonts w:cs="Arial"/>
          <w:color w:val="0070C0"/>
          <w:sz w:val="20"/>
        </w:rPr>
        <w:t>.</w:t>
      </w:r>
    </w:p>
    <w:p w14:paraId="1B596C60" w14:textId="77777777" w:rsidR="00B51345" w:rsidRPr="003C2789" w:rsidRDefault="00F77AF4" w:rsidP="002B7BF9">
      <w:pPr>
        <w:pStyle w:val="Ttulo1"/>
        <w:numPr>
          <w:ilvl w:val="0"/>
          <w:numId w:val="0"/>
        </w:numPr>
        <w:jc w:val="left"/>
        <w:rPr>
          <w:b w:val="0"/>
          <w:bCs w:val="0"/>
          <w:sz w:val="22"/>
          <w:szCs w:val="22"/>
        </w:rPr>
      </w:pPr>
      <w:bookmarkStart w:id="76" w:name="_Toc518464932"/>
      <w:r>
        <w:rPr>
          <w:sz w:val="22"/>
          <w:szCs w:val="22"/>
        </w:rPr>
        <w:br w:type="page"/>
      </w:r>
      <w:bookmarkStart w:id="77" w:name="_Toc100304766"/>
      <w:r w:rsidR="00B51345" w:rsidRPr="003C2789">
        <w:rPr>
          <w:b w:val="0"/>
          <w:bCs w:val="0"/>
          <w:sz w:val="22"/>
          <w:szCs w:val="22"/>
        </w:rPr>
        <w:lastRenderedPageBreak/>
        <w:t>2.5.3) Solicitação de Cancelamento de Ordem para AP</w:t>
      </w:r>
      <w:r w:rsidR="00414463" w:rsidRPr="003C2789">
        <w:rPr>
          <w:b w:val="0"/>
          <w:bCs w:val="0"/>
          <w:sz w:val="22"/>
          <w:szCs w:val="22"/>
        </w:rPr>
        <w:t>I (</w:t>
      </w:r>
      <w:proofErr w:type="spellStart"/>
      <w:r w:rsidR="00414463" w:rsidRPr="003C2789">
        <w:rPr>
          <w:b w:val="0"/>
          <w:bCs w:val="0"/>
          <w:sz w:val="22"/>
          <w:szCs w:val="22"/>
        </w:rPr>
        <w:t>Order</w:t>
      </w:r>
      <w:proofErr w:type="spellEnd"/>
      <w:r w:rsidR="00414463" w:rsidRPr="003C2789">
        <w:rPr>
          <w:b w:val="0"/>
          <w:bCs w:val="0"/>
          <w:sz w:val="22"/>
          <w:szCs w:val="22"/>
        </w:rPr>
        <w:t xml:space="preserve"> </w:t>
      </w:r>
      <w:r w:rsidR="00414463" w:rsidRPr="003C2789">
        <w:rPr>
          <w:b w:val="0"/>
          <w:bCs w:val="0"/>
          <w:sz w:val="22"/>
          <w:szCs w:val="22"/>
        </w:rPr>
        <w:sym w:font="Wingdings" w:char="F0F0"/>
      </w:r>
      <w:r w:rsidR="00414463" w:rsidRPr="003C2789">
        <w:rPr>
          <w:b w:val="0"/>
          <w:bCs w:val="0"/>
          <w:sz w:val="22"/>
          <w:szCs w:val="22"/>
        </w:rPr>
        <w:t xml:space="preserve"> </w:t>
      </w:r>
      <w:proofErr w:type="spellStart"/>
      <w:r w:rsidR="00414463" w:rsidRPr="003C2789">
        <w:rPr>
          <w:b w:val="0"/>
          <w:bCs w:val="0"/>
          <w:sz w:val="22"/>
          <w:szCs w:val="22"/>
        </w:rPr>
        <w:t>OrderCancelParam</w:t>
      </w:r>
      <w:proofErr w:type="spellEnd"/>
      <w:r w:rsidR="00414463" w:rsidRPr="003C2789">
        <w:rPr>
          <w:b w:val="0"/>
          <w:bCs w:val="0"/>
          <w:sz w:val="22"/>
          <w:szCs w:val="22"/>
        </w:rPr>
        <w:t>)</w:t>
      </w:r>
      <w:bookmarkEnd w:id="76"/>
      <w:bookmarkEnd w:id="77"/>
    </w:p>
    <w:p w14:paraId="509F5473" w14:textId="77777777" w:rsidR="00B51345" w:rsidRPr="005D1D65" w:rsidRDefault="00B51345" w:rsidP="00B51345">
      <w:pPr>
        <w:ind w:left="851"/>
        <w:rPr>
          <w:rFonts w:cs="Arial"/>
          <w:sz w:val="22"/>
          <w:szCs w:val="22"/>
        </w:rPr>
      </w:pPr>
    </w:p>
    <w:p w14:paraId="0B7794C0" w14:textId="77777777" w:rsidR="00B51345" w:rsidRPr="001F4111" w:rsidRDefault="00B51345" w:rsidP="00B51345">
      <w:pPr>
        <w:ind w:left="1702"/>
        <w:rPr>
          <w:rFonts w:cs="Arial"/>
          <w:sz w:val="22"/>
          <w:szCs w:val="22"/>
        </w:rPr>
      </w:pPr>
      <w:bookmarkStart w:id="78" w:name="_Hlk518291719"/>
      <w:r w:rsidRPr="005D1D65">
        <w:rPr>
          <w:rFonts w:cs="Arial"/>
          <w:sz w:val="22"/>
          <w:szCs w:val="22"/>
        </w:rPr>
        <w:sym w:font="Wingdings" w:char="F0A7"/>
      </w:r>
      <w:r w:rsidRPr="005D1D65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 xml:space="preserve">Método </w:t>
      </w:r>
      <w:proofErr w:type="spellStart"/>
      <w:r>
        <w:rPr>
          <w:rFonts w:cs="Arial"/>
          <w:b/>
          <w:sz w:val="22"/>
          <w:szCs w:val="22"/>
        </w:rPr>
        <w:t>Order</w:t>
      </w:r>
      <w:bookmarkEnd w:id="78"/>
      <w:proofErr w:type="spellEnd"/>
      <w:r w:rsidRPr="001F4111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 xml:space="preserve">com parâmetro </w:t>
      </w:r>
      <w:proofErr w:type="spellStart"/>
      <w:r w:rsidRPr="001F4111">
        <w:rPr>
          <w:rFonts w:cs="Arial"/>
          <w:b/>
          <w:sz w:val="22"/>
          <w:szCs w:val="22"/>
        </w:rPr>
        <w:t>OrderCancelParam</w:t>
      </w:r>
      <w:proofErr w:type="spellEnd"/>
      <w:r>
        <w:rPr>
          <w:rFonts w:cs="Arial"/>
          <w:sz w:val="22"/>
          <w:szCs w:val="22"/>
        </w:rPr>
        <w:t>;</w:t>
      </w:r>
    </w:p>
    <w:p w14:paraId="05923C7B" w14:textId="77777777" w:rsidR="00B51345" w:rsidRDefault="00B51345" w:rsidP="00B51345">
      <w:pPr>
        <w:ind w:left="1702"/>
        <w:rPr>
          <w:rFonts w:cs="Arial"/>
          <w:sz w:val="22"/>
          <w:szCs w:val="22"/>
        </w:rPr>
      </w:pPr>
    </w:p>
    <w:p w14:paraId="5626ED09" w14:textId="77777777" w:rsidR="00B51345" w:rsidRDefault="00B51345" w:rsidP="00B51345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Parâmetro</w:t>
      </w:r>
      <w:r w:rsidR="00D87BF0">
        <w:rPr>
          <w:rFonts w:cs="Arial"/>
          <w:sz w:val="22"/>
          <w:szCs w:val="22"/>
        </w:rPr>
        <w:t>s</w:t>
      </w:r>
      <w:r>
        <w:rPr>
          <w:rFonts w:cs="Arial"/>
          <w:sz w:val="22"/>
          <w:szCs w:val="22"/>
        </w:rPr>
        <w:t xml:space="preserve"> de entrada = Estrutura </w:t>
      </w:r>
      <w:proofErr w:type="spellStart"/>
      <w:r>
        <w:rPr>
          <w:rFonts w:cs="Arial"/>
          <w:b/>
          <w:sz w:val="22"/>
          <w:szCs w:val="22"/>
        </w:rPr>
        <w:t>O</w:t>
      </w:r>
      <w:r w:rsidR="00414463">
        <w:rPr>
          <w:rFonts w:cs="Arial"/>
          <w:b/>
          <w:sz w:val="22"/>
          <w:szCs w:val="22"/>
        </w:rPr>
        <w:t>rder</w:t>
      </w:r>
      <w:r>
        <w:rPr>
          <w:rFonts w:cs="Arial"/>
          <w:b/>
          <w:sz w:val="22"/>
          <w:szCs w:val="22"/>
        </w:rPr>
        <w:t>Cancel</w:t>
      </w:r>
      <w:r w:rsidRPr="00AE5AAD">
        <w:rPr>
          <w:rFonts w:cs="Arial"/>
          <w:b/>
          <w:sz w:val="22"/>
          <w:szCs w:val="22"/>
        </w:rPr>
        <w:t>Param</w:t>
      </w:r>
      <w:proofErr w:type="spellEnd"/>
      <w:r>
        <w:rPr>
          <w:rFonts w:cs="Arial"/>
          <w:sz w:val="22"/>
          <w:szCs w:val="22"/>
        </w:rPr>
        <w:t>:</w:t>
      </w:r>
    </w:p>
    <w:p w14:paraId="2E604E82" w14:textId="77777777" w:rsidR="00B51345" w:rsidRPr="007E45AF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Pr="007E45AF">
        <w:rPr>
          <w:rFonts w:cs="Arial"/>
          <w:sz w:val="20"/>
        </w:rPr>
        <w:t xml:space="preserve"> </w:t>
      </w:r>
      <w:proofErr w:type="spellStart"/>
      <w:r w:rsidRPr="007E45AF">
        <w:rPr>
          <w:rFonts w:cs="Arial"/>
          <w:sz w:val="20"/>
        </w:rPr>
        <w:t>UserId</w:t>
      </w:r>
      <w:proofErr w:type="spellEnd"/>
      <w:r w:rsidRPr="007E45AF">
        <w:rPr>
          <w:rFonts w:cs="Arial"/>
          <w:sz w:val="20"/>
        </w:rPr>
        <w:t xml:space="preserve"> = Identificação d</w:t>
      </w:r>
      <w:r>
        <w:rPr>
          <w:rFonts w:cs="Arial"/>
          <w:sz w:val="20"/>
        </w:rPr>
        <w:t xml:space="preserve">o </w:t>
      </w:r>
      <w:r w:rsidRPr="007E45AF">
        <w:rPr>
          <w:rFonts w:cs="Arial"/>
          <w:sz w:val="20"/>
        </w:rPr>
        <w:t xml:space="preserve">cliente </w:t>
      </w:r>
      <w:r>
        <w:rPr>
          <w:rFonts w:cs="Arial"/>
          <w:sz w:val="20"/>
        </w:rPr>
        <w:t>da ordem a ser cancelada</w:t>
      </w:r>
      <w:r w:rsidRPr="007E45AF">
        <w:rPr>
          <w:rFonts w:cs="Arial"/>
          <w:sz w:val="20"/>
        </w:rPr>
        <w:t>:</w:t>
      </w:r>
    </w:p>
    <w:p w14:paraId="3FB09BB5" w14:textId="77777777" w:rsidR="00B51345" w:rsidRPr="007E45AF" w:rsidRDefault="00B51345" w:rsidP="00B51345">
      <w:pPr>
        <w:ind w:left="2835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A0"/>
      </w:r>
      <w:r w:rsidRPr="007E45AF">
        <w:rPr>
          <w:rFonts w:cs="Arial"/>
          <w:sz w:val="20"/>
        </w:rPr>
        <w:t xml:space="preserve"> </w:t>
      </w:r>
      <w:proofErr w:type="spellStart"/>
      <w:r w:rsidRPr="007E45AF">
        <w:rPr>
          <w:rFonts w:cs="Arial"/>
          <w:sz w:val="20"/>
        </w:rPr>
        <w:t>User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[obrigatório] (</w:t>
      </w:r>
      <w:proofErr w:type="spellStart"/>
      <w:r w:rsidR="0032581D">
        <w:rPr>
          <w:rFonts w:cs="Arial"/>
          <w:color w:val="0070C0"/>
          <w:sz w:val="20"/>
        </w:rPr>
        <w:t>long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 w:rsidR="003465D6" w:rsidRPr="00810F16">
        <w:rPr>
          <w:rFonts w:cs="Arial"/>
          <w:sz w:val="20"/>
        </w:rPr>
        <w:t>I</w:t>
      </w:r>
      <w:r w:rsidR="003465D6">
        <w:rPr>
          <w:rFonts w:cs="Arial"/>
          <w:sz w:val="20"/>
        </w:rPr>
        <w:t>d</w:t>
      </w:r>
      <w:r w:rsidR="003465D6" w:rsidRPr="00810F16">
        <w:rPr>
          <w:rFonts w:cs="Arial"/>
          <w:sz w:val="20"/>
        </w:rPr>
        <w:t xml:space="preserve"> numérico do </w:t>
      </w:r>
      <w:r w:rsidR="003465D6">
        <w:rPr>
          <w:rFonts w:cs="Arial"/>
          <w:sz w:val="20"/>
        </w:rPr>
        <w:t>cliente</w:t>
      </w:r>
      <w:r w:rsidR="003465D6" w:rsidRPr="00810F16">
        <w:rPr>
          <w:rFonts w:cs="Arial"/>
          <w:sz w:val="20"/>
        </w:rPr>
        <w:t xml:space="preserve"> (</w:t>
      </w:r>
      <w:r w:rsidR="00C63284">
        <w:rPr>
          <w:rFonts w:cs="Arial"/>
          <w:sz w:val="20"/>
        </w:rPr>
        <w:t>obtido da</w:t>
      </w:r>
      <w:r w:rsidR="00710D79">
        <w:rPr>
          <w:rFonts w:cs="Arial"/>
          <w:sz w:val="20"/>
        </w:rPr>
        <w:t xml:space="preserve"> estrutura “</w:t>
      </w:r>
      <w:proofErr w:type="spellStart"/>
      <w:r w:rsidR="003465D6" w:rsidRPr="00810F16">
        <w:rPr>
          <w:rFonts w:cs="Arial"/>
          <w:i/>
          <w:sz w:val="20"/>
        </w:rPr>
        <w:t>ClientList</w:t>
      </w:r>
      <w:r w:rsidR="00710D79">
        <w:rPr>
          <w:rFonts w:cs="Arial"/>
          <w:i/>
          <w:sz w:val="20"/>
        </w:rPr>
        <w:t>Result</w:t>
      </w:r>
      <w:proofErr w:type="spellEnd"/>
      <w:r w:rsidR="003465D6" w:rsidRPr="00810F16">
        <w:rPr>
          <w:rFonts w:cs="Arial"/>
          <w:sz w:val="20"/>
        </w:rPr>
        <w:t>”</w:t>
      </w:r>
      <w:r w:rsidR="003465D6">
        <w:rPr>
          <w:rFonts w:cs="Arial"/>
          <w:sz w:val="20"/>
        </w:rPr>
        <w:t xml:space="preserve"> campo “</w:t>
      </w:r>
      <w:proofErr w:type="spellStart"/>
      <w:r w:rsidR="003465D6" w:rsidRPr="003465D6">
        <w:rPr>
          <w:rFonts w:cs="Arial"/>
          <w:i/>
          <w:sz w:val="20"/>
        </w:rPr>
        <w:t>Data.Id</w:t>
      </w:r>
      <w:proofErr w:type="spellEnd"/>
      <w:r w:rsidR="003465D6">
        <w:rPr>
          <w:rFonts w:cs="Arial"/>
          <w:sz w:val="20"/>
        </w:rPr>
        <w:t>”</w:t>
      </w:r>
      <w:r w:rsidR="003465D6" w:rsidRPr="00810F16">
        <w:rPr>
          <w:rFonts w:cs="Arial"/>
          <w:sz w:val="20"/>
        </w:rPr>
        <w:t>);</w:t>
      </w:r>
    </w:p>
    <w:p w14:paraId="7552375B" w14:textId="77777777" w:rsidR="00B51345" w:rsidRPr="007E45AF" w:rsidRDefault="00B51345" w:rsidP="00B51345">
      <w:pPr>
        <w:ind w:left="2835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A0"/>
      </w:r>
      <w:r w:rsidRPr="007E45AF">
        <w:rPr>
          <w:rFonts w:cs="Arial"/>
          <w:sz w:val="20"/>
        </w:rPr>
        <w:t xml:space="preserve"> </w:t>
      </w:r>
      <w:proofErr w:type="spellStart"/>
      <w:r w:rsidRPr="007E45AF">
        <w:rPr>
          <w:rFonts w:cs="Arial"/>
          <w:sz w:val="20"/>
        </w:rPr>
        <w:t>UserMne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</w:t>
      </w:r>
      <w:r w:rsidR="003465D6" w:rsidRPr="007E45AF">
        <w:rPr>
          <w:rFonts w:cs="Arial"/>
          <w:sz w:val="20"/>
        </w:rPr>
        <w:t xml:space="preserve">= Mnemônico do </w:t>
      </w:r>
      <w:r w:rsidR="003465D6">
        <w:rPr>
          <w:rFonts w:cs="Arial"/>
          <w:sz w:val="20"/>
        </w:rPr>
        <w:t>cliente</w:t>
      </w:r>
      <w:r w:rsidR="003465D6" w:rsidRPr="007E45AF">
        <w:rPr>
          <w:rFonts w:cs="Arial"/>
          <w:sz w:val="20"/>
        </w:rPr>
        <w:t xml:space="preserve"> (</w:t>
      </w:r>
      <w:r w:rsidR="00C63284">
        <w:rPr>
          <w:rFonts w:cs="Arial"/>
          <w:sz w:val="20"/>
        </w:rPr>
        <w:t>obtido da</w:t>
      </w:r>
      <w:r w:rsidR="00710D79">
        <w:rPr>
          <w:rFonts w:cs="Arial"/>
          <w:sz w:val="20"/>
        </w:rPr>
        <w:t xml:space="preserve"> estrutura “</w:t>
      </w:r>
      <w:proofErr w:type="spellStart"/>
      <w:r w:rsidR="003465D6" w:rsidRPr="007E45AF">
        <w:rPr>
          <w:rFonts w:cs="Arial"/>
          <w:i/>
          <w:sz w:val="20"/>
        </w:rPr>
        <w:t>ClientList</w:t>
      </w:r>
      <w:r w:rsidR="00710D79">
        <w:rPr>
          <w:rFonts w:cs="Arial"/>
          <w:i/>
          <w:sz w:val="20"/>
        </w:rPr>
        <w:t>Result</w:t>
      </w:r>
      <w:proofErr w:type="spellEnd"/>
      <w:r w:rsidR="003465D6" w:rsidRPr="007E45AF">
        <w:rPr>
          <w:rFonts w:cs="Arial"/>
          <w:sz w:val="20"/>
        </w:rPr>
        <w:t>”</w:t>
      </w:r>
      <w:r w:rsidR="003465D6">
        <w:rPr>
          <w:rFonts w:cs="Arial"/>
          <w:sz w:val="20"/>
        </w:rPr>
        <w:t xml:space="preserve"> </w:t>
      </w:r>
      <w:r w:rsidR="00A23929">
        <w:rPr>
          <w:rFonts w:cs="Arial"/>
          <w:sz w:val="20"/>
        </w:rPr>
        <w:t>campo “</w:t>
      </w:r>
      <w:proofErr w:type="spellStart"/>
      <w:r w:rsidR="00A23929" w:rsidRPr="005943BD">
        <w:rPr>
          <w:rFonts w:cs="Arial"/>
          <w:i/>
          <w:sz w:val="20"/>
        </w:rPr>
        <w:t>Data.Mnemonic</w:t>
      </w:r>
      <w:proofErr w:type="spellEnd"/>
      <w:r w:rsidR="00A23929">
        <w:rPr>
          <w:rFonts w:cs="Arial"/>
          <w:sz w:val="20"/>
        </w:rPr>
        <w:t>”</w:t>
      </w:r>
      <w:r w:rsidR="003465D6" w:rsidRPr="007E45AF">
        <w:rPr>
          <w:rFonts w:cs="Arial"/>
          <w:sz w:val="20"/>
        </w:rPr>
        <w:t>);</w:t>
      </w:r>
    </w:p>
    <w:p w14:paraId="6E229EA2" w14:textId="77777777" w:rsidR="00B51345" w:rsidRPr="007E45AF" w:rsidRDefault="00B51345" w:rsidP="00B51345">
      <w:pPr>
        <w:ind w:left="2835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A0"/>
      </w:r>
      <w:r w:rsidRPr="007E45AF">
        <w:rPr>
          <w:rFonts w:cs="Arial"/>
          <w:sz w:val="20"/>
        </w:rPr>
        <w:t xml:space="preserve"> </w:t>
      </w:r>
      <w:proofErr w:type="spellStart"/>
      <w:r w:rsidRPr="007E45AF">
        <w:rPr>
          <w:rFonts w:cs="Arial"/>
          <w:sz w:val="20"/>
        </w:rPr>
        <w:t>Branch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</w:t>
      </w:r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Mnemônico da filial do </w:t>
      </w:r>
      <w:r>
        <w:rPr>
          <w:rFonts w:cs="Arial"/>
          <w:sz w:val="20"/>
        </w:rPr>
        <w:t>cliente</w:t>
      </w:r>
      <w:r w:rsidRPr="007E45AF">
        <w:rPr>
          <w:rFonts w:cs="Arial"/>
          <w:sz w:val="20"/>
        </w:rPr>
        <w:t xml:space="preserve"> (</w:t>
      </w:r>
      <w:r w:rsidR="00C63284">
        <w:rPr>
          <w:rFonts w:cs="Arial"/>
          <w:sz w:val="20"/>
        </w:rPr>
        <w:t>obtido da</w:t>
      </w:r>
      <w:r w:rsidR="00710D79">
        <w:rPr>
          <w:rFonts w:cs="Arial"/>
          <w:sz w:val="20"/>
        </w:rPr>
        <w:t xml:space="preserve"> estrutura “</w:t>
      </w:r>
      <w:proofErr w:type="spellStart"/>
      <w:r w:rsidRPr="007E45AF">
        <w:rPr>
          <w:rFonts w:cs="Arial"/>
          <w:i/>
          <w:sz w:val="20"/>
        </w:rPr>
        <w:t>ClientList</w:t>
      </w:r>
      <w:r w:rsidR="00710D79">
        <w:rPr>
          <w:rFonts w:cs="Arial"/>
          <w:i/>
          <w:sz w:val="20"/>
        </w:rPr>
        <w:t>Result</w:t>
      </w:r>
      <w:proofErr w:type="spellEnd"/>
      <w:r w:rsidRPr="007E45AF">
        <w:rPr>
          <w:rFonts w:cs="Arial"/>
          <w:sz w:val="20"/>
        </w:rPr>
        <w:t>”).</w:t>
      </w:r>
    </w:p>
    <w:p w14:paraId="412CA15E" w14:textId="77777777" w:rsidR="00B51345" w:rsidRPr="007E45AF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Pr="007E45AF"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O</w:t>
      </w:r>
      <w:r w:rsidRPr="007E45AF">
        <w:rPr>
          <w:rFonts w:cs="Arial"/>
          <w:sz w:val="20"/>
        </w:rPr>
        <w:t>fferId</w:t>
      </w:r>
      <w:proofErr w:type="spellEnd"/>
      <w:r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[obrigatório] 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>
        <w:rPr>
          <w:rFonts w:cs="Arial"/>
          <w:color w:val="0070C0"/>
          <w:sz w:val="20"/>
        </w:rPr>
        <w:t xml:space="preserve"> </w:t>
      </w:r>
      <w:r>
        <w:rPr>
          <w:rFonts w:cs="Arial"/>
          <w:sz w:val="20"/>
        </w:rPr>
        <w:t>= Número da ordem;</w:t>
      </w:r>
    </w:p>
    <w:p w14:paraId="68375801" w14:textId="77777777" w:rsidR="00B51345" w:rsidRPr="007E45AF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Pr="007E45AF">
        <w:rPr>
          <w:rFonts w:cs="Arial"/>
          <w:sz w:val="20"/>
        </w:rPr>
        <w:t xml:space="preserve"> </w:t>
      </w:r>
      <w:proofErr w:type="spellStart"/>
      <w:r w:rsidRPr="007E45AF">
        <w:rPr>
          <w:rFonts w:cs="Arial"/>
          <w:sz w:val="20"/>
        </w:rPr>
        <w:t>IpRemote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</w:t>
      </w:r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Endereço </w:t>
      </w:r>
      <w:proofErr w:type="spellStart"/>
      <w:r w:rsidRPr="007E45AF">
        <w:rPr>
          <w:rFonts w:cs="Arial"/>
          <w:sz w:val="20"/>
        </w:rPr>
        <w:t>ip</w:t>
      </w:r>
      <w:proofErr w:type="spellEnd"/>
      <w:r w:rsidRPr="007E45AF">
        <w:rPr>
          <w:rFonts w:cs="Arial"/>
          <w:sz w:val="20"/>
        </w:rPr>
        <w:t xml:space="preserve"> do requisitante;</w:t>
      </w:r>
    </w:p>
    <w:p w14:paraId="2E381BCB" w14:textId="77777777" w:rsidR="00B51345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Pr="007E45AF">
        <w:rPr>
          <w:rFonts w:cs="Arial"/>
          <w:sz w:val="20"/>
        </w:rPr>
        <w:t xml:space="preserve"> </w:t>
      </w:r>
      <w:proofErr w:type="spellStart"/>
      <w:r w:rsidRPr="007E45AF">
        <w:rPr>
          <w:rFonts w:cs="Arial"/>
          <w:sz w:val="20"/>
        </w:rPr>
        <w:t>HostName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</w:t>
      </w:r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Nome do host do requisitante</w:t>
      </w:r>
      <w:r w:rsidR="00576945">
        <w:rPr>
          <w:rFonts w:cs="Arial"/>
          <w:sz w:val="20"/>
        </w:rPr>
        <w:t>;</w:t>
      </w:r>
    </w:p>
    <w:p w14:paraId="398F1722" w14:textId="77777777" w:rsidR="00576945" w:rsidRDefault="005769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</w:t>
      </w:r>
      <w:r w:rsidRPr="009B216D">
        <w:rPr>
          <w:rFonts w:cs="Arial"/>
          <w:sz w:val="20"/>
        </w:rPr>
        <w:t>ignature</w:t>
      </w:r>
      <w:proofErr w:type="spellEnd"/>
      <w:r w:rsidRPr="009B216D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 w:rsidRPr="00663574">
        <w:rPr>
          <w:rFonts w:cs="Arial"/>
          <w:sz w:val="20"/>
        </w:rPr>
        <w:t xml:space="preserve"> </w:t>
      </w:r>
      <w:r w:rsidRPr="00810F16">
        <w:rPr>
          <w:rFonts w:cs="Arial"/>
          <w:color w:val="0070C0"/>
          <w:sz w:val="20"/>
        </w:rPr>
        <w:t>(</w:t>
      </w:r>
      <w:proofErr w:type="spellStart"/>
      <w:r w:rsidRPr="00810F16">
        <w:rPr>
          <w:rFonts w:cs="Arial"/>
          <w:color w:val="0070C0"/>
          <w:sz w:val="20"/>
        </w:rPr>
        <w:t>string</w:t>
      </w:r>
      <w:proofErr w:type="spellEnd"/>
      <w:r w:rsidRPr="00810F1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 xml:space="preserve">= </w:t>
      </w:r>
      <w:r>
        <w:rPr>
          <w:rFonts w:cs="Arial"/>
          <w:sz w:val="20"/>
        </w:rPr>
        <w:t xml:space="preserve">Assinatura eletrônica (se configurado no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>)</w:t>
      </w:r>
      <w:r w:rsidR="00F34E78">
        <w:rPr>
          <w:rFonts w:cs="Arial"/>
          <w:sz w:val="20"/>
        </w:rPr>
        <w:t>;</w:t>
      </w:r>
    </w:p>
    <w:p w14:paraId="41774BC4" w14:textId="77777777" w:rsidR="00F34E78" w:rsidRDefault="00F34E78" w:rsidP="00F34E78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Referer</w:t>
      </w:r>
      <w:proofErr w:type="spellEnd"/>
      <w:r>
        <w:rPr>
          <w:rFonts w:cs="Arial"/>
          <w:sz w:val="20"/>
        </w:rPr>
        <w:t xml:space="preserve"> </w:t>
      </w:r>
      <w:r w:rsidR="00C72655">
        <w:rPr>
          <w:rFonts w:cs="Arial"/>
          <w:color w:val="0070C0"/>
          <w:sz w:val="20"/>
        </w:rPr>
        <w:t xml:space="preserve">[opcional] </w:t>
      </w:r>
      <w:r w:rsidRPr="00A601A8">
        <w:rPr>
          <w:rFonts w:cs="Arial"/>
          <w:color w:val="0070C0"/>
          <w:sz w:val="20"/>
        </w:rPr>
        <w:t>(</w:t>
      </w:r>
      <w:r>
        <w:rPr>
          <w:rFonts w:cs="Arial"/>
          <w:color w:val="0070C0"/>
          <w:sz w:val="20"/>
        </w:rPr>
        <w:t>objeto</w:t>
      </w:r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Objeto para identificar a requisição no momento da resposta (responsabilidade do serviço);</w:t>
      </w:r>
    </w:p>
    <w:p w14:paraId="18A284EF" w14:textId="77777777" w:rsidR="00F34E78" w:rsidRPr="00AF5335" w:rsidRDefault="00F34E78" w:rsidP="00F34E78">
      <w:pPr>
        <w:ind w:left="2268"/>
        <w:rPr>
          <w:rFonts w:cs="Arial"/>
          <w:sz w:val="20"/>
          <w:lang w:val="en-US"/>
        </w:rPr>
      </w:pPr>
      <w:r>
        <w:rPr>
          <w:rFonts w:cs="Arial"/>
          <w:sz w:val="20"/>
        </w:rPr>
        <w:sym w:font="Wingdings" w:char="F0F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EnableTrace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="00C72655" w:rsidRPr="00AF5335">
        <w:rPr>
          <w:rFonts w:cs="Arial"/>
          <w:color w:val="0070C0"/>
          <w:sz w:val="20"/>
          <w:lang w:val="en-US"/>
        </w:rPr>
        <w:t>[</w:t>
      </w:r>
      <w:proofErr w:type="spellStart"/>
      <w:r w:rsidR="00C72655" w:rsidRPr="00AF5335">
        <w:rPr>
          <w:rFonts w:cs="Arial"/>
          <w:color w:val="0070C0"/>
          <w:sz w:val="20"/>
          <w:lang w:val="en-US"/>
        </w:rPr>
        <w:t>opcional</w:t>
      </w:r>
      <w:proofErr w:type="spellEnd"/>
      <w:r w:rsidR="00C72655" w:rsidRPr="00AF5335">
        <w:rPr>
          <w:rFonts w:cs="Arial"/>
          <w:color w:val="0070C0"/>
          <w:sz w:val="20"/>
          <w:lang w:val="en-US"/>
        </w:rPr>
        <w:t xml:space="preserve">] </w:t>
      </w:r>
      <w:r w:rsidRPr="00AF5335">
        <w:rPr>
          <w:rFonts w:cs="Arial"/>
          <w:color w:val="0070C0"/>
          <w:sz w:val="20"/>
          <w:lang w:val="en-US"/>
        </w:rPr>
        <w:t xml:space="preserve">(bool) </w:t>
      </w:r>
      <w:r w:rsidRPr="00AF5335">
        <w:rPr>
          <w:rFonts w:cs="Arial"/>
          <w:sz w:val="20"/>
          <w:lang w:val="en-US"/>
        </w:rPr>
        <w:t>= Vide item 2.3.1.</w:t>
      </w:r>
    </w:p>
    <w:p w14:paraId="2DD2796D" w14:textId="77777777" w:rsidR="00D270E3" w:rsidRPr="00AF5335" w:rsidRDefault="00D270E3" w:rsidP="00B51345">
      <w:pPr>
        <w:ind w:left="2268"/>
        <w:rPr>
          <w:rFonts w:cs="Arial"/>
          <w:sz w:val="20"/>
          <w:lang w:val="en-US"/>
        </w:rPr>
      </w:pPr>
    </w:p>
    <w:p w14:paraId="7E8911B3" w14:textId="77777777" w:rsidR="00D270E3" w:rsidRDefault="00D270E3" w:rsidP="00B51345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t>Observação: Se enviado “</w:t>
      </w:r>
      <w:proofErr w:type="spellStart"/>
      <w:r w:rsidRPr="00B16F42">
        <w:rPr>
          <w:rFonts w:cs="Arial"/>
          <w:i/>
          <w:sz w:val="20"/>
        </w:rPr>
        <w:t>UserMne</w:t>
      </w:r>
      <w:proofErr w:type="spellEnd"/>
      <w:r>
        <w:rPr>
          <w:rFonts w:cs="Arial"/>
          <w:sz w:val="20"/>
        </w:rPr>
        <w:t xml:space="preserve">” </w:t>
      </w:r>
      <w:r w:rsidR="00B16F42">
        <w:rPr>
          <w:rFonts w:cs="Arial"/>
          <w:sz w:val="20"/>
        </w:rPr>
        <w:t>(mnemônico do OMS) o campo “</w:t>
      </w:r>
      <w:proofErr w:type="spellStart"/>
      <w:r w:rsidR="00B16F42" w:rsidRPr="00B16F42">
        <w:rPr>
          <w:rFonts w:cs="Arial"/>
          <w:i/>
          <w:sz w:val="20"/>
        </w:rPr>
        <w:t>User</w:t>
      </w:r>
      <w:proofErr w:type="spellEnd"/>
      <w:r w:rsidR="00B16F42">
        <w:rPr>
          <w:rFonts w:cs="Arial"/>
          <w:sz w:val="20"/>
        </w:rPr>
        <w:t>” pode ser enviado com o valor 0 (zero).</w:t>
      </w:r>
    </w:p>
    <w:p w14:paraId="6B790EB0" w14:textId="77777777" w:rsidR="00B51345" w:rsidRDefault="00B51345" w:rsidP="00B51345">
      <w:pPr>
        <w:ind w:left="1701"/>
        <w:rPr>
          <w:rFonts w:cs="Arial"/>
          <w:sz w:val="22"/>
          <w:szCs w:val="22"/>
        </w:rPr>
      </w:pPr>
    </w:p>
    <w:p w14:paraId="1E357026" w14:textId="77777777" w:rsidR="00B51345" w:rsidRDefault="00B51345" w:rsidP="00B51345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Retorno = Estrutura </w:t>
      </w:r>
      <w:proofErr w:type="spellStart"/>
      <w:r>
        <w:rPr>
          <w:rFonts w:cs="Arial"/>
          <w:b/>
          <w:sz w:val="22"/>
          <w:szCs w:val="22"/>
        </w:rPr>
        <w:t>O</w:t>
      </w:r>
      <w:r w:rsidR="00C923FB">
        <w:rPr>
          <w:rFonts w:cs="Arial"/>
          <w:b/>
          <w:sz w:val="22"/>
          <w:szCs w:val="22"/>
        </w:rPr>
        <w:t>rd</w:t>
      </w:r>
      <w:r>
        <w:rPr>
          <w:rFonts w:cs="Arial"/>
          <w:b/>
          <w:sz w:val="22"/>
          <w:szCs w:val="22"/>
        </w:rPr>
        <w:t>erCancelResult</w:t>
      </w:r>
      <w:proofErr w:type="spellEnd"/>
      <w:r w:rsidRPr="005D1D65">
        <w:rPr>
          <w:rFonts w:cs="Arial"/>
          <w:sz w:val="22"/>
          <w:szCs w:val="22"/>
        </w:rPr>
        <w:t>:</w:t>
      </w:r>
    </w:p>
    <w:p w14:paraId="031C1F2D" w14:textId="77777777" w:rsidR="00B51345" w:rsidRPr="00663574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 w:rsidRPr="00663574">
        <w:rPr>
          <w:rFonts w:cs="Arial"/>
          <w:sz w:val="20"/>
        </w:rPr>
        <w:t xml:space="preserve"> Status:</w:t>
      </w:r>
    </w:p>
    <w:p w14:paraId="68E4ABC1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Success</w:t>
      </w:r>
      <w:proofErr w:type="spellEnd"/>
      <w:r w:rsidRPr="00663574">
        <w:rPr>
          <w:rFonts w:cs="Arial"/>
          <w:sz w:val="20"/>
        </w:rPr>
        <w:t xml:space="preserve"> </w:t>
      </w:r>
      <w:r w:rsidR="001A3C8B">
        <w:rPr>
          <w:rFonts w:cs="Arial"/>
          <w:color w:val="0070C0"/>
          <w:sz w:val="20"/>
        </w:rPr>
        <w:t>(</w:t>
      </w:r>
      <w:proofErr w:type="spellStart"/>
      <w:r w:rsidR="001A3C8B">
        <w:rPr>
          <w:rFonts w:cs="Arial"/>
          <w:color w:val="0070C0"/>
          <w:sz w:val="20"/>
        </w:rPr>
        <w:t>bool</w:t>
      </w:r>
      <w:proofErr w:type="spellEnd"/>
      <w:r w:rsidR="001A3C8B">
        <w:rPr>
          <w:rFonts w:cs="Arial"/>
          <w:color w:val="0070C0"/>
          <w:sz w:val="20"/>
        </w:rPr>
        <w:t>)</w:t>
      </w:r>
      <w:r w:rsidRPr="00663574">
        <w:rPr>
          <w:rFonts w:cs="Arial"/>
          <w:sz w:val="20"/>
        </w:rPr>
        <w:t xml:space="preserve"> = </w:t>
      </w:r>
      <w:proofErr w:type="spellStart"/>
      <w:r w:rsidRPr="00663574">
        <w:rPr>
          <w:rFonts w:cs="Arial"/>
          <w:sz w:val="20"/>
        </w:rPr>
        <w:t>True</w:t>
      </w:r>
      <w:proofErr w:type="spellEnd"/>
      <w:r w:rsidRPr="00663574">
        <w:rPr>
          <w:rFonts w:cs="Arial"/>
          <w:sz w:val="20"/>
        </w:rPr>
        <w:t xml:space="preserve"> ou False;</w:t>
      </w:r>
    </w:p>
    <w:p w14:paraId="279E03FA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Code</w:t>
      </w:r>
      <w:proofErr w:type="spellEnd"/>
      <w:r w:rsidRPr="00663574"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 xml:space="preserve">) </w:t>
      </w:r>
      <w:r w:rsidRPr="00663574">
        <w:rPr>
          <w:rFonts w:cs="Arial"/>
          <w:sz w:val="20"/>
        </w:rPr>
        <w:t xml:space="preserve">= Código do erro (se </w:t>
      </w:r>
      <w:proofErr w:type="spellStart"/>
      <w:r w:rsidRPr="00663574">
        <w:rPr>
          <w:rFonts w:cs="Arial"/>
          <w:sz w:val="20"/>
        </w:rPr>
        <w:t>success</w:t>
      </w:r>
      <w:proofErr w:type="spellEnd"/>
      <w:r w:rsidRPr="00663574">
        <w:rPr>
          <w:rFonts w:cs="Arial"/>
          <w:sz w:val="20"/>
        </w:rPr>
        <w:t>=False);</w:t>
      </w:r>
    </w:p>
    <w:p w14:paraId="740B57C6" w14:textId="77777777" w:rsidR="00B51345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="00EC4799">
        <w:rPr>
          <w:rFonts w:cs="Arial"/>
          <w:sz w:val="20"/>
        </w:rPr>
        <w:t>Message</w:t>
      </w:r>
      <w:proofErr w:type="spellEnd"/>
      <w:r w:rsidR="00EC4799"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>)</w:t>
      </w:r>
      <w:r w:rsidRPr="00663574">
        <w:rPr>
          <w:rFonts w:cs="Arial"/>
          <w:sz w:val="20"/>
        </w:rPr>
        <w:t xml:space="preserve"> = Mensagem do erro (se </w:t>
      </w:r>
      <w:proofErr w:type="spellStart"/>
      <w:r w:rsidRPr="00663574">
        <w:rPr>
          <w:rFonts w:cs="Arial"/>
          <w:sz w:val="20"/>
        </w:rPr>
        <w:t>success</w:t>
      </w:r>
      <w:proofErr w:type="spellEnd"/>
      <w:r w:rsidRPr="00663574">
        <w:rPr>
          <w:rFonts w:cs="Arial"/>
          <w:sz w:val="20"/>
        </w:rPr>
        <w:t>=False);</w:t>
      </w:r>
    </w:p>
    <w:p w14:paraId="72332B7B" w14:textId="77777777" w:rsidR="009C4725" w:rsidRDefault="009C4725" w:rsidP="009C472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OmsCode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r>
        <w:rPr>
          <w:rFonts w:cs="Arial"/>
          <w:sz w:val="20"/>
        </w:rPr>
        <w:t xml:space="preserve">OMS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301804E5" w14:textId="77777777" w:rsidR="009C4725" w:rsidRDefault="009C4725" w:rsidP="009C472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StreamerCode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24809EBC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Referer</w:t>
      </w:r>
      <w:proofErr w:type="spellEnd"/>
      <w:r w:rsidRPr="00663574"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object</w:t>
      </w:r>
      <w:proofErr w:type="spellEnd"/>
      <w:r w:rsidRPr="00663574">
        <w:rPr>
          <w:rFonts w:cs="Arial"/>
          <w:color w:val="0070C0"/>
          <w:sz w:val="20"/>
        </w:rPr>
        <w:t>)</w:t>
      </w:r>
      <w:r w:rsidRPr="00663574">
        <w:rPr>
          <w:rFonts w:cs="Arial"/>
          <w:sz w:val="20"/>
        </w:rPr>
        <w:t xml:space="preserve"> = Objeto para identificar a requisição no momento da resposta (responsabilidade do serviço);</w:t>
      </w:r>
    </w:p>
    <w:p w14:paraId="75564818" w14:textId="77777777" w:rsidR="00B51345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ToJSON</w:t>
      </w:r>
      <w:proofErr w:type="spellEnd"/>
      <w:r w:rsidRPr="00663574"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>)</w:t>
      </w:r>
      <w:r w:rsidRPr="00663574">
        <w:rPr>
          <w:rFonts w:cs="Arial"/>
          <w:sz w:val="20"/>
        </w:rPr>
        <w:t xml:space="preserve"> = Conversor para JSON da estrutura </w:t>
      </w:r>
      <w:proofErr w:type="spellStart"/>
      <w:r w:rsidR="00EC7404">
        <w:rPr>
          <w:rFonts w:cs="Arial"/>
          <w:sz w:val="20"/>
        </w:rPr>
        <w:t>OrderCancelResult</w:t>
      </w:r>
      <w:proofErr w:type="spellEnd"/>
      <w:r>
        <w:rPr>
          <w:rFonts w:cs="Arial"/>
          <w:sz w:val="20"/>
        </w:rPr>
        <w:t>.</w:t>
      </w:r>
    </w:p>
    <w:p w14:paraId="0A18AA99" w14:textId="77777777" w:rsidR="00FE614C" w:rsidRDefault="00FE614C" w:rsidP="00FE614C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F34E78">
        <w:rPr>
          <w:rFonts w:cs="Arial"/>
          <w:sz w:val="20"/>
        </w:rPr>
        <w:t>EnableTrace</w:t>
      </w:r>
      <w:proofErr w:type="spellEnd"/>
      <w:r w:rsidRPr="00F34E78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 xml:space="preserve">) </w:t>
      </w:r>
      <w:r w:rsidRPr="00F34E78">
        <w:rPr>
          <w:rFonts w:cs="Arial"/>
          <w:sz w:val="20"/>
        </w:rPr>
        <w:t>= Vide item 2.3.1</w:t>
      </w:r>
      <w:r>
        <w:rPr>
          <w:rFonts w:cs="Arial"/>
          <w:sz w:val="20"/>
        </w:rPr>
        <w:t>.;</w:t>
      </w:r>
    </w:p>
    <w:p w14:paraId="6F555605" w14:textId="77777777" w:rsidR="00FE614C" w:rsidRDefault="00FE614C" w:rsidP="00FE614C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Trace = Coleção da estrutura </w:t>
      </w:r>
      <w:proofErr w:type="spellStart"/>
      <w:r>
        <w:rPr>
          <w:rFonts w:cs="Arial"/>
          <w:sz w:val="20"/>
        </w:rPr>
        <w:t>TraceItems</w:t>
      </w:r>
      <w:proofErr w:type="spellEnd"/>
      <w:r w:rsidRPr="00F34E78">
        <w:rPr>
          <w:rFonts w:cs="Arial"/>
          <w:sz w:val="20"/>
        </w:rPr>
        <w:t xml:space="preserve"> = Vide item 2.3.1</w:t>
      </w:r>
      <w:r>
        <w:rPr>
          <w:rFonts w:cs="Arial"/>
          <w:sz w:val="20"/>
        </w:rPr>
        <w:t>.;</w:t>
      </w:r>
    </w:p>
    <w:p w14:paraId="37D1DEA0" w14:textId="77777777" w:rsidR="006D717B" w:rsidRDefault="006D717B" w:rsidP="006D717B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Data =</w:t>
      </w:r>
      <w:r w:rsidR="009D23C0">
        <w:rPr>
          <w:rFonts w:cs="Arial"/>
          <w:sz w:val="20"/>
        </w:rPr>
        <w:t xml:space="preserve"> Não utilizado.</w:t>
      </w:r>
    </w:p>
    <w:p w14:paraId="09566DAE" w14:textId="00AAD803" w:rsidR="00AE31AA" w:rsidRDefault="00AE31AA">
      <w:pPr>
        <w:widowControl/>
        <w:suppressAutoHyphens w:val="0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br w:type="page"/>
      </w:r>
    </w:p>
    <w:p w14:paraId="352D8FBB" w14:textId="77777777" w:rsidR="00B51345" w:rsidRDefault="00B51345" w:rsidP="00B51345">
      <w:pPr>
        <w:ind w:left="851"/>
        <w:rPr>
          <w:rFonts w:cs="Arial"/>
          <w:sz w:val="22"/>
          <w:szCs w:val="22"/>
        </w:rPr>
      </w:pPr>
    </w:p>
    <w:p w14:paraId="53BA5F9C" w14:textId="77777777" w:rsidR="00B51345" w:rsidRDefault="00B51345" w:rsidP="00B51345">
      <w:pPr>
        <w:ind w:left="1702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Exemplo</w:t>
      </w:r>
      <w:r w:rsidR="00671B99">
        <w:rPr>
          <w:rFonts w:cs="Arial"/>
          <w:sz w:val="22"/>
          <w:szCs w:val="22"/>
        </w:rPr>
        <w:t xml:space="preserve"> assíncrono para cancelamento da ordem Id = 1</w:t>
      </w:r>
      <w:r>
        <w:rPr>
          <w:rFonts w:cs="Arial"/>
          <w:sz w:val="22"/>
          <w:szCs w:val="22"/>
        </w:rPr>
        <w:t>:</w:t>
      </w:r>
    </w:p>
    <w:p w14:paraId="2FF2D4BD" w14:textId="77777777" w:rsidR="00D75260" w:rsidRDefault="00D75260" w:rsidP="00B51345">
      <w:pPr>
        <w:ind w:left="1702"/>
        <w:rPr>
          <w:rFonts w:cs="Arial"/>
          <w:sz w:val="22"/>
          <w:szCs w:val="22"/>
        </w:rPr>
      </w:pPr>
    </w:p>
    <w:p w14:paraId="11D8342C" w14:textId="77777777" w:rsidR="00504AFB" w:rsidRPr="00AF5335" w:rsidRDefault="00504AFB" w:rsidP="00504AFB">
      <w:pPr>
        <w:ind w:left="198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System;</w:t>
      </w:r>
    </w:p>
    <w:p w14:paraId="2E5649D6" w14:textId="77777777" w:rsidR="00504AFB" w:rsidRPr="00AF5335" w:rsidRDefault="00504AFB" w:rsidP="00504AFB">
      <w:pPr>
        <w:ind w:left="198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using </w:t>
      </w:r>
      <w:proofErr w:type="spellStart"/>
      <w:r w:rsidRPr="00AF5335">
        <w:rPr>
          <w:rFonts w:cs="Arial"/>
          <w:color w:val="0070C0"/>
          <w:sz w:val="20"/>
          <w:lang w:val="en-US"/>
        </w:rPr>
        <w:t>System.Collections.Generic</w:t>
      </w:r>
      <w:proofErr w:type="spellEnd"/>
      <w:r w:rsidRPr="00AF5335">
        <w:rPr>
          <w:rFonts w:cs="Arial"/>
          <w:color w:val="0070C0"/>
          <w:sz w:val="20"/>
          <w:lang w:val="en-US"/>
        </w:rPr>
        <w:t>;</w:t>
      </w:r>
    </w:p>
    <w:p w14:paraId="3F5B6604" w14:textId="77777777" w:rsidR="00504AFB" w:rsidRPr="00AF5335" w:rsidRDefault="00504AFB" w:rsidP="00504AFB">
      <w:pPr>
        <w:ind w:left="198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CMA.StreamerFeed.Models.V1;</w:t>
      </w:r>
    </w:p>
    <w:p w14:paraId="30658809" w14:textId="77777777" w:rsidR="00504AFB" w:rsidRPr="00AF5335" w:rsidRDefault="00504AFB" w:rsidP="00504AFB">
      <w:pPr>
        <w:ind w:left="198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using </w:t>
      </w:r>
      <w:proofErr w:type="spellStart"/>
      <w:r w:rsidRPr="00AF5335">
        <w:rPr>
          <w:rFonts w:cs="Arial"/>
          <w:color w:val="0070C0"/>
          <w:sz w:val="20"/>
          <w:lang w:val="en-US"/>
        </w:rPr>
        <w:t>CMA.StreamerFeed.Models.Interfaces</w:t>
      </w:r>
      <w:proofErr w:type="spellEnd"/>
      <w:r w:rsidRPr="00AF5335">
        <w:rPr>
          <w:rFonts w:cs="Arial"/>
          <w:color w:val="0070C0"/>
          <w:sz w:val="20"/>
          <w:lang w:val="en-US"/>
        </w:rPr>
        <w:t>;</w:t>
      </w:r>
    </w:p>
    <w:p w14:paraId="4220A047" w14:textId="77777777" w:rsidR="00D75260" w:rsidRPr="00AF5335" w:rsidRDefault="00504AFB" w:rsidP="00504AFB">
      <w:pPr>
        <w:ind w:left="198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CMA.StreamerFeed.Models.V1.Trading.Order.OrderCancel;</w:t>
      </w:r>
    </w:p>
    <w:p w14:paraId="78B1A9EB" w14:textId="77777777" w:rsidR="00504AFB" w:rsidRDefault="00504AFB" w:rsidP="00504AFB">
      <w:pPr>
        <w:ind w:left="1985"/>
        <w:rPr>
          <w:rFonts w:cs="Arial"/>
          <w:color w:val="0070C0"/>
          <w:sz w:val="20"/>
        </w:rPr>
      </w:pPr>
      <w:r>
        <w:rPr>
          <w:rFonts w:cs="Arial"/>
          <w:color w:val="0070C0"/>
          <w:sz w:val="20"/>
        </w:rPr>
        <w:t>...</w:t>
      </w:r>
    </w:p>
    <w:p w14:paraId="52D08C50" w14:textId="77777777" w:rsidR="00504AFB" w:rsidRPr="00504AFB" w:rsidRDefault="00504AFB" w:rsidP="00504AFB">
      <w:pPr>
        <w:ind w:left="1985"/>
        <w:rPr>
          <w:rFonts w:cs="Arial"/>
          <w:color w:val="0070C0"/>
          <w:sz w:val="20"/>
        </w:rPr>
      </w:pPr>
      <w:r w:rsidRPr="00504AFB">
        <w:rPr>
          <w:rFonts w:cs="Arial"/>
          <w:color w:val="0070C0"/>
          <w:sz w:val="20"/>
        </w:rPr>
        <w:t>// Parâmetros para solicitar o cancelamento da ordem</w:t>
      </w:r>
    </w:p>
    <w:p w14:paraId="25A3C14A" w14:textId="77777777" w:rsidR="003E2E8F" w:rsidRPr="003E2E8F" w:rsidRDefault="003E2E8F" w:rsidP="003E2E8F">
      <w:pPr>
        <w:ind w:left="1985"/>
        <w:rPr>
          <w:rFonts w:cs="Arial"/>
          <w:color w:val="0070C0"/>
          <w:sz w:val="20"/>
        </w:rPr>
      </w:pPr>
      <w:proofErr w:type="spellStart"/>
      <w:r w:rsidRPr="003E2E8F">
        <w:rPr>
          <w:rFonts w:cs="Arial"/>
          <w:color w:val="0070C0"/>
          <w:sz w:val="20"/>
        </w:rPr>
        <w:t>OrderCancelParam</w:t>
      </w:r>
      <w:proofErr w:type="spellEnd"/>
      <w:r w:rsidRPr="003E2E8F">
        <w:rPr>
          <w:rFonts w:cs="Arial"/>
          <w:color w:val="0070C0"/>
          <w:sz w:val="20"/>
        </w:rPr>
        <w:t xml:space="preserve"> </w:t>
      </w:r>
      <w:proofErr w:type="spellStart"/>
      <w:r w:rsidRPr="003E2E8F">
        <w:rPr>
          <w:rFonts w:cs="Arial"/>
          <w:color w:val="0070C0"/>
          <w:sz w:val="20"/>
        </w:rPr>
        <w:t>orderCancelParam</w:t>
      </w:r>
      <w:proofErr w:type="spellEnd"/>
      <w:r w:rsidRPr="003E2E8F">
        <w:rPr>
          <w:rFonts w:cs="Arial"/>
          <w:color w:val="0070C0"/>
          <w:sz w:val="20"/>
        </w:rPr>
        <w:t xml:space="preserve"> = new </w:t>
      </w:r>
      <w:proofErr w:type="spellStart"/>
      <w:r w:rsidRPr="003E2E8F">
        <w:rPr>
          <w:rFonts w:cs="Arial"/>
          <w:color w:val="0070C0"/>
          <w:sz w:val="20"/>
        </w:rPr>
        <w:t>OrderCancelParam</w:t>
      </w:r>
      <w:proofErr w:type="spellEnd"/>
      <w:r w:rsidRPr="003E2E8F">
        <w:rPr>
          <w:rFonts w:cs="Arial"/>
          <w:color w:val="0070C0"/>
          <w:sz w:val="20"/>
        </w:rPr>
        <w:t>();</w:t>
      </w:r>
    </w:p>
    <w:p w14:paraId="163B00C3" w14:textId="77777777" w:rsidR="003E2E8F" w:rsidRPr="003E2E8F" w:rsidRDefault="003E2E8F" w:rsidP="003E2E8F">
      <w:pPr>
        <w:ind w:left="1985"/>
        <w:rPr>
          <w:rFonts w:cs="Arial"/>
          <w:color w:val="0070C0"/>
          <w:sz w:val="20"/>
        </w:rPr>
      </w:pPr>
      <w:proofErr w:type="spellStart"/>
      <w:r w:rsidRPr="003E2E8F">
        <w:rPr>
          <w:rFonts w:cs="Arial"/>
          <w:color w:val="0070C0"/>
          <w:sz w:val="20"/>
        </w:rPr>
        <w:t>orderCancelParam.UserId.User</w:t>
      </w:r>
      <w:proofErr w:type="spellEnd"/>
      <w:r w:rsidRPr="003E2E8F">
        <w:rPr>
          <w:rFonts w:cs="Arial"/>
          <w:color w:val="0070C0"/>
          <w:sz w:val="20"/>
        </w:rPr>
        <w:t xml:space="preserve"> = 68975;</w:t>
      </w:r>
    </w:p>
    <w:p w14:paraId="7098FA40" w14:textId="77777777" w:rsidR="003E2E8F" w:rsidRPr="003E2E8F" w:rsidRDefault="003E2E8F" w:rsidP="003E2E8F">
      <w:pPr>
        <w:ind w:left="1985"/>
        <w:rPr>
          <w:rFonts w:cs="Arial"/>
          <w:color w:val="0070C0"/>
          <w:sz w:val="20"/>
        </w:rPr>
      </w:pPr>
      <w:proofErr w:type="spellStart"/>
      <w:r w:rsidRPr="003E2E8F">
        <w:rPr>
          <w:rFonts w:cs="Arial"/>
          <w:color w:val="0070C0"/>
          <w:sz w:val="20"/>
        </w:rPr>
        <w:t>orderCancelParam.OfferId</w:t>
      </w:r>
      <w:proofErr w:type="spellEnd"/>
      <w:r w:rsidRPr="003E2E8F">
        <w:rPr>
          <w:rFonts w:cs="Arial"/>
          <w:color w:val="0070C0"/>
          <w:sz w:val="20"/>
        </w:rPr>
        <w:t xml:space="preserve"> = "1365";</w:t>
      </w:r>
    </w:p>
    <w:p w14:paraId="37C5590B" w14:textId="77777777" w:rsidR="003E2E8F" w:rsidRPr="003E2E8F" w:rsidRDefault="003E2E8F" w:rsidP="003E2E8F">
      <w:pPr>
        <w:ind w:left="1985"/>
        <w:rPr>
          <w:rFonts w:cs="Arial"/>
          <w:color w:val="0070C0"/>
          <w:sz w:val="20"/>
        </w:rPr>
      </w:pPr>
      <w:proofErr w:type="spellStart"/>
      <w:r w:rsidRPr="003E2E8F">
        <w:rPr>
          <w:rFonts w:cs="Arial"/>
          <w:color w:val="0070C0"/>
          <w:sz w:val="20"/>
        </w:rPr>
        <w:t>orderCancelParam.IpRemote</w:t>
      </w:r>
      <w:proofErr w:type="spellEnd"/>
      <w:r w:rsidRPr="003E2E8F">
        <w:rPr>
          <w:rFonts w:cs="Arial"/>
          <w:color w:val="0070C0"/>
          <w:sz w:val="20"/>
        </w:rPr>
        <w:t xml:space="preserve"> = "10.0.13.16";</w:t>
      </w:r>
    </w:p>
    <w:p w14:paraId="28F5D523" w14:textId="77777777" w:rsidR="00504AFB" w:rsidRPr="00504AFB" w:rsidRDefault="003E2E8F" w:rsidP="003E2E8F">
      <w:pPr>
        <w:ind w:left="1985"/>
        <w:rPr>
          <w:rFonts w:cs="Arial"/>
          <w:color w:val="0070C0"/>
          <w:sz w:val="20"/>
        </w:rPr>
      </w:pPr>
      <w:proofErr w:type="spellStart"/>
      <w:r w:rsidRPr="003E2E8F">
        <w:rPr>
          <w:rFonts w:cs="Arial"/>
          <w:color w:val="0070C0"/>
          <w:sz w:val="20"/>
        </w:rPr>
        <w:t>orderCancelParam.HostName</w:t>
      </w:r>
      <w:proofErr w:type="spellEnd"/>
      <w:r w:rsidRPr="003E2E8F">
        <w:rPr>
          <w:rFonts w:cs="Arial"/>
          <w:color w:val="0070C0"/>
          <w:sz w:val="20"/>
        </w:rPr>
        <w:t xml:space="preserve"> = "spo-dev01.cma.com.br";</w:t>
      </w:r>
    </w:p>
    <w:p w14:paraId="79FE66E5" w14:textId="77777777" w:rsidR="00504AFB" w:rsidRPr="00504AFB" w:rsidRDefault="00504AFB" w:rsidP="00504AFB">
      <w:pPr>
        <w:ind w:left="1985"/>
        <w:rPr>
          <w:rFonts w:cs="Arial"/>
          <w:color w:val="0070C0"/>
          <w:sz w:val="20"/>
        </w:rPr>
      </w:pPr>
      <w:r w:rsidRPr="00504AFB">
        <w:rPr>
          <w:rFonts w:cs="Arial"/>
          <w:color w:val="0070C0"/>
          <w:sz w:val="20"/>
        </w:rPr>
        <w:t>// Solicitar cancelamento da ordem</w:t>
      </w:r>
    </w:p>
    <w:p w14:paraId="2FBE4E76" w14:textId="77777777" w:rsidR="00504AFB" w:rsidRPr="00AF5335" w:rsidRDefault="00504AFB" w:rsidP="00504AFB">
      <w:pPr>
        <w:ind w:left="1985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cmaStreamerFeed.Order</w:t>
      </w:r>
      <w:proofErr w:type="spellEnd"/>
      <w:r w:rsidRPr="00AF5335">
        <w:rPr>
          <w:rFonts w:cs="Arial"/>
          <w:color w:val="0070C0"/>
          <w:sz w:val="20"/>
          <w:lang w:val="en-US"/>
        </w:rPr>
        <w:t>(</w:t>
      </w:r>
      <w:proofErr w:type="spellStart"/>
      <w:r w:rsidRPr="00AF5335">
        <w:rPr>
          <w:rFonts w:cs="Arial"/>
          <w:color w:val="0070C0"/>
          <w:sz w:val="20"/>
          <w:lang w:val="en-US"/>
        </w:rPr>
        <w:t>orderCancelParam</w:t>
      </w:r>
      <w:proofErr w:type="spellEnd"/>
      <w:r w:rsidRPr="00AF5335">
        <w:rPr>
          <w:rFonts w:cs="Arial"/>
          <w:color w:val="0070C0"/>
          <w:sz w:val="20"/>
          <w:lang w:val="en-US"/>
        </w:rPr>
        <w:t>, 10000).Subscribe(</w:t>
      </w:r>
    </w:p>
    <w:p w14:paraId="32D4D4AB" w14:textId="77777777" w:rsidR="00504AFB" w:rsidRPr="00AF5335" w:rsidRDefault="00504AFB" w:rsidP="00504AFB">
      <w:pPr>
        <w:ind w:left="2268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highlight w:val="yellow"/>
          <w:lang w:val="en-US"/>
        </w:rPr>
        <w:t>async</w:t>
      </w:r>
      <w:r w:rsidRPr="00AF5335">
        <w:rPr>
          <w:rFonts w:cs="Arial"/>
          <w:color w:val="0070C0"/>
          <w:sz w:val="20"/>
          <w:lang w:val="en-US"/>
        </w:rPr>
        <w:t xml:space="preserve"> </w:t>
      </w:r>
      <w:proofErr w:type="spellStart"/>
      <w:r w:rsidRPr="00AF5335">
        <w:rPr>
          <w:rFonts w:cs="Arial"/>
          <w:color w:val="0070C0"/>
          <w:sz w:val="20"/>
          <w:lang w:val="en-US"/>
        </w:rPr>
        <w:t>obs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=&gt;</w:t>
      </w:r>
    </w:p>
    <w:p w14:paraId="29EF68C2" w14:textId="77777777" w:rsidR="00504AFB" w:rsidRPr="00AF5335" w:rsidRDefault="00504AFB" w:rsidP="00504AFB">
      <w:pPr>
        <w:ind w:left="2268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60929CA3" w14:textId="77777777" w:rsidR="00504AFB" w:rsidRPr="00AF5335" w:rsidRDefault="00504AFB" w:rsidP="00504AFB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try</w:t>
      </w:r>
    </w:p>
    <w:p w14:paraId="739001F6" w14:textId="77777777" w:rsidR="00504AFB" w:rsidRPr="00AF5335" w:rsidRDefault="00504AFB" w:rsidP="00504AFB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76A83805" w14:textId="77777777" w:rsidR="00504AFB" w:rsidRPr="00AF5335" w:rsidRDefault="00504AFB" w:rsidP="00504AFB">
      <w:pPr>
        <w:ind w:left="2835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AsyncResultTestWriter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(await </w:t>
      </w:r>
      <w:proofErr w:type="spellStart"/>
      <w:r w:rsidRPr="00AF5335">
        <w:rPr>
          <w:rFonts w:cs="Arial"/>
          <w:color w:val="0070C0"/>
          <w:sz w:val="20"/>
          <w:lang w:val="en-US"/>
        </w:rPr>
        <w:t>obs</w:t>
      </w:r>
      <w:proofErr w:type="spellEnd"/>
      <w:r w:rsidRPr="00AF5335">
        <w:rPr>
          <w:rFonts w:cs="Arial"/>
          <w:color w:val="0070C0"/>
          <w:sz w:val="20"/>
          <w:lang w:val="en-US"/>
        </w:rPr>
        <w:t>);</w:t>
      </w:r>
    </w:p>
    <w:p w14:paraId="2E7A092F" w14:textId="77777777" w:rsidR="00504AFB" w:rsidRPr="00AF5335" w:rsidRDefault="00504AFB" w:rsidP="00504AFB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</w:t>
      </w:r>
    </w:p>
    <w:p w14:paraId="1ABF232C" w14:textId="77777777" w:rsidR="00504AFB" w:rsidRPr="00AF5335" w:rsidRDefault="00504AFB" w:rsidP="00504AFB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catch (Exception ex)</w:t>
      </w:r>
    </w:p>
    <w:p w14:paraId="31B51352" w14:textId="77777777" w:rsidR="00504AFB" w:rsidRPr="00AF5335" w:rsidRDefault="00504AFB" w:rsidP="00504AFB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0AB2FD72" w14:textId="77777777" w:rsidR="00504AFB" w:rsidRPr="00AF5335" w:rsidRDefault="00504AFB" w:rsidP="00504AFB">
      <w:pPr>
        <w:ind w:left="2835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</w:t>
      </w:r>
      <w:proofErr w:type="spellStart"/>
      <w:r w:rsidRPr="00AF5335">
        <w:rPr>
          <w:rFonts w:cs="Arial"/>
          <w:color w:val="0070C0"/>
          <w:sz w:val="20"/>
          <w:lang w:val="en-US"/>
        </w:rPr>
        <w:t>ex.Message</w:t>
      </w:r>
      <w:proofErr w:type="spellEnd"/>
      <w:r w:rsidRPr="00AF5335">
        <w:rPr>
          <w:rFonts w:cs="Arial"/>
          <w:color w:val="0070C0"/>
          <w:sz w:val="20"/>
          <w:lang w:val="en-US"/>
        </w:rPr>
        <w:t>);</w:t>
      </w:r>
    </w:p>
    <w:p w14:paraId="0FB1AAED" w14:textId="77777777" w:rsidR="00504AFB" w:rsidRPr="00AF5335" w:rsidRDefault="00504AFB" w:rsidP="00504AFB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</w:t>
      </w:r>
    </w:p>
    <w:p w14:paraId="2DF6F587" w14:textId="77777777" w:rsidR="00504AFB" w:rsidRPr="00AF5335" w:rsidRDefault="00504AFB" w:rsidP="00504AFB">
      <w:pPr>
        <w:ind w:left="2268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},</w:t>
      </w:r>
    </w:p>
    <w:p w14:paraId="7636150E" w14:textId="77777777" w:rsidR="00504AFB" w:rsidRPr="00AF5335" w:rsidRDefault="00504AFB" w:rsidP="00504AFB">
      <w:pPr>
        <w:ind w:left="2268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ex =&gt; </w:t>
      </w:r>
      <w:proofErr w:type="spellStart"/>
      <w:r w:rsidRPr="00AF5335">
        <w:rPr>
          <w:rFonts w:cs="Arial"/>
          <w:color w:val="0070C0"/>
          <w:sz w:val="20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</w:t>
      </w:r>
      <w:proofErr w:type="spellStart"/>
      <w:r w:rsidRPr="00AF5335">
        <w:rPr>
          <w:rFonts w:cs="Arial"/>
          <w:color w:val="0070C0"/>
          <w:sz w:val="20"/>
          <w:lang w:val="en-US"/>
        </w:rPr>
        <w:t>ex.Message</w:t>
      </w:r>
      <w:proofErr w:type="spellEnd"/>
      <w:r w:rsidRPr="00AF5335">
        <w:rPr>
          <w:rFonts w:cs="Arial"/>
          <w:color w:val="0070C0"/>
          <w:sz w:val="20"/>
          <w:lang w:val="en-US"/>
        </w:rPr>
        <w:t>)</w:t>
      </w:r>
    </w:p>
    <w:p w14:paraId="13D2B233" w14:textId="77777777" w:rsidR="00504AFB" w:rsidRPr="00AF5335" w:rsidRDefault="00504AFB" w:rsidP="00504AFB">
      <w:pPr>
        <w:ind w:left="2268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).Dispose();</w:t>
      </w:r>
    </w:p>
    <w:p w14:paraId="150B089A" w14:textId="77777777" w:rsidR="00504AFB" w:rsidRPr="00AF5335" w:rsidRDefault="00504AFB" w:rsidP="00504AFB">
      <w:pPr>
        <w:ind w:left="198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...</w:t>
      </w:r>
    </w:p>
    <w:p w14:paraId="6355A6A7" w14:textId="77777777" w:rsidR="00504AFB" w:rsidRPr="00AF5335" w:rsidRDefault="00504AFB" w:rsidP="00504AFB">
      <w:pPr>
        <w:ind w:left="198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static void </w:t>
      </w:r>
      <w:proofErr w:type="spellStart"/>
      <w:r w:rsidRPr="00AF5335">
        <w:rPr>
          <w:rFonts w:cs="Arial"/>
          <w:color w:val="0070C0"/>
          <w:sz w:val="20"/>
          <w:lang w:val="en-US"/>
        </w:rPr>
        <w:t>AsyncResultTestWriter</w:t>
      </w:r>
      <w:proofErr w:type="spellEnd"/>
      <w:r w:rsidRPr="00AF5335">
        <w:rPr>
          <w:rFonts w:cs="Arial"/>
          <w:color w:val="0070C0"/>
          <w:sz w:val="20"/>
          <w:lang w:val="en-US"/>
        </w:rPr>
        <w:t>(Result&lt;</w:t>
      </w:r>
      <w:proofErr w:type="spellStart"/>
      <w:r w:rsidRPr="00AF5335">
        <w:rPr>
          <w:rFonts w:cs="Arial"/>
          <w:color w:val="0070C0"/>
          <w:sz w:val="20"/>
          <w:lang w:val="en-US"/>
        </w:rPr>
        <w:t>OrderCancelResult</w:t>
      </w:r>
      <w:proofErr w:type="spellEnd"/>
      <w:r w:rsidRPr="00AF5335">
        <w:rPr>
          <w:rFonts w:cs="Arial"/>
          <w:color w:val="0070C0"/>
          <w:sz w:val="20"/>
          <w:lang w:val="en-US"/>
        </w:rPr>
        <w:t>&gt; result)</w:t>
      </w:r>
    </w:p>
    <w:p w14:paraId="67E74309" w14:textId="77777777" w:rsidR="00504AFB" w:rsidRPr="00504AFB" w:rsidRDefault="00504AFB" w:rsidP="00504AFB">
      <w:pPr>
        <w:ind w:left="1985"/>
        <w:rPr>
          <w:rFonts w:cs="Arial"/>
          <w:color w:val="0070C0"/>
          <w:sz w:val="20"/>
        </w:rPr>
      </w:pPr>
      <w:r w:rsidRPr="00504AFB">
        <w:rPr>
          <w:rFonts w:cs="Arial"/>
          <w:color w:val="0070C0"/>
          <w:sz w:val="20"/>
        </w:rPr>
        <w:t>{</w:t>
      </w:r>
    </w:p>
    <w:p w14:paraId="2E039F77" w14:textId="77777777" w:rsidR="00504AFB" w:rsidRPr="00504AFB" w:rsidRDefault="00504AFB" w:rsidP="00504AFB">
      <w:pPr>
        <w:ind w:left="2268"/>
        <w:rPr>
          <w:rFonts w:cs="Arial"/>
          <w:color w:val="0070C0"/>
          <w:sz w:val="20"/>
        </w:rPr>
      </w:pPr>
      <w:proofErr w:type="spellStart"/>
      <w:r w:rsidRPr="00504AFB">
        <w:rPr>
          <w:rFonts w:cs="Arial"/>
          <w:color w:val="0070C0"/>
          <w:sz w:val="20"/>
        </w:rPr>
        <w:t>if</w:t>
      </w:r>
      <w:proofErr w:type="spellEnd"/>
      <w:r w:rsidRPr="00504AFB">
        <w:rPr>
          <w:rFonts w:cs="Arial"/>
          <w:color w:val="0070C0"/>
          <w:sz w:val="20"/>
        </w:rPr>
        <w:t xml:space="preserve"> (</w:t>
      </w:r>
      <w:proofErr w:type="spellStart"/>
      <w:r w:rsidRPr="00504AFB">
        <w:rPr>
          <w:rFonts w:cs="Arial"/>
          <w:color w:val="0070C0"/>
          <w:sz w:val="20"/>
        </w:rPr>
        <w:t>result.Status.Success</w:t>
      </w:r>
      <w:proofErr w:type="spellEnd"/>
      <w:r w:rsidRPr="00504AFB">
        <w:rPr>
          <w:rFonts w:cs="Arial"/>
          <w:color w:val="0070C0"/>
          <w:sz w:val="20"/>
        </w:rPr>
        <w:t>)</w:t>
      </w:r>
    </w:p>
    <w:p w14:paraId="5C0960FC" w14:textId="77777777" w:rsidR="00504AFB" w:rsidRPr="00504AFB" w:rsidRDefault="00504AFB" w:rsidP="00504AFB">
      <w:pPr>
        <w:ind w:left="2268"/>
        <w:rPr>
          <w:rFonts w:cs="Arial"/>
          <w:color w:val="0070C0"/>
          <w:sz w:val="20"/>
        </w:rPr>
      </w:pPr>
      <w:r w:rsidRPr="00504AFB">
        <w:rPr>
          <w:rFonts w:cs="Arial"/>
          <w:color w:val="0070C0"/>
          <w:sz w:val="20"/>
        </w:rPr>
        <w:t>{</w:t>
      </w:r>
    </w:p>
    <w:p w14:paraId="6EDA8BB2" w14:textId="77777777" w:rsidR="00504AFB" w:rsidRPr="00504AFB" w:rsidRDefault="00504AFB" w:rsidP="00504AFB">
      <w:pPr>
        <w:ind w:left="2552"/>
        <w:rPr>
          <w:rFonts w:cs="Arial"/>
          <w:color w:val="0070C0"/>
          <w:sz w:val="20"/>
        </w:rPr>
      </w:pPr>
      <w:proofErr w:type="spellStart"/>
      <w:r w:rsidRPr="00504AFB">
        <w:rPr>
          <w:rFonts w:cs="Arial"/>
          <w:color w:val="0070C0"/>
          <w:sz w:val="20"/>
        </w:rPr>
        <w:t>Console.WriteLine</w:t>
      </w:r>
      <w:proofErr w:type="spellEnd"/>
      <w:r w:rsidRPr="00504AFB">
        <w:rPr>
          <w:rFonts w:cs="Arial"/>
          <w:color w:val="0070C0"/>
          <w:sz w:val="20"/>
        </w:rPr>
        <w:t>($"\</w:t>
      </w:r>
      <w:proofErr w:type="spellStart"/>
      <w:r w:rsidRPr="00504AFB">
        <w:rPr>
          <w:rFonts w:cs="Arial"/>
          <w:color w:val="0070C0"/>
          <w:sz w:val="20"/>
        </w:rPr>
        <w:t>nCancelamento</w:t>
      </w:r>
      <w:proofErr w:type="spellEnd"/>
      <w:r w:rsidRPr="00504AFB">
        <w:rPr>
          <w:rFonts w:cs="Arial"/>
          <w:color w:val="0070C0"/>
          <w:sz w:val="20"/>
        </w:rPr>
        <w:t xml:space="preserve"> da ordem solicitado: " + </w:t>
      </w:r>
      <w:proofErr w:type="spellStart"/>
      <w:r w:rsidRPr="00504AFB">
        <w:rPr>
          <w:rFonts w:cs="Arial"/>
          <w:color w:val="0070C0"/>
          <w:sz w:val="20"/>
        </w:rPr>
        <w:t>result.ToJSON</w:t>
      </w:r>
      <w:proofErr w:type="spellEnd"/>
      <w:r w:rsidRPr="00504AFB">
        <w:rPr>
          <w:rFonts w:cs="Arial"/>
          <w:color w:val="0070C0"/>
          <w:sz w:val="20"/>
        </w:rPr>
        <w:t>());</w:t>
      </w:r>
    </w:p>
    <w:p w14:paraId="512E17EF" w14:textId="77777777" w:rsidR="00504AFB" w:rsidRPr="00504AFB" w:rsidRDefault="00504AFB" w:rsidP="00504AFB">
      <w:pPr>
        <w:ind w:left="2268"/>
        <w:rPr>
          <w:rFonts w:cs="Arial"/>
          <w:color w:val="0070C0"/>
          <w:sz w:val="20"/>
        </w:rPr>
      </w:pPr>
      <w:r w:rsidRPr="00504AFB">
        <w:rPr>
          <w:rFonts w:cs="Arial"/>
          <w:color w:val="0070C0"/>
          <w:sz w:val="20"/>
        </w:rPr>
        <w:t>}</w:t>
      </w:r>
    </w:p>
    <w:p w14:paraId="705917CB" w14:textId="77777777" w:rsidR="00504AFB" w:rsidRPr="00504AFB" w:rsidRDefault="00504AFB" w:rsidP="00504AFB">
      <w:pPr>
        <w:ind w:left="2268"/>
        <w:rPr>
          <w:rFonts w:cs="Arial"/>
          <w:color w:val="0070C0"/>
          <w:sz w:val="20"/>
        </w:rPr>
      </w:pPr>
      <w:proofErr w:type="spellStart"/>
      <w:r w:rsidRPr="00504AFB">
        <w:rPr>
          <w:rFonts w:cs="Arial"/>
          <w:color w:val="0070C0"/>
          <w:sz w:val="20"/>
        </w:rPr>
        <w:t>else</w:t>
      </w:r>
      <w:proofErr w:type="spellEnd"/>
    </w:p>
    <w:p w14:paraId="24F2BD23" w14:textId="77777777" w:rsidR="00504AFB" w:rsidRPr="00504AFB" w:rsidRDefault="00504AFB" w:rsidP="00504AFB">
      <w:pPr>
        <w:ind w:left="2268"/>
        <w:rPr>
          <w:rFonts w:cs="Arial"/>
          <w:color w:val="0070C0"/>
          <w:sz w:val="20"/>
        </w:rPr>
      </w:pPr>
      <w:r w:rsidRPr="00504AFB">
        <w:rPr>
          <w:rFonts w:cs="Arial"/>
          <w:color w:val="0070C0"/>
          <w:sz w:val="20"/>
        </w:rPr>
        <w:t>{</w:t>
      </w:r>
    </w:p>
    <w:p w14:paraId="0F4E9AE5" w14:textId="77777777" w:rsidR="00504AFB" w:rsidRPr="00504AFB" w:rsidRDefault="00504AFB" w:rsidP="00504AFB">
      <w:pPr>
        <w:ind w:left="2552"/>
        <w:rPr>
          <w:rFonts w:cs="Arial"/>
          <w:color w:val="0070C0"/>
          <w:sz w:val="20"/>
        </w:rPr>
      </w:pPr>
      <w:proofErr w:type="spellStart"/>
      <w:r w:rsidRPr="00504AFB">
        <w:rPr>
          <w:rFonts w:cs="Arial"/>
          <w:color w:val="0070C0"/>
          <w:sz w:val="20"/>
        </w:rPr>
        <w:t>Console.WriteLine</w:t>
      </w:r>
      <w:proofErr w:type="spellEnd"/>
      <w:r w:rsidRPr="00504AFB">
        <w:rPr>
          <w:rFonts w:cs="Arial"/>
          <w:color w:val="0070C0"/>
          <w:sz w:val="20"/>
        </w:rPr>
        <w:t>($"\</w:t>
      </w:r>
      <w:proofErr w:type="spellStart"/>
      <w:r w:rsidRPr="00504AFB">
        <w:rPr>
          <w:rFonts w:cs="Arial"/>
          <w:color w:val="0070C0"/>
          <w:sz w:val="20"/>
        </w:rPr>
        <w:t>nSolicitação</w:t>
      </w:r>
      <w:proofErr w:type="spellEnd"/>
      <w:r w:rsidRPr="00504AFB">
        <w:rPr>
          <w:rFonts w:cs="Arial"/>
          <w:color w:val="0070C0"/>
          <w:sz w:val="20"/>
        </w:rPr>
        <w:t xml:space="preserve"> de cancelamento da ordem retornou o status: " + </w:t>
      </w:r>
      <w:proofErr w:type="spellStart"/>
      <w:r w:rsidRPr="00504AFB">
        <w:rPr>
          <w:rFonts w:cs="Arial"/>
          <w:color w:val="0070C0"/>
          <w:sz w:val="20"/>
        </w:rPr>
        <w:t>result.Status.ToJSON</w:t>
      </w:r>
      <w:proofErr w:type="spellEnd"/>
      <w:r w:rsidRPr="00504AFB">
        <w:rPr>
          <w:rFonts w:cs="Arial"/>
          <w:color w:val="0070C0"/>
          <w:sz w:val="20"/>
        </w:rPr>
        <w:t>());</w:t>
      </w:r>
    </w:p>
    <w:p w14:paraId="5598F8FD" w14:textId="77777777" w:rsidR="00504AFB" w:rsidRPr="00504AFB" w:rsidRDefault="00504AFB" w:rsidP="00504AFB">
      <w:pPr>
        <w:ind w:left="2268"/>
        <w:rPr>
          <w:rFonts w:cs="Arial"/>
          <w:color w:val="0070C0"/>
          <w:sz w:val="20"/>
        </w:rPr>
      </w:pPr>
      <w:r w:rsidRPr="00504AFB">
        <w:rPr>
          <w:rFonts w:cs="Arial"/>
          <w:color w:val="0070C0"/>
          <w:sz w:val="20"/>
        </w:rPr>
        <w:t>}</w:t>
      </w:r>
    </w:p>
    <w:p w14:paraId="6894EBC8" w14:textId="77777777" w:rsidR="00504AFB" w:rsidRPr="00504AFB" w:rsidRDefault="00504AFB" w:rsidP="00504AFB">
      <w:pPr>
        <w:ind w:left="1985"/>
        <w:rPr>
          <w:rFonts w:cs="Arial"/>
          <w:color w:val="0070C0"/>
          <w:sz w:val="20"/>
        </w:rPr>
      </w:pPr>
      <w:r w:rsidRPr="00504AFB">
        <w:rPr>
          <w:rFonts w:cs="Arial"/>
          <w:color w:val="0070C0"/>
          <w:sz w:val="20"/>
        </w:rPr>
        <w:t>}</w:t>
      </w:r>
    </w:p>
    <w:p w14:paraId="34264ABF" w14:textId="77777777" w:rsidR="00B51345" w:rsidRPr="005D1D65" w:rsidRDefault="00B51345" w:rsidP="00B51345">
      <w:pPr>
        <w:ind w:left="851"/>
        <w:rPr>
          <w:rFonts w:cs="Arial"/>
          <w:sz w:val="22"/>
          <w:szCs w:val="22"/>
        </w:rPr>
      </w:pPr>
    </w:p>
    <w:p w14:paraId="3C0E5B3A" w14:textId="77777777" w:rsidR="00B51345" w:rsidRPr="003C2789" w:rsidRDefault="00F77AF4" w:rsidP="002B7BF9">
      <w:pPr>
        <w:pStyle w:val="Ttulo1"/>
        <w:numPr>
          <w:ilvl w:val="0"/>
          <w:numId w:val="0"/>
        </w:numPr>
        <w:jc w:val="left"/>
        <w:rPr>
          <w:b w:val="0"/>
          <w:bCs w:val="0"/>
          <w:sz w:val="22"/>
          <w:szCs w:val="22"/>
        </w:rPr>
      </w:pPr>
      <w:bookmarkStart w:id="79" w:name="_Toc518464933"/>
      <w:r>
        <w:rPr>
          <w:sz w:val="22"/>
          <w:szCs w:val="22"/>
        </w:rPr>
        <w:br w:type="page"/>
      </w:r>
      <w:bookmarkStart w:id="80" w:name="_Toc100304767"/>
      <w:r w:rsidR="00B51345" w:rsidRPr="003C2789">
        <w:rPr>
          <w:b w:val="0"/>
          <w:bCs w:val="0"/>
          <w:sz w:val="22"/>
          <w:szCs w:val="22"/>
        </w:rPr>
        <w:lastRenderedPageBreak/>
        <w:t>2.5.4) Solicitação de Alteração de Ordem para AP</w:t>
      </w:r>
      <w:r w:rsidR="00414463" w:rsidRPr="003C2789">
        <w:rPr>
          <w:b w:val="0"/>
          <w:bCs w:val="0"/>
          <w:sz w:val="22"/>
          <w:szCs w:val="22"/>
        </w:rPr>
        <w:t>I (</w:t>
      </w:r>
      <w:proofErr w:type="spellStart"/>
      <w:r w:rsidR="00414463" w:rsidRPr="003C2789">
        <w:rPr>
          <w:b w:val="0"/>
          <w:bCs w:val="0"/>
          <w:sz w:val="22"/>
          <w:szCs w:val="22"/>
        </w:rPr>
        <w:t>Order</w:t>
      </w:r>
      <w:proofErr w:type="spellEnd"/>
      <w:r w:rsidR="00414463" w:rsidRPr="003C2789">
        <w:rPr>
          <w:b w:val="0"/>
          <w:bCs w:val="0"/>
          <w:sz w:val="22"/>
          <w:szCs w:val="22"/>
        </w:rPr>
        <w:t xml:space="preserve"> </w:t>
      </w:r>
      <w:r w:rsidR="00414463" w:rsidRPr="003C2789">
        <w:rPr>
          <w:b w:val="0"/>
          <w:bCs w:val="0"/>
          <w:sz w:val="22"/>
          <w:szCs w:val="22"/>
        </w:rPr>
        <w:sym w:font="Wingdings" w:char="F0F0"/>
      </w:r>
      <w:r w:rsidR="00414463" w:rsidRPr="003C2789">
        <w:rPr>
          <w:b w:val="0"/>
          <w:bCs w:val="0"/>
          <w:sz w:val="22"/>
          <w:szCs w:val="22"/>
        </w:rPr>
        <w:t xml:space="preserve"> </w:t>
      </w:r>
      <w:proofErr w:type="spellStart"/>
      <w:r w:rsidR="00414463" w:rsidRPr="003C2789">
        <w:rPr>
          <w:b w:val="0"/>
          <w:bCs w:val="0"/>
          <w:sz w:val="22"/>
          <w:szCs w:val="22"/>
        </w:rPr>
        <w:t>OrderReplaceParam</w:t>
      </w:r>
      <w:proofErr w:type="spellEnd"/>
      <w:r w:rsidR="00414463" w:rsidRPr="003C2789">
        <w:rPr>
          <w:b w:val="0"/>
          <w:bCs w:val="0"/>
          <w:sz w:val="22"/>
          <w:szCs w:val="22"/>
        </w:rPr>
        <w:t>)</w:t>
      </w:r>
      <w:bookmarkEnd w:id="79"/>
      <w:bookmarkEnd w:id="80"/>
    </w:p>
    <w:p w14:paraId="0DCE91BF" w14:textId="77777777" w:rsidR="00B51345" w:rsidRPr="005D1D65" w:rsidRDefault="00B51345" w:rsidP="00B51345">
      <w:pPr>
        <w:ind w:left="851"/>
        <w:rPr>
          <w:rFonts w:cs="Arial"/>
          <w:sz w:val="22"/>
          <w:szCs w:val="22"/>
        </w:rPr>
      </w:pPr>
    </w:p>
    <w:p w14:paraId="48B9FF6A" w14:textId="77777777" w:rsidR="00B51345" w:rsidRDefault="00B51345" w:rsidP="00B51345">
      <w:pPr>
        <w:ind w:left="1702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 w:rsidRPr="005D1D65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 xml:space="preserve">Método </w:t>
      </w:r>
      <w:proofErr w:type="spellStart"/>
      <w:r>
        <w:rPr>
          <w:rFonts w:cs="Arial"/>
          <w:b/>
          <w:sz w:val="22"/>
          <w:szCs w:val="22"/>
        </w:rPr>
        <w:t>Order</w:t>
      </w:r>
      <w:proofErr w:type="spellEnd"/>
      <w:r w:rsidRPr="001F4111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 xml:space="preserve">com parâmetro </w:t>
      </w:r>
      <w:proofErr w:type="spellStart"/>
      <w:r w:rsidRPr="001F4111">
        <w:rPr>
          <w:rFonts w:cs="Arial"/>
          <w:b/>
          <w:sz w:val="22"/>
          <w:szCs w:val="22"/>
        </w:rPr>
        <w:t>Order</w:t>
      </w:r>
      <w:r>
        <w:rPr>
          <w:rFonts w:cs="Arial"/>
          <w:b/>
          <w:sz w:val="22"/>
          <w:szCs w:val="22"/>
        </w:rPr>
        <w:t>Replace</w:t>
      </w:r>
      <w:r w:rsidRPr="001F4111">
        <w:rPr>
          <w:rFonts w:cs="Arial"/>
          <w:b/>
          <w:sz w:val="22"/>
          <w:szCs w:val="22"/>
        </w:rPr>
        <w:t>Param</w:t>
      </w:r>
      <w:proofErr w:type="spellEnd"/>
      <w:r>
        <w:rPr>
          <w:rFonts w:cs="Arial"/>
          <w:sz w:val="22"/>
          <w:szCs w:val="22"/>
        </w:rPr>
        <w:t>;</w:t>
      </w:r>
    </w:p>
    <w:p w14:paraId="228853BC" w14:textId="77777777" w:rsidR="00B51345" w:rsidRDefault="00B51345" w:rsidP="00B51345">
      <w:pPr>
        <w:ind w:left="1702"/>
        <w:rPr>
          <w:rFonts w:cs="Arial"/>
          <w:sz w:val="22"/>
          <w:szCs w:val="22"/>
        </w:rPr>
      </w:pPr>
    </w:p>
    <w:p w14:paraId="63011F0C" w14:textId="77777777" w:rsidR="00B51345" w:rsidRDefault="00B51345" w:rsidP="00B51345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Parâmetro</w:t>
      </w:r>
      <w:r w:rsidR="00D87BF0">
        <w:rPr>
          <w:rFonts w:cs="Arial"/>
          <w:sz w:val="22"/>
          <w:szCs w:val="22"/>
        </w:rPr>
        <w:t>s</w:t>
      </w:r>
      <w:r>
        <w:rPr>
          <w:rFonts w:cs="Arial"/>
          <w:sz w:val="22"/>
          <w:szCs w:val="22"/>
        </w:rPr>
        <w:t xml:space="preserve"> de entrada = Estrutura </w:t>
      </w:r>
      <w:proofErr w:type="spellStart"/>
      <w:r w:rsidRPr="001F4111">
        <w:rPr>
          <w:rFonts w:cs="Arial"/>
          <w:b/>
          <w:sz w:val="22"/>
          <w:szCs w:val="22"/>
        </w:rPr>
        <w:t>Order</w:t>
      </w:r>
      <w:r>
        <w:rPr>
          <w:rFonts w:cs="Arial"/>
          <w:b/>
          <w:sz w:val="22"/>
          <w:szCs w:val="22"/>
        </w:rPr>
        <w:t>Replace</w:t>
      </w:r>
      <w:r w:rsidRPr="001F4111">
        <w:rPr>
          <w:rFonts w:cs="Arial"/>
          <w:b/>
          <w:sz w:val="22"/>
          <w:szCs w:val="22"/>
        </w:rPr>
        <w:t>Param</w:t>
      </w:r>
      <w:proofErr w:type="spellEnd"/>
      <w:r>
        <w:rPr>
          <w:rFonts w:cs="Arial"/>
          <w:sz w:val="22"/>
          <w:szCs w:val="22"/>
        </w:rPr>
        <w:t>:</w:t>
      </w:r>
    </w:p>
    <w:p w14:paraId="3D1101B3" w14:textId="77777777" w:rsidR="00B51345" w:rsidRPr="007E45AF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Pr="007E45AF">
        <w:rPr>
          <w:rFonts w:cs="Arial"/>
          <w:sz w:val="20"/>
        </w:rPr>
        <w:t xml:space="preserve"> </w:t>
      </w:r>
      <w:proofErr w:type="spellStart"/>
      <w:r w:rsidRPr="007E45AF">
        <w:rPr>
          <w:rFonts w:cs="Arial"/>
          <w:sz w:val="20"/>
        </w:rPr>
        <w:t>UserId</w:t>
      </w:r>
      <w:proofErr w:type="spellEnd"/>
      <w:r w:rsidRPr="007E45AF">
        <w:rPr>
          <w:rFonts w:cs="Arial"/>
          <w:sz w:val="20"/>
        </w:rPr>
        <w:t xml:space="preserve"> = Identificação d</w:t>
      </w:r>
      <w:r>
        <w:rPr>
          <w:rFonts w:cs="Arial"/>
          <w:sz w:val="20"/>
        </w:rPr>
        <w:t>o</w:t>
      </w:r>
      <w:r w:rsidRPr="007E45AF">
        <w:rPr>
          <w:rFonts w:cs="Arial"/>
          <w:sz w:val="20"/>
        </w:rPr>
        <w:t xml:space="preserve"> </w:t>
      </w:r>
      <w:r>
        <w:rPr>
          <w:rFonts w:cs="Arial"/>
          <w:sz w:val="20"/>
        </w:rPr>
        <w:t>cliente</w:t>
      </w:r>
      <w:r w:rsidRPr="007E45AF">
        <w:rPr>
          <w:rFonts w:cs="Arial"/>
          <w:sz w:val="20"/>
        </w:rPr>
        <w:t xml:space="preserve"> </w:t>
      </w:r>
      <w:r>
        <w:rPr>
          <w:rFonts w:cs="Arial"/>
          <w:sz w:val="20"/>
        </w:rPr>
        <w:t>da ordem que será alterada</w:t>
      </w:r>
      <w:r w:rsidRPr="007E45AF">
        <w:rPr>
          <w:rFonts w:cs="Arial"/>
          <w:sz w:val="20"/>
        </w:rPr>
        <w:t>:</w:t>
      </w:r>
    </w:p>
    <w:p w14:paraId="507B10E9" w14:textId="77777777" w:rsidR="00B51345" w:rsidRPr="007E45AF" w:rsidRDefault="00B51345" w:rsidP="00B51345">
      <w:pPr>
        <w:ind w:left="2835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A0"/>
      </w:r>
      <w:r w:rsidRPr="007E45AF">
        <w:rPr>
          <w:rFonts w:cs="Arial"/>
          <w:sz w:val="20"/>
        </w:rPr>
        <w:t xml:space="preserve"> </w:t>
      </w:r>
      <w:proofErr w:type="spellStart"/>
      <w:r w:rsidRPr="007E45AF">
        <w:rPr>
          <w:rFonts w:cs="Arial"/>
          <w:sz w:val="20"/>
        </w:rPr>
        <w:t>User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[obrigatório] (</w:t>
      </w:r>
      <w:proofErr w:type="spellStart"/>
      <w:r w:rsidR="0032581D">
        <w:rPr>
          <w:rFonts w:cs="Arial"/>
          <w:color w:val="0070C0"/>
          <w:sz w:val="20"/>
        </w:rPr>
        <w:t>long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 w:rsidR="003465D6" w:rsidRPr="00810F16">
        <w:rPr>
          <w:rFonts w:cs="Arial"/>
          <w:sz w:val="20"/>
        </w:rPr>
        <w:t>I</w:t>
      </w:r>
      <w:r w:rsidR="003465D6">
        <w:rPr>
          <w:rFonts w:cs="Arial"/>
          <w:sz w:val="20"/>
        </w:rPr>
        <w:t>d</w:t>
      </w:r>
      <w:r w:rsidR="003465D6" w:rsidRPr="00810F16">
        <w:rPr>
          <w:rFonts w:cs="Arial"/>
          <w:sz w:val="20"/>
        </w:rPr>
        <w:t xml:space="preserve"> numérico do </w:t>
      </w:r>
      <w:r w:rsidR="003465D6">
        <w:rPr>
          <w:rFonts w:cs="Arial"/>
          <w:sz w:val="20"/>
        </w:rPr>
        <w:t>cliente</w:t>
      </w:r>
      <w:r w:rsidR="003465D6" w:rsidRPr="00810F16">
        <w:rPr>
          <w:rFonts w:cs="Arial"/>
          <w:sz w:val="20"/>
        </w:rPr>
        <w:t xml:space="preserve"> (</w:t>
      </w:r>
      <w:r w:rsidR="00C63284">
        <w:rPr>
          <w:rFonts w:cs="Arial"/>
          <w:sz w:val="20"/>
        </w:rPr>
        <w:t>obtido da</w:t>
      </w:r>
      <w:r w:rsidR="00710D79">
        <w:rPr>
          <w:rFonts w:cs="Arial"/>
          <w:sz w:val="20"/>
        </w:rPr>
        <w:t xml:space="preserve"> estrutura “</w:t>
      </w:r>
      <w:proofErr w:type="spellStart"/>
      <w:r w:rsidR="003465D6" w:rsidRPr="00810F16">
        <w:rPr>
          <w:rFonts w:cs="Arial"/>
          <w:i/>
          <w:sz w:val="20"/>
        </w:rPr>
        <w:t>ClientList</w:t>
      </w:r>
      <w:r w:rsidR="00710D79">
        <w:rPr>
          <w:rFonts w:cs="Arial"/>
          <w:i/>
          <w:sz w:val="20"/>
        </w:rPr>
        <w:t>Result</w:t>
      </w:r>
      <w:proofErr w:type="spellEnd"/>
      <w:r w:rsidR="003465D6" w:rsidRPr="00810F16">
        <w:rPr>
          <w:rFonts w:cs="Arial"/>
          <w:sz w:val="20"/>
        </w:rPr>
        <w:t>”</w:t>
      </w:r>
      <w:r w:rsidR="003465D6">
        <w:rPr>
          <w:rFonts w:cs="Arial"/>
          <w:sz w:val="20"/>
        </w:rPr>
        <w:t xml:space="preserve"> campo “</w:t>
      </w:r>
      <w:proofErr w:type="spellStart"/>
      <w:r w:rsidR="003465D6" w:rsidRPr="003465D6">
        <w:rPr>
          <w:rFonts w:cs="Arial"/>
          <w:i/>
          <w:sz w:val="20"/>
        </w:rPr>
        <w:t>Data.Id</w:t>
      </w:r>
      <w:proofErr w:type="spellEnd"/>
      <w:r w:rsidR="003465D6">
        <w:rPr>
          <w:rFonts w:cs="Arial"/>
          <w:sz w:val="20"/>
        </w:rPr>
        <w:t>”</w:t>
      </w:r>
      <w:r w:rsidR="003465D6" w:rsidRPr="00810F16">
        <w:rPr>
          <w:rFonts w:cs="Arial"/>
          <w:sz w:val="20"/>
        </w:rPr>
        <w:t>);</w:t>
      </w:r>
    </w:p>
    <w:p w14:paraId="1C448F2B" w14:textId="77777777" w:rsidR="00B51345" w:rsidRPr="007E45AF" w:rsidRDefault="00B51345" w:rsidP="00B51345">
      <w:pPr>
        <w:ind w:left="2835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A0"/>
      </w:r>
      <w:r w:rsidRPr="007E45AF">
        <w:rPr>
          <w:rFonts w:cs="Arial"/>
          <w:sz w:val="20"/>
        </w:rPr>
        <w:t xml:space="preserve"> </w:t>
      </w:r>
      <w:proofErr w:type="spellStart"/>
      <w:r w:rsidRPr="007E45AF">
        <w:rPr>
          <w:rFonts w:cs="Arial"/>
          <w:sz w:val="20"/>
        </w:rPr>
        <w:t>UserMne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Mnemônico do </w:t>
      </w:r>
      <w:r>
        <w:rPr>
          <w:rFonts w:cs="Arial"/>
          <w:sz w:val="20"/>
        </w:rPr>
        <w:t>cliente</w:t>
      </w:r>
      <w:r w:rsidRPr="007E45AF">
        <w:rPr>
          <w:rFonts w:cs="Arial"/>
          <w:sz w:val="20"/>
        </w:rPr>
        <w:t xml:space="preserve"> (</w:t>
      </w:r>
      <w:r w:rsidR="00C63284">
        <w:rPr>
          <w:rFonts w:cs="Arial"/>
          <w:sz w:val="20"/>
        </w:rPr>
        <w:t>obtido da</w:t>
      </w:r>
      <w:r w:rsidR="00710D79">
        <w:rPr>
          <w:rFonts w:cs="Arial"/>
          <w:sz w:val="20"/>
        </w:rPr>
        <w:t xml:space="preserve"> estrutura “</w:t>
      </w:r>
      <w:proofErr w:type="spellStart"/>
      <w:r w:rsidRPr="007E45AF">
        <w:rPr>
          <w:rFonts w:cs="Arial"/>
          <w:i/>
          <w:sz w:val="20"/>
        </w:rPr>
        <w:t>ClientList</w:t>
      </w:r>
      <w:r w:rsidR="00710D79">
        <w:rPr>
          <w:rFonts w:cs="Arial"/>
          <w:i/>
          <w:sz w:val="20"/>
        </w:rPr>
        <w:t>Result</w:t>
      </w:r>
      <w:proofErr w:type="spellEnd"/>
      <w:r w:rsidRPr="007E45AF">
        <w:rPr>
          <w:rFonts w:cs="Arial"/>
          <w:sz w:val="20"/>
        </w:rPr>
        <w:t>”</w:t>
      </w:r>
      <w:r w:rsidR="003465D6">
        <w:rPr>
          <w:rFonts w:cs="Arial"/>
          <w:sz w:val="20"/>
        </w:rPr>
        <w:t xml:space="preserve"> </w:t>
      </w:r>
      <w:r w:rsidR="00A23929">
        <w:rPr>
          <w:rFonts w:cs="Arial"/>
          <w:sz w:val="20"/>
        </w:rPr>
        <w:t>campo “</w:t>
      </w:r>
      <w:proofErr w:type="spellStart"/>
      <w:r w:rsidR="00A23929" w:rsidRPr="005943BD">
        <w:rPr>
          <w:rFonts w:cs="Arial"/>
          <w:i/>
          <w:sz w:val="20"/>
        </w:rPr>
        <w:t>Data.Mnemonic</w:t>
      </w:r>
      <w:proofErr w:type="spellEnd"/>
      <w:r w:rsidR="00A23929">
        <w:rPr>
          <w:rFonts w:cs="Arial"/>
          <w:sz w:val="20"/>
        </w:rPr>
        <w:t>”</w:t>
      </w:r>
      <w:r w:rsidRPr="007E45AF">
        <w:rPr>
          <w:rFonts w:cs="Arial"/>
          <w:sz w:val="20"/>
        </w:rPr>
        <w:t>);</w:t>
      </w:r>
    </w:p>
    <w:p w14:paraId="0D3513E7" w14:textId="77777777" w:rsidR="00B51345" w:rsidRPr="007E45AF" w:rsidRDefault="00B51345" w:rsidP="00B51345">
      <w:pPr>
        <w:ind w:left="2835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A0"/>
      </w:r>
      <w:r w:rsidRPr="007E45AF">
        <w:rPr>
          <w:rFonts w:cs="Arial"/>
          <w:sz w:val="20"/>
        </w:rPr>
        <w:t xml:space="preserve"> </w:t>
      </w:r>
      <w:proofErr w:type="spellStart"/>
      <w:r w:rsidRPr="007E45AF">
        <w:rPr>
          <w:rFonts w:cs="Arial"/>
          <w:sz w:val="20"/>
        </w:rPr>
        <w:t>Branch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</w:t>
      </w:r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Mnemônico da filial do </w:t>
      </w:r>
      <w:r>
        <w:rPr>
          <w:rFonts w:cs="Arial"/>
          <w:sz w:val="20"/>
        </w:rPr>
        <w:t>cliente</w:t>
      </w:r>
      <w:r w:rsidRPr="007E45AF">
        <w:rPr>
          <w:rFonts w:cs="Arial"/>
          <w:sz w:val="20"/>
        </w:rPr>
        <w:t xml:space="preserve"> (</w:t>
      </w:r>
      <w:r w:rsidR="00C63284">
        <w:rPr>
          <w:rFonts w:cs="Arial"/>
          <w:sz w:val="20"/>
        </w:rPr>
        <w:t>obtido da</w:t>
      </w:r>
      <w:r w:rsidR="00710D79">
        <w:rPr>
          <w:rFonts w:cs="Arial"/>
          <w:sz w:val="20"/>
        </w:rPr>
        <w:t xml:space="preserve"> estrutura “</w:t>
      </w:r>
      <w:proofErr w:type="spellStart"/>
      <w:r w:rsidRPr="007E45AF">
        <w:rPr>
          <w:rFonts w:cs="Arial"/>
          <w:i/>
          <w:sz w:val="20"/>
        </w:rPr>
        <w:t>ClientList</w:t>
      </w:r>
      <w:r w:rsidR="00710D79">
        <w:rPr>
          <w:rFonts w:cs="Arial"/>
          <w:i/>
          <w:sz w:val="20"/>
        </w:rPr>
        <w:t>Result</w:t>
      </w:r>
      <w:proofErr w:type="spellEnd"/>
      <w:r w:rsidRPr="007E45AF">
        <w:rPr>
          <w:rFonts w:cs="Arial"/>
          <w:sz w:val="20"/>
        </w:rPr>
        <w:t>”).</w:t>
      </w:r>
    </w:p>
    <w:p w14:paraId="48494FFF" w14:textId="77777777" w:rsidR="00B51345" w:rsidRPr="007E45AF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Pr="007E45AF"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O</w:t>
      </w:r>
      <w:r w:rsidRPr="007E45AF">
        <w:rPr>
          <w:rFonts w:cs="Arial"/>
          <w:sz w:val="20"/>
        </w:rPr>
        <w:t>fferId</w:t>
      </w:r>
      <w:proofErr w:type="spellEnd"/>
      <w:r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[obrigatório] 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>
        <w:rPr>
          <w:rFonts w:cs="Arial"/>
          <w:color w:val="0070C0"/>
          <w:sz w:val="20"/>
        </w:rPr>
        <w:t xml:space="preserve"> </w:t>
      </w:r>
      <w:r>
        <w:rPr>
          <w:rFonts w:cs="Arial"/>
          <w:sz w:val="20"/>
        </w:rPr>
        <w:t>= Número da ordem;</w:t>
      </w:r>
    </w:p>
    <w:p w14:paraId="3F8EC3A0" w14:textId="77777777" w:rsidR="00B51345" w:rsidRPr="000A0F95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Pr="000A0F95">
        <w:rPr>
          <w:rFonts w:cs="Arial"/>
          <w:sz w:val="20"/>
        </w:rPr>
        <w:t xml:space="preserve"> </w:t>
      </w:r>
      <w:proofErr w:type="spellStart"/>
      <w:r w:rsidRPr="000A0F95">
        <w:rPr>
          <w:rFonts w:cs="Arial"/>
          <w:sz w:val="20"/>
        </w:rPr>
        <w:t>TypeOffer</w:t>
      </w:r>
      <w:proofErr w:type="spellEnd"/>
      <w:r w:rsidRPr="000A0F95">
        <w:rPr>
          <w:rFonts w:cs="Arial"/>
          <w:sz w:val="20"/>
        </w:rPr>
        <w:t xml:space="preserve"> </w:t>
      </w:r>
      <w:r w:rsidRPr="0047235D">
        <w:rPr>
          <w:rFonts w:cs="Arial"/>
          <w:color w:val="0070C0"/>
          <w:sz w:val="20"/>
        </w:rPr>
        <w:t>[obrigatório] (</w:t>
      </w:r>
      <w:proofErr w:type="spellStart"/>
      <w:r w:rsidRPr="0047235D">
        <w:rPr>
          <w:rFonts w:cs="Arial"/>
          <w:color w:val="0070C0"/>
          <w:sz w:val="20"/>
        </w:rPr>
        <w:t>string</w:t>
      </w:r>
      <w:proofErr w:type="spellEnd"/>
      <w:r w:rsidRPr="0047235D">
        <w:rPr>
          <w:rFonts w:cs="Arial"/>
          <w:color w:val="0070C0"/>
          <w:sz w:val="20"/>
        </w:rPr>
        <w:t>)</w:t>
      </w:r>
      <w:r w:rsidRPr="000A0F95">
        <w:rPr>
          <w:rFonts w:cs="Arial"/>
          <w:sz w:val="20"/>
        </w:rPr>
        <w:t xml:space="preserve"> = Tipo da ordem:</w:t>
      </w:r>
    </w:p>
    <w:p w14:paraId="62F3B0BB" w14:textId="77777777" w:rsidR="00B51345" w:rsidRPr="000A0F95" w:rsidRDefault="00B51345" w:rsidP="00B51345">
      <w:pPr>
        <w:ind w:left="2835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A0"/>
      </w:r>
      <w:r w:rsidRPr="000A0F95">
        <w:rPr>
          <w:rFonts w:cs="Arial"/>
          <w:sz w:val="20"/>
        </w:rPr>
        <w:t xml:space="preserve"> Market </w:t>
      </w:r>
      <w:r w:rsidR="008C220E">
        <w:rPr>
          <w:rFonts w:cs="Arial"/>
          <w:sz w:val="20"/>
        </w:rPr>
        <w:t>=</w:t>
      </w:r>
      <w:r w:rsidRPr="000A0F95">
        <w:rPr>
          <w:rFonts w:cs="Arial"/>
          <w:sz w:val="20"/>
        </w:rPr>
        <w:t xml:space="preserve"> Preço à mercado;</w:t>
      </w:r>
    </w:p>
    <w:p w14:paraId="39CFED72" w14:textId="77777777" w:rsidR="00B51345" w:rsidRPr="000A0F95" w:rsidRDefault="00B51345" w:rsidP="00B51345">
      <w:pPr>
        <w:ind w:left="2835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A0"/>
      </w:r>
      <w:r w:rsidRPr="000A0F95">
        <w:rPr>
          <w:rFonts w:cs="Arial"/>
          <w:sz w:val="20"/>
        </w:rPr>
        <w:t xml:space="preserve"> </w:t>
      </w:r>
      <w:proofErr w:type="spellStart"/>
      <w:r w:rsidRPr="000A0F95">
        <w:rPr>
          <w:rFonts w:cs="Arial"/>
          <w:sz w:val="20"/>
        </w:rPr>
        <w:t>Limit</w:t>
      </w:r>
      <w:proofErr w:type="spellEnd"/>
      <w:r w:rsidRPr="000A0F95">
        <w:rPr>
          <w:rFonts w:cs="Arial"/>
          <w:sz w:val="20"/>
        </w:rPr>
        <w:t xml:space="preserve"> </w:t>
      </w:r>
      <w:r w:rsidR="008C220E">
        <w:rPr>
          <w:rFonts w:cs="Arial"/>
          <w:sz w:val="20"/>
        </w:rPr>
        <w:t>=</w:t>
      </w:r>
      <w:r w:rsidRPr="000A0F95">
        <w:rPr>
          <w:rFonts w:cs="Arial"/>
          <w:sz w:val="20"/>
        </w:rPr>
        <w:t xml:space="preserve"> Preço limitado ao valor “</w:t>
      </w:r>
      <w:proofErr w:type="spellStart"/>
      <w:r w:rsidRPr="000A0F95">
        <w:rPr>
          <w:rFonts w:cs="Arial"/>
          <w:sz w:val="20"/>
        </w:rPr>
        <w:t>Price</w:t>
      </w:r>
      <w:proofErr w:type="spellEnd"/>
      <w:r w:rsidRPr="000A0F95">
        <w:rPr>
          <w:rFonts w:cs="Arial"/>
          <w:sz w:val="20"/>
        </w:rPr>
        <w:t>”;</w:t>
      </w:r>
    </w:p>
    <w:p w14:paraId="78D4FD63" w14:textId="77777777" w:rsidR="00B51345" w:rsidRPr="000A0F95" w:rsidRDefault="00B51345" w:rsidP="00B51345">
      <w:pPr>
        <w:ind w:left="2835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A0"/>
      </w:r>
      <w:r w:rsidRPr="000A0F95">
        <w:rPr>
          <w:rFonts w:cs="Arial"/>
          <w:sz w:val="20"/>
        </w:rPr>
        <w:t xml:space="preserve"> </w:t>
      </w:r>
      <w:proofErr w:type="spellStart"/>
      <w:r w:rsidRPr="000A0F95">
        <w:rPr>
          <w:rFonts w:cs="Arial"/>
          <w:sz w:val="20"/>
        </w:rPr>
        <w:t>StopMarket</w:t>
      </w:r>
      <w:proofErr w:type="spellEnd"/>
      <w:r w:rsidRPr="000A0F95">
        <w:rPr>
          <w:rFonts w:cs="Arial"/>
          <w:sz w:val="20"/>
        </w:rPr>
        <w:t xml:space="preserve"> </w:t>
      </w:r>
      <w:r w:rsidR="008C220E">
        <w:rPr>
          <w:rFonts w:cs="Arial"/>
          <w:sz w:val="20"/>
        </w:rPr>
        <w:t>=</w:t>
      </w:r>
      <w:r w:rsidRPr="000A0F95">
        <w:rPr>
          <w:rFonts w:cs="Arial"/>
          <w:sz w:val="20"/>
        </w:rPr>
        <w:t xml:space="preserve"> Ao disparar o gatilho deve-se enviar uma ordem com preço à mercado;</w:t>
      </w:r>
    </w:p>
    <w:p w14:paraId="1E09AA0A" w14:textId="77777777" w:rsidR="00B51345" w:rsidRPr="000A0F95" w:rsidRDefault="00B51345" w:rsidP="00B51345">
      <w:pPr>
        <w:ind w:left="2835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A0"/>
      </w:r>
      <w:r w:rsidRPr="000A0F95">
        <w:rPr>
          <w:rFonts w:cs="Arial"/>
          <w:sz w:val="20"/>
        </w:rPr>
        <w:t xml:space="preserve"> </w:t>
      </w:r>
      <w:proofErr w:type="spellStart"/>
      <w:r w:rsidRPr="000A0F95">
        <w:rPr>
          <w:rFonts w:cs="Arial"/>
          <w:sz w:val="20"/>
        </w:rPr>
        <w:t>StopLimit</w:t>
      </w:r>
      <w:proofErr w:type="spellEnd"/>
      <w:r w:rsidRPr="000A0F95">
        <w:rPr>
          <w:rFonts w:cs="Arial"/>
          <w:sz w:val="20"/>
        </w:rPr>
        <w:t xml:space="preserve"> </w:t>
      </w:r>
      <w:r w:rsidR="008C220E">
        <w:rPr>
          <w:rFonts w:cs="Arial"/>
          <w:sz w:val="20"/>
        </w:rPr>
        <w:t>=</w:t>
      </w:r>
      <w:r w:rsidRPr="000A0F95">
        <w:rPr>
          <w:rFonts w:cs="Arial"/>
          <w:sz w:val="20"/>
        </w:rPr>
        <w:t xml:space="preserve"> Ao disparar o gatilho deve-se enviar uma ordem com o preço limitado ao valor “</w:t>
      </w:r>
      <w:proofErr w:type="spellStart"/>
      <w:r w:rsidRPr="000A0F95">
        <w:rPr>
          <w:rFonts w:cs="Arial"/>
          <w:sz w:val="20"/>
        </w:rPr>
        <w:t>Price</w:t>
      </w:r>
      <w:proofErr w:type="spellEnd"/>
      <w:r w:rsidRPr="000A0F95">
        <w:rPr>
          <w:rFonts w:cs="Arial"/>
          <w:sz w:val="20"/>
        </w:rPr>
        <w:t>”.</w:t>
      </w:r>
    </w:p>
    <w:p w14:paraId="73CD0AD6" w14:textId="77777777" w:rsidR="00B51345" w:rsidRPr="000A0F95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T</w:t>
      </w:r>
      <w:r w:rsidRPr="000A0F95">
        <w:rPr>
          <w:rFonts w:cs="Arial"/>
          <w:sz w:val="20"/>
        </w:rPr>
        <w:t>ypeValidity</w:t>
      </w:r>
      <w:proofErr w:type="spellEnd"/>
      <w:r w:rsidRPr="000A0F95">
        <w:rPr>
          <w:rFonts w:cs="Arial"/>
          <w:sz w:val="20"/>
        </w:rPr>
        <w:t xml:space="preserve"> </w:t>
      </w:r>
      <w:r w:rsidRPr="00331F37">
        <w:rPr>
          <w:rFonts w:cs="Arial"/>
          <w:color w:val="0070C0"/>
          <w:sz w:val="20"/>
        </w:rPr>
        <w:t>[obrigatório] (</w:t>
      </w:r>
      <w:proofErr w:type="spellStart"/>
      <w:r w:rsidRPr="00246F93">
        <w:rPr>
          <w:rFonts w:cs="Arial"/>
          <w:color w:val="0070C0"/>
          <w:sz w:val="20"/>
        </w:rPr>
        <w:t>string</w:t>
      </w:r>
      <w:proofErr w:type="spellEnd"/>
      <w:r w:rsidRPr="00246F93">
        <w:rPr>
          <w:rFonts w:cs="Arial"/>
          <w:color w:val="0070C0"/>
          <w:sz w:val="20"/>
        </w:rPr>
        <w:t>)</w:t>
      </w:r>
      <w:r w:rsidRPr="000A0F95">
        <w:rPr>
          <w:rFonts w:cs="Arial"/>
          <w:sz w:val="20"/>
        </w:rPr>
        <w:t xml:space="preserve"> = Tipo de validade</w:t>
      </w:r>
      <w:r>
        <w:rPr>
          <w:rFonts w:cs="Arial"/>
          <w:sz w:val="20"/>
        </w:rPr>
        <w:t>:</w:t>
      </w:r>
    </w:p>
    <w:p w14:paraId="1C259F57" w14:textId="77777777" w:rsidR="00B51345" w:rsidRPr="000A0F95" w:rsidRDefault="00B51345" w:rsidP="00B51345">
      <w:pPr>
        <w:ind w:left="2835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A0"/>
      </w:r>
      <w:r w:rsidRPr="000A0F95">
        <w:rPr>
          <w:rFonts w:cs="Arial"/>
          <w:sz w:val="20"/>
        </w:rPr>
        <w:t xml:space="preserve"> Today = Somente para a data atual;</w:t>
      </w:r>
    </w:p>
    <w:p w14:paraId="6A5EA026" w14:textId="77777777" w:rsidR="00B51345" w:rsidRPr="000A0F95" w:rsidRDefault="00B51345" w:rsidP="00B51345">
      <w:pPr>
        <w:ind w:left="2835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A0"/>
      </w:r>
      <w:r w:rsidRPr="000A0F95">
        <w:rPr>
          <w:rFonts w:cs="Arial"/>
          <w:sz w:val="20"/>
        </w:rPr>
        <w:t xml:space="preserve"> </w:t>
      </w:r>
      <w:proofErr w:type="spellStart"/>
      <w:r w:rsidRPr="000A0F95">
        <w:rPr>
          <w:rFonts w:cs="Arial"/>
          <w:sz w:val="20"/>
        </w:rPr>
        <w:t>UntilCancel</w:t>
      </w:r>
      <w:proofErr w:type="spellEnd"/>
      <w:r w:rsidRPr="000A0F95">
        <w:rPr>
          <w:rFonts w:cs="Arial"/>
          <w:sz w:val="20"/>
        </w:rPr>
        <w:t xml:space="preserve"> = Até que seja pedido o cancelamento;</w:t>
      </w:r>
    </w:p>
    <w:p w14:paraId="4B32BFF3" w14:textId="77777777" w:rsidR="00B51345" w:rsidRPr="000A0F95" w:rsidRDefault="00B51345" w:rsidP="00B51345">
      <w:pPr>
        <w:ind w:left="2835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A0"/>
      </w:r>
      <w:r w:rsidRPr="000A0F95">
        <w:rPr>
          <w:rFonts w:cs="Arial"/>
          <w:sz w:val="20"/>
        </w:rPr>
        <w:t xml:space="preserve"> </w:t>
      </w:r>
      <w:proofErr w:type="spellStart"/>
      <w:r w:rsidRPr="000A0F95">
        <w:rPr>
          <w:rFonts w:cs="Arial"/>
          <w:sz w:val="20"/>
        </w:rPr>
        <w:t>ImediateOrCancel</w:t>
      </w:r>
      <w:proofErr w:type="spellEnd"/>
      <w:r w:rsidRPr="000A0F95">
        <w:rPr>
          <w:rFonts w:cs="Arial"/>
          <w:sz w:val="20"/>
        </w:rPr>
        <w:t xml:space="preserve"> = Executa imediatamente ou cancela;</w:t>
      </w:r>
    </w:p>
    <w:p w14:paraId="74FAA790" w14:textId="77777777" w:rsidR="00B51345" w:rsidRPr="000A0F95" w:rsidRDefault="00B51345" w:rsidP="00B51345">
      <w:pPr>
        <w:ind w:left="2835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A0"/>
      </w:r>
      <w:r w:rsidRPr="000A0F95">
        <w:rPr>
          <w:rFonts w:cs="Arial"/>
          <w:sz w:val="20"/>
        </w:rPr>
        <w:t xml:space="preserve"> </w:t>
      </w:r>
      <w:proofErr w:type="spellStart"/>
      <w:r w:rsidRPr="000A0F95">
        <w:rPr>
          <w:rFonts w:cs="Arial"/>
          <w:sz w:val="20"/>
        </w:rPr>
        <w:t>Dated</w:t>
      </w:r>
      <w:proofErr w:type="spellEnd"/>
      <w:r w:rsidRPr="000A0F95">
        <w:rPr>
          <w:rFonts w:cs="Arial"/>
          <w:sz w:val="20"/>
        </w:rPr>
        <w:t xml:space="preserve"> = Até a data determinada no campo “</w:t>
      </w:r>
      <w:proofErr w:type="spellStart"/>
      <w:r w:rsidRPr="000A0F95">
        <w:rPr>
          <w:rFonts w:cs="Arial"/>
          <w:sz w:val="20"/>
        </w:rPr>
        <w:t>Validity</w:t>
      </w:r>
      <w:proofErr w:type="spellEnd"/>
      <w:r w:rsidRPr="000A0F95">
        <w:rPr>
          <w:rFonts w:cs="Arial"/>
          <w:sz w:val="20"/>
        </w:rPr>
        <w:t>”;</w:t>
      </w:r>
    </w:p>
    <w:p w14:paraId="4EFB3ACB" w14:textId="77777777" w:rsidR="00B51345" w:rsidRPr="000A0F95" w:rsidRDefault="00B51345" w:rsidP="00B51345">
      <w:pPr>
        <w:ind w:left="2835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A0"/>
      </w:r>
      <w:r w:rsidRPr="000A0F95">
        <w:rPr>
          <w:rFonts w:cs="Arial"/>
          <w:sz w:val="20"/>
        </w:rPr>
        <w:t xml:space="preserve"> </w:t>
      </w:r>
      <w:proofErr w:type="spellStart"/>
      <w:r w:rsidRPr="000A0F95">
        <w:rPr>
          <w:rFonts w:cs="Arial"/>
          <w:sz w:val="20"/>
        </w:rPr>
        <w:t>AllOrNothing</w:t>
      </w:r>
      <w:proofErr w:type="spellEnd"/>
      <w:r w:rsidRPr="000A0F95">
        <w:rPr>
          <w:rFonts w:cs="Arial"/>
          <w:sz w:val="20"/>
        </w:rPr>
        <w:t xml:space="preserve"> = Ou toda a Oferta é executada no instante de lançamento, ou cancela;</w:t>
      </w:r>
    </w:p>
    <w:p w14:paraId="170B64C6" w14:textId="77777777" w:rsidR="00B51345" w:rsidRPr="000A0F95" w:rsidRDefault="00B51345" w:rsidP="00B51345">
      <w:pPr>
        <w:ind w:left="2835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A0"/>
      </w:r>
      <w:r w:rsidRPr="000A0F95">
        <w:rPr>
          <w:rFonts w:cs="Arial"/>
          <w:sz w:val="20"/>
        </w:rPr>
        <w:t xml:space="preserve"> </w:t>
      </w:r>
      <w:proofErr w:type="spellStart"/>
      <w:r w:rsidRPr="000A0F95">
        <w:rPr>
          <w:rFonts w:cs="Arial"/>
          <w:sz w:val="20"/>
        </w:rPr>
        <w:t>AtOpenning</w:t>
      </w:r>
      <w:proofErr w:type="spellEnd"/>
      <w:r w:rsidRPr="000A0F95">
        <w:rPr>
          <w:rFonts w:cs="Arial"/>
          <w:sz w:val="20"/>
        </w:rPr>
        <w:t xml:space="preserve"> = Na Abertura do Mercado;</w:t>
      </w:r>
    </w:p>
    <w:p w14:paraId="2B25D067" w14:textId="77777777" w:rsidR="00B51345" w:rsidRPr="000A0F95" w:rsidRDefault="00B51345" w:rsidP="00B51345">
      <w:pPr>
        <w:ind w:left="2835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A0"/>
      </w:r>
      <w:r w:rsidRPr="000A0F95">
        <w:rPr>
          <w:rFonts w:cs="Arial"/>
          <w:sz w:val="20"/>
        </w:rPr>
        <w:t xml:space="preserve"> </w:t>
      </w:r>
      <w:proofErr w:type="spellStart"/>
      <w:r w:rsidRPr="000A0F95">
        <w:rPr>
          <w:rFonts w:cs="Arial"/>
          <w:sz w:val="20"/>
        </w:rPr>
        <w:t>GoodForAuction</w:t>
      </w:r>
      <w:proofErr w:type="spellEnd"/>
      <w:r w:rsidRPr="000A0F95">
        <w:rPr>
          <w:rFonts w:cs="Arial"/>
          <w:sz w:val="20"/>
        </w:rPr>
        <w:t xml:space="preserve"> = Boa para o leilão.</w:t>
      </w:r>
    </w:p>
    <w:p w14:paraId="64B8DC67" w14:textId="77777777" w:rsidR="00B51345" w:rsidRPr="000A0F95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Pr="000A0F95">
        <w:rPr>
          <w:rFonts w:cs="Arial"/>
          <w:sz w:val="20"/>
        </w:rPr>
        <w:t xml:space="preserve"> </w:t>
      </w:r>
      <w:proofErr w:type="spellStart"/>
      <w:r w:rsidRPr="000A0F95">
        <w:rPr>
          <w:rFonts w:cs="Arial"/>
          <w:sz w:val="20"/>
        </w:rPr>
        <w:t>Validity</w:t>
      </w:r>
      <w:proofErr w:type="spellEnd"/>
      <w:r w:rsidRPr="000A0F95">
        <w:rPr>
          <w:rFonts w:cs="Arial"/>
          <w:sz w:val="20"/>
        </w:rPr>
        <w:t xml:space="preserve"> </w:t>
      </w:r>
      <w:r w:rsidRPr="00331F37">
        <w:rPr>
          <w:rFonts w:cs="Arial"/>
          <w:color w:val="0070C0"/>
          <w:sz w:val="20"/>
        </w:rPr>
        <w:t>[opcional] (</w:t>
      </w:r>
      <w:proofErr w:type="spellStart"/>
      <w:r w:rsidRPr="00331F37">
        <w:rPr>
          <w:rFonts w:cs="Arial"/>
          <w:color w:val="0070C0"/>
          <w:sz w:val="20"/>
        </w:rPr>
        <w:t>string</w:t>
      </w:r>
      <w:proofErr w:type="spellEnd"/>
      <w:r w:rsidRPr="00331F37">
        <w:rPr>
          <w:rFonts w:cs="Arial"/>
          <w:color w:val="0070C0"/>
          <w:sz w:val="20"/>
        </w:rPr>
        <w:t>)</w:t>
      </w:r>
      <w:r w:rsidRPr="000A0F95">
        <w:rPr>
          <w:rFonts w:cs="Arial"/>
          <w:sz w:val="20"/>
        </w:rPr>
        <w:t xml:space="preserve"> = Data de validade no formato YYYY</w:t>
      </w:r>
      <w:r w:rsidR="00C15831">
        <w:rPr>
          <w:rFonts w:cs="Arial"/>
          <w:sz w:val="20"/>
        </w:rPr>
        <w:t>-</w:t>
      </w:r>
      <w:r w:rsidRPr="000A0F95">
        <w:rPr>
          <w:rFonts w:cs="Arial"/>
          <w:sz w:val="20"/>
        </w:rPr>
        <w:t>MM</w:t>
      </w:r>
      <w:r w:rsidR="00C15831">
        <w:rPr>
          <w:rFonts w:cs="Arial"/>
          <w:sz w:val="20"/>
        </w:rPr>
        <w:t>-</w:t>
      </w:r>
      <w:r w:rsidRPr="000A0F95">
        <w:rPr>
          <w:rFonts w:cs="Arial"/>
          <w:sz w:val="20"/>
        </w:rPr>
        <w:t>DD (quando “</w:t>
      </w:r>
      <w:proofErr w:type="spellStart"/>
      <w:r w:rsidRPr="000A0F95">
        <w:rPr>
          <w:rFonts w:cs="Arial"/>
          <w:sz w:val="20"/>
        </w:rPr>
        <w:t>ValidityType</w:t>
      </w:r>
      <w:proofErr w:type="spellEnd"/>
      <w:r w:rsidRPr="000A0F95">
        <w:rPr>
          <w:rFonts w:cs="Arial"/>
          <w:sz w:val="20"/>
        </w:rPr>
        <w:t xml:space="preserve"> = </w:t>
      </w:r>
      <w:proofErr w:type="spellStart"/>
      <w:r w:rsidRPr="000A0F95">
        <w:rPr>
          <w:rFonts w:cs="Arial"/>
          <w:sz w:val="20"/>
        </w:rPr>
        <w:t>Dated</w:t>
      </w:r>
      <w:proofErr w:type="spellEnd"/>
      <w:r w:rsidRPr="000A0F95">
        <w:rPr>
          <w:rFonts w:cs="Arial"/>
          <w:sz w:val="20"/>
        </w:rPr>
        <w:t>”);</w:t>
      </w:r>
    </w:p>
    <w:p w14:paraId="22EC4538" w14:textId="77777777" w:rsidR="00B51345" w:rsidRPr="000A0F95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Pr="000A0F95"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O</w:t>
      </w:r>
      <w:r w:rsidRPr="000A0F95">
        <w:rPr>
          <w:rFonts w:cs="Arial"/>
          <w:sz w:val="20"/>
        </w:rPr>
        <w:t>riginalQtty</w:t>
      </w:r>
      <w:proofErr w:type="spellEnd"/>
      <w:r>
        <w:rPr>
          <w:rFonts w:cs="Arial"/>
          <w:sz w:val="20"/>
        </w:rPr>
        <w:t xml:space="preserve"> </w:t>
      </w:r>
      <w:r w:rsidRPr="0047235D">
        <w:rPr>
          <w:rFonts w:cs="Arial"/>
          <w:color w:val="0070C0"/>
          <w:sz w:val="20"/>
        </w:rPr>
        <w:t>[obrigatório] (</w:t>
      </w:r>
      <w:proofErr w:type="spellStart"/>
      <w:r w:rsidRPr="0047235D">
        <w:rPr>
          <w:rFonts w:cs="Arial"/>
          <w:color w:val="0070C0"/>
          <w:sz w:val="20"/>
        </w:rPr>
        <w:t>string</w:t>
      </w:r>
      <w:proofErr w:type="spellEnd"/>
      <w:r w:rsidRPr="0047235D">
        <w:rPr>
          <w:rFonts w:cs="Arial"/>
          <w:color w:val="0070C0"/>
          <w:sz w:val="20"/>
        </w:rPr>
        <w:t>)</w:t>
      </w:r>
      <w:r w:rsidRPr="000A0F95">
        <w:rPr>
          <w:rFonts w:cs="Arial"/>
          <w:sz w:val="20"/>
        </w:rPr>
        <w:t xml:space="preserve"> </w:t>
      </w:r>
      <w:r>
        <w:rPr>
          <w:rFonts w:cs="Arial"/>
          <w:sz w:val="20"/>
        </w:rPr>
        <w:t xml:space="preserve">= </w:t>
      </w:r>
      <w:r w:rsidRPr="000A0F95">
        <w:rPr>
          <w:rFonts w:cs="Arial"/>
          <w:sz w:val="20"/>
        </w:rPr>
        <w:t xml:space="preserve">Quantidade </w:t>
      </w:r>
      <w:r>
        <w:rPr>
          <w:rFonts w:cs="Arial"/>
          <w:sz w:val="20"/>
        </w:rPr>
        <w:t xml:space="preserve">atual </w:t>
      </w:r>
      <w:r w:rsidRPr="000A0F95">
        <w:rPr>
          <w:rFonts w:cs="Arial"/>
          <w:sz w:val="20"/>
        </w:rPr>
        <w:t>da ordem</w:t>
      </w:r>
      <w:r>
        <w:rPr>
          <w:rFonts w:cs="Arial"/>
          <w:sz w:val="20"/>
        </w:rPr>
        <w:t xml:space="preserve"> (antes da alteração);</w:t>
      </w:r>
    </w:p>
    <w:p w14:paraId="5D283B1A" w14:textId="77777777" w:rsidR="00B51345" w:rsidRPr="000A0F95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Pr="000A0F95">
        <w:rPr>
          <w:rFonts w:cs="Arial"/>
          <w:sz w:val="20"/>
        </w:rPr>
        <w:t xml:space="preserve"> </w:t>
      </w:r>
      <w:proofErr w:type="spellStart"/>
      <w:r w:rsidRPr="000A0F95">
        <w:rPr>
          <w:rFonts w:cs="Arial"/>
          <w:sz w:val="20"/>
        </w:rPr>
        <w:t>Qtty</w:t>
      </w:r>
      <w:proofErr w:type="spellEnd"/>
      <w:r w:rsidRPr="000A0F95">
        <w:rPr>
          <w:rFonts w:cs="Arial"/>
          <w:sz w:val="20"/>
        </w:rPr>
        <w:t xml:space="preserve"> </w:t>
      </w:r>
      <w:r w:rsidRPr="0047235D">
        <w:rPr>
          <w:rFonts w:cs="Arial"/>
          <w:color w:val="0070C0"/>
          <w:sz w:val="20"/>
        </w:rPr>
        <w:t>[opcional] (</w:t>
      </w:r>
      <w:proofErr w:type="spellStart"/>
      <w:r w:rsidRPr="0047235D">
        <w:rPr>
          <w:rFonts w:cs="Arial"/>
          <w:color w:val="0070C0"/>
          <w:sz w:val="20"/>
        </w:rPr>
        <w:t>string</w:t>
      </w:r>
      <w:proofErr w:type="spellEnd"/>
      <w:r w:rsidRPr="0047235D">
        <w:rPr>
          <w:rFonts w:cs="Arial"/>
          <w:color w:val="0070C0"/>
          <w:sz w:val="20"/>
        </w:rPr>
        <w:t>)</w:t>
      </w:r>
      <w:r w:rsidRPr="000A0F95">
        <w:rPr>
          <w:rFonts w:cs="Arial"/>
          <w:sz w:val="20"/>
        </w:rPr>
        <w:t xml:space="preserve"> = </w:t>
      </w:r>
      <w:r>
        <w:rPr>
          <w:rFonts w:cs="Arial"/>
          <w:sz w:val="20"/>
        </w:rPr>
        <w:t>Nova q</w:t>
      </w:r>
      <w:r w:rsidRPr="000A0F95">
        <w:rPr>
          <w:rFonts w:cs="Arial"/>
          <w:sz w:val="20"/>
        </w:rPr>
        <w:t>uantidade da ordem;</w:t>
      </w:r>
    </w:p>
    <w:p w14:paraId="6B703267" w14:textId="77777777" w:rsidR="00B51345" w:rsidRPr="000A0F95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Pr="000A0F95">
        <w:rPr>
          <w:rFonts w:cs="Arial"/>
          <w:sz w:val="20"/>
        </w:rPr>
        <w:t xml:space="preserve"> </w:t>
      </w:r>
      <w:proofErr w:type="spellStart"/>
      <w:r w:rsidRPr="000A0F95">
        <w:rPr>
          <w:rFonts w:cs="Arial"/>
          <w:sz w:val="20"/>
        </w:rPr>
        <w:t>Price</w:t>
      </w:r>
      <w:proofErr w:type="spellEnd"/>
      <w:r w:rsidRPr="000A0F95">
        <w:rPr>
          <w:rFonts w:cs="Arial"/>
          <w:sz w:val="20"/>
        </w:rPr>
        <w:t xml:space="preserve"> </w:t>
      </w:r>
      <w:r w:rsidRPr="0047235D">
        <w:rPr>
          <w:rFonts w:cs="Arial"/>
          <w:color w:val="0070C0"/>
          <w:sz w:val="20"/>
        </w:rPr>
        <w:t>[opcional] (</w:t>
      </w:r>
      <w:proofErr w:type="spellStart"/>
      <w:r w:rsidRPr="0047235D">
        <w:rPr>
          <w:rFonts w:cs="Arial"/>
          <w:color w:val="0070C0"/>
          <w:sz w:val="20"/>
        </w:rPr>
        <w:t>string</w:t>
      </w:r>
      <w:proofErr w:type="spellEnd"/>
      <w:r w:rsidRPr="0047235D">
        <w:rPr>
          <w:rFonts w:cs="Arial"/>
          <w:color w:val="0070C0"/>
          <w:sz w:val="20"/>
        </w:rPr>
        <w:t>)</w:t>
      </w:r>
      <w:r w:rsidRPr="000A0F95">
        <w:rPr>
          <w:rFonts w:cs="Arial"/>
          <w:sz w:val="20"/>
        </w:rPr>
        <w:t xml:space="preserve"> = </w:t>
      </w:r>
      <w:r>
        <w:rPr>
          <w:rFonts w:cs="Arial"/>
          <w:sz w:val="20"/>
        </w:rPr>
        <w:t>Novo p</w:t>
      </w:r>
      <w:r w:rsidRPr="000A0F95">
        <w:rPr>
          <w:rFonts w:cs="Arial"/>
          <w:sz w:val="20"/>
        </w:rPr>
        <w:t>reço da ordem;</w:t>
      </w:r>
    </w:p>
    <w:p w14:paraId="4A4A9114" w14:textId="77777777" w:rsidR="00B51345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Pr="000A0F95">
        <w:rPr>
          <w:rFonts w:cs="Arial"/>
          <w:sz w:val="20"/>
        </w:rPr>
        <w:t xml:space="preserve"> </w:t>
      </w:r>
      <w:proofErr w:type="spellStart"/>
      <w:r w:rsidRPr="000A0F95">
        <w:rPr>
          <w:rFonts w:cs="Arial"/>
          <w:sz w:val="20"/>
        </w:rPr>
        <w:t>HideQtty</w:t>
      </w:r>
      <w:proofErr w:type="spellEnd"/>
      <w:r w:rsidRPr="000A0F95">
        <w:rPr>
          <w:rFonts w:cs="Arial"/>
          <w:sz w:val="20"/>
        </w:rPr>
        <w:t xml:space="preserve"> </w:t>
      </w:r>
      <w:r w:rsidRPr="0047235D">
        <w:rPr>
          <w:rFonts w:cs="Arial"/>
          <w:color w:val="0070C0"/>
          <w:sz w:val="20"/>
        </w:rPr>
        <w:t>[opcional] (</w:t>
      </w:r>
      <w:proofErr w:type="spellStart"/>
      <w:r w:rsidRPr="0047235D">
        <w:rPr>
          <w:rFonts w:cs="Arial"/>
          <w:color w:val="0070C0"/>
          <w:sz w:val="20"/>
        </w:rPr>
        <w:t>string</w:t>
      </w:r>
      <w:proofErr w:type="spellEnd"/>
      <w:r w:rsidRPr="0047235D">
        <w:rPr>
          <w:rFonts w:cs="Arial"/>
          <w:color w:val="0070C0"/>
          <w:sz w:val="20"/>
        </w:rPr>
        <w:t>)</w:t>
      </w:r>
      <w:r w:rsidRPr="000A0F95">
        <w:rPr>
          <w:rFonts w:cs="Arial"/>
          <w:sz w:val="20"/>
        </w:rPr>
        <w:t xml:space="preserve"> = </w:t>
      </w:r>
      <w:r>
        <w:rPr>
          <w:rFonts w:cs="Arial"/>
          <w:sz w:val="20"/>
        </w:rPr>
        <w:t>Nova q</w:t>
      </w:r>
      <w:r w:rsidRPr="000A0F95">
        <w:rPr>
          <w:rFonts w:cs="Arial"/>
          <w:sz w:val="20"/>
        </w:rPr>
        <w:t>uantidade aparente</w:t>
      </w:r>
      <w:r>
        <w:rPr>
          <w:rFonts w:cs="Arial"/>
          <w:sz w:val="20"/>
        </w:rPr>
        <w:t>/aberta;</w:t>
      </w:r>
    </w:p>
    <w:p w14:paraId="29AC8941" w14:textId="77777777" w:rsidR="00B51345" w:rsidRPr="00663574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Q</w:t>
      </w:r>
      <w:r w:rsidRPr="00663574">
        <w:rPr>
          <w:rFonts w:cs="Arial"/>
          <w:sz w:val="20"/>
        </w:rPr>
        <w:t>uotesLastPrice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 w:rsidRPr="00663574">
        <w:rPr>
          <w:rFonts w:cs="Arial"/>
          <w:sz w:val="20"/>
        </w:rPr>
        <w:t xml:space="preserve"> </w:t>
      </w:r>
      <w:r w:rsidRPr="00810F16">
        <w:rPr>
          <w:rFonts w:cs="Arial"/>
          <w:color w:val="0070C0"/>
          <w:sz w:val="20"/>
        </w:rPr>
        <w:t>(</w:t>
      </w:r>
      <w:proofErr w:type="spellStart"/>
      <w:r w:rsidRPr="00810F16">
        <w:rPr>
          <w:rFonts w:cs="Arial"/>
          <w:color w:val="0070C0"/>
          <w:sz w:val="20"/>
        </w:rPr>
        <w:t>string</w:t>
      </w:r>
      <w:proofErr w:type="spellEnd"/>
      <w:r w:rsidRPr="00810F1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>= Preço da última cotação</w:t>
      </w:r>
      <w:r>
        <w:rPr>
          <w:rFonts w:cs="Arial"/>
          <w:sz w:val="20"/>
        </w:rPr>
        <w:t>;</w:t>
      </w:r>
    </w:p>
    <w:p w14:paraId="5B1A460C" w14:textId="77777777" w:rsidR="00B51345" w:rsidRPr="00663574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Q</w:t>
      </w:r>
      <w:r w:rsidRPr="00663574">
        <w:rPr>
          <w:rFonts w:cs="Arial"/>
          <w:sz w:val="20"/>
        </w:rPr>
        <w:t>uotesClosePrice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 w:rsidRPr="00663574">
        <w:rPr>
          <w:rFonts w:cs="Arial"/>
          <w:sz w:val="20"/>
        </w:rPr>
        <w:t xml:space="preserve"> </w:t>
      </w:r>
      <w:r w:rsidRPr="00810F16">
        <w:rPr>
          <w:rFonts w:cs="Arial"/>
          <w:color w:val="0070C0"/>
          <w:sz w:val="20"/>
        </w:rPr>
        <w:t>(</w:t>
      </w:r>
      <w:proofErr w:type="spellStart"/>
      <w:r w:rsidRPr="00810F16">
        <w:rPr>
          <w:rFonts w:cs="Arial"/>
          <w:color w:val="0070C0"/>
          <w:sz w:val="20"/>
        </w:rPr>
        <w:t>string</w:t>
      </w:r>
      <w:proofErr w:type="spellEnd"/>
      <w:r w:rsidRPr="00810F1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>= Preço do fechamento</w:t>
      </w:r>
      <w:r>
        <w:rPr>
          <w:rFonts w:cs="Arial"/>
          <w:sz w:val="20"/>
        </w:rPr>
        <w:t>;</w:t>
      </w:r>
    </w:p>
    <w:p w14:paraId="19FE267C" w14:textId="77777777" w:rsidR="00B51345" w:rsidRPr="00663574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Q</w:t>
      </w:r>
      <w:r w:rsidRPr="00663574">
        <w:rPr>
          <w:rFonts w:cs="Arial"/>
          <w:sz w:val="20"/>
        </w:rPr>
        <w:t>uotesBidPrice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 w:rsidRPr="00663574">
        <w:rPr>
          <w:rFonts w:cs="Arial"/>
          <w:sz w:val="20"/>
        </w:rPr>
        <w:t xml:space="preserve"> </w:t>
      </w:r>
      <w:r w:rsidRPr="00810F16">
        <w:rPr>
          <w:rFonts w:cs="Arial"/>
          <w:color w:val="0070C0"/>
          <w:sz w:val="20"/>
        </w:rPr>
        <w:t>(</w:t>
      </w:r>
      <w:proofErr w:type="spellStart"/>
      <w:r w:rsidRPr="00810F16">
        <w:rPr>
          <w:rFonts w:cs="Arial"/>
          <w:color w:val="0070C0"/>
          <w:sz w:val="20"/>
        </w:rPr>
        <w:t>string</w:t>
      </w:r>
      <w:proofErr w:type="spellEnd"/>
      <w:r w:rsidRPr="00810F1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>= Preço da melhor oferta de compra</w:t>
      </w:r>
      <w:r>
        <w:rPr>
          <w:rFonts w:cs="Arial"/>
          <w:sz w:val="20"/>
        </w:rPr>
        <w:t>;</w:t>
      </w:r>
    </w:p>
    <w:p w14:paraId="46171AA5" w14:textId="77777777" w:rsidR="00B51345" w:rsidRPr="00663574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Q</w:t>
      </w:r>
      <w:r w:rsidRPr="00663574">
        <w:rPr>
          <w:rFonts w:cs="Arial"/>
          <w:sz w:val="20"/>
        </w:rPr>
        <w:t>uotesAskPrice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 w:rsidRPr="00663574">
        <w:rPr>
          <w:rFonts w:cs="Arial"/>
          <w:sz w:val="20"/>
        </w:rPr>
        <w:t xml:space="preserve"> </w:t>
      </w:r>
      <w:r w:rsidRPr="00810F16">
        <w:rPr>
          <w:rFonts w:cs="Arial"/>
          <w:color w:val="0070C0"/>
          <w:sz w:val="20"/>
        </w:rPr>
        <w:t>(</w:t>
      </w:r>
      <w:proofErr w:type="spellStart"/>
      <w:r w:rsidRPr="00810F16">
        <w:rPr>
          <w:rFonts w:cs="Arial"/>
          <w:color w:val="0070C0"/>
          <w:sz w:val="20"/>
        </w:rPr>
        <w:t>string</w:t>
      </w:r>
      <w:proofErr w:type="spellEnd"/>
      <w:r w:rsidRPr="00810F1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>= Preço da melhor oferta de venda</w:t>
      </w:r>
      <w:r>
        <w:rPr>
          <w:rFonts w:cs="Arial"/>
          <w:sz w:val="20"/>
        </w:rPr>
        <w:t>;</w:t>
      </w:r>
    </w:p>
    <w:p w14:paraId="7F65FD3C" w14:textId="77777777" w:rsidR="00B51345" w:rsidRPr="00663574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Q</w:t>
      </w:r>
      <w:r w:rsidRPr="00663574">
        <w:rPr>
          <w:rFonts w:cs="Arial"/>
          <w:sz w:val="20"/>
        </w:rPr>
        <w:t>uotesTime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 w:rsidRPr="00663574">
        <w:rPr>
          <w:rFonts w:cs="Arial"/>
          <w:sz w:val="20"/>
        </w:rPr>
        <w:t xml:space="preserve"> </w:t>
      </w:r>
      <w:r w:rsidRPr="00810F16">
        <w:rPr>
          <w:rFonts w:cs="Arial"/>
          <w:color w:val="0070C0"/>
          <w:sz w:val="20"/>
        </w:rPr>
        <w:t>(</w:t>
      </w:r>
      <w:proofErr w:type="spellStart"/>
      <w:r w:rsidRPr="00810F16">
        <w:rPr>
          <w:rFonts w:cs="Arial"/>
          <w:color w:val="0070C0"/>
          <w:sz w:val="20"/>
        </w:rPr>
        <w:t>string</w:t>
      </w:r>
      <w:proofErr w:type="spellEnd"/>
      <w:r w:rsidRPr="00810F1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>= Hora em que ocorreu a cotação</w:t>
      </w:r>
      <w:r>
        <w:rPr>
          <w:rFonts w:cs="Arial"/>
          <w:sz w:val="20"/>
        </w:rPr>
        <w:t>;</w:t>
      </w:r>
    </w:p>
    <w:p w14:paraId="06B0EA13" w14:textId="77777777" w:rsidR="00B51345" w:rsidRPr="00663574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I</w:t>
      </w:r>
      <w:r w:rsidRPr="00663574">
        <w:rPr>
          <w:rFonts w:cs="Arial"/>
          <w:sz w:val="20"/>
        </w:rPr>
        <w:t>pRemote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 w:rsidRPr="00663574">
        <w:rPr>
          <w:rFonts w:cs="Arial"/>
          <w:sz w:val="20"/>
        </w:rPr>
        <w:t xml:space="preserve"> </w:t>
      </w:r>
      <w:r w:rsidRPr="00810F16">
        <w:rPr>
          <w:rFonts w:cs="Arial"/>
          <w:color w:val="0070C0"/>
          <w:sz w:val="20"/>
        </w:rPr>
        <w:t>(</w:t>
      </w:r>
      <w:proofErr w:type="spellStart"/>
      <w:r w:rsidRPr="00810F16">
        <w:rPr>
          <w:rFonts w:cs="Arial"/>
          <w:color w:val="0070C0"/>
          <w:sz w:val="20"/>
        </w:rPr>
        <w:t>string</w:t>
      </w:r>
      <w:proofErr w:type="spellEnd"/>
      <w:r w:rsidRPr="00810F1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 xml:space="preserve">= Endereço </w:t>
      </w:r>
      <w:proofErr w:type="spellStart"/>
      <w:r w:rsidRPr="00663574">
        <w:rPr>
          <w:rFonts w:cs="Arial"/>
          <w:sz w:val="20"/>
        </w:rPr>
        <w:t>ip</w:t>
      </w:r>
      <w:proofErr w:type="spellEnd"/>
      <w:r w:rsidRPr="00663574">
        <w:rPr>
          <w:rFonts w:cs="Arial"/>
          <w:sz w:val="20"/>
        </w:rPr>
        <w:t xml:space="preserve"> do requisitante</w:t>
      </w:r>
      <w:r>
        <w:rPr>
          <w:rFonts w:cs="Arial"/>
          <w:sz w:val="20"/>
        </w:rPr>
        <w:t>;</w:t>
      </w:r>
    </w:p>
    <w:p w14:paraId="4C10975E" w14:textId="77777777" w:rsidR="00B51345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H</w:t>
      </w:r>
      <w:r w:rsidRPr="00663574">
        <w:rPr>
          <w:rFonts w:cs="Arial"/>
          <w:sz w:val="20"/>
        </w:rPr>
        <w:t>ostName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 w:rsidRPr="00663574">
        <w:rPr>
          <w:rFonts w:cs="Arial"/>
          <w:sz w:val="20"/>
        </w:rPr>
        <w:t xml:space="preserve"> </w:t>
      </w:r>
      <w:r w:rsidRPr="00810F16">
        <w:rPr>
          <w:rFonts w:cs="Arial"/>
          <w:color w:val="0070C0"/>
          <w:sz w:val="20"/>
        </w:rPr>
        <w:t>(</w:t>
      </w:r>
      <w:proofErr w:type="spellStart"/>
      <w:r w:rsidRPr="00810F16">
        <w:rPr>
          <w:rFonts w:cs="Arial"/>
          <w:color w:val="0070C0"/>
          <w:sz w:val="20"/>
        </w:rPr>
        <w:t>string</w:t>
      </w:r>
      <w:proofErr w:type="spellEnd"/>
      <w:r w:rsidRPr="00810F1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>= Nome do host do requisitante</w:t>
      </w:r>
      <w:r w:rsidR="007A1790">
        <w:rPr>
          <w:rFonts w:cs="Arial"/>
          <w:sz w:val="20"/>
        </w:rPr>
        <w:t>;</w:t>
      </w:r>
    </w:p>
    <w:p w14:paraId="338BE164" w14:textId="1B2387A9" w:rsidR="007A1790" w:rsidRDefault="007A1790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C</w:t>
      </w:r>
      <w:r w:rsidRPr="007A1790">
        <w:rPr>
          <w:rFonts w:cs="Arial"/>
          <w:sz w:val="20"/>
        </w:rPr>
        <w:t>onfirmation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 w:rsidRPr="00663574">
        <w:rPr>
          <w:rFonts w:cs="Arial"/>
          <w:sz w:val="20"/>
        </w:rPr>
        <w:t xml:space="preserve"> </w:t>
      </w:r>
      <w:r w:rsidRPr="00810F16">
        <w:rPr>
          <w:rFonts w:cs="Arial"/>
          <w:color w:val="0070C0"/>
          <w:sz w:val="20"/>
        </w:rPr>
        <w:t>(</w:t>
      </w:r>
      <w:proofErr w:type="spellStart"/>
      <w:r w:rsidR="009B216D">
        <w:rPr>
          <w:rFonts w:cs="Arial"/>
          <w:color w:val="0070C0"/>
          <w:sz w:val="20"/>
        </w:rPr>
        <w:t>bool</w:t>
      </w:r>
      <w:proofErr w:type="spellEnd"/>
      <w:r w:rsidRPr="00810F1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 xml:space="preserve">= </w:t>
      </w:r>
      <w:r w:rsidR="009B216D">
        <w:rPr>
          <w:rFonts w:cs="Arial"/>
          <w:sz w:val="20"/>
        </w:rPr>
        <w:t>Indicativo se o envio da ordem está sendo utilizado para</w:t>
      </w:r>
      <w:r w:rsidR="00A90747">
        <w:rPr>
          <w:rFonts w:cs="Arial"/>
          <w:sz w:val="20"/>
        </w:rPr>
        <w:t xml:space="preserve"> montar </w:t>
      </w:r>
      <w:r w:rsidR="009B216D">
        <w:rPr>
          <w:rFonts w:cs="Arial"/>
          <w:sz w:val="20"/>
        </w:rPr>
        <w:t>a tela de confirmação (</w:t>
      </w:r>
      <w:proofErr w:type="spellStart"/>
      <w:r w:rsidR="009B216D">
        <w:rPr>
          <w:rFonts w:cs="Arial"/>
          <w:sz w:val="20"/>
        </w:rPr>
        <w:t>True</w:t>
      </w:r>
      <w:proofErr w:type="spellEnd"/>
      <w:r w:rsidR="009B216D">
        <w:rPr>
          <w:rFonts w:cs="Arial"/>
          <w:sz w:val="20"/>
        </w:rPr>
        <w:t xml:space="preserve">) ou se a </w:t>
      </w:r>
      <w:r w:rsidR="008845DB">
        <w:rPr>
          <w:rFonts w:cs="Arial"/>
          <w:sz w:val="20"/>
        </w:rPr>
        <w:t>alteração</w:t>
      </w:r>
      <w:r w:rsidR="009B216D">
        <w:rPr>
          <w:rFonts w:cs="Arial"/>
          <w:sz w:val="20"/>
        </w:rPr>
        <w:t xml:space="preserve"> deve ser gravada no OMS (False)</w:t>
      </w:r>
      <w:r>
        <w:rPr>
          <w:rFonts w:cs="Arial"/>
          <w:sz w:val="20"/>
        </w:rPr>
        <w:t>;</w:t>
      </w:r>
    </w:p>
    <w:p w14:paraId="185296EB" w14:textId="77777777" w:rsidR="007A1790" w:rsidRDefault="007A1790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="009B216D">
        <w:rPr>
          <w:rFonts w:cs="Arial"/>
          <w:sz w:val="20"/>
        </w:rPr>
        <w:t>S</w:t>
      </w:r>
      <w:r w:rsidR="009B216D" w:rsidRPr="009B216D">
        <w:rPr>
          <w:rFonts w:cs="Arial"/>
          <w:sz w:val="20"/>
        </w:rPr>
        <w:t>ignature</w:t>
      </w:r>
      <w:proofErr w:type="spellEnd"/>
      <w:r w:rsidR="009B216D" w:rsidRPr="009B216D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 w:rsidRPr="00663574">
        <w:rPr>
          <w:rFonts w:cs="Arial"/>
          <w:sz w:val="20"/>
        </w:rPr>
        <w:t xml:space="preserve"> </w:t>
      </w:r>
      <w:r w:rsidRPr="00810F16">
        <w:rPr>
          <w:rFonts w:cs="Arial"/>
          <w:color w:val="0070C0"/>
          <w:sz w:val="20"/>
        </w:rPr>
        <w:t>(</w:t>
      </w:r>
      <w:proofErr w:type="spellStart"/>
      <w:r w:rsidRPr="00810F16">
        <w:rPr>
          <w:rFonts w:cs="Arial"/>
          <w:color w:val="0070C0"/>
          <w:sz w:val="20"/>
        </w:rPr>
        <w:t>string</w:t>
      </w:r>
      <w:proofErr w:type="spellEnd"/>
      <w:r w:rsidRPr="00810F1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 xml:space="preserve">= </w:t>
      </w:r>
      <w:r w:rsidR="009B216D">
        <w:rPr>
          <w:rFonts w:cs="Arial"/>
          <w:sz w:val="20"/>
        </w:rPr>
        <w:t xml:space="preserve">Assinatura eletrônica (se configurado no </w:t>
      </w:r>
      <w:proofErr w:type="spellStart"/>
      <w:r w:rsidR="009B216D">
        <w:rPr>
          <w:rFonts w:cs="Arial"/>
          <w:sz w:val="20"/>
        </w:rPr>
        <w:t>Streamer</w:t>
      </w:r>
      <w:proofErr w:type="spellEnd"/>
      <w:r w:rsidR="009B216D">
        <w:rPr>
          <w:rFonts w:cs="Arial"/>
          <w:sz w:val="20"/>
        </w:rPr>
        <w:t>)</w:t>
      </w:r>
      <w:r w:rsidR="00F34E78">
        <w:rPr>
          <w:rFonts w:cs="Arial"/>
          <w:sz w:val="20"/>
        </w:rPr>
        <w:t>;</w:t>
      </w:r>
    </w:p>
    <w:p w14:paraId="337463D4" w14:textId="77777777" w:rsidR="007C738E" w:rsidRDefault="007C738E" w:rsidP="00F34E78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TradeChannel</w:t>
      </w:r>
      <w:proofErr w:type="spellEnd"/>
      <w:r w:rsidRPr="009B216D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 w:rsidRPr="00663574">
        <w:rPr>
          <w:rFonts w:cs="Arial"/>
          <w:sz w:val="20"/>
        </w:rPr>
        <w:t xml:space="preserve"> </w:t>
      </w:r>
      <w:r w:rsidRPr="00810F16">
        <w:rPr>
          <w:rFonts w:cs="Arial"/>
          <w:color w:val="0070C0"/>
          <w:sz w:val="20"/>
        </w:rPr>
        <w:t>(</w:t>
      </w:r>
      <w:proofErr w:type="spellStart"/>
      <w:r w:rsidRPr="00810F16">
        <w:rPr>
          <w:rFonts w:cs="Arial"/>
          <w:color w:val="0070C0"/>
          <w:sz w:val="20"/>
        </w:rPr>
        <w:t>string</w:t>
      </w:r>
      <w:proofErr w:type="spellEnd"/>
      <w:r w:rsidRPr="00810F1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>=</w:t>
      </w:r>
      <w:r>
        <w:rPr>
          <w:rFonts w:cs="Arial"/>
          <w:sz w:val="20"/>
        </w:rPr>
        <w:t xml:space="preserve"> Vide informações no “</w:t>
      </w:r>
      <w:proofErr w:type="spellStart"/>
      <w:r w:rsidRPr="007C738E">
        <w:rPr>
          <w:rFonts w:cs="Arial"/>
          <w:i/>
          <w:iCs/>
          <w:sz w:val="20"/>
        </w:rPr>
        <w:t>NewOrderSingleParam</w:t>
      </w:r>
      <w:proofErr w:type="spellEnd"/>
      <w:r>
        <w:rPr>
          <w:rFonts w:cs="Arial"/>
          <w:sz w:val="20"/>
        </w:rPr>
        <w:t>”;</w:t>
      </w:r>
    </w:p>
    <w:p w14:paraId="1326872C" w14:textId="77777777" w:rsidR="00F34E78" w:rsidRDefault="00F34E78" w:rsidP="00F34E78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Referer</w:t>
      </w:r>
      <w:proofErr w:type="spellEnd"/>
      <w:r>
        <w:rPr>
          <w:rFonts w:cs="Arial"/>
          <w:sz w:val="20"/>
        </w:rPr>
        <w:t xml:space="preserve"> </w:t>
      </w:r>
      <w:r w:rsidR="00C72655">
        <w:rPr>
          <w:rFonts w:cs="Arial"/>
          <w:color w:val="0070C0"/>
          <w:sz w:val="20"/>
        </w:rPr>
        <w:t>[opcional]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r>
        <w:rPr>
          <w:rFonts w:cs="Arial"/>
          <w:color w:val="0070C0"/>
          <w:sz w:val="20"/>
        </w:rPr>
        <w:t>objeto</w:t>
      </w:r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Objeto para identificar a requisição no momento da resposta (responsabilidade do serviço);</w:t>
      </w:r>
    </w:p>
    <w:p w14:paraId="481C5D94" w14:textId="77777777" w:rsidR="00F34E78" w:rsidRPr="00AF5335" w:rsidRDefault="00F34E78" w:rsidP="00F34E78">
      <w:pPr>
        <w:ind w:left="2268"/>
        <w:rPr>
          <w:rFonts w:cs="Arial"/>
          <w:sz w:val="20"/>
          <w:lang w:val="en-US"/>
        </w:rPr>
      </w:pPr>
      <w:r>
        <w:rPr>
          <w:rFonts w:cs="Arial"/>
          <w:sz w:val="20"/>
        </w:rPr>
        <w:sym w:font="Wingdings" w:char="F0F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EnableTrace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="00C72655" w:rsidRPr="00AF5335">
        <w:rPr>
          <w:rFonts w:cs="Arial"/>
          <w:color w:val="0070C0"/>
          <w:sz w:val="20"/>
          <w:lang w:val="en-US"/>
        </w:rPr>
        <w:t>[</w:t>
      </w:r>
      <w:proofErr w:type="spellStart"/>
      <w:r w:rsidR="00C72655" w:rsidRPr="00AF5335">
        <w:rPr>
          <w:rFonts w:cs="Arial"/>
          <w:color w:val="0070C0"/>
          <w:sz w:val="20"/>
          <w:lang w:val="en-US"/>
        </w:rPr>
        <w:t>opcional</w:t>
      </w:r>
      <w:proofErr w:type="spellEnd"/>
      <w:r w:rsidR="00C72655" w:rsidRPr="00AF5335">
        <w:rPr>
          <w:rFonts w:cs="Arial"/>
          <w:color w:val="0070C0"/>
          <w:sz w:val="20"/>
          <w:lang w:val="en-US"/>
        </w:rPr>
        <w:t xml:space="preserve">] </w:t>
      </w:r>
      <w:r w:rsidRPr="00AF5335">
        <w:rPr>
          <w:rFonts w:cs="Arial"/>
          <w:color w:val="0070C0"/>
          <w:sz w:val="20"/>
          <w:lang w:val="en-US"/>
        </w:rPr>
        <w:t xml:space="preserve">(bool) </w:t>
      </w:r>
      <w:r w:rsidRPr="00AF5335">
        <w:rPr>
          <w:rFonts w:cs="Arial"/>
          <w:sz w:val="20"/>
          <w:lang w:val="en-US"/>
        </w:rPr>
        <w:t>= Vide item 2.3.1.</w:t>
      </w:r>
    </w:p>
    <w:p w14:paraId="033ED242" w14:textId="77777777" w:rsidR="00B16F42" w:rsidRPr="00AF5335" w:rsidRDefault="00B16F42" w:rsidP="00B51345">
      <w:pPr>
        <w:ind w:left="2268"/>
        <w:rPr>
          <w:rFonts w:cs="Arial"/>
          <w:sz w:val="20"/>
          <w:lang w:val="en-US"/>
        </w:rPr>
      </w:pPr>
    </w:p>
    <w:p w14:paraId="1C14D923" w14:textId="77777777" w:rsidR="00B16F42" w:rsidRDefault="00B16F42" w:rsidP="00B16F42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t>Observação: Se enviado “</w:t>
      </w:r>
      <w:proofErr w:type="spellStart"/>
      <w:r w:rsidRPr="00B16F42">
        <w:rPr>
          <w:rFonts w:cs="Arial"/>
          <w:i/>
          <w:sz w:val="20"/>
        </w:rPr>
        <w:t>UserMne</w:t>
      </w:r>
      <w:proofErr w:type="spellEnd"/>
      <w:r>
        <w:rPr>
          <w:rFonts w:cs="Arial"/>
          <w:sz w:val="20"/>
        </w:rPr>
        <w:t>” (mnemônico do OMS) o campo “</w:t>
      </w:r>
      <w:proofErr w:type="spellStart"/>
      <w:r w:rsidRPr="00B16F42">
        <w:rPr>
          <w:rFonts w:cs="Arial"/>
          <w:i/>
          <w:sz w:val="20"/>
        </w:rPr>
        <w:t>User</w:t>
      </w:r>
      <w:proofErr w:type="spellEnd"/>
      <w:r>
        <w:rPr>
          <w:rFonts w:cs="Arial"/>
          <w:sz w:val="20"/>
        </w:rPr>
        <w:t>” pode ser enviado com o valor 0 (zero).</w:t>
      </w:r>
    </w:p>
    <w:p w14:paraId="66DADF2B" w14:textId="77777777" w:rsidR="00B51345" w:rsidRDefault="00B51345" w:rsidP="00B51345">
      <w:pPr>
        <w:ind w:left="1701"/>
        <w:rPr>
          <w:rFonts w:cs="Arial"/>
          <w:sz w:val="22"/>
          <w:szCs w:val="22"/>
        </w:rPr>
      </w:pPr>
    </w:p>
    <w:p w14:paraId="75B06217" w14:textId="77777777" w:rsidR="00B51345" w:rsidRDefault="00B51345" w:rsidP="00B51345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Retorno = Estrutura </w:t>
      </w:r>
      <w:proofErr w:type="spellStart"/>
      <w:r w:rsidRPr="001F4111">
        <w:rPr>
          <w:rFonts w:cs="Arial"/>
          <w:b/>
          <w:sz w:val="22"/>
          <w:szCs w:val="22"/>
        </w:rPr>
        <w:t>Order</w:t>
      </w:r>
      <w:r>
        <w:rPr>
          <w:rFonts w:cs="Arial"/>
          <w:b/>
          <w:sz w:val="22"/>
          <w:szCs w:val="22"/>
        </w:rPr>
        <w:t>ReplaceResult</w:t>
      </w:r>
      <w:proofErr w:type="spellEnd"/>
      <w:r w:rsidRPr="005D1D65">
        <w:rPr>
          <w:rFonts w:cs="Arial"/>
          <w:sz w:val="22"/>
          <w:szCs w:val="22"/>
        </w:rPr>
        <w:t>:</w:t>
      </w:r>
    </w:p>
    <w:p w14:paraId="0AAFF4A9" w14:textId="77777777" w:rsidR="00B51345" w:rsidRPr="00663574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 w:rsidRPr="00663574">
        <w:rPr>
          <w:rFonts w:cs="Arial"/>
          <w:sz w:val="20"/>
        </w:rPr>
        <w:t xml:space="preserve"> Status:</w:t>
      </w:r>
    </w:p>
    <w:p w14:paraId="1B49A4E1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lastRenderedPageBreak/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Success</w:t>
      </w:r>
      <w:proofErr w:type="spellEnd"/>
      <w:r w:rsidRPr="00663574">
        <w:rPr>
          <w:rFonts w:cs="Arial"/>
          <w:sz w:val="20"/>
        </w:rPr>
        <w:t xml:space="preserve"> </w:t>
      </w:r>
      <w:r w:rsidR="001A3C8B">
        <w:rPr>
          <w:rFonts w:cs="Arial"/>
          <w:color w:val="0070C0"/>
          <w:sz w:val="20"/>
        </w:rPr>
        <w:t>(</w:t>
      </w:r>
      <w:proofErr w:type="spellStart"/>
      <w:r w:rsidR="001A3C8B">
        <w:rPr>
          <w:rFonts w:cs="Arial"/>
          <w:color w:val="0070C0"/>
          <w:sz w:val="20"/>
        </w:rPr>
        <w:t>bool</w:t>
      </w:r>
      <w:proofErr w:type="spellEnd"/>
      <w:r w:rsidR="001A3C8B">
        <w:rPr>
          <w:rFonts w:cs="Arial"/>
          <w:color w:val="0070C0"/>
          <w:sz w:val="20"/>
        </w:rPr>
        <w:t>)</w:t>
      </w:r>
      <w:r w:rsidRPr="00663574">
        <w:rPr>
          <w:rFonts w:cs="Arial"/>
          <w:sz w:val="20"/>
        </w:rPr>
        <w:t xml:space="preserve"> = </w:t>
      </w:r>
      <w:proofErr w:type="spellStart"/>
      <w:r w:rsidRPr="00663574">
        <w:rPr>
          <w:rFonts w:cs="Arial"/>
          <w:sz w:val="20"/>
        </w:rPr>
        <w:t>True</w:t>
      </w:r>
      <w:proofErr w:type="spellEnd"/>
      <w:r w:rsidRPr="00663574">
        <w:rPr>
          <w:rFonts w:cs="Arial"/>
          <w:sz w:val="20"/>
        </w:rPr>
        <w:t xml:space="preserve"> ou False;</w:t>
      </w:r>
    </w:p>
    <w:p w14:paraId="73470907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Code</w:t>
      </w:r>
      <w:proofErr w:type="spellEnd"/>
      <w:r w:rsidRPr="00663574"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 xml:space="preserve">) </w:t>
      </w:r>
      <w:r w:rsidRPr="00663574">
        <w:rPr>
          <w:rFonts w:cs="Arial"/>
          <w:sz w:val="20"/>
        </w:rPr>
        <w:t xml:space="preserve">= Código do erro (se </w:t>
      </w:r>
      <w:proofErr w:type="spellStart"/>
      <w:r w:rsidRPr="00663574">
        <w:rPr>
          <w:rFonts w:cs="Arial"/>
          <w:sz w:val="20"/>
        </w:rPr>
        <w:t>success</w:t>
      </w:r>
      <w:proofErr w:type="spellEnd"/>
      <w:r w:rsidRPr="00663574">
        <w:rPr>
          <w:rFonts w:cs="Arial"/>
          <w:sz w:val="20"/>
        </w:rPr>
        <w:t>=False);</w:t>
      </w:r>
    </w:p>
    <w:p w14:paraId="073241B7" w14:textId="77777777" w:rsidR="00B51345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="00EC4799">
        <w:rPr>
          <w:rFonts w:cs="Arial"/>
          <w:sz w:val="20"/>
        </w:rPr>
        <w:t>Message</w:t>
      </w:r>
      <w:proofErr w:type="spellEnd"/>
      <w:r w:rsidR="00EC4799"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>)</w:t>
      </w:r>
      <w:r w:rsidRPr="00663574">
        <w:rPr>
          <w:rFonts w:cs="Arial"/>
          <w:sz w:val="20"/>
        </w:rPr>
        <w:t xml:space="preserve"> = Mensagem do erro (se </w:t>
      </w:r>
      <w:proofErr w:type="spellStart"/>
      <w:r w:rsidRPr="00663574">
        <w:rPr>
          <w:rFonts w:cs="Arial"/>
          <w:sz w:val="20"/>
        </w:rPr>
        <w:t>success</w:t>
      </w:r>
      <w:proofErr w:type="spellEnd"/>
      <w:r w:rsidRPr="00663574">
        <w:rPr>
          <w:rFonts w:cs="Arial"/>
          <w:sz w:val="20"/>
        </w:rPr>
        <w:t>=False);</w:t>
      </w:r>
    </w:p>
    <w:p w14:paraId="2E0FB9D0" w14:textId="77777777" w:rsidR="009C4725" w:rsidRDefault="009C4725" w:rsidP="009C472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OmsCode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r>
        <w:rPr>
          <w:rFonts w:cs="Arial"/>
          <w:sz w:val="20"/>
        </w:rPr>
        <w:t xml:space="preserve">OMS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2C581A1C" w14:textId="77777777" w:rsidR="009C4725" w:rsidRDefault="009C4725" w:rsidP="009C472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StreamerCode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4AEE6AD4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Referer</w:t>
      </w:r>
      <w:proofErr w:type="spellEnd"/>
      <w:r w:rsidRPr="00663574"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object</w:t>
      </w:r>
      <w:proofErr w:type="spellEnd"/>
      <w:r w:rsidRPr="00663574">
        <w:rPr>
          <w:rFonts w:cs="Arial"/>
          <w:color w:val="0070C0"/>
          <w:sz w:val="20"/>
        </w:rPr>
        <w:t>)</w:t>
      </w:r>
      <w:r w:rsidRPr="00663574">
        <w:rPr>
          <w:rFonts w:cs="Arial"/>
          <w:sz w:val="20"/>
        </w:rPr>
        <w:t xml:space="preserve"> = Objeto para identificar a requisição no momento da resposta (responsabilidade do serviço);</w:t>
      </w:r>
    </w:p>
    <w:p w14:paraId="37852BDF" w14:textId="77777777" w:rsidR="00B51345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ToJSON</w:t>
      </w:r>
      <w:proofErr w:type="spellEnd"/>
      <w:r w:rsidRPr="00663574"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>)</w:t>
      </w:r>
      <w:r w:rsidRPr="00663574">
        <w:rPr>
          <w:rFonts w:cs="Arial"/>
          <w:sz w:val="20"/>
        </w:rPr>
        <w:t xml:space="preserve"> = Conversor para JSON da estrutura </w:t>
      </w:r>
      <w:proofErr w:type="spellStart"/>
      <w:r w:rsidR="00EC7404">
        <w:rPr>
          <w:rFonts w:cs="Arial"/>
          <w:sz w:val="20"/>
        </w:rPr>
        <w:t>OrderreplaceResult</w:t>
      </w:r>
      <w:proofErr w:type="spellEnd"/>
      <w:r>
        <w:rPr>
          <w:rFonts w:cs="Arial"/>
          <w:sz w:val="20"/>
        </w:rPr>
        <w:t>.</w:t>
      </w:r>
    </w:p>
    <w:p w14:paraId="0AF0D039" w14:textId="77777777" w:rsidR="00FE614C" w:rsidRDefault="00FE614C" w:rsidP="00FE614C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F34E78">
        <w:rPr>
          <w:rFonts w:cs="Arial"/>
          <w:sz w:val="20"/>
        </w:rPr>
        <w:t>EnableTrace</w:t>
      </w:r>
      <w:proofErr w:type="spellEnd"/>
      <w:r w:rsidRPr="00F34E78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 xml:space="preserve">) </w:t>
      </w:r>
      <w:r w:rsidRPr="00F34E78">
        <w:rPr>
          <w:rFonts w:cs="Arial"/>
          <w:sz w:val="20"/>
        </w:rPr>
        <w:t>= Vide item 2.3.1</w:t>
      </w:r>
      <w:r>
        <w:rPr>
          <w:rFonts w:cs="Arial"/>
          <w:sz w:val="20"/>
        </w:rPr>
        <w:t>.;</w:t>
      </w:r>
    </w:p>
    <w:p w14:paraId="5370D5C0" w14:textId="77777777" w:rsidR="00FE614C" w:rsidRDefault="00FE614C" w:rsidP="00FE614C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Trace = Coleção da estrutura </w:t>
      </w:r>
      <w:proofErr w:type="spellStart"/>
      <w:r>
        <w:rPr>
          <w:rFonts w:cs="Arial"/>
          <w:sz w:val="20"/>
        </w:rPr>
        <w:t>TraceItems</w:t>
      </w:r>
      <w:proofErr w:type="spellEnd"/>
      <w:r w:rsidRPr="00F34E78">
        <w:rPr>
          <w:rFonts w:cs="Arial"/>
          <w:sz w:val="20"/>
        </w:rPr>
        <w:t xml:space="preserve"> = Vide item 2.3.1</w:t>
      </w:r>
      <w:r>
        <w:rPr>
          <w:rFonts w:cs="Arial"/>
          <w:sz w:val="20"/>
        </w:rPr>
        <w:t>.;</w:t>
      </w:r>
    </w:p>
    <w:p w14:paraId="2AC505B0" w14:textId="77777777" w:rsidR="00B51345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Data = Dados da alteração:</w:t>
      </w:r>
    </w:p>
    <w:p w14:paraId="6377E9BB" w14:textId="77777777" w:rsidR="00331F37" w:rsidRPr="005A2CCD" w:rsidRDefault="00331F37" w:rsidP="00331F37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TypeSuitability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Pr="00C65081">
        <w:rPr>
          <w:rFonts w:cs="Arial"/>
          <w:sz w:val="20"/>
        </w:rPr>
        <w:t xml:space="preserve">Tipo do termo </w:t>
      </w:r>
      <w:proofErr w:type="spellStart"/>
      <w:r w:rsidRPr="00C65081">
        <w:rPr>
          <w:rFonts w:cs="Arial"/>
          <w:sz w:val="20"/>
        </w:rPr>
        <w:t>Suitability</w:t>
      </w:r>
      <w:proofErr w:type="spellEnd"/>
      <w:r w:rsidRPr="00C65081">
        <w:rPr>
          <w:rFonts w:cs="Arial"/>
          <w:sz w:val="20"/>
        </w:rPr>
        <w:t xml:space="preserve"> a ser mostrado ao cliente</w:t>
      </w:r>
      <w:r>
        <w:rPr>
          <w:rFonts w:cs="Arial"/>
          <w:sz w:val="20"/>
        </w:rPr>
        <w:t>;</w:t>
      </w:r>
    </w:p>
    <w:p w14:paraId="0A4E9F00" w14:textId="77777777" w:rsidR="00331F37" w:rsidRPr="005A2CCD" w:rsidRDefault="00331F37" w:rsidP="00331F37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AlertText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Pr="00C65081">
        <w:rPr>
          <w:rFonts w:cs="Arial"/>
          <w:sz w:val="20"/>
        </w:rPr>
        <w:t xml:space="preserve">Mensagem de alerta </w:t>
      </w:r>
      <w:proofErr w:type="spellStart"/>
      <w:r w:rsidRPr="00C65081">
        <w:rPr>
          <w:rFonts w:cs="Arial"/>
          <w:sz w:val="20"/>
        </w:rPr>
        <w:t>Suitability</w:t>
      </w:r>
      <w:proofErr w:type="spellEnd"/>
      <w:r>
        <w:rPr>
          <w:rFonts w:cs="Arial"/>
          <w:sz w:val="20"/>
        </w:rPr>
        <w:t>;</w:t>
      </w:r>
    </w:p>
    <w:p w14:paraId="05368457" w14:textId="77777777" w:rsidR="00331F37" w:rsidRPr="005A2CCD" w:rsidRDefault="00331F37" w:rsidP="00331F37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AgreementText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Mensagem para o termo de aceite;</w:t>
      </w:r>
    </w:p>
    <w:p w14:paraId="177FC012" w14:textId="77777777" w:rsidR="00331F37" w:rsidRPr="005A2CCD" w:rsidRDefault="00331F37" w:rsidP="00331F37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Profile</w:t>
      </w:r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Perfil do investidor;</w:t>
      </w:r>
    </w:p>
    <w:p w14:paraId="1AF82A70" w14:textId="77777777" w:rsidR="00331F37" w:rsidRPr="00C72C0C" w:rsidRDefault="00331F37" w:rsidP="00331F37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NewProfile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Novo perfil do investidor considerando esta nova ordem.</w:t>
      </w:r>
    </w:p>
    <w:p w14:paraId="3D80D17F" w14:textId="77777777" w:rsidR="00B51345" w:rsidRDefault="00B51345" w:rsidP="00B51345">
      <w:pPr>
        <w:ind w:left="851"/>
        <w:rPr>
          <w:rFonts w:cs="Arial"/>
          <w:sz w:val="22"/>
          <w:szCs w:val="22"/>
        </w:rPr>
      </w:pPr>
    </w:p>
    <w:p w14:paraId="11F1C191" w14:textId="77777777" w:rsidR="00B51345" w:rsidRDefault="00B51345" w:rsidP="00B51345">
      <w:pPr>
        <w:ind w:left="1702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Exemplo</w:t>
      </w:r>
      <w:r w:rsidR="00671B99">
        <w:rPr>
          <w:rFonts w:cs="Arial"/>
          <w:sz w:val="22"/>
          <w:szCs w:val="22"/>
        </w:rPr>
        <w:t xml:space="preserve"> assíncrono para alteração da ordem Id = 1</w:t>
      </w:r>
      <w:r>
        <w:rPr>
          <w:rFonts w:cs="Arial"/>
          <w:sz w:val="22"/>
          <w:szCs w:val="22"/>
        </w:rPr>
        <w:t>:</w:t>
      </w:r>
    </w:p>
    <w:p w14:paraId="029B95A5" w14:textId="77777777" w:rsidR="00B239E7" w:rsidRDefault="00B239E7" w:rsidP="00B51345">
      <w:pPr>
        <w:ind w:left="1702"/>
        <w:rPr>
          <w:rFonts w:cs="Arial"/>
          <w:sz w:val="22"/>
          <w:szCs w:val="22"/>
        </w:rPr>
      </w:pPr>
    </w:p>
    <w:p w14:paraId="25C896BC" w14:textId="77777777" w:rsidR="007F793D" w:rsidRPr="00AF5335" w:rsidRDefault="007F793D" w:rsidP="007F793D">
      <w:pPr>
        <w:ind w:left="198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System;</w:t>
      </w:r>
    </w:p>
    <w:p w14:paraId="1B4B8231" w14:textId="77777777" w:rsidR="007F793D" w:rsidRPr="00AF5335" w:rsidRDefault="007F793D" w:rsidP="007F793D">
      <w:pPr>
        <w:ind w:left="198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using </w:t>
      </w:r>
      <w:proofErr w:type="spellStart"/>
      <w:r w:rsidRPr="00AF5335">
        <w:rPr>
          <w:rFonts w:cs="Arial"/>
          <w:color w:val="0070C0"/>
          <w:sz w:val="20"/>
          <w:lang w:val="en-US"/>
        </w:rPr>
        <w:t>System.Collections.Generic</w:t>
      </w:r>
      <w:proofErr w:type="spellEnd"/>
      <w:r w:rsidRPr="00AF5335">
        <w:rPr>
          <w:rFonts w:cs="Arial"/>
          <w:color w:val="0070C0"/>
          <w:sz w:val="20"/>
          <w:lang w:val="en-US"/>
        </w:rPr>
        <w:t>;</w:t>
      </w:r>
    </w:p>
    <w:p w14:paraId="3ACE5EC1" w14:textId="77777777" w:rsidR="007F793D" w:rsidRPr="00AF5335" w:rsidRDefault="007F793D" w:rsidP="007F793D">
      <w:pPr>
        <w:ind w:left="198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CMA.StreamerFeed.Models.V1;</w:t>
      </w:r>
    </w:p>
    <w:p w14:paraId="1A15DA7F" w14:textId="77777777" w:rsidR="007F793D" w:rsidRPr="00AF5335" w:rsidRDefault="007F793D" w:rsidP="007F793D">
      <w:pPr>
        <w:ind w:left="198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using </w:t>
      </w:r>
      <w:proofErr w:type="spellStart"/>
      <w:r w:rsidRPr="00AF5335">
        <w:rPr>
          <w:rFonts w:cs="Arial"/>
          <w:color w:val="0070C0"/>
          <w:sz w:val="20"/>
          <w:lang w:val="en-US"/>
        </w:rPr>
        <w:t>CMA.StreamerFeed.Models.Interfaces</w:t>
      </w:r>
      <w:proofErr w:type="spellEnd"/>
      <w:r w:rsidRPr="00AF5335">
        <w:rPr>
          <w:rFonts w:cs="Arial"/>
          <w:color w:val="0070C0"/>
          <w:sz w:val="20"/>
          <w:lang w:val="en-US"/>
        </w:rPr>
        <w:t>;</w:t>
      </w:r>
    </w:p>
    <w:p w14:paraId="536BFF72" w14:textId="77777777" w:rsidR="007F793D" w:rsidRPr="00AF5335" w:rsidRDefault="007F793D" w:rsidP="007F793D">
      <w:pPr>
        <w:ind w:left="198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CMA.StreamerFeed.Models.V1.Trading.Order.OrderReplace;</w:t>
      </w:r>
    </w:p>
    <w:p w14:paraId="713392ED" w14:textId="77777777" w:rsidR="007F793D" w:rsidRDefault="007F793D" w:rsidP="007F793D">
      <w:pPr>
        <w:ind w:left="1985"/>
        <w:rPr>
          <w:rFonts w:cs="Arial"/>
          <w:color w:val="0070C0"/>
          <w:sz w:val="20"/>
        </w:rPr>
      </w:pPr>
      <w:r>
        <w:rPr>
          <w:rFonts w:cs="Arial"/>
          <w:color w:val="0070C0"/>
          <w:sz w:val="20"/>
        </w:rPr>
        <w:t>...</w:t>
      </w:r>
    </w:p>
    <w:p w14:paraId="6298781F" w14:textId="77777777" w:rsidR="007F793D" w:rsidRPr="007F793D" w:rsidRDefault="007F793D" w:rsidP="007F793D">
      <w:pPr>
        <w:ind w:left="1985"/>
        <w:rPr>
          <w:rFonts w:cs="Arial"/>
          <w:color w:val="0070C0"/>
          <w:sz w:val="20"/>
        </w:rPr>
      </w:pPr>
      <w:r w:rsidRPr="007F793D">
        <w:rPr>
          <w:rFonts w:cs="Arial"/>
          <w:color w:val="0070C0"/>
          <w:sz w:val="20"/>
        </w:rPr>
        <w:t>// Parâmetros para solicitar a alteração da ordem</w:t>
      </w:r>
    </w:p>
    <w:p w14:paraId="0E451801" w14:textId="77777777" w:rsidR="003E2E8F" w:rsidRPr="003E2E8F" w:rsidRDefault="003E2E8F" w:rsidP="003E2E8F">
      <w:pPr>
        <w:ind w:left="1985"/>
        <w:rPr>
          <w:rFonts w:cs="Arial"/>
          <w:color w:val="0070C0"/>
          <w:sz w:val="20"/>
        </w:rPr>
      </w:pPr>
      <w:proofErr w:type="spellStart"/>
      <w:r w:rsidRPr="003E2E8F">
        <w:rPr>
          <w:rFonts w:cs="Arial"/>
          <w:color w:val="0070C0"/>
          <w:sz w:val="20"/>
        </w:rPr>
        <w:t>OrderReplaceParam</w:t>
      </w:r>
      <w:proofErr w:type="spellEnd"/>
      <w:r w:rsidRPr="003E2E8F">
        <w:rPr>
          <w:rFonts w:cs="Arial"/>
          <w:color w:val="0070C0"/>
          <w:sz w:val="20"/>
        </w:rPr>
        <w:t xml:space="preserve"> </w:t>
      </w:r>
      <w:proofErr w:type="spellStart"/>
      <w:r w:rsidRPr="003E2E8F">
        <w:rPr>
          <w:rFonts w:cs="Arial"/>
          <w:color w:val="0070C0"/>
          <w:sz w:val="20"/>
        </w:rPr>
        <w:t>orderReplaceParam</w:t>
      </w:r>
      <w:proofErr w:type="spellEnd"/>
      <w:r w:rsidRPr="003E2E8F">
        <w:rPr>
          <w:rFonts w:cs="Arial"/>
          <w:color w:val="0070C0"/>
          <w:sz w:val="20"/>
        </w:rPr>
        <w:t xml:space="preserve"> = new </w:t>
      </w:r>
      <w:proofErr w:type="spellStart"/>
      <w:r w:rsidRPr="003E2E8F">
        <w:rPr>
          <w:rFonts w:cs="Arial"/>
          <w:color w:val="0070C0"/>
          <w:sz w:val="20"/>
        </w:rPr>
        <w:t>OrderReplaceParam</w:t>
      </w:r>
      <w:proofErr w:type="spellEnd"/>
      <w:r w:rsidRPr="003E2E8F">
        <w:rPr>
          <w:rFonts w:cs="Arial"/>
          <w:color w:val="0070C0"/>
          <w:sz w:val="20"/>
        </w:rPr>
        <w:t>();</w:t>
      </w:r>
    </w:p>
    <w:p w14:paraId="0BB69092" w14:textId="77777777" w:rsidR="003E2E8F" w:rsidRPr="003E2E8F" w:rsidRDefault="003E2E8F" w:rsidP="003E2E8F">
      <w:pPr>
        <w:ind w:left="1985"/>
        <w:rPr>
          <w:rFonts w:cs="Arial"/>
          <w:color w:val="0070C0"/>
          <w:sz w:val="20"/>
        </w:rPr>
      </w:pPr>
      <w:proofErr w:type="spellStart"/>
      <w:r w:rsidRPr="003E2E8F">
        <w:rPr>
          <w:rFonts w:cs="Arial"/>
          <w:color w:val="0070C0"/>
          <w:sz w:val="20"/>
        </w:rPr>
        <w:t>orderReplaceParam.UserId.User</w:t>
      </w:r>
      <w:proofErr w:type="spellEnd"/>
      <w:r w:rsidRPr="003E2E8F">
        <w:rPr>
          <w:rFonts w:cs="Arial"/>
          <w:color w:val="0070C0"/>
          <w:sz w:val="20"/>
        </w:rPr>
        <w:t xml:space="preserve"> = 68975;</w:t>
      </w:r>
    </w:p>
    <w:p w14:paraId="75D4D8F9" w14:textId="77777777" w:rsidR="003E2E8F" w:rsidRPr="003E2E8F" w:rsidRDefault="003E2E8F" w:rsidP="003E2E8F">
      <w:pPr>
        <w:ind w:left="1985"/>
        <w:rPr>
          <w:rFonts w:cs="Arial"/>
          <w:color w:val="0070C0"/>
          <w:sz w:val="20"/>
        </w:rPr>
      </w:pPr>
      <w:proofErr w:type="spellStart"/>
      <w:r w:rsidRPr="003E2E8F">
        <w:rPr>
          <w:rFonts w:cs="Arial"/>
          <w:color w:val="0070C0"/>
          <w:sz w:val="20"/>
        </w:rPr>
        <w:t>orderReplaceParam.TypeOffer</w:t>
      </w:r>
      <w:proofErr w:type="spellEnd"/>
      <w:r w:rsidRPr="003E2E8F">
        <w:rPr>
          <w:rFonts w:cs="Arial"/>
          <w:color w:val="0070C0"/>
          <w:sz w:val="20"/>
        </w:rPr>
        <w:t xml:space="preserve"> = "</w:t>
      </w:r>
      <w:proofErr w:type="spellStart"/>
      <w:r w:rsidRPr="003E2E8F">
        <w:rPr>
          <w:rFonts w:cs="Arial"/>
          <w:color w:val="0070C0"/>
          <w:sz w:val="20"/>
        </w:rPr>
        <w:t>Limit</w:t>
      </w:r>
      <w:proofErr w:type="spellEnd"/>
      <w:r w:rsidRPr="003E2E8F">
        <w:rPr>
          <w:rFonts w:cs="Arial"/>
          <w:color w:val="0070C0"/>
          <w:sz w:val="20"/>
        </w:rPr>
        <w:t>";</w:t>
      </w:r>
    </w:p>
    <w:p w14:paraId="0194C18C" w14:textId="77777777" w:rsidR="003E2E8F" w:rsidRPr="003E2E8F" w:rsidRDefault="003E2E8F" w:rsidP="003E2E8F">
      <w:pPr>
        <w:ind w:left="1985"/>
        <w:rPr>
          <w:rFonts w:cs="Arial"/>
          <w:color w:val="0070C0"/>
          <w:sz w:val="20"/>
        </w:rPr>
      </w:pPr>
      <w:proofErr w:type="spellStart"/>
      <w:r w:rsidRPr="003E2E8F">
        <w:rPr>
          <w:rFonts w:cs="Arial"/>
          <w:color w:val="0070C0"/>
          <w:sz w:val="20"/>
        </w:rPr>
        <w:t>orderReplaceParam.OfferId</w:t>
      </w:r>
      <w:proofErr w:type="spellEnd"/>
      <w:r w:rsidRPr="003E2E8F">
        <w:rPr>
          <w:rFonts w:cs="Arial"/>
          <w:color w:val="0070C0"/>
          <w:sz w:val="20"/>
        </w:rPr>
        <w:t xml:space="preserve"> = "1365";</w:t>
      </w:r>
    </w:p>
    <w:p w14:paraId="42D1B95A" w14:textId="77777777" w:rsidR="003E2E8F" w:rsidRPr="003E2E8F" w:rsidRDefault="003E2E8F" w:rsidP="003E2E8F">
      <w:pPr>
        <w:ind w:left="1985"/>
        <w:rPr>
          <w:rFonts w:cs="Arial"/>
          <w:color w:val="0070C0"/>
          <w:sz w:val="20"/>
        </w:rPr>
      </w:pPr>
      <w:proofErr w:type="spellStart"/>
      <w:r w:rsidRPr="003E2E8F">
        <w:rPr>
          <w:rFonts w:cs="Arial"/>
          <w:color w:val="0070C0"/>
          <w:sz w:val="20"/>
        </w:rPr>
        <w:t>orderReplaceParam.Qtty</w:t>
      </w:r>
      <w:proofErr w:type="spellEnd"/>
      <w:r w:rsidRPr="003E2E8F">
        <w:rPr>
          <w:rFonts w:cs="Arial"/>
          <w:color w:val="0070C0"/>
          <w:sz w:val="20"/>
        </w:rPr>
        <w:t xml:space="preserve"> = "200";</w:t>
      </w:r>
    </w:p>
    <w:p w14:paraId="02C092F5" w14:textId="77777777" w:rsidR="003E2E8F" w:rsidRPr="003E2E8F" w:rsidRDefault="003E2E8F" w:rsidP="003E2E8F">
      <w:pPr>
        <w:ind w:left="1985"/>
        <w:rPr>
          <w:rFonts w:cs="Arial"/>
          <w:color w:val="0070C0"/>
          <w:sz w:val="20"/>
        </w:rPr>
      </w:pPr>
      <w:proofErr w:type="spellStart"/>
      <w:r w:rsidRPr="003E2E8F">
        <w:rPr>
          <w:rFonts w:cs="Arial"/>
          <w:color w:val="0070C0"/>
          <w:sz w:val="20"/>
        </w:rPr>
        <w:t>orderReplaceParam.Price</w:t>
      </w:r>
      <w:proofErr w:type="spellEnd"/>
      <w:r w:rsidRPr="003E2E8F">
        <w:rPr>
          <w:rFonts w:cs="Arial"/>
          <w:color w:val="0070C0"/>
          <w:sz w:val="20"/>
        </w:rPr>
        <w:t xml:space="preserve"> = "17.50";</w:t>
      </w:r>
    </w:p>
    <w:p w14:paraId="30D2771A" w14:textId="77777777" w:rsidR="003E2E8F" w:rsidRPr="003E2E8F" w:rsidRDefault="003E2E8F" w:rsidP="003E2E8F">
      <w:pPr>
        <w:ind w:left="1985"/>
        <w:rPr>
          <w:rFonts w:cs="Arial"/>
          <w:color w:val="0070C0"/>
          <w:sz w:val="20"/>
        </w:rPr>
      </w:pPr>
      <w:proofErr w:type="spellStart"/>
      <w:r w:rsidRPr="003E2E8F">
        <w:rPr>
          <w:rFonts w:cs="Arial"/>
          <w:color w:val="0070C0"/>
          <w:sz w:val="20"/>
        </w:rPr>
        <w:t>orderReplaceParam.OriginalQtty</w:t>
      </w:r>
      <w:proofErr w:type="spellEnd"/>
      <w:r w:rsidRPr="003E2E8F">
        <w:rPr>
          <w:rFonts w:cs="Arial"/>
          <w:color w:val="0070C0"/>
          <w:sz w:val="20"/>
        </w:rPr>
        <w:t xml:space="preserve"> = "500";</w:t>
      </w:r>
    </w:p>
    <w:p w14:paraId="152FFFD6" w14:textId="77777777" w:rsidR="003E2E8F" w:rsidRPr="00AF5335" w:rsidRDefault="003E2E8F" w:rsidP="003E2E8F">
      <w:pPr>
        <w:ind w:left="1985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orderReplaceParam.TypeValidity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"Today";</w:t>
      </w:r>
    </w:p>
    <w:p w14:paraId="6D76619F" w14:textId="77777777" w:rsidR="003E2E8F" w:rsidRPr="00AF5335" w:rsidRDefault="003E2E8F" w:rsidP="003E2E8F">
      <w:pPr>
        <w:ind w:left="1985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orderReplaceParam.Validity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"20180725";</w:t>
      </w:r>
    </w:p>
    <w:p w14:paraId="718C0965" w14:textId="77777777" w:rsidR="003E2E8F" w:rsidRPr="00AF5335" w:rsidRDefault="003E2E8F" w:rsidP="003E2E8F">
      <w:pPr>
        <w:ind w:left="1985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orderReplaceParam.AcceptPartial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true;</w:t>
      </w:r>
    </w:p>
    <w:p w14:paraId="2451529E" w14:textId="77777777" w:rsidR="003E2E8F" w:rsidRPr="00AF5335" w:rsidRDefault="003E2E8F" w:rsidP="003E2E8F">
      <w:pPr>
        <w:ind w:left="1985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orderReplaceParam.HideQtty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"0";</w:t>
      </w:r>
    </w:p>
    <w:p w14:paraId="5EDB32AA" w14:textId="77777777" w:rsidR="003E2E8F" w:rsidRPr="00AF5335" w:rsidRDefault="003E2E8F" w:rsidP="003E2E8F">
      <w:pPr>
        <w:ind w:left="1985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orderReplaceParam.Confirmation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false;</w:t>
      </w:r>
    </w:p>
    <w:p w14:paraId="1A339799" w14:textId="77777777" w:rsidR="003E2E8F" w:rsidRPr="00AF5335" w:rsidRDefault="003E2E8F" w:rsidP="003E2E8F">
      <w:pPr>
        <w:ind w:left="1985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orderReplaceParam.QuotesLastPrice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"17.60";</w:t>
      </w:r>
    </w:p>
    <w:p w14:paraId="484B9B61" w14:textId="77777777" w:rsidR="003E2E8F" w:rsidRPr="00AF5335" w:rsidRDefault="003E2E8F" w:rsidP="003E2E8F">
      <w:pPr>
        <w:ind w:left="1985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orderReplaceParam.QuotesClosePrice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"17.48";</w:t>
      </w:r>
    </w:p>
    <w:p w14:paraId="1794A711" w14:textId="77777777" w:rsidR="003E2E8F" w:rsidRPr="00AF5335" w:rsidRDefault="003E2E8F" w:rsidP="003E2E8F">
      <w:pPr>
        <w:ind w:left="1985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orderReplaceParam.QuotesBidPrice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"17.49";</w:t>
      </w:r>
    </w:p>
    <w:p w14:paraId="3CD9EDF3" w14:textId="77777777" w:rsidR="003E2E8F" w:rsidRPr="00AF5335" w:rsidRDefault="003E2E8F" w:rsidP="003E2E8F">
      <w:pPr>
        <w:ind w:left="1985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orderReplaceParam.QuotesAskPrice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"17.52";</w:t>
      </w:r>
    </w:p>
    <w:p w14:paraId="0F8A54A7" w14:textId="77777777" w:rsidR="003E2E8F" w:rsidRPr="003E2E8F" w:rsidRDefault="003E2E8F" w:rsidP="003E2E8F">
      <w:pPr>
        <w:ind w:left="1985"/>
        <w:rPr>
          <w:rFonts w:cs="Arial"/>
          <w:color w:val="0070C0"/>
          <w:sz w:val="20"/>
        </w:rPr>
      </w:pPr>
      <w:proofErr w:type="spellStart"/>
      <w:r w:rsidRPr="003E2E8F">
        <w:rPr>
          <w:rFonts w:cs="Arial"/>
          <w:color w:val="0070C0"/>
          <w:sz w:val="20"/>
        </w:rPr>
        <w:t>orderReplaceParam.QuotesTime</w:t>
      </w:r>
      <w:proofErr w:type="spellEnd"/>
      <w:r w:rsidRPr="003E2E8F">
        <w:rPr>
          <w:rFonts w:cs="Arial"/>
          <w:color w:val="0070C0"/>
          <w:sz w:val="20"/>
        </w:rPr>
        <w:t xml:space="preserve"> = "16:03:09";</w:t>
      </w:r>
    </w:p>
    <w:p w14:paraId="48DE482F" w14:textId="77777777" w:rsidR="003E2E8F" w:rsidRPr="003E2E8F" w:rsidRDefault="003E2E8F" w:rsidP="003E2E8F">
      <w:pPr>
        <w:ind w:left="1985"/>
        <w:rPr>
          <w:rFonts w:cs="Arial"/>
          <w:color w:val="0070C0"/>
          <w:sz w:val="20"/>
        </w:rPr>
      </w:pPr>
      <w:proofErr w:type="spellStart"/>
      <w:r w:rsidRPr="003E2E8F">
        <w:rPr>
          <w:rFonts w:cs="Arial"/>
          <w:color w:val="0070C0"/>
          <w:sz w:val="20"/>
        </w:rPr>
        <w:t>orderReplaceParam.IpRemote</w:t>
      </w:r>
      <w:proofErr w:type="spellEnd"/>
      <w:r w:rsidRPr="003E2E8F">
        <w:rPr>
          <w:rFonts w:cs="Arial"/>
          <w:color w:val="0070C0"/>
          <w:sz w:val="20"/>
        </w:rPr>
        <w:t xml:space="preserve"> = "10.0.13.16";</w:t>
      </w:r>
    </w:p>
    <w:p w14:paraId="128411C9" w14:textId="77777777" w:rsidR="007F793D" w:rsidRPr="007F793D" w:rsidRDefault="003E2E8F" w:rsidP="003E2E8F">
      <w:pPr>
        <w:ind w:left="1985"/>
        <w:rPr>
          <w:rFonts w:cs="Arial"/>
          <w:color w:val="0070C0"/>
          <w:sz w:val="20"/>
        </w:rPr>
      </w:pPr>
      <w:proofErr w:type="spellStart"/>
      <w:r w:rsidRPr="003E2E8F">
        <w:rPr>
          <w:rFonts w:cs="Arial"/>
          <w:color w:val="0070C0"/>
          <w:sz w:val="20"/>
        </w:rPr>
        <w:t>orderReplaceParam.HostName</w:t>
      </w:r>
      <w:proofErr w:type="spellEnd"/>
      <w:r w:rsidRPr="003E2E8F">
        <w:rPr>
          <w:rFonts w:cs="Arial"/>
          <w:color w:val="0070C0"/>
          <w:sz w:val="20"/>
        </w:rPr>
        <w:t xml:space="preserve"> = "spo-dev01.cma.com.br";</w:t>
      </w:r>
    </w:p>
    <w:p w14:paraId="6FAB1645" w14:textId="77777777" w:rsidR="007F793D" w:rsidRPr="007F793D" w:rsidRDefault="007F793D" w:rsidP="007F793D">
      <w:pPr>
        <w:ind w:left="1985"/>
        <w:rPr>
          <w:rFonts w:cs="Arial"/>
          <w:color w:val="0070C0"/>
          <w:sz w:val="20"/>
        </w:rPr>
      </w:pPr>
      <w:r w:rsidRPr="007F793D">
        <w:rPr>
          <w:rFonts w:cs="Arial"/>
          <w:color w:val="0070C0"/>
          <w:sz w:val="20"/>
        </w:rPr>
        <w:t>// Solicitar alteração da ordem</w:t>
      </w:r>
    </w:p>
    <w:p w14:paraId="1182557F" w14:textId="77777777" w:rsidR="007F793D" w:rsidRPr="00AF5335" w:rsidRDefault="007F793D" w:rsidP="007F793D">
      <w:pPr>
        <w:ind w:left="1985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cmaStreamerFeed.Order</w:t>
      </w:r>
      <w:proofErr w:type="spellEnd"/>
      <w:r w:rsidRPr="00AF5335">
        <w:rPr>
          <w:rFonts w:cs="Arial"/>
          <w:color w:val="0070C0"/>
          <w:sz w:val="20"/>
          <w:lang w:val="en-US"/>
        </w:rPr>
        <w:t>(</w:t>
      </w:r>
      <w:proofErr w:type="spellStart"/>
      <w:r w:rsidRPr="00AF5335">
        <w:rPr>
          <w:rFonts w:cs="Arial"/>
          <w:color w:val="0070C0"/>
          <w:sz w:val="20"/>
          <w:lang w:val="en-US"/>
        </w:rPr>
        <w:t>orderReplaceParam</w:t>
      </w:r>
      <w:proofErr w:type="spellEnd"/>
      <w:r w:rsidRPr="00AF5335">
        <w:rPr>
          <w:rFonts w:cs="Arial"/>
          <w:color w:val="0070C0"/>
          <w:sz w:val="20"/>
          <w:lang w:val="en-US"/>
        </w:rPr>
        <w:t>, 10000).Subscribe(</w:t>
      </w:r>
    </w:p>
    <w:p w14:paraId="5016A980" w14:textId="77777777" w:rsidR="007F793D" w:rsidRPr="00AF5335" w:rsidRDefault="007F793D" w:rsidP="00640451">
      <w:pPr>
        <w:ind w:left="2268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highlight w:val="yellow"/>
          <w:lang w:val="en-US"/>
        </w:rPr>
        <w:t>async</w:t>
      </w:r>
      <w:r w:rsidRPr="00AF5335">
        <w:rPr>
          <w:rFonts w:cs="Arial"/>
          <w:color w:val="0070C0"/>
          <w:sz w:val="20"/>
          <w:lang w:val="en-US"/>
        </w:rPr>
        <w:t xml:space="preserve"> </w:t>
      </w:r>
      <w:proofErr w:type="spellStart"/>
      <w:r w:rsidRPr="00AF5335">
        <w:rPr>
          <w:rFonts w:cs="Arial"/>
          <w:color w:val="0070C0"/>
          <w:sz w:val="20"/>
          <w:lang w:val="en-US"/>
        </w:rPr>
        <w:t>obs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=&gt;</w:t>
      </w:r>
    </w:p>
    <w:p w14:paraId="10716E77" w14:textId="77777777" w:rsidR="007F793D" w:rsidRPr="00AF5335" w:rsidRDefault="007F793D" w:rsidP="00640451">
      <w:pPr>
        <w:ind w:left="2268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6AA79256" w14:textId="77777777" w:rsidR="007F793D" w:rsidRPr="00AF5335" w:rsidRDefault="007F793D" w:rsidP="00640451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try</w:t>
      </w:r>
    </w:p>
    <w:p w14:paraId="39A5D58B" w14:textId="77777777" w:rsidR="007F793D" w:rsidRPr="00AF5335" w:rsidRDefault="007F793D" w:rsidP="00640451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29FE0958" w14:textId="77777777" w:rsidR="007F793D" w:rsidRPr="00AF5335" w:rsidRDefault="007F793D" w:rsidP="00640451">
      <w:pPr>
        <w:ind w:left="2835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AsyncResultTestWriter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(await </w:t>
      </w:r>
      <w:proofErr w:type="spellStart"/>
      <w:r w:rsidRPr="00AF5335">
        <w:rPr>
          <w:rFonts w:cs="Arial"/>
          <w:color w:val="0070C0"/>
          <w:sz w:val="20"/>
          <w:lang w:val="en-US"/>
        </w:rPr>
        <w:t>obs</w:t>
      </w:r>
      <w:proofErr w:type="spellEnd"/>
      <w:r w:rsidRPr="00AF5335">
        <w:rPr>
          <w:rFonts w:cs="Arial"/>
          <w:color w:val="0070C0"/>
          <w:sz w:val="20"/>
          <w:lang w:val="en-US"/>
        </w:rPr>
        <w:t>);</w:t>
      </w:r>
    </w:p>
    <w:p w14:paraId="11B93243" w14:textId="77777777" w:rsidR="007F793D" w:rsidRPr="00AF5335" w:rsidRDefault="007F793D" w:rsidP="00640451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</w:t>
      </w:r>
    </w:p>
    <w:p w14:paraId="08C9FE26" w14:textId="77777777" w:rsidR="007F793D" w:rsidRPr="00AF5335" w:rsidRDefault="007F793D" w:rsidP="00640451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catch (Exception ex)</w:t>
      </w:r>
    </w:p>
    <w:p w14:paraId="4827A80F" w14:textId="77777777" w:rsidR="007F793D" w:rsidRPr="00AF5335" w:rsidRDefault="007F793D" w:rsidP="00640451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34672064" w14:textId="77777777" w:rsidR="007F793D" w:rsidRPr="00AF5335" w:rsidRDefault="007F793D" w:rsidP="00640451">
      <w:pPr>
        <w:ind w:left="2835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lastRenderedPageBreak/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</w:t>
      </w:r>
      <w:proofErr w:type="spellStart"/>
      <w:r w:rsidRPr="00AF5335">
        <w:rPr>
          <w:rFonts w:cs="Arial"/>
          <w:color w:val="0070C0"/>
          <w:sz w:val="20"/>
          <w:lang w:val="en-US"/>
        </w:rPr>
        <w:t>ex.Message</w:t>
      </w:r>
      <w:proofErr w:type="spellEnd"/>
      <w:r w:rsidRPr="00AF5335">
        <w:rPr>
          <w:rFonts w:cs="Arial"/>
          <w:color w:val="0070C0"/>
          <w:sz w:val="20"/>
          <w:lang w:val="en-US"/>
        </w:rPr>
        <w:t>);</w:t>
      </w:r>
    </w:p>
    <w:p w14:paraId="7352671B" w14:textId="77777777" w:rsidR="007F793D" w:rsidRPr="00AF5335" w:rsidRDefault="007F793D" w:rsidP="00640451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</w:t>
      </w:r>
    </w:p>
    <w:p w14:paraId="3B4A5B4A" w14:textId="77777777" w:rsidR="007F793D" w:rsidRPr="00AF5335" w:rsidRDefault="007F793D" w:rsidP="00640451">
      <w:pPr>
        <w:ind w:left="2268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},</w:t>
      </w:r>
    </w:p>
    <w:p w14:paraId="2E9CEFB0" w14:textId="77777777" w:rsidR="007F793D" w:rsidRPr="00AF5335" w:rsidRDefault="007F793D" w:rsidP="00640451">
      <w:pPr>
        <w:ind w:left="2268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ex =&gt; </w:t>
      </w:r>
      <w:proofErr w:type="spellStart"/>
      <w:r w:rsidRPr="00AF5335">
        <w:rPr>
          <w:rFonts w:cs="Arial"/>
          <w:color w:val="0070C0"/>
          <w:sz w:val="20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</w:t>
      </w:r>
      <w:proofErr w:type="spellStart"/>
      <w:r w:rsidRPr="00AF5335">
        <w:rPr>
          <w:rFonts w:cs="Arial"/>
          <w:color w:val="0070C0"/>
          <w:sz w:val="20"/>
          <w:lang w:val="en-US"/>
        </w:rPr>
        <w:t>ex.Message</w:t>
      </w:r>
      <w:proofErr w:type="spellEnd"/>
      <w:r w:rsidRPr="00AF5335">
        <w:rPr>
          <w:rFonts w:cs="Arial"/>
          <w:color w:val="0070C0"/>
          <w:sz w:val="20"/>
          <w:lang w:val="en-US"/>
        </w:rPr>
        <w:t>)</w:t>
      </w:r>
    </w:p>
    <w:p w14:paraId="55A4098E" w14:textId="77777777" w:rsidR="007F793D" w:rsidRPr="00AF5335" w:rsidRDefault="007F793D" w:rsidP="00640451">
      <w:pPr>
        <w:ind w:left="2268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).Dispose();</w:t>
      </w:r>
    </w:p>
    <w:p w14:paraId="110F6587" w14:textId="77777777" w:rsidR="007F793D" w:rsidRPr="00AF5335" w:rsidRDefault="00640451" w:rsidP="007F793D">
      <w:pPr>
        <w:ind w:left="198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...</w:t>
      </w:r>
    </w:p>
    <w:p w14:paraId="16B6B6D3" w14:textId="77777777" w:rsidR="00640451" w:rsidRPr="00AF5335" w:rsidRDefault="00640451" w:rsidP="00640451">
      <w:pPr>
        <w:ind w:left="198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static void </w:t>
      </w:r>
      <w:proofErr w:type="spellStart"/>
      <w:r w:rsidRPr="00AF5335">
        <w:rPr>
          <w:rFonts w:cs="Arial"/>
          <w:color w:val="0070C0"/>
          <w:sz w:val="20"/>
          <w:lang w:val="en-US"/>
        </w:rPr>
        <w:t>AsyncResultTestWriter</w:t>
      </w:r>
      <w:proofErr w:type="spellEnd"/>
      <w:r w:rsidRPr="00AF5335">
        <w:rPr>
          <w:rFonts w:cs="Arial"/>
          <w:color w:val="0070C0"/>
          <w:sz w:val="20"/>
          <w:lang w:val="en-US"/>
        </w:rPr>
        <w:t>(Result&lt;</w:t>
      </w:r>
      <w:proofErr w:type="spellStart"/>
      <w:r w:rsidRPr="00AF5335">
        <w:rPr>
          <w:rFonts w:cs="Arial"/>
          <w:color w:val="0070C0"/>
          <w:sz w:val="20"/>
          <w:lang w:val="en-US"/>
        </w:rPr>
        <w:t>OrderReplaceResult</w:t>
      </w:r>
      <w:proofErr w:type="spellEnd"/>
      <w:r w:rsidRPr="00AF5335">
        <w:rPr>
          <w:rFonts w:cs="Arial"/>
          <w:color w:val="0070C0"/>
          <w:sz w:val="20"/>
          <w:lang w:val="en-US"/>
        </w:rPr>
        <w:t>&gt; result)</w:t>
      </w:r>
    </w:p>
    <w:p w14:paraId="7A907AC4" w14:textId="77777777" w:rsidR="00640451" w:rsidRPr="00640451" w:rsidRDefault="00640451" w:rsidP="00640451">
      <w:pPr>
        <w:ind w:left="1985"/>
        <w:rPr>
          <w:rFonts w:cs="Arial"/>
          <w:color w:val="0070C0"/>
          <w:sz w:val="20"/>
        </w:rPr>
      </w:pPr>
      <w:r w:rsidRPr="00640451">
        <w:rPr>
          <w:rFonts w:cs="Arial"/>
          <w:color w:val="0070C0"/>
          <w:sz w:val="20"/>
        </w:rPr>
        <w:t>{</w:t>
      </w:r>
    </w:p>
    <w:p w14:paraId="13C2A14D" w14:textId="77777777" w:rsidR="00640451" w:rsidRPr="00640451" w:rsidRDefault="00640451" w:rsidP="00640451">
      <w:pPr>
        <w:ind w:left="2268"/>
        <w:rPr>
          <w:rFonts w:cs="Arial"/>
          <w:color w:val="0070C0"/>
          <w:sz w:val="20"/>
        </w:rPr>
      </w:pPr>
      <w:proofErr w:type="spellStart"/>
      <w:r w:rsidRPr="00640451">
        <w:rPr>
          <w:rFonts w:cs="Arial"/>
          <w:color w:val="0070C0"/>
          <w:sz w:val="20"/>
        </w:rPr>
        <w:t>if</w:t>
      </w:r>
      <w:proofErr w:type="spellEnd"/>
      <w:r w:rsidRPr="00640451">
        <w:rPr>
          <w:rFonts w:cs="Arial"/>
          <w:color w:val="0070C0"/>
          <w:sz w:val="20"/>
        </w:rPr>
        <w:t xml:space="preserve"> (</w:t>
      </w:r>
      <w:proofErr w:type="spellStart"/>
      <w:r w:rsidRPr="00640451">
        <w:rPr>
          <w:rFonts w:cs="Arial"/>
          <w:color w:val="0070C0"/>
          <w:sz w:val="20"/>
        </w:rPr>
        <w:t>result.Status.Success</w:t>
      </w:r>
      <w:proofErr w:type="spellEnd"/>
      <w:r w:rsidRPr="00640451">
        <w:rPr>
          <w:rFonts w:cs="Arial"/>
          <w:color w:val="0070C0"/>
          <w:sz w:val="20"/>
        </w:rPr>
        <w:t>)</w:t>
      </w:r>
    </w:p>
    <w:p w14:paraId="2CB2B042" w14:textId="77777777" w:rsidR="00640451" w:rsidRPr="00640451" w:rsidRDefault="00640451" w:rsidP="00640451">
      <w:pPr>
        <w:ind w:left="2268"/>
        <w:rPr>
          <w:rFonts w:cs="Arial"/>
          <w:color w:val="0070C0"/>
          <w:sz w:val="20"/>
        </w:rPr>
      </w:pPr>
      <w:r w:rsidRPr="00640451">
        <w:rPr>
          <w:rFonts w:cs="Arial"/>
          <w:color w:val="0070C0"/>
          <w:sz w:val="20"/>
        </w:rPr>
        <w:t>{</w:t>
      </w:r>
    </w:p>
    <w:p w14:paraId="5E20B109" w14:textId="77777777" w:rsidR="00640451" w:rsidRPr="00640451" w:rsidRDefault="00640451" w:rsidP="00640451">
      <w:pPr>
        <w:ind w:left="2552"/>
        <w:rPr>
          <w:rFonts w:cs="Arial"/>
          <w:color w:val="0070C0"/>
          <w:sz w:val="20"/>
        </w:rPr>
      </w:pPr>
      <w:proofErr w:type="spellStart"/>
      <w:r w:rsidRPr="00640451">
        <w:rPr>
          <w:rFonts w:cs="Arial"/>
          <w:color w:val="0070C0"/>
          <w:sz w:val="20"/>
        </w:rPr>
        <w:t>Console.WriteLine</w:t>
      </w:r>
      <w:proofErr w:type="spellEnd"/>
      <w:r w:rsidRPr="00640451">
        <w:rPr>
          <w:rFonts w:cs="Arial"/>
          <w:color w:val="0070C0"/>
          <w:sz w:val="20"/>
        </w:rPr>
        <w:t>($"\</w:t>
      </w:r>
      <w:proofErr w:type="spellStart"/>
      <w:r w:rsidRPr="00640451">
        <w:rPr>
          <w:rFonts w:cs="Arial"/>
          <w:color w:val="0070C0"/>
          <w:sz w:val="20"/>
        </w:rPr>
        <w:t>nAlteração</w:t>
      </w:r>
      <w:proofErr w:type="spellEnd"/>
      <w:r w:rsidRPr="00640451">
        <w:rPr>
          <w:rFonts w:cs="Arial"/>
          <w:color w:val="0070C0"/>
          <w:sz w:val="20"/>
        </w:rPr>
        <w:t xml:space="preserve"> da ordem solicitada: " + </w:t>
      </w:r>
      <w:proofErr w:type="spellStart"/>
      <w:r w:rsidRPr="00640451">
        <w:rPr>
          <w:rFonts w:cs="Arial"/>
          <w:color w:val="0070C0"/>
          <w:sz w:val="20"/>
        </w:rPr>
        <w:t>result.ToJSON</w:t>
      </w:r>
      <w:proofErr w:type="spellEnd"/>
      <w:r w:rsidRPr="00640451">
        <w:rPr>
          <w:rFonts w:cs="Arial"/>
          <w:color w:val="0070C0"/>
          <w:sz w:val="20"/>
        </w:rPr>
        <w:t>());</w:t>
      </w:r>
    </w:p>
    <w:p w14:paraId="2734970A" w14:textId="77777777" w:rsidR="00640451" w:rsidRPr="00640451" w:rsidRDefault="00640451" w:rsidP="00640451">
      <w:pPr>
        <w:ind w:left="2268"/>
        <w:rPr>
          <w:rFonts w:cs="Arial"/>
          <w:color w:val="0070C0"/>
          <w:sz w:val="20"/>
        </w:rPr>
      </w:pPr>
      <w:r w:rsidRPr="00640451">
        <w:rPr>
          <w:rFonts w:cs="Arial"/>
          <w:color w:val="0070C0"/>
          <w:sz w:val="20"/>
        </w:rPr>
        <w:t>}</w:t>
      </w:r>
    </w:p>
    <w:p w14:paraId="27931C46" w14:textId="77777777" w:rsidR="00640451" w:rsidRPr="00640451" w:rsidRDefault="00640451" w:rsidP="00640451">
      <w:pPr>
        <w:ind w:left="2268"/>
        <w:rPr>
          <w:rFonts w:cs="Arial"/>
          <w:color w:val="0070C0"/>
          <w:sz w:val="20"/>
        </w:rPr>
      </w:pPr>
      <w:proofErr w:type="spellStart"/>
      <w:r w:rsidRPr="00640451">
        <w:rPr>
          <w:rFonts w:cs="Arial"/>
          <w:color w:val="0070C0"/>
          <w:sz w:val="20"/>
        </w:rPr>
        <w:t>else</w:t>
      </w:r>
      <w:proofErr w:type="spellEnd"/>
    </w:p>
    <w:p w14:paraId="51B06166" w14:textId="77777777" w:rsidR="00640451" w:rsidRPr="00640451" w:rsidRDefault="00640451" w:rsidP="00640451">
      <w:pPr>
        <w:ind w:left="2268"/>
        <w:rPr>
          <w:rFonts w:cs="Arial"/>
          <w:color w:val="0070C0"/>
          <w:sz w:val="20"/>
        </w:rPr>
      </w:pPr>
      <w:r w:rsidRPr="00640451">
        <w:rPr>
          <w:rFonts w:cs="Arial"/>
          <w:color w:val="0070C0"/>
          <w:sz w:val="20"/>
        </w:rPr>
        <w:t>{</w:t>
      </w:r>
    </w:p>
    <w:p w14:paraId="76957A31" w14:textId="77777777" w:rsidR="00640451" w:rsidRPr="00640451" w:rsidRDefault="00640451" w:rsidP="00640451">
      <w:pPr>
        <w:ind w:left="2552"/>
        <w:rPr>
          <w:rFonts w:cs="Arial"/>
          <w:color w:val="0070C0"/>
          <w:sz w:val="20"/>
        </w:rPr>
      </w:pPr>
      <w:proofErr w:type="spellStart"/>
      <w:r w:rsidRPr="00640451">
        <w:rPr>
          <w:rFonts w:cs="Arial"/>
          <w:color w:val="0070C0"/>
          <w:sz w:val="20"/>
        </w:rPr>
        <w:t>Console.WriteLine</w:t>
      </w:r>
      <w:proofErr w:type="spellEnd"/>
      <w:r w:rsidRPr="00640451">
        <w:rPr>
          <w:rFonts w:cs="Arial"/>
          <w:color w:val="0070C0"/>
          <w:sz w:val="20"/>
        </w:rPr>
        <w:t>($"\</w:t>
      </w:r>
      <w:proofErr w:type="spellStart"/>
      <w:r w:rsidRPr="00640451">
        <w:rPr>
          <w:rFonts w:cs="Arial"/>
          <w:color w:val="0070C0"/>
          <w:sz w:val="20"/>
        </w:rPr>
        <w:t>nSolicitação</w:t>
      </w:r>
      <w:proofErr w:type="spellEnd"/>
      <w:r w:rsidRPr="00640451">
        <w:rPr>
          <w:rFonts w:cs="Arial"/>
          <w:color w:val="0070C0"/>
          <w:sz w:val="20"/>
        </w:rPr>
        <w:t xml:space="preserve"> de alteração da ordem retornou o status: " + </w:t>
      </w:r>
      <w:proofErr w:type="spellStart"/>
      <w:r w:rsidRPr="00640451">
        <w:rPr>
          <w:rFonts w:cs="Arial"/>
          <w:color w:val="0070C0"/>
          <w:sz w:val="20"/>
        </w:rPr>
        <w:t>result.Status.ToJSON</w:t>
      </w:r>
      <w:proofErr w:type="spellEnd"/>
      <w:r w:rsidRPr="00640451">
        <w:rPr>
          <w:rFonts w:cs="Arial"/>
          <w:color w:val="0070C0"/>
          <w:sz w:val="20"/>
        </w:rPr>
        <w:t>());</w:t>
      </w:r>
    </w:p>
    <w:p w14:paraId="5F7D9878" w14:textId="77777777" w:rsidR="00640451" w:rsidRPr="00640451" w:rsidRDefault="00640451" w:rsidP="00640451">
      <w:pPr>
        <w:ind w:left="2268"/>
        <w:rPr>
          <w:rFonts w:cs="Arial"/>
          <w:color w:val="0070C0"/>
          <w:sz w:val="20"/>
        </w:rPr>
      </w:pPr>
      <w:r w:rsidRPr="00640451">
        <w:rPr>
          <w:rFonts w:cs="Arial"/>
          <w:color w:val="0070C0"/>
          <w:sz w:val="20"/>
        </w:rPr>
        <w:t>}</w:t>
      </w:r>
    </w:p>
    <w:p w14:paraId="704F185F" w14:textId="77777777" w:rsidR="00B239E7" w:rsidRDefault="00640451" w:rsidP="00640451">
      <w:pPr>
        <w:ind w:left="1985"/>
        <w:rPr>
          <w:rFonts w:cs="Arial"/>
          <w:color w:val="0070C0"/>
          <w:sz w:val="20"/>
        </w:rPr>
      </w:pPr>
      <w:r w:rsidRPr="00640451">
        <w:rPr>
          <w:rFonts w:cs="Arial"/>
          <w:color w:val="0070C0"/>
          <w:sz w:val="20"/>
        </w:rPr>
        <w:t>}</w:t>
      </w:r>
    </w:p>
    <w:p w14:paraId="2566DA1E" w14:textId="77777777" w:rsidR="00B239E7" w:rsidRDefault="00B239E7" w:rsidP="00B239E7">
      <w:pPr>
        <w:ind w:left="1985"/>
        <w:rPr>
          <w:rFonts w:cs="Arial"/>
          <w:sz w:val="22"/>
          <w:szCs w:val="22"/>
        </w:rPr>
      </w:pPr>
    </w:p>
    <w:p w14:paraId="75CA700F" w14:textId="77777777" w:rsidR="00B239E7" w:rsidRDefault="00B239E7" w:rsidP="00B239E7">
      <w:pPr>
        <w:ind w:left="1985"/>
        <w:rPr>
          <w:rFonts w:cs="Arial"/>
          <w:sz w:val="22"/>
          <w:szCs w:val="22"/>
        </w:rPr>
      </w:pPr>
    </w:p>
    <w:p w14:paraId="7239F45F" w14:textId="77777777" w:rsidR="00B51345" w:rsidRPr="005D1D65" w:rsidRDefault="00B51345" w:rsidP="00B51345">
      <w:pPr>
        <w:ind w:left="851"/>
        <w:rPr>
          <w:rFonts w:cs="Arial"/>
          <w:sz w:val="22"/>
          <w:szCs w:val="22"/>
        </w:rPr>
      </w:pPr>
    </w:p>
    <w:p w14:paraId="3460C358" w14:textId="77777777" w:rsidR="00B51345" w:rsidRPr="003C2789" w:rsidRDefault="00F77AF4" w:rsidP="002B7BF9">
      <w:pPr>
        <w:pStyle w:val="Ttulo1"/>
        <w:numPr>
          <w:ilvl w:val="0"/>
          <w:numId w:val="0"/>
        </w:numPr>
        <w:jc w:val="left"/>
        <w:rPr>
          <w:b w:val="0"/>
          <w:bCs w:val="0"/>
          <w:sz w:val="22"/>
          <w:szCs w:val="22"/>
        </w:rPr>
      </w:pPr>
      <w:bookmarkStart w:id="81" w:name="_Toc518464934"/>
      <w:r>
        <w:rPr>
          <w:sz w:val="22"/>
          <w:szCs w:val="22"/>
        </w:rPr>
        <w:br w:type="page"/>
      </w:r>
      <w:bookmarkStart w:id="82" w:name="_Toc100304768"/>
      <w:r w:rsidR="00B51345" w:rsidRPr="003C2789">
        <w:rPr>
          <w:b w:val="0"/>
          <w:bCs w:val="0"/>
          <w:sz w:val="22"/>
          <w:szCs w:val="22"/>
        </w:rPr>
        <w:lastRenderedPageBreak/>
        <w:t>2.5.5) Solicitação de Lista de Ordens para AP</w:t>
      </w:r>
      <w:r w:rsidR="00414463" w:rsidRPr="003C2789">
        <w:rPr>
          <w:b w:val="0"/>
          <w:bCs w:val="0"/>
          <w:sz w:val="22"/>
          <w:szCs w:val="22"/>
        </w:rPr>
        <w:t>I (</w:t>
      </w:r>
      <w:proofErr w:type="spellStart"/>
      <w:r w:rsidR="00414463" w:rsidRPr="003C2789">
        <w:rPr>
          <w:b w:val="0"/>
          <w:bCs w:val="0"/>
          <w:sz w:val="22"/>
          <w:szCs w:val="22"/>
        </w:rPr>
        <w:t>Order</w:t>
      </w:r>
      <w:proofErr w:type="spellEnd"/>
      <w:r w:rsidR="00414463" w:rsidRPr="003C2789">
        <w:rPr>
          <w:b w:val="0"/>
          <w:bCs w:val="0"/>
          <w:sz w:val="22"/>
          <w:szCs w:val="22"/>
        </w:rPr>
        <w:t xml:space="preserve"> </w:t>
      </w:r>
      <w:r w:rsidR="00414463" w:rsidRPr="003C2789">
        <w:rPr>
          <w:b w:val="0"/>
          <w:bCs w:val="0"/>
          <w:sz w:val="22"/>
          <w:szCs w:val="22"/>
        </w:rPr>
        <w:sym w:font="Wingdings" w:char="F0F0"/>
      </w:r>
      <w:r w:rsidR="00414463" w:rsidRPr="003C2789">
        <w:rPr>
          <w:b w:val="0"/>
          <w:bCs w:val="0"/>
          <w:sz w:val="22"/>
          <w:szCs w:val="22"/>
        </w:rPr>
        <w:t xml:space="preserve"> </w:t>
      </w:r>
      <w:proofErr w:type="spellStart"/>
      <w:r w:rsidR="00414463" w:rsidRPr="003C2789">
        <w:rPr>
          <w:b w:val="0"/>
          <w:bCs w:val="0"/>
          <w:sz w:val="22"/>
          <w:szCs w:val="22"/>
        </w:rPr>
        <w:t>OrderListParam</w:t>
      </w:r>
      <w:proofErr w:type="spellEnd"/>
      <w:r w:rsidR="00414463" w:rsidRPr="003C2789">
        <w:rPr>
          <w:b w:val="0"/>
          <w:bCs w:val="0"/>
          <w:sz w:val="22"/>
          <w:szCs w:val="22"/>
        </w:rPr>
        <w:t>)</w:t>
      </w:r>
      <w:bookmarkEnd w:id="81"/>
      <w:bookmarkEnd w:id="82"/>
    </w:p>
    <w:p w14:paraId="7F32D0EB" w14:textId="77777777" w:rsidR="00B51345" w:rsidRPr="005D1D65" w:rsidRDefault="00B51345" w:rsidP="00B51345">
      <w:pPr>
        <w:ind w:left="851"/>
        <w:rPr>
          <w:rFonts w:cs="Arial"/>
          <w:sz w:val="22"/>
          <w:szCs w:val="22"/>
        </w:rPr>
      </w:pPr>
    </w:p>
    <w:p w14:paraId="5B85D249" w14:textId="77777777" w:rsidR="00B51345" w:rsidRDefault="00B51345" w:rsidP="00B51345">
      <w:pPr>
        <w:ind w:left="1702"/>
        <w:rPr>
          <w:rFonts w:cs="Arial"/>
          <w:sz w:val="22"/>
          <w:szCs w:val="22"/>
        </w:rPr>
      </w:pPr>
      <w:bookmarkStart w:id="83" w:name="_Hlk518290842"/>
      <w:r w:rsidRPr="005D1D65">
        <w:rPr>
          <w:rFonts w:cs="Arial"/>
          <w:sz w:val="22"/>
          <w:szCs w:val="22"/>
        </w:rPr>
        <w:sym w:font="Wingdings" w:char="F0A7"/>
      </w:r>
      <w:r w:rsidRPr="005D1D65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 xml:space="preserve">Método </w:t>
      </w:r>
      <w:proofErr w:type="spellStart"/>
      <w:r>
        <w:rPr>
          <w:rFonts w:cs="Arial"/>
          <w:b/>
          <w:sz w:val="22"/>
          <w:szCs w:val="22"/>
        </w:rPr>
        <w:t>Order</w:t>
      </w:r>
      <w:proofErr w:type="spellEnd"/>
      <w:r w:rsidRPr="001F4111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 xml:space="preserve">com parâmetro </w:t>
      </w:r>
      <w:proofErr w:type="spellStart"/>
      <w:r w:rsidRPr="001F4111">
        <w:rPr>
          <w:rFonts w:cs="Arial"/>
          <w:b/>
          <w:sz w:val="22"/>
          <w:szCs w:val="22"/>
        </w:rPr>
        <w:t>Order</w:t>
      </w:r>
      <w:r>
        <w:rPr>
          <w:rFonts w:cs="Arial"/>
          <w:b/>
          <w:sz w:val="22"/>
          <w:szCs w:val="22"/>
        </w:rPr>
        <w:t>List</w:t>
      </w:r>
      <w:r w:rsidRPr="001F4111">
        <w:rPr>
          <w:rFonts w:cs="Arial"/>
          <w:b/>
          <w:sz w:val="22"/>
          <w:szCs w:val="22"/>
        </w:rPr>
        <w:t>Param</w:t>
      </w:r>
      <w:proofErr w:type="spellEnd"/>
      <w:r>
        <w:rPr>
          <w:rFonts w:cs="Arial"/>
          <w:sz w:val="22"/>
          <w:szCs w:val="22"/>
        </w:rPr>
        <w:t>;</w:t>
      </w:r>
    </w:p>
    <w:bookmarkEnd w:id="83"/>
    <w:p w14:paraId="1110BE9D" w14:textId="4B97F4BD" w:rsidR="00DC5A91" w:rsidRPr="00421960" w:rsidRDefault="00DC5A91" w:rsidP="00DC5A91">
      <w:pPr>
        <w:ind w:left="2268"/>
        <w:rPr>
          <w:rFonts w:cs="Arial"/>
          <w:color w:val="0070C0"/>
          <w:sz w:val="16"/>
          <w:szCs w:val="16"/>
        </w:rPr>
      </w:pPr>
      <w:proofErr w:type="spellStart"/>
      <w:r w:rsidRPr="00DC5A91">
        <w:rPr>
          <w:rFonts w:cs="Arial"/>
          <w:color w:val="0070C0"/>
          <w:sz w:val="16"/>
          <w:szCs w:val="16"/>
        </w:rPr>
        <w:t>Order</w:t>
      </w:r>
      <w:proofErr w:type="spellEnd"/>
      <w:r w:rsidRPr="00DC5A91">
        <w:rPr>
          <w:rFonts w:cs="Arial"/>
          <w:color w:val="0070C0"/>
          <w:sz w:val="16"/>
          <w:szCs w:val="16"/>
        </w:rPr>
        <w:t>(</w:t>
      </w:r>
      <w:proofErr w:type="spellStart"/>
      <w:r w:rsidRPr="00DC5A91">
        <w:rPr>
          <w:rFonts w:cs="Arial"/>
          <w:color w:val="0070C0"/>
          <w:sz w:val="16"/>
          <w:szCs w:val="16"/>
        </w:rPr>
        <w:t>OrderListParam</w:t>
      </w:r>
      <w:proofErr w:type="spellEnd"/>
      <w:r w:rsidRPr="00DC5A91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DC5A91">
        <w:rPr>
          <w:rFonts w:cs="Arial"/>
          <w:color w:val="0070C0"/>
          <w:sz w:val="16"/>
          <w:szCs w:val="16"/>
        </w:rPr>
        <w:t>orderListParam</w:t>
      </w:r>
      <w:proofErr w:type="spellEnd"/>
      <w:r w:rsidRPr="00DC5A91">
        <w:rPr>
          <w:rFonts w:cs="Arial"/>
          <w:color w:val="0070C0"/>
          <w:sz w:val="16"/>
          <w:szCs w:val="16"/>
        </w:rPr>
        <w:t xml:space="preserve">, </w:t>
      </w:r>
      <w:proofErr w:type="spellStart"/>
      <w:r w:rsidRPr="00DC5A91">
        <w:rPr>
          <w:rFonts w:cs="Arial"/>
          <w:color w:val="0070C0"/>
          <w:sz w:val="16"/>
          <w:szCs w:val="16"/>
        </w:rPr>
        <w:t>int</w:t>
      </w:r>
      <w:proofErr w:type="spellEnd"/>
      <w:r w:rsidRPr="00DC5A91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DC5A91">
        <w:rPr>
          <w:rFonts w:cs="Arial"/>
          <w:color w:val="0070C0"/>
          <w:sz w:val="16"/>
          <w:szCs w:val="16"/>
        </w:rPr>
        <w:t>millisecondsTimeOut</w:t>
      </w:r>
      <w:proofErr w:type="spellEnd"/>
      <w:r w:rsidRPr="00DC5A91">
        <w:rPr>
          <w:rFonts w:cs="Arial"/>
          <w:color w:val="0070C0"/>
          <w:sz w:val="16"/>
          <w:szCs w:val="16"/>
        </w:rPr>
        <w:t xml:space="preserve"> = 10000)</w:t>
      </w:r>
    </w:p>
    <w:p w14:paraId="578F031D" w14:textId="77777777" w:rsidR="007776CA" w:rsidRDefault="007776CA" w:rsidP="007776CA">
      <w:pPr>
        <w:ind w:left="2552"/>
        <w:rPr>
          <w:rFonts w:cs="Arial"/>
          <w:sz w:val="22"/>
          <w:szCs w:val="22"/>
        </w:rPr>
      </w:pPr>
    </w:p>
    <w:p w14:paraId="553DAC66" w14:textId="2CCAC02A" w:rsidR="00B51345" w:rsidRDefault="00B51345" w:rsidP="00B51345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Parâmetro</w:t>
      </w:r>
      <w:r w:rsidR="00D87BF0">
        <w:rPr>
          <w:rFonts w:cs="Arial"/>
          <w:sz w:val="22"/>
          <w:szCs w:val="22"/>
        </w:rPr>
        <w:t>s</w:t>
      </w:r>
      <w:r>
        <w:rPr>
          <w:rFonts w:cs="Arial"/>
          <w:sz w:val="22"/>
          <w:szCs w:val="22"/>
        </w:rPr>
        <w:t xml:space="preserve"> de entrada = Estrutura </w:t>
      </w:r>
      <w:proofErr w:type="spellStart"/>
      <w:r w:rsidRPr="001F4111">
        <w:rPr>
          <w:rFonts w:cs="Arial"/>
          <w:b/>
          <w:sz w:val="22"/>
          <w:szCs w:val="22"/>
        </w:rPr>
        <w:t>Order</w:t>
      </w:r>
      <w:r>
        <w:rPr>
          <w:rFonts w:cs="Arial"/>
          <w:b/>
          <w:sz w:val="22"/>
          <w:szCs w:val="22"/>
        </w:rPr>
        <w:t>List</w:t>
      </w:r>
      <w:r w:rsidRPr="001F4111">
        <w:rPr>
          <w:rFonts w:cs="Arial"/>
          <w:b/>
          <w:sz w:val="22"/>
          <w:szCs w:val="22"/>
        </w:rPr>
        <w:t>Param</w:t>
      </w:r>
      <w:proofErr w:type="spellEnd"/>
      <w:r>
        <w:rPr>
          <w:rFonts w:cs="Arial"/>
          <w:sz w:val="22"/>
          <w:szCs w:val="22"/>
        </w:rPr>
        <w:t>:</w:t>
      </w:r>
    </w:p>
    <w:p w14:paraId="3A0B9A40" w14:textId="77777777" w:rsidR="00B51345" w:rsidRPr="007C7104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C7104">
        <w:rPr>
          <w:rFonts w:cs="Arial"/>
          <w:sz w:val="20"/>
        </w:rPr>
        <w:t>ClientIdFilter</w:t>
      </w:r>
      <w:proofErr w:type="spellEnd"/>
      <w:r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</w:t>
      </w:r>
      <w:r w:rsidR="008572F7">
        <w:rPr>
          <w:rFonts w:cs="Arial"/>
          <w:color w:val="0070C0"/>
          <w:sz w:val="20"/>
        </w:rPr>
        <w:t>obrigatório</w:t>
      </w:r>
      <w:r w:rsidRPr="007E45AF">
        <w:rPr>
          <w:rFonts w:cs="Arial"/>
          <w:color w:val="0070C0"/>
          <w:sz w:val="20"/>
        </w:rPr>
        <w:t>] (</w:t>
      </w:r>
      <w:proofErr w:type="spellStart"/>
      <w:r w:rsidRPr="007E45AF">
        <w:rPr>
          <w:rFonts w:cs="Arial"/>
          <w:color w:val="0070C0"/>
          <w:sz w:val="20"/>
        </w:rPr>
        <w:t>long</w:t>
      </w:r>
      <w:proofErr w:type="spellEnd"/>
      <w:r w:rsidRPr="007E45AF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Pr="007E45AF">
        <w:rPr>
          <w:rFonts w:cs="Arial"/>
          <w:sz w:val="20"/>
        </w:rPr>
        <w:t>Identificação d</w:t>
      </w:r>
      <w:r>
        <w:rPr>
          <w:rFonts w:cs="Arial"/>
          <w:sz w:val="20"/>
        </w:rPr>
        <w:t xml:space="preserve">o </w:t>
      </w:r>
      <w:r w:rsidRPr="007E45AF">
        <w:rPr>
          <w:rFonts w:cs="Arial"/>
          <w:sz w:val="20"/>
        </w:rPr>
        <w:t>cliente</w:t>
      </w:r>
      <w:r>
        <w:rPr>
          <w:rFonts w:cs="Arial"/>
          <w:sz w:val="20"/>
        </w:rPr>
        <w:t xml:space="preserve"> para a lista de ordens</w:t>
      </w:r>
      <w:r w:rsidR="005356A6">
        <w:rPr>
          <w:rFonts w:cs="Arial"/>
          <w:sz w:val="20"/>
        </w:rPr>
        <w:t xml:space="preserve"> </w:t>
      </w:r>
      <w:r w:rsidRPr="007E45AF">
        <w:rPr>
          <w:rFonts w:cs="Arial"/>
          <w:sz w:val="20"/>
        </w:rPr>
        <w:t>(</w:t>
      </w:r>
      <w:r w:rsidR="00C63284">
        <w:rPr>
          <w:rFonts w:cs="Arial"/>
          <w:sz w:val="20"/>
        </w:rPr>
        <w:t>obtido da</w:t>
      </w:r>
      <w:r w:rsidR="00710D79">
        <w:rPr>
          <w:rFonts w:cs="Arial"/>
          <w:sz w:val="20"/>
        </w:rPr>
        <w:t xml:space="preserve"> estrutura “</w:t>
      </w:r>
      <w:proofErr w:type="spellStart"/>
      <w:r w:rsidRPr="007E45AF">
        <w:rPr>
          <w:rFonts w:cs="Arial"/>
          <w:i/>
          <w:sz w:val="20"/>
        </w:rPr>
        <w:t>ClientList</w:t>
      </w:r>
      <w:r w:rsidR="00710D79">
        <w:rPr>
          <w:rFonts w:cs="Arial"/>
          <w:i/>
          <w:sz w:val="20"/>
        </w:rPr>
        <w:t>Result</w:t>
      </w:r>
      <w:proofErr w:type="spellEnd"/>
      <w:r w:rsidRPr="007E45AF">
        <w:rPr>
          <w:rFonts w:cs="Arial"/>
          <w:sz w:val="20"/>
        </w:rPr>
        <w:t>”</w:t>
      </w:r>
      <w:r w:rsidR="003465D6">
        <w:rPr>
          <w:rFonts w:cs="Arial"/>
          <w:sz w:val="20"/>
        </w:rPr>
        <w:t xml:space="preserve"> campo “</w:t>
      </w:r>
      <w:r w:rsidR="003465D6" w:rsidRPr="003465D6">
        <w:rPr>
          <w:rFonts w:cs="Arial"/>
          <w:i/>
          <w:sz w:val="20"/>
        </w:rPr>
        <w:t>Id</w:t>
      </w:r>
      <w:r w:rsidR="003465D6">
        <w:rPr>
          <w:rFonts w:cs="Arial"/>
          <w:sz w:val="20"/>
        </w:rPr>
        <w:t>”</w:t>
      </w:r>
      <w:r w:rsidRPr="007E45AF">
        <w:rPr>
          <w:rFonts w:cs="Arial"/>
          <w:sz w:val="20"/>
        </w:rPr>
        <w:t>);</w:t>
      </w:r>
    </w:p>
    <w:p w14:paraId="6A2950E1" w14:textId="77777777" w:rsidR="00B51345" w:rsidRPr="007C7104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C7104">
        <w:rPr>
          <w:rFonts w:cs="Arial"/>
          <w:sz w:val="20"/>
        </w:rPr>
        <w:t>ClientMneFilter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 w:rsidR="003465D6" w:rsidRPr="007E45AF">
        <w:rPr>
          <w:rFonts w:cs="Arial"/>
          <w:sz w:val="20"/>
        </w:rPr>
        <w:t xml:space="preserve">Mnemônico do </w:t>
      </w:r>
      <w:r w:rsidR="003465D6">
        <w:rPr>
          <w:rFonts w:cs="Arial"/>
          <w:sz w:val="20"/>
        </w:rPr>
        <w:t>cliente</w:t>
      </w:r>
      <w:r w:rsidR="003465D6" w:rsidRPr="007E45AF">
        <w:rPr>
          <w:rFonts w:cs="Arial"/>
          <w:sz w:val="20"/>
        </w:rPr>
        <w:t xml:space="preserve"> (</w:t>
      </w:r>
      <w:r w:rsidR="00C63284">
        <w:rPr>
          <w:rFonts w:cs="Arial"/>
          <w:sz w:val="20"/>
        </w:rPr>
        <w:t>obtido da</w:t>
      </w:r>
      <w:r w:rsidR="00710D79">
        <w:rPr>
          <w:rFonts w:cs="Arial"/>
          <w:sz w:val="20"/>
        </w:rPr>
        <w:t xml:space="preserve"> estrutura “</w:t>
      </w:r>
      <w:proofErr w:type="spellStart"/>
      <w:r w:rsidR="003465D6" w:rsidRPr="007E45AF">
        <w:rPr>
          <w:rFonts w:cs="Arial"/>
          <w:i/>
          <w:sz w:val="20"/>
        </w:rPr>
        <w:t>ClientList</w:t>
      </w:r>
      <w:r w:rsidR="00710D79">
        <w:rPr>
          <w:rFonts w:cs="Arial"/>
          <w:i/>
          <w:sz w:val="20"/>
        </w:rPr>
        <w:t>Result</w:t>
      </w:r>
      <w:proofErr w:type="spellEnd"/>
      <w:r w:rsidR="003465D6" w:rsidRPr="007E45AF">
        <w:rPr>
          <w:rFonts w:cs="Arial"/>
          <w:sz w:val="20"/>
        </w:rPr>
        <w:t>”</w:t>
      </w:r>
      <w:r w:rsidR="003465D6">
        <w:rPr>
          <w:rFonts w:cs="Arial"/>
          <w:sz w:val="20"/>
        </w:rPr>
        <w:t xml:space="preserve"> </w:t>
      </w:r>
      <w:r w:rsidR="00A23929">
        <w:rPr>
          <w:rFonts w:cs="Arial"/>
          <w:sz w:val="20"/>
        </w:rPr>
        <w:t>campo “</w:t>
      </w:r>
      <w:proofErr w:type="spellStart"/>
      <w:r w:rsidR="00A23929" w:rsidRPr="005943BD">
        <w:rPr>
          <w:rFonts w:cs="Arial"/>
          <w:i/>
          <w:sz w:val="20"/>
        </w:rPr>
        <w:t>Data.Mnemonic</w:t>
      </w:r>
      <w:proofErr w:type="spellEnd"/>
      <w:r w:rsidR="00A23929">
        <w:rPr>
          <w:rFonts w:cs="Arial"/>
          <w:sz w:val="20"/>
        </w:rPr>
        <w:t>”</w:t>
      </w:r>
      <w:r w:rsidR="003465D6" w:rsidRPr="007E45AF">
        <w:rPr>
          <w:rFonts w:cs="Arial"/>
          <w:sz w:val="20"/>
        </w:rPr>
        <w:t>);</w:t>
      </w:r>
    </w:p>
    <w:p w14:paraId="4E10BA74" w14:textId="77777777" w:rsidR="00B51345" w:rsidRPr="007C7104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C7104">
        <w:rPr>
          <w:rFonts w:cs="Arial"/>
          <w:sz w:val="20"/>
        </w:rPr>
        <w:t>MarketIdFilter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>
        <w:rPr>
          <w:rFonts w:cs="Arial"/>
          <w:color w:val="0070C0"/>
          <w:sz w:val="20"/>
        </w:rPr>
        <w:t>long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>
        <w:rPr>
          <w:rFonts w:cs="Arial"/>
          <w:sz w:val="20"/>
        </w:rPr>
        <w:t>I</w:t>
      </w:r>
      <w:r w:rsidR="004627E0">
        <w:rPr>
          <w:rFonts w:cs="Arial"/>
          <w:sz w:val="20"/>
        </w:rPr>
        <w:t>d</w:t>
      </w:r>
      <w:r>
        <w:rPr>
          <w:rFonts w:cs="Arial"/>
          <w:sz w:val="20"/>
        </w:rPr>
        <w:t xml:space="preserve"> do Mercado</w:t>
      </w:r>
      <w:r w:rsidR="00EB51D4">
        <w:rPr>
          <w:rFonts w:cs="Arial"/>
          <w:sz w:val="20"/>
        </w:rPr>
        <w:t xml:space="preserve"> (exemplo: 12010 para BV</w:t>
      </w:r>
      <w:r w:rsidR="00AA29DC">
        <w:rPr>
          <w:rFonts w:cs="Arial"/>
          <w:sz w:val="20"/>
        </w:rPr>
        <w:t>SP.VIS)</w:t>
      </w:r>
      <w:r>
        <w:rPr>
          <w:rFonts w:cs="Arial"/>
          <w:sz w:val="20"/>
        </w:rPr>
        <w:t>;</w:t>
      </w:r>
    </w:p>
    <w:p w14:paraId="72CDD180" w14:textId="77777777" w:rsidR="00B51345" w:rsidRPr="007C7104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C7104">
        <w:rPr>
          <w:rFonts w:cs="Arial"/>
          <w:sz w:val="20"/>
        </w:rPr>
        <w:t>MarketMneFilter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>
        <w:rPr>
          <w:rFonts w:cs="Arial"/>
          <w:sz w:val="20"/>
        </w:rPr>
        <w:t>Mnemônico do Mercado</w:t>
      </w:r>
      <w:r w:rsidR="00AA29DC">
        <w:rPr>
          <w:rFonts w:cs="Arial"/>
          <w:sz w:val="20"/>
        </w:rPr>
        <w:t xml:space="preserve"> (exemplo: BVSP.VIS)</w:t>
      </w:r>
      <w:r>
        <w:rPr>
          <w:rFonts w:cs="Arial"/>
          <w:sz w:val="20"/>
        </w:rPr>
        <w:t>;</w:t>
      </w:r>
    </w:p>
    <w:p w14:paraId="5CEB01C7" w14:textId="77777777" w:rsidR="00B51345" w:rsidRPr="007C7104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C7104">
        <w:rPr>
          <w:rFonts w:cs="Arial"/>
          <w:sz w:val="20"/>
        </w:rPr>
        <w:t>PrefixFilter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>
        <w:rPr>
          <w:rFonts w:cs="Arial"/>
          <w:sz w:val="20"/>
        </w:rPr>
        <w:t>Mnemônico do Prefixo</w:t>
      </w:r>
      <w:r w:rsidR="00AA29DC">
        <w:rPr>
          <w:rFonts w:cs="Arial"/>
          <w:sz w:val="20"/>
        </w:rPr>
        <w:t xml:space="preserve"> (exemplo: WIN.FUT)</w:t>
      </w:r>
      <w:r>
        <w:rPr>
          <w:rFonts w:cs="Arial"/>
          <w:sz w:val="20"/>
        </w:rPr>
        <w:t>;</w:t>
      </w:r>
    </w:p>
    <w:p w14:paraId="3EB006E2" w14:textId="77777777" w:rsidR="00B51345" w:rsidRPr="007C7104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C7104">
        <w:rPr>
          <w:rFonts w:cs="Arial"/>
          <w:sz w:val="20"/>
        </w:rPr>
        <w:t>OperationTypeFilter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 w:rsidRPr="00663574">
        <w:rPr>
          <w:rFonts w:cs="Arial"/>
          <w:sz w:val="20"/>
        </w:rPr>
        <w:t xml:space="preserve">B-Compra </w:t>
      </w:r>
      <w:r>
        <w:rPr>
          <w:rFonts w:cs="Arial"/>
          <w:sz w:val="20"/>
        </w:rPr>
        <w:t xml:space="preserve">ou </w:t>
      </w:r>
      <w:proofErr w:type="spellStart"/>
      <w:r w:rsidRPr="00663574">
        <w:rPr>
          <w:rFonts w:cs="Arial"/>
          <w:sz w:val="20"/>
        </w:rPr>
        <w:t>S-Vend</w:t>
      </w:r>
      <w:r>
        <w:rPr>
          <w:rFonts w:cs="Arial"/>
          <w:sz w:val="20"/>
        </w:rPr>
        <w:t>a</w:t>
      </w:r>
      <w:proofErr w:type="spellEnd"/>
      <w:r>
        <w:rPr>
          <w:rFonts w:cs="Arial"/>
          <w:sz w:val="20"/>
        </w:rPr>
        <w:t xml:space="preserve"> (default ambas);</w:t>
      </w:r>
    </w:p>
    <w:p w14:paraId="0204F2E8" w14:textId="77777777" w:rsidR="00B51345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C7104">
        <w:rPr>
          <w:rFonts w:cs="Arial"/>
          <w:sz w:val="20"/>
        </w:rPr>
        <w:t>OfferStatusFilter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>
        <w:rPr>
          <w:rFonts w:cs="Arial"/>
          <w:sz w:val="20"/>
        </w:rPr>
        <w:t>Situações das ofertas (default “</w:t>
      </w:r>
      <w:r w:rsidRPr="007C7104">
        <w:rPr>
          <w:rFonts w:cs="Arial"/>
          <w:sz w:val="20"/>
        </w:rPr>
        <w:t>PECX</w:t>
      </w:r>
      <w:r w:rsidR="00672C9F">
        <w:rPr>
          <w:rFonts w:cs="Arial"/>
          <w:sz w:val="20"/>
        </w:rPr>
        <w:t>V</w:t>
      </w:r>
      <w:r w:rsidRPr="007C7104">
        <w:rPr>
          <w:rFonts w:cs="Arial"/>
          <w:sz w:val="20"/>
        </w:rPr>
        <w:t>"</w:t>
      </w:r>
      <w:r>
        <w:rPr>
          <w:rFonts w:cs="Arial"/>
          <w:sz w:val="20"/>
        </w:rPr>
        <w:t>):</w:t>
      </w:r>
    </w:p>
    <w:p w14:paraId="12E769DA" w14:textId="77777777" w:rsidR="00B51345" w:rsidRPr="003F0FE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3F0FE4">
        <w:rPr>
          <w:rFonts w:cs="Arial"/>
          <w:sz w:val="20"/>
        </w:rPr>
        <w:t xml:space="preserve">P = Ordens Pendentes; </w:t>
      </w:r>
    </w:p>
    <w:p w14:paraId="52D4932F" w14:textId="77777777" w:rsidR="00B51345" w:rsidRPr="003F0FE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3F0FE4">
        <w:rPr>
          <w:rFonts w:cs="Arial"/>
          <w:sz w:val="20"/>
        </w:rPr>
        <w:t>E = Ordens Processadas;</w:t>
      </w:r>
    </w:p>
    <w:p w14:paraId="401F4B64" w14:textId="77777777" w:rsidR="00B51345" w:rsidRPr="003F0FE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3F0FE4">
        <w:rPr>
          <w:rFonts w:cs="Arial"/>
          <w:sz w:val="20"/>
        </w:rPr>
        <w:t>C = Ordens Conf</w:t>
      </w:r>
      <w:r>
        <w:rPr>
          <w:rFonts w:cs="Arial"/>
          <w:sz w:val="20"/>
        </w:rPr>
        <w:t>i</w:t>
      </w:r>
      <w:r w:rsidRPr="003F0FE4">
        <w:rPr>
          <w:rFonts w:cs="Arial"/>
          <w:sz w:val="20"/>
        </w:rPr>
        <w:t>rmadas (</w:t>
      </w:r>
      <w:proofErr w:type="spellStart"/>
      <w:r w:rsidRPr="003F0FE4">
        <w:rPr>
          <w:rFonts w:cs="Arial"/>
          <w:sz w:val="20"/>
        </w:rPr>
        <w:t>négocio</w:t>
      </w:r>
      <w:proofErr w:type="spellEnd"/>
      <w:r w:rsidRPr="003F0FE4">
        <w:rPr>
          <w:rFonts w:cs="Arial"/>
          <w:sz w:val="20"/>
        </w:rPr>
        <w:t>);</w:t>
      </w:r>
    </w:p>
    <w:p w14:paraId="0B9C0297" w14:textId="77777777" w:rsidR="00B51345" w:rsidRPr="003F0FE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3F0FE4">
        <w:rPr>
          <w:rFonts w:cs="Arial"/>
          <w:sz w:val="20"/>
        </w:rPr>
        <w:t>X = Ordens Canceladas;</w:t>
      </w:r>
    </w:p>
    <w:p w14:paraId="7B1C045D" w14:textId="77777777" w:rsidR="00B51345" w:rsidRPr="003F0FE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3F0FE4">
        <w:rPr>
          <w:rFonts w:cs="Arial"/>
          <w:sz w:val="20"/>
        </w:rPr>
        <w:t>V = Ordens Vencidas;</w:t>
      </w:r>
    </w:p>
    <w:p w14:paraId="7CE055BF" w14:textId="77777777" w:rsidR="00B51345" w:rsidRPr="007C710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3F0FE4">
        <w:rPr>
          <w:rFonts w:cs="Arial"/>
          <w:sz w:val="20"/>
        </w:rPr>
        <w:t>T = Ordens Stop</w:t>
      </w:r>
      <w:r>
        <w:rPr>
          <w:rFonts w:cs="Arial"/>
          <w:sz w:val="20"/>
        </w:rPr>
        <w:t xml:space="preserve"> não disparadas</w:t>
      </w:r>
      <w:r w:rsidRPr="003F0FE4">
        <w:rPr>
          <w:rFonts w:cs="Arial"/>
          <w:sz w:val="20"/>
        </w:rPr>
        <w:t>.</w:t>
      </w:r>
    </w:p>
    <w:p w14:paraId="45468B3B" w14:textId="77777777" w:rsidR="00B51345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C7104">
        <w:rPr>
          <w:rFonts w:cs="Arial"/>
          <w:sz w:val="20"/>
        </w:rPr>
        <w:t>FilterCancelRequested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 w:rsidR="00846EF0">
        <w:rPr>
          <w:rFonts w:cs="Arial"/>
          <w:sz w:val="20"/>
        </w:rPr>
        <w:t>Ordens com cancelamento solicitado</w:t>
      </w:r>
      <w:r w:rsidR="00936918">
        <w:rPr>
          <w:rFonts w:cs="Arial"/>
          <w:sz w:val="20"/>
        </w:rPr>
        <w:t>:</w:t>
      </w:r>
    </w:p>
    <w:p w14:paraId="3E58203D" w14:textId="77777777" w:rsidR="00936918" w:rsidRDefault="00936918" w:rsidP="00936918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="007A63E8">
        <w:rPr>
          <w:rFonts w:cs="Arial"/>
          <w:sz w:val="20"/>
        </w:rPr>
        <w:t>F = Lista apenas ordens com requisição de cancelamento;</w:t>
      </w:r>
    </w:p>
    <w:p w14:paraId="55D99AC7" w14:textId="77777777" w:rsidR="007A63E8" w:rsidRDefault="007A63E8" w:rsidP="00936918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S = Lista ordens com requisição de cancelamento como sendo situação;</w:t>
      </w:r>
    </w:p>
    <w:p w14:paraId="18139D3C" w14:textId="77777777" w:rsidR="007A63E8" w:rsidRPr="007C7104" w:rsidRDefault="007A63E8" w:rsidP="00936918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N </w:t>
      </w:r>
      <w:r w:rsidR="006F123E">
        <w:rPr>
          <w:rFonts w:cs="Arial"/>
          <w:sz w:val="20"/>
        </w:rPr>
        <w:t xml:space="preserve">(default) </w:t>
      </w:r>
      <w:r>
        <w:rPr>
          <w:rFonts w:cs="Arial"/>
          <w:sz w:val="20"/>
        </w:rPr>
        <w:t>= Lista ordens independente da situação de requisição de cancelamento.</w:t>
      </w:r>
    </w:p>
    <w:p w14:paraId="4383D193" w14:textId="77777777" w:rsidR="00B51345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C7104">
        <w:rPr>
          <w:rFonts w:cs="Arial"/>
          <w:sz w:val="20"/>
        </w:rPr>
        <w:t>FilterCancelRejected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 w:rsidR="001640A5">
        <w:rPr>
          <w:rFonts w:cs="Arial"/>
          <w:sz w:val="20"/>
        </w:rPr>
        <w:t>Ordens com cancelamento solicitado e rejeitado</w:t>
      </w:r>
      <w:r w:rsidR="007A63E8">
        <w:rPr>
          <w:rFonts w:cs="Arial"/>
          <w:sz w:val="20"/>
        </w:rPr>
        <w:t>:</w:t>
      </w:r>
    </w:p>
    <w:p w14:paraId="330BD8E2" w14:textId="77777777" w:rsidR="007A63E8" w:rsidRDefault="007A63E8" w:rsidP="007A63E8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F = Lista apenas ordens com rejeição de cancelamento;</w:t>
      </w:r>
    </w:p>
    <w:p w14:paraId="688C1FD4" w14:textId="77777777" w:rsidR="007A63E8" w:rsidRDefault="007A63E8" w:rsidP="007A63E8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S = Lista ordens com rejeição de cancelamento como sendo situação;</w:t>
      </w:r>
    </w:p>
    <w:p w14:paraId="62ADFE07" w14:textId="77777777" w:rsidR="007A63E8" w:rsidRPr="007C7104" w:rsidRDefault="007A63E8" w:rsidP="007A63E8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N </w:t>
      </w:r>
      <w:r w:rsidR="006F123E">
        <w:rPr>
          <w:rFonts w:cs="Arial"/>
          <w:sz w:val="20"/>
        </w:rPr>
        <w:t xml:space="preserve">(default) </w:t>
      </w:r>
      <w:r>
        <w:rPr>
          <w:rFonts w:cs="Arial"/>
          <w:sz w:val="20"/>
        </w:rPr>
        <w:t>= Lista ordens independente da situação de rejeição de cancelamento.</w:t>
      </w:r>
    </w:p>
    <w:p w14:paraId="47F72F9B" w14:textId="77777777" w:rsidR="00B51345" w:rsidRPr="007C7104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C7104">
        <w:rPr>
          <w:rFonts w:cs="Arial"/>
          <w:sz w:val="20"/>
        </w:rPr>
        <w:t>DaysToList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>
        <w:rPr>
          <w:rFonts w:cs="Arial"/>
          <w:color w:val="0070C0"/>
          <w:sz w:val="20"/>
        </w:rPr>
        <w:t>int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>
        <w:rPr>
          <w:rFonts w:cs="Arial"/>
          <w:sz w:val="20"/>
        </w:rPr>
        <w:t>Número de dias</w:t>
      </w:r>
      <w:r w:rsidR="006F123E">
        <w:rPr>
          <w:rFonts w:cs="Arial"/>
          <w:sz w:val="20"/>
        </w:rPr>
        <w:t xml:space="preserve"> das ordens</w:t>
      </w:r>
      <w:r>
        <w:rPr>
          <w:rFonts w:cs="Arial"/>
          <w:sz w:val="20"/>
        </w:rPr>
        <w:t>:</w:t>
      </w:r>
    </w:p>
    <w:p w14:paraId="70EA17B6" w14:textId="77777777" w:rsidR="00B51345" w:rsidRPr="003F0FE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3F0FE4">
        <w:rPr>
          <w:rFonts w:cs="Arial"/>
          <w:sz w:val="20"/>
        </w:rPr>
        <w:t xml:space="preserve">1 </w:t>
      </w:r>
      <w:r w:rsidR="006F123E">
        <w:rPr>
          <w:rFonts w:cs="Arial"/>
          <w:sz w:val="20"/>
        </w:rPr>
        <w:t xml:space="preserve">(default) </w:t>
      </w:r>
      <w:r>
        <w:rPr>
          <w:rFonts w:cs="Arial"/>
          <w:sz w:val="20"/>
        </w:rPr>
        <w:t>=</w:t>
      </w:r>
      <w:r w:rsidRPr="003F0FE4">
        <w:rPr>
          <w:rFonts w:cs="Arial"/>
          <w:sz w:val="20"/>
        </w:rPr>
        <w:t xml:space="preserve"> </w:t>
      </w:r>
      <w:r>
        <w:rPr>
          <w:rFonts w:cs="Arial"/>
          <w:sz w:val="20"/>
        </w:rPr>
        <w:t>H</w:t>
      </w:r>
      <w:r w:rsidRPr="003F0FE4">
        <w:rPr>
          <w:rFonts w:cs="Arial"/>
          <w:sz w:val="20"/>
        </w:rPr>
        <w:t>oje</w:t>
      </w:r>
      <w:r>
        <w:rPr>
          <w:rFonts w:cs="Arial"/>
          <w:sz w:val="20"/>
        </w:rPr>
        <w:t>;</w:t>
      </w:r>
    </w:p>
    <w:p w14:paraId="5F9C891E" w14:textId="77777777" w:rsidR="00B51345" w:rsidRPr="003F0FE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3F0FE4">
        <w:rPr>
          <w:rFonts w:cs="Arial"/>
          <w:sz w:val="20"/>
        </w:rPr>
        <w:t xml:space="preserve">3 </w:t>
      </w:r>
      <w:r>
        <w:rPr>
          <w:rFonts w:cs="Arial"/>
          <w:sz w:val="20"/>
        </w:rPr>
        <w:t>=</w:t>
      </w:r>
      <w:r w:rsidRPr="003F0FE4">
        <w:rPr>
          <w:rFonts w:cs="Arial"/>
          <w:sz w:val="20"/>
        </w:rPr>
        <w:t xml:space="preserve"> </w:t>
      </w:r>
      <w:r>
        <w:rPr>
          <w:rFonts w:cs="Arial"/>
          <w:sz w:val="20"/>
        </w:rPr>
        <w:t>T</w:t>
      </w:r>
      <w:r w:rsidRPr="003F0FE4">
        <w:rPr>
          <w:rFonts w:cs="Arial"/>
          <w:sz w:val="20"/>
        </w:rPr>
        <w:t>rês últimos dias</w:t>
      </w:r>
      <w:r w:rsidR="00AD05B1">
        <w:rPr>
          <w:rFonts w:cs="Arial"/>
          <w:sz w:val="20"/>
        </w:rPr>
        <w:t xml:space="preserve"> (corridos)</w:t>
      </w:r>
      <w:r>
        <w:rPr>
          <w:rFonts w:cs="Arial"/>
          <w:sz w:val="20"/>
        </w:rPr>
        <w:t>;</w:t>
      </w:r>
    </w:p>
    <w:p w14:paraId="1345223C" w14:textId="77777777" w:rsidR="00B51345" w:rsidRPr="003F0FE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3F0FE4">
        <w:rPr>
          <w:rFonts w:cs="Arial"/>
          <w:sz w:val="20"/>
        </w:rPr>
        <w:t xml:space="preserve">7 </w:t>
      </w:r>
      <w:r>
        <w:rPr>
          <w:rFonts w:cs="Arial"/>
          <w:sz w:val="20"/>
        </w:rPr>
        <w:t>=</w:t>
      </w:r>
      <w:r w:rsidRPr="003F0FE4">
        <w:rPr>
          <w:rFonts w:cs="Arial"/>
          <w:sz w:val="20"/>
        </w:rPr>
        <w:t xml:space="preserve"> </w:t>
      </w:r>
      <w:r>
        <w:rPr>
          <w:rFonts w:cs="Arial"/>
          <w:sz w:val="20"/>
        </w:rPr>
        <w:t>S</w:t>
      </w:r>
      <w:r w:rsidRPr="003F0FE4">
        <w:rPr>
          <w:rFonts w:cs="Arial"/>
          <w:sz w:val="20"/>
        </w:rPr>
        <w:t>ete últimos dias</w:t>
      </w:r>
      <w:r w:rsidR="00AD05B1">
        <w:rPr>
          <w:rFonts w:cs="Arial"/>
          <w:sz w:val="20"/>
        </w:rPr>
        <w:t xml:space="preserve"> (corridos)</w:t>
      </w:r>
      <w:r>
        <w:rPr>
          <w:rFonts w:cs="Arial"/>
          <w:sz w:val="20"/>
        </w:rPr>
        <w:t>;</w:t>
      </w:r>
    </w:p>
    <w:p w14:paraId="5E3F2592" w14:textId="77777777" w:rsidR="00B51345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3F0FE4">
        <w:rPr>
          <w:rFonts w:cs="Arial"/>
          <w:sz w:val="20"/>
        </w:rPr>
        <w:t xml:space="preserve">0 </w:t>
      </w:r>
      <w:r w:rsidR="00846EF0">
        <w:rPr>
          <w:rFonts w:cs="Arial"/>
          <w:sz w:val="20"/>
        </w:rPr>
        <w:t>=</w:t>
      </w:r>
      <w:r w:rsidRPr="003F0FE4">
        <w:rPr>
          <w:rFonts w:cs="Arial"/>
          <w:sz w:val="20"/>
        </w:rPr>
        <w:t xml:space="preserve"> </w:t>
      </w:r>
      <w:r>
        <w:rPr>
          <w:rFonts w:cs="Arial"/>
          <w:sz w:val="20"/>
        </w:rPr>
        <w:t xml:space="preserve">Usar </w:t>
      </w:r>
      <w:r w:rsidRPr="003F0FE4">
        <w:rPr>
          <w:rFonts w:cs="Arial"/>
          <w:sz w:val="20"/>
        </w:rPr>
        <w:t>o campo “</w:t>
      </w:r>
      <w:proofErr w:type="spellStart"/>
      <w:r w:rsidRPr="00453D94">
        <w:rPr>
          <w:rFonts w:cs="Arial"/>
          <w:i/>
          <w:sz w:val="20"/>
        </w:rPr>
        <w:t>StartDate</w:t>
      </w:r>
      <w:proofErr w:type="spellEnd"/>
      <w:r w:rsidRPr="003F0FE4">
        <w:rPr>
          <w:rFonts w:cs="Arial"/>
          <w:sz w:val="20"/>
        </w:rPr>
        <w:t>”</w:t>
      </w:r>
      <w:r>
        <w:rPr>
          <w:rFonts w:cs="Arial"/>
          <w:sz w:val="20"/>
        </w:rPr>
        <w:t>.</w:t>
      </w:r>
    </w:p>
    <w:p w14:paraId="379140B6" w14:textId="77777777" w:rsidR="00B51345" w:rsidRPr="007C7104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C7104">
        <w:rPr>
          <w:rFonts w:cs="Arial"/>
          <w:sz w:val="20"/>
        </w:rPr>
        <w:t>StartDate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>
        <w:rPr>
          <w:rFonts w:cs="Arial"/>
          <w:sz w:val="20"/>
        </w:rPr>
        <w:t>Data inicial no formato YYYY</w:t>
      </w:r>
      <w:r w:rsidR="00C15831">
        <w:rPr>
          <w:rFonts w:cs="Arial"/>
          <w:sz w:val="20"/>
        </w:rPr>
        <w:t>-</w:t>
      </w:r>
      <w:r>
        <w:rPr>
          <w:rFonts w:cs="Arial"/>
          <w:sz w:val="20"/>
        </w:rPr>
        <w:t>MM</w:t>
      </w:r>
      <w:r w:rsidR="00C15831">
        <w:rPr>
          <w:rFonts w:cs="Arial"/>
          <w:sz w:val="20"/>
        </w:rPr>
        <w:t>-</w:t>
      </w:r>
      <w:r>
        <w:rPr>
          <w:rFonts w:cs="Arial"/>
          <w:sz w:val="20"/>
        </w:rPr>
        <w:t xml:space="preserve">DD (para </w:t>
      </w:r>
      <w:proofErr w:type="spellStart"/>
      <w:r w:rsidRPr="007C7104">
        <w:rPr>
          <w:rFonts w:cs="Arial"/>
          <w:sz w:val="20"/>
        </w:rPr>
        <w:t>DaysToList</w:t>
      </w:r>
      <w:proofErr w:type="spellEnd"/>
      <w:r>
        <w:rPr>
          <w:rFonts w:cs="Arial"/>
          <w:sz w:val="20"/>
        </w:rPr>
        <w:t>=0);</w:t>
      </w:r>
    </w:p>
    <w:p w14:paraId="5A6C4475" w14:textId="77777777" w:rsidR="00B51345" w:rsidRPr="007C7104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C7104">
        <w:rPr>
          <w:rFonts w:cs="Arial"/>
          <w:sz w:val="20"/>
        </w:rPr>
        <w:t>EndDate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>
        <w:rPr>
          <w:rFonts w:cs="Arial"/>
          <w:sz w:val="20"/>
        </w:rPr>
        <w:t>Data final no formato YYYY</w:t>
      </w:r>
      <w:r w:rsidR="00C15831">
        <w:rPr>
          <w:rFonts w:cs="Arial"/>
          <w:sz w:val="20"/>
        </w:rPr>
        <w:t>-</w:t>
      </w:r>
      <w:r>
        <w:rPr>
          <w:rFonts w:cs="Arial"/>
          <w:sz w:val="20"/>
        </w:rPr>
        <w:t>MM</w:t>
      </w:r>
      <w:r w:rsidR="00C15831">
        <w:rPr>
          <w:rFonts w:cs="Arial"/>
          <w:sz w:val="20"/>
        </w:rPr>
        <w:t>-</w:t>
      </w:r>
      <w:r>
        <w:rPr>
          <w:rFonts w:cs="Arial"/>
          <w:sz w:val="20"/>
        </w:rPr>
        <w:t xml:space="preserve">DD (para </w:t>
      </w:r>
      <w:proofErr w:type="spellStart"/>
      <w:r w:rsidRPr="007C7104">
        <w:rPr>
          <w:rFonts w:cs="Arial"/>
          <w:sz w:val="20"/>
        </w:rPr>
        <w:t>DaysToList</w:t>
      </w:r>
      <w:proofErr w:type="spellEnd"/>
      <w:r>
        <w:rPr>
          <w:rFonts w:cs="Arial"/>
          <w:sz w:val="20"/>
        </w:rPr>
        <w:t>=0);</w:t>
      </w:r>
    </w:p>
    <w:p w14:paraId="068B1B24" w14:textId="77777777" w:rsidR="00B51345" w:rsidRPr="007C7104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C7104">
        <w:rPr>
          <w:rFonts w:cs="Arial"/>
          <w:sz w:val="20"/>
        </w:rPr>
        <w:t>OperatorIdFilter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>
        <w:rPr>
          <w:rFonts w:cs="Arial"/>
          <w:color w:val="0070C0"/>
          <w:sz w:val="20"/>
        </w:rPr>
        <w:t>long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I</w:t>
      </w:r>
      <w:r w:rsidR="004627E0">
        <w:rPr>
          <w:rFonts w:cs="Arial"/>
          <w:sz w:val="20"/>
        </w:rPr>
        <w:t>d</w:t>
      </w:r>
      <w:r>
        <w:rPr>
          <w:rFonts w:cs="Arial"/>
          <w:sz w:val="20"/>
        </w:rPr>
        <w:t xml:space="preserve"> do Operador;</w:t>
      </w:r>
    </w:p>
    <w:p w14:paraId="219CF75E" w14:textId="77777777" w:rsidR="00B51345" w:rsidRPr="007C7104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C7104">
        <w:rPr>
          <w:rFonts w:cs="Arial"/>
          <w:sz w:val="20"/>
        </w:rPr>
        <w:t>OperatorMneFilter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>
        <w:rPr>
          <w:rFonts w:cs="Arial"/>
          <w:sz w:val="20"/>
        </w:rPr>
        <w:t>Mnemônico do Operador;</w:t>
      </w:r>
    </w:p>
    <w:p w14:paraId="1DCA88F9" w14:textId="77777777" w:rsidR="00B51345" w:rsidRPr="007C7104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C7104">
        <w:rPr>
          <w:rFonts w:cs="Arial"/>
          <w:sz w:val="20"/>
        </w:rPr>
        <w:t>ListType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>
        <w:rPr>
          <w:rFonts w:cs="Arial"/>
          <w:sz w:val="20"/>
        </w:rPr>
        <w:t xml:space="preserve">Tipo de Lista </w:t>
      </w:r>
      <w:r w:rsidRPr="007C7104">
        <w:rPr>
          <w:rFonts w:cs="Arial"/>
          <w:sz w:val="20"/>
        </w:rPr>
        <w:t>G</w:t>
      </w:r>
      <w:r>
        <w:rPr>
          <w:rFonts w:cs="Arial"/>
          <w:sz w:val="20"/>
        </w:rPr>
        <w:t>-Agrupada ou F-</w:t>
      </w:r>
      <w:r w:rsidR="00050F6A">
        <w:rPr>
          <w:rFonts w:cs="Arial"/>
          <w:sz w:val="20"/>
        </w:rPr>
        <w:t xml:space="preserve">Desagrupada </w:t>
      </w:r>
      <w:r>
        <w:rPr>
          <w:rFonts w:cs="Arial"/>
          <w:sz w:val="20"/>
        </w:rPr>
        <w:t>Ordens</w:t>
      </w:r>
      <w:r w:rsidR="00A71B8F">
        <w:rPr>
          <w:rFonts w:cs="Arial"/>
          <w:sz w:val="20"/>
        </w:rPr>
        <w:t>-M</w:t>
      </w:r>
      <w:r>
        <w:rPr>
          <w:rFonts w:cs="Arial"/>
          <w:sz w:val="20"/>
        </w:rPr>
        <w:t>ães/Filhas (default “</w:t>
      </w:r>
      <w:r w:rsidRPr="00FC345A">
        <w:rPr>
          <w:rFonts w:cs="Arial"/>
          <w:i/>
          <w:sz w:val="20"/>
        </w:rPr>
        <w:t>G</w:t>
      </w:r>
      <w:r>
        <w:rPr>
          <w:rFonts w:cs="Arial"/>
          <w:sz w:val="20"/>
        </w:rPr>
        <w:t>”);</w:t>
      </w:r>
    </w:p>
    <w:p w14:paraId="7DF5784B" w14:textId="77777777" w:rsidR="00B51345" w:rsidRPr="007C7104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C7104">
        <w:rPr>
          <w:rFonts w:cs="Arial"/>
          <w:sz w:val="20"/>
        </w:rPr>
        <w:t>Identificator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 w:rsidRPr="006871F7">
        <w:rPr>
          <w:rFonts w:cs="Arial"/>
          <w:sz w:val="20"/>
        </w:rPr>
        <w:t>Identificação atribuída pelo usuário no envio da ordem;</w:t>
      </w:r>
    </w:p>
    <w:p w14:paraId="4D14CC28" w14:textId="77777777" w:rsidR="00B51345" w:rsidRPr="007C7104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C7104">
        <w:rPr>
          <w:rFonts w:cs="Arial"/>
          <w:sz w:val="20"/>
        </w:rPr>
        <w:t>TriggeredBy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 w:rsidRPr="006871F7">
        <w:rPr>
          <w:rFonts w:cs="Arial"/>
          <w:sz w:val="20"/>
        </w:rPr>
        <w:t xml:space="preserve">Identificação </w:t>
      </w:r>
      <w:r>
        <w:rPr>
          <w:rFonts w:cs="Arial"/>
          <w:sz w:val="20"/>
        </w:rPr>
        <w:t>d</w:t>
      </w:r>
      <w:r w:rsidRPr="00E6145B">
        <w:rPr>
          <w:rFonts w:cs="Arial"/>
          <w:sz w:val="20"/>
        </w:rPr>
        <w:t xml:space="preserve">a origem da </w:t>
      </w:r>
      <w:r>
        <w:rPr>
          <w:rFonts w:cs="Arial"/>
          <w:sz w:val="20"/>
        </w:rPr>
        <w:t>o</w:t>
      </w:r>
      <w:r w:rsidRPr="00E6145B">
        <w:rPr>
          <w:rFonts w:cs="Arial"/>
          <w:sz w:val="20"/>
        </w:rPr>
        <w:t>rdem</w:t>
      </w:r>
      <w:r>
        <w:rPr>
          <w:rFonts w:cs="Arial"/>
          <w:sz w:val="20"/>
        </w:rPr>
        <w:t xml:space="preserve"> (s</w:t>
      </w:r>
      <w:r w:rsidRPr="00E6145B">
        <w:rPr>
          <w:rFonts w:cs="Arial"/>
          <w:sz w:val="20"/>
        </w:rPr>
        <w:t>e foi gerada pelo Usuário, Alarme ou Trading System</w:t>
      </w:r>
      <w:r>
        <w:rPr>
          <w:rFonts w:cs="Arial"/>
          <w:sz w:val="20"/>
        </w:rPr>
        <w:t>);</w:t>
      </w:r>
    </w:p>
    <w:p w14:paraId="31E8FE90" w14:textId="77777777" w:rsidR="00B51345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C7104">
        <w:rPr>
          <w:rFonts w:cs="Arial"/>
          <w:sz w:val="20"/>
        </w:rPr>
        <w:t>OnlySelectedClients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 w:rsidR="00BD7EB9">
        <w:rPr>
          <w:rFonts w:cs="Arial"/>
          <w:color w:val="0070C0"/>
          <w:sz w:val="20"/>
        </w:rPr>
        <w:t>int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 w:rsidR="00840B69">
        <w:rPr>
          <w:rFonts w:cs="Arial"/>
          <w:sz w:val="20"/>
        </w:rPr>
        <w:t>L</w:t>
      </w:r>
      <w:r>
        <w:rPr>
          <w:rFonts w:cs="Arial"/>
          <w:sz w:val="20"/>
        </w:rPr>
        <w:t>ista de favoritos</w:t>
      </w:r>
      <w:r w:rsidR="00840B69">
        <w:rPr>
          <w:rFonts w:cs="Arial"/>
          <w:sz w:val="20"/>
        </w:rPr>
        <w:t>:</w:t>
      </w:r>
    </w:p>
    <w:p w14:paraId="527AA098" w14:textId="77777777" w:rsidR="00440C24" w:rsidRPr="00440C24" w:rsidRDefault="00840B69" w:rsidP="00440C24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="00440C24" w:rsidRPr="00440C24">
        <w:rPr>
          <w:rFonts w:cs="Arial"/>
          <w:sz w:val="20"/>
        </w:rPr>
        <w:t xml:space="preserve">0 </w:t>
      </w:r>
      <w:r w:rsidR="00440C24">
        <w:rPr>
          <w:rFonts w:cs="Arial"/>
          <w:sz w:val="20"/>
        </w:rPr>
        <w:t xml:space="preserve">(default) </w:t>
      </w:r>
      <w:r w:rsidR="00440C24" w:rsidRPr="00440C24">
        <w:rPr>
          <w:rFonts w:cs="Arial"/>
          <w:sz w:val="20"/>
        </w:rPr>
        <w:t>= Lista as ordens de todos clientes ligados ao cliente solicitante;</w:t>
      </w:r>
    </w:p>
    <w:p w14:paraId="456FCF98" w14:textId="77777777" w:rsidR="00440C24" w:rsidRPr="00440C24" w:rsidRDefault="00440C24" w:rsidP="00440C24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440C24">
        <w:rPr>
          <w:rFonts w:cs="Arial"/>
          <w:sz w:val="20"/>
        </w:rPr>
        <w:t>1 = Lista as ordens dos clientes selecionados pelo cliente solicitante;</w:t>
      </w:r>
    </w:p>
    <w:p w14:paraId="6D7BD508" w14:textId="77777777" w:rsidR="00840B69" w:rsidRDefault="00440C24" w:rsidP="00440C24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440C24">
        <w:rPr>
          <w:rFonts w:cs="Arial"/>
          <w:sz w:val="20"/>
        </w:rPr>
        <w:t>2 = Lista as ordens dos clientes selecionados pelo cliente solicitante e do próprio</w:t>
      </w:r>
      <w:r w:rsidR="00D618AD">
        <w:rPr>
          <w:rFonts w:cs="Arial"/>
          <w:sz w:val="20"/>
        </w:rPr>
        <w:t>;</w:t>
      </w:r>
    </w:p>
    <w:p w14:paraId="42A87371" w14:textId="77777777" w:rsidR="00D618AD" w:rsidRPr="007C7104" w:rsidRDefault="00D618AD" w:rsidP="00440C24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3</w:t>
      </w:r>
      <w:r w:rsidRPr="00440C24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</w:t>
      </w:r>
      <w:r w:rsidR="005F1696" w:rsidRPr="005F1696">
        <w:rPr>
          <w:rFonts w:cs="Arial"/>
          <w:sz w:val="20"/>
        </w:rPr>
        <w:t>Lista as ordens de todos clientes ligados ao cliente do filtro.</w:t>
      </w:r>
    </w:p>
    <w:p w14:paraId="5361804E" w14:textId="77777777" w:rsidR="00B51345" w:rsidRPr="007C7104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C7104">
        <w:rPr>
          <w:rFonts w:cs="Arial"/>
          <w:sz w:val="20"/>
        </w:rPr>
        <w:t>SearchHistory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 xml:space="preserve">[opcional] </w:t>
      </w:r>
      <w:r w:rsidR="001A3C8B">
        <w:rPr>
          <w:rFonts w:cs="Arial"/>
          <w:color w:val="0070C0"/>
          <w:sz w:val="20"/>
        </w:rPr>
        <w:t>(</w:t>
      </w:r>
      <w:proofErr w:type="spellStart"/>
      <w:r w:rsidR="001A3C8B">
        <w:rPr>
          <w:rFonts w:cs="Arial"/>
          <w:color w:val="0070C0"/>
          <w:sz w:val="20"/>
        </w:rPr>
        <w:t>bool</w:t>
      </w:r>
      <w:proofErr w:type="spellEnd"/>
      <w:r w:rsidR="001A3C8B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>
        <w:rPr>
          <w:rFonts w:cs="Arial"/>
          <w:sz w:val="20"/>
        </w:rPr>
        <w:t xml:space="preserve">Se </w:t>
      </w:r>
      <w:proofErr w:type="spellStart"/>
      <w:r>
        <w:rPr>
          <w:rFonts w:cs="Arial"/>
          <w:sz w:val="20"/>
        </w:rPr>
        <w:t>true</w:t>
      </w:r>
      <w:proofErr w:type="spellEnd"/>
      <w:r>
        <w:rPr>
          <w:rFonts w:cs="Arial"/>
          <w:sz w:val="20"/>
        </w:rPr>
        <w:t xml:space="preserve"> pesquisa no histórico (o uso de histórico pode causar lentidão na resposta por isso recomendamos utilizar false);</w:t>
      </w:r>
    </w:p>
    <w:p w14:paraId="5E840A66" w14:textId="77777777" w:rsidR="00B51345" w:rsidRPr="007C7104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C7104">
        <w:rPr>
          <w:rFonts w:cs="Arial"/>
          <w:sz w:val="20"/>
        </w:rPr>
        <w:t>OfferMasterId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 w:rsidR="00367189">
        <w:rPr>
          <w:rFonts w:cs="Arial"/>
          <w:sz w:val="20"/>
        </w:rPr>
        <w:t>I</w:t>
      </w:r>
      <w:r w:rsidR="004627E0">
        <w:rPr>
          <w:rFonts w:cs="Arial"/>
          <w:sz w:val="20"/>
        </w:rPr>
        <w:t>d</w:t>
      </w:r>
      <w:r w:rsidR="00367189">
        <w:rPr>
          <w:rFonts w:cs="Arial"/>
          <w:sz w:val="20"/>
        </w:rPr>
        <w:t xml:space="preserve"> da ordem principal (mãe);</w:t>
      </w:r>
    </w:p>
    <w:p w14:paraId="0A8FD1A3" w14:textId="77777777" w:rsidR="00B51345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C7104">
        <w:rPr>
          <w:rFonts w:cs="Arial"/>
          <w:sz w:val="20"/>
        </w:rPr>
        <w:t>TypeOrderBy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 w:rsidR="00512B0C">
        <w:rPr>
          <w:rFonts w:cs="Arial"/>
          <w:color w:val="0070C0"/>
          <w:sz w:val="20"/>
        </w:rPr>
        <w:t>int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 w:rsidR="001640A5">
        <w:rPr>
          <w:rFonts w:cs="Arial"/>
          <w:sz w:val="20"/>
        </w:rPr>
        <w:t>Tipo de ordenação da lista:</w:t>
      </w:r>
    </w:p>
    <w:p w14:paraId="4A6A00E1" w14:textId="77777777" w:rsidR="001640A5" w:rsidRPr="001640A5" w:rsidRDefault="001640A5" w:rsidP="001640A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1640A5">
        <w:rPr>
          <w:rFonts w:cs="Arial"/>
          <w:sz w:val="20"/>
        </w:rPr>
        <w:t xml:space="preserve">0 </w:t>
      </w:r>
      <w:r>
        <w:rPr>
          <w:rFonts w:cs="Arial"/>
          <w:sz w:val="20"/>
        </w:rPr>
        <w:t xml:space="preserve">(default) </w:t>
      </w:r>
      <w:r w:rsidRPr="001640A5">
        <w:rPr>
          <w:rFonts w:cs="Arial"/>
          <w:sz w:val="20"/>
        </w:rPr>
        <w:t xml:space="preserve">= </w:t>
      </w:r>
      <w:r>
        <w:rPr>
          <w:rFonts w:cs="Arial"/>
          <w:sz w:val="20"/>
        </w:rPr>
        <w:t>Id da ordem</w:t>
      </w:r>
      <w:r w:rsidRPr="001640A5">
        <w:rPr>
          <w:rFonts w:cs="Arial"/>
          <w:sz w:val="20"/>
        </w:rPr>
        <w:t xml:space="preserve"> descendente</w:t>
      </w:r>
      <w:r>
        <w:rPr>
          <w:rFonts w:cs="Arial"/>
          <w:sz w:val="20"/>
        </w:rPr>
        <w:t>;</w:t>
      </w:r>
    </w:p>
    <w:p w14:paraId="5FB08716" w14:textId="77777777" w:rsidR="001640A5" w:rsidRPr="001640A5" w:rsidRDefault="001640A5" w:rsidP="001640A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1640A5">
        <w:rPr>
          <w:rFonts w:cs="Arial"/>
          <w:sz w:val="20"/>
        </w:rPr>
        <w:t xml:space="preserve">1 = </w:t>
      </w:r>
      <w:r>
        <w:rPr>
          <w:rFonts w:cs="Arial"/>
          <w:sz w:val="20"/>
        </w:rPr>
        <w:t>M</w:t>
      </w:r>
      <w:r w:rsidRPr="001640A5">
        <w:rPr>
          <w:rFonts w:cs="Arial"/>
          <w:sz w:val="20"/>
        </w:rPr>
        <w:t>ercado ascendente</w:t>
      </w:r>
      <w:r>
        <w:rPr>
          <w:rFonts w:cs="Arial"/>
          <w:sz w:val="20"/>
        </w:rPr>
        <w:t>;</w:t>
      </w:r>
    </w:p>
    <w:p w14:paraId="123B3E8C" w14:textId="77777777" w:rsidR="001640A5" w:rsidRPr="001640A5" w:rsidRDefault="001640A5" w:rsidP="001640A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1640A5">
        <w:rPr>
          <w:rFonts w:cs="Arial"/>
          <w:sz w:val="20"/>
        </w:rPr>
        <w:t xml:space="preserve">2 = </w:t>
      </w:r>
      <w:r>
        <w:rPr>
          <w:rFonts w:cs="Arial"/>
          <w:sz w:val="20"/>
        </w:rPr>
        <w:t>M</w:t>
      </w:r>
      <w:r w:rsidRPr="001640A5">
        <w:rPr>
          <w:rFonts w:cs="Arial"/>
          <w:sz w:val="20"/>
        </w:rPr>
        <w:t>ercado descendente</w:t>
      </w:r>
      <w:r>
        <w:rPr>
          <w:rFonts w:cs="Arial"/>
          <w:sz w:val="20"/>
        </w:rPr>
        <w:t>;</w:t>
      </w:r>
    </w:p>
    <w:p w14:paraId="05DB3563" w14:textId="77777777" w:rsidR="001640A5" w:rsidRPr="001640A5" w:rsidRDefault="001640A5" w:rsidP="001640A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lastRenderedPageBreak/>
        <w:sym w:font="Wingdings" w:char="F0A0"/>
      </w:r>
      <w:r>
        <w:rPr>
          <w:rFonts w:cs="Arial"/>
          <w:sz w:val="20"/>
        </w:rPr>
        <w:t xml:space="preserve"> </w:t>
      </w:r>
      <w:r w:rsidRPr="001640A5">
        <w:rPr>
          <w:rFonts w:cs="Arial"/>
          <w:sz w:val="20"/>
        </w:rPr>
        <w:t xml:space="preserve">3 = </w:t>
      </w:r>
      <w:r>
        <w:rPr>
          <w:rFonts w:cs="Arial"/>
          <w:sz w:val="20"/>
        </w:rPr>
        <w:t>T</w:t>
      </w:r>
      <w:r w:rsidRPr="001640A5">
        <w:rPr>
          <w:rFonts w:cs="Arial"/>
          <w:sz w:val="20"/>
        </w:rPr>
        <w:t>ipo de operação ascendente</w:t>
      </w:r>
      <w:r>
        <w:rPr>
          <w:rFonts w:cs="Arial"/>
          <w:sz w:val="20"/>
        </w:rPr>
        <w:t>;</w:t>
      </w:r>
    </w:p>
    <w:p w14:paraId="459BD71A" w14:textId="77777777" w:rsidR="001640A5" w:rsidRPr="001640A5" w:rsidRDefault="001640A5" w:rsidP="001640A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1640A5">
        <w:rPr>
          <w:rFonts w:cs="Arial"/>
          <w:sz w:val="20"/>
        </w:rPr>
        <w:t xml:space="preserve">4 = </w:t>
      </w:r>
      <w:r>
        <w:rPr>
          <w:rFonts w:cs="Arial"/>
          <w:sz w:val="20"/>
        </w:rPr>
        <w:t>T</w:t>
      </w:r>
      <w:r w:rsidRPr="001640A5">
        <w:rPr>
          <w:rFonts w:cs="Arial"/>
          <w:sz w:val="20"/>
        </w:rPr>
        <w:t>ipo de operação descendente</w:t>
      </w:r>
      <w:r>
        <w:rPr>
          <w:rFonts w:cs="Arial"/>
          <w:sz w:val="20"/>
        </w:rPr>
        <w:t>;</w:t>
      </w:r>
    </w:p>
    <w:p w14:paraId="0697ECDF" w14:textId="77777777" w:rsidR="001640A5" w:rsidRPr="001640A5" w:rsidRDefault="001640A5" w:rsidP="001640A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1640A5">
        <w:rPr>
          <w:rFonts w:cs="Arial"/>
          <w:sz w:val="20"/>
        </w:rPr>
        <w:t xml:space="preserve">5 = </w:t>
      </w:r>
      <w:r>
        <w:rPr>
          <w:rFonts w:cs="Arial"/>
          <w:sz w:val="20"/>
        </w:rPr>
        <w:t>S</w:t>
      </w:r>
      <w:r w:rsidRPr="001640A5">
        <w:rPr>
          <w:rFonts w:cs="Arial"/>
          <w:sz w:val="20"/>
        </w:rPr>
        <w:t>ituação ascendente</w:t>
      </w:r>
      <w:r>
        <w:rPr>
          <w:rFonts w:cs="Arial"/>
          <w:sz w:val="20"/>
        </w:rPr>
        <w:t>;</w:t>
      </w:r>
    </w:p>
    <w:p w14:paraId="0D66D41F" w14:textId="77777777" w:rsidR="001640A5" w:rsidRDefault="001640A5" w:rsidP="001640A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1640A5">
        <w:rPr>
          <w:rFonts w:cs="Arial"/>
          <w:sz w:val="20"/>
        </w:rPr>
        <w:t xml:space="preserve">6 = </w:t>
      </w:r>
      <w:r>
        <w:rPr>
          <w:rFonts w:cs="Arial"/>
          <w:sz w:val="20"/>
        </w:rPr>
        <w:t>S</w:t>
      </w:r>
      <w:r w:rsidRPr="001640A5">
        <w:rPr>
          <w:rFonts w:cs="Arial"/>
          <w:sz w:val="20"/>
        </w:rPr>
        <w:t>ituação descendente</w:t>
      </w:r>
      <w:r>
        <w:rPr>
          <w:rFonts w:cs="Arial"/>
          <w:sz w:val="20"/>
        </w:rPr>
        <w:t>.</w:t>
      </w:r>
    </w:p>
    <w:p w14:paraId="3CE46A13" w14:textId="77777777" w:rsidR="001640A5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C7104">
        <w:rPr>
          <w:rFonts w:cs="Arial"/>
          <w:sz w:val="20"/>
        </w:rPr>
        <w:t>AddingDateConsult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 w:rsidR="00AC03D7">
        <w:rPr>
          <w:rFonts w:cs="Arial"/>
          <w:color w:val="0070C0"/>
          <w:sz w:val="20"/>
        </w:rPr>
        <w:t>int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 w:rsidR="001640A5">
        <w:rPr>
          <w:rFonts w:cs="Arial"/>
          <w:sz w:val="20"/>
        </w:rPr>
        <w:t>Tipo da consulta da data:</w:t>
      </w:r>
    </w:p>
    <w:p w14:paraId="21C63950" w14:textId="77777777" w:rsidR="001640A5" w:rsidRDefault="001640A5" w:rsidP="001640A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1 </w:t>
      </w:r>
      <w:r w:rsidR="006F123E">
        <w:rPr>
          <w:rFonts w:cs="Arial"/>
          <w:sz w:val="20"/>
        </w:rPr>
        <w:t xml:space="preserve">(default) </w:t>
      </w:r>
      <w:r>
        <w:rPr>
          <w:rFonts w:cs="Arial"/>
          <w:sz w:val="20"/>
        </w:rPr>
        <w:t>= Data atualização da ordem;</w:t>
      </w:r>
    </w:p>
    <w:p w14:paraId="4C9186CE" w14:textId="77777777" w:rsidR="00B51345" w:rsidRPr="007C7104" w:rsidRDefault="001640A5" w:rsidP="001640A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2 = Data de inclusão da ordem.</w:t>
      </w:r>
    </w:p>
    <w:p w14:paraId="05ED7763" w14:textId="77777777" w:rsidR="000814B8" w:rsidRPr="00663574" w:rsidRDefault="00B51345" w:rsidP="000814B8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C7104">
        <w:rPr>
          <w:rFonts w:cs="Arial"/>
          <w:sz w:val="20"/>
        </w:rPr>
        <w:t>TypeOffer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</w:t>
      </w:r>
      <w:r w:rsidR="005037E5" w:rsidRPr="007E45AF">
        <w:rPr>
          <w:rFonts w:cs="Arial"/>
          <w:color w:val="0070C0"/>
          <w:sz w:val="20"/>
        </w:rPr>
        <w:t>opcional</w:t>
      </w:r>
      <w:r w:rsidRPr="007E45AF">
        <w:rPr>
          <w:rFonts w:cs="Arial"/>
          <w:color w:val="0070C0"/>
          <w:sz w:val="20"/>
        </w:rPr>
        <w:t>] 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 w:rsidR="000814B8">
        <w:rPr>
          <w:rFonts w:cs="Arial"/>
          <w:sz w:val="20"/>
        </w:rPr>
        <w:t>Tipo da ordem:</w:t>
      </w:r>
    </w:p>
    <w:p w14:paraId="0209CFAF" w14:textId="77777777" w:rsidR="000814B8" w:rsidRPr="00663574" w:rsidRDefault="000814B8" w:rsidP="000814B8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Market </w:t>
      </w:r>
      <w:r w:rsidR="00141948"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Preço à mercado</w:t>
      </w:r>
      <w:r>
        <w:rPr>
          <w:rFonts w:cs="Arial"/>
          <w:sz w:val="20"/>
        </w:rPr>
        <w:t>;</w:t>
      </w:r>
    </w:p>
    <w:p w14:paraId="4D712153" w14:textId="77777777" w:rsidR="000814B8" w:rsidRPr="00663574" w:rsidRDefault="000814B8" w:rsidP="000814B8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Limit</w:t>
      </w:r>
      <w:proofErr w:type="spellEnd"/>
      <w:r w:rsidRPr="00663574">
        <w:rPr>
          <w:rFonts w:cs="Arial"/>
          <w:sz w:val="20"/>
        </w:rPr>
        <w:t xml:space="preserve"> </w:t>
      </w:r>
      <w:r w:rsidR="00141948"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Preço limitado ao valor </w:t>
      </w:r>
      <w:r>
        <w:rPr>
          <w:rFonts w:cs="Arial"/>
          <w:sz w:val="20"/>
        </w:rPr>
        <w:t>“</w:t>
      </w:r>
      <w:proofErr w:type="spellStart"/>
      <w:r w:rsidRPr="00734D38">
        <w:rPr>
          <w:rFonts w:cs="Arial"/>
          <w:i/>
          <w:sz w:val="20"/>
        </w:rPr>
        <w:t>Price</w:t>
      </w:r>
      <w:proofErr w:type="spellEnd"/>
      <w:r>
        <w:rPr>
          <w:rFonts w:cs="Arial"/>
          <w:sz w:val="20"/>
        </w:rPr>
        <w:t>”;</w:t>
      </w:r>
    </w:p>
    <w:p w14:paraId="08184234" w14:textId="77777777" w:rsidR="000814B8" w:rsidRPr="00663574" w:rsidRDefault="000814B8" w:rsidP="000814B8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StopMarket</w:t>
      </w:r>
      <w:proofErr w:type="spellEnd"/>
      <w:r w:rsidRPr="00663574">
        <w:rPr>
          <w:rFonts w:cs="Arial"/>
          <w:sz w:val="20"/>
        </w:rPr>
        <w:t xml:space="preserve"> </w:t>
      </w:r>
      <w:r w:rsidR="00141948"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Ao disparar o gatilho deve-se enviar uma ordem com preço </w:t>
      </w:r>
      <w:r>
        <w:rPr>
          <w:rFonts w:cs="Arial"/>
          <w:sz w:val="20"/>
        </w:rPr>
        <w:t>à</w:t>
      </w:r>
      <w:r w:rsidRPr="00663574">
        <w:rPr>
          <w:rFonts w:cs="Arial"/>
          <w:sz w:val="20"/>
        </w:rPr>
        <w:t xml:space="preserve"> mercado</w:t>
      </w:r>
      <w:r>
        <w:rPr>
          <w:rFonts w:cs="Arial"/>
          <w:sz w:val="20"/>
        </w:rPr>
        <w:t>;</w:t>
      </w:r>
    </w:p>
    <w:p w14:paraId="25B06F3A" w14:textId="77777777" w:rsidR="000814B8" w:rsidRPr="00663574" w:rsidRDefault="000814B8" w:rsidP="000814B8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StopLimit</w:t>
      </w:r>
      <w:proofErr w:type="spellEnd"/>
      <w:r w:rsidRPr="00663574">
        <w:rPr>
          <w:rFonts w:cs="Arial"/>
          <w:sz w:val="20"/>
        </w:rPr>
        <w:t xml:space="preserve"> </w:t>
      </w:r>
      <w:r w:rsidR="00141948"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Ao disparar o gatilho deve-se enviar uma ordem com o preço limitado ao valor </w:t>
      </w:r>
      <w:r>
        <w:rPr>
          <w:rFonts w:cs="Arial"/>
          <w:sz w:val="20"/>
        </w:rPr>
        <w:t>“</w:t>
      </w:r>
      <w:proofErr w:type="spellStart"/>
      <w:r w:rsidRPr="00734D38">
        <w:rPr>
          <w:rFonts w:cs="Arial"/>
          <w:i/>
          <w:sz w:val="20"/>
        </w:rPr>
        <w:t>Price</w:t>
      </w:r>
      <w:proofErr w:type="spellEnd"/>
      <w:r>
        <w:rPr>
          <w:rFonts w:cs="Arial"/>
          <w:sz w:val="20"/>
        </w:rPr>
        <w:t>”.</w:t>
      </w:r>
    </w:p>
    <w:p w14:paraId="7CA7CF98" w14:textId="77777777" w:rsidR="00B51345" w:rsidRPr="007C7104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C7104">
        <w:rPr>
          <w:rFonts w:cs="Arial"/>
          <w:sz w:val="20"/>
        </w:rPr>
        <w:t>MaxResults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>
        <w:rPr>
          <w:rFonts w:cs="Arial"/>
          <w:color w:val="0070C0"/>
          <w:sz w:val="20"/>
        </w:rPr>
        <w:t>int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 w:rsidR="00840A9C">
        <w:rPr>
          <w:rFonts w:cs="Arial"/>
          <w:sz w:val="20"/>
        </w:rPr>
        <w:t xml:space="preserve">Número de </w:t>
      </w:r>
      <w:r w:rsidR="006F123E">
        <w:rPr>
          <w:rFonts w:cs="Arial"/>
          <w:sz w:val="20"/>
        </w:rPr>
        <w:t>ordens</w:t>
      </w:r>
      <w:r w:rsidR="00C014A6">
        <w:rPr>
          <w:rFonts w:cs="Arial"/>
          <w:sz w:val="20"/>
        </w:rPr>
        <w:t xml:space="preserve"> retornada</w:t>
      </w:r>
      <w:r w:rsidR="006F123E">
        <w:rPr>
          <w:rFonts w:cs="Arial"/>
          <w:sz w:val="20"/>
        </w:rPr>
        <w:t>s</w:t>
      </w:r>
      <w:r w:rsidR="00A53FE4">
        <w:rPr>
          <w:rFonts w:cs="Arial"/>
          <w:sz w:val="20"/>
        </w:rPr>
        <w:t xml:space="preserve"> (</w:t>
      </w:r>
      <w:r w:rsidR="00E06296">
        <w:rPr>
          <w:rFonts w:cs="Arial"/>
          <w:sz w:val="20"/>
        </w:rPr>
        <w:t>default 50</w:t>
      </w:r>
      <w:r w:rsidR="00A53FE4">
        <w:rPr>
          <w:rFonts w:cs="Arial"/>
          <w:sz w:val="20"/>
        </w:rPr>
        <w:t>)</w:t>
      </w:r>
      <w:r w:rsidR="00C014A6">
        <w:rPr>
          <w:rFonts w:cs="Arial"/>
          <w:sz w:val="20"/>
        </w:rPr>
        <w:t>;</w:t>
      </w:r>
    </w:p>
    <w:p w14:paraId="4CD3FE04" w14:textId="77777777" w:rsidR="00B51345" w:rsidRPr="007C7104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C7104">
        <w:rPr>
          <w:rFonts w:cs="Arial"/>
          <w:sz w:val="20"/>
        </w:rPr>
        <w:t>ContractFilter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 w:rsidR="001640A5">
        <w:rPr>
          <w:rFonts w:cs="Arial"/>
          <w:sz w:val="20"/>
        </w:rPr>
        <w:t>Símbolo;</w:t>
      </w:r>
    </w:p>
    <w:p w14:paraId="7BC4CCC5" w14:textId="77777777" w:rsidR="00B51345" w:rsidRPr="007C7104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C7104">
        <w:rPr>
          <w:rFonts w:cs="Arial"/>
          <w:sz w:val="20"/>
        </w:rPr>
        <w:t>OfferStatusFilterAND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 w:rsidR="00B52CD9">
        <w:rPr>
          <w:rFonts w:cs="Arial"/>
          <w:sz w:val="20"/>
        </w:rPr>
        <w:t>Filtro com s</w:t>
      </w:r>
      <w:r w:rsidR="001640A5">
        <w:rPr>
          <w:rFonts w:cs="Arial"/>
          <w:sz w:val="20"/>
        </w:rPr>
        <w:t>ituação para “</w:t>
      </w:r>
      <w:proofErr w:type="spellStart"/>
      <w:r w:rsidR="001640A5" w:rsidRPr="00817E98">
        <w:rPr>
          <w:rFonts w:cs="Arial"/>
          <w:i/>
          <w:sz w:val="20"/>
        </w:rPr>
        <w:t>and</w:t>
      </w:r>
      <w:proofErr w:type="spellEnd"/>
      <w:r w:rsidR="001640A5">
        <w:rPr>
          <w:rFonts w:cs="Arial"/>
          <w:sz w:val="20"/>
        </w:rPr>
        <w:t>”</w:t>
      </w:r>
      <w:r w:rsidR="00B52CD9">
        <w:rPr>
          <w:rFonts w:cs="Arial"/>
          <w:sz w:val="20"/>
        </w:rPr>
        <w:t xml:space="preserve"> (caso </w:t>
      </w:r>
      <w:r w:rsidR="00817E98">
        <w:rPr>
          <w:rFonts w:cs="Arial"/>
          <w:sz w:val="20"/>
        </w:rPr>
        <w:t>contrário</w:t>
      </w:r>
      <w:r w:rsidR="00B52CD9">
        <w:rPr>
          <w:rFonts w:cs="Arial"/>
          <w:sz w:val="20"/>
        </w:rPr>
        <w:t xml:space="preserve"> vai utilizar “</w:t>
      </w:r>
      <w:proofErr w:type="spellStart"/>
      <w:r w:rsidR="00B52CD9">
        <w:rPr>
          <w:rFonts w:cs="Arial"/>
          <w:sz w:val="20"/>
        </w:rPr>
        <w:t>or</w:t>
      </w:r>
      <w:proofErr w:type="spellEnd"/>
      <w:r w:rsidR="00B52CD9">
        <w:rPr>
          <w:rFonts w:cs="Arial"/>
          <w:sz w:val="20"/>
        </w:rPr>
        <w:t>”)</w:t>
      </w:r>
      <w:r w:rsidR="001640A5">
        <w:rPr>
          <w:rFonts w:cs="Arial"/>
          <w:sz w:val="20"/>
        </w:rPr>
        <w:t>;</w:t>
      </w:r>
    </w:p>
    <w:p w14:paraId="47F0A24B" w14:textId="77777777" w:rsidR="00B51345" w:rsidRPr="007C7104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r w:rsidRPr="007C7104">
        <w:rPr>
          <w:rFonts w:cs="Arial"/>
          <w:sz w:val="20"/>
        </w:rPr>
        <w:t>OfferIdFilter1</w:t>
      </w:r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 w:rsidR="00367189">
        <w:rPr>
          <w:rFonts w:cs="Arial"/>
          <w:sz w:val="20"/>
        </w:rPr>
        <w:t>I</w:t>
      </w:r>
      <w:r w:rsidR="004627E0">
        <w:rPr>
          <w:rFonts w:cs="Arial"/>
          <w:sz w:val="20"/>
        </w:rPr>
        <w:t>d</w:t>
      </w:r>
      <w:r w:rsidR="00367189">
        <w:rPr>
          <w:rFonts w:cs="Arial"/>
          <w:sz w:val="20"/>
        </w:rPr>
        <w:t xml:space="preserve"> da ordem 1ª;</w:t>
      </w:r>
    </w:p>
    <w:p w14:paraId="758EF37B" w14:textId="77777777" w:rsidR="00B51345" w:rsidRPr="007C7104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r w:rsidRPr="007C7104">
        <w:rPr>
          <w:rFonts w:cs="Arial"/>
          <w:sz w:val="20"/>
        </w:rPr>
        <w:t>OfferIdFilter2</w:t>
      </w:r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 w:rsidR="00367189">
        <w:rPr>
          <w:rFonts w:cs="Arial"/>
          <w:sz w:val="20"/>
        </w:rPr>
        <w:t>I</w:t>
      </w:r>
      <w:r w:rsidR="004627E0">
        <w:rPr>
          <w:rFonts w:cs="Arial"/>
          <w:sz w:val="20"/>
        </w:rPr>
        <w:t>d</w:t>
      </w:r>
      <w:r w:rsidR="00367189">
        <w:rPr>
          <w:rFonts w:cs="Arial"/>
          <w:sz w:val="20"/>
        </w:rPr>
        <w:t xml:space="preserve"> da ordem 2ª;</w:t>
      </w:r>
    </w:p>
    <w:p w14:paraId="081FA688" w14:textId="77777777" w:rsidR="00B51345" w:rsidRPr="007C7104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r w:rsidRPr="007C7104">
        <w:rPr>
          <w:rFonts w:cs="Arial"/>
          <w:sz w:val="20"/>
        </w:rPr>
        <w:t>OfferIdFilter3</w:t>
      </w:r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 w:rsidR="00367189">
        <w:rPr>
          <w:rFonts w:cs="Arial"/>
          <w:sz w:val="20"/>
        </w:rPr>
        <w:t>I</w:t>
      </w:r>
      <w:r w:rsidR="004627E0">
        <w:rPr>
          <w:rFonts w:cs="Arial"/>
          <w:sz w:val="20"/>
        </w:rPr>
        <w:t>d</w:t>
      </w:r>
      <w:r w:rsidR="00367189">
        <w:rPr>
          <w:rFonts w:cs="Arial"/>
          <w:sz w:val="20"/>
        </w:rPr>
        <w:t xml:space="preserve"> da ordem 3ª;</w:t>
      </w:r>
    </w:p>
    <w:p w14:paraId="414451CC" w14:textId="77777777" w:rsidR="00B51345" w:rsidRPr="007C7104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C7104">
        <w:rPr>
          <w:rFonts w:cs="Arial"/>
          <w:sz w:val="20"/>
        </w:rPr>
        <w:t>TypeMode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 w:rsidR="001640A5" w:rsidRPr="001640A5">
        <w:rPr>
          <w:rFonts w:cs="Arial"/>
          <w:sz w:val="20"/>
        </w:rPr>
        <w:t>Tipo do modo d</w:t>
      </w:r>
      <w:r w:rsidR="001640A5">
        <w:rPr>
          <w:rFonts w:cs="Arial"/>
          <w:sz w:val="20"/>
        </w:rPr>
        <w:t>a</w:t>
      </w:r>
      <w:r w:rsidR="001640A5" w:rsidRPr="001640A5">
        <w:rPr>
          <w:rFonts w:cs="Arial"/>
          <w:sz w:val="20"/>
        </w:rPr>
        <w:t xml:space="preserve"> </w:t>
      </w:r>
      <w:r w:rsidR="001640A5">
        <w:rPr>
          <w:rFonts w:cs="Arial"/>
          <w:sz w:val="20"/>
        </w:rPr>
        <w:t>ord</w:t>
      </w:r>
      <w:r w:rsidR="00B52CD9">
        <w:rPr>
          <w:rFonts w:cs="Arial"/>
          <w:sz w:val="20"/>
        </w:rPr>
        <w:t>em</w:t>
      </w:r>
      <w:r w:rsidR="001640A5" w:rsidRPr="001640A5">
        <w:rPr>
          <w:rFonts w:cs="Arial"/>
          <w:sz w:val="20"/>
        </w:rPr>
        <w:t xml:space="preserve"> (</w:t>
      </w:r>
      <w:r w:rsidR="00B52CD9">
        <w:rPr>
          <w:rFonts w:cs="Arial"/>
          <w:sz w:val="20"/>
        </w:rPr>
        <w:t>VIS-Vista ou FRA-Fracionário);</w:t>
      </w:r>
    </w:p>
    <w:p w14:paraId="7502E742" w14:textId="77777777" w:rsidR="00B52CD9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C7104">
        <w:rPr>
          <w:rFonts w:cs="Arial"/>
          <w:sz w:val="20"/>
        </w:rPr>
        <w:t>Scheduled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 w:rsidR="00512B0C">
        <w:rPr>
          <w:rFonts w:cs="Arial"/>
          <w:color w:val="0070C0"/>
          <w:sz w:val="20"/>
        </w:rPr>
        <w:t>int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 w:rsidR="00B52CD9">
        <w:rPr>
          <w:rFonts w:cs="Arial"/>
          <w:sz w:val="20"/>
        </w:rPr>
        <w:t>Filtro para ofertas agendadas:</w:t>
      </w:r>
    </w:p>
    <w:p w14:paraId="0B6EBB40" w14:textId="77777777" w:rsidR="00B51345" w:rsidRDefault="00B52CD9" w:rsidP="00B52CD9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0 </w:t>
      </w:r>
      <w:r w:rsidR="00512B0C">
        <w:rPr>
          <w:rFonts w:cs="Arial"/>
          <w:sz w:val="20"/>
        </w:rPr>
        <w:t xml:space="preserve">(default) </w:t>
      </w:r>
      <w:r>
        <w:rPr>
          <w:rFonts w:cs="Arial"/>
          <w:sz w:val="20"/>
        </w:rPr>
        <w:t xml:space="preserve">= </w:t>
      </w:r>
      <w:r w:rsidRPr="00B52CD9">
        <w:rPr>
          <w:rFonts w:cs="Arial"/>
          <w:sz w:val="20"/>
        </w:rPr>
        <w:t>Não efetuar o filtro</w:t>
      </w:r>
      <w:r>
        <w:rPr>
          <w:rFonts w:cs="Arial"/>
          <w:sz w:val="20"/>
        </w:rPr>
        <w:t>;</w:t>
      </w:r>
    </w:p>
    <w:p w14:paraId="32124BDC" w14:textId="77777777" w:rsidR="00B52CD9" w:rsidRDefault="00B52CD9" w:rsidP="00B52CD9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1 = Apenas ordens agendadas;</w:t>
      </w:r>
    </w:p>
    <w:p w14:paraId="02F506F3" w14:textId="77777777" w:rsidR="00B52CD9" w:rsidRPr="007C7104" w:rsidRDefault="00B52CD9" w:rsidP="00B52CD9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2 = Apenas ordens não agendadas.</w:t>
      </w:r>
    </w:p>
    <w:p w14:paraId="0D184B75" w14:textId="77777777" w:rsidR="00B51345" w:rsidRPr="00AF5335" w:rsidRDefault="00B51345" w:rsidP="00B51345">
      <w:pPr>
        <w:ind w:left="2268"/>
        <w:rPr>
          <w:rFonts w:cs="Arial"/>
          <w:sz w:val="20"/>
          <w:lang w:val="en-US"/>
        </w:rPr>
      </w:pPr>
      <w:r w:rsidRPr="007E45AF">
        <w:rPr>
          <w:rFonts w:cs="Arial"/>
          <w:sz w:val="20"/>
        </w:rPr>
        <w:sym w:font="Wingdings" w:char="F0F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OperatorTypeId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Pr="00AF5335">
        <w:rPr>
          <w:rFonts w:cs="Arial"/>
          <w:color w:val="0070C0"/>
          <w:sz w:val="20"/>
          <w:lang w:val="en-US"/>
        </w:rPr>
        <w:t>[</w:t>
      </w:r>
      <w:proofErr w:type="spellStart"/>
      <w:r w:rsidRPr="00AF5335">
        <w:rPr>
          <w:rFonts w:cs="Arial"/>
          <w:color w:val="0070C0"/>
          <w:sz w:val="20"/>
          <w:lang w:val="en-US"/>
        </w:rPr>
        <w:t>opcional</w:t>
      </w:r>
      <w:proofErr w:type="spellEnd"/>
      <w:r w:rsidRPr="00AF5335">
        <w:rPr>
          <w:rFonts w:cs="Arial"/>
          <w:color w:val="0070C0"/>
          <w:sz w:val="20"/>
          <w:lang w:val="en-US"/>
        </w:rPr>
        <w:t>] (</w:t>
      </w:r>
      <w:r w:rsidR="00512B0C" w:rsidRPr="00AF5335">
        <w:rPr>
          <w:rFonts w:cs="Arial"/>
          <w:color w:val="0070C0"/>
          <w:sz w:val="20"/>
          <w:lang w:val="en-US"/>
        </w:rPr>
        <w:t>long</w:t>
      </w:r>
      <w:r w:rsidRPr="00AF5335">
        <w:rPr>
          <w:rFonts w:cs="Arial"/>
          <w:color w:val="0070C0"/>
          <w:sz w:val="20"/>
          <w:lang w:val="en-US"/>
        </w:rPr>
        <w:t>)</w:t>
      </w:r>
      <w:r w:rsidRPr="00AF5335">
        <w:rPr>
          <w:rFonts w:cs="Arial"/>
          <w:sz w:val="20"/>
          <w:lang w:val="en-US"/>
        </w:rPr>
        <w:t xml:space="preserve"> = </w:t>
      </w:r>
      <w:proofErr w:type="spellStart"/>
      <w:r w:rsidR="00D34E0F" w:rsidRPr="00AF5335">
        <w:rPr>
          <w:rFonts w:cs="Arial"/>
          <w:sz w:val="20"/>
          <w:lang w:val="en-US"/>
        </w:rPr>
        <w:t>I</w:t>
      </w:r>
      <w:r w:rsidR="004627E0" w:rsidRPr="00AF5335">
        <w:rPr>
          <w:rFonts w:cs="Arial"/>
          <w:sz w:val="20"/>
          <w:lang w:val="en-US"/>
        </w:rPr>
        <w:t>d</w:t>
      </w:r>
      <w:proofErr w:type="spellEnd"/>
      <w:r w:rsidR="00D34E0F" w:rsidRPr="00AF5335">
        <w:rPr>
          <w:rFonts w:cs="Arial"/>
          <w:sz w:val="20"/>
          <w:lang w:val="en-US"/>
        </w:rPr>
        <w:t xml:space="preserve"> do </w:t>
      </w:r>
      <w:proofErr w:type="spellStart"/>
      <w:r w:rsidR="00D34E0F" w:rsidRPr="00AF5335">
        <w:rPr>
          <w:rFonts w:cs="Arial"/>
          <w:sz w:val="20"/>
          <w:lang w:val="en-US"/>
        </w:rPr>
        <w:t>operador</w:t>
      </w:r>
      <w:proofErr w:type="spellEnd"/>
      <w:r w:rsidR="00D34E0F" w:rsidRPr="00AF5335">
        <w:rPr>
          <w:rFonts w:cs="Arial"/>
          <w:sz w:val="20"/>
          <w:lang w:val="en-US"/>
        </w:rPr>
        <w:t>;</w:t>
      </w:r>
    </w:p>
    <w:p w14:paraId="78137D4D" w14:textId="77777777" w:rsidR="00B51345" w:rsidRPr="00AF5335" w:rsidRDefault="00B51345" w:rsidP="00B51345">
      <w:pPr>
        <w:ind w:left="2268"/>
        <w:rPr>
          <w:rFonts w:cs="Arial"/>
          <w:sz w:val="20"/>
          <w:lang w:val="en-US"/>
        </w:rPr>
      </w:pPr>
      <w:r w:rsidRPr="007E45AF">
        <w:rPr>
          <w:rFonts w:cs="Arial"/>
          <w:sz w:val="20"/>
        </w:rPr>
        <w:sym w:font="Wingdings" w:char="F0F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ChannelId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Pr="00AF5335">
        <w:rPr>
          <w:rFonts w:cs="Arial"/>
          <w:color w:val="0070C0"/>
          <w:sz w:val="20"/>
          <w:lang w:val="en-US"/>
        </w:rPr>
        <w:t>[</w:t>
      </w:r>
      <w:proofErr w:type="spellStart"/>
      <w:r w:rsidRPr="00AF5335">
        <w:rPr>
          <w:rFonts w:cs="Arial"/>
          <w:color w:val="0070C0"/>
          <w:sz w:val="20"/>
          <w:lang w:val="en-US"/>
        </w:rPr>
        <w:t>opcional</w:t>
      </w:r>
      <w:proofErr w:type="spellEnd"/>
      <w:r w:rsidRPr="00AF5335">
        <w:rPr>
          <w:rFonts w:cs="Arial"/>
          <w:color w:val="0070C0"/>
          <w:sz w:val="20"/>
          <w:lang w:val="en-US"/>
        </w:rPr>
        <w:t>] (</w:t>
      </w:r>
      <w:r w:rsidR="00512B0C" w:rsidRPr="00AF5335">
        <w:rPr>
          <w:rFonts w:cs="Arial"/>
          <w:color w:val="0070C0"/>
          <w:sz w:val="20"/>
          <w:lang w:val="en-US"/>
        </w:rPr>
        <w:t>long</w:t>
      </w:r>
      <w:r w:rsidRPr="00AF5335">
        <w:rPr>
          <w:rFonts w:cs="Arial"/>
          <w:color w:val="0070C0"/>
          <w:sz w:val="20"/>
          <w:lang w:val="en-US"/>
        </w:rPr>
        <w:t>)</w:t>
      </w:r>
      <w:r w:rsidRPr="00AF5335">
        <w:rPr>
          <w:rFonts w:cs="Arial"/>
          <w:sz w:val="20"/>
          <w:lang w:val="en-US"/>
        </w:rPr>
        <w:t xml:space="preserve"> = </w:t>
      </w:r>
      <w:proofErr w:type="spellStart"/>
      <w:r w:rsidR="00D34E0F" w:rsidRPr="00AF5335">
        <w:rPr>
          <w:rFonts w:cs="Arial"/>
          <w:sz w:val="20"/>
          <w:lang w:val="en-US"/>
        </w:rPr>
        <w:t>I</w:t>
      </w:r>
      <w:r w:rsidR="004627E0" w:rsidRPr="00AF5335">
        <w:rPr>
          <w:rFonts w:cs="Arial"/>
          <w:sz w:val="20"/>
          <w:lang w:val="en-US"/>
        </w:rPr>
        <w:t>d</w:t>
      </w:r>
      <w:proofErr w:type="spellEnd"/>
      <w:r w:rsidR="00D34E0F" w:rsidRPr="00AF5335">
        <w:rPr>
          <w:rFonts w:cs="Arial"/>
          <w:sz w:val="20"/>
          <w:lang w:val="en-US"/>
        </w:rPr>
        <w:t xml:space="preserve"> do canal;</w:t>
      </w:r>
    </w:p>
    <w:p w14:paraId="1EBAF3D8" w14:textId="77777777" w:rsidR="00B52CD9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C7104">
        <w:rPr>
          <w:rFonts w:cs="Arial"/>
          <w:sz w:val="20"/>
        </w:rPr>
        <w:t>Triggered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 w:rsidR="00512B0C">
        <w:rPr>
          <w:rFonts w:cs="Arial"/>
          <w:color w:val="0070C0"/>
          <w:sz w:val="20"/>
        </w:rPr>
        <w:t>int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 w:rsidR="00A865AD">
        <w:rPr>
          <w:rFonts w:cs="Arial"/>
          <w:sz w:val="20"/>
        </w:rPr>
        <w:t>L</w:t>
      </w:r>
      <w:r w:rsidR="00B52CD9" w:rsidRPr="00B52CD9">
        <w:rPr>
          <w:rFonts w:cs="Arial"/>
          <w:sz w:val="20"/>
        </w:rPr>
        <w:t>istar as ofertas do tipo "Stop"</w:t>
      </w:r>
      <w:r w:rsidR="00B52CD9">
        <w:rPr>
          <w:rFonts w:cs="Arial"/>
          <w:sz w:val="20"/>
        </w:rPr>
        <w:t>:</w:t>
      </w:r>
    </w:p>
    <w:p w14:paraId="052959FF" w14:textId="77777777" w:rsidR="00B51345" w:rsidRDefault="00B52CD9" w:rsidP="00B52CD9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0 (default) = Qualquer ordem;</w:t>
      </w:r>
    </w:p>
    <w:p w14:paraId="1E6E4BC7" w14:textId="77777777" w:rsidR="00B52CD9" w:rsidRDefault="00B52CD9" w:rsidP="00B52CD9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1 = Somente ordens “stop”;</w:t>
      </w:r>
    </w:p>
    <w:p w14:paraId="085DD75B" w14:textId="77777777" w:rsidR="00B52CD9" w:rsidRDefault="00B52CD9" w:rsidP="00B52CD9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2 = Somente ordens não “stop”.</w:t>
      </w:r>
    </w:p>
    <w:p w14:paraId="131B6B2B" w14:textId="77777777" w:rsidR="00F34E78" w:rsidRDefault="00F34E78" w:rsidP="00F34E78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Referer</w:t>
      </w:r>
      <w:proofErr w:type="spellEnd"/>
      <w:r>
        <w:rPr>
          <w:rFonts w:cs="Arial"/>
          <w:sz w:val="20"/>
        </w:rPr>
        <w:t xml:space="preserve"> </w:t>
      </w:r>
      <w:r w:rsidR="00C72655">
        <w:rPr>
          <w:rFonts w:cs="Arial"/>
          <w:color w:val="0070C0"/>
          <w:sz w:val="20"/>
        </w:rPr>
        <w:t>[opcional]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r>
        <w:rPr>
          <w:rFonts w:cs="Arial"/>
          <w:color w:val="0070C0"/>
          <w:sz w:val="20"/>
        </w:rPr>
        <w:t>objeto</w:t>
      </w:r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Objeto para identificar a requisição no momento da resposta (responsabilidade do serviço);</w:t>
      </w:r>
    </w:p>
    <w:p w14:paraId="1DEB1170" w14:textId="77777777" w:rsidR="00F34E78" w:rsidRPr="00AF5335" w:rsidRDefault="00F34E78" w:rsidP="00F34E78">
      <w:pPr>
        <w:ind w:left="2268"/>
        <w:rPr>
          <w:rFonts w:cs="Arial"/>
          <w:sz w:val="20"/>
          <w:lang w:val="en-US"/>
        </w:rPr>
      </w:pPr>
      <w:r>
        <w:rPr>
          <w:rFonts w:cs="Arial"/>
          <w:sz w:val="20"/>
        </w:rPr>
        <w:sym w:font="Wingdings" w:char="F0F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EnableTrace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="00C72655" w:rsidRPr="00AF5335">
        <w:rPr>
          <w:rFonts w:cs="Arial"/>
          <w:color w:val="0070C0"/>
          <w:sz w:val="20"/>
          <w:lang w:val="en-US"/>
        </w:rPr>
        <w:t>[</w:t>
      </w:r>
      <w:proofErr w:type="spellStart"/>
      <w:r w:rsidR="00C72655" w:rsidRPr="00AF5335">
        <w:rPr>
          <w:rFonts w:cs="Arial"/>
          <w:color w:val="0070C0"/>
          <w:sz w:val="20"/>
          <w:lang w:val="en-US"/>
        </w:rPr>
        <w:t>opcional</w:t>
      </w:r>
      <w:proofErr w:type="spellEnd"/>
      <w:r w:rsidR="00C72655" w:rsidRPr="00AF5335">
        <w:rPr>
          <w:rFonts w:cs="Arial"/>
          <w:color w:val="0070C0"/>
          <w:sz w:val="20"/>
          <w:lang w:val="en-US"/>
        </w:rPr>
        <w:t xml:space="preserve">] </w:t>
      </w:r>
      <w:r w:rsidRPr="00AF5335">
        <w:rPr>
          <w:rFonts w:cs="Arial"/>
          <w:color w:val="0070C0"/>
          <w:sz w:val="20"/>
          <w:lang w:val="en-US"/>
        </w:rPr>
        <w:t xml:space="preserve">(bool) </w:t>
      </w:r>
      <w:r w:rsidRPr="00AF5335">
        <w:rPr>
          <w:rFonts w:cs="Arial"/>
          <w:sz w:val="20"/>
          <w:lang w:val="en-US"/>
        </w:rPr>
        <w:t>= Vide item 2.3.1.</w:t>
      </w:r>
    </w:p>
    <w:p w14:paraId="5E08ADBB" w14:textId="77777777" w:rsidR="00B16F42" w:rsidRPr="00AF5335" w:rsidRDefault="00B16F42" w:rsidP="00B52CD9">
      <w:pPr>
        <w:ind w:left="2835"/>
        <w:rPr>
          <w:rFonts w:cs="Arial"/>
          <w:sz w:val="22"/>
          <w:szCs w:val="22"/>
          <w:lang w:val="en-US"/>
        </w:rPr>
      </w:pPr>
    </w:p>
    <w:p w14:paraId="0DFDDA0B" w14:textId="77777777" w:rsidR="00B16F42" w:rsidRDefault="00B16F42" w:rsidP="00B16F42">
      <w:pPr>
        <w:ind w:left="2268"/>
        <w:rPr>
          <w:rFonts w:cs="Arial"/>
          <w:sz w:val="22"/>
          <w:szCs w:val="22"/>
        </w:rPr>
      </w:pPr>
      <w:r>
        <w:rPr>
          <w:rFonts w:cs="Arial"/>
          <w:sz w:val="20"/>
        </w:rPr>
        <w:t>Observação: Se enviado “</w:t>
      </w:r>
      <w:proofErr w:type="spellStart"/>
      <w:r w:rsidRPr="00B16F42">
        <w:rPr>
          <w:rFonts w:cs="Arial"/>
          <w:i/>
          <w:sz w:val="20"/>
        </w:rPr>
        <w:t>ClientMneFilter</w:t>
      </w:r>
      <w:proofErr w:type="spellEnd"/>
      <w:r>
        <w:rPr>
          <w:rFonts w:cs="Arial"/>
          <w:sz w:val="20"/>
        </w:rPr>
        <w:t>” (mnemônico do OMS) o campo “</w:t>
      </w:r>
      <w:proofErr w:type="spellStart"/>
      <w:r w:rsidRPr="00B16F42">
        <w:rPr>
          <w:rFonts w:cs="Arial"/>
          <w:i/>
          <w:sz w:val="20"/>
        </w:rPr>
        <w:t>ClientIdFilter</w:t>
      </w:r>
      <w:proofErr w:type="spellEnd"/>
      <w:r>
        <w:rPr>
          <w:rFonts w:cs="Arial"/>
          <w:sz w:val="20"/>
        </w:rPr>
        <w:t>” pode ser enviado com o valor 0 (zero).</w:t>
      </w:r>
    </w:p>
    <w:p w14:paraId="5EA29C2E" w14:textId="77777777" w:rsidR="00B51345" w:rsidRDefault="00B51345" w:rsidP="00B51345">
      <w:pPr>
        <w:ind w:left="1701"/>
        <w:rPr>
          <w:rFonts w:cs="Arial"/>
          <w:sz w:val="22"/>
          <w:szCs w:val="22"/>
        </w:rPr>
      </w:pPr>
    </w:p>
    <w:p w14:paraId="1F4E75CB" w14:textId="77777777" w:rsidR="00B51345" w:rsidRDefault="00B51345" w:rsidP="00B51345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Retorno = </w:t>
      </w:r>
      <w:r w:rsidR="00010B83">
        <w:rPr>
          <w:rFonts w:cs="Arial"/>
          <w:sz w:val="22"/>
          <w:szCs w:val="22"/>
        </w:rPr>
        <w:t>E</w:t>
      </w:r>
      <w:r>
        <w:rPr>
          <w:rFonts w:cs="Arial"/>
          <w:sz w:val="22"/>
          <w:szCs w:val="22"/>
        </w:rPr>
        <w:t xml:space="preserve">strutura </w:t>
      </w:r>
      <w:proofErr w:type="spellStart"/>
      <w:r w:rsidRPr="001F4111">
        <w:rPr>
          <w:rFonts w:cs="Arial"/>
          <w:b/>
          <w:sz w:val="22"/>
          <w:szCs w:val="22"/>
        </w:rPr>
        <w:t>Order</w:t>
      </w:r>
      <w:r>
        <w:rPr>
          <w:rFonts w:cs="Arial"/>
          <w:b/>
          <w:sz w:val="22"/>
          <w:szCs w:val="22"/>
        </w:rPr>
        <w:t>ListResult</w:t>
      </w:r>
      <w:proofErr w:type="spellEnd"/>
      <w:r w:rsidRPr="005D1D65">
        <w:rPr>
          <w:rFonts w:cs="Arial"/>
          <w:sz w:val="22"/>
          <w:szCs w:val="22"/>
        </w:rPr>
        <w:t>:</w:t>
      </w:r>
    </w:p>
    <w:p w14:paraId="2009A17F" w14:textId="77777777" w:rsidR="00B51345" w:rsidRPr="00663574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 w:rsidRPr="00663574">
        <w:rPr>
          <w:rFonts w:cs="Arial"/>
          <w:sz w:val="20"/>
        </w:rPr>
        <w:t xml:space="preserve"> Status:</w:t>
      </w:r>
    </w:p>
    <w:p w14:paraId="2C855A2F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Success</w:t>
      </w:r>
      <w:proofErr w:type="spellEnd"/>
      <w:r w:rsidRPr="00663574">
        <w:rPr>
          <w:rFonts w:cs="Arial"/>
          <w:sz w:val="20"/>
        </w:rPr>
        <w:t xml:space="preserve"> </w:t>
      </w:r>
      <w:r w:rsidR="001A3C8B">
        <w:rPr>
          <w:rFonts w:cs="Arial"/>
          <w:color w:val="0070C0"/>
          <w:sz w:val="20"/>
        </w:rPr>
        <w:t>(</w:t>
      </w:r>
      <w:proofErr w:type="spellStart"/>
      <w:r w:rsidR="001A3C8B">
        <w:rPr>
          <w:rFonts w:cs="Arial"/>
          <w:color w:val="0070C0"/>
          <w:sz w:val="20"/>
        </w:rPr>
        <w:t>bool</w:t>
      </w:r>
      <w:proofErr w:type="spellEnd"/>
      <w:r w:rsidR="001A3C8B">
        <w:rPr>
          <w:rFonts w:cs="Arial"/>
          <w:color w:val="0070C0"/>
          <w:sz w:val="20"/>
        </w:rPr>
        <w:t>)</w:t>
      </w:r>
      <w:r w:rsidRPr="00663574">
        <w:rPr>
          <w:rFonts w:cs="Arial"/>
          <w:sz w:val="20"/>
        </w:rPr>
        <w:t xml:space="preserve"> = </w:t>
      </w:r>
      <w:proofErr w:type="spellStart"/>
      <w:r w:rsidRPr="00663574">
        <w:rPr>
          <w:rFonts w:cs="Arial"/>
          <w:sz w:val="20"/>
        </w:rPr>
        <w:t>True</w:t>
      </w:r>
      <w:proofErr w:type="spellEnd"/>
      <w:r w:rsidRPr="00663574">
        <w:rPr>
          <w:rFonts w:cs="Arial"/>
          <w:sz w:val="20"/>
        </w:rPr>
        <w:t xml:space="preserve"> ou False;</w:t>
      </w:r>
    </w:p>
    <w:p w14:paraId="12E176C6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Code</w:t>
      </w:r>
      <w:proofErr w:type="spellEnd"/>
      <w:r w:rsidRPr="00663574"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 xml:space="preserve">) </w:t>
      </w:r>
      <w:r w:rsidRPr="00663574">
        <w:rPr>
          <w:rFonts w:cs="Arial"/>
          <w:sz w:val="20"/>
        </w:rPr>
        <w:t xml:space="preserve">= Código do erro (se </w:t>
      </w:r>
      <w:proofErr w:type="spellStart"/>
      <w:r w:rsidRPr="00663574">
        <w:rPr>
          <w:rFonts w:cs="Arial"/>
          <w:sz w:val="20"/>
        </w:rPr>
        <w:t>success</w:t>
      </w:r>
      <w:proofErr w:type="spellEnd"/>
      <w:r w:rsidRPr="00663574">
        <w:rPr>
          <w:rFonts w:cs="Arial"/>
          <w:sz w:val="20"/>
        </w:rPr>
        <w:t>=False);</w:t>
      </w:r>
    </w:p>
    <w:p w14:paraId="6E963828" w14:textId="77777777" w:rsidR="00B51345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="00EC4799">
        <w:rPr>
          <w:rFonts w:cs="Arial"/>
          <w:sz w:val="20"/>
        </w:rPr>
        <w:t>Message</w:t>
      </w:r>
      <w:proofErr w:type="spellEnd"/>
      <w:r w:rsidR="00EC4799"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>)</w:t>
      </w:r>
      <w:r w:rsidRPr="00663574">
        <w:rPr>
          <w:rFonts w:cs="Arial"/>
          <w:sz w:val="20"/>
        </w:rPr>
        <w:t xml:space="preserve"> = Mensagem do erro (se </w:t>
      </w:r>
      <w:proofErr w:type="spellStart"/>
      <w:r w:rsidRPr="00663574">
        <w:rPr>
          <w:rFonts w:cs="Arial"/>
          <w:sz w:val="20"/>
        </w:rPr>
        <w:t>success</w:t>
      </w:r>
      <w:proofErr w:type="spellEnd"/>
      <w:r w:rsidRPr="00663574">
        <w:rPr>
          <w:rFonts w:cs="Arial"/>
          <w:sz w:val="20"/>
        </w:rPr>
        <w:t>=False);</w:t>
      </w:r>
    </w:p>
    <w:p w14:paraId="13F55982" w14:textId="77777777" w:rsidR="009C4725" w:rsidRDefault="009C4725" w:rsidP="009C472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OmsCode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r>
        <w:rPr>
          <w:rFonts w:cs="Arial"/>
          <w:sz w:val="20"/>
        </w:rPr>
        <w:t xml:space="preserve">OMS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4677972F" w14:textId="77777777" w:rsidR="009C4725" w:rsidRDefault="009C4725" w:rsidP="009C472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StreamerCode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74EFC06F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Referer</w:t>
      </w:r>
      <w:proofErr w:type="spellEnd"/>
      <w:r w:rsidRPr="00663574"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object</w:t>
      </w:r>
      <w:proofErr w:type="spellEnd"/>
      <w:r w:rsidRPr="00663574">
        <w:rPr>
          <w:rFonts w:cs="Arial"/>
          <w:color w:val="0070C0"/>
          <w:sz w:val="20"/>
        </w:rPr>
        <w:t>)</w:t>
      </w:r>
      <w:r w:rsidRPr="00663574">
        <w:rPr>
          <w:rFonts w:cs="Arial"/>
          <w:sz w:val="20"/>
        </w:rPr>
        <w:t xml:space="preserve"> = Objeto para identificar a requisição no momento da resposta (responsabilidade do serviço);</w:t>
      </w:r>
    </w:p>
    <w:p w14:paraId="2CB664C7" w14:textId="77777777" w:rsidR="00B51345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ToJSON</w:t>
      </w:r>
      <w:proofErr w:type="spellEnd"/>
      <w:r w:rsidRPr="00663574"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>)</w:t>
      </w:r>
      <w:r w:rsidRPr="00663574">
        <w:rPr>
          <w:rFonts w:cs="Arial"/>
          <w:sz w:val="20"/>
        </w:rPr>
        <w:t xml:space="preserve"> = Conversor para JSON da estrutura </w:t>
      </w:r>
      <w:proofErr w:type="spellStart"/>
      <w:r w:rsidR="00EC7404">
        <w:rPr>
          <w:rFonts w:cs="Arial"/>
          <w:sz w:val="20"/>
        </w:rPr>
        <w:t>OrderListResult</w:t>
      </w:r>
      <w:proofErr w:type="spellEnd"/>
      <w:r>
        <w:rPr>
          <w:rFonts w:cs="Arial"/>
          <w:sz w:val="20"/>
        </w:rPr>
        <w:t>.</w:t>
      </w:r>
    </w:p>
    <w:p w14:paraId="6C44E2E8" w14:textId="77777777" w:rsidR="00FE614C" w:rsidRDefault="00FE614C" w:rsidP="00FE614C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F34E78">
        <w:rPr>
          <w:rFonts w:cs="Arial"/>
          <w:sz w:val="20"/>
        </w:rPr>
        <w:t>EnableTrace</w:t>
      </w:r>
      <w:proofErr w:type="spellEnd"/>
      <w:r w:rsidRPr="00F34E78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 xml:space="preserve">) </w:t>
      </w:r>
      <w:r w:rsidRPr="00F34E78">
        <w:rPr>
          <w:rFonts w:cs="Arial"/>
          <w:sz w:val="20"/>
        </w:rPr>
        <w:t>= Vide item 2.3.1</w:t>
      </w:r>
      <w:r>
        <w:rPr>
          <w:rFonts w:cs="Arial"/>
          <w:sz w:val="20"/>
        </w:rPr>
        <w:t>.;</w:t>
      </w:r>
    </w:p>
    <w:p w14:paraId="29C1DC76" w14:textId="77777777" w:rsidR="00FE614C" w:rsidRDefault="00FE614C" w:rsidP="00FE614C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Trace = Coleção da estrutura </w:t>
      </w:r>
      <w:proofErr w:type="spellStart"/>
      <w:r>
        <w:rPr>
          <w:rFonts w:cs="Arial"/>
          <w:sz w:val="20"/>
        </w:rPr>
        <w:t>TraceItems</w:t>
      </w:r>
      <w:proofErr w:type="spellEnd"/>
      <w:r w:rsidRPr="00F34E78">
        <w:rPr>
          <w:rFonts w:cs="Arial"/>
          <w:sz w:val="20"/>
        </w:rPr>
        <w:t xml:space="preserve"> = Vide item 2.3.1</w:t>
      </w:r>
      <w:r>
        <w:rPr>
          <w:rFonts w:cs="Arial"/>
          <w:sz w:val="20"/>
        </w:rPr>
        <w:t>.;</w:t>
      </w:r>
    </w:p>
    <w:p w14:paraId="0D337037" w14:textId="77777777" w:rsidR="00B51345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 w:rsidRPr="00663574">
        <w:rPr>
          <w:rFonts w:cs="Arial"/>
          <w:sz w:val="20"/>
        </w:rPr>
        <w:t xml:space="preserve"> </w:t>
      </w:r>
      <w:r>
        <w:rPr>
          <w:rFonts w:cs="Arial"/>
          <w:sz w:val="20"/>
        </w:rPr>
        <w:t xml:space="preserve">Data = </w:t>
      </w:r>
      <w:r w:rsidR="00010B83">
        <w:rPr>
          <w:rFonts w:cs="Arial"/>
          <w:sz w:val="20"/>
        </w:rPr>
        <w:t>Coleção com a lista das ordens</w:t>
      </w:r>
      <w:r w:rsidR="00666185">
        <w:rPr>
          <w:rFonts w:cs="Arial"/>
          <w:sz w:val="20"/>
        </w:rPr>
        <w:t xml:space="preserve"> (pode retornar sem nenhuma ordem)</w:t>
      </w:r>
      <w:r>
        <w:rPr>
          <w:rFonts w:cs="Arial"/>
          <w:sz w:val="20"/>
        </w:rPr>
        <w:t>:</w:t>
      </w:r>
    </w:p>
    <w:p w14:paraId="09649D30" w14:textId="77777777" w:rsidR="0081614C" w:rsidRPr="005A2CCD" w:rsidRDefault="0081614C" w:rsidP="0081614C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OrderId</w:t>
      </w:r>
      <w:proofErr w:type="spellEnd"/>
      <w:r>
        <w:rPr>
          <w:rFonts w:cs="Arial"/>
          <w:sz w:val="20"/>
        </w:rPr>
        <w:t xml:space="preserve"> </w:t>
      </w:r>
      <w:r w:rsidRPr="004661D3">
        <w:rPr>
          <w:rFonts w:cs="Arial"/>
          <w:color w:val="0070C0"/>
          <w:sz w:val="20"/>
        </w:rPr>
        <w:t>(</w:t>
      </w:r>
      <w:proofErr w:type="spellStart"/>
      <w:r w:rsidR="009A4FED">
        <w:rPr>
          <w:rFonts w:cs="Arial"/>
          <w:color w:val="0070C0"/>
          <w:sz w:val="20"/>
        </w:rPr>
        <w:t>string</w:t>
      </w:r>
      <w:proofErr w:type="spellEnd"/>
      <w:r w:rsidRPr="004661D3">
        <w:rPr>
          <w:rFonts w:cs="Arial"/>
          <w:color w:val="0070C0"/>
          <w:sz w:val="20"/>
        </w:rPr>
        <w:t>)</w:t>
      </w:r>
      <w:r w:rsidRPr="005A2CCD">
        <w:rPr>
          <w:rFonts w:cs="Arial"/>
          <w:sz w:val="20"/>
        </w:rPr>
        <w:t>:</w:t>
      </w:r>
      <w:r>
        <w:rPr>
          <w:rFonts w:cs="Arial"/>
          <w:sz w:val="20"/>
        </w:rPr>
        <w:t xml:space="preserve"> Id da ordem no OMS;</w:t>
      </w:r>
    </w:p>
    <w:p w14:paraId="73EEFE8B" w14:textId="77777777" w:rsidR="0081614C" w:rsidRDefault="0081614C" w:rsidP="0081614C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SymbolId</w:t>
      </w:r>
      <w:proofErr w:type="spellEnd"/>
      <w:r>
        <w:rPr>
          <w:rFonts w:cs="Arial"/>
          <w:sz w:val="20"/>
        </w:rPr>
        <w:t xml:space="preserve"> </w:t>
      </w:r>
      <w:r w:rsidR="008C220E">
        <w:rPr>
          <w:rFonts w:cs="Arial"/>
          <w:sz w:val="20"/>
        </w:rPr>
        <w:t>=</w:t>
      </w:r>
      <w:r>
        <w:rPr>
          <w:rFonts w:cs="Arial"/>
          <w:sz w:val="20"/>
        </w:rPr>
        <w:t xml:space="preserve"> Dados </w:t>
      </w:r>
      <w:r w:rsidRPr="00084737">
        <w:rPr>
          <w:rFonts w:cs="Arial"/>
          <w:sz w:val="20"/>
        </w:rPr>
        <w:t>do símbolo</w:t>
      </w:r>
      <w:r>
        <w:rPr>
          <w:rFonts w:cs="Arial"/>
          <w:sz w:val="20"/>
        </w:rPr>
        <w:t>:</w:t>
      </w:r>
    </w:p>
    <w:p w14:paraId="32A81EF8" w14:textId="77777777" w:rsidR="0081614C" w:rsidRDefault="0081614C" w:rsidP="0081614C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>
        <w:rPr>
          <w:rFonts w:cs="Arial"/>
          <w:sz w:val="20"/>
        </w:rPr>
        <w:t>S</w:t>
      </w:r>
      <w:r w:rsidRPr="005A2CCD">
        <w:rPr>
          <w:rFonts w:cs="Arial"/>
          <w:sz w:val="20"/>
        </w:rPr>
        <w:t>ourceId</w:t>
      </w:r>
      <w:proofErr w:type="spellEnd"/>
      <w:r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Id do mercado OMS (exemplo: </w:t>
      </w:r>
      <w:r w:rsidRPr="005A2CCD">
        <w:rPr>
          <w:rFonts w:cs="Arial"/>
          <w:sz w:val="20"/>
        </w:rPr>
        <w:t>12010</w:t>
      </w:r>
      <w:r>
        <w:rPr>
          <w:rFonts w:cs="Arial"/>
          <w:sz w:val="20"/>
        </w:rPr>
        <w:t xml:space="preserve"> para BVSP);</w:t>
      </w:r>
    </w:p>
    <w:p w14:paraId="76B8EF53" w14:textId="77777777" w:rsidR="0081614C" w:rsidRPr="005A2CCD" w:rsidRDefault="0081614C" w:rsidP="0081614C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lastRenderedPageBreak/>
        <w:t xml:space="preserve">- </w:t>
      </w:r>
      <w:proofErr w:type="spellStart"/>
      <w:r>
        <w:rPr>
          <w:rFonts w:cs="Arial"/>
          <w:sz w:val="20"/>
        </w:rPr>
        <w:t>S</w:t>
      </w:r>
      <w:r w:rsidRPr="005A2CCD">
        <w:rPr>
          <w:rFonts w:cs="Arial"/>
          <w:sz w:val="20"/>
        </w:rPr>
        <w:t>ymbol</w:t>
      </w:r>
      <w:proofErr w:type="spellEnd"/>
      <w:r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Código do símbolo.</w:t>
      </w:r>
    </w:p>
    <w:p w14:paraId="2FC23E30" w14:textId="77777777" w:rsidR="0081614C" w:rsidRPr="005A2CCD" w:rsidRDefault="0081614C" w:rsidP="0081614C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ContractDescription</w:t>
      </w:r>
      <w:proofErr w:type="spellEnd"/>
      <w:r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6372C5">
        <w:rPr>
          <w:rFonts w:cs="Arial"/>
          <w:sz w:val="20"/>
        </w:rPr>
        <w:t>Descrição do símbolo;</w:t>
      </w:r>
    </w:p>
    <w:p w14:paraId="49D874CE" w14:textId="77777777" w:rsidR="00B51345" w:rsidRPr="00A83271" w:rsidRDefault="0081614C" w:rsidP="0081614C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AddDate</w:t>
      </w:r>
      <w:proofErr w:type="spellEnd"/>
      <w:r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Data da inclusão no formato YYYY-MM-DD;</w:t>
      </w:r>
    </w:p>
    <w:p w14:paraId="1005D39D" w14:textId="77777777" w:rsidR="00B51345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A83271">
        <w:rPr>
          <w:rFonts w:cs="Arial"/>
          <w:sz w:val="20"/>
        </w:rPr>
        <w:t xml:space="preserve"> </w:t>
      </w:r>
      <w:proofErr w:type="spellStart"/>
      <w:r w:rsidRPr="00A83271">
        <w:rPr>
          <w:rFonts w:cs="Arial"/>
          <w:sz w:val="20"/>
        </w:rPr>
        <w:t>UserId</w:t>
      </w:r>
      <w:proofErr w:type="spellEnd"/>
      <w:r>
        <w:rPr>
          <w:rFonts w:cs="Arial"/>
          <w:sz w:val="20"/>
        </w:rPr>
        <w:t xml:space="preserve"> = </w:t>
      </w:r>
      <w:r w:rsidRPr="007E45AF">
        <w:rPr>
          <w:rFonts w:cs="Arial"/>
          <w:sz w:val="20"/>
        </w:rPr>
        <w:t>Identificação d</w:t>
      </w:r>
      <w:r>
        <w:rPr>
          <w:rFonts w:cs="Arial"/>
          <w:sz w:val="20"/>
        </w:rPr>
        <w:t xml:space="preserve">o </w:t>
      </w:r>
      <w:r w:rsidRPr="007E45AF">
        <w:rPr>
          <w:rFonts w:cs="Arial"/>
          <w:sz w:val="20"/>
        </w:rPr>
        <w:t>cliente</w:t>
      </w:r>
      <w:r>
        <w:rPr>
          <w:rFonts w:cs="Arial"/>
          <w:sz w:val="20"/>
        </w:rPr>
        <w:t>:</w:t>
      </w:r>
    </w:p>
    <w:p w14:paraId="4A93DA2B" w14:textId="77777777" w:rsidR="00B51345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>
        <w:rPr>
          <w:rFonts w:cs="Arial"/>
          <w:sz w:val="20"/>
        </w:rPr>
        <w:t>U</w:t>
      </w:r>
      <w:r w:rsidRPr="00A83271">
        <w:rPr>
          <w:rFonts w:cs="Arial"/>
          <w:sz w:val="20"/>
        </w:rPr>
        <w:t>ser</w:t>
      </w:r>
      <w:proofErr w:type="spellEnd"/>
      <w:r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(</w:t>
      </w:r>
      <w:proofErr w:type="spellStart"/>
      <w:r w:rsidR="00F8224D" w:rsidRPr="00C53254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 w:rsidR="003465D6" w:rsidRPr="00810F16">
        <w:rPr>
          <w:rFonts w:cs="Arial"/>
          <w:sz w:val="20"/>
        </w:rPr>
        <w:t>I</w:t>
      </w:r>
      <w:r w:rsidR="003465D6">
        <w:rPr>
          <w:rFonts w:cs="Arial"/>
          <w:sz w:val="20"/>
        </w:rPr>
        <w:t>d</w:t>
      </w:r>
      <w:r w:rsidR="003465D6" w:rsidRPr="00810F16">
        <w:rPr>
          <w:rFonts w:cs="Arial"/>
          <w:sz w:val="20"/>
        </w:rPr>
        <w:t xml:space="preserve"> </w:t>
      </w:r>
      <w:r w:rsidRPr="007E45AF">
        <w:rPr>
          <w:rFonts w:cs="Arial"/>
          <w:sz w:val="20"/>
        </w:rPr>
        <w:t xml:space="preserve">numérico do </w:t>
      </w:r>
      <w:r>
        <w:rPr>
          <w:rFonts w:cs="Arial"/>
          <w:sz w:val="20"/>
        </w:rPr>
        <w:t>cliente;</w:t>
      </w:r>
    </w:p>
    <w:p w14:paraId="25257CF0" w14:textId="77777777" w:rsidR="00B51345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>
        <w:rPr>
          <w:rFonts w:cs="Arial"/>
          <w:sz w:val="20"/>
        </w:rPr>
        <w:t>U</w:t>
      </w:r>
      <w:r w:rsidRPr="00A83271">
        <w:rPr>
          <w:rFonts w:cs="Arial"/>
          <w:sz w:val="20"/>
        </w:rPr>
        <w:t>serMne</w:t>
      </w:r>
      <w:proofErr w:type="spellEnd"/>
      <w:r>
        <w:rPr>
          <w:rFonts w:cs="Arial"/>
          <w:sz w:val="20"/>
        </w:rPr>
        <w:t xml:space="preserve"> </w:t>
      </w:r>
      <w:r w:rsidRPr="00C53254">
        <w:rPr>
          <w:rFonts w:cs="Arial"/>
          <w:color w:val="0070C0"/>
          <w:sz w:val="20"/>
        </w:rPr>
        <w:t>(</w:t>
      </w:r>
      <w:proofErr w:type="spellStart"/>
      <w:r w:rsidRPr="00C53254">
        <w:rPr>
          <w:rFonts w:cs="Arial"/>
          <w:color w:val="0070C0"/>
          <w:sz w:val="20"/>
        </w:rPr>
        <w:t>string</w:t>
      </w:r>
      <w:proofErr w:type="spellEnd"/>
      <w:r w:rsidRPr="00C5325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Pr="007E45AF">
        <w:rPr>
          <w:rFonts w:cs="Arial"/>
          <w:sz w:val="20"/>
        </w:rPr>
        <w:t xml:space="preserve">Mnemônico do </w:t>
      </w:r>
      <w:r>
        <w:rPr>
          <w:rFonts w:cs="Arial"/>
          <w:sz w:val="20"/>
        </w:rPr>
        <w:t>cliente;</w:t>
      </w:r>
    </w:p>
    <w:p w14:paraId="2A36CA72" w14:textId="77777777" w:rsidR="00B51345" w:rsidRPr="00AF5335" w:rsidRDefault="00B51345" w:rsidP="00B51345">
      <w:pPr>
        <w:ind w:left="3402"/>
        <w:rPr>
          <w:rFonts w:cs="Arial"/>
          <w:sz w:val="20"/>
          <w:lang w:val="en-US"/>
        </w:rPr>
      </w:pPr>
      <w:r w:rsidRPr="00AF5335">
        <w:rPr>
          <w:rFonts w:cs="Arial"/>
          <w:sz w:val="20"/>
          <w:lang w:val="en-US"/>
        </w:rPr>
        <w:t xml:space="preserve">- Branch </w:t>
      </w:r>
      <w:r w:rsidRPr="00AF5335">
        <w:rPr>
          <w:rFonts w:cs="Arial"/>
          <w:color w:val="0070C0"/>
          <w:sz w:val="20"/>
          <w:lang w:val="en-US"/>
        </w:rPr>
        <w:t>(string)</w:t>
      </w:r>
      <w:r w:rsidRPr="00AF5335">
        <w:rPr>
          <w:rFonts w:cs="Arial"/>
          <w:sz w:val="20"/>
          <w:lang w:val="en-US"/>
        </w:rPr>
        <w:t xml:space="preserve"> = Id da filial.</w:t>
      </w:r>
    </w:p>
    <w:p w14:paraId="1301474A" w14:textId="77777777" w:rsidR="00B51345" w:rsidRPr="00A83271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A83271">
        <w:rPr>
          <w:rFonts w:cs="Arial"/>
          <w:sz w:val="20"/>
        </w:rPr>
        <w:t xml:space="preserve"> </w:t>
      </w:r>
      <w:proofErr w:type="spellStart"/>
      <w:r w:rsidRPr="00A83271">
        <w:rPr>
          <w:rFonts w:cs="Arial"/>
          <w:sz w:val="20"/>
        </w:rPr>
        <w:t>Side</w:t>
      </w:r>
      <w:proofErr w:type="spellEnd"/>
      <w:r>
        <w:rPr>
          <w:rFonts w:cs="Arial"/>
          <w:sz w:val="20"/>
        </w:rPr>
        <w:t xml:space="preserve"> </w:t>
      </w:r>
      <w:r w:rsidRPr="00810F16">
        <w:rPr>
          <w:rFonts w:cs="Arial"/>
          <w:color w:val="0070C0"/>
          <w:sz w:val="20"/>
        </w:rPr>
        <w:t>(</w:t>
      </w:r>
      <w:r>
        <w:rPr>
          <w:rFonts w:cs="Arial"/>
          <w:color w:val="0070C0"/>
          <w:sz w:val="20"/>
        </w:rPr>
        <w:t>char</w:t>
      </w:r>
      <w:r w:rsidRPr="00810F1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 xml:space="preserve">= B-Compra </w:t>
      </w:r>
      <w:r>
        <w:rPr>
          <w:rFonts w:cs="Arial"/>
          <w:sz w:val="20"/>
        </w:rPr>
        <w:t xml:space="preserve">ou </w:t>
      </w:r>
      <w:proofErr w:type="spellStart"/>
      <w:r w:rsidRPr="00663574">
        <w:rPr>
          <w:rFonts w:cs="Arial"/>
          <w:sz w:val="20"/>
        </w:rPr>
        <w:t>S-Vend</w:t>
      </w:r>
      <w:r>
        <w:rPr>
          <w:rFonts w:cs="Arial"/>
          <w:sz w:val="20"/>
        </w:rPr>
        <w:t>a</w:t>
      </w:r>
      <w:proofErr w:type="spellEnd"/>
      <w:r>
        <w:rPr>
          <w:rFonts w:cs="Arial"/>
          <w:sz w:val="20"/>
        </w:rPr>
        <w:t>;</w:t>
      </w:r>
    </w:p>
    <w:p w14:paraId="3318AD7D" w14:textId="77777777" w:rsidR="00B51345" w:rsidRPr="00A83271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A83271">
        <w:rPr>
          <w:rFonts w:cs="Arial"/>
          <w:sz w:val="20"/>
        </w:rPr>
        <w:t xml:space="preserve"> </w:t>
      </w:r>
      <w:proofErr w:type="spellStart"/>
      <w:r w:rsidRPr="00A83271">
        <w:rPr>
          <w:rFonts w:cs="Arial"/>
          <w:sz w:val="20"/>
        </w:rPr>
        <w:t>Qtty</w:t>
      </w:r>
      <w:proofErr w:type="spellEnd"/>
      <w:r>
        <w:rPr>
          <w:rFonts w:cs="Arial"/>
          <w:sz w:val="20"/>
        </w:rPr>
        <w:t xml:space="preserve"> </w:t>
      </w:r>
      <w:r w:rsidRPr="00C53254">
        <w:rPr>
          <w:rFonts w:cs="Arial"/>
          <w:color w:val="0070C0"/>
          <w:sz w:val="20"/>
        </w:rPr>
        <w:t>(</w:t>
      </w:r>
      <w:proofErr w:type="spellStart"/>
      <w:r w:rsidRPr="00C53254">
        <w:rPr>
          <w:rFonts w:cs="Arial"/>
          <w:color w:val="0070C0"/>
          <w:sz w:val="20"/>
        </w:rPr>
        <w:t>string</w:t>
      </w:r>
      <w:proofErr w:type="spellEnd"/>
      <w:r w:rsidRPr="00C5325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 da ordem;</w:t>
      </w:r>
    </w:p>
    <w:p w14:paraId="54C45273" w14:textId="77777777" w:rsidR="00B51345" w:rsidRPr="00A83271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A83271">
        <w:rPr>
          <w:rFonts w:cs="Arial"/>
          <w:sz w:val="20"/>
        </w:rPr>
        <w:t xml:space="preserve"> </w:t>
      </w:r>
      <w:proofErr w:type="spellStart"/>
      <w:r w:rsidRPr="00A83271">
        <w:rPr>
          <w:rFonts w:cs="Arial"/>
          <w:sz w:val="20"/>
        </w:rPr>
        <w:t>HideQtty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 aparente/aberta;</w:t>
      </w:r>
    </w:p>
    <w:p w14:paraId="0A9BEEE8" w14:textId="77777777" w:rsidR="00B51345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A83271">
        <w:rPr>
          <w:rFonts w:cs="Arial"/>
          <w:sz w:val="20"/>
        </w:rPr>
        <w:t xml:space="preserve"> Status</w:t>
      </w:r>
      <w:r w:rsidR="006372C5">
        <w:rPr>
          <w:rFonts w:cs="Arial"/>
          <w:sz w:val="20"/>
        </w:rPr>
        <w:t xml:space="preserve"> </w:t>
      </w:r>
      <w:r w:rsidR="006372C5" w:rsidRPr="00C53254">
        <w:rPr>
          <w:rFonts w:cs="Arial"/>
          <w:color w:val="0070C0"/>
          <w:sz w:val="20"/>
        </w:rPr>
        <w:t>(</w:t>
      </w:r>
      <w:proofErr w:type="spellStart"/>
      <w:r w:rsidR="006372C5" w:rsidRPr="00C53254">
        <w:rPr>
          <w:rFonts w:cs="Arial"/>
          <w:color w:val="0070C0"/>
          <w:sz w:val="20"/>
        </w:rPr>
        <w:t>string</w:t>
      </w:r>
      <w:proofErr w:type="spellEnd"/>
      <w:r w:rsidR="006372C5" w:rsidRPr="00C53254">
        <w:rPr>
          <w:rFonts w:cs="Arial"/>
          <w:color w:val="0070C0"/>
          <w:sz w:val="20"/>
        </w:rPr>
        <w:t>)</w:t>
      </w:r>
      <w:r w:rsidR="006372C5">
        <w:rPr>
          <w:rFonts w:cs="Arial"/>
          <w:sz w:val="20"/>
        </w:rPr>
        <w:t xml:space="preserve"> = Situação da ordem (</w:t>
      </w:r>
      <w:proofErr w:type="spellStart"/>
      <w:r w:rsidR="00817E98">
        <w:rPr>
          <w:rFonts w:cs="Arial"/>
          <w:sz w:val="20"/>
        </w:rPr>
        <w:t>L</w:t>
      </w:r>
      <w:r w:rsidR="00CD75C2" w:rsidRPr="00CD75C2">
        <w:rPr>
          <w:rFonts w:cs="Arial"/>
          <w:sz w:val="20"/>
        </w:rPr>
        <w:t>istType</w:t>
      </w:r>
      <w:proofErr w:type="spellEnd"/>
      <w:r w:rsidR="00CD75C2">
        <w:rPr>
          <w:rFonts w:cs="Arial"/>
          <w:sz w:val="20"/>
        </w:rPr>
        <w:t>=</w:t>
      </w:r>
      <w:r w:rsidR="00CD75C2" w:rsidRPr="00CD75C2">
        <w:rPr>
          <w:rFonts w:cs="Arial"/>
          <w:sz w:val="20"/>
        </w:rPr>
        <w:t>G</w:t>
      </w:r>
      <w:r w:rsidR="0054795B">
        <w:rPr>
          <w:rFonts w:cs="Arial"/>
          <w:sz w:val="20"/>
        </w:rPr>
        <w:t xml:space="preserve"> para “</w:t>
      </w:r>
      <w:r w:rsidR="0054795B" w:rsidRPr="0054795B">
        <w:rPr>
          <w:rFonts w:cs="Arial"/>
          <w:i/>
          <w:sz w:val="20"/>
        </w:rPr>
        <w:t>Agrupada</w:t>
      </w:r>
      <w:r w:rsidR="0054795B">
        <w:rPr>
          <w:rFonts w:cs="Arial"/>
          <w:sz w:val="20"/>
        </w:rPr>
        <w:t xml:space="preserve">” </w:t>
      </w:r>
      <w:r w:rsidR="00CD75C2">
        <w:rPr>
          <w:rFonts w:cs="Arial"/>
          <w:sz w:val="20"/>
        </w:rPr>
        <w:t xml:space="preserve">pode conter </w:t>
      </w:r>
      <w:r w:rsidR="00D35BF5">
        <w:rPr>
          <w:rFonts w:cs="Arial"/>
          <w:sz w:val="20"/>
        </w:rPr>
        <w:t>múltiplas</w:t>
      </w:r>
      <w:r w:rsidR="00CD75C2">
        <w:rPr>
          <w:rFonts w:cs="Arial"/>
          <w:sz w:val="20"/>
        </w:rPr>
        <w:t xml:space="preserve"> situações</w:t>
      </w:r>
      <w:r w:rsidR="006372C5">
        <w:rPr>
          <w:rFonts w:cs="Arial"/>
          <w:sz w:val="20"/>
        </w:rPr>
        <w:t>)</w:t>
      </w:r>
      <w:r w:rsidR="00CD75C2">
        <w:rPr>
          <w:rFonts w:cs="Arial"/>
          <w:sz w:val="20"/>
        </w:rPr>
        <w:t>:</w:t>
      </w:r>
    </w:p>
    <w:tbl>
      <w:tblPr>
        <w:tblStyle w:val="Tabelacomgrade"/>
        <w:tblW w:w="0" w:type="auto"/>
        <w:tblInd w:w="3637" w:type="dxa"/>
        <w:tblLook w:val="04A0" w:firstRow="1" w:lastRow="0" w:firstColumn="1" w:lastColumn="0" w:noHBand="0" w:noVBand="1"/>
      </w:tblPr>
      <w:tblGrid>
        <w:gridCol w:w="783"/>
        <w:gridCol w:w="1384"/>
        <w:gridCol w:w="4539"/>
      </w:tblGrid>
      <w:tr w:rsidR="00377246" w14:paraId="5B7A0FF7" w14:textId="77777777" w:rsidTr="001E43E3">
        <w:trPr>
          <w:trHeight w:val="70"/>
        </w:trPr>
        <w:tc>
          <w:tcPr>
            <w:tcW w:w="783" w:type="dxa"/>
            <w:shd w:val="clear" w:color="auto" w:fill="D9D9D9" w:themeFill="background1" w:themeFillShade="D9"/>
          </w:tcPr>
          <w:p w14:paraId="1B28E7B1" w14:textId="77777777" w:rsidR="00377246" w:rsidRPr="001E43E3" w:rsidRDefault="00377246" w:rsidP="001E43E3">
            <w:pPr>
              <w:jc w:val="center"/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>Status</w:t>
            </w:r>
          </w:p>
        </w:tc>
        <w:tc>
          <w:tcPr>
            <w:tcW w:w="1384" w:type="dxa"/>
            <w:shd w:val="clear" w:color="auto" w:fill="D9D9D9" w:themeFill="background1" w:themeFillShade="D9"/>
          </w:tcPr>
          <w:p w14:paraId="0B4D27A1" w14:textId="77777777" w:rsidR="00377246" w:rsidRPr="001E43E3" w:rsidRDefault="001E43E3" w:rsidP="001E43E3">
            <w:pPr>
              <w:jc w:val="center"/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>Situação</w:t>
            </w:r>
          </w:p>
        </w:tc>
        <w:tc>
          <w:tcPr>
            <w:tcW w:w="4539" w:type="dxa"/>
            <w:shd w:val="clear" w:color="auto" w:fill="D9D9D9" w:themeFill="background1" w:themeFillShade="D9"/>
          </w:tcPr>
          <w:p w14:paraId="29F5F30D" w14:textId="77777777" w:rsidR="00377246" w:rsidRPr="001E43E3" w:rsidRDefault="00377246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>Descrição</w:t>
            </w:r>
          </w:p>
        </w:tc>
      </w:tr>
      <w:tr w:rsidR="004A1EC5" w14:paraId="68B7B56B" w14:textId="77777777" w:rsidTr="001E43E3">
        <w:trPr>
          <w:trHeight w:val="567"/>
        </w:trPr>
        <w:tc>
          <w:tcPr>
            <w:tcW w:w="783" w:type="dxa"/>
          </w:tcPr>
          <w:p w14:paraId="74C35330" w14:textId="77777777" w:rsidR="004A1EC5" w:rsidRPr="001E43E3" w:rsidRDefault="004A1EC5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>P</w:t>
            </w:r>
          </w:p>
        </w:tc>
        <w:tc>
          <w:tcPr>
            <w:tcW w:w="1384" w:type="dxa"/>
          </w:tcPr>
          <w:p w14:paraId="045B5E30" w14:textId="77777777" w:rsidR="004A1EC5" w:rsidRPr="001E43E3" w:rsidRDefault="004A1EC5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>Pendente</w:t>
            </w:r>
          </w:p>
        </w:tc>
        <w:tc>
          <w:tcPr>
            <w:tcW w:w="4539" w:type="dxa"/>
          </w:tcPr>
          <w:p w14:paraId="403913C1" w14:textId="77777777" w:rsidR="004A1EC5" w:rsidRPr="001E43E3" w:rsidRDefault="004A1EC5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 xml:space="preserve">Ordem </w:t>
            </w:r>
            <w:r w:rsidR="00C332D9">
              <w:rPr>
                <w:rFonts w:cs="Arial"/>
                <w:sz w:val="18"/>
                <w:szCs w:val="18"/>
              </w:rPr>
              <w:t xml:space="preserve">processada pelo OMS mas </w:t>
            </w:r>
            <w:r w:rsidRPr="001E43E3">
              <w:rPr>
                <w:rFonts w:cs="Arial"/>
                <w:sz w:val="18"/>
                <w:szCs w:val="18"/>
              </w:rPr>
              <w:t>não enviada para a bolsa</w:t>
            </w:r>
            <w:r w:rsidR="00B33FDB">
              <w:rPr>
                <w:rFonts w:cs="Arial"/>
                <w:sz w:val="18"/>
                <w:szCs w:val="18"/>
              </w:rPr>
              <w:t>.</w:t>
            </w:r>
          </w:p>
        </w:tc>
      </w:tr>
      <w:tr w:rsidR="004A1EC5" w14:paraId="6A5DBE98" w14:textId="77777777" w:rsidTr="001E43E3">
        <w:trPr>
          <w:trHeight w:val="567"/>
        </w:trPr>
        <w:tc>
          <w:tcPr>
            <w:tcW w:w="783" w:type="dxa"/>
          </w:tcPr>
          <w:p w14:paraId="6AB7AFB2" w14:textId="77777777" w:rsidR="004A1EC5" w:rsidRPr="001E43E3" w:rsidRDefault="004A1EC5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>E</w:t>
            </w:r>
          </w:p>
        </w:tc>
        <w:tc>
          <w:tcPr>
            <w:tcW w:w="1384" w:type="dxa"/>
          </w:tcPr>
          <w:p w14:paraId="23DC3A19" w14:textId="77777777" w:rsidR="004A1EC5" w:rsidRPr="001E43E3" w:rsidRDefault="004A1EC5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>Processada</w:t>
            </w:r>
          </w:p>
        </w:tc>
        <w:tc>
          <w:tcPr>
            <w:tcW w:w="4539" w:type="dxa"/>
          </w:tcPr>
          <w:p w14:paraId="52ADA347" w14:textId="77777777" w:rsidR="004A1EC5" w:rsidRPr="001E43E3" w:rsidRDefault="004A1EC5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>Ordem processada pelo OMS e enviada para a bolsa</w:t>
            </w:r>
            <w:r w:rsidR="00AF5214">
              <w:rPr>
                <w:rFonts w:cs="Arial"/>
                <w:sz w:val="18"/>
                <w:szCs w:val="18"/>
              </w:rPr>
              <w:t>.</w:t>
            </w:r>
          </w:p>
        </w:tc>
      </w:tr>
      <w:tr w:rsidR="004A1EC5" w14:paraId="3151D909" w14:textId="77777777" w:rsidTr="001E43E3">
        <w:trPr>
          <w:trHeight w:val="567"/>
        </w:trPr>
        <w:tc>
          <w:tcPr>
            <w:tcW w:w="783" w:type="dxa"/>
          </w:tcPr>
          <w:p w14:paraId="2965CB53" w14:textId="77777777" w:rsidR="004A1EC5" w:rsidRPr="001E43E3" w:rsidRDefault="004A1EC5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>C</w:t>
            </w:r>
          </w:p>
        </w:tc>
        <w:tc>
          <w:tcPr>
            <w:tcW w:w="1384" w:type="dxa"/>
          </w:tcPr>
          <w:p w14:paraId="4135FD87" w14:textId="77777777" w:rsidR="004A1EC5" w:rsidRPr="001E43E3" w:rsidRDefault="00C332D9" w:rsidP="004A1EC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Confirmada</w:t>
            </w:r>
          </w:p>
        </w:tc>
        <w:tc>
          <w:tcPr>
            <w:tcW w:w="4539" w:type="dxa"/>
          </w:tcPr>
          <w:p w14:paraId="4F4BFDBB" w14:textId="77777777" w:rsidR="004A1EC5" w:rsidRPr="001E43E3" w:rsidRDefault="004A1EC5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 xml:space="preserve">Ordem </w:t>
            </w:r>
            <w:r w:rsidR="00C332D9">
              <w:rPr>
                <w:rFonts w:cs="Arial"/>
                <w:sz w:val="18"/>
                <w:szCs w:val="18"/>
              </w:rPr>
              <w:t>confirmada</w:t>
            </w:r>
            <w:r w:rsidRPr="001E43E3">
              <w:rPr>
                <w:rFonts w:cs="Arial"/>
                <w:sz w:val="18"/>
                <w:szCs w:val="18"/>
              </w:rPr>
              <w:t xml:space="preserve"> </w:t>
            </w:r>
            <w:r w:rsidR="00C332D9">
              <w:rPr>
                <w:rFonts w:cs="Arial"/>
                <w:sz w:val="18"/>
                <w:szCs w:val="18"/>
              </w:rPr>
              <w:t>(com negócio na bolsa)</w:t>
            </w:r>
            <w:r w:rsidR="00AF5214">
              <w:rPr>
                <w:rFonts w:cs="Arial"/>
                <w:sz w:val="18"/>
                <w:szCs w:val="18"/>
              </w:rPr>
              <w:t>.</w:t>
            </w:r>
          </w:p>
        </w:tc>
      </w:tr>
      <w:tr w:rsidR="004A1EC5" w14:paraId="75F7716A" w14:textId="77777777" w:rsidTr="001E43E3">
        <w:trPr>
          <w:trHeight w:val="567"/>
        </w:trPr>
        <w:tc>
          <w:tcPr>
            <w:tcW w:w="783" w:type="dxa"/>
          </w:tcPr>
          <w:p w14:paraId="2BFFE98A" w14:textId="77777777" w:rsidR="004A1EC5" w:rsidRPr="001E43E3" w:rsidRDefault="00377246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>X</w:t>
            </w:r>
          </w:p>
        </w:tc>
        <w:tc>
          <w:tcPr>
            <w:tcW w:w="1384" w:type="dxa"/>
          </w:tcPr>
          <w:p w14:paraId="13AF209D" w14:textId="77777777" w:rsidR="004A1EC5" w:rsidRPr="001E43E3" w:rsidRDefault="00377246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>Cancelada</w:t>
            </w:r>
          </w:p>
        </w:tc>
        <w:tc>
          <w:tcPr>
            <w:tcW w:w="4539" w:type="dxa"/>
          </w:tcPr>
          <w:p w14:paraId="4082D378" w14:textId="77777777" w:rsidR="004A1EC5" w:rsidRPr="001E43E3" w:rsidRDefault="00377246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>Ordem cancelada</w:t>
            </w:r>
            <w:r w:rsidR="00AF5214">
              <w:rPr>
                <w:rFonts w:cs="Arial"/>
                <w:sz w:val="18"/>
                <w:szCs w:val="18"/>
              </w:rPr>
              <w:t>.</w:t>
            </w:r>
          </w:p>
        </w:tc>
      </w:tr>
      <w:tr w:rsidR="004A1EC5" w14:paraId="4FBC4CF7" w14:textId="77777777" w:rsidTr="001E43E3">
        <w:trPr>
          <w:trHeight w:val="567"/>
        </w:trPr>
        <w:tc>
          <w:tcPr>
            <w:tcW w:w="783" w:type="dxa"/>
          </w:tcPr>
          <w:p w14:paraId="30C6F302" w14:textId="77777777" w:rsidR="004A1EC5" w:rsidRPr="001E43E3" w:rsidRDefault="00377246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>T</w:t>
            </w:r>
          </w:p>
        </w:tc>
        <w:tc>
          <w:tcPr>
            <w:tcW w:w="1384" w:type="dxa"/>
          </w:tcPr>
          <w:p w14:paraId="5B65652C" w14:textId="77777777" w:rsidR="004A1EC5" w:rsidRPr="001E43E3" w:rsidRDefault="00377246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>Condicional</w:t>
            </w:r>
          </w:p>
        </w:tc>
        <w:tc>
          <w:tcPr>
            <w:tcW w:w="4539" w:type="dxa"/>
          </w:tcPr>
          <w:p w14:paraId="5BE733D5" w14:textId="77777777" w:rsidR="004A1EC5" w:rsidRPr="001E43E3" w:rsidRDefault="00377246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>Ordem Stop ainda não disparada</w:t>
            </w:r>
            <w:r w:rsidR="00AF5214">
              <w:rPr>
                <w:rFonts w:cs="Arial"/>
                <w:sz w:val="18"/>
                <w:szCs w:val="18"/>
              </w:rPr>
              <w:t>.</w:t>
            </w:r>
          </w:p>
        </w:tc>
      </w:tr>
      <w:tr w:rsidR="004A1EC5" w14:paraId="21017A1C" w14:textId="77777777" w:rsidTr="001E43E3">
        <w:trPr>
          <w:trHeight w:val="567"/>
        </w:trPr>
        <w:tc>
          <w:tcPr>
            <w:tcW w:w="783" w:type="dxa"/>
          </w:tcPr>
          <w:p w14:paraId="05E190BA" w14:textId="77777777" w:rsidR="004A1EC5" w:rsidRPr="001E43E3" w:rsidRDefault="00377246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>V</w:t>
            </w:r>
          </w:p>
        </w:tc>
        <w:tc>
          <w:tcPr>
            <w:tcW w:w="1384" w:type="dxa"/>
          </w:tcPr>
          <w:p w14:paraId="3979DFC0" w14:textId="77777777" w:rsidR="004A1EC5" w:rsidRPr="001E43E3" w:rsidRDefault="00377246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>Vencida</w:t>
            </w:r>
          </w:p>
        </w:tc>
        <w:tc>
          <w:tcPr>
            <w:tcW w:w="4539" w:type="dxa"/>
          </w:tcPr>
          <w:p w14:paraId="13899AB9" w14:textId="77777777" w:rsidR="004A1EC5" w:rsidRPr="001E43E3" w:rsidRDefault="00377246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>Ordem que não foi executada até seu prazo de validade e venceu</w:t>
            </w:r>
            <w:r w:rsidR="00AF5214">
              <w:rPr>
                <w:rFonts w:cs="Arial"/>
                <w:sz w:val="18"/>
                <w:szCs w:val="18"/>
              </w:rPr>
              <w:t>.</w:t>
            </w:r>
          </w:p>
        </w:tc>
      </w:tr>
      <w:tr w:rsidR="004A1EC5" w14:paraId="2EDEEDC6" w14:textId="77777777" w:rsidTr="001E43E3">
        <w:trPr>
          <w:trHeight w:val="567"/>
        </w:trPr>
        <w:tc>
          <w:tcPr>
            <w:tcW w:w="783" w:type="dxa"/>
          </w:tcPr>
          <w:p w14:paraId="50B641E9" w14:textId="77777777" w:rsidR="004A1EC5" w:rsidRPr="001E43E3" w:rsidRDefault="00377246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>S</w:t>
            </w:r>
          </w:p>
        </w:tc>
        <w:tc>
          <w:tcPr>
            <w:tcW w:w="1384" w:type="dxa"/>
          </w:tcPr>
          <w:p w14:paraId="7B0B7B41" w14:textId="77777777" w:rsidR="004A1EC5" w:rsidRPr="001E43E3" w:rsidRDefault="00377246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>Agendada</w:t>
            </w:r>
          </w:p>
        </w:tc>
        <w:tc>
          <w:tcPr>
            <w:tcW w:w="4539" w:type="dxa"/>
          </w:tcPr>
          <w:p w14:paraId="0284773C" w14:textId="77777777" w:rsidR="004A1EC5" w:rsidRPr="001E43E3" w:rsidRDefault="00377246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>Ordem agendada ainda não disparada por não ter sido atingida a data de disparo da ordem</w:t>
            </w:r>
            <w:r w:rsidR="00AF5214">
              <w:rPr>
                <w:rFonts w:cs="Arial"/>
                <w:sz w:val="18"/>
                <w:szCs w:val="18"/>
              </w:rPr>
              <w:t>.</w:t>
            </w:r>
          </w:p>
        </w:tc>
      </w:tr>
      <w:tr w:rsidR="004A1EC5" w14:paraId="14252DBD" w14:textId="77777777" w:rsidTr="001E43E3">
        <w:trPr>
          <w:trHeight w:val="567"/>
        </w:trPr>
        <w:tc>
          <w:tcPr>
            <w:tcW w:w="783" w:type="dxa"/>
          </w:tcPr>
          <w:p w14:paraId="39548885" w14:textId="77777777" w:rsidR="004A1EC5" w:rsidRPr="001E43E3" w:rsidRDefault="004A1EC5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>EC</w:t>
            </w:r>
          </w:p>
        </w:tc>
        <w:tc>
          <w:tcPr>
            <w:tcW w:w="1384" w:type="dxa"/>
          </w:tcPr>
          <w:p w14:paraId="7B061AA6" w14:textId="77777777" w:rsidR="004A1EC5" w:rsidRPr="001E43E3" w:rsidRDefault="004A1EC5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 xml:space="preserve">Parcialmente </w:t>
            </w:r>
            <w:r w:rsidR="00D64B2E">
              <w:rPr>
                <w:rFonts w:cs="Arial"/>
                <w:sz w:val="18"/>
                <w:szCs w:val="18"/>
              </w:rPr>
              <w:t>Confirmada</w:t>
            </w:r>
          </w:p>
        </w:tc>
        <w:tc>
          <w:tcPr>
            <w:tcW w:w="4539" w:type="dxa"/>
          </w:tcPr>
          <w:p w14:paraId="34394552" w14:textId="77777777" w:rsidR="004A1EC5" w:rsidRPr="001E43E3" w:rsidRDefault="004A1EC5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 xml:space="preserve">Ordem </w:t>
            </w:r>
            <w:r w:rsidR="005B3A38">
              <w:rPr>
                <w:rFonts w:cs="Arial"/>
                <w:sz w:val="18"/>
                <w:szCs w:val="18"/>
              </w:rPr>
              <w:t xml:space="preserve">confirmada </w:t>
            </w:r>
            <w:r w:rsidRPr="001E43E3">
              <w:rPr>
                <w:rFonts w:cs="Arial"/>
                <w:sz w:val="18"/>
                <w:szCs w:val="18"/>
              </w:rPr>
              <w:t>parcialmente com resto pendente n</w:t>
            </w:r>
            <w:r w:rsidR="001D7762">
              <w:rPr>
                <w:rFonts w:cs="Arial"/>
                <w:sz w:val="18"/>
                <w:szCs w:val="18"/>
              </w:rPr>
              <w:t>a</w:t>
            </w:r>
            <w:r w:rsidR="005B3A38">
              <w:rPr>
                <w:rFonts w:cs="Arial"/>
                <w:sz w:val="18"/>
                <w:szCs w:val="18"/>
              </w:rPr>
              <w:t xml:space="preserve"> bolsa</w:t>
            </w:r>
            <w:r w:rsidR="00C1322C">
              <w:rPr>
                <w:rFonts w:cs="Arial"/>
                <w:sz w:val="18"/>
                <w:szCs w:val="18"/>
              </w:rPr>
              <w:t>.</w:t>
            </w:r>
          </w:p>
        </w:tc>
      </w:tr>
      <w:tr w:rsidR="004A1EC5" w14:paraId="25B68710" w14:textId="77777777" w:rsidTr="001E43E3">
        <w:trPr>
          <w:trHeight w:val="567"/>
        </w:trPr>
        <w:tc>
          <w:tcPr>
            <w:tcW w:w="783" w:type="dxa"/>
          </w:tcPr>
          <w:p w14:paraId="7158620E" w14:textId="77777777" w:rsidR="004A1EC5" w:rsidRPr="001E43E3" w:rsidRDefault="004A1EC5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>ECX</w:t>
            </w:r>
          </w:p>
        </w:tc>
        <w:tc>
          <w:tcPr>
            <w:tcW w:w="1384" w:type="dxa"/>
          </w:tcPr>
          <w:p w14:paraId="66B6AE57" w14:textId="77777777" w:rsidR="004A1EC5" w:rsidRPr="001E43E3" w:rsidRDefault="004A1EC5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 xml:space="preserve">Parcialmente </w:t>
            </w:r>
            <w:r w:rsidR="00D64B2E">
              <w:rPr>
                <w:rFonts w:cs="Arial"/>
                <w:sz w:val="18"/>
                <w:szCs w:val="18"/>
              </w:rPr>
              <w:t>Confirmada</w:t>
            </w:r>
          </w:p>
        </w:tc>
        <w:tc>
          <w:tcPr>
            <w:tcW w:w="4539" w:type="dxa"/>
          </w:tcPr>
          <w:p w14:paraId="094B382B" w14:textId="77777777" w:rsidR="004A1EC5" w:rsidRPr="001E43E3" w:rsidRDefault="004A1EC5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 xml:space="preserve">Ordem </w:t>
            </w:r>
            <w:r w:rsidR="005B3A38">
              <w:rPr>
                <w:rFonts w:cs="Arial"/>
                <w:sz w:val="18"/>
                <w:szCs w:val="18"/>
              </w:rPr>
              <w:t xml:space="preserve">confirmada </w:t>
            </w:r>
            <w:r w:rsidRPr="001E43E3">
              <w:rPr>
                <w:rFonts w:cs="Arial"/>
                <w:sz w:val="18"/>
                <w:szCs w:val="18"/>
              </w:rPr>
              <w:t>parcialmente</w:t>
            </w:r>
            <w:r w:rsidR="00674CE6">
              <w:rPr>
                <w:rFonts w:cs="Arial"/>
                <w:sz w:val="18"/>
                <w:szCs w:val="18"/>
              </w:rPr>
              <w:t>,</w:t>
            </w:r>
            <w:r w:rsidRPr="001E43E3">
              <w:rPr>
                <w:rFonts w:cs="Arial"/>
                <w:sz w:val="18"/>
                <w:szCs w:val="18"/>
              </w:rPr>
              <w:t xml:space="preserve"> </w:t>
            </w:r>
            <w:r w:rsidR="00416E24">
              <w:rPr>
                <w:rFonts w:cs="Arial"/>
                <w:sz w:val="18"/>
                <w:szCs w:val="18"/>
              </w:rPr>
              <w:t xml:space="preserve">com </w:t>
            </w:r>
            <w:r w:rsidR="005B3A38">
              <w:rPr>
                <w:rFonts w:cs="Arial"/>
                <w:sz w:val="18"/>
                <w:szCs w:val="18"/>
              </w:rPr>
              <w:t>negócio</w:t>
            </w:r>
            <w:r w:rsidR="001E43E3">
              <w:rPr>
                <w:rFonts w:cs="Arial"/>
                <w:sz w:val="18"/>
                <w:szCs w:val="18"/>
              </w:rPr>
              <w:t xml:space="preserve"> </w:t>
            </w:r>
            <w:r w:rsidRPr="001E43E3">
              <w:rPr>
                <w:rFonts w:cs="Arial"/>
                <w:sz w:val="18"/>
                <w:szCs w:val="18"/>
              </w:rPr>
              <w:t>cancelad</w:t>
            </w:r>
            <w:r w:rsidR="005B3A38">
              <w:rPr>
                <w:rFonts w:cs="Arial"/>
                <w:sz w:val="18"/>
                <w:szCs w:val="18"/>
              </w:rPr>
              <w:t>o</w:t>
            </w:r>
            <w:r w:rsidRPr="001E43E3">
              <w:rPr>
                <w:rFonts w:cs="Arial"/>
                <w:sz w:val="18"/>
                <w:szCs w:val="18"/>
              </w:rPr>
              <w:t xml:space="preserve"> pela bolsa</w:t>
            </w:r>
            <w:r w:rsidR="00674CE6">
              <w:rPr>
                <w:rFonts w:cs="Arial"/>
                <w:sz w:val="18"/>
                <w:szCs w:val="18"/>
              </w:rPr>
              <w:t>,</w:t>
            </w:r>
            <w:r w:rsidR="005B3A38">
              <w:rPr>
                <w:rFonts w:cs="Arial"/>
                <w:sz w:val="18"/>
                <w:szCs w:val="18"/>
              </w:rPr>
              <w:t xml:space="preserve"> e </w:t>
            </w:r>
            <w:r w:rsidR="005B3A38" w:rsidRPr="001E43E3">
              <w:rPr>
                <w:rFonts w:cs="Arial"/>
                <w:sz w:val="18"/>
                <w:szCs w:val="18"/>
              </w:rPr>
              <w:t>resto pendente n</w:t>
            </w:r>
            <w:r w:rsidR="001D7762">
              <w:rPr>
                <w:rFonts w:cs="Arial"/>
                <w:sz w:val="18"/>
                <w:szCs w:val="18"/>
              </w:rPr>
              <w:t xml:space="preserve">a </w:t>
            </w:r>
            <w:r w:rsidR="005B3A38">
              <w:rPr>
                <w:rFonts w:cs="Arial"/>
                <w:sz w:val="18"/>
                <w:szCs w:val="18"/>
              </w:rPr>
              <w:t>bolsa</w:t>
            </w:r>
            <w:r w:rsidR="001D7762">
              <w:rPr>
                <w:rFonts w:cs="Arial"/>
                <w:sz w:val="18"/>
                <w:szCs w:val="18"/>
              </w:rPr>
              <w:t>.</w:t>
            </w:r>
          </w:p>
        </w:tc>
      </w:tr>
      <w:tr w:rsidR="004A1EC5" w14:paraId="4FD5632F" w14:textId="77777777" w:rsidTr="001E43E3">
        <w:trPr>
          <w:trHeight w:val="567"/>
        </w:trPr>
        <w:tc>
          <w:tcPr>
            <w:tcW w:w="783" w:type="dxa"/>
          </w:tcPr>
          <w:p w14:paraId="6668488D" w14:textId="77777777" w:rsidR="004A1EC5" w:rsidRPr="001E43E3" w:rsidRDefault="004A1EC5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>EX</w:t>
            </w:r>
          </w:p>
        </w:tc>
        <w:tc>
          <w:tcPr>
            <w:tcW w:w="1384" w:type="dxa"/>
          </w:tcPr>
          <w:p w14:paraId="49B43DF6" w14:textId="77777777" w:rsidR="004A1EC5" w:rsidRPr="001E43E3" w:rsidRDefault="004A1EC5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>Parcialmente Cancelada</w:t>
            </w:r>
          </w:p>
        </w:tc>
        <w:tc>
          <w:tcPr>
            <w:tcW w:w="4539" w:type="dxa"/>
          </w:tcPr>
          <w:p w14:paraId="22B9E00F" w14:textId="77777777" w:rsidR="004A1EC5" w:rsidRPr="001E43E3" w:rsidRDefault="005B3A38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 xml:space="preserve">Ordem </w:t>
            </w:r>
            <w:r>
              <w:rPr>
                <w:rFonts w:cs="Arial"/>
                <w:sz w:val="18"/>
                <w:szCs w:val="18"/>
              </w:rPr>
              <w:t xml:space="preserve">com negócio </w:t>
            </w:r>
            <w:r w:rsidRPr="001E43E3">
              <w:rPr>
                <w:rFonts w:cs="Arial"/>
                <w:sz w:val="18"/>
                <w:szCs w:val="18"/>
              </w:rPr>
              <w:t>cancelad</w:t>
            </w:r>
            <w:r>
              <w:rPr>
                <w:rFonts w:cs="Arial"/>
                <w:sz w:val="18"/>
                <w:szCs w:val="18"/>
              </w:rPr>
              <w:t>o</w:t>
            </w:r>
            <w:r w:rsidRPr="001E43E3">
              <w:rPr>
                <w:rFonts w:cs="Arial"/>
                <w:sz w:val="18"/>
                <w:szCs w:val="18"/>
              </w:rPr>
              <w:t xml:space="preserve"> pela bolsa</w:t>
            </w:r>
            <w:r>
              <w:rPr>
                <w:rFonts w:cs="Arial"/>
                <w:sz w:val="18"/>
                <w:szCs w:val="18"/>
              </w:rPr>
              <w:t xml:space="preserve"> e </w:t>
            </w:r>
            <w:r w:rsidRPr="001E43E3">
              <w:rPr>
                <w:rFonts w:cs="Arial"/>
                <w:sz w:val="18"/>
                <w:szCs w:val="18"/>
              </w:rPr>
              <w:t>com resto pendente n</w:t>
            </w:r>
            <w:r>
              <w:rPr>
                <w:rFonts w:cs="Arial"/>
                <w:sz w:val="18"/>
                <w:szCs w:val="18"/>
              </w:rPr>
              <w:t>a bolsa</w:t>
            </w:r>
            <w:r w:rsidR="0076240A">
              <w:rPr>
                <w:rFonts w:cs="Arial"/>
                <w:sz w:val="18"/>
                <w:szCs w:val="18"/>
              </w:rPr>
              <w:t>.</w:t>
            </w:r>
          </w:p>
        </w:tc>
      </w:tr>
      <w:tr w:rsidR="004A1EC5" w14:paraId="4C50EC55" w14:textId="77777777" w:rsidTr="001E43E3">
        <w:trPr>
          <w:trHeight w:val="567"/>
        </w:trPr>
        <w:tc>
          <w:tcPr>
            <w:tcW w:w="783" w:type="dxa"/>
          </w:tcPr>
          <w:p w14:paraId="484AE3B5" w14:textId="77777777" w:rsidR="004A1EC5" w:rsidRPr="001E43E3" w:rsidRDefault="004A1EC5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>CV</w:t>
            </w:r>
          </w:p>
        </w:tc>
        <w:tc>
          <w:tcPr>
            <w:tcW w:w="1384" w:type="dxa"/>
          </w:tcPr>
          <w:p w14:paraId="7C0E643A" w14:textId="77777777" w:rsidR="004A1EC5" w:rsidRPr="001E43E3" w:rsidRDefault="004A1EC5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 xml:space="preserve">Parcialmente </w:t>
            </w:r>
            <w:r w:rsidR="005B3A38">
              <w:rPr>
                <w:rFonts w:cs="Arial"/>
                <w:sz w:val="18"/>
                <w:szCs w:val="18"/>
              </w:rPr>
              <w:t>Confirmada</w:t>
            </w:r>
          </w:p>
        </w:tc>
        <w:tc>
          <w:tcPr>
            <w:tcW w:w="4539" w:type="dxa"/>
          </w:tcPr>
          <w:p w14:paraId="4F27FE3B" w14:textId="77777777" w:rsidR="004A1EC5" w:rsidRPr="001E43E3" w:rsidRDefault="004A1EC5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 xml:space="preserve">Ordem </w:t>
            </w:r>
            <w:r w:rsidR="005B3A38">
              <w:rPr>
                <w:rFonts w:cs="Arial"/>
                <w:sz w:val="18"/>
                <w:szCs w:val="18"/>
              </w:rPr>
              <w:t xml:space="preserve">confirmada </w:t>
            </w:r>
            <w:r w:rsidRPr="001E43E3">
              <w:rPr>
                <w:rFonts w:cs="Arial"/>
                <w:sz w:val="18"/>
                <w:szCs w:val="18"/>
              </w:rPr>
              <w:t xml:space="preserve">parcialmente e o restante da ordem </w:t>
            </w:r>
            <w:r w:rsidR="005B3A38" w:rsidRPr="001E43E3">
              <w:rPr>
                <w:rFonts w:cs="Arial"/>
                <w:sz w:val="18"/>
                <w:szCs w:val="18"/>
              </w:rPr>
              <w:t>venceu sendo retirada d</w:t>
            </w:r>
            <w:r w:rsidR="008D724B">
              <w:rPr>
                <w:rFonts w:cs="Arial"/>
                <w:sz w:val="18"/>
                <w:szCs w:val="18"/>
              </w:rPr>
              <w:t>a bolsa</w:t>
            </w:r>
            <w:r w:rsidR="0076240A">
              <w:rPr>
                <w:rFonts w:cs="Arial"/>
                <w:sz w:val="18"/>
                <w:szCs w:val="18"/>
              </w:rPr>
              <w:t>.</w:t>
            </w:r>
          </w:p>
        </w:tc>
      </w:tr>
      <w:tr w:rsidR="004A1EC5" w14:paraId="55F0851F" w14:textId="77777777" w:rsidTr="001E43E3">
        <w:trPr>
          <w:trHeight w:val="567"/>
        </w:trPr>
        <w:tc>
          <w:tcPr>
            <w:tcW w:w="783" w:type="dxa"/>
          </w:tcPr>
          <w:p w14:paraId="57875CFB" w14:textId="77777777" w:rsidR="004A1EC5" w:rsidRPr="001E43E3" w:rsidRDefault="004A1EC5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>CX</w:t>
            </w:r>
          </w:p>
        </w:tc>
        <w:tc>
          <w:tcPr>
            <w:tcW w:w="1384" w:type="dxa"/>
          </w:tcPr>
          <w:p w14:paraId="7F06FCCB" w14:textId="77777777" w:rsidR="004A1EC5" w:rsidRPr="001E43E3" w:rsidRDefault="004A1EC5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 xml:space="preserve">Parcialmente </w:t>
            </w:r>
            <w:r w:rsidR="005B3A38">
              <w:rPr>
                <w:rFonts w:cs="Arial"/>
                <w:sz w:val="18"/>
                <w:szCs w:val="18"/>
              </w:rPr>
              <w:t>Confirmada</w:t>
            </w:r>
          </w:p>
        </w:tc>
        <w:tc>
          <w:tcPr>
            <w:tcW w:w="4539" w:type="dxa"/>
          </w:tcPr>
          <w:p w14:paraId="4A1D025D" w14:textId="77777777" w:rsidR="004A1EC5" w:rsidRPr="001E43E3" w:rsidRDefault="004A1EC5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 xml:space="preserve">Ordem </w:t>
            </w:r>
            <w:r w:rsidR="008D724B">
              <w:rPr>
                <w:rFonts w:cs="Arial"/>
                <w:sz w:val="18"/>
                <w:szCs w:val="18"/>
              </w:rPr>
              <w:t xml:space="preserve">confirmada </w:t>
            </w:r>
            <w:r w:rsidRPr="001E43E3">
              <w:rPr>
                <w:rFonts w:cs="Arial"/>
                <w:sz w:val="18"/>
                <w:szCs w:val="18"/>
              </w:rPr>
              <w:t>parcialmente e o restante da ordem foi cancelad</w:t>
            </w:r>
            <w:r w:rsidR="00416E24">
              <w:rPr>
                <w:rFonts w:cs="Arial"/>
                <w:sz w:val="18"/>
                <w:szCs w:val="18"/>
              </w:rPr>
              <w:t>a</w:t>
            </w:r>
            <w:r w:rsidR="0076240A">
              <w:rPr>
                <w:rFonts w:cs="Arial"/>
                <w:sz w:val="18"/>
                <w:szCs w:val="18"/>
              </w:rPr>
              <w:t>.</w:t>
            </w:r>
          </w:p>
        </w:tc>
      </w:tr>
      <w:tr w:rsidR="004A1EC5" w14:paraId="5735F7B4" w14:textId="77777777" w:rsidTr="001E43E3">
        <w:trPr>
          <w:trHeight w:val="567"/>
        </w:trPr>
        <w:tc>
          <w:tcPr>
            <w:tcW w:w="783" w:type="dxa"/>
          </w:tcPr>
          <w:p w14:paraId="072FE037" w14:textId="77777777" w:rsidR="004A1EC5" w:rsidRPr="001E43E3" w:rsidRDefault="004A1EC5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>CXV</w:t>
            </w:r>
          </w:p>
        </w:tc>
        <w:tc>
          <w:tcPr>
            <w:tcW w:w="1384" w:type="dxa"/>
          </w:tcPr>
          <w:p w14:paraId="52B94B50" w14:textId="77777777" w:rsidR="004A1EC5" w:rsidRPr="001E43E3" w:rsidRDefault="004A1EC5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 xml:space="preserve">Parcialmente </w:t>
            </w:r>
            <w:r w:rsidR="005B3A38">
              <w:rPr>
                <w:rFonts w:cs="Arial"/>
                <w:sz w:val="18"/>
                <w:szCs w:val="18"/>
              </w:rPr>
              <w:t>Confirmada</w:t>
            </w:r>
          </w:p>
        </w:tc>
        <w:tc>
          <w:tcPr>
            <w:tcW w:w="4539" w:type="dxa"/>
          </w:tcPr>
          <w:p w14:paraId="298B11C8" w14:textId="77777777" w:rsidR="004A1EC5" w:rsidRPr="001E43E3" w:rsidRDefault="004A1EC5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 xml:space="preserve">Ordem </w:t>
            </w:r>
            <w:r w:rsidR="008D724B">
              <w:rPr>
                <w:rFonts w:cs="Arial"/>
                <w:sz w:val="18"/>
                <w:szCs w:val="18"/>
              </w:rPr>
              <w:t xml:space="preserve">confirmada </w:t>
            </w:r>
            <w:r w:rsidRPr="001E43E3">
              <w:rPr>
                <w:rFonts w:cs="Arial"/>
                <w:sz w:val="18"/>
                <w:szCs w:val="18"/>
              </w:rPr>
              <w:t>parcialmente</w:t>
            </w:r>
            <w:r w:rsidR="00416E24">
              <w:rPr>
                <w:rFonts w:cs="Arial"/>
                <w:sz w:val="18"/>
                <w:szCs w:val="18"/>
              </w:rPr>
              <w:t xml:space="preserve"> com </w:t>
            </w:r>
            <w:r w:rsidR="008D724B">
              <w:rPr>
                <w:rFonts w:cs="Arial"/>
                <w:sz w:val="18"/>
                <w:szCs w:val="18"/>
              </w:rPr>
              <w:t>negócio</w:t>
            </w:r>
            <w:r w:rsidR="00416E24">
              <w:rPr>
                <w:rFonts w:cs="Arial"/>
                <w:sz w:val="18"/>
                <w:szCs w:val="18"/>
              </w:rPr>
              <w:t xml:space="preserve"> </w:t>
            </w:r>
            <w:r w:rsidRPr="001E43E3">
              <w:rPr>
                <w:rFonts w:cs="Arial"/>
                <w:sz w:val="18"/>
                <w:szCs w:val="18"/>
              </w:rPr>
              <w:t>cancelad</w:t>
            </w:r>
            <w:r w:rsidR="008D724B">
              <w:rPr>
                <w:rFonts w:cs="Arial"/>
                <w:sz w:val="18"/>
                <w:szCs w:val="18"/>
              </w:rPr>
              <w:t>o</w:t>
            </w:r>
            <w:r w:rsidRPr="001E43E3">
              <w:rPr>
                <w:rFonts w:cs="Arial"/>
                <w:sz w:val="18"/>
                <w:szCs w:val="18"/>
              </w:rPr>
              <w:t xml:space="preserve"> pela bolsa e o restante da ordem </w:t>
            </w:r>
            <w:r w:rsidR="005B3A38" w:rsidRPr="001E43E3">
              <w:rPr>
                <w:rFonts w:cs="Arial"/>
                <w:sz w:val="18"/>
                <w:szCs w:val="18"/>
              </w:rPr>
              <w:t>venceu sendo retirada d</w:t>
            </w:r>
            <w:r w:rsidR="008D724B">
              <w:rPr>
                <w:rFonts w:cs="Arial"/>
                <w:sz w:val="18"/>
                <w:szCs w:val="18"/>
              </w:rPr>
              <w:t>a bolsa</w:t>
            </w:r>
            <w:r w:rsidR="0076240A">
              <w:rPr>
                <w:rFonts w:cs="Arial"/>
                <w:sz w:val="18"/>
                <w:szCs w:val="18"/>
              </w:rPr>
              <w:t>.</w:t>
            </w:r>
          </w:p>
        </w:tc>
      </w:tr>
      <w:tr w:rsidR="004A1EC5" w14:paraId="733E8001" w14:textId="77777777" w:rsidTr="001E43E3">
        <w:trPr>
          <w:trHeight w:val="567"/>
        </w:trPr>
        <w:tc>
          <w:tcPr>
            <w:tcW w:w="783" w:type="dxa"/>
          </w:tcPr>
          <w:p w14:paraId="4C6C8A42" w14:textId="77777777" w:rsidR="004A1EC5" w:rsidRPr="001E43E3" w:rsidRDefault="004A1EC5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>XV</w:t>
            </w:r>
          </w:p>
        </w:tc>
        <w:tc>
          <w:tcPr>
            <w:tcW w:w="1384" w:type="dxa"/>
          </w:tcPr>
          <w:p w14:paraId="7B00E5F5" w14:textId="77777777" w:rsidR="004A1EC5" w:rsidRPr="001E43E3" w:rsidRDefault="004A1EC5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>Parcialmente Cancelada</w:t>
            </w:r>
          </w:p>
        </w:tc>
        <w:tc>
          <w:tcPr>
            <w:tcW w:w="4539" w:type="dxa"/>
          </w:tcPr>
          <w:p w14:paraId="6C82DBFE" w14:textId="77777777" w:rsidR="004A1EC5" w:rsidRPr="001E43E3" w:rsidRDefault="004A1EC5" w:rsidP="004A1EC5">
            <w:pPr>
              <w:rPr>
                <w:rFonts w:cs="Arial"/>
                <w:sz w:val="18"/>
                <w:szCs w:val="18"/>
              </w:rPr>
            </w:pPr>
            <w:r w:rsidRPr="001E43E3">
              <w:rPr>
                <w:rFonts w:cs="Arial"/>
                <w:sz w:val="18"/>
                <w:szCs w:val="18"/>
              </w:rPr>
              <w:t xml:space="preserve">Ordem </w:t>
            </w:r>
            <w:r w:rsidR="008D724B">
              <w:rPr>
                <w:rFonts w:cs="Arial"/>
                <w:sz w:val="18"/>
                <w:szCs w:val="18"/>
              </w:rPr>
              <w:t xml:space="preserve">com negócio </w:t>
            </w:r>
            <w:r w:rsidR="008D724B" w:rsidRPr="001E43E3">
              <w:rPr>
                <w:rFonts w:cs="Arial"/>
                <w:sz w:val="18"/>
                <w:szCs w:val="18"/>
              </w:rPr>
              <w:t>cancelad</w:t>
            </w:r>
            <w:r w:rsidR="008D724B">
              <w:rPr>
                <w:rFonts w:cs="Arial"/>
                <w:sz w:val="18"/>
                <w:szCs w:val="18"/>
              </w:rPr>
              <w:t>o</w:t>
            </w:r>
            <w:r w:rsidR="008D724B" w:rsidRPr="001E43E3">
              <w:rPr>
                <w:rFonts w:cs="Arial"/>
                <w:sz w:val="18"/>
                <w:szCs w:val="18"/>
              </w:rPr>
              <w:t xml:space="preserve"> pela bolsa</w:t>
            </w:r>
            <w:r w:rsidRPr="001E43E3">
              <w:rPr>
                <w:rFonts w:cs="Arial"/>
                <w:sz w:val="18"/>
                <w:szCs w:val="18"/>
              </w:rPr>
              <w:t xml:space="preserve"> </w:t>
            </w:r>
            <w:r w:rsidR="001D7762">
              <w:rPr>
                <w:rFonts w:cs="Arial"/>
                <w:sz w:val="18"/>
                <w:szCs w:val="18"/>
              </w:rPr>
              <w:t xml:space="preserve">e </w:t>
            </w:r>
            <w:r w:rsidRPr="001E43E3">
              <w:rPr>
                <w:rFonts w:cs="Arial"/>
                <w:sz w:val="18"/>
                <w:szCs w:val="18"/>
              </w:rPr>
              <w:t xml:space="preserve">o restante da ordem </w:t>
            </w:r>
            <w:r w:rsidR="005B3A38" w:rsidRPr="001E43E3">
              <w:rPr>
                <w:rFonts w:cs="Arial"/>
                <w:sz w:val="18"/>
                <w:szCs w:val="18"/>
              </w:rPr>
              <w:t>venceu sendo retirada d</w:t>
            </w:r>
            <w:r w:rsidR="008D724B">
              <w:rPr>
                <w:rFonts w:cs="Arial"/>
                <w:sz w:val="18"/>
                <w:szCs w:val="18"/>
              </w:rPr>
              <w:t>a bolsa</w:t>
            </w:r>
            <w:r w:rsidR="0076240A"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3FC19362" w14:textId="77777777" w:rsidR="0049493A" w:rsidRDefault="0049493A" w:rsidP="001E43E3">
      <w:pPr>
        <w:ind w:left="3544"/>
        <w:rPr>
          <w:rFonts w:cs="Arial"/>
          <w:sz w:val="20"/>
        </w:rPr>
      </w:pPr>
      <w:r>
        <w:rPr>
          <w:rFonts w:cs="Arial"/>
          <w:sz w:val="20"/>
        </w:rPr>
        <w:t>Obs</w:t>
      </w:r>
      <w:r w:rsidR="00B45569">
        <w:rPr>
          <w:rFonts w:cs="Arial"/>
          <w:sz w:val="20"/>
        </w:rPr>
        <w:t>ervação</w:t>
      </w:r>
      <w:r>
        <w:rPr>
          <w:rFonts w:cs="Arial"/>
          <w:sz w:val="20"/>
        </w:rPr>
        <w:t xml:space="preserve">: </w:t>
      </w:r>
      <w:r w:rsidR="003957FF">
        <w:rPr>
          <w:rFonts w:cs="Arial"/>
          <w:sz w:val="20"/>
        </w:rPr>
        <w:t xml:space="preserve">Na </w:t>
      </w:r>
      <w:proofErr w:type="spellStart"/>
      <w:r w:rsidR="003957FF">
        <w:rPr>
          <w:rFonts w:cs="Arial"/>
          <w:sz w:val="20"/>
        </w:rPr>
        <w:t>L</w:t>
      </w:r>
      <w:r w:rsidR="003957FF" w:rsidRPr="00CD75C2">
        <w:rPr>
          <w:rFonts w:cs="Arial"/>
          <w:sz w:val="20"/>
        </w:rPr>
        <w:t>istType</w:t>
      </w:r>
      <w:proofErr w:type="spellEnd"/>
      <w:r w:rsidR="003957FF">
        <w:rPr>
          <w:rFonts w:cs="Arial"/>
          <w:sz w:val="20"/>
        </w:rPr>
        <w:t>=</w:t>
      </w:r>
      <w:r w:rsidR="003957FF" w:rsidRPr="00CD75C2">
        <w:rPr>
          <w:rFonts w:cs="Arial"/>
          <w:sz w:val="20"/>
        </w:rPr>
        <w:t>G</w:t>
      </w:r>
      <w:r w:rsidR="003957FF">
        <w:rPr>
          <w:rFonts w:cs="Arial"/>
          <w:sz w:val="20"/>
        </w:rPr>
        <w:t xml:space="preserve"> </w:t>
      </w:r>
      <w:r w:rsidR="00217F75">
        <w:rPr>
          <w:rFonts w:cs="Arial"/>
          <w:sz w:val="20"/>
        </w:rPr>
        <w:t xml:space="preserve">(lista agrupada) </w:t>
      </w:r>
      <w:r w:rsidR="003957FF">
        <w:rPr>
          <w:rFonts w:cs="Arial"/>
          <w:sz w:val="20"/>
        </w:rPr>
        <w:t>r</w:t>
      </w:r>
      <w:r>
        <w:rPr>
          <w:rFonts w:cs="Arial"/>
          <w:sz w:val="20"/>
        </w:rPr>
        <w:t xml:space="preserve">ecomendamos utilizar “Parcialmente Confirmada” </w:t>
      </w:r>
      <w:r w:rsidR="0076240A">
        <w:rPr>
          <w:rFonts w:cs="Arial"/>
          <w:sz w:val="20"/>
        </w:rPr>
        <w:t xml:space="preserve">(ou Executada) </w:t>
      </w:r>
      <w:r>
        <w:rPr>
          <w:rFonts w:cs="Arial"/>
          <w:sz w:val="20"/>
        </w:rPr>
        <w:t>quando múltiplos status contendo “C”</w:t>
      </w:r>
      <w:r w:rsidR="0076240A">
        <w:rPr>
          <w:rFonts w:cs="Arial"/>
          <w:sz w:val="20"/>
        </w:rPr>
        <w:t xml:space="preserve"> </w:t>
      </w:r>
      <w:r>
        <w:rPr>
          <w:rFonts w:cs="Arial"/>
          <w:sz w:val="20"/>
        </w:rPr>
        <w:t>e “Parcialmente Cancelada” quando múltiplos status contendo “X”.</w:t>
      </w:r>
    </w:p>
    <w:p w14:paraId="003FFB89" w14:textId="77777777" w:rsidR="00050F6A" w:rsidRDefault="00A2639A" w:rsidP="00A2639A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Value</w:t>
      </w:r>
      <w:proofErr w:type="spellEnd"/>
      <w:r>
        <w:rPr>
          <w:rFonts w:cs="Arial"/>
          <w:sz w:val="20"/>
        </w:rPr>
        <w:t xml:space="preserve"> </w:t>
      </w:r>
      <w:r w:rsidRPr="00C53254">
        <w:rPr>
          <w:rFonts w:cs="Arial"/>
          <w:color w:val="0070C0"/>
          <w:sz w:val="20"/>
        </w:rPr>
        <w:t>(</w:t>
      </w:r>
      <w:proofErr w:type="spellStart"/>
      <w:r w:rsidRPr="00C53254">
        <w:rPr>
          <w:rFonts w:cs="Arial"/>
          <w:color w:val="0070C0"/>
          <w:sz w:val="20"/>
        </w:rPr>
        <w:t>string</w:t>
      </w:r>
      <w:proofErr w:type="spellEnd"/>
      <w:r w:rsidRPr="00C5325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Valor</w:t>
      </w:r>
      <w:r w:rsidR="00CD75C2">
        <w:rPr>
          <w:rFonts w:cs="Arial"/>
          <w:sz w:val="20"/>
        </w:rPr>
        <w:t xml:space="preserve"> </w:t>
      </w:r>
      <w:r w:rsidR="00446F9C">
        <w:rPr>
          <w:rFonts w:cs="Arial"/>
          <w:sz w:val="20"/>
        </w:rPr>
        <w:t>(</w:t>
      </w:r>
      <w:proofErr w:type="spellStart"/>
      <w:r w:rsidR="00446F9C">
        <w:rPr>
          <w:rFonts w:cs="Arial"/>
          <w:sz w:val="20"/>
        </w:rPr>
        <w:t>ListType</w:t>
      </w:r>
      <w:proofErr w:type="spellEnd"/>
      <w:r w:rsidR="00446F9C">
        <w:rPr>
          <w:rFonts w:cs="Arial"/>
          <w:sz w:val="20"/>
        </w:rPr>
        <w:t xml:space="preserve">=G valor da ordem - </w:t>
      </w:r>
      <w:proofErr w:type="spellStart"/>
      <w:r w:rsidR="00446F9C">
        <w:rPr>
          <w:rFonts w:cs="Arial"/>
          <w:sz w:val="20"/>
        </w:rPr>
        <w:t>ListType</w:t>
      </w:r>
      <w:proofErr w:type="spellEnd"/>
      <w:r w:rsidR="00446F9C">
        <w:rPr>
          <w:rFonts w:cs="Arial"/>
          <w:sz w:val="20"/>
        </w:rPr>
        <w:t>=F valor para o status);</w:t>
      </w:r>
    </w:p>
    <w:p w14:paraId="31A15D95" w14:textId="77777777" w:rsidR="00A2639A" w:rsidRPr="005A2CCD" w:rsidRDefault="00A2639A" w:rsidP="00A2639A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LimitPrice</w:t>
      </w:r>
      <w:proofErr w:type="spellEnd"/>
      <w:r>
        <w:rPr>
          <w:rFonts w:cs="Arial"/>
          <w:sz w:val="20"/>
        </w:rPr>
        <w:t xml:space="preserve"> </w:t>
      </w:r>
      <w:r w:rsidRPr="00C53254">
        <w:rPr>
          <w:rFonts w:cs="Arial"/>
          <w:color w:val="0070C0"/>
          <w:sz w:val="20"/>
        </w:rPr>
        <w:t>(</w:t>
      </w:r>
      <w:proofErr w:type="spellStart"/>
      <w:r w:rsidRPr="00C53254">
        <w:rPr>
          <w:rFonts w:cs="Arial"/>
          <w:color w:val="0070C0"/>
          <w:sz w:val="20"/>
        </w:rPr>
        <w:t>string</w:t>
      </w:r>
      <w:proofErr w:type="spellEnd"/>
      <w:r w:rsidRPr="00C5325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Preço limite;</w:t>
      </w:r>
    </w:p>
    <w:p w14:paraId="168FFA6B" w14:textId="77777777" w:rsidR="00A2639A" w:rsidRPr="005A2CCD" w:rsidRDefault="00A2639A" w:rsidP="00A2639A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TriggerPrice</w:t>
      </w:r>
      <w:proofErr w:type="spellEnd"/>
      <w:r>
        <w:rPr>
          <w:rFonts w:cs="Arial"/>
          <w:sz w:val="20"/>
        </w:rPr>
        <w:t xml:space="preserve"> </w:t>
      </w:r>
      <w:r w:rsidRPr="00C53254">
        <w:rPr>
          <w:rFonts w:cs="Arial"/>
          <w:color w:val="0070C0"/>
          <w:sz w:val="20"/>
        </w:rPr>
        <w:t>(</w:t>
      </w:r>
      <w:proofErr w:type="spellStart"/>
      <w:r w:rsidRPr="00C53254">
        <w:rPr>
          <w:rFonts w:cs="Arial"/>
          <w:color w:val="0070C0"/>
          <w:sz w:val="20"/>
        </w:rPr>
        <w:t>string</w:t>
      </w:r>
      <w:proofErr w:type="spellEnd"/>
      <w:r w:rsidRPr="00C5325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Preço de disparo do Stop;</w:t>
      </w:r>
    </w:p>
    <w:p w14:paraId="2C86A234" w14:textId="77777777" w:rsidR="00A2639A" w:rsidRPr="005A2CCD" w:rsidRDefault="00A2639A" w:rsidP="00A2639A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TrailingStop</w:t>
      </w:r>
      <w:proofErr w:type="spellEnd"/>
      <w:r>
        <w:rPr>
          <w:rFonts w:cs="Arial"/>
          <w:sz w:val="20"/>
        </w:rPr>
        <w:t xml:space="preserve"> </w:t>
      </w:r>
      <w:r w:rsidRPr="00C53254">
        <w:rPr>
          <w:rFonts w:cs="Arial"/>
          <w:color w:val="0070C0"/>
          <w:sz w:val="20"/>
        </w:rPr>
        <w:t>(</w:t>
      </w:r>
      <w:proofErr w:type="spellStart"/>
      <w:r w:rsidRPr="00C53254">
        <w:rPr>
          <w:rFonts w:cs="Arial"/>
          <w:color w:val="0070C0"/>
          <w:sz w:val="20"/>
        </w:rPr>
        <w:t>string</w:t>
      </w:r>
      <w:proofErr w:type="spellEnd"/>
      <w:r w:rsidRPr="00C5325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% de acompanhamento do Stop Móvel;</w:t>
      </w:r>
    </w:p>
    <w:p w14:paraId="44097BBC" w14:textId="77777777" w:rsidR="00B51345" w:rsidRPr="00A83271" w:rsidRDefault="00A2639A" w:rsidP="00A2639A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lastRenderedPageBreak/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TriggerGain</w:t>
      </w:r>
      <w:proofErr w:type="spellEnd"/>
      <w:r>
        <w:rPr>
          <w:rFonts w:cs="Arial"/>
          <w:sz w:val="20"/>
        </w:rPr>
        <w:t xml:space="preserve"> </w:t>
      </w:r>
      <w:r w:rsidRPr="00C53254">
        <w:rPr>
          <w:rFonts w:cs="Arial"/>
          <w:color w:val="0070C0"/>
          <w:sz w:val="20"/>
        </w:rPr>
        <w:t>(</w:t>
      </w:r>
      <w:proofErr w:type="spellStart"/>
      <w:r w:rsidRPr="00C53254">
        <w:rPr>
          <w:rFonts w:cs="Arial"/>
          <w:color w:val="0070C0"/>
          <w:sz w:val="20"/>
        </w:rPr>
        <w:t>string</w:t>
      </w:r>
      <w:proofErr w:type="spellEnd"/>
      <w:r w:rsidRPr="00C5325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Preço de disparo do Stop Ganho;</w:t>
      </w:r>
    </w:p>
    <w:p w14:paraId="3ADCA2C7" w14:textId="77777777" w:rsidR="00A2639A" w:rsidRPr="005A2CCD" w:rsidRDefault="00A2639A" w:rsidP="00A2639A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PriceGain</w:t>
      </w:r>
      <w:proofErr w:type="spellEnd"/>
      <w:r>
        <w:rPr>
          <w:rFonts w:cs="Arial"/>
          <w:sz w:val="20"/>
        </w:rPr>
        <w:t xml:space="preserve"> </w:t>
      </w:r>
      <w:r w:rsidRPr="00C53254">
        <w:rPr>
          <w:rFonts w:cs="Arial"/>
          <w:color w:val="0070C0"/>
          <w:sz w:val="20"/>
        </w:rPr>
        <w:t>(</w:t>
      </w:r>
      <w:proofErr w:type="spellStart"/>
      <w:r w:rsidRPr="00C53254">
        <w:rPr>
          <w:rFonts w:cs="Arial"/>
          <w:color w:val="0070C0"/>
          <w:sz w:val="20"/>
        </w:rPr>
        <w:t>string</w:t>
      </w:r>
      <w:proofErr w:type="spellEnd"/>
      <w:r w:rsidRPr="00C5325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Preço limite para Stop Ganho;</w:t>
      </w:r>
    </w:p>
    <w:p w14:paraId="3D5D9112" w14:textId="77777777" w:rsidR="00A2639A" w:rsidRPr="005A2CCD" w:rsidRDefault="00A2639A" w:rsidP="00A2639A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TriggerLoss</w:t>
      </w:r>
      <w:proofErr w:type="spellEnd"/>
      <w:r>
        <w:rPr>
          <w:rFonts w:cs="Arial"/>
          <w:sz w:val="20"/>
        </w:rPr>
        <w:t xml:space="preserve"> </w:t>
      </w:r>
      <w:r w:rsidRPr="00C53254">
        <w:rPr>
          <w:rFonts w:cs="Arial"/>
          <w:color w:val="0070C0"/>
          <w:sz w:val="20"/>
        </w:rPr>
        <w:t>(</w:t>
      </w:r>
      <w:proofErr w:type="spellStart"/>
      <w:r w:rsidRPr="00C53254">
        <w:rPr>
          <w:rFonts w:cs="Arial"/>
          <w:color w:val="0070C0"/>
          <w:sz w:val="20"/>
        </w:rPr>
        <w:t>string</w:t>
      </w:r>
      <w:proofErr w:type="spellEnd"/>
      <w:r w:rsidRPr="00C5325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Preço de disparo do Stop Perda;</w:t>
      </w:r>
    </w:p>
    <w:p w14:paraId="49934524" w14:textId="77777777" w:rsidR="00B51345" w:rsidRPr="00A83271" w:rsidRDefault="00A2639A" w:rsidP="00A2639A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PriceLoss</w:t>
      </w:r>
      <w:proofErr w:type="spellEnd"/>
      <w:r>
        <w:rPr>
          <w:rFonts w:cs="Arial"/>
          <w:sz w:val="20"/>
        </w:rPr>
        <w:t xml:space="preserve"> </w:t>
      </w:r>
      <w:r w:rsidRPr="00C53254">
        <w:rPr>
          <w:rFonts w:cs="Arial"/>
          <w:color w:val="0070C0"/>
          <w:sz w:val="20"/>
        </w:rPr>
        <w:t>(</w:t>
      </w:r>
      <w:proofErr w:type="spellStart"/>
      <w:r w:rsidRPr="00C53254">
        <w:rPr>
          <w:rFonts w:cs="Arial"/>
          <w:color w:val="0070C0"/>
          <w:sz w:val="20"/>
        </w:rPr>
        <w:t>string</w:t>
      </w:r>
      <w:proofErr w:type="spellEnd"/>
      <w:r w:rsidRPr="00C5325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Preço limite para Stop Perda;</w:t>
      </w:r>
    </w:p>
    <w:p w14:paraId="31D05B9B" w14:textId="77777777" w:rsidR="00B51345" w:rsidRPr="00A83271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A83271">
        <w:rPr>
          <w:rFonts w:cs="Arial"/>
          <w:sz w:val="20"/>
        </w:rPr>
        <w:t xml:space="preserve"> </w:t>
      </w:r>
      <w:proofErr w:type="spellStart"/>
      <w:r w:rsidRPr="00A83271">
        <w:rPr>
          <w:rFonts w:cs="Arial"/>
          <w:sz w:val="20"/>
        </w:rPr>
        <w:t>PendingQtty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 pendente;</w:t>
      </w:r>
    </w:p>
    <w:p w14:paraId="215727DF" w14:textId="77777777" w:rsidR="00A2639A" w:rsidRDefault="00A2639A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ProcessedDate</w:t>
      </w:r>
      <w:proofErr w:type="spellEnd"/>
      <w:r>
        <w:rPr>
          <w:rFonts w:cs="Arial"/>
          <w:sz w:val="20"/>
        </w:rPr>
        <w:t xml:space="preserve"> </w:t>
      </w:r>
      <w:r w:rsidRPr="00C53254">
        <w:rPr>
          <w:rFonts w:cs="Arial"/>
          <w:color w:val="0070C0"/>
          <w:sz w:val="20"/>
        </w:rPr>
        <w:t>(</w:t>
      </w:r>
      <w:proofErr w:type="spellStart"/>
      <w:r w:rsidRPr="00C53254">
        <w:rPr>
          <w:rFonts w:cs="Arial"/>
          <w:color w:val="0070C0"/>
          <w:sz w:val="20"/>
        </w:rPr>
        <w:t>string</w:t>
      </w:r>
      <w:proofErr w:type="spellEnd"/>
      <w:r w:rsidRPr="00C5325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Data do envio para a bolsa no formato </w:t>
      </w:r>
      <w:r w:rsidR="00C15831">
        <w:rPr>
          <w:rFonts w:cs="Arial"/>
          <w:sz w:val="20"/>
        </w:rPr>
        <w:t>YYYY-MM-DD HH:MM:SS</w:t>
      </w:r>
      <w:r>
        <w:rPr>
          <w:rFonts w:cs="Arial"/>
          <w:sz w:val="20"/>
        </w:rPr>
        <w:t>;</w:t>
      </w:r>
    </w:p>
    <w:p w14:paraId="27A15255" w14:textId="77777777" w:rsidR="00B51345" w:rsidRPr="00A83271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A83271">
        <w:rPr>
          <w:rFonts w:cs="Arial"/>
          <w:sz w:val="20"/>
        </w:rPr>
        <w:t xml:space="preserve"> </w:t>
      </w:r>
      <w:proofErr w:type="spellStart"/>
      <w:r w:rsidRPr="00A83271">
        <w:rPr>
          <w:rFonts w:cs="Arial"/>
          <w:sz w:val="20"/>
        </w:rPr>
        <w:t>ExpiredQtty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 espirada;</w:t>
      </w:r>
    </w:p>
    <w:p w14:paraId="72E042D2" w14:textId="77777777" w:rsidR="00B51345" w:rsidRPr="00A83271" w:rsidRDefault="00A2639A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ExpireDate</w:t>
      </w:r>
      <w:proofErr w:type="spellEnd"/>
      <w:r>
        <w:rPr>
          <w:rFonts w:cs="Arial"/>
          <w:sz w:val="20"/>
        </w:rPr>
        <w:t xml:space="preserve"> </w:t>
      </w:r>
      <w:r w:rsidRPr="00C53254">
        <w:rPr>
          <w:rFonts w:cs="Arial"/>
          <w:color w:val="0070C0"/>
          <w:sz w:val="20"/>
        </w:rPr>
        <w:t>(</w:t>
      </w:r>
      <w:proofErr w:type="spellStart"/>
      <w:r w:rsidRPr="00C53254">
        <w:rPr>
          <w:rFonts w:cs="Arial"/>
          <w:color w:val="0070C0"/>
          <w:sz w:val="20"/>
        </w:rPr>
        <w:t>string</w:t>
      </w:r>
      <w:proofErr w:type="spellEnd"/>
      <w:r w:rsidRPr="00C5325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Data da expiração no formato YYYY</w:t>
      </w:r>
      <w:r w:rsidR="00C15831">
        <w:rPr>
          <w:rFonts w:cs="Arial"/>
          <w:sz w:val="20"/>
        </w:rPr>
        <w:t>-</w:t>
      </w:r>
      <w:r>
        <w:rPr>
          <w:rFonts w:cs="Arial"/>
          <w:sz w:val="20"/>
        </w:rPr>
        <w:t>MM</w:t>
      </w:r>
      <w:r w:rsidR="00C15831">
        <w:rPr>
          <w:rFonts w:cs="Arial"/>
          <w:sz w:val="20"/>
        </w:rPr>
        <w:t>-</w:t>
      </w:r>
      <w:r>
        <w:rPr>
          <w:rFonts w:cs="Arial"/>
          <w:sz w:val="20"/>
        </w:rPr>
        <w:t>DD</w:t>
      </w:r>
      <w:r w:rsidR="00C15831">
        <w:rPr>
          <w:rFonts w:cs="Arial"/>
          <w:sz w:val="20"/>
        </w:rPr>
        <w:t xml:space="preserve"> </w:t>
      </w:r>
      <w:r>
        <w:rPr>
          <w:rFonts w:cs="Arial"/>
          <w:sz w:val="20"/>
        </w:rPr>
        <w:t>HH</w:t>
      </w:r>
      <w:r w:rsidR="00C15831">
        <w:rPr>
          <w:rFonts w:cs="Arial"/>
          <w:sz w:val="20"/>
        </w:rPr>
        <w:t>:</w:t>
      </w:r>
      <w:r>
        <w:rPr>
          <w:rFonts w:cs="Arial"/>
          <w:sz w:val="20"/>
        </w:rPr>
        <w:t>MM</w:t>
      </w:r>
      <w:r w:rsidR="00C15831">
        <w:rPr>
          <w:rFonts w:cs="Arial"/>
          <w:sz w:val="20"/>
        </w:rPr>
        <w:t>:</w:t>
      </w:r>
      <w:r>
        <w:rPr>
          <w:rFonts w:cs="Arial"/>
          <w:sz w:val="20"/>
        </w:rPr>
        <w:t>SS;</w:t>
      </w:r>
    </w:p>
    <w:p w14:paraId="2070581E" w14:textId="77777777" w:rsidR="00B51345" w:rsidRPr="00A83271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A83271">
        <w:rPr>
          <w:rFonts w:cs="Arial"/>
          <w:sz w:val="20"/>
        </w:rPr>
        <w:t xml:space="preserve"> </w:t>
      </w:r>
      <w:proofErr w:type="spellStart"/>
      <w:r w:rsidRPr="00A83271">
        <w:rPr>
          <w:rFonts w:cs="Arial"/>
          <w:sz w:val="20"/>
        </w:rPr>
        <w:t>ConfirmedQtty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 confirmada (negociada);</w:t>
      </w:r>
    </w:p>
    <w:p w14:paraId="10F14B0C" w14:textId="77777777" w:rsidR="00B51345" w:rsidRPr="00A83271" w:rsidRDefault="00A2639A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ConfirmedDate</w:t>
      </w:r>
      <w:proofErr w:type="spellEnd"/>
      <w:r>
        <w:rPr>
          <w:rFonts w:cs="Arial"/>
          <w:sz w:val="20"/>
        </w:rPr>
        <w:t xml:space="preserve"> </w:t>
      </w:r>
      <w:r w:rsidRPr="00C53254">
        <w:rPr>
          <w:rFonts w:cs="Arial"/>
          <w:color w:val="0070C0"/>
          <w:sz w:val="20"/>
        </w:rPr>
        <w:t>(</w:t>
      </w:r>
      <w:proofErr w:type="spellStart"/>
      <w:r w:rsidRPr="00C53254">
        <w:rPr>
          <w:rFonts w:cs="Arial"/>
          <w:color w:val="0070C0"/>
          <w:sz w:val="20"/>
        </w:rPr>
        <w:t>string</w:t>
      </w:r>
      <w:proofErr w:type="spellEnd"/>
      <w:r w:rsidRPr="00C5325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Data da confirmação no formato </w:t>
      </w:r>
      <w:r w:rsidR="00C15831">
        <w:rPr>
          <w:rFonts w:cs="Arial"/>
          <w:sz w:val="20"/>
        </w:rPr>
        <w:t>YYYY-MM-DD HH:MM:SS</w:t>
      </w:r>
      <w:r>
        <w:rPr>
          <w:rFonts w:cs="Arial"/>
          <w:sz w:val="20"/>
        </w:rPr>
        <w:t>;</w:t>
      </w:r>
    </w:p>
    <w:p w14:paraId="13D8BE2A" w14:textId="77777777" w:rsidR="00D33C05" w:rsidRDefault="00D33C05" w:rsidP="00D33C0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ConfirmedPrice</w:t>
      </w:r>
      <w:proofErr w:type="spellEnd"/>
      <w:r>
        <w:rPr>
          <w:rFonts w:cs="Arial"/>
          <w:sz w:val="20"/>
        </w:rPr>
        <w:t xml:space="preserve"> </w:t>
      </w:r>
      <w:r w:rsidRPr="00C53254">
        <w:rPr>
          <w:rFonts w:cs="Arial"/>
          <w:color w:val="0070C0"/>
          <w:sz w:val="20"/>
        </w:rPr>
        <w:t>(</w:t>
      </w:r>
      <w:proofErr w:type="spellStart"/>
      <w:r w:rsidRPr="00C53254">
        <w:rPr>
          <w:rFonts w:cs="Arial"/>
          <w:color w:val="0070C0"/>
          <w:sz w:val="20"/>
        </w:rPr>
        <w:t>string</w:t>
      </w:r>
      <w:proofErr w:type="spellEnd"/>
      <w:r w:rsidRPr="00C5325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Preço confirmação (negócio);</w:t>
      </w:r>
    </w:p>
    <w:p w14:paraId="7D040A93" w14:textId="77777777" w:rsidR="00D33C05" w:rsidRDefault="00D33C0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Confirmed</w:t>
      </w:r>
      <w:r w:rsidR="00F503E1">
        <w:rPr>
          <w:rFonts w:cs="Arial"/>
          <w:sz w:val="20"/>
        </w:rPr>
        <w:t>Value</w:t>
      </w:r>
      <w:proofErr w:type="spellEnd"/>
      <w:r>
        <w:rPr>
          <w:rFonts w:cs="Arial"/>
          <w:sz w:val="20"/>
        </w:rPr>
        <w:t xml:space="preserve"> </w:t>
      </w:r>
      <w:r w:rsidRPr="00C53254">
        <w:rPr>
          <w:rFonts w:cs="Arial"/>
          <w:color w:val="0070C0"/>
          <w:sz w:val="20"/>
        </w:rPr>
        <w:t>(</w:t>
      </w:r>
      <w:proofErr w:type="spellStart"/>
      <w:r w:rsidRPr="00C53254">
        <w:rPr>
          <w:rFonts w:cs="Arial"/>
          <w:color w:val="0070C0"/>
          <w:sz w:val="20"/>
        </w:rPr>
        <w:t>string</w:t>
      </w:r>
      <w:proofErr w:type="spellEnd"/>
      <w:r w:rsidRPr="00C5325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F503E1">
        <w:rPr>
          <w:rFonts w:cs="Arial"/>
          <w:sz w:val="20"/>
        </w:rPr>
        <w:t>Valor</w:t>
      </w:r>
      <w:r>
        <w:rPr>
          <w:rFonts w:cs="Arial"/>
          <w:sz w:val="20"/>
        </w:rPr>
        <w:t xml:space="preserve"> confirmação (negócio);</w:t>
      </w:r>
    </w:p>
    <w:p w14:paraId="1F16A7E2" w14:textId="77777777" w:rsidR="00B51345" w:rsidRPr="00A83271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A83271">
        <w:rPr>
          <w:rFonts w:cs="Arial"/>
          <w:sz w:val="20"/>
        </w:rPr>
        <w:t xml:space="preserve"> </w:t>
      </w:r>
      <w:proofErr w:type="spellStart"/>
      <w:r w:rsidRPr="00A83271">
        <w:rPr>
          <w:rFonts w:cs="Arial"/>
          <w:sz w:val="20"/>
        </w:rPr>
        <w:t>CancelQtty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 cancelada;</w:t>
      </w:r>
    </w:p>
    <w:p w14:paraId="433353F4" w14:textId="77777777" w:rsidR="00B51345" w:rsidRPr="00A83271" w:rsidRDefault="00A2639A" w:rsidP="00A2639A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CancelDate</w:t>
      </w:r>
      <w:proofErr w:type="spellEnd"/>
      <w:r>
        <w:rPr>
          <w:rFonts w:cs="Arial"/>
          <w:sz w:val="20"/>
        </w:rPr>
        <w:t xml:space="preserve"> </w:t>
      </w:r>
      <w:r w:rsidRPr="00C53254">
        <w:rPr>
          <w:rFonts w:cs="Arial"/>
          <w:color w:val="0070C0"/>
          <w:sz w:val="20"/>
        </w:rPr>
        <w:t>(</w:t>
      </w:r>
      <w:proofErr w:type="spellStart"/>
      <w:r w:rsidRPr="00C53254">
        <w:rPr>
          <w:rFonts w:cs="Arial"/>
          <w:color w:val="0070C0"/>
          <w:sz w:val="20"/>
        </w:rPr>
        <w:t>string</w:t>
      </w:r>
      <w:proofErr w:type="spellEnd"/>
      <w:r w:rsidRPr="00C5325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Data do cancelamento no formato </w:t>
      </w:r>
      <w:r w:rsidR="00C15831">
        <w:rPr>
          <w:rFonts w:cs="Arial"/>
          <w:sz w:val="20"/>
        </w:rPr>
        <w:t>YYYY-MM-DD HH:MM:SS</w:t>
      </w:r>
      <w:r>
        <w:rPr>
          <w:rFonts w:cs="Arial"/>
          <w:sz w:val="20"/>
        </w:rPr>
        <w:t>;</w:t>
      </w:r>
    </w:p>
    <w:p w14:paraId="2328A317" w14:textId="77777777" w:rsidR="00A2639A" w:rsidRPr="005A2CCD" w:rsidRDefault="00A2639A" w:rsidP="00A2639A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Cancelable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Se </w:t>
      </w:r>
      <w:proofErr w:type="spellStart"/>
      <w:r>
        <w:rPr>
          <w:rFonts w:cs="Arial"/>
          <w:sz w:val="20"/>
        </w:rPr>
        <w:t>true</w:t>
      </w:r>
      <w:proofErr w:type="spellEnd"/>
      <w:r>
        <w:rPr>
          <w:rFonts w:cs="Arial"/>
          <w:sz w:val="20"/>
        </w:rPr>
        <w:t xml:space="preserve"> a ordem permite cancelamento;</w:t>
      </w:r>
    </w:p>
    <w:p w14:paraId="69056EF6" w14:textId="77777777" w:rsidR="00B51345" w:rsidRPr="00A83271" w:rsidRDefault="00A2639A" w:rsidP="00A2639A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CanAlter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Se </w:t>
      </w:r>
      <w:proofErr w:type="spellStart"/>
      <w:r>
        <w:rPr>
          <w:rFonts w:cs="Arial"/>
          <w:sz w:val="20"/>
        </w:rPr>
        <w:t>true</w:t>
      </w:r>
      <w:proofErr w:type="spellEnd"/>
      <w:r>
        <w:rPr>
          <w:rFonts w:cs="Arial"/>
          <w:sz w:val="20"/>
        </w:rPr>
        <w:t xml:space="preserve"> a ordem permite alteração;</w:t>
      </w:r>
    </w:p>
    <w:p w14:paraId="107EC9C2" w14:textId="77777777" w:rsidR="00A2639A" w:rsidRDefault="00A2639A" w:rsidP="00A2639A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OfferType</w:t>
      </w:r>
      <w:proofErr w:type="spellEnd"/>
      <w:r>
        <w:rPr>
          <w:rFonts w:cs="Arial"/>
          <w:sz w:val="20"/>
        </w:rPr>
        <w:t xml:space="preserve"> </w:t>
      </w:r>
      <w:r w:rsidRPr="00C53254">
        <w:rPr>
          <w:rFonts w:cs="Arial"/>
          <w:color w:val="0070C0"/>
          <w:sz w:val="20"/>
        </w:rPr>
        <w:t>(</w:t>
      </w:r>
      <w:proofErr w:type="spellStart"/>
      <w:r w:rsidRPr="00C53254">
        <w:rPr>
          <w:rFonts w:cs="Arial"/>
          <w:color w:val="0070C0"/>
          <w:sz w:val="20"/>
        </w:rPr>
        <w:t>string</w:t>
      </w:r>
      <w:proofErr w:type="spellEnd"/>
      <w:r w:rsidRPr="00C5325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Tipo da oferta:</w:t>
      </w:r>
    </w:p>
    <w:p w14:paraId="6B0ECAA6" w14:textId="77777777" w:rsidR="00A2639A" w:rsidRDefault="00A2639A" w:rsidP="00A2639A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5A2CCD">
        <w:rPr>
          <w:rFonts w:cs="Arial"/>
          <w:sz w:val="20"/>
        </w:rPr>
        <w:t>NO</w:t>
      </w:r>
      <w:r>
        <w:rPr>
          <w:rFonts w:cs="Arial"/>
          <w:sz w:val="20"/>
        </w:rPr>
        <w:t>R = Normal (lançada assim que possível para a bolsa);</w:t>
      </w:r>
    </w:p>
    <w:p w14:paraId="318144D5" w14:textId="77777777" w:rsidR="00A2639A" w:rsidRDefault="00A2639A" w:rsidP="00A2639A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>- STOP = Stop (disparada quando atingir o preço de disparo);</w:t>
      </w:r>
    </w:p>
    <w:p w14:paraId="473A630A" w14:textId="77777777" w:rsidR="00A2639A" w:rsidRDefault="00A2639A" w:rsidP="00A2639A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>- STOP_TR = Stop Móvel (disparada quando atingir o preço de disparo);</w:t>
      </w:r>
    </w:p>
    <w:p w14:paraId="25F6514C" w14:textId="77777777" w:rsidR="00B51345" w:rsidRPr="00A83271" w:rsidRDefault="00A2639A" w:rsidP="00A2639A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STOP_GL = Stop </w:t>
      </w:r>
      <w:proofErr w:type="spellStart"/>
      <w:r>
        <w:rPr>
          <w:rFonts w:cs="Arial"/>
          <w:sz w:val="20"/>
        </w:rPr>
        <w:t>Gain</w:t>
      </w:r>
      <w:proofErr w:type="spellEnd"/>
      <w:r>
        <w:rPr>
          <w:rFonts w:cs="Arial"/>
          <w:sz w:val="20"/>
        </w:rPr>
        <w:t>/</w:t>
      </w:r>
      <w:proofErr w:type="spellStart"/>
      <w:r>
        <w:rPr>
          <w:rFonts w:cs="Arial"/>
          <w:sz w:val="20"/>
        </w:rPr>
        <w:t>Loss</w:t>
      </w:r>
      <w:proofErr w:type="spellEnd"/>
      <w:r>
        <w:rPr>
          <w:rFonts w:cs="Arial"/>
          <w:sz w:val="20"/>
        </w:rPr>
        <w:t xml:space="preserve"> (disparada quando atingir o preço de disparo).</w:t>
      </w:r>
    </w:p>
    <w:p w14:paraId="7599A234" w14:textId="77777777" w:rsidR="00A2639A" w:rsidRDefault="00A2639A" w:rsidP="00A2639A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PriceType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Tipo do preço:</w:t>
      </w:r>
    </w:p>
    <w:p w14:paraId="21F09DAD" w14:textId="77777777" w:rsidR="00A2639A" w:rsidRDefault="00A2639A" w:rsidP="00A2639A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5A2CCD">
        <w:rPr>
          <w:rFonts w:cs="Arial"/>
          <w:sz w:val="20"/>
        </w:rPr>
        <w:t>LIM</w:t>
      </w:r>
      <w:r>
        <w:rPr>
          <w:rFonts w:cs="Arial"/>
          <w:sz w:val="20"/>
        </w:rPr>
        <w:t xml:space="preserve"> = Preço limite (preço preenchido nos campos </w:t>
      </w:r>
      <w:proofErr w:type="spellStart"/>
      <w:r w:rsidRPr="005A2CCD">
        <w:rPr>
          <w:rFonts w:cs="Arial"/>
          <w:sz w:val="20"/>
        </w:rPr>
        <w:t>LimitPrice</w:t>
      </w:r>
      <w:proofErr w:type="spellEnd"/>
      <w:r>
        <w:rPr>
          <w:rFonts w:cs="Arial"/>
          <w:sz w:val="20"/>
        </w:rPr>
        <w:t xml:space="preserve">, </w:t>
      </w:r>
      <w:proofErr w:type="spellStart"/>
      <w:r w:rsidRPr="005A2CCD">
        <w:rPr>
          <w:rFonts w:cs="Arial"/>
          <w:sz w:val="20"/>
        </w:rPr>
        <w:t>TriggerPrice</w:t>
      </w:r>
      <w:proofErr w:type="spellEnd"/>
      <w:r>
        <w:rPr>
          <w:rFonts w:cs="Arial"/>
          <w:sz w:val="20"/>
        </w:rPr>
        <w:t xml:space="preserve">, </w:t>
      </w:r>
      <w:proofErr w:type="spellStart"/>
      <w:r w:rsidRPr="005A2CCD">
        <w:rPr>
          <w:rFonts w:cs="Arial"/>
          <w:sz w:val="20"/>
        </w:rPr>
        <w:t>PriceGain</w:t>
      </w:r>
      <w:proofErr w:type="spellEnd"/>
      <w:r>
        <w:rPr>
          <w:rFonts w:cs="Arial"/>
          <w:sz w:val="20"/>
        </w:rPr>
        <w:t xml:space="preserve"> ou </w:t>
      </w:r>
      <w:proofErr w:type="spellStart"/>
      <w:r w:rsidRPr="005A2CCD">
        <w:rPr>
          <w:rFonts w:cs="Arial"/>
          <w:sz w:val="20"/>
        </w:rPr>
        <w:t>Price</w:t>
      </w:r>
      <w:r>
        <w:rPr>
          <w:rFonts w:cs="Arial"/>
          <w:sz w:val="20"/>
        </w:rPr>
        <w:t>Loss</w:t>
      </w:r>
      <w:proofErr w:type="spellEnd"/>
      <w:r>
        <w:rPr>
          <w:rFonts w:cs="Arial"/>
          <w:sz w:val="20"/>
        </w:rPr>
        <w:t>);</w:t>
      </w:r>
    </w:p>
    <w:p w14:paraId="26DDC832" w14:textId="77777777" w:rsidR="00A2639A" w:rsidRDefault="00A2639A" w:rsidP="00A2639A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>- MKT = Ordem com preço a mercado (preço não informado);</w:t>
      </w:r>
    </w:p>
    <w:p w14:paraId="2555F18B" w14:textId="77777777" w:rsidR="00A2639A" w:rsidRPr="005A2CCD" w:rsidRDefault="00A2639A" w:rsidP="00A2639A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>- AOP = Ordem com preço de leilão (preço não informado).</w:t>
      </w:r>
    </w:p>
    <w:p w14:paraId="6D2030FE" w14:textId="77777777" w:rsidR="00A2639A" w:rsidRDefault="00A2639A" w:rsidP="00A2639A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ValidityType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Tipo da validade:</w:t>
      </w:r>
    </w:p>
    <w:p w14:paraId="070475C4" w14:textId="77777777" w:rsidR="00A2639A" w:rsidRDefault="00A2639A" w:rsidP="00A2639A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 w:rsidRPr="005A2CCD">
        <w:rPr>
          <w:rFonts w:cs="Arial"/>
          <w:sz w:val="20"/>
        </w:rPr>
        <w:t>Dated</w:t>
      </w:r>
      <w:proofErr w:type="spellEnd"/>
      <w:r>
        <w:rPr>
          <w:rFonts w:cs="Arial"/>
          <w:sz w:val="20"/>
        </w:rPr>
        <w:t xml:space="preserve"> = Data de validade no campo </w:t>
      </w:r>
      <w:proofErr w:type="spellStart"/>
      <w:r w:rsidRPr="005A2CCD">
        <w:rPr>
          <w:rFonts w:cs="Arial"/>
          <w:sz w:val="20"/>
        </w:rPr>
        <w:t>ValidateDate</w:t>
      </w:r>
      <w:proofErr w:type="spellEnd"/>
      <w:r>
        <w:rPr>
          <w:rFonts w:cs="Arial"/>
          <w:sz w:val="20"/>
        </w:rPr>
        <w:t>;</w:t>
      </w:r>
    </w:p>
    <w:p w14:paraId="51268C7C" w14:textId="77777777" w:rsidR="00A2639A" w:rsidRDefault="00A2639A" w:rsidP="00A2639A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>- VAC = Válida até cancelamento;</w:t>
      </w:r>
    </w:p>
    <w:p w14:paraId="4EE8584C" w14:textId="77777777" w:rsidR="00A2639A" w:rsidRDefault="00A2639A" w:rsidP="00A2639A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>- EC = Executa ou cancela;</w:t>
      </w:r>
    </w:p>
    <w:p w14:paraId="429040FD" w14:textId="77777777" w:rsidR="00A2639A" w:rsidRPr="005A2CCD" w:rsidRDefault="00A2639A" w:rsidP="00A2639A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>- TN = Tudo ou nada.</w:t>
      </w:r>
    </w:p>
    <w:p w14:paraId="3319FA89" w14:textId="77777777" w:rsidR="00B51345" w:rsidRPr="00A83271" w:rsidRDefault="00A2639A" w:rsidP="00A2639A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Integral</w:t>
      </w:r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="00D64562">
        <w:rPr>
          <w:rFonts w:cs="Arial"/>
          <w:color w:val="0070C0"/>
          <w:sz w:val="20"/>
        </w:rPr>
        <w:t>bool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Se </w:t>
      </w:r>
      <w:proofErr w:type="spellStart"/>
      <w:r>
        <w:rPr>
          <w:rFonts w:cs="Arial"/>
          <w:sz w:val="20"/>
        </w:rPr>
        <w:t>true</w:t>
      </w:r>
      <w:proofErr w:type="spellEnd"/>
      <w:r>
        <w:rPr>
          <w:rFonts w:cs="Arial"/>
          <w:sz w:val="20"/>
        </w:rPr>
        <w:t xml:space="preserve"> indica que a ordem permite apenas negócio integral;</w:t>
      </w:r>
    </w:p>
    <w:p w14:paraId="06AD1E55" w14:textId="77777777" w:rsidR="00F400F9" w:rsidRPr="005A2CCD" w:rsidRDefault="00F400F9" w:rsidP="00F400F9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Identification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 Identificação atribuída pelo usuário no envio da ordem;</w:t>
      </w:r>
    </w:p>
    <w:p w14:paraId="3A715E13" w14:textId="77777777" w:rsidR="00F400F9" w:rsidRPr="005A2CCD" w:rsidRDefault="00F400F9" w:rsidP="00F400F9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ClientId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Id do cliente </w:t>
      </w:r>
      <w:r w:rsidR="00981DBE">
        <w:rPr>
          <w:rFonts w:cs="Arial"/>
          <w:sz w:val="20"/>
        </w:rPr>
        <w:t xml:space="preserve">que inseriu </w:t>
      </w:r>
      <w:r>
        <w:rPr>
          <w:rFonts w:cs="Arial"/>
          <w:sz w:val="20"/>
        </w:rPr>
        <w:t>a ordem no OMS;</w:t>
      </w:r>
    </w:p>
    <w:p w14:paraId="2A32C569" w14:textId="77777777" w:rsidR="00F400F9" w:rsidRPr="005A2CCD" w:rsidRDefault="00F400F9" w:rsidP="00F400F9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BrokerClientId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Conta do cliente na bolsa;</w:t>
      </w:r>
    </w:p>
    <w:p w14:paraId="78CC240F" w14:textId="77777777" w:rsidR="00F400F9" w:rsidRPr="005A2CCD" w:rsidRDefault="00F400F9" w:rsidP="00F400F9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BrokerOperatorMne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Mnemônico do operador OMS;</w:t>
      </w:r>
    </w:p>
    <w:p w14:paraId="4A904843" w14:textId="77777777" w:rsidR="00F400F9" w:rsidRPr="005A2CCD" w:rsidRDefault="00F400F9" w:rsidP="00F400F9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BrokerOperatorName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Nome do operador OMS;</w:t>
      </w:r>
    </w:p>
    <w:p w14:paraId="1C311313" w14:textId="77777777" w:rsidR="00F400F9" w:rsidRPr="005A2CCD" w:rsidRDefault="00F400F9" w:rsidP="00F400F9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BrokerOperatorBackoffice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Nome do operador </w:t>
      </w:r>
      <w:proofErr w:type="spellStart"/>
      <w:r>
        <w:rPr>
          <w:rFonts w:cs="Arial"/>
          <w:sz w:val="20"/>
        </w:rPr>
        <w:t>back-office</w:t>
      </w:r>
      <w:proofErr w:type="spellEnd"/>
      <w:r>
        <w:rPr>
          <w:rFonts w:cs="Arial"/>
          <w:sz w:val="20"/>
        </w:rPr>
        <w:t>;</w:t>
      </w:r>
    </w:p>
    <w:p w14:paraId="21B5867D" w14:textId="77777777" w:rsidR="00F400F9" w:rsidRDefault="00F400F9" w:rsidP="00F400F9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ValidateDate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Data de validade no formato </w:t>
      </w:r>
      <w:r w:rsidR="00C15831">
        <w:rPr>
          <w:rFonts w:cs="Arial"/>
          <w:sz w:val="20"/>
        </w:rPr>
        <w:t>YYYY-MM-DD</w:t>
      </w:r>
      <w:r>
        <w:rPr>
          <w:rFonts w:cs="Arial"/>
          <w:sz w:val="20"/>
        </w:rPr>
        <w:t>;</w:t>
      </w:r>
    </w:p>
    <w:p w14:paraId="4BF520EE" w14:textId="77777777" w:rsidR="006F5F8D" w:rsidRPr="005A2CCD" w:rsidRDefault="006F5F8D" w:rsidP="006F5F8D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MarketId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Id do mercado no OMS (exemplo: </w:t>
      </w:r>
      <w:r w:rsidRPr="005A2CCD">
        <w:rPr>
          <w:rFonts w:cs="Arial"/>
          <w:sz w:val="20"/>
        </w:rPr>
        <w:t>12010</w:t>
      </w:r>
      <w:r>
        <w:rPr>
          <w:rFonts w:cs="Arial"/>
          <w:sz w:val="20"/>
        </w:rPr>
        <w:t xml:space="preserve"> BVSP.VIS);</w:t>
      </w:r>
    </w:p>
    <w:p w14:paraId="15FD3B28" w14:textId="77777777" w:rsidR="006F5F8D" w:rsidRDefault="006F5F8D" w:rsidP="006F5F8D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TypeMode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Tipo de modalidade:</w:t>
      </w:r>
    </w:p>
    <w:p w14:paraId="2ED32834" w14:textId="77777777" w:rsidR="006F5F8D" w:rsidRDefault="006F5F8D" w:rsidP="006F5F8D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5A2CCD">
        <w:rPr>
          <w:rFonts w:cs="Arial"/>
          <w:sz w:val="20"/>
        </w:rPr>
        <w:t>VIS</w:t>
      </w:r>
      <w:r>
        <w:rPr>
          <w:rFonts w:cs="Arial"/>
          <w:sz w:val="20"/>
        </w:rPr>
        <w:t xml:space="preserve"> </w:t>
      </w:r>
      <w:r w:rsidR="008C220E">
        <w:rPr>
          <w:rFonts w:cs="Arial"/>
          <w:sz w:val="20"/>
        </w:rPr>
        <w:t>=</w:t>
      </w:r>
      <w:r>
        <w:rPr>
          <w:rFonts w:cs="Arial"/>
          <w:sz w:val="20"/>
        </w:rPr>
        <w:t xml:space="preserve"> Vista/Lote;</w:t>
      </w:r>
    </w:p>
    <w:p w14:paraId="75BA0EFB" w14:textId="77777777" w:rsidR="00B51345" w:rsidRPr="00A83271" w:rsidRDefault="006F5F8D" w:rsidP="006F5F8D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FRA </w:t>
      </w:r>
      <w:r w:rsidR="008C220E">
        <w:rPr>
          <w:rFonts w:cs="Arial"/>
          <w:sz w:val="20"/>
        </w:rPr>
        <w:t>=</w:t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Fracionario</w:t>
      </w:r>
      <w:proofErr w:type="spellEnd"/>
      <w:r>
        <w:rPr>
          <w:rFonts w:cs="Arial"/>
          <w:sz w:val="20"/>
        </w:rPr>
        <w:t>.</w:t>
      </w:r>
    </w:p>
    <w:p w14:paraId="7DDDA6F2" w14:textId="77777777" w:rsidR="007A11EF" w:rsidRPr="005A2CCD" w:rsidRDefault="007A11EF" w:rsidP="007A11EF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TriggeredDate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Data do disparo do Stop no formato </w:t>
      </w:r>
      <w:r w:rsidR="00C15831">
        <w:rPr>
          <w:rFonts w:cs="Arial"/>
          <w:sz w:val="20"/>
        </w:rPr>
        <w:t>YYYY-MM-DD HH:MM:SS</w:t>
      </w:r>
      <w:r>
        <w:rPr>
          <w:rFonts w:cs="Arial"/>
          <w:sz w:val="20"/>
        </w:rPr>
        <w:t>;</w:t>
      </w:r>
    </w:p>
    <w:p w14:paraId="3B5A842E" w14:textId="77777777" w:rsidR="00B51345" w:rsidRPr="00A83271" w:rsidRDefault="007A11EF" w:rsidP="007A11EF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TriggeredQuote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Cotação que ocasionou o disparo;</w:t>
      </w:r>
    </w:p>
    <w:p w14:paraId="1A8DB2B4" w14:textId="77777777" w:rsidR="00B51345" w:rsidRPr="00A83271" w:rsidRDefault="007A11EF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Message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Mensagem adicionada a ordem;</w:t>
      </w:r>
    </w:p>
    <w:p w14:paraId="490D5CA3" w14:textId="77777777" w:rsidR="00B51345" w:rsidRPr="00A83271" w:rsidRDefault="007A11EF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ExDestination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long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Ex-destination</w:t>
      </w:r>
      <w:proofErr w:type="spellEnd"/>
      <w:r>
        <w:rPr>
          <w:rFonts w:cs="Arial"/>
          <w:sz w:val="20"/>
        </w:rPr>
        <w:t>;</w:t>
      </w:r>
    </w:p>
    <w:p w14:paraId="20A7AA5D" w14:textId="77777777" w:rsidR="007A11EF" w:rsidRPr="005A2CCD" w:rsidRDefault="007A11EF" w:rsidP="007A11EF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ExchangeNumber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Número da ordem na bolsa;</w:t>
      </w:r>
    </w:p>
    <w:p w14:paraId="5B3F80C2" w14:textId="77777777" w:rsidR="007A11EF" w:rsidRDefault="007A11EF" w:rsidP="007A11EF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ExchangeNumberDetail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 w:rsidRPr="006871F7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Detalhes do número da ordem na bolsa;</w:t>
      </w:r>
    </w:p>
    <w:p w14:paraId="2E3B7D8D" w14:textId="77777777" w:rsidR="007A11EF" w:rsidRPr="005A2CCD" w:rsidRDefault="007A11EF" w:rsidP="007A11EF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OperatorTypeId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Tipo do Operador;</w:t>
      </w:r>
    </w:p>
    <w:p w14:paraId="3B4C535A" w14:textId="77777777" w:rsidR="007A11EF" w:rsidRDefault="007A11EF" w:rsidP="007A11EF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ChannelId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Canal de inclusão da ordem;</w:t>
      </w:r>
    </w:p>
    <w:p w14:paraId="7A268852" w14:textId="77777777" w:rsidR="007A11EF" w:rsidRPr="005A2CCD" w:rsidRDefault="007A11EF" w:rsidP="007A11EF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MovementDate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Data do pregão no formato YYYY-MM-DD;</w:t>
      </w:r>
    </w:p>
    <w:p w14:paraId="3348AFD2" w14:textId="77777777" w:rsidR="00B51345" w:rsidRPr="00A83271" w:rsidRDefault="007A11EF" w:rsidP="007A11EF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lastRenderedPageBreak/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Scheduled</w:t>
      </w:r>
      <w:proofErr w:type="spellEnd"/>
      <w:r w:rsidRPr="006871F7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Se </w:t>
      </w:r>
      <w:proofErr w:type="spellStart"/>
      <w:r w:rsidRPr="005A2CCD">
        <w:rPr>
          <w:rFonts w:cs="Arial"/>
          <w:sz w:val="20"/>
        </w:rPr>
        <w:t>true</w:t>
      </w:r>
      <w:proofErr w:type="spellEnd"/>
      <w:r>
        <w:rPr>
          <w:rFonts w:cs="Arial"/>
          <w:sz w:val="20"/>
        </w:rPr>
        <w:t xml:space="preserve"> indica que a ordem está agendada;</w:t>
      </w:r>
    </w:p>
    <w:p w14:paraId="068DD2D9" w14:textId="77777777" w:rsidR="00E80960" w:rsidRPr="00AF5335" w:rsidRDefault="00E80960" w:rsidP="00E80960">
      <w:pPr>
        <w:ind w:left="2835"/>
        <w:rPr>
          <w:rFonts w:cs="Arial"/>
          <w:sz w:val="20"/>
          <w:lang w:val="en-US"/>
        </w:rPr>
      </w:pPr>
      <w:r w:rsidRPr="00663574">
        <w:rPr>
          <w:rFonts w:cs="Arial"/>
          <w:sz w:val="20"/>
        </w:rPr>
        <w:sym w:font="Wingdings" w:char="F0A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TypeNegotiation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Pr="00AF5335">
        <w:rPr>
          <w:rFonts w:cs="Arial"/>
          <w:color w:val="0070C0"/>
          <w:sz w:val="20"/>
          <w:lang w:val="en-US"/>
        </w:rPr>
        <w:t>(string)</w:t>
      </w:r>
      <w:r w:rsidRPr="00AF5335">
        <w:rPr>
          <w:rFonts w:cs="Arial"/>
          <w:sz w:val="20"/>
          <w:lang w:val="en-US"/>
        </w:rPr>
        <w:t xml:space="preserve"> = Tipo de </w:t>
      </w:r>
      <w:proofErr w:type="spellStart"/>
      <w:r w:rsidRPr="00AF5335">
        <w:rPr>
          <w:rFonts w:cs="Arial"/>
          <w:sz w:val="20"/>
          <w:lang w:val="en-US"/>
        </w:rPr>
        <w:t>negociação</w:t>
      </w:r>
      <w:proofErr w:type="spellEnd"/>
      <w:r w:rsidRPr="00AF5335">
        <w:rPr>
          <w:rFonts w:cs="Arial"/>
          <w:sz w:val="20"/>
          <w:lang w:val="en-US"/>
        </w:rPr>
        <w:t>:</w:t>
      </w:r>
    </w:p>
    <w:p w14:paraId="09DE9438" w14:textId="77777777" w:rsidR="00E80960" w:rsidRPr="00663574" w:rsidRDefault="00E80960" w:rsidP="00E80960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>-</w:t>
      </w:r>
      <w:r w:rsidRPr="00663574">
        <w:rPr>
          <w:rFonts w:cs="Arial"/>
          <w:sz w:val="20"/>
        </w:rPr>
        <w:t xml:space="preserve"> PDR </w:t>
      </w:r>
      <w:r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Negociação padrão</w:t>
      </w:r>
      <w:r>
        <w:rPr>
          <w:rFonts w:cs="Arial"/>
          <w:sz w:val="20"/>
        </w:rPr>
        <w:t>;</w:t>
      </w:r>
    </w:p>
    <w:p w14:paraId="3AE8E376" w14:textId="77777777" w:rsidR="00E80960" w:rsidRPr="005A2CCD" w:rsidRDefault="00E80960" w:rsidP="00E80960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>-</w:t>
      </w:r>
      <w:r w:rsidRPr="00663574">
        <w:rPr>
          <w:rFonts w:cs="Arial"/>
          <w:sz w:val="20"/>
        </w:rPr>
        <w:t xml:space="preserve"> DTR </w:t>
      </w:r>
      <w:r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Negociação </w:t>
      </w:r>
      <w:proofErr w:type="spellStart"/>
      <w:r w:rsidRPr="00663574">
        <w:rPr>
          <w:rFonts w:cs="Arial"/>
          <w:sz w:val="20"/>
        </w:rPr>
        <w:t>daytrade</w:t>
      </w:r>
      <w:proofErr w:type="spellEnd"/>
      <w:r>
        <w:rPr>
          <w:rFonts w:cs="Arial"/>
          <w:sz w:val="20"/>
        </w:rPr>
        <w:t>.</w:t>
      </w:r>
    </w:p>
    <w:p w14:paraId="136B0BC6" w14:textId="77777777" w:rsidR="00E80960" w:rsidRPr="005A2CCD" w:rsidRDefault="00E80960" w:rsidP="00E80960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SymbolText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Mensagem cadastrada para o símbolo.</w:t>
      </w:r>
    </w:p>
    <w:p w14:paraId="0CAF5F9C" w14:textId="77777777" w:rsidR="00B51345" w:rsidRDefault="00B51345" w:rsidP="00B51345">
      <w:pPr>
        <w:ind w:left="2268"/>
        <w:rPr>
          <w:rFonts w:cs="Arial"/>
          <w:sz w:val="20"/>
        </w:rPr>
      </w:pPr>
    </w:p>
    <w:p w14:paraId="3EF38B62" w14:textId="77777777" w:rsidR="00FB7BF1" w:rsidRDefault="00FB7BF1" w:rsidP="00B51345">
      <w:pPr>
        <w:ind w:left="1702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</w:t>
      </w:r>
      <w:r w:rsidR="00D91263">
        <w:rPr>
          <w:rFonts w:cs="Arial"/>
          <w:sz w:val="22"/>
          <w:szCs w:val="22"/>
        </w:rPr>
        <w:t>Os campos para “</w:t>
      </w:r>
      <w:proofErr w:type="spellStart"/>
      <w:r w:rsidR="00D91263" w:rsidRPr="00D91263">
        <w:rPr>
          <w:rFonts w:cs="Arial"/>
          <w:i/>
          <w:sz w:val="22"/>
          <w:szCs w:val="22"/>
        </w:rPr>
        <w:t>ListType</w:t>
      </w:r>
      <w:proofErr w:type="spellEnd"/>
      <w:r w:rsidR="00D91263">
        <w:rPr>
          <w:rFonts w:cs="Arial"/>
          <w:sz w:val="22"/>
          <w:szCs w:val="22"/>
        </w:rPr>
        <w:t>”</w:t>
      </w:r>
      <w:r w:rsidR="00D91263" w:rsidRPr="00D91263">
        <w:rPr>
          <w:rFonts w:cs="Arial"/>
          <w:sz w:val="22"/>
          <w:szCs w:val="22"/>
        </w:rPr>
        <w:t xml:space="preserve"> G-Agrupada ou F-Ordens-Mães/Filhas</w:t>
      </w:r>
      <w:r w:rsidR="00D91263">
        <w:rPr>
          <w:rFonts w:cs="Arial"/>
          <w:sz w:val="22"/>
          <w:szCs w:val="22"/>
        </w:rPr>
        <w:t xml:space="preserve"> são preenchidos diferente, segue detalhes:</w:t>
      </w:r>
    </w:p>
    <w:p w14:paraId="203712C8" w14:textId="77777777" w:rsidR="00D91263" w:rsidRDefault="00D91263" w:rsidP="00D91263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“</w:t>
      </w:r>
      <w:proofErr w:type="spellStart"/>
      <w:r w:rsidRPr="00D91263">
        <w:rPr>
          <w:rFonts w:cs="Arial"/>
          <w:i/>
          <w:sz w:val="20"/>
        </w:rPr>
        <w:t>ListType</w:t>
      </w:r>
      <w:proofErr w:type="spellEnd"/>
      <w:r w:rsidRPr="00D91263">
        <w:rPr>
          <w:rFonts w:cs="Arial"/>
          <w:i/>
          <w:sz w:val="20"/>
        </w:rPr>
        <w:t>=F</w:t>
      </w:r>
      <w:r>
        <w:rPr>
          <w:rFonts w:cs="Arial"/>
          <w:sz w:val="20"/>
        </w:rPr>
        <w:t>” os campos “</w:t>
      </w:r>
      <w:proofErr w:type="spellStart"/>
      <w:r w:rsidRPr="00D91263">
        <w:rPr>
          <w:rFonts w:cs="Arial"/>
          <w:i/>
          <w:sz w:val="20"/>
        </w:rPr>
        <w:t>PendingQtty</w:t>
      </w:r>
      <w:proofErr w:type="spellEnd"/>
      <w:r>
        <w:rPr>
          <w:rFonts w:cs="Arial"/>
          <w:sz w:val="20"/>
        </w:rPr>
        <w:t>”</w:t>
      </w:r>
      <w:r w:rsidRPr="00D91263">
        <w:rPr>
          <w:rFonts w:cs="Arial"/>
          <w:sz w:val="20"/>
        </w:rPr>
        <w:t xml:space="preserve">, </w:t>
      </w:r>
      <w:r>
        <w:rPr>
          <w:rFonts w:cs="Arial"/>
          <w:sz w:val="20"/>
        </w:rPr>
        <w:t>“</w:t>
      </w:r>
      <w:proofErr w:type="spellStart"/>
      <w:r w:rsidRPr="00D91263">
        <w:rPr>
          <w:rFonts w:cs="Arial"/>
          <w:i/>
          <w:sz w:val="20"/>
        </w:rPr>
        <w:t>ExpiredQtty</w:t>
      </w:r>
      <w:proofErr w:type="spellEnd"/>
      <w:r>
        <w:rPr>
          <w:rFonts w:cs="Arial"/>
          <w:sz w:val="20"/>
        </w:rPr>
        <w:t>”</w:t>
      </w:r>
      <w:r w:rsidRPr="00D91263">
        <w:rPr>
          <w:rFonts w:cs="Arial"/>
          <w:sz w:val="20"/>
        </w:rPr>
        <w:t xml:space="preserve">, </w:t>
      </w:r>
      <w:r>
        <w:rPr>
          <w:rFonts w:cs="Arial"/>
          <w:sz w:val="20"/>
        </w:rPr>
        <w:t>“</w:t>
      </w:r>
      <w:proofErr w:type="spellStart"/>
      <w:r w:rsidRPr="00D91263">
        <w:rPr>
          <w:rFonts w:cs="Arial"/>
          <w:i/>
          <w:sz w:val="20"/>
        </w:rPr>
        <w:t>ConfirmedQtty</w:t>
      </w:r>
      <w:proofErr w:type="spellEnd"/>
      <w:r>
        <w:rPr>
          <w:rFonts w:cs="Arial"/>
          <w:sz w:val="20"/>
        </w:rPr>
        <w:t>” e “</w:t>
      </w:r>
      <w:proofErr w:type="spellStart"/>
      <w:r w:rsidRPr="00D91263">
        <w:rPr>
          <w:rFonts w:cs="Arial"/>
          <w:i/>
          <w:sz w:val="20"/>
        </w:rPr>
        <w:t>CancelQtty</w:t>
      </w:r>
      <w:proofErr w:type="spellEnd"/>
      <w:r>
        <w:rPr>
          <w:rFonts w:cs="Arial"/>
          <w:sz w:val="20"/>
        </w:rPr>
        <w:t>”</w:t>
      </w:r>
      <w:r w:rsidRPr="00D91263">
        <w:rPr>
          <w:rFonts w:cs="Arial"/>
          <w:sz w:val="20"/>
        </w:rPr>
        <w:t xml:space="preserve"> </w:t>
      </w:r>
      <w:r>
        <w:rPr>
          <w:rFonts w:cs="Arial"/>
          <w:sz w:val="20"/>
        </w:rPr>
        <w:t xml:space="preserve"> não são preenchidos pois o campo no “</w:t>
      </w:r>
      <w:proofErr w:type="spellStart"/>
      <w:r w:rsidRPr="00D91263">
        <w:rPr>
          <w:rFonts w:cs="Arial"/>
          <w:i/>
          <w:sz w:val="20"/>
        </w:rPr>
        <w:t>Qtty</w:t>
      </w:r>
      <w:proofErr w:type="spellEnd"/>
      <w:r>
        <w:rPr>
          <w:rFonts w:cs="Arial"/>
          <w:sz w:val="20"/>
        </w:rPr>
        <w:t>” temos a quantidade da situação (campo “</w:t>
      </w:r>
      <w:r w:rsidRPr="00D91263">
        <w:rPr>
          <w:rFonts w:cs="Arial"/>
          <w:i/>
          <w:sz w:val="20"/>
        </w:rPr>
        <w:t>Status</w:t>
      </w:r>
      <w:r>
        <w:rPr>
          <w:rFonts w:cs="Arial"/>
          <w:sz w:val="20"/>
        </w:rPr>
        <w:t>”);</w:t>
      </w:r>
    </w:p>
    <w:p w14:paraId="7BD856DF" w14:textId="77777777" w:rsidR="00D91263" w:rsidRDefault="00D91263" w:rsidP="00D91263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“</w:t>
      </w:r>
      <w:proofErr w:type="spellStart"/>
      <w:r w:rsidRPr="00D91263">
        <w:rPr>
          <w:rFonts w:cs="Arial"/>
          <w:i/>
          <w:sz w:val="20"/>
        </w:rPr>
        <w:t>ListType</w:t>
      </w:r>
      <w:proofErr w:type="spellEnd"/>
      <w:r w:rsidRPr="00D91263">
        <w:rPr>
          <w:rFonts w:cs="Arial"/>
          <w:i/>
          <w:sz w:val="20"/>
        </w:rPr>
        <w:t>=F</w:t>
      </w:r>
      <w:r>
        <w:rPr>
          <w:rFonts w:cs="Arial"/>
          <w:sz w:val="20"/>
        </w:rPr>
        <w:t xml:space="preserve">” o campo </w:t>
      </w:r>
      <w:r w:rsidR="00FE4D96">
        <w:rPr>
          <w:rFonts w:cs="Arial"/>
          <w:sz w:val="20"/>
        </w:rPr>
        <w:t>“</w:t>
      </w:r>
      <w:proofErr w:type="spellStart"/>
      <w:r w:rsidRPr="00FE4D96">
        <w:rPr>
          <w:rFonts w:cs="Arial"/>
          <w:i/>
          <w:sz w:val="20"/>
        </w:rPr>
        <w:t>LimitPrice</w:t>
      </w:r>
      <w:proofErr w:type="spellEnd"/>
      <w:r w:rsidR="00FE4D96">
        <w:rPr>
          <w:rFonts w:cs="Arial"/>
          <w:sz w:val="20"/>
        </w:rPr>
        <w:t>”</w:t>
      </w:r>
      <w:r>
        <w:rPr>
          <w:rFonts w:cs="Arial"/>
          <w:sz w:val="20"/>
        </w:rPr>
        <w:t xml:space="preserve"> é o preço original da ordem, no caso de “</w:t>
      </w:r>
      <w:r w:rsidRPr="00D91263">
        <w:rPr>
          <w:rFonts w:cs="Arial"/>
          <w:i/>
          <w:sz w:val="20"/>
        </w:rPr>
        <w:t>Status=C</w:t>
      </w:r>
      <w:r>
        <w:rPr>
          <w:rFonts w:cs="Arial"/>
          <w:sz w:val="20"/>
        </w:rPr>
        <w:t>”</w:t>
      </w:r>
      <w:r w:rsidR="00FE4D96">
        <w:rPr>
          <w:rFonts w:cs="Arial"/>
          <w:sz w:val="20"/>
        </w:rPr>
        <w:t xml:space="preserve"> </w:t>
      </w:r>
      <w:r>
        <w:rPr>
          <w:rFonts w:cs="Arial"/>
          <w:sz w:val="20"/>
        </w:rPr>
        <w:t xml:space="preserve">o campo </w:t>
      </w:r>
      <w:r w:rsidR="00FE4D96">
        <w:rPr>
          <w:rFonts w:cs="Arial"/>
          <w:sz w:val="20"/>
        </w:rPr>
        <w:t>“</w:t>
      </w:r>
      <w:proofErr w:type="spellStart"/>
      <w:r w:rsidR="00FE4D96" w:rsidRPr="00FE4D96">
        <w:rPr>
          <w:rFonts w:cs="Arial"/>
          <w:i/>
          <w:sz w:val="20"/>
        </w:rPr>
        <w:t>ConfirmedPrice</w:t>
      </w:r>
      <w:proofErr w:type="spellEnd"/>
      <w:r w:rsidR="00FE4D96">
        <w:rPr>
          <w:rFonts w:cs="Arial"/>
          <w:sz w:val="20"/>
        </w:rPr>
        <w:t>” informa o preço da confirmação/negócio</w:t>
      </w:r>
      <w:r w:rsidR="00F04B9A">
        <w:rPr>
          <w:rFonts w:cs="Arial"/>
          <w:sz w:val="20"/>
        </w:rPr>
        <w:t>;</w:t>
      </w:r>
    </w:p>
    <w:p w14:paraId="3589AF82" w14:textId="77777777" w:rsidR="00F04B9A" w:rsidRDefault="00F04B9A" w:rsidP="00D91263">
      <w:pPr>
        <w:ind w:left="2268"/>
        <w:rPr>
          <w:rFonts w:cs="Arial"/>
          <w:sz w:val="22"/>
          <w:szCs w:val="22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“</w:t>
      </w:r>
      <w:proofErr w:type="spellStart"/>
      <w:r w:rsidRPr="00D91263">
        <w:rPr>
          <w:rFonts w:cs="Arial"/>
          <w:i/>
          <w:sz w:val="20"/>
        </w:rPr>
        <w:t>ListType</w:t>
      </w:r>
      <w:proofErr w:type="spellEnd"/>
      <w:r w:rsidRPr="00D91263">
        <w:rPr>
          <w:rFonts w:cs="Arial"/>
          <w:i/>
          <w:sz w:val="20"/>
        </w:rPr>
        <w:t>=F</w:t>
      </w:r>
      <w:r>
        <w:rPr>
          <w:rFonts w:cs="Arial"/>
          <w:sz w:val="20"/>
        </w:rPr>
        <w:t>” o campo “</w:t>
      </w:r>
      <w:proofErr w:type="spellStart"/>
      <w:r w:rsidRPr="00F04B9A">
        <w:rPr>
          <w:rFonts w:cs="Arial"/>
          <w:i/>
          <w:sz w:val="20"/>
        </w:rPr>
        <w:t>OrderId</w:t>
      </w:r>
      <w:proofErr w:type="spellEnd"/>
      <w:r>
        <w:rPr>
          <w:rFonts w:cs="Arial"/>
          <w:sz w:val="20"/>
        </w:rPr>
        <w:t xml:space="preserve">” é preenchido com o ID-Ordem-OMS seguido de “.” e o número </w:t>
      </w:r>
      <w:r w:rsidR="00817E98">
        <w:rPr>
          <w:rFonts w:cs="Arial"/>
          <w:sz w:val="20"/>
        </w:rPr>
        <w:t>sequencial</w:t>
      </w:r>
      <w:r>
        <w:rPr>
          <w:rFonts w:cs="Arial"/>
          <w:sz w:val="20"/>
        </w:rPr>
        <w:t xml:space="preserve"> do evento (exemplo: “</w:t>
      </w:r>
      <w:r w:rsidRPr="00F04B9A">
        <w:rPr>
          <w:rFonts w:cs="Arial"/>
          <w:i/>
          <w:sz w:val="20"/>
        </w:rPr>
        <w:t>001331.1</w:t>
      </w:r>
      <w:r>
        <w:rPr>
          <w:rFonts w:cs="Arial"/>
          <w:sz w:val="20"/>
        </w:rPr>
        <w:t>”).</w:t>
      </w:r>
    </w:p>
    <w:p w14:paraId="7E1EE9DC" w14:textId="77777777" w:rsidR="00FB7BF1" w:rsidRDefault="00FB7BF1" w:rsidP="00B51345">
      <w:pPr>
        <w:ind w:left="1702"/>
        <w:rPr>
          <w:rFonts w:cs="Arial"/>
          <w:sz w:val="22"/>
          <w:szCs w:val="22"/>
        </w:rPr>
      </w:pPr>
    </w:p>
    <w:p w14:paraId="02FEA2BF" w14:textId="77777777" w:rsidR="00FE4D96" w:rsidRDefault="00FE4D96" w:rsidP="00B51345">
      <w:pPr>
        <w:ind w:left="1702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Para obter todos os eventos de uma determinada ordem chamar com os parâmetros:</w:t>
      </w:r>
    </w:p>
    <w:p w14:paraId="7DB63CBE" w14:textId="77777777" w:rsidR="00FE4D96" w:rsidRDefault="00FE4D96" w:rsidP="00FE4D96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“</w:t>
      </w:r>
      <w:proofErr w:type="spellStart"/>
      <w:r w:rsidRPr="00FE4D96">
        <w:rPr>
          <w:rFonts w:cs="Arial"/>
          <w:i/>
          <w:sz w:val="20"/>
        </w:rPr>
        <w:t>ListType</w:t>
      </w:r>
      <w:proofErr w:type="spellEnd"/>
      <w:r w:rsidRPr="00FE4D96">
        <w:rPr>
          <w:rFonts w:cs="Arial"/>
          <w:i/>
          <w:sz w:val="20"/>
        </w:rPr>
        <w:t>=F</w:t>
      </w:r>
      <w:r>
        <w:rPr>
          <w:rFonts w:cs="Arial"/>
          <w:sz w:val="20"/>
        </w:rPr>
        <w:t>”;</w:t>
      </w:r>
    </w:p>
    <w:p w14:paraId="5345508B" w14:textId="77777777" w:rsidR="00FE4D96" w:rsidRDefault="00FE4D96" w:rsidP="00FE4D96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“</w:t>
      </w:r>
      <w:r w:rsidRPr="00FE4D96">
        <w:rPr>
          <w:rFonts w:cs="Arial"/>
          <w:i/>
          <w:sz w:val="20"/>
        </w:rPr>
        <w:t>OfferIdFilter1=n</w:t>
      </w:r>
      <w:r>
        <w:rPr>
          <w:rFonts w:cs="Arial"/>
          <w:sz w:val="20"/>
        </w:rPr>
        <w:t>” (onde “</w:t>
      </w:r>
      <w:r w:rsidRPr="00FE4D96">
        <w:rPr>
          <w:rFonts w:cs="Arial"/>
          <w:i/>
          <w:sz w:val="20"/>
        </w:rPr>
        <w:t>n</w:t>
      </w:r>
      <w:r>
        <w:rPr>
          <w:rFonts w:cs="Arial"/>
          <w:sz w:val="20"/>
        </w:rPr>
        <w:t>” é o ID</w:t>
      </w:r>
      <w:r w:rsidR="00F63442">
        <w:rPr>
          <w:rFonts w:cs="Arial"/>
          <w:sz w:val="20"/>
        </w:rPr>
        <w:t>-Ordem</w:t>
      </w:r>
      <w:r>
        <w:rPr>
          <w:rFonts w:cs="Arial"/>
          <w:sz w:val="20"/>
        </w:rPr>
        <w:t>-</w:t>
      </w:r>
      <w:r w:rsidR="00F04B9A">
        <w:rPr>
          <w:rFonts w:cs="Arial"/>
          <w:sz w:val="20"/>
        </w:rPr>
        <w:t>O</w:t>
      </w:r>
      <w:r>
        <w:rPr>
          <w:rFonts w:cs="Arial"/>
          <w:sz w:val="20"/>
        </w:rPr>
        <w:t>MS que desejamos listar todos os eventos);</w:t>
      </w:r>
    </w:p>
    <w:p w14:paraId="252FB74B" w14:textId="77777777" w:rsidR="005E52AE" w:rsidRDefault="005E52AE" w:rsidP="00FE4D96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Também é possível filtrar obtendo somente as confirmações/negócios </w:t>
      </w:r>
      <w:r w:rsidR="00F50ECE">
        <w:rPr>
          <w:rFonts w:cs="Arial"/>
          <w:sz w:val="20"/>
        </w:rPr>
        <w:t>com o parâmetro “</w:t>
      </w:r>
      <w:r w:rsidR="00F50ECE" w:rsidRPr="00F50ECE">
        <w:rPr>
          <w:rFonts w:cs="Arial"/>
          <w:i/>
          <w:sz w:val="20"/>
        </w:rPr>
        <w:t>Status=C</w:t>
      </w:r>
      <w:r w:rsidR="00F50ECE">
        <w:rPr>
          <w:rFonts w:cs="Arial"/>
          <w:sz w:val="20"/>
        </w:rPr>
        <w:t>”;</w:t>
      </w:r>
    </w:p>
    <w:p w14:paraId="32978712" w14:textId="77777777" w:rsidR="001E1F72" w:rsidRDefault="00FE4D96" w:rsidP="001E1F72">
      <w:pPr>
        <w:ind w:left="2268"/>
        <w:rPr>
          <w:rFonts w:cs="Arial"/>
          <w:sz w:val="22"/>
          <w:szCs w:val="22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Necessário cuidado com o filtro de período, pois uma ordem pode ter gerado eventos em vários dias.</w:t>
      </w:r>
    </w:p>
    <w:p w14:paraId="7A259AAC" w14:textId="6BC29501" w:rsidR="00AE31AA" w:rsidRDefault="00AE31AA">
      <w:pPr>
        <w:widowControl/>
        <w:suppressAutoHyphens w:val="0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br w:type="page"/>
      </w:r>
    </w:p>
    <w:p w14:paraId="22DB28C6" w14:textId="77777777" w:rsidR="003749BC" w:rsidRDefault="003749BC" w:rsidP="00B51345">
      <w:pPr>
        <w:ind w:left="1702"/>
        <w:rPr>
          <w:rFonts w:cs="Arial"/>
          <w:sz w:val="22"/>
          <w:szCs w:val="22"/>
        </w:rPr>
      </w:pPr>
    </w:p>
    <w:p w14:paraId="0FABB039" w14:textId="77777777" w:rsidR="00B51345" w:rsidRDefault="00B51345" w:rsidP="00B51345">
      <w:pPr>
        <w:ind w:left="1702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Exemplo</w:t>
      </w:r>
      <w:r w:rsidR="00671B99">
        <w:rPr>
          <w:rFonts w:cs="Arial"/>
          <w:sz w:val="22"/>
          <w:szCs w:val="22"/>
        </w:rPr>
        <w:t xml:space="preserve"> assíncrono para solicitação da lista de ordem do cliente ID-OM</w:t>
      </w:r>
      <w:r w:rsidR="00146424">
        <w:rPr>
          <w:rFonts w:cs="Arial"/>
          <w:sz w:val="22"/>
          <w:szCs w:val="22"/>
        </w:rPr>
        <w:t>S</w:t>
      </w:r>
      <w:r w:rsidR="00671B99">
        <w:rPr>
          <w:rFonts w:cs="Arial"/>
          <w:sz w:val="22"/>
          <w:szCs w:val="22"/>
        </w:rPr>
        <w:t xml:space="preserve"> 68975:</w:t>
      </w:r>
    </w:p>
    <w:p w14:paraId="4894385F" w14:textId="77777777" w:rsidR="00B51345" w:rsidRDefault="00B51345" w:rsidP="00B51345"/>
    <w:p w14:paraId="79438128" w14:textId="77777777" w:rsidR="00D9360B" w:rsidRPr="00AF5335" w:rsidRDefault="00D9360B" w:rsidP="00D9360B">
      <w:pPr>
        <w:ind w:left="198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System;</w:t>
      </w:r>
    </w:p>
    <w:p w14:paraId="2DBEC3E8" w14:textId="77777777" w:rsidR="00D9360B" w:rsidRPr="00AF5335" w:rsidRDefault="00D9360B" w:rsidP="00D9360B">
      <w:pPr>
        <w:ind w:left="198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using </w:t>
      </w:r>
      <w:proofErr w:type="spellStart"/>
      <w:r w:rsidRPr="00AF5335">
        <w:rPr>
          <w:rFonts w:cs="Arial"/>
          <w:color w:val="0070C0"/>
          <w:sz w:val="20"/>
          <w:lang w:val="en-US"/>
        </w:rPr>
        <w:t>System.Collections.Generic</w:t>
      </w:r>
      <w:proofErr w:type="spellEnd"/>
      <w:r w:rsidRPr="00AF5335">
        <w:rPr>
          <w:rFonts w:cs="Arial"/>
          <w:color w:val="0070C0"/>
          <w:sz w:val="20"/>
          <w:lang w:val="en-US"/>
        </w:rPr>
        <w:t>;</w:t>
      </w:r>
    </w:p>
    <w:p w14:paraId="0A6E762C" w14:textId="77777777" w:rsidR="00D9360B" w:rsidRPr="00AF5335" w:rsidRDefault="00D9360B" w:rsidP="00D9360B">
      <w:pPr>
        <w:ind w:left="198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CMA.StreamerFeed.Models.V1;</w:t>
      </w:r>
    </w:p>
    <w:p w14:paraId="4AB8361F" w14:textId="77777777" w:rsidR="00D9360B" w:rsidRPr="00AF5335" w:rsidRDefault="00D9360B" w:rsidP="00D9360B">
      <w:pPr>
        <w:ind w:left="198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using </w:t>
      </w:r>
      <w:proofErr w:type="spellStart"/>
      <w:r w:rsidRPr="00AF5335">
        <w:rPr>
          <w:rFonts w:cs="Arial"/>
          <w:color w:val="0070C0"/>
          <w:sz w:val="20"/>
          <w:lang w:val="en-US"/>
        </w:rPr>
        <w:t>CMA.StreamerFeed.Models.Interfaces</w:t>
      </w:r>
      <w:proofErr w:type="spellEnd"/>
      <w:r w:rsidRPr="00AF5335">
        <w:rPr>
          <w:rFonts w:cs="Arial"/>
          <w:color w:val="0070C0"/>
          <w:sz w:val="20"/>
          <w:lang w:val="en-US"/>
        </w:rPr>
        <w:t>;</w:t>
      </w:r>
    </w:p>
    <w:p w14:paraId="18012FB0" w14:textId="77777777" w:rsidR="00D9360B" w:rsidRPr="00AF5335" w:rsidRDefault="00D9360B" w:rsidP="00D9360B">
      <w:pPr>
        <w:ind w:left="198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using </w:t>
      </w:r>
      <w:r w:rsidR="00931C40" w:rsidRPr="00AF5335">
        <w:rPr>
          <w:rFonts w:cs="Arial"/>
          <w:color w:val="0070C0"/>
          <w:sz w:val="20"/>
          <w:lang w:val="en-US"/>
        </w:rPr>
        <w:t>CMA.StreamerFeed.Models.V1.Trading.Order.OrderList</w:t>
      </w:r>
      <w:r w:rsidRPr="00AF5335">
        <w:rPr>
          <w:rFonts w:cs="Arial"/>
          <w:color w:val="0070C0"/>
          <w:sz w:val="20"/>
          <w:lang w:val="en-US"/>
        </w:rPr>
        <w:t>;</w:t>
      </w:r>
    </w:p>
    <w:p w14:paraId="008F200C" w14:textId="77777777" w:rsidR="00D9360B" w:rsidRDefault="00D9360B" w:rsidP="00D9360B">
      <w:pPr>
        <w:ind w:left="1985"/>
        <w:rPr>
          <w:rFonts w:cs="Arial"/>
          <w:color w:val="0070C0"/>
          <w:sz w:val="20"/>
        </w:rPr>
      </w:pPr>
      <w:r>
        <w:rPr>
          <w:rFonts w:cs="Arial"/>
          <w:color w:val="0070C0"/>
          <w:sz w:val="20"/>
        </w:rPr>
        <w:t>...</w:t>
      </w:r>
    </w:p>
    <w:p w14:paraId="0DCD2D2D" w14:textId="77777777" w:rsidR="008E5A27" w:rsidRPr="008E5A27" w:rsidRDefault="008E5A27" w:rsidP="008E5A27">
      <w:pPr>
        <w:ind w:left="1985"/>
        <w:rPr>
          <w:rFonts w:cs="Arial"/>
          <w:color w:val="0070C0"/>
          <w:sz w:val="20"/>
        </w:rPr>
      </w:pPr>
      <w:r w:rsidRPr="008E5A27">
        <w:rPr>
          <w:rFonts w:cs="Arial"/>
          <w:color w:val="0070C0"/>
          <w:sz w:val="20"/>
        </w:rPr>
        <w:t>// Parâmetros para solicitar a lista de ordens</w:t>
      </w:r>
    </w:p>
    <w:p w14:paraId="134ACF66" w14:textId="77777777" w:rsidR="003E2E8F" w:rsidRPr="00AF5335" w:rsidRDefault="003E2E8F" w:rsidP="003E2E8F">
      <w:pPr>
        <w:ind w:left="1985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OrderListParam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</w:t>
      </w:r>
      <w:proofErr w:type="spellStart"/>
      <w:r w:rsidRPr="00AF5335">
        <w:rPr>
          <w:rFonts w:cs="Arial"/>
          <w:color w:val="0070C0"/>
          <w:sz w:val="20"/>
          <w:lang w:val="en-US"/>
        </w:rPr>
        <w:t>orderListParam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new </w:t>
      </w:r>
      <w:proofErr w:type="spellStart"/>
      <w:r w:rsidRPr="00AF5335">
        <w:rPr>
          <w:rFonts w:cs="Arial"/>
          <w:color w:val="0070C0"/>
          <w:sz w:val="20"/>
          <w:lang w:val="en-US"/>
        </w:rPr>
        <w:t>OrderListParam</w:t>
      </w:r>
      <w:proofErr w:type="spellEnd"/>
      <w:r w:rsidRPr="00AF5335">
        <w:rPr>
          <w:rFonts w:cs="Arial"/>
          <w:color w:val="0070C0"/>
          <w:sz w:val="20"/>
          <w:lang w:val="en-US"/>
        </w:rPr>
        <w:t>();</w:t>
      </w:r>
    </w:p>
    <w:p w14:paraId="380335F0" w14:textId="77777777" w:rsidR="003E2E8F" w:rsidRPr="00AF5335" w:rsidRDefault="003E2E8F" w:rsidP="003E2E8F">
      <w:pPr>
        <w:ind w:left="1985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orderListParam.ClientIdFilter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68975;</w:t>
      </w:r>
    </w:p>
    <w:p w14:paraId="6E390B05" w14:textId="77777777" w:rsidR="003E2E8F" w:rsidRPr="00AF5335" w:rsidRDefault="003E2E8F" w:rsidP="003E2E8F">
      <w:pPr>
        <w:ind w:left="1985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orderListParam.DaysToList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7;</w:t>
      </w:r>
    </w:p>
    <w:p w14:paraId="1D68A446" w14:textId="77777777" w:rsidR="003E2E8F" w:rsidRPr="00AF5335" w:rsidRDefault="003E2E8F" w:rsidP="003E2E8F">
      <w:pPr>
        <w:ind w:left="1985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orderListParam.SearchHistory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false;</w:t>
      </w:r>
    </w:p>
    <w:p w14:paraId="5272C2CE" w14:textId="77777777" w:rsidR="003E2E8F" w:rsidRPr="00AF5335" w:rsidRDefault="003E2E8F" w:rsidP="003E2E8F">
      <w:pPr>
        <w:ind w:left="1985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orderListParam.ListType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"G";</w:t>
      </w:r>
    </w:p>
    <w:p w14:paraId="17A84D94" w14:textId="77777777" w:rsidR="003E2E8F" w:rsidRPr="00AF5335" w:rsidRDefault="003E2E8F" w:rsidP="003E2E8F">
      <w:pPr>
        <w:ind w:left="1985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orderListParam.OfferStatusFilter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"PECXV";</w:t>
      </w:r>
    </w:p>
    <w:p w14:paraId="2EB4DA18" w14:textId="77777777" w:rsidR="008E5A27" w:rsidRPr="008E5A27" w:rsidRDefault="008E5A27" w:rsidP="008E5A27">
      <w:pPr>
        <w:ind w:left="1985"/>
        <w:rPr>
          <w:rFonts w:cs="Arial"/>
          <w:color w:val="0070C0"/>
          <w:sz w:val="20"/>
        </w:rPr>
      </w:pPr>
      <w:r w:rsidRPr="008E5A27">
        <w:rPr>
          <w:rFonts w:cs="Arial"/>
          <w:color w:val="0070C0"/>
          <w:sz w:val="20"/>
        </w:rPr>
        <w:t>// Solicitar a lista de ordens</w:t>
      </w:r>
    </w:p>
    <w:p w14:paraId="6B1F8E74" w14:textId="77777777" w:rsidR="008E5A27" w:rsidRPr="008E5A27" w:rsidRDefault="008E5A27" w:rsidP="008E5A27">
      <w:pPr>
        <w:ind w:left="1985"/>
        <w:rPr>
          <w:rFonts w:cs="Arial"/>
          <w:color w:val="0070C0"/>
          <w:sz w:val="20"/>
        </w:rPr>
      </w:pPr>
      <w:proofErr w:type="spellStart"/>
      <w:r w:rsidRPr="008E5A27">
        <w:rPr>
          <w:rFonts w:cs="Arial"/>
          <w:color w:val="0070C0"/>
          <w:sz w:val="20"/>
        </w:rPr>
        <w:t>cmaStreamerFeed.Order</w:t>
      </w:r>
      <w:proofErr w:type="spellEnd"/>
      <w:r w:rsidRPr="008E5A27">
        <w:rPr>
          <w:rFonts w:cs="Arial"/>
          <w:color w:val="0070C0"/>
          <w:sz w:val="20"/>
        </w:rPr>
        <w:t>(</w:t>
      </w:r>
      <w:proofErr w:type="spellStart"/>
      <w:r w:rsidRPr="008E5A27">
        <w:rPr>
          <w:rFonts w:cs="Arial"/>
          <w:color w:val="0070C0"/>
          <w:sz w:val="20"/>
        </w:rPr>
        <w:t>orderListParam</w:t>
      </w:r>
      <w:proofErr w:type="spellEnd"/>
      <w:r w:rsidRPr="008E5A27">
        <w:rPr>
          <w:rFonts w:cs="Arial"/>
          <w:color w:val="0070C0"/>
          <w:sz w:val="20"/>
        </w:rPr>
        <w:t>, 10000).</w:t>
      </w:r>
      <w:proofErr w:type="spellStart"/>
      <w:r w:rsidRPr="008E5A27">
        <w:rPr>
          <w:rFonts w:cs="Arial"/>
          <w:color w:val="0070C0"/>
          <w:sz w:val="20"/>
        </w:rPr>
        <w:t>Subscribe</w:t>
      </w:r>
      <w:proofErr w:type="spellEnd"/>
      <w:r w:rsidRPr="008E5A27">
        <w:rPr>
          <w:rFonts w:cs="Arial"/>
          <w:color w:val="0070C0"/>
          <w:sz w:val="20"/>
        </w:rPr>
        <w:t>(</w:t>
      </w:r>
    </w:p>
    <w:p w14:paraId="34A8D9C6" w14:textId="77777777" w:rsidR="008E5A27" w:rsidRPr="00AF5335" w:rsidRDefault="008E5A27" w:rsidP="008E5A27">
      <w:pPr>
        <w:ind w:left="2268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highlight w:val="yellow"/>
          <w:lang w:val="en-US"/>
        </w:rPr>
        <w:t>async</w:t>
      </w:r>
      <w:r w:rsidRPr="00AF5335">
        <w:rPr>
          <w:rFonts w:cs="Arial"/>
          <w:color w:val="0070C0"/>
          <w:sz w:val="20"/>
          <w:lang w:val="en-US"/>
        </w:rPr>
        <w:t xml:space="preserve"> </w:t>
      </w:r>
      <w:proofErr w:type="spellStart"/>
      <w:r w:rsidRPr="00AF5335">
        <w:rPr>
          <w:rFonts w:cs="Arial"/>
          <w:color w:val="0070C0"/>
          <w:sz w:val="20"/>
          <w:lang w:val="en-US"/>
        </w:rPr>
        <w:t>obs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=&gt;</w:t>
      </w:r>
    </w:p>
    <w:p w14:paraId="4CB74E7B" w14:textId="77777777" w:rsidR="008E5A27" w:rsidRPr="00AF5335" w:rsidRDefault="008E5A27" w:rsidP="008E5A27">
      <w:pPr>
        <w:ind w:left="2268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2F4A9E73" w14:textId="77777777" w:rsidR="008E5A27" w:rsidRPr="00AF5335" w:rsidRDefault="008E5A27" w:rsidP="008E5A27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try</w:t>
      </w:r>
    </w:p>
    <w:p w14:paraId="5CAD6C7B" w14:textId="77777777" w:rsidR="008E5A27" w:rsidRPr="00AF5335" w:rsidRDefault="008E5A27" w:rsidP="008E5A27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04278833" w14:textId="77777777" w:rsidR="008E5A27" w:rsidRPr="00AF5335" w:rsidRDefault="008E5A27" w:rsidP="008E5A27">
      <w:pPr>
        <w:ind w:left="2835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AsyncResultTestWriter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(await </w:t>
      </w:r>
      <w:proofErr w:type="spellStart"/>
      <w:r w:rsidRPr="00AF5335">
        <w:rPr>
          <w:rFonts w:cs="Arial"/>
          <w:color w:val="0070C0"/>
          <w:sz w:val="20"/>
          <w:lang w:val="en-US"/>
        </w:rPr>
        <w:t>obs</w:t>
      </w:r>
      <w:proofErr w:type="spellEnd"/>
      <w:r w:rsidRPr="00AF5335">
        <w:rPr>
          <w:rFonts w:cs="Arial"/>
          <w:color w:val="0070C0"/>
          <w:sz w:val="20"/>
          <w:lang w:val="en-US"/>
        </w:rPr>
        <w:t>);</w:t>
      </w:r>
    </w:p>
    <w:p w14:paraId="7BA0B403" w14:textId="77777777" w:rsidR="008E5A27" w:rsidRPr="00AF5335" w:rsidRDefault="008E5A27" w:rsidP="008E5A27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</w:t>
      </w:r>
    </w:p>
    <w:p w14:paraId="5F26CCBA" w14:textId="77777777" w:rsidR="008E5A27" w:rsidRPr="00AF5335" w:rsidRDefault="008E5A27" w:rsidP="008E5A27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catch (Exception ex)</w:t>
      </w:r>
    </w:p>
    <w:p w14:paraId="6E88DC4D" w14:textId="77777777" w:rsidR="008E5A27" w:rsidRPr="00AF5335" w:rsidRDefault="008E5A27" w:rsidP="008E5A27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137862EC" w14:textId="77777777" w:rsidR="008E5A27" w:rsidRPr="00AF5335" w:rsidRDefault="008E5A27" w:rsidP="008E5A27">
      <w:pPr>
        <w:ind w:left="2835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</w:t>
      </w:r>
      <w:proofErr w:type="spellStart"/>
      <w:r w:rsidRPr="00AF5335">
        <w:rPr>
          <w:rFonts w:cs="Arial"/>
          <w:color w:val="0070C0"/>
          <w:sz w:val="20"/>
          <w:lang w:val="en-US"/>
        </w:rPr>
        <w:t>ex.Message</w:t>
      </w:r>
      <w:proofErr w:type="spellEnd"/>
      <w:r w:rsidRPr="00AF5335">
        <w:rPr>
          <w:rFonts w:cs="Arial"/>
          <w:color w:val="0070C0"/>
          <w:sz w:val="20"/>
          <w:lang w:val="en-US"/>
        </w:rPr>
        <w:t>);</w:t>
      </w:r>
    </w:p>
    <w:p w14:paraId="0C77AF69" w14:textId="77777777" w:rsidR="008E5A27" w:rsidRPr="008E5A27" w:rsidRDefault="008E5A27" w:rsidP="008E5A27">
      <w:pPr>
        <w:ind w:left="2552"/>
        <w:rPr>
          <w:rFonts w:cs="Arial"/>
          <w:color w:val="0070C0"/>
          <w:sz w:val="20"/>
        </w:rPr>
      </w:pPr>
      <w:r w:rsidRPr="008E5A27">
        <w:rPr>
          <w:rFonts w:cs="Arial"/>
          <w:color w:val="0070C0"/>
          <w:sz w:val="20"/>
        </w:rPr>
        <w:t>}</w:t>
      </w:r>
    </w:p>
    <w:p w14:paraId="6691010B" w14:textId="77777777" w:rsidR="008E5A27" w:rsidRPr="008E5A27" w:rsidRDefault="008E5A27" w:rsidP="008E5A27">
      <w:pPr>
        <w:ind w:left="2268"/>
        <w:rPr>
          <w:rFonts w:cs="Arial"/>
          <w:color w:val="0070C0"/>
          <w:sz w:val="20"/>
        </w:rPr>
      </w:pPr>
      <w:r w:rsidRPr="008E5A27">
        <w:rPr>
          <w:rFonts w:cs="Arial"/>
          <w:color w:val="0070C0"/>
          <w:sz w:val="20"/>
        </w:rPr>
        <w:t>},</w:t>
      </w:r>
    </w:p>
    <w:p w14:paraId="63E20226" w14:textId="77777777" w:rsidR="008E5A27" w:rsidRPr="008E5A27" w:rsidRDefault="008E5A27" w:rsidP="008E5A27">
      <w:pPr>
        <w:ind w:left="2268"/>
        <w:rPr>
          <w:rFonts w:cs="Arial"/>
          <w:color w:val="0070C0"/>
          <w:sz w:val="20"/>
        </w:rPr>
      </w:pPr>
      <w:proofErr w:type="spellStart"/>
      <w:r w:rsidRPr="008E5A27">
        <w:rPr>
          <w:rFonts w:cs="Arial"/>
          <w:color w:val="0070C0"/>
          <w:sz w:val="20"/>
        </w:rPr>
        <w:t>ex</w:t>
      </w:r>
      <w:proofErr w:type="spellEnd"/>
      <w:r w:rsidRPr="008E5A27">
        <w:rPr>
          <w:rFonts w:cs="Arial"/>
          <w:color w:val="0070C0"/>
          <w:sz w:val="20"/>
        </w:rPr>
        <w:t xml:space="preserve"> =&gt; </w:t>
      </w:r>
      <w:proofErr w:type="spellStart"/>
      <w:r w:rsidRPr="008E5A27">
        <w:rPr>
          <w:rFonts w:cs="Arial"/>
          <w:color w:val="0070C0"/>
          <w:sz w:val="20"/>
        </w:rPr>
        <w:t>Console.WriteLine</w:t>
      </w:r>
      <w:proofErr w:type="spellEnd"/>
      <w:r w:rsidRPr="008E5A27">
        <w:rPr>
          <w:rFonts w:cs="Arial"/>
          <w:color w:val="0070C0"/>
          <w:sz w:val="20"/>
        </w:rPr>
        <w:t>(</w:t>
      </w:r>
      <w:proofErr w:type="spellStart"/>
      <w:r w:rsidRPr="008E5A27">
        <w:rPr>
          <w:rFonts w:cs="Arial"/>
          <w:color w:val="0070C0"/>
          <w:sz w:val="20"/>
        </w:rPr>
        <w:t>ex.Message</w:t>
      </w:r>
      <w:proofErr w:type="spellEnd"/>
      <w:r w:rsidRPr="008E5A27">
        <w:rPr>
          <w:rFonts w:cs="Arial"/>
          <w:color w:val="0070C0"/>
          <w:sz w:val="20"/>
        </w:rPr>
        <w:t>)</w:t>
      </w:r>
    </w:p>
    <w:p w14:paraId="70794F02" w14:textId="77777777" w:rsidR="00D9360B" w:rsidRPr="00AF5335" w:rsidRDefault="008E5A27" w:rsidP="008E5A27">
      <w:pPr>
        <w:ind w:left="2268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).Dispose();</w:t>
      </w:r>
    </w:p>
    <w:p w14:paraId="78D8EC72" w14:textId="77777777" w:rsidR="008E5A27" w:rsidRPr="00AF5335" w:rsidRDefault="00D9360B" w:rsidP="00D9360B">
      <w:pPr>
        <w:ind w:left="198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..</w:t>
      </w:r>
      <w:r w:rsidR="008E5A27" w:rsidRPr="00AF5335">
        <w:rPr>
          <w:rFonts w:cs="Arial"/>
          <w:color w:val="0070C0"/>
          <w:sz w:val="20"/>
          <w:lang w:val="en-US"/>
        </w:rPr>
        <w:t>.</w:t>
      </w:r>
    </w:p>
    <w:p w14:paraId="34F3C0D5" w14:textId="77777777" w:rsidR="008E5A27" w:rsidRPr="00AF5335" w:rsidRDefault="008E5A27" w:rsidP="008E5A27">
      <w:pPr>
        <w:ind w:left="198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static void </w:t>
      </w:r>
      <w:proofErr w:type="spellStart"/>
      <w:r w:rsidRPr="00AF5335">
        <w:rPr>
          <w:rFonts w:cs="Arial"/>
          <w:color w:val="0070C0"/>
          <w:sz w:val="20"/>
          <w:lang w:val="en-US"/>
        </w:rPr>
        <w:t>AsyncResultTestWriter</w:t>
      </w:r>
      <w:proofErr w:type="spellEnd"/>
      <w:r w:rsidRPr="00AF5335">
        <w:rPr>
          <w:rFonts w:cs="Arial"/>
          <w:color w:val="0070C0"/>
          <w:sz w:val="20"/>
          <w:lang w:val="en-US"/>
        </w:rPr>
        <w:t>(Result&lt;List&lt;</w:t>
      </w:r>
      <w:proofErr w:type="spellStart"/>
      <w:r w:rsidRPr="00AF5335">
        <w:rPr>
          <w:rFonts w:cs="Arial"/>
          <w:color w:val="0070C0"/>
          <w:sz w:val="20"/>
          <w:lang w:val="en-US"/>
        </w:rPr>
        <w:t>OrderListResult</w:t>
      </w:r>
      <w:proofErr w:type="spellEnd"/>
      <w:r w:rsidRPr="00AF5335">
        <w:rPr>
          <w:rFonts w:cs="Arial"/>
          <w:color w:val="0070C0"/>
          <w:sz w:val="20"/>
          <w:lang w:val="en-US"/>
        </w:rPr>
        <w:t>&gt;&gt; result)</w:t>
      </w:r>
    </w:p>
    <w:p w14:paraId="0639891E" w14:textId="77777777" w:rsidR="008E5A27" w:rsidRPr="00AF5335" w:rsidRDefault="008E5A27" w:rsidP="008E5A27">
      <w:pPr>
        <w:ind w:left="198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684E004A" w14:textId="77777777" w:rsidR="008E5A27" w:rsidRPr="00AF5335" w:rsidRDefault="008E5A27" w:rsidP="008E5A27">
      <w:pPr>
        <w:ind w:left="2268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if (</w:t>
      </w:r>
      <w:proofErr w:type="spellStart"/>
      <w:r w:rsidRPr="00AF5335">
        <w:rPr>
          <w:rFonts w:cs="Arial"/>
          <w:color w:val="0070C0"/>
          <w:sz w:val="20"/>
          <w:lang w:val="en-US"/>
        </w:rPr>
        <w:t>result.Status.Success</w:t>
      </w:r>
      <w:proofErr w:type="spellEnd"/>
      <w:r w:rsidRPr="00AF5335">
        <w:rPr>
          <w:rFonts w:cs="Arial"/>
          <w:color w:val="0070C0"/>
          <w:sz w:val="20"/>
          <w:lang w:val="en-US"/>
        </w:rPr>
        <w:t>)</w:t>
      </w:r>
    </w:p>
    <w:p w14:paraId="136E0029" w14:textId="77777777" w:rsidR="008E5A27" w:rsidRPr="00AF5335" w:rsidRDefault="008E5A27" w:rsidP="008E5A27">
      <w:pPr>
        <w:ind w:left="2268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7E08E03C" w14:textId="77777777" w:rsidR="008E5A27" w:rsidRPr="00AF5335" w:rsidRDefault="008E5A27" w:rsidP="008E5A27">
      <w:pPr>
        <w:ind w:left="2552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($"\</w:t>
      </w:r>
      <w:proofErr w:type="spellStart"/>
      <w:r w:rsidRPr="00AF5335">
        <w:rPr>
          <w:rFonts w:cs="Arial"/>
          <w:color w:val="0070C0"/>
          <w:sz w:val="20"/>
          <w:lang w:val="en-US"/>
        </w:rPr>
        <w:t>nLista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de </w:t>
      </w:r>
      <w:proofErr w:type="spellStart"/>
      <w:r w:rsidRPr="00AF5335">
        <w:rPr>
          <w:rFonts w:cs="Arial"/>
          <w:color w:val="0070C0"/>
          <w:sz w:val="20"/>
          <w:lang w:val="en-US"/>
        </w:rPr>
        <w:t>ordens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: " + </w:t>
      </w:r>
      <w:proofErr w:type="spellStart"/>
      <w:r w:rsidRPr="00AF5335">
        <w:rPr>
          <w:rFonts w:cs="Arial"/>
          <w:color w:val="0070C0"/>
          <w:sz w:val="20"/>
          <w:lang w:val="en-US"/>
        </w:rPr>
        <w:t>result.ToJSON</w:t>
      </w:r>
      <w:proofErr w:type="spellEnd"/>
      <w:r w:rsidRPr="00AF5335">
        <w:rPr>
          <w:rFonts w:cs="Arial"/>
          <w:color w:val="0070C0"/>
          <w:sz w:val="20"/>
          <w:lang w:val="en-US"/>
        </w:rPr>
        <w:t>());</w:t>
      </w:r>
    </w:p>
    <w:p w14:paraId="358F589B" w14:textId="77777777" w:rsidR="008E5A27" w:rsidRPr="00AF5335" w:rsidRDefault="008E5A27" w:rsidP="008E5A27">
      <w:pPr>
        <w:ind w:left="2268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</w:t>
      </w:r>
    </w:p>
    <w:p w14:paraId="5747010F" w14:textId="77777777" w:rsidR="008E5A27" w:rsidRPr="00AF5335" w:rsidRDefault="008E5A27" w:rsidP="008E5A27">
      <w:pPr>
        <w:ind w:left="2268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else</w:t>
      </w:r>
    </w:p>
    <w:p w14:paraId="5A00729E" w14:textId="77777777" w:rsidR="008E5A27" w:rsidRPr="008E5A27" w:rsidRDefault="008E5A27" w:rsidP="008E5A27">
      <w:pPr>
        <w:ind w:left="2268"/>
        <w:rPr>
          <w:rFonts w:cs="Arial"/>
          <w:color w:val="0070C0"/>
          <w:sz w:val="20"/>
        </w:rPr>
      </w:pPr>
      <w:r w:rsidRPr="008E5A27">
        <w:rPr>
          <w:rFonts w:cs="Arial"/>
          <w:color w:val="0070C0"/>
          <w:sz w:val="20"/>
        </w:rPr>
        <w:t>{</w:t>
      </w:r>
    </w:p>
    <w:p w14:paraId="5E39ECE4" w14:textId="77777777" w:rsidR="008E5A27" w:rsidRPr="008E5A27" w:rsidRDefault="008E5A27" w:rsidP="008E5A27">
      <w:pPr>
        <w:ind w:left="2552"/>
        <w:rPr>
          <w:rFonts w:cs="Arial"/>
          <w:color w:val="0070C0"/>
          <w:sz w:val="20"/>
        </w:rPr>
      </w:pPr>
      <w:proofErr w:type="spellStart"/>
      <w:r w:rsidRPr="008E5A27">
        <w:rPr>
          <w:rFonts w:cs="Arial"/>
          <w:color w:val="0070C0"/>
          <w:sz w:val="20"/>
        </w:rPr>
        <w:t>Console.WriteLine</w:t>
      </w:r>
      <w:proofErr w:type="spellEnd"/>
      <w:r w:rsidRPr="008E5A27">
        <w:rPr>
          <w:rFonts w:cs="Arial"/>
          <w:color w:val="0070C0"/>
          <w:sz w:val="20"/>
        </w:rPr>
        <w:t>($"\</w:t>
      </w:r>
      <w:proofErr w:type="spellStart"/>
      <w:r w:rsidRPr="008E5A27">
        <w:rPr>
          <w:rFonts w:cs="Arial"/>
          <w:color w:val="0070C0"/>
          <w:sz w:val="20"/>
        </w:rPr>
        <w:t>nSolicitação</w:t>
      </w:r>
      <w:proofErr w:type="spellEnd"/>
      <w:r w:rsidRPr="008E5A27">
        <w:rPr>
          <w:rFonts w:cs="Arial"/>
          <w:color w:val="0070C0"/>
          <w:sz w:val="20"/>
        </w:rPr>
        <w:t xml:space="preserve"> de lista de ordens retornou o status: " + </w:t>
      </w:r>
      <w:proofErr w:type="spellStart"/>
      <w:r w:rsidRPr="008E5A27">
        <w:rPr>
          <w:rFonts w:cs="Arial"/>
          <w:color w:val="0070C0"/>
          <w:sz w:val="20"/>
        </w:rPr>
        <w:t>result.Status.ToJSON</w:t>
      </w:r>
      <w:proofErr w:type="spellEnd"/>
      <w:r w:rsidRPr="008E5A27">
        <w:rPr>
          <w:rFonts w:cs="Arial"/>
          <w:color w:val="0070C0"/>
          <w:sz w:val="20"/>
        </w:rPr>
        <w:t>());</w:t>
      </w:r>
    </w:p>
    <w:p w14:paraId="6F41CA55" w14:textId="77777777" w:rsidR="008E5A27" w:rsidRPr="008E5A27" w:rsidRDefault="008E5A27" w:rsidP="008E5A27">
      <w:pPr>
        <w:ind w:left="2268"/>
        <w:rPr>
          <w:rFonts w:cs="Arial"/>
          <w:color w:val="0070C0"/>
          <w:sz w:val="20"/>
        </w:rPr>
      </w:pPr>
      <w:r w:rsidRPr="008E5A27">
        <w:rPr>
          <w:rFonts w:cs="Arial"/>
          <w:color w:val="0070C0"/>
          <w:sz w:val="20"/>
        </w:rPr>
        <w:t>}</w:t>
      </w:r>
    </w:p>
    <w:p w14:paraId="49FC011C" w14:textId="77777777" w:rsidR="00D9360B" w:rsidRPr="008E5A27" w:rsidRDefault="008E5A27" w:rsidP="008E5A27">
      <w:pPr>
        <w:ind w:left="1985"/>
        <w:rPr>
          <w:rFonts w:cs="Arial"/>
          <w:color w:val="0070C0"/>
          <w:sz w:val="20"/>
        </w:rPr>
      </w:pPr>
      <w:r w:rsidRPr="008E5A27">
        <w:rPr>
          <w:rFonts w:cs="Arial"/>
          <w:color w:val="0070C0"/>
          <w:sz w:val="20"/>
        </w:rPr>
        <w:t>}</w:t>
      </w:r>
    </w:p>
    <w:p w14:paraId="63C36E1B" w14:textId="77777777" w:rsidR="00B51345" w:rsidRPr="003C2789" w:rsidRDefault="00F77AF4" w:rsidP="002B7BF9">
      <w:pPr>
        <w:pStyle w:val="Ttulo1"/>
        <w:numPr>
          <w:ilvl w:val="0"/>
          <w:numId w:val="0"/>
        </w:numPr>
        <w:jc w:val="left"/>
        <w:rPr>
          <w:b w:val="0"/>
          <w:bCs w:val="0"/>
          <w:sz w:val="22"/>
          <w:szCs w:val="22"/>
        </w:rPr>
      </w:pPr>
      <w:bookmarkStart w:id="84" w:name="_Toc518464935"/>
      <w:r>
        <w:rPr>
          <w:sz w:val="22"/>
          <w:szCs w:val="22"/>
        </w:rPr>
        <w:br w:type="page"/>
      </w:r>
      <w:bookmarkStart w:id="85" w:name="_Toc100304769"/>
      <w:r w:rsidR="00B51345" w:rsidRPr="003C2789">
        <w:rPr>
          <w:b w:val="0"/>
          <w:bCs w:val="0"/>
          <w:sz w:val="22"/>
          <w:szCs w:val="22"/>
        </w:rPr>
        <w:lastRenderedPageBreak/>
        <w:t>2.5.6) Solicitação de Portfólio (Custódia) para AP</w:t>
      </w:r>
      <w:r w:rsidR="00414463" w:rsidRPr="003C2789">
        <w:rPr>
          <w:b w:val="0"/>
          <w:bCs w:val="0"/>
          <w:sz w:val="22"/>
          <w:szCs w:val="22"/>
        </w:rPr>
        <w:t>I (Portfolio)</w:t>
      </w:r>
      <w:bookmarkEnd w:id="84"/>
      <w:bookmarkEnd w:id="85"/>
    </w:p>
    <w:p w14:paraId="5B63E0F7" w14:textId="77777777" w:rsidR="00B51345" w:rsidRPr="005D1D65" w:rsidRDefault="00B51345" w:rsidP="00B51345">
      <w:pPr>
        <w:ind w:left="851"/>
        <w:rPr>
          <w:rFonts w:cs="Arial"/>
          <w:sz w:val="22"/>
          <w:szCs w:val="22"/>
        </w:rPr>
      </w:pPr>
    </w:p>
    <w:p w14:paraId="21BA57CC" w14:textId="77777777" w:rsidR="00B51345" w:rsidRDefault="00B51345" w:rsidP="00B51345">
      <w:pPr>
        <w:ind w:left="1702"/>
        <w:rPr>
          <w:rFonts w:cs="Arial"/>
          <w:sz w:val="22"/>
          <w:szCs w:val="22"/>
        </w:rPr>
      </w:pPr>
      <w:bookmarkStart w:id="86" w:name="_Hlk518291885"/>
      <w:r w:rsidRPr="005D1D65">
        <w:rPr>
          <w:rFonts w:cs="Arial"/>
          <w:sz w:val="22"/>
          <w:szCs w:val="22"/>
        </w:rPr>
        <w:sym w:font="Wingdings" w:char="F0A7"/>
      </w:r>
      <w:r w:rsidRPr="005D1D65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 xml:space="preserve">Método </w:t>
      </w:r>
      <w:r>
        <w:rPr>
          <w:rFonts w:cs="Arial"/>
          <w:b/>
          <w:sz w:val="22"/>
          <w:szCs w:val="22"/>
        </w:rPr>
        <w:t>Por</w:t>
      </w:r>
      <w:r w:rsidR="00414463">
        <w:rPr>
          <w:rFonts w:cs="Arial"/>
          <w:b/>
          <w:sz w:val="22"/>
          <w:szCs w:val="22"/>
        </w:rPr>
        <w:t>t</w:t>
      </w:r>
      <w:r>
        <w:rPr>
          <w:rFonts w:cs="Arial"/>
          <w:b/>
          <w:sz w:val="22"/>
          <w:szCs w:val="22"/>
        </w:rPr>
        <w:t>folio</w:t>
      </w:r>
      <w:bookmarkEnd w:id="86"/>
      <w:r w:rsidR="00092D08">
        <w:rPr>
          <w:rFonts w:cs="Arial"/>
          <w:sz w:val="22"/>
          <w:szCs w:val="22"/>
        </w:rPr>
        <w:t xml:space="preserve"> com parâmetro </w:t>
      </w:r>
      <w:proofErr w:type="spellStart"/>
      <w:r w:rsidR="00E44C97">
        <w:rPr>
          <w:rFonts w:cs="Arial"/>
          <w:b/>
          <w:sz w:val="22"/>
          <w:szCs w:val="22"/>
        </w:rPr>
        <w:t>Portfolio</w:t>
      </w:r>
      <w:r w:rsidR="00092D08" w:rsidRPr="001F4111">
        <w:rPr>
          <w:rFonts w:cs="Arial"/>
          <w:b/>
          <w:sz w:val="22"/>
          <w:szCs w:val="22"/>
        </w:rPr>
        <w:t>Param</w:t>
      </w:r>
      <w:proofErr w:type="spellEnd"/>
      <w:r w:rsidR="00092D08">
        <w:rPr>
          <w:rFonts w:cs="Arial"/>
          <w:sz w:val="22"/>
          <w:szCs w:val="22"/>
        </w:rPr>
        <w:t>;</w:t>
      </w:r>
    </w:p>
    <w:p w14:paraId="04C6EE73" w14:textId="77777777" w:rsidR="00B51345" w:rsidRDefault="00B51345" w:rsidP="00B51345">
      <w:pPr>
        <w:ind w:left="1702"/>
        <w:rPr>
          <w:rFonts w:cs="Arial"/>
          <w:sz w:val="22"/>
          <w:szCs w:val="22"/>
        </w:rPr>
      </w:pPr>
    </w:p>
    <w:p w14:paraId="5EB6743D" w14:textId="77777777" w:rsidR="00B51345" w:rsidRDefault="00B51345" w:rsidP="00B51345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Parâmetro</w:t>
      </w:r>
      <w:r w:rsidR="00D87BF0">
        <w:rPr>
          <w:rFonts w:cs="Arial"/>
          <w:sz w:val="22"/>
          <w:szCs w:val="22"/>
        </w:rPr>
        <w:t>s</w:t>
      </w:r>
      <w:r>
        <w:rPr>
          <w:rFonts w:cs="Arial"/>
          <w:sz w:val="22"/>
          <w:szCs w:val="22"/>
        </w:rPr>
        <w:t xml:space="preserve"> de entrada = Estrutura </w:t>
      </w:r>
      <w:proofErr w:type="spellStart"/>
      <w:r>
        <w:rPr>
          <w:rFonts w:cs="Arial"/>
          <w:b/>
          <w:sz w:val="22"/>
          <w:szCs w:val="22"/>
        </w:rPr>
        <w:t>Por</w:t>
      </w:r>
      <w:r w:rsidR="00414463">
        <w:rPr>
          <w:rFonts w:cs="Arial"/>
          <w:b/>
          <w:sz w:val="22"/>
          <w:szCs w:val="22"/>
        </w:rPr>
        <w:t>t</w:t>
      </w:r>
      <w:r>
        <w:rPr>
          <w:rFonts w:cs="Arial"/>
          <w:b/>
          <w:sz w:val="22"/>
          <w:szCs w:val="22"/>
        </w:rPr>
        <w:t>folio</w:t>
      </w:r>
      <w:r w:rsidRPr="00AE5AAD">
        <w:rPr>
          <w:rFonts w:cs="Arial"/>
          <w:b/>
          <w:sz w:val="22"/>
          <w:szCs w:val="22"/>
        </w:rPr>
        <w:t>Param</w:t>
      </w:r>
      <w:proofErr w:type="spellEnd"/>
      <w:r>
        <w:rPr>
          <w:rFonts w:cs="Arial"/>
          <w:sz w:val="22"/>
          <w:szCs w:val="22"/>
        </w:rPr>
        <w:t>:</w:t>
      </w:r>
    </w:p>
    <w:p w14:paraId="1896266C" w14:textId="77777777" w:rsidR="00B51345" w:rsidRPr="007E45AF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Pr="007E45AF">
        <w:rPr>
          <w:rFonts w:cs="Arial"/>
          <w:sz w:val="20"/>
        </w:rPr>
        <w:t xml:space="preserve"> </w:t>
      </w:r>
      <w:proofErr w:type="spellStart"/>
      <w:r w:rsidRPr="007E45AF">
        <w:rPr>
          <w:rFonts w:cs="Arial"/>
          <w:sz w:val="20"/>
        </w:rPr>
        <w:t>User</w:t>
      </w:r>
      <w:r w:rsidR="00DC060E">
        <w:rPr>
          <w:rFonts w:cs="Arial"/>
          <w:sz w:val="20"/>
        </w:rPr>
        <w:t>Id</w:t>
      </w:r>
      <w:proofErr w:type="spellEnd"/>
      <w:r w:rsidRPr="007E45AF">
        <w:rPr>
          <w:rFonts w:cs="Arial"/>
          <w:sz w:val="20"/>
        </w:rPr>
        <w:t xml:space="preserve"> = Identificação d</w:t>
      </w:r>
      <w:r>
        <w:rPr>
          <w:rFonts w:cs="Arial"/>
          <w:sz w:val="20"/>
        </w:rPr>
        <w:t xml:space="preserve">o </w:t>
      </w:r>
      <w:r w:rsidRPr="007E45AF">
        <w:rPr>
          <w:rFonts w:cs="Arial"/>
          <w:sz w:val="20"/>
        </w:rPr>
        <w:t xml:space="preserve">cliente </w:t>
      </w:r>
      <w:r>
        <w:rPr>
          <w:rFonts w:cs="Arial"/>
          <w:sz w:val="20"/>
        </w:rPr>
        <w:t>para a posição</w:t>
      </w:r>
      <w:r w:rsidRPr="007E45AF">
        <w:rPr>
          <w:rFonts w:cs="Arial"/>
          <w:sz w:val="20"/>
        </w:rPr>
        <w:t>:</w:t>
      </w:r>
    </w:p>
    <w:p w14:paraId="534CC40A" w14:textId="77777777" w:rsidR="00B51345" w:rsidRPr="007E45AF" w:rsidRDefault="00B51345" w:rsidP="00B51345">
      <w:pPr>
        <w:ind w:left="2835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A0"/>
      </w:r>
      <w:r w:rsidRPr="007E45AF">
        <w:rPr>
          <w:rFonts w:cs="Arial"/>
          <w:sz w:val="20"/>
        </w:rPr>
        <w:t xml:space="preserve"> </w:t>
      </w:r>
      <w:proofErr w:type="spellStart"/>
      <w:r w:rsidRPr="007E45AF">
        <w:rPr>
          <w:rFonts w:cs="Arial"/>
          <w:sz w:val="20"/>
        </w:rPr>
        <w:t>User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[obrigatório] (</w:t>
      </w:r>
      <w:proofErr w:type="spellStart"/>
      <w:r w:rsidR="0032581D">
        <w:rPr>
          <w:rFonts w:cs="Arial"/>
          <w:color w:val="0070C0"/>
          <w:sz w:val="20"/>
        </w:rPr>
        <w:t>long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 w:rsidR="003465D6" w:rsidRPr="00810F16">
        <w:rPr>
          <w:rFonts w:cs="Arial"/>
          <w:sz w:val="20"/>
        </w:rPr>
        <w:t>I</w:t>
      </w:r>
      <w:r w:rsidR="003465D6">
        <w:rPr>
          <w:rFonts w:cs="Arial"/>
          <w:sz w:val="20"/>
        </w:rPr>
        <w:t>d</w:t>
      </w:r>
      <w:r w:rsidR="003465D6" w:rsidRPr="00810F16">
        <w:rPr>
          <w:rFonts w:cs="Arial"/>
          <w:sz w:val="20"/>
        </w:rPr>
        <w:t xml:space="preserve"> numérico do </w:t>
      </w:r>
      <w:r w:rsidR="003465D6">
        <w:rPr>
          <w:rFonts w:cs="Arial"/>
          <w:sz w:val="20"/>
        </w:rPr>
        <w:t>cliente</w:t>
      </w:r>
      <w:r w:rsidR="003465D6" w:rsidRPr="00810F16">
        <w:rPr>
          <w:rFonts w:cs="Arial"/>
          <w:sz w:val="20"/>
        </w:rPr>
        <w:t xml:space="preserve"> (</w:t>
      </w:r>
      <w:r w:rsidR="00C63284">
        <w:rPr>
          <w:rFonts w:cs="Arial"/>
          <w:sz w:val="20"/>
        </w:rPr>
        <w:t>obtido da</w:t>
      </w:r>
      <w:r w:rsidR="00710D79">
        <w:rPr>
          <w:rFonts w:cs="Arial"/>
          <w:sz w:val="20"/>
        </w:rPr>
        <w:t xml:space="preserve"> estrutura “</w:t>
      </w:r>
      <w:proofErr w:type="spellStart"/>
      <w:r w:rsidR="003465D6" w:rsidRPr="00810F16">
        <w:rPr>
          <w:rFonts w:cs="Arial"/>
          <w:i/>
          <w:sz w:val="20"/>
        </w:rPr>
        <w:t>ClientList</w:t>
      </w:r>
      <w:r w:rsidR="00710D79">
        <w:rPr>
          <w:rFonts w:cs="Arial"/>
          <w:i/>
          <w:sz w:val="20"/>
        </w:rPr>
        <w:t>Result</w:t>
      </w:r>
      <w:proofErr w:type="spellEnd"/>
      <w:r w:rsidR="003465D6" w:rsidRPr="00810F16">
        <w:rPr>
          <w:rFonts w:cs="Arial"/>
          <w:sz w:val="20"/>
        </w:rPr>
        <w:t>”</w:t>
      </w:r>
      <w:r w:rsidR="003465D6">
        <w:rPr>
          <w:rFonts w:cs="Arial"/>
          <w:sz w:val="20"/>
        </w:rPr>
        <w:t xml:space="preserve"> campo “</w:t>
      </w:r>
      <w:proofErr w:type="spellStart"/>
      <w:r w:rsidR="003465D6" w:rsidRPr="003465D6">
        <w:rPr>
          <w:rFonts w:cs="Arial"/>
          <w:i/>
          <w:sz w:val="20"/>
        </w:rPr>
        <w:t>Data.Id</w:t>
      </w:r>
      <w:proofErr w:type="spellEnd"/>
      <w:r w:rsidR="003465D6">
        <w:rPr>
          <w:rFonts w:cs="Arial"/>
          <w:sz w:val="20"/>
        </w:rPr>
        <w:t>”</w:t>
      </w:r>
      <w:r w:rsidR="003465D6" w:rsidRPr="00810F16">
        <w:rPr>
          <w:rFonts w:cs="Arial"/>
          <w:sz w:val="20"/>
        </w:rPr>
        <w:t>);</w:t>
      </w:r>
    </w:p>
    <w:p w14:paraId="4309A66C" w14:textId="77777777" w:rsidR="00B16F42" w:rsidRDefault="00B16F42" w:rsidP="00B51345">
      <w:pPr>
        <w:ind w:left="2835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A0"/>
      </w:r>
      <w:r w:rsidRPr="007E45AF">
        <w:rPr>
          <w:rFonts w:cs="Arial"/>
          <w:sz w:val="20"/>
        </w:rPr>
        <w:t xml:space="preserve"> </w:t>
      </w:r>
      <w:proofErr w:type="spellStart"/>
      <w:r w:rsidRPr="007E45AF">
        <w:rPr>
          <w:rFonts w:cs="Arial"/>
          <w:sz w:val="20"/>
        </w:rPr>
        <w:t>UserMne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Mnemônico do </w:t>
      </w:r>
      <w:r>
        <w:rPr>
          <w:rFonts w:cs="Arial"/>
          <w:sz w:val="20"/>
        </w:rPr>
        <w:t>cliente</w:t>
      </w:r>
      <w:r w:rsidRPr="007E45AF">
        <w:rPr>
          <w:rFonts w:cs="Arial"/>
          <w:sz w:val="20"/>
        </w:rPr>
        <w:t xml:space="preserve"> (</w:t>
      </w:r>
      <w:r>
        <w:rPr>
          <w:rFonts w:cs="Arial"/>
          <w:sz w:val="20"/>
        </w:rPr>
        <w:t>obtido da estrutura “</w:t>
      </w:r>
      <w:proofErr w:type="spellStart"/>
      <w:r w:rsidRPr="007E45AF">
        <w:rPr>
          <w:rFonts w:cs="Arial"/>
          <w:i/>
          <w:sz w:val="20"/>
        </w:rPr>
        <w:t>ClientList</w:t>
      </w:r>
      <w:r>
        <w:rPr>
          <w:rFonts w:cs="Arial"/>
          <w:i/>
          <w:sz w:val="20"/>
        </w:rPr>
        <w:t>Result</w:t>
      </w:r>
      <w:proofErr w:type="spellEnd"/>
      <w:r w:rsidRPr="007E45AF">
        <w:rPr>
          <w:rFonts w:cs="Arial"/>
          <w:sz w:val="20"/>
        </w:rPr>
        <w:t>”</w:t>
      </w:r>
      <w:r>
        <w:rPr>
          <w:rFonts w:cs="Arial"/>
          <w:sz w:val="20"/>
        </w:rPr>
        <w:t xml:space="preserve"> campo “</w:t>
      </w:r>
      <w:proofErr w:type="spellStart"/>
      <w:r w:rsidRPr="005943BD">
        <w:rPr>
          <w:rFonts w:cs="Arial"/>
          <w:i/>
          <w:sz w:val="20"/>
        </w:rPr>
        <w:t>Data.Mnemonic</w:t>
      </w:r>
      <w:proofErr w:type="spellEnd"/>
      <w:r>
        <w:rPr>
          <w:rFonts w:cs="Arial"/>
          <w:sz w:val="20"/>
        </w:rPr>
        <w:t>”</w:t>
      </w:r>
      <w:r w:rsidRPr="007E45AF">
        <w:rPr>
          <w:rFonts w:cs="Arial"/>
          <w:sz w:val="20"/>
        </w:rPr>
        <w:t>);</w:t>
      </w:r>
    </w:p>
    <w:p w14:paraId="64426190" w14:textId="77777777" w:rsidR="00B51345" w:rsidRDefault="00B51345" w:rsidP="00B51345">
      <w:pPr>
        <w:ind w:left="2835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A0"/>
      </w:r>
      <w:r w:rsidRPr="007E45AF">
        <w:rPr>
          <w:rFonts w:cs="Arial"/>
          <w:sz w:val="20"/>
        </w:rPr>
        <w:t xml:space="preserve"> </w:t>
      </w:r>
      <w:proofErr w:type="spellStart"/>
      <w:r w:rsidRPr="007E45AF">
        <w:rPr>
          <w:rFonts w:cs="Arial"/>
          <w:sz w:val="20"/>
        </w:rPr>
        <w:t>Branch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</w:t>
      </w:r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Mnemônico da filial do cliente (</w:t>
      </w:r>
      <w:r w:rsidR="00C63284">
        <w:rPr>
          <w:rFonts w:cs="Arial"/>
          <w:sz w:val="20"/>
        </w:rPr>
        <w:t>obtido da</w:t>
      </w:r>
      <w:r w:rsidR="00710D79">
        <w:rPr>
          <w:rFonts w:cs="Arial"/>
          <w:sz w:val="20"/>
        </w:rPr>
        <w:t xml:space="preserve"> estrutura “</w:t>
      </w:r>
      <w:proofErr w:type="spellStart"/>
      <w:r w:rsidRPr="007E45AF">
        <w:rPr>
          <w:rFonts w:cs="Arial"/>
          <w:i/>
          <w:sz w:val="20"/>
        </w:rPr>
        <w:t>ClientList</w:t>
      </w:r>
      <w:proofErr w:type="spellEnd"/>
      <w:r w:rsidRPr="007E45AF">
        <w:rPr>
          <w:rFonts w:cs="Arial"/>
          <w:sz w:val="20"/>
        </w:rPr>
        <w:t>”).</w:t>
      </w:r>
    </w:p>
    <w:p w14:paraId="61A5B378" w14:textId="77777777" w:rsidR="00B51345" w:rsidRPr="00663574" w:rsidRDefault="00B51345" w:rsidP="00B5134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M</w:t>
      </w:r>
      <w:r w:rsidRPr="00E21E6A">
        <w:rPr>
          <w:rFonts w:cs="Arial"/>
          <w:sz w:val="20"/>
        </w:rPr>
        <w:t>arketId</w:t>
      </w:r>
      <w:proofErr w:type="spellEnd"/>
      <w:r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</w:t>
      </w:r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(</w:t>
      </w:r>
      <w:proofErr w:type="spellStart"/>
      <w:r w:rsidR="00EB0439">
        <w:rPr>
          <w:rFonts w:cs="Arial"/>
          <w:color w:val="0070C0"/>
          <w:sz w:val="20"/>
        </w:rPr>
        <w:t>int</w:t>
      </w:r>
      <w:proofErr w:type="spellEnd"/>
      <w:r w:rsidRPr="007E45AF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Pr="00663574">
        <w:rPr>
          <w:rFonts w:cs="Arial"/>
          <w:sz w:val="20"/>
        </w:rPr>
        <w:t>Id</w:t>
      </w:r>
      <w:r w:rsidR="004627E0">
        <w:rPr>
          <w:rFonts w:cs="Arial"/>
          <w:sz w:val="20"/>
        </w:rPr>
        <w:t xml:space="preserve"> </w:t>
      </w:r>
      <w:r w:rsidRPr="00663574">
        <w:rPr>
          <w:rFonts w:cs="Arial"/>
          <w:sz w:val="20"/>
        </w:rPr>
        <w:t xml:space="preserve">do mercado (utilizar 12010 </w:t>
      </w:r>
      <w:r>
        <w:rPr>
          <w:rFonts w:cs="Arial"/>
          <w:sz w:val="20"/>
        </w:rPr>
        <w:t>para</w:t>
      </w:r>
      <w:r w:rsidRPr="00663574">
        <w:rPr>
          <w:rFonts w:cs="Arial"/>
          <w:sz w:val="20"/>
        </w:rPr>
        <w:t xml:space="preserve"> BVSP.VIS):</w:t>
      </w:r>
    </w:p>
    <w:p w14:paraId="2CE2DA7C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9010 </w:t>
      </w:r>
      <w:r w:rsidR="008C220E"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BMF.FUT;</w:t>
      </w:r>
    </w:p>
    <w:p w14:paraId="15E4A35D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9020 </w:t>
      </w:r>
      <w:r w:rsidR="008C220E"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BMF.OPD;</w:t>
      </w:r>
    </w:p>
    <w:p w14:paraId="7F5BD1DE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9030 </w:t>
      </w:r>
      <w:r w:rsidR="008C220E"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BMF.OPF;</w:t>
      </w:r>
    </w:p>
    <w:p w14:paraId="008F1C80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9040 </w:t>
      </w:r>
      <w:r w:rsidR="008C220E"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BMF.TMO;</w:t>
      </w:r>
    </w:p>
    <w:p w14:paraId="0D450EE1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9050 </w:t>
      </w:r>
      <w:r w:rsidR="008C220E"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BMF.DIS;</w:t>
      </w:r>
    </w:p>
    <w:p w14:paraId="2D587FF1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12010 </w:t>
      </w:r>
      <w:r w:rsidR="008C220E"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BVSP.VIS;</w:t>
      </w:r>
    </w:p>
    <w:p w14:paraId="37311A5A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12020 </w:t>
      </w:r>
      <w:r w:rsidR="008C220E"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BVSP.OPC;</w:t>
      </w:r>
    </w:p>
    <w:p w14:paraId="71CCD010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12030 </w:t>
      </w:r>
      <w:r w:rsidR="008C220E">
        <w:rPr>
          <w:rFonts w:cs="Arial"/>
          <w:sz w:val="20"/>
        </w:rPr>
        <w:t>=</w:t>
      </w:r>
      <w:r w:rsidRPr="00663574">
        <w:rPr>
          <w:rFonts w:cs="Arial"/>
          <w:sz w:val="20"/>
        </w:rPr>
        <w:t xml:space="preserve"> BVSP.TRM.</w:t>
      </w:r>
    </w:p>
    <w:p w14:paraId="5956E468" w14:textId="77777777" w:rsidR="00B16F42" w:rsidRDefault="00B51345" w:rsidP="00B51345">
      <w:pPr>
        <w:ind w:left="2268"/>
        <w:rPr>
          <w:rFonts w:cs="Arial"/>
          <w:color w:val="auto"/>
          <w:sz w:val="20"/>
        </w:rPr>
      </w:pPr>
      <w:r w:rsidRPr="007E45AF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P</w:t>
      </w:r>
      <w:r w:rsidRPr="00E21E6A">
        <w:rPr>
          <w:rFonts w:cs="Arial"/>
          <w:sz w:val="20"/>
        </w:rPr>
        <w:t>ortfolioType</w:t>
      </w:r>
      <w:proofErr w:type="spellEnd"/>
      <w:r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[obrigatório] (</w:t>
      </w:r>
      <w:proofErr w:type="spellStart"/>
      <w:r w:rsidR="00C35CD1">
        <w:rPr>
          <w:rFonts w:cs="Arial"/>
          <w:color w:val="0070C0"/>
          <w:sz w:val="20"/>
        </w:rPr>
        <w:t>int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3A29">
        <w:rPr>
          <w:rFonts w:cs="Arial"/>
          <w:color w:val="auto"/>
          <w:sz w:val="20"/>
        </w:rPr>
        <w:t xml:space="preserve"> = </w:t>
      </w:r>
      <w:r>
        <w:rPr>
          <w:rFonts w:cs="Arial"/>
          <w:color w:val="auto"/>
          <w:sz w:val="20"/>
        </w:rPr>
        <w:t>Tipo da Carteira 1-Abertura ou 2-Provisória</w:t>
      </w:r>
      <w:r w:rsidR="00F34E78">
        <w:rPr>
          <w:rFonts w:cs="Arial"/>
          <w:color w:val="auto"/>
          <w:sz w:val="20"/>
        </w:rPr>
        <w:t>;</w:t>
      </w:r>
    </w:p>
    <w:p w14:paraId="75854783" w14:textId="77777777" w:rsidR="00F34E78" w:rsidRDefault="00F34E78" w:rsidP="00F34E78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Referer</w:t>
      </w:r>
      <w:proofErr w:type="spellEnd"/>
      <w:r>
        <w:rPr>
          <w:rFonts w:cs="Arial"/>
          <w:sz w:val="20"/>
        </w:rPr>
        <w:t xml:space="preserve"> </w:t>
      </w:r>
      <w:r w:rsidR="00C72655">
        <w:rPr>
          <w:rFonts w:cs="Arial"/>
          <w:color w:val="0070C0"/>
          <w:sz w:val="20"/>
        </w:rPr>
        <w:t>[opcional]</w:t>
      </w:r>
      <w:r>
        <w:rPr>
          <w:rFonts w:cs="Arial"/>
          <w:sz w:val="20"/>
        </w:rPr>
        <w:t xml:space="preserve"> </w:t>
      </w:r>
      <w:r w:rsidRPr="00A601A8">
        <w:rPr>
          <w:rFonts w:cs="Arial"/>
          <w:color w:val="0070C0"/>
          <w:sz w:val="20"/>
        </w:rPr>
        <w:t>(</w:t>
      </w:r>
      <w:r>
        <w:rPr>
          <w:rFonts w:cs="Arial"/>
          <w:color w:val="0070C0"/>
          <w:sz w:val="20"/>
        </w:rPr>
        <w:t>objeto</w:t>
      </w:r>
      <w:r w:rsidRPr="00A601A8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Objeto para identificar a requisição no momento da resposta (responsabilidade do serviço);</w:t>
      </w:r>
    </w:p>
    <w:p w14:paraId="151575B6" w14:textId="77777777" w:rsidR="00F34E78" w:rsidRPr="00AF5335" w:rsidRDefault="00F34E78" w:rsidP="00F34E78">
      <w:pPr>
        <w:ind w:left="2268"/>
        <w:rPr>
          <w:rFonts w:cs="Arial"/>
          <w:color w:val="auto"/>
          <w:sz w:val="20"/>
          <w:lang w:val="en-US"/>
        </w:rPr>
      </w:pPr>
      <w:r>
        <w:rPr>
          <w:rFonts w:cs="Arial"/>
          <w:sz w:val="20"/>
        </w:rPr>
        <w:sym w:font="Wingdings" w:char="F0F0"/>
      </w:r>
      <w:r w:rsidRPr="00AF5335">
        <w:rPr>
          <w:rFonts w:cs="Arial"/>
          <w:sz w:val="20"/>
          <w:lang w:val="en-US"/>
        </w:rPr>
        <w:t xml:space="preserve"> </w:t>
      </w:r>
      <w:proofErr w:type="spellStart"/>
      <w:r w:rsidRPr="00AF5335">
        <w:rPr>
          <w:rFonts w:cs="Arial"/>
          <w:sz w:val="20"/>
          <w:lang w:val="en-US"/>
        </w:rPr>
        <w:t>EnableTrace</w:t>
      </w:r>
      <w:proofErr w:type="spellEnd"/>
      <w:r w:rsidRPr="00AF5335">
        <w:rPr>
          <w:rFonts w:cs="Arial"/>
          <w:sz w:val="20"/>
          <w:lang w:val="en-US"/>
        </w:rPr>
        <w:t xml:space="preserve"> </w:t>
      </w:r>
      <w:r w:rsidR="00C72655" w:rsidRPr="00AF5335">
        <w:rPr>
          <w:rFonts w:cs="Arial"/>
          <w:color w:val="0070C0"/>
          <w:sz w:val="20"/>
          <w:lang w:val="en-US"/>
        </w:rPr>
        <w:t>[</w:t>
      </w:r>
      <w:proofErr w:type="spellStart"/>
      <w:r w:rsidR="00C72655" w:rsidRPr="00AF5335">
        <w:rPr>
          <w:rFonts w:cs="Arial"/>
          <w:color w:val="0070C0"/>
          <w:sz w:val="20"/>
          <w:lang w:val="en-US"/>
        </w:rPr>
        <w:t>opcional</w:t>
      </w:r>
      <w:proofErr w:type="spellEnd"/>
      <w:r w:rsidR="00C72655" w:rsidRPr="00AF5335">
        <w:rPr>
          <w:rFonts w:cs="Arial"/>
          <w:color w:val="0070C0"/>
          <w:sz w:val="20"/>
          <w:lang w:val="en-US"/>
        </w:rPr>
        <w:t xml:space="preserve">] </w:t>
      </w:r>
      <w:r w:rsidRPr="00AF5335">
        <w:rPr>
          <w:rFonts w:cs="Arial"/>
          <w:color w:val="0070C0"/>
          <w:sz w:val="20"/>
          <w:lang w:val="en-US"/>
        </w:rPr>
        <w:t xml:space="preserve">(bool) </w:t>
      </w:r>
      <w:r w:rsidRPr="00AF5335">
        <w:rPr>
          <w:rFonts w:cs="Arial"/>
          <w:sz w:val="20"/>
          <w:lang w:val="en-US"/>
        </w:rPr>
        <w:t>= Vide item 2.3.1.</w:t>
      </w:r>
    </w:p>
    <w:p w14:paraId="73518A2D" w14:textId="77777777" w:rsidR="00B16F42" w:rsidRPr="00AF5335" w:rsidRDefault="00B16F42" w:rsidP="00B51345">
      <w:pPr>
        <w:ind w:left="2268"/>
        <w:rPr>
          <w:rFonts w:cs="Arial"/>
          <w:sz w:val="20"/>
          <w:lang w:val="en-US"/>
        </w:rPr>
      </w:pPr>
    </w:p>
    <w:p w14:paraId="1A2ECFFE" w14:textId="77777777" w:rsidR="00B16F42" w:rsidRDefault="00B16F42" w:rsidP="00B16F42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t>Observação: Se enviado “</w:t>
      </w:r>
      <w:proofErr w:type="spellStart"/>
      <w:r w:rsidRPr="00B16F42">
        <w:rPr>
          <w:rFonts w:cs="Arial"/>
          <w:i/>
          <w:sz w:val="20"/>
        </w:rPr>
        <w:t>UserMne</w:t>
      </w:r>
      <w:proofErr w:type="spellEnd"/>
      <w:r>
        <w:rPr>
          <w:rFonts w:cs="Arial"/>
          <w:sz w:val="20"/>
        </w:rPr>
        <w:t>” (mnemônico do OMS) o campo “</w:t>
      </w:r>
      <w:proofErr w:type="spellStart"/>
      <w:r w:rsidRPr="00B16F42">
        <w:rPr>
          <w:rFonts w:cs="Arial"/>
          <w:i/>
          <w:sz w:val="20"/>
        </w:rPr>
        <w:t>User</w:t>
      </w:r>
      <w:proofErr w:type="spellEnd"/>
      <w:r>
        <w:rPr>
          <w:rFonts w:cs="Arial"/>
          <w:sz w:val="20"/>
        </w:rPr>
        <w:t>” pode ser enviado com o valor 0 (zero).</w:t>
      </w:r>
    </w:p>
    <w:p w14:paraId="10EE0FA1" w14:textId="77777777" w:rsidR="00B51345" w:rsidRPr="00E21E6A" w:rsidRDefault="00B51345" w:rsidP="00B51345">
      <w:pPr>
        <w:ind w:left="1701"/>
        <w:rPr>
          <w:rFonts w:cs="Arial"/>
          <w:sz w:val="20"/>
        </w:rPr>
      </w:pPr>
    </w:p>
    <w:p w14:paraId="17DA4A7D" w14:textId="77777777" w:rsidR="00B51345" w:rsidRDefault="00B51345" w:rsidP="00B51345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Retorno = </w:t>
      </w:r>
      <w:r w:rsidR="00010B83">
        <w:rPr>
          <w:rFonts w:cs="Arial"/>
          <w:sz w:val="22"/>
          <w:szCs w:val="22"/>
        </w:rPr>
        <w:t>E</w:t>
      </w:r>
      <w:r>
        <w:rPr>
          <w:rFonts w:cs="Arial"/>
          <w:sz w:val="22"/>
          <w:szCs w:val="22"/>
        </w:rPr>
        <w:t xml:space="preserve">strutura </w:t>
      </w:r>
      <w:proofErr w:type="spellStart"/>
      <w:r>
        <w:rPr>
          <w:rFonts w:cs="Arial"/>
          <w:b/>
          <w:sz w:val="22"/>
          <w:szCs w:val="22"/>
        </w:rPr>
        <w:t>Por</w:t>
      </w:r>
      <w:r w:rsidR="00CA72C3">
        <w:rPr>
          <w:rFonts w:cs="Arial"/>
          <w:b/>
          <w:sz w:val="22"/>
          <w:szCs w:val="22"/>
        </w:rPr>
        <w:t>t</w:t>
      </w:r>
      <w:r>
        <w:rPr>
          <w:rFonts w:cs="Arial"/>
          <w:b/>
          <w:sz w:val="22"/>
          <w:szCs w:val="22"/>
        </w:rPr>
        <w:t>folioResult</w:t>
      </w:r>
      <w:proofErr w:type="spellEnd"/>
      <w:r w:rsidRPr="005D1D65">
        <w:rPr>
          <w:rFonts w:cs="Arial"/>
          <w:sz w:val="22"/>
          <w:szCs w:val="22"/>
        </w:rPr>
        <w:t>:</w:t>
      </w:r>
    </w:p>
    <w:p w14:paraId="2C685D53" w14:textId="77777777" w:rsidR="00B51345" w:rsidRPr="00663574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 w:rsidRPr="00663574">
        <w:rPr>
          <w:rFonts w:cs="Arial"/>
          <w:sz w:val="20"/>
        </w:rPr>
        <w:t xml:space="preserve"> Status:</w:t>
      </w:r>
    </w:p>
    <w:p w14:paraId="3AD110AB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Success</w:t>
      </w:r>
      <w:proofErr w:type="spellEnd"/>
      <w:r w:rsidRPr="00663574">
        <w:rPr>
          <w:rFonts w:cs="Arial"/>
          <w:sz w:val="20"/>
        </w:rPr>
        <w:t xml:space="preserve"> </w:t>
      </w:r>
      <w:r w:rsidR="001A3C8B">
        <w:rPr>
          <w:rFonts w:cs="Arial"/>
          <w:color w:val="0070C0"/>
          <w:sz w:val="20"/>
        </w:rPr>
        <w:t>(</w:t>
      </w:r>
      <w:proofErr w:type="spellStart"/>
      <w:r w:rsidR="001A3C8B">
        <w:rPr>
          <w:rFonts w:cs="Arial"/>
          <w:color w:val="0070C0"/>
          <w:sz w:val="20"/>
        </w:rPr>
        <w:t>bool</w:t>
      </w:r>
      <w:proofErr w:type="spellEnd"/>
      <w:r w:rsidR="001A3C8B">
        <w:rPr>
          <w:rFonts w:cs="Arial"/>
          <w:color w:val="0070C0"/>
          <w:sz w:val="20"/>
        </w:rPr>
        <w:t>)</w:t>
      </w:r>
      <w:r w:rsidRPr="00663574">
        <w:rPr>
          <w:rFonts w:cs="Arial"/>
          <w:sz w:val="20"/>
        </w:rPr>
        <w:t xml:space="preserve"> = </w:t>
      </w:r>
      <w:proofErr w:type="spellStart"/>
      <w:r w:rsidRPr="00663574">
        <w:rPr>
          <w:rFonts w:cs="Arial"/>
          <w:sz w:val="20"/>
        </w:rPr>
        <w:t>True</w:t>
      </w:r>
      <w:proofErr w:type="spellEnd"/>
      <w:r w:rsidRPr="00663574">
        <w:rPr>
          <w:rFonts w:cs="Arial"/>
          <w:sz w:val="20"/>
        </w:rPr>
        <w:t xml:space="preserve"> ou False;</w:t>
      </w:r>
    </w:p>
    <w:p w14:paraId="01794FF5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Code</w:t>
      </w:r>
      <w:proofErr w:type="spellEnd"/>
      <w:r w:rsidRPr="00663574"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 xml:space="preserve">) </w:t>
      </w:r>
      <w:r w:rsidRPr="00663574">
        <w:rPr>
          <w:rFonts w:cs="Arial"/>
          <w:sz w:val="20"/>
        </w:rPr>
        <w:t xml:space="preserve">= Código do erro (se </w:t>
      </w:r>
      <w:proofErr w:type="spellStart"/>
      <w:r w:rsidRPr="00663574">
        <w:rPr>
          <w:rFonts w:cs="Arial"/>
          <w:sz w:val="20"/>
        </w:rPr>
        <w:t>success</w:t>
      </w:r>
      <w:proofErr w:type="spellEnd"/>
      <w:r w:rsidRPr="00663574">
        <w:rPr>
          <w:rFonts w:cs="Arial"/>
          <w:sz w:val="20"/>
        </w:rPr>
        <w:t>=False);</w:t>
      </w:r>
    </w:p>
    <w:p w14:paraId="25FD29B2" w14:textId="77777777" w:rsidR="00B51345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="00EC4799">
        <w:rPr>
          <w:rFonts w:cs="Arial"/>
          <w:sz w:val="20"/>
        </w:rPr>
        <w:t>Message</w:t>
      </w:r>
      <w:proofErr w:type="spellEnd"/>
      <w:r w:rsidR="00EC4799"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>)</w:t>
      </w:r>
      <w:r w:rsidRPr="00663574">
        <w:rPr>
          <w:rFonts w:cs="Arial"/>
          <w:sz w:val="20"/>
        </w:rPr>
        <w:t xml:space="preserve"> = Mensagem do erro (se </w:t>
      </w:r>
      <w:proofErr w:type="spellStart"/>
      <w:r w:rsidRPr="00663574">
        <w:rPr>
          <w:rFonts w:cs="Arial"/>
          <w:sz w:val="20"/>
        </w:rPr>
        <w:t>success</w:t>
      </w:r>
      <w:proofErr w:type="spellEnd"/>
      <w:r w:rsidRPr="00663574">
        <w:rPr>
          <w:rFonts w:cs="Arial"/>
          <w:sz w:val="20"/>
        </w:rPr>
        <w:t>=False);</w:t>
      </w:r>
    </w:p>
    <w:p w14:paraId="7C355446" w14:textId="77777777" w:rsidR="009C4725" w:rsidRDefault="009C4725" w:rsidP="009C472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OmsCode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r>
        <w:rPr>
          <w:rFonts w:cs="Arial"/>
          <w:sz w:val="20"/>
        </w:rPr>
        <w:t xml:space="preserve">OMS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24EEF921" w14:textId="77777777" w:rsidR="009C4725" w:rsidRDefault="009C4725" w:rsidP="009C472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StreamerCode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7ED8343C" w14:textId="77777777" w:rsidR="00B51345" w:rsidRPr="00663574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Referer</w:t>
      </w:r>
      <w:proofErr w:type="spellEnd"/>
      <w:r w:rsidRPr="00663574"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object</w:t>
      </w:r>
      <w:proofErr w:type="spellEnd"/>
      <w:r w:rsidRPr="00663574">
        <w:rPr>
          <w:rFonts w:cs="Arial"/>
          <w:color w:val="0070C0"/>
          <w:sz w:val="20"/>
        </w:rPr>
        <w:t>)</w:t>
      </w:r>
      <w:r w:rsidRPr="00663574">
        <w:rPr>
          <w:rFonts w:cs="Arial"/>
          <w:sz w:val="20"/>
        </w:rPr>
        <w:t xml:space="preserve"> = Objeto para identificar a requisição no momento da resposta (responsabilidade do serviço);</w:t>
      </w:r>
    </w:p>
    <w:p w14:paraId="4758EC6A" w14:textId="77777777" w:rsidR="00B51345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ToJSON</w:t>
      </w:r>
      <w:proofErr w:type="spellEnd"/>
      <w:r w:rsidRPr="00663574"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>)</w:t>
      </w:r>
      <w:r w:rsidRPr="00663574">
        <w:rPr>
          <w:rFonts w:cs="Arial"/>
          <w:sz w:val="20"/>
        </w:rPr>
        <w:t xml:space="preserve"> = Conversor para JSON da estrutura </w:t>
      </w:r>
      <w:proofErr w:type="spellStart"/>
      <w:r w:rsidR="00EC7404">
        <w:rPr>
          <w:rFonts w:cs="Arial"/>
          <w:sz w:val="20"/>
        </w:rPr>
        <w:t>Portfolio</w:t>
      </w:r>
      <w:r w:rsidRPr="00663574">
        <w:rPr>
          <w:rFonts w:cs="Arial"/>
          <w:sz w:val="20"/>
        </w:rPr>
        <w:t>Result</w:t>
      </w:r>
      <w:proofErr w:type="spellEnd"/>
      <w:r>
        <w:rPr>
          <w:rFonts w:cs="Arial"/>
          <w:sz w:val="20"/>
        </w:rPr>
        <w:t>.</w:t>
      </w:r>
    </w:p>
    <w:p w14:paraId="397279D9" w14:textId="77777777" w:rsidR="00FE614C" w:rsidRDefault="00FE614C" w:rsidP="00FE614C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F34E78">
        <w:rPr>
          <w:rFonts w:cs="Arial"/>
          <w:sz w:val="20"/>
        </w:rPr>
        <w:t>EnableTrace</w:t>
      </w:r>
      <w:proofErr w:type="spellEnd"/>
      <w:r w:rsidRPr="00F34E78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 xml:space="preserve">) </w:t>
      </w:r>
      <w:r w:rsidRPr="00F34E78">
        <w:rPr>
          <w:rFonts w:cs="Arial"/>
          <w:sz w:val="20"/>
        </w:rPr>
        <w:t>= Vide item 2.3.1</w:t>
      </w:r>
      <w:r>
        <w:rPr>
          <w:rFonts w:cs="Arial"/>
          <w:sz w:val="20"/>
        </w:rPr>
        <w:t>.;</w:t>
      </w:r>
    </w:p>
    <w:p w14:paraId="77B93D6A" w14:textId="77777777" w:rsidR="00FE614C" w:rsidRDefault="00FE614C" w:rsidP="00FE614C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Trace = Coleção da estrutura </w:t>
      </w:r>
      <w:proofErr w:type="spellStart"/>
      <w:r>
        <w:rPr>
          <w:rFonts w:cs="Arial"/>
          <w:sz w:val="20"/>
        </w:rPr>
        <w:t>TraceItems</w:t>
      </w:r>
      <w:proofErr w:type="spellEnd"/>
      <w:r w:rsidRPr="00F34E78">
        <w:rPr>
          <w:rFonts w:cs="Arial"/>
          <w:sz w:val="20"/>
        </w:rPr>
        <w:t xml:space="preserve"> = Vide item 2.3.1</w:t>
      </w:r>
      <w:r>
        <w:rPr>
          <w:rFonts w:cs="Arial"/>
          <w:sz w:val="20"/>
        </w:rPr>
        <w:t>.;</w:t>
      </w:r>
    </w:p>
    <w:p w14:paraId="18760592" w14:textId="77777777" w:rsidR="00B51345" w:rsidRDefault="00B51345" w:rsidP="00B5134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Data = </w:t>
      </w:r>
      <w:r w:rsidR="00010B83">
        <w:rPr>
          <w:rFonts w:cs="Arial"/>
          <w:sz w:val="20"/>
        </w:rPr>
        <w:t>Coleção com d</w:t>
      </w:r>
      <w:r>
        <w:rPr>
          <w:rFonts w:cs="Arial"/>
          <w:sz w:val="20"/>
        </w:rPr>
        <w:t>ados do portfólio</w:t>
      </w:r>
      <w:r w:rsidR="00E229ED">
        <w:rPr>
          <w:rFonts w:cs="Arial"/>
          <w:sz w:val="20"/>
        </w:rPr>
        <w:t xml:space="preserve"> (pode retornar sem nenhum registro)</w:t>
      </w:r>
      <w:r>
        <w:rPr>
          <w:rFonts w:cs="Arial"/>
          <w:sz w:val="20"/>
        </w:rPr>
        <w:t>:</w:t>
      </w:r>
    </w:p>
    <w:p w14:paraId="02C06179" w14:textId="77777777" w:rsidR="00B51345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Symbol</w:t>
      </w:r>
      <w:proofErr w:type="spellEnd"/>
      <w:r>
        <w:rPr>
          <w:rFonts w:cs="Arial"/>
          <w:sz w:val="20"/>
        </w:rPr>
        <w:t xml:space="preserve"> </w:t>
      </w:r>
      <w:r w:rsidR="008C220E">
        <w:rPr>
          <w:rFonts w:cs="Arial"/>
          <w:sz w:val="20"/>
        </w:rPr>
        <w:t>=</w:t>
      </w:r>
      <w:r>
        <w:rPr>
          <w:rFonts w:cs="Arial"/>
          <w:sz w:val="20"/>
        </w:rPr>
        <w:t xml:space="preserve"> </w:t>
      </w:r>
      <w:r w:rsidRPr="00084737">
        <w:rPr>
          <w:rFonts w:cs="Arial"/>
          <w:sz w:val="20"/>
        </w:rPr>
        <w:t>Código do símbolo (</w:t>
      </w:r>
      <w:proofErr w:type="spellStart"/>
      <w:r w:rsidRPr="00084737">
        <w:rPr>
          <w:rFonts w:cs="Arial"/>
          <w:sz w:val="20"/>
        </w:rPr>
        <w:t>ticker</w:t>
      </w:r>
      <w:proofErr w:type="spellEnd"/>
      <w:r w:rsidRPr="00084737">
        <w:rPr>
          <w:rFonts w:cs="Arial"/>
          <w:sz w:val="20"/>
        </w:rPr>
        <w:t xml:space="preserve"> da bolsa)</w:t>
      </w:r>
      <w:r>
        <w:rPr>
          <w:rFonts w:cs="Arial"/>
          <w:sz w:val="20"/>
        </w:rPr>
        <w:t>:</w:t>
      </w:r>
    </w:p>
    <w:p w14:paraId="2968119C" w14:textId="77777777" w:rsidR="00B51345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>
        <w:rPr>
          <w:rFonts w:cs="Arial"/>
          <w:sz w:val="20"/>
        </w:rPr>
        <w:t>S</w:t>
      </w:r>
      <w:r w:rsidRPr="005A2CCD">
        <w:rPr>
          <w:rFonts w:cs="Arial"/>
          <w:sz w:val="20"/>
        </w:rPr>
        <w:t>ourceI</w:t>
      </w:r>
      <w:r w:rsidR="00A71E16">
        <w:rPr>
          <w:rFonts w:cs="Arial"/>
          <w:sz w:val="20"/>
        </w:rPr>
        <w:t>D</w:t>
      </w:r>
      <w:proofErr w:type="spellEnd"/>
      <w:r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Id do mercado OMS (exemplo: </w:t>
      </w:r>
      <w:r w:rsidRPr="005A2CCD">
        <w:rPr>
          <w:rFonts w:cs="Arial"/>
          <w:sz w:val="20"/>
        </w:rPr>
        <w:t>12010</w:t>
      </w:r>
      <w:r>
        <w:rPr>
          <w:rFonts w:cs="Arial"/>
          <w:sz w:val="20"/>
        </w:rPr>
        <w:t xml:space="preserve"> para </w:t>
      </w:r>
      <w:r w:rsidRPr="00663574">
        <w:rPr>
          <w:rFonts w:cs="Arial"/>
          <w:sz w:val="20"/>
        </w:rPr>
        <w:t>BVSP.VIS</w:t>
      </w:r>
      <w:r>
        <w:rPr>
          <w:rFonts w:cs="Arial"/>
          <w:sz w:val="20"/>
        </w:rPr>
        <w:t>);</w:t>
      </w:r>
    </w:p>
    <w:p w14:paraId="18785F6C" w14:textId="77777777" w:rsidR="00B51345" w:rsidRPr="00E21E6A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proofErr w:type="spellStart"/>
      <w:r>
        <w:rPr>
          <w:rFonts w:cs="Arial"/>
          <w:sz w:val="20"/>
        </w:rPr>
        <w:t>S</w:t>
      </w:r>
      <w:r w:rsidRPr="005A2CCD">
        <w:rPr>
          <w:rFonts w:cs="Arial"/>
          <w:sz w:val="20"/>
        </w:rPr>
        <w:t>ymbol</w:t>
      </w:r>
      <w:r w:rsidR="00A71E16">
        <w:rPr>
          <w:rFonts w:cs="Arial"/>
          <w:sz w:val="20"/>
        </w:rPr>
        <w:t>ID</w:t>
      </w:r>
      <w:proofErr w:type="spellEnd"/>
      <w:r w:rsidRPr="00663574"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Código do símbolo</w:t>
      </w:r>
      <w:r w:rsidR="00A71E16">
        <w:rPr>
          <w:rFonts w:cs="Arial"/>
          <w:sz w:val="20"/>
        </w:rPr>
        <w:t xml:space="preserve"> no OMS</w:t>
      </w:r>
      <w:r>
        <w:rPr>
          <w:rFonts w:cs="Arial"/>
          <w:sz w:val="20"/>
        </w:rPr>
        <w:t>.</w:t>
      </w:r>
    </w:p>
    <w:p w14:paraId="5CF1833B" w14:textId="77777777" w:rsidR="00B51345" w:rsidRPr="00E21E6A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E21E6A">
        <w:rPr>
          <w:rFonts w:cs="Arial"/>
          <w:sz w:val="20"/>
        </w:rPr>
        <w:t>Description</w:t>
      </w:r>
      <w:proofErr w:type="spellEnd"/>
      <w:r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Descrição do símbolo;</w:t>
      </w:r>
    </w:p>
    <w:p w14:paraId="384455D6" w14:textId="77777777" w:rsidR="00B51345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r w:rsidRPr="00E21E6A">
        <w:rPr>
          <w:rFonts w:cs="Arial"/>
          <w:sz w:val="20"/>
        </w:rPr>
        <w:t>Market</w:t>
      </w:r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Mercado do símbolo:</w:t>
      </w:r>
    </w:p>
    <w:p w14:paraId="309DBFB2" w14:textId="77777777" w:rsidR="00B51345" w:rsidRPr="00663574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>-</w:t>
      </w:r>
      <w:r w:rsidRPr="00663574">
        <w:rPr>
          <w:rFonts w:cs="Arial"/>
          <w:sz w:val="20"/>
        </w:rPr>
        <w:t xml:space="preserve"> BMF.FUT</w:t>
      </w:r>
      <w:r>
        <w:rPr>
          <w:rFonts w:cs="Arial"/>
          <w:sz w:val="20"/>
        </w:rPr>
        <w:t xml:space="preserve"> = Segmento BMF Futuro;</w:t>
      </w:r>
    </w:p>
    <w:p w14:paraId="2ECFD80C" w14:textId="77777777" w:rsidR="00B51345" w:rsidRPr="00663574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>-</w:t>
      </w:r>
      <w:r w:rsidRPr="00663574">
        <w:rPr>
          <w:rFonts w:cs="Arial"/>
          <w:sz w:val="20"/>
        </w:rPr>
        <w:t xml:space="preserve"> BMF.OPD</w:t>
      </w:r>
      <w:r>
        <w:rPr>
          <w:rFonts w:cs="Arial"/>
          <w:sz w:val="20"/>
        </w:rPr>
        <w:t xml:space="preserve"> = Segmento BMF Opção sobre Disponível;</w:t>
      </w:r>
    </w:p>
    <w:p w14:paraId="76A009AA" w14:textId="77777777" w:rsidR="00B51345" w:rsidRPr="00663574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>-</w:t>
      </w:r>
      <w:r w:rsidRPr="00663574">
        <w:rPr>
          <w:rFonts w:cs="Arial"/>
          <w:sz w:val="20"/>
        </w:rPr>
        <w:t xml:space="preserve"> BMF.OPF</w:t>
      </w:r>
      <w:r>
        <w:rPr>
          <w:rFonts w:cs="Arial"/>
          <w:sz w:val="20"/>
        </w:rPr>
        <w:t xml:space="preserve"> = Segmento BMF Opção sobre Futuro;</w:t>
      </w:r>
    </w:p>
    <w:p w14:paraId="749FBFA2" w14:textId="77777777" w:rsidR="00B51345" w:rsidRPr="00663574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>-</w:t>
      </w:r>
      <w:r w:rsidRPr="00663574">
        <w:rPr>
          <w:rFonts w:cs="Arial"/>
          <w:sz w:val="20"/>
        </w:rPr>
        <w:t xml:space="preserve"> BMF.TMO</w:t>
      </w:r>
      <w:r>
        <w:rPr>
          <w:rFonts w:cs="Arial"/>
          <w:sz w:val="20"/>
        </w:rPr>
        <w:t xml:space="preserve"> = Segmento BMF Termo;</w:t>
      </w:r>
    </w:p>
    <w:p w14:paraId="2F8793E0" w14:textId="77777777" w:rsidR="00B51345" w:rsidRPr="00663574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>-</w:t>
      </w:r>
      <w:r w:rsidRPr="00663574">
        <w:rPr>
          <w:rFonts w:cs="Arial"/>
          <w:sz w:val="20"/>
        </w:rPr>
        <w:t xml:space="preserve"> BMF.DIS</w:t>
      </w:r>
      <w:r>
        <w:rPr>
          <w:rFonts w:cs="Arial"/>
          <w:sz w:val="20"/>
        </w:rPr>
        <w:t xml:space="preserve"> = Segmento BMF Disponível;</w:t>
      </w:r>
    </w:p>
    <w:p w14:paraId="7F40D31C" w14:textId="77777777" w:rsidR="00B51345" w:rsidRPr="00663574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>-</w:t>
      </w:r>
      <w:r w:rsidRPr="00663574">
        <w:rPr>
          <w:rFonts w:cs="Arial"/>
          <w:sz w:val="20"/>
        </w:rPr>
        <w:t xml:space="preserve"> BVSP.VIS</w:t>
      </w:r>
      <w:r>
        <w:rPr>
          <w:rFonts w:cs="Arial"/>
          <w:sz w:val="20"/>
        </w:rPr>
        <w:t xml:space="preserve"> = Segmento Bovespa Vista;</w:t>
      </w:r>
    </w:p>
    <w:p w14:paraId="74EFD819" w14:textId="77777777" w:rsidR="00B51345" w:rsidRPr="00663574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>-</w:t>
      </w:r>
      <w:r w:rsidRPr="00663574">
        <w:rPr>
          <w:rFonts w:cs="Arial"/>
          <w:sz w:val="20"/>
        </w:rPr>
        <w:t xml:space="preserve"> BVSP.OPC</w:t>
      </w:r>
      <w:r>
        <w:rPr>
          <w:rFonts w:cs="Arial"/>
          <w:sz w:val="20"/>
        </w:rPr>
        <w:t xml:space="preserve"> = Segmento Bovespa Opção;</w:t>
      </w:r>
    </w:p>
    <w:p w14:paraId="30422BE6" w14:textId="77777777" w:rsidR="00B51345" w:rsidRPr="00663574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lastRenderedPageBreak/>
        <w:t>-</w:t>
      </w:r>
      <w:r w:rsidRPr="00663574">
        <w:rPr>
          <w:rFonts w:cs="Arial"/>
          <w:sz w:val="20"/>
        </w:rPr>
        <w:t xml:space="preserve"> BVSP.TRM</w:t>
      </w:r>
      <w:r>
        <w:rPr>
          <w:rFonts w:cs="Arial"/>
          <w:sz w:val="20"/>
        </w:rPr>
        <w:t xml:space="preserve"> = Segmento Bovespa Termo.</w:t>
      </w:r>
    </w:p>
    <w:p w14:paraId="759AD0EC" w14:textId="77777777" w:rsidR="00B51345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E21E6A">
        <w:rPr>
          <w:rFonts w:cs="Arial"/>
          <w:sz w:val="20"/>
        </w:rPr>
        <w:t>MarketSegment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Segmento do mercado</w:t>
      </w:r>
      <w:r w:rsidR="00A71E16">
        <w:rPr>
          <w:rFonts w:cs="Arial"/>
          <w:sz w:val="20"/>
        </w:rPr>
        <w:t xml:space="preserve"> do símbolo</w:t>
      </w:r>
      <w:r>
        <w:rPr>
          <w:rFonts w:cs="Arial"/>
          <w:sz w:val="20"/>
        </w:rPr>
        <w:t>:</w:t>
      </w:r>
    </w:p>
    <w:p w14:paraId="4F4DDAAE" w14:textId="77777777" w:rsidR="00B51345" w:rsidRPr="00D545A9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D545A9">
        <w:rPr>
          <w:rFonts w:cs="Arial"/>
          <w:sz w:val="20"/>
        </w:rPr>
        <w:t>O</w:t>
      </w:r>
      <w:r>
        <w:rPr>
          <w:rFonts w:cs="Arial"/>
          <w:sz w:val="20"/>
        </w:rPr>
        <w:t xml:space="preserve"> = </w:t>
      </w:r>
      <w:r w:rsidRPr="00D545A9">
        <w:rPr>
          <w:rFonts w:cs="Arial"/>
          <w:sz w:val="20"/>
        </w:rPr>
        <w:t>Opção</w:t>
      </w:r>
      <w:r>
        <w:rPr>
          <w:rFonts w:cs="Arial"/>
          <w:sz w:val="20"/>
        </w:rPr>
        <w:t>;</w:t>
      </w:r>
    </w:p>
    <w:p w14:paraId="78CB233E" w14:textId="77777777" w:rsidR="00B51345" w:rsidRPr="00D545A9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D545A9">
        <w:rPr>
          <w:rFonts w:cs="Arial"/>
          <w:sz w:val="20"/>
        </w:rPr>
        <w:t>U</w:t>
      </w:r>
      <w:r>
        <w:rPr>
          <w:rFonts w:cs="Arial"/>
          <w:sz w:val="20"/>
        </w:rPr>
        <w:t xml:space="preserve"> = </w:t>
      </w:r>
      <w:r w:rsidRPr="00D545A9">
        <w:rPr>
          <w:rFonts w:cs="Arial"/>
          <w:sz w:val="20"/>
        </w:rPr>
        <w:t>Futuro</w:t>
      </w:r>
      <w:r>
        <w:rPr>
          <w:rFonts w:cs="Arial"/>
          <w:sz w:val="20"/>
        </w:rPr>
        <w:t>;</w:t>
      </w:r>
    </w:p>
    <w:p w14:paraId="24140027" w14:textId="77777777" w:rsidR="00B51345" w:rsidRDefault="00B51345" w:rsidP="00B51345">
      <w:pPr>
        <w:ind w:left="340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Pr="00D545A9">
        <w:rPr>
          <w:rFonts w:cs="Arial"/>
          <w:sz w:val="20"/>
        </w:rPr>
        <w:t>V</w:t>
      </w:r>
      <w:r>
        <w:rPr>
          <w:rFonts w:cs="Arial"/>
          <w:sz w:val="20"/>
        </w:rPr>
        <w:t xml:space="preserve"> = Ação.</w:t>
      </w:r>
    </w:p>
    <w:p w14:paraId="2E56B11C" w14:textId="77777777" w:rsidR="00B51345" w:rsidRPr="00E21E6A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E21E6A">
        <w:rPr>
          <w:rFonts w:cs="Arial"/>
          <w:sz w:val="20"/>
        </w:rPr>
        <w:t>Liquidity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="0014609E">
        <w:rPr>
          <w:rFonts w:cs="Arial"/>
          <w:color w:val="0070C0"/>
          <w:sz w:val="20"/>
        </w:rPr>
        <w:t>bool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Se símbolo líquido </w:t>
      </w:r>
      <w:proofErr w:type="spellStart"/>
      <w:r>
        <w:rPr>
          <w:rFonts w:cs="Arial"/>
          <w:sz w:val="20"/>
        </w:rPr>
        <w:t>True</w:t>
      </w:r>
      <w:proofErr w:type="spellEnd"/>
      <w:r>
        <w:rPr>
          <w:rFonts w:cs="Arial"/>
          <w:sz w:val="20"/>
        </w:rPr>
        <w:t>=Sim ou False=Não;</w:t>
      </w:r>
    </w:p>
    <w:p w14:paraId="4ED549F3" w14:textId="77777777" w:rsidR="00B51345" w:rsidRPr="00E21E6A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E21E6A">
        <w:rPr>
          <w:rFonts w:cs="Arial"/>
          <w:sz w:val="20"/>
        </w:rPr>
        <w:t>QuotesShares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Fator de cotação;</w:t>
      </w:r>
    </w:p>
    <w:p w14:paraId="6782D3C1" w14:textId="77777777" w:rsidR="00B51345" w:rsidRPr="00E21E6A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E21E6A">
        <w:rPr>
          <w:rFonts w:cs="Arial"/>
          <w:sz w:val="20"/>
        </w:rPr>
        <w:t>TradeShare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Lote de negociação;</w:t>
      </w:r>
    </w:p>
    <w:p w14:paraId="21028335" w14:textId="77777777" w:rsidR="00B51345" w:rsidRPr="00E21E6A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E21E6A">
        <w:rPr>
          <w:rFonts w:cs="Arial"/>
          <w:sz w:val="20"/>
        </w:rPr>
        <w:t>AveragePrice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Preço médio (calculado pelo </w:t>
      </w:r>
      <w:proofErr w:type="spellStart"/>
      <w:r>
        <w:rPr>
          <w:rFonts w:cs="Arial"/>
          <w:sz w:val="20"/>
        </w:rPr>
        <w:t>back-office</w:t>
      </w:r>
      <w:proofErr w:type="spellEnd"/>
      <w:r>
        <w:rPr>
          <w:rFonts w:cs="Arial"/>
          <w:sz w:val="20"/>
        </w:rPr>
        <w:t>);</w:t>
      </w:r>
    </w:p>
    <w:p w14:paraId="787057E6" w14:textId="77777777" w:rsidR="00B51345" w:rsidRPr="00E21E6A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E21E6A">
        <w:rPr>
          <w:rFonts w:cs="Arial"/>
          <w:sz w:val="20"/>
        </w:rPr>
        <w:t>TotalQtty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 total;</w:t>
      </w:r>
    </w:p>
    <w:p w14:paraId="08E915FC" w14:textId="77777777" w:rsidR="00B51345" w:rsidRPr="00E21E6A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E21E6A">
        <w:rPr>
          <w:rFonts w:cs="Arial"/>
          <w:sz w:val="20"/>
        </w:rPr>
        <w:t>PendingQtty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 pendente;</w:t>
      </w:r>
    </w:p>
    <w:p w14:paraId="70FD08BC" w14:textId="77777777" w:rsidR="00B51345" w:rsidRPr="00E21E6A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E21E6A">
        <w:rPr>
          <w:rFonts w:cs="Arial"/>
          <w:sz w:val="20"/>
        </w:rPr>
        <w:t>ConfirmedQtty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 confirmada (</w:t>
      </w:r>
      <w:r w:rsidR="00416E24">
        <w:rPr>
          <w:rFonts w:cs="Arial"/>
          <w:sz w:val="20"/>
        </w:rPr>
        <w:t>negócio</w:t>
      </w:r>
      <w:r>
        <w:rPr>
          <w:rFonts w:cs="Arial"/>
          <w:sz w:val="20"/>
        </w:rPr>
        <w:t>);</w:t>
      </w:r>
    </w:p>
    <w:p w14:paraId="36450A3C" w14:textId="77777777" w:rsidR="00B51345" w:rsidRPr="00E21E6A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E21E6A">
        <w:rPr>
          <w:rFonts w:cs="Arial"/>
          <w:sz w:val="20"/>
        </w:rPr>
        <w:t>BloquedQtty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 bloqueada;</w:t>
      </w:r>
    </w:p>
    <w:p w14:paraId="11A6760B" w14:textId="77777777" w:rsidR="00B51345" w:rsidRPr="00E21E6A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E21E6A">
        <w:rPr>
          <w:rFonts w:cs="Arial"/>
          <w:sz w:val="20"/>
        </w:rPr>
        <w:t>AvailableQtty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 disponível;</w:t>
      </w:r>
    </w:p>
    <w:p w14:paraId="3A0B3A18" w14:textId="77777777" w:rsidR="00B51345" w:rsidRPr="00E21E6A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E21E6A">
        <w:rPr>
          <w:rFonts w:cs="Arial"/>
          <w:sz w:val="20"/>
        </w:rPr>
        <w:t>DayTradeQtty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 confirmada (negociada) no Day-Trade;</w:t>
      </w:r>
    </w:p>
    <w:p w14:paraId="5BC08A1A" w14:textId="77777777" w:rsidR="00B51345" w:rsidRPr="00E21E6A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E21E6A">
        <w:rPr>
          <w:rFonts w:cs="Arial"/>
          <w:sz w:val="20"/>
        </w:rPr>
        <w:t>QttyBidP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 de compra pendente;</w:t>
      </w:r>
    </w:p>
    <w:p w14:paraId="047EEA0E" w14:textId="77777777" w:rsidR="00B51345" w:rsidRPr="00E21E6A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E21E6A">
        <w:rPr>
          <w:rFonts w:cs="Arial"/>
          <w:sz w:val="20"/>
        </w:rPr>
        <w:t>QttyAskP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 de venda pendente;</w:t>
      </w:r>
    </w:p>
    <w:p w14:paraId="13E5D010" w14:textId="77777777" w:rsidR="00B51345" w:rsidRPr="00E21E6A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E21E6A">
        <w:rPr>
          <w:rFonts w:cs="Arial"/>
          <w:sz w:val="20"/>
        </w:rPr>
        <w:t>QttyBidC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 de compra confirmada (negócio);</w:t>
      </w:r>
    </w:p>
    <w:p w14:paraId="726BB965" w14:textId="77777777" w:rsidR="00B51345" w:rsidRPr="00E21E6A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E21E6A">
        <w:rPr>
          <w:rFonts w:cs="Arial"/>
          <w:sz w:val="20"/>
        </w:rPr>
        <w:t>QttyAskC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 de venda conformada (negócio);</w:t>
      </w:r>
    </w:p>
    <w:p w14:paraId="29B451C0" w14:textId="77777777" w:rsidR="00B51345" w:rsidRPr="00E21E6A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E21E6A">
        <w:rPr>
          <w:rFonts w:cs="Arial"/>
          <w:sz w:val="20"/>
        </w:rPr>
        <w:t>ValueBidC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Valor de compra confirmada (negócio);</w:t>
      </w:r>
    </w:p>
    <w:p w14:paraId="05B1088C" w14:textId="77777777" w:rsidR="00B51345" w:rsidRPr="00E21E6A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E21E6A">
        <w:rPr>
          <w:rFonts w:cs="Arial"/>
          <w:sz w:val="20"/>
        </w:rPr>
        <w:t>ValueAskC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Valor de venda confirmada (negócio);</w:t>
      </w:r>
    </w:p>
    <w:p w14:paraId="73A19582" w14:textId="77777777" w:rsidR="00B51345" w:rsidRPr="00E21E6A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E21E6A">
        <w:rPr>
          <w:rFonts w:cs="Arial"/>
          <w:sz w:val="20"/>
        </w:rPr>
        <w:t>QttyBidTPE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 de compra com situação TPE (aguardando disparo, pendente ou processada);</w:t>
      </w:r>
    </w:p>
    <w:p w14:paraId="18F19457" w14:textId="77777777" w:rsidR="00B51345" w:rsidRPr="00E21E6A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E21E6A">
        <w:rPr>
          <w:rFonts w:cs="Arial"/>
          <w:sz w:val="20"/>
        </w:rPr>
        <w:t>QttyAskTPE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 de venda com situação TPE (aguardando disparo, pendente ou processada);</w:t>
      </w:r>
    </w:p>
    <w:p w14:paraId="06D487AE" w14:textId="77777777" w:rsidR="00B51345" w:rsidRPr="00E21E6A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E21E6A">
        <w:rPr>
          <w:rFonts w:cs="Arial"/>
          <w:sz w:val="20"/>
        </w:rPr>
        <w:t>ValueBidTPE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Valor de compra com situação TPE (aguardando disparo, pendente ou processada);</w:t>
      </w:r>
    </w:p>
    <w:p w14:paraId="2265C8EC" w14:textId="77777777" w:rsidR="00B51345" w:rsidRPr="00E21E6A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E21E6A">
        <w:rPr>
          <w:rFonts w:cs="Arial"/>
          <w:sz w:val="20"/>
        </w:rPr>
        <w:t>ValueAskTPE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Valor de venda com situação TPE (aguardando disparo, pendente ou processada);</w:t>
      </w:r>
    </w:p>
    <w:p w14:paraId="35D9CDBE" w14:textId="77777777" w:rsidR="00B51345" w:rsidRPr="00E21E6A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E21E6A">
        <w:rPr>
          <w:rFonts w:cs="Arial"/>
          <w:sz w:val="20"/>
        </w:rPr>
        <w:t>QttyBidXV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 de compra com situação XV (cancelada ou vencida);</w:t>
      </w:r>
    </w:p>
    <w:p w14:paraId="7FB6BADA" w14:textId="77777777" w:rsidR="00B51345" w:rsidRPr="00E21E6A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E21E6A">
        <w:rPr>
          <w:rFonts w:cs="Arial"/>
          <w:sz w:val="20"/>
        </w:rPr>
        <w:t>QttyAskXV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 de venda com situação XV (cancelada ou vencida);</w:t>
      </w:r>
    </w:p>
    <w:p w14:paraId="202B2C51" w14:textId="77777777" w:rsidR="00B51345" w:rsidRPr="00E21E6A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E21E6A">
        <w:rPr>
          <w:rFonts w:cs="Arial"/>
          <w:sz w:val="20"/>
        </w:rPr>
        <w:t>ValueBidXV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Valor de compra com situação XV (cancelada ou vencida);</w:t>
      </w:r>
    </w:p>
    <w:p w14:paraId="334FE14A" w14:textId="77777777" w:rsidR="00B51345" w:rsidRPr="00E21E6A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E21E6A">
        <w:rPr>
          <w:rFonts w:cs="Arial"/>
          <w:sz w:val="20"/>
        </w:rPr>
        <w:t>ValueAskXV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Valor de venda com situação XV (cancelada ou vencida);</w:t>
      </w:r>
    </w:p>
    <w:p w14:paraId="1A82A0C3" w14:textId="77777777" w:rsidR="00B51345" w:rsidRDefault="00B51345" w:rsidP="00B5134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E21E6A">
        <w:rPr>
          <w:rFonts w:cs="Arial"/>
          <w:sz w:val="20"/>
        </w:rPr>
        <w:t>QttyRent</w:t>
      </w:r>
      <w:proofErr w:type="spellEnd"/>
      <w:r>
        <w:rPr>
          <w:rFonts w:cs="Arial"/>
          <w:sz w:val="20"/>
        </w:rPr>
        <w:t xml:space="preserve"> </w:t>
      </w:r>
      <w:r w:rsidRPr="008C04B6">
        <w:rPr>
          <w:rFonts w:cs="Arial"/>
          <w:color w:val="0070C0"/>
          <w:sz w:val="20"/>
        </w:rPr>
        <w:t>(</w:t>
      </w:r>
      <w:proofErr w:type="spellStart"/>
      <w:r w:rsidRPr="008C04B6">
        <w:rPr>
          <w:rFonts w:cs="Arial"/>
          <w:color w:val="0070C0"/>
          <w:sz w:val="20"/>
        </w:rPr>
        <w:t>string</w:t>
      </w:r>
      <w:proofErr w:type="spellEnd"/>
      <w:r w:rsidRPr="008C04B6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 alugada.</w:t>
      </w:r>
    </w:p>
    <w:p w14:paraId="205E1A41" w14:textId="4CB7EC80" w:rsidR="00AE31AA" w:rsidRDefault="00AE31AA">
      <w:pPr>
        <w:widowControl/>
        <w:suppressAutoHyphens w:val="0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br w:type="page"/>
      </w:r>
    </w:p>
    <w:p w14:paraId="46F8C9A9" w14:textId="77777777" w:rsidR="00E0758D" w:rsidRDefault="00E0758D" w:rsidP="00B51345">
      <w:pPr>
        <w:rPr>
          <w:rFonts w:cs="Arial"/>
          <w:sz w:val="22"/>
          <w:szCs w:val="22"/>
        </w:rPr>
      </w:pPr>
    </w:p>
    <w:p w14:paraId="5521F90B" w14:textId="77777777" w:rsidR="00B51345" w:rsidRDefault="00B51345" w:rsidP="00C51F11">
      <w:pPr>
        <w:ind w:left="1702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Exemplo</w:t>
      </w:r>
      <w:r w:rsidR="00146424" w:rsidRPr="00146424">
        <w:rPr>
          <w:rFonts w:cs="Arial"/>
          <w:sz w:val="22"/>
          <w:szCs w:val="22"/>
        </w:rPr>
        <w:t xml:space="preserve"> </w:t>
      </w:r>
      <w:r w:rsidR="00146424">
        <w:rPr>
          <w:rFonts w:cs="Arial"/>
          <w:sz w:val="22"/>
          <w:szCs w:val="22"/>
        </w:rPr>
        <w:t>assíncrono para solicitação da custódia do cliente ID-OMS 68975:</w:t>
      </w:r>
    </w:p>
    <w:p w14:paraId="135BF523" w14:textId="77777777" w:rsidR="00F7168B" w:rsidRPr="00AF5335" w:rsidRDefault="00F7168B" w:rsidP="00F7168B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...</w:t>
      </w:r>
    </w:p>
    <w:p w14:paraId="49D806E5" w14:textId="77777777" w:rsidR="00D848F6" w:rsidRPr="00AF5335" w:rsidRDefault="00D848F6" w:rsidP="00D848F6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System;</w:t>
      </w:r>
    </w:p>
    <w:p w14:paraId="7F8D6E75" w14:textId="77777777" w:rsidR="00D848F6" w:rsidRPr="00AF5335" w:rsidRDefault="00D848F6" w:rsidP="00D848F6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using </w:t>
      </w:r>
      <w:proofErr w:type="spellStart"/>
      <w:r w:rsidRPr="00AF5335">
        <w:rPr>
          <w:rFonts w:cs="Arial"/>
          <w:color w:val="0070C0"/>
          <w:sz w:val="20"/>
          <w:lang w:val="en-US"/>
        </w:rPr>
        <w:t>System.Collections.Generic</w:t>
      </w:r>
      <w:proofErr w:type="spellEnd"/>
      <w:r w:rsidRPr="00AF5335">
        <w:rPr>
          <w:rFonts w:cs="Arial"/>
          <w:color w:val="0070C0"/>
          <w:sz w:val="20"/>
          <w:lang w:val="en-US"/>
        </w:rPr>
        <w:t>;</w:t>
      </w:r>
    </w:p>
    <w:p w14:paraId="6FD37497" w14:textId="77777777" w:rsidR="00D848F6" w:rsidRPr="00AF5335" w:rsidRDefault="00D848F6" w:rsidP="00D848F6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using </w:t>
      </w:r>
      <w:proofErr w:type="spellStart"/>
      <w:r w:rsidRPr="00AF5335">
        <w:rPr>
          <w:rFonts w:cs="Arial"/>
          <w:color w:val="0070C0"/>
          <w:sz w:val="20"/>
          <w:lang w:val="en-US"/>
        </w:rPr>
        <w:t>CMA.StreamerFeed.Models.Interfaces</w:t>
      </w:r>
      <w:proofErr w:type="spellEnd"/>
      <w:r w:rsidRPr="00AF5335">
        <w:rPr>
          <w:rFonts w:cs="Arial"/>
          <w:color w:val="0070C0"/>
          <w:sz w:val="20"/>
          <w:lang w:val="en-US"/>
        </w:rPr>
        <w:t>;</w:t>
      </w:r>
    </w:p>
    <w:p w14:paraId="1E2CA8E3" w14:textId="77777777" w:rsidR="00D848F6" w:rsidRPr="00AF5335" w:rsidRDefault="00D848F6" w:rsidP="00D848F6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CMA.StreamerFeed.Models.V1;</w:t>
      </w:r>
    </w:p>
    <w:p w14:paraId="3257D2D3" w14:textId="77777777" w:rsidR="00D848F6" w:rsidRPr="00AF5335" w:rsidRDefault="00D848F6" w:rsidP="00D848F6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CMA.StreamerFeed.Models.V1.Trading.Portfolio;</w:t>
      </w:r>
    </w:p>
    <w:p w14:paraId="6E3FB1A1" w14:textId="77777777" w:rsidR="00F7168B" w:rsidRDefault="00F7168B" w:rsidP="00D848F6">
      <w:pPr>
        <w:ind w:left="2269"/>
        <w:rPr>
          <w:rFonts w:cs="Arial"/>
          <w:color w:val="0070C0"/>
          <w:sz w:val="20"/>
        </w:rPr>
      </w:pPr>
      <w:r>
        <w:rPr>
          <w:rFonts w:cs="Arial"/>
          <w:color w:val="0070C0"/>
          <w:sz w:val="20"/>
        </w:rPr>
        <w:t>...</w:t>
      </w:r>
    </w:p>
    <w:p w14:paraId="1C8E6A8C" w14:textId="77777777" w:rsidR="00D848F6" w:rsidRPr="00D848F6" w:rsidRDefault="00D848F6" w:rsidP="00D848F6">
      <w:pPr>
        <w:ind w:left="2268"/>
        <w:rPr>
          <w:rFonts w:cs="Arial"/>
          <w:color w:val="0070C0"/>
          <w:sz w:val="20"/>
        </w:rPr>
      </w:pPr>
      <w:r w:rsidRPr="00D848F6">
        <w:rPr>
          <w:rFonts w:cs="Arial"/>
          <w:color w:val="0070C0"/>
          <w:sz w:val="20"/>
        </w:rPr>
        <w:t xml:space="preserve">// Filtro para buscar custódia do cliente ID OMS = </w:t>
      </w:r>
      <w:r w:rsidR="00CF0147">
        <w:rPr>
          <w:rFonts w:cs="Arial"/>
          <w:color w:val="0070C0"/>
          <w:sz w:val="20"/>
        </w:rPr>
        <w:t>68975</w:t>
      </w:r>
    </w:p>
    <w:p w14:paraId="1E9A367B" w14:textId="77777777" w:rsidR="003E2E8F" w:rsidRPr="003E2E8F" w:rsidRDefault="003E2E8F" w:rsidP="003E2E8F">
      <w:pPr>
        <w:ind w:left="2268"/>
        <w:rPr>
          <w:rFonts w:cs="Arial"/>
          <w:color w:val="0070C0"/>
          <w:sz w:val="20"/>
        </w:rPr>
      </w:pPr>
      <w:proofErr w:type="spellStart"/>
      <w:r w:rsidRPr="003E2E8F">
        <w:rPr>
          <w:rFonts w:cs="Arial"/>
          <w:color w:val="0070C0"/>
          <w:sz w:val="20"/>
        </w:rPr>
        <w:t>PortfolioParam</w:t>
      </w:r>
      <w:proofErr w:type="spellEnd"/>
      <w:r w:rsidRPr="003E2E8F">
        <w:rPr>
          <w:rFonts w:cs="Arial"/>
          <w:color w:val="0070C0"/>
          <w:sz w:val="20"/>
        </w:rPr>
        <w:t xml:space="preserve"> </w:t>
      </w:r>
      <w:proofErr w:type="spellStart"/>
      <w:r w:rsidRPr="003E2E8F">
        <w:rPr>
          <w:rFonts w:cs="Arial"/>
          <w:color w:val="0070C0"/>
          <w:sz w:val="20"/>
        </w:rPr>
        <w:t>portfolioParam</w:t>
      </w:r>
      <w:proofErr w:type="spellEnd"/>
      <w:r w:rsidRPr="003E2E8F">
        <w:rPr>
          <w:rFonts w:cs="Arial"/>
          <w:color w:val="0070C0"/>
          <w:sz w:val="20"/>
        </w:rPr>
        <w:t xml:space="preserve"> = new </w:t>
      </w:r>
      <w:proofErr w:type="spellStart"/>
      <w:r w:rsidRPr="003E2E8F">
        <w:rPr>
          <w:rFonts w:cs="Arial"/>
          <w:color w:val="0070C0"/>
          <w:sz w:val="20"/>
        </w:rPr>
        <w:t>PortfolioParam</w:t>
      </w:r>
      <w:proofErr w:type="spellEnd"/>
      <w:r w:rsidRPr="003E2E8F">
        <w:rPr>
          <w:rFonts w:cs="Arial"/>
          <w:color w:val="0070C0"/>
          <w:sz w:val="20"/>
        </w:rPr>
        <w:t>();</w:t>
      </w:r>
    </w:p>
    <w:p w14:paraId="1D28DA50" w14:textId="77777777" w:rsidR="003E2E8F" w:rsidRPr="003E2E8F" w:rsidRDefault="003E2E8F" w:rsidP="003E2E8F">
      <w:pPr>
        <w:ind w:left="2268"/>
        <w:rPr>
          <w:rFonts w:cs="Arial"/>
          <w:color w:val="0070C0"/>
          <w:sz w:val="20"/>
        </w:rPr>
      </w:pPr>
      <w:proofErr w:type="spellStart"/>
      <w:r w:rsidRPr="003E2E8F">
        <w:rPr>
          <w:rFonts w:cs="Arial"/>
          <w:color w:val="0070C0"/>
          <w:sz w:val="20"/>
        </w:rPr>
        <w:t>portfolioParam.UserId.User</w:t>
      </w:r>
      <w:proofErr w:type="spellEnd"/>
      <w:r w:rsidRPr="003E2E8F">
        <w:rPr>
          <w:rFonts w:cs="Arial"/>
          <w:color w:val="0070C0"/>
          <w:sz w:val="20"/>
        </w:rPr>
        <w:t xml:space="preserve"> = </w:t>
      </w:r>
      <w:r w:rsidRPr="00D848F6">
        <w:rPr>
          <w:rFonts w:cs="Arial"/>
          <w:color w:val="0070C0"/>
          <w:sz w:val="20"/>
        </w:rPr>
        <w:t>68975</w:t>
      </w:r>
      <w:r w:rsidRPr="003E2E8F">
        <w:rPr>
          <w:rFonts w:cs="Arial"/>
          <w:color w:val="0070C0"/>
          <w:sz w:val="20"/>
        </w:rPr>
        <w:t>;</w:t>
      </w:r>
    </w:p>
    <w:p w14:paraId="434BE96F" w14:textId="77777777" w:rsidR="003E2E8F" w:rsidRDefault="003E2E8F" w:rsidP="003E2E8F">
      <w:pPr>
        <w:ind w:left="2268"/>
        <w:rPr>
          <w:rFonts w:cs="Arial"/>
          <w:color w:val="0070C0"/>
          <w:sz w:val="20"/>
        </w:rPr>
      </w:pPr>
      <w:proofErr w:type="spellStart"/>
      <w:r w:rsidRPr="003E2E8F">
        <w:rPr>
          <w:rFonts w:cs="Arial"/>
          <w:color w:val="0070C0"/>
          <w:sz w:val="20"/>
        </w:rPr>
        <w:t>portfolioParam.PortfolioType</w:t>
      </w:r>
      <w:proofErr w:type="spellEnd"/>
      <w:r w:rsidRPr="003E2E8F">
        <w:rPr>
          <w:rFonts w:cs="Arial"/>
          <w:color w:val="0070C0"/>
          <w:sz w:val="20"/>
        </w:rPr>
        <w:t xml:space="preserve"> = 2;</w:t>
      </w:r>
    </w:p>
    <w:p w14:paraId="52470DE8" w14:textId="77777777" w:rsidR="00D848F6" w:rsidRPr="00D848F6" w:rsidRDefault="00D848F6" w:rsidP="00D848F6">
      <w:pPr>
        <w:ind w:left="2268"/>
        <w:rPr>
          <w:rFonts w:cs="Arial"/>
          <w:color w:val="0070C0"/>
          <w:sz w:val="20"/>
        </w:rPr>
      </w:pPr>
      <w:r w:rsidRPr="00D848F6">
        <w:rPr>
          <w:rFonts w:cs="Arial"/>
          <w:color w:val="0070C0"/>
          <w:sz w:val="20"/>
        </w:rPr>
        <w:t>// Solicitar portfólio para o filtro desejado</w:t>
      </w:r>
    </w:p>
    <w:p w14:paraId="0AED5B2C" w14:textId="77777777" w:rsidR="00D848F6" w:rsidRPr="00D848F6" w:rsidRDefault="00D848F6" w:rsidP="00D848F6">
      <w:pPr>
        <w:ind w:left="2268"/>
        <w:rPr>
          <w:rFonts w:cs="Arial"/>
          <w:color w:val="0070C0"/>
          <w:sz w:val="20"/>
        </w:rPr>
      </w:pPr>
      <w:proofErr w:type="spellStart"/>
      <w:r w:rsidRPr="00D848F6">
        <w:rPr>
          <w:rFonts w:cs="Arial"/>
          <w:color w:val="0070C0"/>
          <w:sz w:val="20"/>
        </w:rPr>
        <w:t>cmaStreamerFeed.Portfolio</w:t>
      </w:r>
      <w:proofErr w:type="spellEnd"/>
      <w:r w:rsidRPr="00D848F6">
        <w:rPr>
          <w:rFonts w:cs="Arial"/>
          <w:color w:val="0070C0"/>
          <w:sz w:val="20"/>
        </w:rPr>
        <w:t>(</w:t>
      </w:r>
      <w:proofErr w:type="spellStart"/>
      <w:r w:rsidRPr="00D848F6">
        <w:rPr>
          <w:rFonts w:cs="Arial"/>
          <w:color w:val="0070C0"/>
          <w:sz w:val="20"/>
        </w:rPr>
        <w:t>portfolioParam</w:t>
      </w:r>
      <w:proofErr w:type="spellEnd"/>
      <w:r w:rsidRPr="00D848F6">
        <w:rPr>
          <w:rFonts w:cs="Arial"/>
          <w:color w:val="0070C0"/>
          <w:sz w:val="20"/>
        </w:rPr>
        <w:t>, 10000).</w:t>
      </w:r>
      <w:proofErr w:type="spellStart"/>
      <w:r w:rsidRPr="00D848F6">
        <w:rPr>
          <w:rFonts w:cs="Arial"/>
          <w:color w:val="0070C0"/>
          <w:sz w:val="20"/>
        </w:rPr>
        <w:t>Subscribe</w:t>
      </w:r>
      <w:proofErr w:type="spellEnd"/>
      <w:r w:rsidRPr="00D848F6">
        <w:rPr>
          <w:rFonts w:cs="Arial"/>
          <w:color w:val="0070C0"/>
          <w:sz w:val="20"/>
        </w:rPr>
        <w:t>(</w:t>
      </w:r>
    </w:p>
    <w:p w14:paraId="4ECF4AF3" w14:textId="77777777" w:rsidR="00D848F6" w:rsidRPr="00D848F6" w:rsidRDefault="00D848F6" w:rsidP="00D848F6">
      <w:pPr>
        <w:ind w:left="2552"/>
        <w:rPr>
          <w:rFonts w:cs="Arial"/>
          <w:color w:val="0070C0"/>
          <w:sz w:val="20"/>
        </w:rPr>
      </w:pPr>
      <w:proofErr w:type="spellStart"/>
      <w:r w:rsidRPr="00861956">
        <w:rPr>
          <w:rFonts w:cs="Arial"/>
          <w:color w:val="0070C0"/>
          <w:sz w:val="20"/>
          <w:highlight w:val="yellow"/>
        </w:rPr>
        <w:t>async</w:t>
      </w:r>
      <w:proofErr w:type="spellEnd"/>
      <w:r w:rsidRPr="00D848F6">
        <w:rPr>
          <w:rFonts w:cs="Arial"/>
          <w:color w:val="0070C0"/>
          <w:sz w:val="20"/>
        </w:rPr>
        <w:t xml:space="preserve"> </w:t>
      </w:r>
      <w:proofErr w:type="spellStart"/>
      <w:r w:rsidRPr="00D848F6">
        <w:rPr>
          <w:rFonts w:cs="Arial"/>
          <w:color w:val="0070C0"/>
          <w:sz w:val="20"/>
        </w:rPr>
        <w:t>obs</w:t>
      </w:r>
      <w:proofErr w:type="spellEnd"/>
      <w:r w:rsidRPr="00D848F6">
        <w:rPr>
          <w:rFonts w:cs="Arial"/>
          <w:color w:val="0070C0"/>
          <w:sz w:val="20"/>
        </w:rPr>
        <w:t xml:space="preserve"> =&gt;</w:t>
      </w:r>
    </w:p>
    <w:p w14:paraId="017B2D50" w14:textId="77777777" w:rsidR="00D848F6" w:rsidRPr="00D848F6" w:rsidRDefault="00D848F6" w:rsidP="00D848F6">
      <w:pPr>
        <w:ind w:left="2552"/>
        <w:rPr>
          <w:rFonts w:cs="Arial"/>
          <w:color w:val="0070C0"/>
          <w:sz w:val="20"/>
        </w:rPr>
      </w:pPr>
      <w:r w:rsidRPr="00D848F6">
        <w:rPr>
          <w:rFonts w:cs="Arial"/>
          <w:color w:val="0070C0"/>
          <w:sz w:val="20"/>
        </w:rPr>
        <w:t>{</w:t>
      </w:r>
    </w:p>
    <w:p w14:paraId="6D861227" w14:textId="77777777" w:rsidR="00D848F6" w:rsidRPr="00D848F6" w:rsidRDefault="00D848F6" w:rsidP="00D848F6">
      <w:pPr>
        <w:ind w:left="2835"/>
        <w:rPr>
          <w:rFonts w:cs="Arial"/>
          <w:color w:val="0070C0"/>
          <w:sz w:val="20"/>
        </w:rPr>
      </w:pPr>
      <w:proofErr w:type="spellStart"/>
      <w:r w:rsidRPr="00D848F6">
        <w:rPr>
          <w:rFonts w:cs="Arial"/>
          <w:color w:val="0070C0"/>
          <w:sz w:val="20"/>
        </w:rPr>
        <w:t>try</w:t>
      </w:r>
      <w:proofErr w:type="spellEnd"/>
    </w:p>
    <w:p w14:paraId="4B7355EF" w14:textId="77777777" w:rsidR="00D848F6" w:rsidRPr="00D848F6" w:rsidRDefault="00D848F6" w:rsidP="00D848F6">
      <w:pPr>
        <w:ind w:left="2835"/>
        <w:rPr>
          <w:rFonts w:cs="Arial"/>
          <w:color w:val="0070C0"/>
          <w:sz w:val="20"/>
        </w:rPr>
      </w:pPr>
      <w:r w:rsidRPr="00D848F6">
        <w:rPr>
          <w:rFonts w:cs="Arial"/>
          <w:color w:val="0070C0"/>
          <w:sz w:val="20"/>
        </w:rPr>
        <w:t>{</w:t>
      </w:r>
    </w:p>
    <w:p w14:paraId="22B48945" w14:textId="77777777" w:rsidR="00D848F6" w:rsidRPr="00D848F6" w:rsidRDefault="00D848F6" w:rsidP="00D848F6">
      <w:pPr>
        <w:ind w:left="3119"/>
        <w:rPr>
          <w:rFonts w:cs="Arial"/>
          <w:color w:val="0070C0"/>
          <w:sz w:val="20"/>
        </w:rPr>
      </w:pPr>
      <w:proofErr w:type="spellStart"/>
      <w:r w:rsidRPr="00D848F6">
        <w:rPr>
          <w:rFonts w:cs="Arial"/>
          <w:color w:val="0070C0"/>
          <w:sz w:val="20"/>
        </w:rPr>
        <w:t>AsyncResultTestWriter</w:t>
      </w:r>
      <w:proofErr w:type="spellEnd"/>
      <w:r w:rsidRPr="00D848F6">
        <w:rPr>
          <w:rFonts w:cs="Arial"/>
          <w:color w:val="0070C0"/>
          <w:sz w:val="20"/>
        </w:rPr>
        <w:t>(</w:t>
      </w:r>
      <w:proofErr w:type="spellStart"/>
      <w:r w:rsidRPr="00D848F6">
        <w:rPr>
          <w:rFonts w:cs="Arial"/>
          <w:color w:val="0070C0"/>
          <w:sz w:val="20"/>
        </w:rPr>
        <w:t>await</w:t>
      </w:r>
      <w:proofErr w:type="spellEnd"/>
      <w:r w:rsidRPr="00D848F6">
        <w:rPr>
          <w:rFonts w:cs="Arial"/>
          <w:color w:val="0070C0"/>
          <w:sz w:val="20"/>
        </w:rPr>
        <w:t xml:space="preserve"> </w:t>
      </w:r>
      <w:proofErr w:type="spellStart"/>
      <w:r w:rsidRPr="00D848F6">
        <w:rPr>
          <w:rFonts w:cs="Arial"/>
          <w:color w:val="0070C0"/>
          <w:sz w:val="20"/>
        </w:rPr>
        <w:t>obs</w:t>
      </w:r>
      <w:proofErr w:type="spellEnd"/>
      <w:r w:rsidRPr="00D848F6">
        <w:rPr>
          <w:rFonts w:cs="Arial"/>
          <w:color w:val="0070C0"/>
          <w:sz w:val="20"/>
        </w:rPr>
        <w:t>);</w:t>
      </w:r>
    </w:p>
    <w:p w14:paraId="0302CE92" w14:textId="77777777" w:rsidR="00D848F6" w:rsidRPr="00AF5335" w:rsidRDefault="00D848F6" w:rsidP="00D848F6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</w:t>
      </w:r>
    </w:p>
    <w:p w14:paraId="1DBB7ADA" w14:textId="77777777" w:rsidR="00D848F6" w:rsidRPr="00AF5335" w:rsidRDefault="00D848F6" w:rsidP="00D848F6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catch (Exception ex)</w:t>
      </w:r>
    </w:p>
    <w:p w14:paraId="3C64BF6F" w14:textId="77777777" w:rsidR="00D848F6" w:rsidRPr="00AF5335" w:rsidRDefault="00D848F6" w:rsidP="00D848F6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0010E5B0" w14:textId="77777777" w:rsidR="00D848F6" w:rsidRPr="00AF5335" w:rsidRDefault="00D848F6" w:rsidP="00D848F6">
      <w:pPr>
        <w:ind w:left="3119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</w:t>
      </w:r>
      <w:proofErr w:type="spellStart"/>
      <w:r w:rsidRPr="00AF5335">
        <w:rPr>
          <w:rFonts w:cs="Arial"/>
          <w:color w:val="0070C0"/>
          <w:sz w:val="20"/>
          <w:lang w:val="en-US"/>
        </w:rPr>
        <w:t>ex.Message</w:t>
      </w:r>
      <w:proofErr w:type="spellEnd"/>
      <w:r w:rsidRPr="00AF5335">
        <w:rPr>
          <w:rFonts w:cs="Arial"/>
          <w:color w:val="0070C0"/>
          <w:sz w:val="20"/>
          <w:lang w:val="en-US"/>
        </w:rPr>
        <w:t>);</w:t>
      </w:r>
    </w:p>
    <w:p w14:paraId="234834AE" w14:textId="77777777" w:rsidR="00D848F6" w:rsidRPr="00D848F6" w:rsidRDefault="00D848F6" w:rsidP="00D848F6">
      <w:pPr>
        <w:ind w:left="2835"/>
        <w:rPr>
          <w:rFonts w:cs="Arial"/>
          <w:color w:val="0070C0"/>
          <w:sz w:val="20"/>
        </w:rPr>
      </w:pPr>
      <w:r w:rsidRPr="00D848F6">
        <w:rPr>
          <w:rFonts w:cs="Arial"/>
          <w:color w:val="0070C0"/>
          <w:sz w:val="20"/>
        </w:rPr>
        <w:t>}</w:t>
      </w:r>
    </w:p>
    <w:p w14:paraId="2419C357" w14:textId="77777777" w:rsidR="00D848F6" w:rsidRPr="00D848F6" w:rsidRDefault="00D848F6" w:rsidP="00D848F6">
      <w:pPr>
        <w:ind w:left="2552"/>
        <w:rPr>
          <w:rFonts w:cs="Arial"/>
          <w:color w:val="0070C0"/>
          <w:sz w:val="20"/>
        </w:rPr>
      </w:pPr>
      <w:r w:rsidRPr="00D848F6">
        <w:rPr>
          <w:rFonts w:cs="Arial"/>
          <w:color w:val="0070C0"/>
          <w:sz w:val="20"/>
        </w:rPr>
        <w:t>},</w:t>
      </w:r>
    </w:p>
    <w:p w14:paraId="0B67B6B4" w14:textId="77777777" w:rsidR="00D848F6" w:rsidRPr="00D848F6" w:rsidRDefault="00D848F6" w:rsidP="00D848F6">
      <w:pPr>
        <w:ind w:left="2552"/>
        <w:rPr>
          <w:rFonts w:cs="Arial"/>
          <w:color w:val="0070C0"/>
          <w:sz w:val="20"/>
        </w:rPr>
      </w:pPr>
      <w:proofErr w:type="spellStart"/>
      <w:r w:rsidRPr="00D848F6">
        <w:rPr>
          <w:rFonts w:cs="Arial"/>
          <w:color w:val="0070C0"/>
          <w:sz w:val="20"/>
        </w:rPr>
        <w:t>ex</w:t>
      </w:r>
      <w:proofErr w:type="spellEnd"/>
      <w:r w:rsidRPr="00D848F6">
        <w:rPr>
          <w:rFonts w:cs="Arial"/>
          <w:color w:val="0070C0"/>
          <w:sz w:val="20"/>
        </w:rPr>
        <w:t xml:space="preserve"> =&gt; </w:t>
      </w:r>
      <w:proofErr w:type="spellStart"/>
      <w:r w:rsidRPr="00D848F6">
        <w:rPr>
          <w:rFonts w:cs="Arial"/>
          <w:color w:val="0070C0"/>
          <w:sz w:val="20"/>
        </w:rPr>
        <w:t>Console.WriteLine</w:t>
      </w:r>
      <w:proofErr w:type="spellEnd"/>
      <w:r w:rsidRPr="00D848F6">
        <w:rPr>
          <w:rFonts w:cs="Arial"/>
          <w:color w:val="0070C0"/>
          <w:sz w:val="20"/>
        </w:rPr>
        <w:t>(</w:t>
      </w:r>
      <w:proofErr w:type="spellStart"/>
      <w:r w:rsidRPr="00D848F6">
        <w:rPr>
          <w:rFonts w:cs="Arial"/>
          <w:color w:val="0070C0"/>
          <w:sz w:val="20"/>
        </w:rPr>
        <w:t>ex.Message</w:t>
      </w:r>
      <w:proofErr w:type="spellEnd"/>
      <w:r w:rsidRPr="00D848F6">
        <w:rPr>
          <w:rFonts w:cs="Arial"/>
          <w:color w:val="0070C0"/>
          <w:sz w:val="20"/>
        </w:rPr>
        <w:t>)</w:t>
      </w:r>
    </w:p>
    <w:p w14:paraId="24D8BF8E" w14:textId="77777777" w:rsidR="00F7168B" w:rsidRPr="00AF5335" w:rsidRDefault="00D848F6" w:rsidP="00D848F6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).Dispose();</w:t>
      </w:r>
    </w:p>
    <w:p w14:paraId="2A396BDA" w14:textId="77777777" w:rsidR="00F7168B" w:rsidRPr="00AF5335" w:rsidRDefault="00F7168B" w:rsidP="00F7168B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...</w:t>
      </w:r>
    </w:p>
    <w:p w14:paraId="77EB45AF" w14:textId="77777777" w:rsidR="00D848F6" w:rsidRPr="00AF5335" w:rsidRDefault="00D848F6" w:rsidP="00D848F6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static void </w:t>
      </w:r>
      <w:proofErr w:type="spellStart"/>
      <w:r w:rsidRPr="00AF5335">
        <w:rPr>
          <w:rFonts w:cs="Arial"/>
          <w:color w:val="0070C0"/>
          <w:sz w:val="20"/>
          <w:lang w:val="en-US"/>
        </w:rPr>
        <w:t>AsyncResultTestWriter</w:t>
      </w:r>
      <w:proofErr w:type="spellEnd"/>
      <w:r w:rsidRPr="00AF5335">
        <w:rPr>
          <w:rFonts w:cs="Arial"/>
          <w:color w:val="0070C0"/>
          <w:sz w:val="20"/>
          <w:lang w:val="en-US"/>
        </w:rPr>
        <w:t>(Result&lt;List&lt;</w:t>
      </w:r>
      <w:proofErr w:type="spellStart"/>
      <w:r w:rsidRPr="00AF5335">
        <w:rPr>
          <w:rFonts w:cs="Arial"/>
          <w:color w:val="0070C0"/>
          <w:sz w:val="20"/>
          <w:lang w:val="en-US"/>
        </w:rPr>
        <w:t>PortfolioResult</w:t>
      </w:r>
      <w:proofErr w:type="spellEnd"/>
      <w:r w:rsidRPr="00AF5335">
        <w:rPr>
          <w:rFonts w:cs="Arial"/>
          <w:color w:val="0070C0"/>
          <w:sz w:val="20"/>
          <w:lang w:val="en-US"/>
        </w:rPr>
        <w:t>&gt;&gt; result)</w:t>
      </w:r>
    </w:p>
    <w:p w14:paraId="17DD5352" w14:textId="77777777" w:rsidR="00D848F6" w:rsidRPr="00AF5335" w:rsidRDefault="00D848F6" w:rsidP="00D848F6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20D2374C" w14:textId="77777777" w:rsidR="00D848F6" w:rsidRPr="00AF5335" w:rsidRDefault="00D848F6" w:rsidP="00D848F6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if (</w:t>
      </w:r>
      <w:proofErr w:type="spellStart"/>
      <w:r w:rsidRPr="00AF5335">
        <w:rPr>
          <w:rFonts w:cs="Arial"/>
          <w:color w:val="0070C0"/>
          <w:sz w:val="20"/>
          <w:lang w:val="en-US"/>
        </w:rPr>
        <w:t>result.Status.Success</w:t>
      </w:r>
      <w:proofErr w:type="spellEnd"/>
      <w:r w:rsidRPr="00AF5335">
        <w:rPr>
          <w:rFonts w:cs="Arial"/>
          <w:color w:val="0070C0"/>
          <w:sz w:val="20"/>
          <w:lang w:val="en-US"/>
        </w:rPr>
        <w:t>)</w:t>
      </w:r>
    </w:p>
    <w:p w14:paraId="3BA03587" w14:textId="77777777" w:rsidR="00D848F6" w:rsidRPr="00AF5335" w:rsidRDefault="00D848F6" w:rsidP="00D848F6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0C324A7F" w14:textId="77777777" w:rsidR="00D848F6" w:rsidRPr="00AF5335" w:rsidRDefault="00D848F6" w:rsidP="00D848F6">
      <w:pPr>
        <w:ind w:left="2835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($"\</w:t>
      </w:r>
      <w:proofErr w:type="spellStart"/>
      <w:r w:rsidRPr="00AF5335">
        <w:rPr>
          <w:rFonts w:cs="Arial"/>
          <w:color w:val="0070C0"/>
          <w:sz w:val="20"/>
          <w:lang w:val="en-US"/>
        </w:rPr>
        <w:t>nPortfólio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</w:t>
      </w:r>
      <w:proofErr w:type="spellStart"/>
      <w:r w:rsidRPr="00AF5335">
        <w:rPr>
          <w:rFonts w:cs="Arial"/>
          <w:color w:val="0070C0"/>
          <w:sz w:val="20"/>
          <w:lang w:val="en-US"/>
        </w:rPr>
        <w:t>consultado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: " + </w:t>
      </w:r>
      <w:proofErr w:type="spellStart"/>
      <w:r w:rsidRPr="00AF5335">
        <w:rPr>
          <w:rFonts w:cs="Arial"/>
          <w:color w:val="0070C0"/>
          <w:sz w:val="20"/>
          <w:lang w:val="en-US"/>
        </w:rPr>
        <w:t>result.ToJSON</w:t>
      </w:r>
      <w:proofErr w:type="spellEnd"/>
      <w:r w:rsidRPr="00AF5335">
        <w:rPr>
          <w:rFonts w:cs="Arial"/>
          <w:color w:val="0070C0"/>
          <w:sz w:val="20"/>
          <w:lang w:val="en-US"/>
        </w:rPr>
        <w:t>());</w:t>
      </w:r>
    </w:p>
    <w:p w14:paraId="0060A46F" w14:textId="77777777" w:rsidR="00D848F6" w:rsidRPr="00AF5335" w:rsidRDefault="00D848F6" w:rsidP="00D848F6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</w:t>
      </w:r>
    </w:p>
    <w:p w14:paraId="1690F5F1" w14:textId="77777777" w:rsidR="00D848F6" w:rsidRPr="00D848F6" w:rsidRDefault="00D848F6" w:rsidP="00D848F6">
      <w:pPr>
        <w:ind w:left="2552"/>
        <w:rPr>
          <w:rFonts w:cs="Arial"/>
          <w:color w:val="0070C0"/>
          <w:sz w:val="20"/>
        </w:rPr>
      </w:pPr>
      <w:proofErr w:type="spellStart"/>
      <w:r w:rsidRPr="00D848F6">
        <w:rPr>
          <w:rFonts w:cs="Arial"/>
          <w:color w:val="0070C0"/>
          <w:sz w:val="20"/>
        </w:rPr>
        <w:t>else</w:t>
      </w:r>
      <w:proofErr w:type="spellEnd"/>
    </w:p>
    <w:p w14:paraId="5237DA32" w14:textId="77777777" w:rsidR="00D848F6" w:rsidRPr="00D848F6" w:rsidRDefault="00D848F6" w:rsidP="00D848F6">
      <w:pPr>
        <w:ind w:left="2552"/>
        <w:rPr>
          <w:rFonts w:cs="Arial"/>
          <w:color w:val="0070C0"/>
          <w:sz w:val="20"/>
        </w:rPr>
      </w:pPr>
      <w:r w:rsidRPr="00D848F6">
        <w:rPr>
          <w:rFonts w:cs="Arial"/>
          <w:color w:val="0070C0"/>
          <w:sz w:val="20"/>
        </w:rPr>
        <w:t>{</w:t>
      </w:r>
    </w:p>
    <w:p w14:paraId="43BA887C" w14:textId="77777777" w:rsidR="00D848F6" w:rsidRPr="00D848F6" w:rsidRDefault="00D848F6" w:rsidP="00D848F6">
      <w:pPr>
        <w:ind w:left="2835"/>
        <w:rPr>
          <w:rFonts w:cs="Arial"/>
          <w:color w:val="0070C0"/>
          <w:sz w:val="20"/>
        </w:rPr>
      </w:pPr>
      <w:proofErr w:type="spellStart"/>
      <w:r w:rsidRPr="00D848F6">
        <w:rPr>
          <w:rFonts w:cs="Arial"/>
          <w:color w:val="0070C0"/>
          <w:sz w:val="20"/>
        </w:rPr>
        <w:t>Console.WriteLine</w:t>
      </w:r>
      <w:proofErr w:type="spellEnd"/>
      <w:r w:rsidRPr="00D848F6">
        <w:rPr>
          <w:rFonts w:cs="Arial"/>
          <w:color w:val="0070C0"/>
          <w:sz w:val="20"/>
        </w:rPr>
        <w:t>($"\</w:t>
      </w:r>
      <w:proofErr w:type="spellStart"/>
      <w:r w:rsidRPr="00D848F6">
        <w:rPr>
          <w:rFonts w:cs="Arial"/>
          <w:color w:val="0070C0"/>
          <w:sz w:val="20"/>
        </w:rPr>
        <w:t>nPortfólio</w:t>
      </w:r>
      <w:proofErr w:type="spellEnd"/>
      <w:r w:rsidRPr="00D848F6">
        <w:rPr>
          <w:rFonts w:cs="Arial"/>
          <w:color w:val="0070C0"/>
          <w:sz w:val="20"/>
        </w:rPr>
        <w:t xml:space="preserve"> consultado retornou o status: " + </w:t>
      </w:r>
      <w:proofErr w:type="spellStart"/>
      <w:r w:rsidRPr="00D848F6">
        <w:rPr>
          <w:rFonts w:cs="Arial"/>
          <w:color w:val="0070C0"/>
          <w:sz w:val="20"/>
        </w:rPr>
        <w:t>result.Status.ToJSON</w:t>
      </w:r>
      <w:proofErr w:type="spellEnd"/>
      <w:r w:rsidRPr="00D848F6">
        <w:rPr>
          <w:rFonts w:cs="Arial"/>
          <w:color w:val="0070C0"/>
          <w:sz w:val="20"/>
        </w:rPr>
        <w:t>());</w:t>
      </w:r>
    </w:p>
    <w:p w14:paraId="6612E4AC" w14:textId="77777777" w:rsidR="00D848F6" w:rsidRPr="00D848F6" w:rsidRDefault="00D848F6" w:rsidP="00D848F6">
      <w:pPr>
        <w:ind w:left="2552"/>
        <w:rPr>
          <w:rFonts w:cs="Arial"/>
          <w:color w:val="0070C0"/>
          <w:sz w:val="20"/>
        </w:rPr>
      </w:pPr>
      <w:r w:rsidRPr="00D848F6">
        <w:rPr>
          <w:rFonts w:cs="Arial"/>
          <w:color w:val="0070C0"/>
          <w:sz w:val="20"/>
        </w:rPr>
        <w:t>}</w:t>
      </w:r>
    </w:p>
    <w:p w14:paraId="7DDB7C56" w14:textId="77777777" w:rsidR="00F7168B" w:rsidRDefault="00D848F6" w:rsidP="00D848F6">
      <w:pPr>
        <w:ind w:left="2269"/>
        <w:rPr>
          <w:rFonts w:cs="Arial"/>
          <w:color w:val="0070C0"/>
          <w:sz w:val="20"/>
        </w:rPr>
      </w:pPr>
      <w:r w:rsidRPr="00D848F6">
        <w:rPr>
          <w:rFonts w:cs="Arial"/>
          <w:color w:val="0070C0"/>
          <w:sz w:val="20"/>
        </w:rPr>
        <w:t>}</w:t>
      </w:r>
    </w:p>
    <w:p w14:paraId="683DF7FC" w14:textId="77777777" w:rsidR="00C51F11" w:rsidRDefault="00C51F11" w:rsidP="002079DF">
      <w:pPr>
        <w:ind w:left="851"/>
        <w:rPr>
          <w:rFonts w:cs="Arial"/>
          <w:color w:val="auto"/>
          <w:sz w:val="20"/>
        </w:rPr>
      </w:pPr>
    </w:p>
    <w:p w14:paraId="2C5F6B6B" w14:textId="77777777" w:rsidR="007C4A65" w:rsidRPr="003C2789" w:rsidRDefault="007C4A65" w:rsidP="002B7BF9">
      <w:pPr>
        <w:pStyle w:val="Ttulo1"/>
        <w:numPr>
          <w:ilvl w:val="0"/>
          <w:numId w:val="0"/>
        </w:numPr>
        <w:jc w:val="left"/>
        <w:rPr>
          <w:b w:val="0"/>
          <w:bCs w:val="0"/>
          <w:sz w:val="22"/>
          <w:szCs w:val="22"/>
        </w:rPr>
      </w:pPr>
      <w:bookmarkStart w:id="87" w:name="_Toc522022352"/>
      <w:r>
        <w:rPr>
          <w:sz w:val="22"/>
          <w:szCs w:val="22"/>
        </w:rPr>
        <w:br w:type="page"/>
      </w:r>
      <w:bookmarkStart w:id="88" w:name="_Toc100304770"/>
      <w:r w:rsidRPr="003C2789">
        <w:rPr>
          <w:b w:val="0"/>
          <w:bCs w:val="0"/>
          <w:sz w:val="22"/>
          <w:szCs w:val="22"/>
        </w:rPr>
        <w:lastRenderedPageBreak/>
        <w:t>2.5.7) Solicitação das Regras Verifica</w:t>
      </w:r>
      <w:r w:rsidR="00CA4D82" w:rsidRPr="003C2789">
        <w:rPr>
          <w:b w:val="0"/>
          <w:bCs w:val="0"/>
          <w:sz w:val="22"/>
          <w:szCs w:val="22"/>
        </w:rPr>
        <w:t xml:space="preserve"> </w:t>
      </w:r>
      <w:r w:rsidRPr="003C2789">
        <w:rPr>
          <w:b w:val="0"/>
          <w:bCs w:val="0"/>
          <w:sz w:val="22"/>
          <w:szCs w:val="22"/>
        </w:rPr>
        <w:t>Cotação 1/2 para API (</w:t>
      </w:r>
      <w:proofErr w:type="spellStart"/>
      <w:r w:rsidR="009B37D6" w:rsidRPr="003C2789">
        <w:rPr>
          <w:b w:val="0"/>
          <w:bCs w:val="0"/>
          <w:sz w:val="22"/>
          <w:szCs w:val="22"/>
        </w:rPr>
        <w:t>RuleVerifyQuotes</w:t>
      </w:r>
      <w:proofErr w:type="spellEnd"/>
      <w:r w:rsidRPr="003C2789">
        <w:rPr>
          <w:b w:val="0"/>
          <w:bCs w:val="0"/>
          <w:sz w:val="22"/>
          <w:szCs w:val="22"/>
        </w:rPr>
        <w:t>)</w:t>
      </w:r>
      <w:bookmarkEnd w:id="87"/>
      <w:bookmarkEnd w:id="88"/>
    </w:p>
    <w:p w14:paraId="63A8BEC9" w14:textId="77777777" w:rsidR="007C4A65" w:rsidRPr="005D1D65" w:rsidRDefault="007C4A65" w:rsidP="007C4A65">
      <w:pPr>
        <w:ind w:left="851"/>
        <w:rPr>
          <w:rFonts w:cs="Arial"/>
          <w:sz w:val="22"/>
          <w:szCs w:val="22"/>
        </w:rPr>
      </w:pPr>
    </w:p>
    <w:p w14:paraId="5BAC19D5" w14:textId="77777777" w:rsidR="007C4A65" w:rsidRDefault="007C4A65" w:rsidP="007C4A65">
      <w:pPr>
        <w:ind w:left="1702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 w:rsidRPr="005D1D65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 xml:space="preserve">Método </w:t>
      </w:r>
      <w:proofErr w:type="spellStart"/>
      <w:r w:rsidR="009B37D6">
        <w:rPr>
          <w:rFonts w:cs="Arial"/>
          <w:b/>
          <w:sz w:val="22"/>
          <w:szCs w:val="22"/>
        </w:rPr>
        <w:t>RuleVerifyQuotes</w:t>
      </w:r>
      <w:proofErr w:type="spellEnd"/>
      <w:r>
        <w:rPr>
          <w:rFonts w:cs="Arial"/>
          <w:sz w:val="22"/>
          <w:szCs w:val="22"/>
        </w:rPr>
        <w:t xml:space="preserve"> com parâmetro </w:t>
      </w:r>
      <w:proofErr w:type="spellStart"/>
      <w:r w:rsidR="009B37D6">
        <w:rPr>
          <w:rFonts w:cs="Arial"/>
          <w:b/>
          <w:sz w:val="22"/>
          <w:szCs w:val="22"/>
        </w:rPr>
        <w:t>RuleVerifyQuotes</w:t>
      </w:r>
      <w:r w:rsidRPr="00620735">
        <w:rPr>
          <w:rFonts w:cs="Arial"/>
          <w:b/>
          <w:sz w:val="22"/>
          <w:szCs w:val="22"/>
        </w:rPr>
        <w:t>Param</w:t>
      </w:r>
      <w:proofErr w:type="spellEnd"/>
      <w:r>
        <w:rPr>
          <w:rFonts w:cs="Arial"/>
          <w:sz w:val="22"/>
          <w:szCs w:val="22"/>
        </w:rPr>
        <w:t>;</w:t>
      </w:r>
    </w:p>
    <w:p w14:paraId="7467E109" w14:textId="77777777" w:rsidR="007C4A65" w:rsidRDefault="007C4A65" w:rsidP="007C4A65">
      <w:pPr>
        <w:ind w:left="1702"/>
        <w:rPr>
          <w:rFonts w:cs="Arial"/>
          <w:sz w:val="22"/>
          <w:szCs w:val="22"/>
        </w:rPr>
      </w:pPr>
    </w:p>
    <w:p w14:paraId="5030FC3F" w14:textId="77777777" w:rsidR="007C4A65" w:rsidRDefault="007C4A65" w:rsidP="007C4A65">
      <w:pPr>
        <w:ind w:left="1702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</w:t>
      </w:r>
      <w:r w:rsidRPr="00816952">
        <w:rPr>
          <w:rFonts w:cs="Arial"/>
          <w:sz w:val="22"/>
          <w:szCs w:val="22"/>
        </w:rPr>
        <w:t>Serão pesquisadas as regras “</w:t>
      </w:r>
      <w:r w:rsidRPr="00816952">
        <w:rPr>
          <w:rFonts w:cs="Arial"/>
          <w:i/>
          <w:sz w:val="22"/>
          <w:szCs w:val="22"/>
        </w:rPr>
        <w:t>Verifica Cotação 1</w:t>
      </w:r>
      <w:r w:rsidRPr="00816952">
        <w:rPr>
          <w:rFonts w:cs="Arial"/>
          <w:sz w:val="22"/>
          <w:szCs w:val="22"/>
        </w:rPr>
        <w:t>”</w:t>
      </w:r>
      <w:r>
        <w:rPr>
          <w:rFonts w:cs="Arial"/>
          <w:sz w:val="22"/>
          <w:szCs w:val="22"/>
        </w:rPr>
        <w:t xml:space="preserve"> (utilizada no pregão normal) </w:t>
      </w:r>
      <w:r w:rsidRPr="00816952">
        <w:rPr>
          <w:rFonts w:cs="Arial"/>
          <w:sz w:val="22"/>
          <w:szCs w:val="22"/>
        </w:rPr>
        <w:t>e “</w:t>
      </w:r>
      <w:r w:rsidRPr="00816952">
        <w:rPr>
          <w:rFonts w:cs="Arial"/>
          <w:i/>
          <w:sz w:val="22"/>
          <w:szCs w:val="22"/>
        </w:rPr>
        <w:t>Verifica Cotação 2</w:t>
      </w:r>
      <w:r w:rsidRPr="00816952">
        <w:rPr>
          <w:rFonts w:cs="Arial"/>
          <w:sz w:val="22"/>
          <w:szCs w:val="22"/>
        </w:rPr>
        <w:t>”</w:t>
      </w:r>
      <w:r>
        <w:rPr>
          <w:rFonts w:cs="Arial"/>
          <w:sz w:val="22"/>
          <w:szCs w:val="22"/>
        </w:rPr>
        <w:t xml:space="preserve"> (utilizada no pregão </w:t>
      </w:r>
      <w:proofErr w:type="spellStart"/>
      <w:r>
        <w:rPr>
          <w:rFonts w:cs="Arial"/>
          <w:sz w:val="22"/>
          <w:szCs w:val="22"/>
        </w:rPr>
        <w:t>after-market</w:t>
      </w:r>
      <w:proofErr w:type="spellEnd"/>
      <w:r>
        <w:rPr>
          <w:rFonts w:cs="Arial"/>
          <w:sz w:val="22"/>
          <w:szCs w:val="22"/>
        </w:rPr>
        <w:t xml:space="preserve">) </w:t>
      </w:r>
      <w:r w:rsidRPr="00816952">
        <w:rPr>
          <w:rFonts w:cs="Arial"/>
          <w:sz w:val="22"/>
          <w:szCs w:val="22"/>
        </w:rPr>
        <w:t>configuradas no “</w:t>
      </w:r>
      <w:r w:rsidRPr="00816952">
        <w:rPr>
          <w:rFonts w:cs="Arial"/>
          <w:i/>
          <w:sz w:val="22"/>
          <w:szCs w:val="22"/>
        </w:rPr>
        <w:t>Cliente</w:t>
      </w:r>
      <w:r w:rsidRPr="00816952">
        <w:rPr>
          <w:rFonts w:cs="Arial"/>
          <w:sz w:val="22"/>
          <w:szCs w:val="22"/>
        </w:rPr>
        <w:t>” ou no “</w:t>
      </w:r>
      <w:r w:rsidRPr="00816952">
        <w:rPr>
          <w:rFonts w:cs="Arial"/>
          <w:i/>
          <w:sz w:val="22"/>
          <w:szCs w:val="22"/>
        </w:rPr>
        <w:t>Grupo de Cliente</w:t>
      </w:r>
      <w:r w:rsidRPr="00816952">
        <w:rPr>
          <w:rFonts w:cs="Arial"/>
          <w:sz w:val="22"/>
          <w:szCs w:val="22"/>
        </w:rPr>
        <w:t>” (quando configurado para seguir o grupo)</w:t>
      </w:r>
      <w:r>
        <w:rPr>
          <w:rFonts w:cs="Arial"/>
          <w:sz w:val="22"/>
          <w:szCs w:val="22"/>
        </w:rPr>
        <w:t>;</w:t>
      </w:r>
    </w:p>
    <w:p w14:paraId="0249DEF9" w14:textId="77777777" w:rsidR="00ED4280" w:rsidRDefault="00ED4280" w:rsidP="007C4A65">
      <w:pPr>
        <w:ind w:left="1702"/>
        <w:rPr>
          <w:rFonts w:cs="Arial"/>
          <w:sz w:val="20"/>
        </w:rPr>
      </w:pPr>
    </w:p>
    <w:p w14:paraId="66FBA104" w14:textId="77777777" w:rsidR="00ED4280" w:rsidRDefault="00ED4280" w:rsidP="007C4A65">
      <w:pPr>
        <w:ind w:left="1702"/>
        <w:rPr>
          <w:rFonts w:cs="Arial"/>
          <w:sz w:val="20"/>
        </w:rPr>
      </w:pPr>
      <w:r w:rsidRPr="005D1D65"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Com base nas regras </w:t>
      </w:r>
      <w:r w:rsidRPr="00816952">
        <w:rPr>
          <w:rFonts w:cs="Arial"/>
          <w:sz w:val="22"/>
          <w:szCs w:val="22"/>
        </w:rPr>
        <w:t>“</w:t>
      </w:r>
      <w:r w:rsidRPr="00816952">
        <w:rPr>
          <w:rFonts w:cs="Arial"/>
          <w:i/>
          <w:sz w:val="22"/>
          <w:szCs w:val="22"/>
        </w:rPr>
        <w:t xml:space="preserve">Verifica Cotação </w:t>
      </w:r>
      <w:r>
        <w:rPr>
          <w:rFonts w:cs="Arial"/>
          <w:i/>
          <w:sz w:val="22"/>
          <w:szCs w:val="22"/>
        </w:rPr>
        <w:t>1/2</w:t>
      </w:r>
      <w:r w:rsidRPr="00816952">
        <w:rPr>
          <w:rFonts w:cs="Arial"/>
          <w:sz w:val="22"/>
          <w:szCs w:val="22"/>
        </w:rPr>
        <w:t>”</w:t>
      </w:r>
      <w:r w:rsidR="000F4524">
        <w:rPr>
          <w:rFonts w:cs="Arial"/>
          <w:sz w:val="22"/>
          <w:szCs w:val="22"/>
        </w:rPr>
        <w:t>, juntamente com a cotação da ação no momento da solicitação, serão</w:t>
      </w:r>
      <w:r>
        <w:rPr>
          <w:rFonts w:cs="Arial"/>
          <w:sz w:val="22"/>
          <w:szCs w:val="22"/>
        </w:rPr>
        <w:t xml:space="preserve"> </w:t>
      </w:r>
      <w:r w:rsidR="000F4524">
        <w:rPr>
          <w:rFonts w:cs="Arial"/>
          <w:sz w:val="22"/>
          <w:szCs w:val="22"/>
        </w:rPr>
        <w:t xml:space="preserve">calculados </w:t>
      </w:r>
      <w:r>
        <w:rPr>
          <w:rFonts w:cs="Arial"/>
          <w:sz w:val="22"/>
          <w:szCs w:val="22"/>
        </w:rPr>
        <w:t>o</w:t>
      </w:r>
      <w:r w:rsidR="000F4524">
        <w:rPr>
          <w:rFonts w:cs="Arial"/>
          <w:sz w:val="22"/>
          <w:szCs w:val="22"/>
        </w:rPr>
        <w:t>s</w:t>
      </w:r>
      <w:r>
        <w:rPr>
          <w:rFonts w:cs="Arial"/>
          <w:sz w:val="22"/>
          <w:szCs w:val="22"/>
        </w:rPr>
        <w:t xml:space="preserve"> preço</w:t>
      </w:r>
      <w:r w:rsidR="000F4524">
        <w:rPr>
          <w:rFonts w:cs="Arial"/>
          <w:sz w:val="22"/>
          <w:szCs w:val="22"/>
        </w:rPr>
        <w:t>s</w:t>
      </w:r>
      <w:r>
        <w:rPr>
          <w:rFonts w:cs="Arial"/>
          <w:sz w:val="22"/>
          <w:szCs w:val="22"/>
        </w:rPr>
        <w:t xml:space="preserve"> mínimo e máximo, ou seja, o túnel de preço permitido pelas regras;</w:t>
      </w:r>
    </w:p>
    <w:p w14:paraId="5E5CF6E3" w14:textId="77777777" w:rsidR="007C4A65" w:rsidRDefault="007C4A65" w:rsidP="007C4A65">
      <w:pPr>
        <w:ind w:left="1701"/>
        <w:rPr>
          <w:rFonts w:cs="Arial"/>
          <w:sz w:val="22"/>
          <w:szCs w:val="22"/>
        </w:rPr>
      </w:pPr>
    </w:p>
    <w:p w14:paraId="2F784A8B" w14:textId="77777777" w:rsidR="0095293C" w:rsidRDefault="0095293C" w:rsidP="007C4A65">
      <w:pPr>
        <w:ind w:left="1701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Tela exemplo do AC para configuração da</w:t>
      </w:r>
      <w:r w:rsidR="00CE0D70">
        <w:rPr>
          <w:rFonts w:cs="Arial"/>
          <w:sz w:val="22"/>
          <w:szCs w:val="22"/>
        </w:rPr>
        <w:t xml:space="preserve"> regra</w:t>
      </w:r>
      <w:r>
        <w:rPr>
          <w:rFonts w:cs="Arial"/>
          <w:sz w:val="22"/>
          <w:szCs w:val="22"/>
        </w:rPr>
        <w:t xml:space="preserve"> </w:t>
      </w:r>
      <w:r w:rsidRPr="00816952">
        <w:rPr>
          <w:rFonts w:cs="Arial"/>
          <w:sz w:val="22"/>
          <w:szCs w:val="22"/>
        </w:rPr>
        <w:t>“</w:t>
      </w:r>
      <w:r w:rsidRPr="00816952">
        <w:rPr>
          <w:rFonts w:cs="Arial"/>
          <w:i/>
          <w:sz w:val="22"/>
          <w:szCs w:val="22"/>
        </w:rPr>
        <w:t>Verifica Cotação 1</w:t>
      </w:r>
      <w:r w:rsidRPr="00816952">
        <w:rPr>
          <w:rFonts w:cs="Arial"/>
          <w:sz w:val="22"/>
          <w:szCs w:val="22"/>
        </w:rPr>
        <w:t>”</w:t>
      </w:r>
      <w:r>
        <w:rPr>
          <w:rFonts w:cs="Arial"/>
          <w:sz w:val="22"/>
          <w:szCs w:val="22"/>
        </w:rPr>
        <w:t xml:space="preserve"> </w:t>
      </w:r>
      <w:r w:rsidR="00FD39DB">
        <w:rPr>
          <w:rFonts w:cs="Arial"/>
          <w:sz w:val="22"/>
          <w:szCs w:val="22"/>
        </w:rPr>
        <w:t>cadastrada</w:t>
      </w:r>
      <w:r>
        <w:rPr>
          <w:rFonts w:cs="Arial"/>
          <w:sz w:val="22"/>
          <w:szCs w:val="22"/>
        </w:rPr>
        <w:t xml:space="preserve"> no Grupo do Cliente:</w:t>
      </w:r>
    </w:p>
    <w:p w14:paraId="34D07570" w14:textId="77777777" w:rsidR="00FD39DB" w:rsidRDefault="00FD39DB" w:rsidP="007C4A65">
      <w:pPr>
        <w:ind w:left="1701"/>
        <w:rPr>
          <w:rFonts w:cs="Arial"/>
          <w:sz w:val="22"/>
          <w:szCs w:val="22"/>
        </w:rPr>
      </w:pPr>
    </w:p>
    <w:p w14:paraId="3C361358" w14:textId="77777777" w:rsidR="00FD39DB" w:rsidRDefault="00377246" w:rsidP="009C141D">
      <w:pPr>
        <w:ind w:left="2268"/>
        <w:rPr>
          <w:noProof/>
        </w:rPr>
      </w:pPr>
      <w:r>
        <w:rPr>
          <w:noProof/>
        </w:rPr>
        <w:drawing>
          <wp:inline distT="0" distB="0" distL="0" distR="0" wp14:anchorId="1EF6F1E9" wp14:editId="02AB45E0">
            <wp:extent cx="3599078" cy="3967959"/>
            <wp:effectExtent l="0" t="0" r="1905" b="0"/>
            <wp:docPr id="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595" cy="397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0DFA7" w14:textId="77777777" w:rsidR="00ED4280" w:rsidRDefault="00ED4280" w:rsidP="00FD39DB">
      <w:pPr>
        <w:ind w:left="2500"/>
        <w:rPr>
          <w:rFonts w:cs="Arial"/>
          <w:sz w:val="22"/>
          <w:szCs w:val="22"/>
        </w:rPr>
      </w:pPr>
    </w:p>
    <w:p w14:paraId="2DE0C47D" w14:textId="77777777" w:rsidR="009C141D" w:rsidRDefault="00ED4280" w:rsidP="009C141D">
      <w:pPr>
        <w:ind w:left="2268"/>
        <w:rPr>
          <w:rFonts w:cs="Arial"/>
          <w:sz w:val="20"/>
        </w:rPr>
      </w:pPr>
      <w:r w:rsidRPr="00ED4280">
        <w:rPr>
          <w:rFonts w:cs="Arial"/>
          <w:sz w:val="20"/>
        </w:rPr>
        <w:t>Observaç</w:t>
      </w:r>
      <w:r w:rsidR="009C141D">
        <w:rPr>
          <w:rFonts w:cs="Arial"/>
          <w:sz w:val="20"/>
        </w:rPr>
        <w:t>ões</w:t>
      </w:r>
      <w:r w:rsidRPr="00ED4280">
        <w:rPr>
          <w:rFonts w:cs="Arial"/>
          <w:sz w:val="20"/>
        </w:rPr>
        <w:t xml:space="preserve">: </w:t>
      </w:r>
    </w:p>
    <w:p w14:paraId="22DEB971" w14:textId="77777777" w:rsidR="00ED4280" w:rsidRDefault="009C141D" w:rsidP="009C141D">
      <w:pPr>
        <w:ind w:left="2552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="00ED4280">
        <w:rPr>
          <w:rFonts w:cs="Arial"/>
          <w:sz w:val="20"/>
        </w:rPr>
        <w:t xml:space="preserve">Esta mesma regra pode ser </w:t>
      </w:r>
      <w:r w:rsidR="00ED4280" w:rsidRPr="00ED4280">
        <w:rPr>
          <w:rFonts w:cs="Arial"/>
          <w:sz w:val="20"/>
        </w:rPr>
        <w:t>cadastrada diretamente no Cliente</w:t>
      </w:r>
      <w:r>
        <w:rPr>
          <w:rFonts w:cs="Arial"/>
          <w:sz w:val="20"/>
        </w:rPr>
        <w:t>;</w:t>
      </w:r>
    </w:p>
    <w:p w14:paraId="557CF4B6" w14:textId="77777777" w:rsidR="009C141D" w:rsidRPr="00ED4280" w:rsidRDefault="009C141D" w:rsidP="009C141D">
      <w:pPr>
        <w:ind w:left="2552"/>
        <w:rPr>
          <w:rFonts w:cs="Arial"/>
          <w:sz w:val="20"/>
        </w:rPr>
      </w:pPr>
      <w:r>
        <w:rPr>
          <w:rFonts w:cs="Arial"/>
          <w:sz w:val="20"/>
        </w:rPr>
        <w:t>- Informações detalhadas da regra no documento do OMS “</w:t>
      </w:r>
      <w:r w:rsidRPr="009C141D">
        <w:rPr>
          <w:rFonts w:cs="Arial"/>
          <w:i/>
          <w:iCs/>
          <w:sz w:val="20"/>
        </w:rPr>
        <w:t>CMAeBroker_Regras.doc</w:t>
      </w:r>
      <w:r>
        <w:rPr>
          <w:rFonts w:cs="Arial"/>
          <w:sz w:val="20"/>
        </w:rPr>
        <w:t>”.</w:t>
      </w:r>
    </w:p>
    <w:p w14:paraId="35C4C558" w14:textId="77777777" w:rsidR="0095293C" w:rsidRDefault="0095293C" w:rsidP="007C4A65">
      <w:pPr>
        <w:ind w:left="1701"/>
        <w:rPr>
          <w:rFonts w:cs="Arial"/>
          <w:sz w:val="22"/>
          <w:szCs w:val="22"/>
        </w:rPr>
      </w:pPr>
    </w:p>
    <w:p w14:paraId="58D38D3F" w14:textId="77777777" w:rsidR="001E648B" w:rsidRDefault="001E648B" w:rsidP="001E648B">
      <w:pPr>
        <w:ind w:left="1702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Aplicação da regra:</w:t>
      </w:r>
    </w:p>
    <w:p w14:paraId="46DE8047" w14:textId="77777777" w:rsidR="001E648B" w:rsidRDefault="001E648B" w:rsidP="001E648B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r w:rsidRPr="00050DEB">
        <w:rPr>
          <w:rFonts w:cs="Arial"/>
          <w:sz w:val="20"/>
        </w:rPr>
        <w:t xml:space="preserve">Considerando </w:t>
      </w:r>
      <w:proofErr w:type="spellStart"/>
      <w:r w:rsidRPr="00AA0990">
        <w:rPr>
          <w:rFonts w:cs="Arial"/>
          <w:i/>
          <w:sz w:val="20"/>
        </w:rPr>
        <w:t>ValueQuote</w:t>
      </w:r>
      <w:proofErr w:type="spellEnd"/>
      <w:r w:rsidRPr="00050DEB">
        <w:rPr>
          <w:rFonts w:cs="Arial"/>
          <w:sz w:val="20"/>
        </w:rPr>
        <w:t xml:space="preserve"> o valor da cotação, temos:</w:t>
      </w:r>
    </w:p>
    <w:p w14:paraId="60EC0E31" w14:textId="77777777" w:rsidR="001E648B" w:rsidRPr="00AF5335" w:rsidRDefault="001E648B" w:rsidP="001E648B">
      <w:pPr>
        <w:ind w:left="2835"/>
        <w:rPr>
          <w:rFonts w:cs="Arial"/>
          <w:sz w:val="20"/>
          <w:lang w:val="en-US"/>
        </w:rPr>
      </w:pPr>
      <w:r w:rsidRPr="00663574">
        <w:rPr>
          <w:rFonts w:cs="Arial"/>
          <w:sz w:val="20"/>
        </w:rPr>
        <w:sym w:font="Wingdings" w:char="F0A0"/>
      </w:r>
      <w:r w:rsidRPr="00AF5335">
        <w:rPr>
          <w:rFonts w:cs="Arial"/>
          <w:sz w:val="20"/>
          <w:lang w:val="en-US"/>
        </w:rPr>
        <w:t xml:space="preserve"> Se </w:t>
      </w:r>
      <w:proofErr w:type="spellStart"/>
      <w:r w:rsidRPr="00AF5335">
        <w:rPr>
          <w:rFonts w:cs="Arial"/>
          <w:i/>
          <w:sz w:val="20"/>
          <w:lang w:val="en-US"/>
        </w:rPr>
        <w:t>ValueQuote</w:t>
      </w:r>
      <w:proofErr w:type="spellEnd"/>
      <w:r w:rsidRPr="00AF5335">
        <w:rPr>
          <w:rFonts w:cs="Arial"/>
          <w:sz w:val="20"/>
          <w:lang w:val="en-US"/>
        </w:rPr>
        <w:t xml:space="preserve"> &lt;= </w:t>
      </w:r>
      <w:r w:rsidRPr="00AF5335">
        <w:rPr>
          <w:rFonts w:cs="Arial"/>
          <w:i/>
          <w:sz w:val="20"/>
          <w:lang w:val="en-US"/>
        </w:rPr>
        <w:t>ValueBand1</w:t>
      </w:r>
      <w:r w:rsidRPr="00AF5335">
        <w:rPr>
          <w:rFonts w:cs="Arial"/>
          <w:sz w:val="20"/>
          <w:lang w:val="en-US"/>
        </w:rPr>
        <w:t xml:space="preserve">, </w:t>
      </w:r>
      <w:proofErr w:type="spellStart"/>
      <w:r w:rsidRPr="00AF5335">
        <w:rPr>
          <w:rFonts w:cs="Arial"/>
          <w:sz w:val="20"/>
          <w:lang w:val="en-US"/>
        </w:rPr>
        <w:t>aplica</w:t>
      </w:r>
      <w:proofErr w:type="spellEnd"/>
      <w:r w:rsidRPr="00AF5335">
        <w:rPr>
          <w:rFonts w:cs="Arial"/>
          <w:sz w:val="20"/>
          <w:lang w:val="en-US"/>
        </w:rPr>
        <w:t xml:space="preserve">-se 1ª </w:t>
      </w:r>
      <w:proofErr w:type="spellStart"/>
      <w:r w:rsidRPr="00AF5335">
        <w:rPr>
          <w:rFonts w:cs="Arial"/>
          <w:sz w:val="20"/>
          <w:lang w:val="en-US"/>
        </w:rPr>
        <w:t>faixa</w:t>
      </w:r>
      <w:proofErr w:type="spellEnd"/>
      <w:r w:rsidRPr="00AF5335">
        <w:rPr>
          <w:rFonts w:cs="Arial"/>
          <w:sz w:val="20"/>
          <w:lang w:val="en-US"/>
        </w:rPr>
        <w:t>:</w:t>
      </w:r>
    </w:p>
    <w:p w14:paraId="5AE944F1" w14:textId="77777777" w:rsidR="001E648B" w:rsidRPr="00AF5335" w:rsidRDefault="001E648B" w:rsidP="001E648B">
      <w:pPr>
        <w:ind w:left="3402"/>
        <w:rPr>
          <w:rFonts w:cs="Arial"/>
          <w:sz w:val="20"/>
          <w:lang w:val="en-US"/>
        </w:rPr>
      </w:pPr>
      <w:r w:rsidRPr="00AF5335">
        <w:rPr>
          <w:rFonts w:cs="Arial"/>
          <w:sz w:val="20"/>
          <w:lang w:val="en-US"/>
        </w:rPr>
        <w:t xml:space="preserve">- </w:t>
      </w:r>
      <w:proofErr w:type="spellStart"/>
      <w:r w:rsidRPr="00AF5335">
        <w:rPr>
          <w:rFonts w:cs="Arial"/>
          <w:i/>
          <w:sz w:val="20"/>
          <w:lang w:val="en-US"/>
        </w:rPr>
        <w:t>ValueMin</w:t>
      </w:r>
      <w:proofErr w:type="spellEnd"/>
      <w:r w:rsidRPr="00AF5335">
        <w:rPr>
          <w:rFonts w:cs="Arial"/>
          <w:sz w:val="20"/>
          <w:lang w:val="en-US"/>
        </w:rPr>
        <w:t xml:space="preserve"> =  </w:t>
      </w:r>
      <w:proofErr w:type="spellStart"/>
      <w:r w:rsidRPr="00AF5335">
        <w:rPr>
          <w:rFonts w:cs="Arial"/>
          <w:i/>
          <w:sz w:val="20"/>
          <w:lang w:val="en-US"/>
        </w:rPr>
        <w:t>ValueQuote</w:t>
      </w:r>
      <w:proofErr w:type="spellEnd"/>
      <w:r w:rsidRPr="00AF5335">
        <w:rPr>
          <w:rFonts w:cs="Arial"/>
          <w:sz w:val="20"/>
          <w:lang w:val="en-US"/>
        </w:rPr>
        <w:t xml:space="preserve"> – </w:t>
      </w:r>
      <w:r w:rsidRPr="00AF5335">
        <w:rPr>
          <w:rFonts w:cs="Arial"/>
          <w:i/>
          <w:sz w:val="20"/>
          <w:lang w:val="en-US"/>
        </w:rPr>
        <w:t>ValueApplied1</w:t>
      </w:r>
    </w:p>
    <w:p w14:paraId="4206B4E8" w14:textId="77777777" w:rsidR="001E648B" w:rsidRPr="00AF5335" w:rsidRDefault="001E648B" w:rsidP="001E648B">
      <w:pPr>
        <w:ind w:left="3402"/>
        <w:rPr>
          <w:rFonts w:cs="Arial"/>
          <w:sz w:val="20"/>
          <w:lang w:val="en-US"/>
        </w:rPr>
      </w:pPr>
      <w:r w:rsidRPr="00AF5335">
        <w:rPr>
          <w:rFonts w:cs="Arial"/>
          <w:sz w:val="20"/>
          <w:lang w:val="en-US"/>
        </w:rPr>
        <w:t xml:space="preserve">- </w:t>
      </w:r>
      <w:proofErr w:type="spellStart"/>
      <w:r w:rsidRPr="00AF5335">
        <w:rPr>
          <w:rFonts w:cs="Arial"/>
          <w:i/>
          <w:sz w:val="20"/>
          <w:lang w:val="en-US"/>
        </w:rPr>
        <w:t>ValueMax</w:t>
      </w:r>
      <w:proofErr w:type="spellEnd"/>
      <w:r w:rsidRPr="00AF5335">
        <w:rPr>
          <w:rFonts w:cs="Arial"/>
          <w:sz w:val="20"/>
          <w:lang w:val="en-US"/>
        </w:rPr>
        <w:t xml:space="preserve"> = </w:t>
      </w:r>
      <w:proofErr w:type="spellStart"/>
      <w:r w:rsidRPr="00AF5335">
        <w:rPr>
          <w:rFonts w:cs="Arial"/>
          <w:i/>
          <w:sz w:val="20"/>
          <w:lang w:val="en-US"/>
        </w:rPr>
        <w:t>ValueQuote</w:t>
      </w:r>
      <w:proofErr w:type="spellEnd"/>
      <w:r w:rsidRPr="00AF5335">
        <w:rPr>
          <w:rFonts w:cs="Arial"/>
          <w:sz w:val="20"/>
          <w:lang w:val="en-US"/>
        </w:rPr>
        <w:t xml:space="preserve"> + </w:t>
      </w:r>
      <w:r w:rsidRPr="00AF5335">
        <w:rPr>
          <w:rFonts w:cs="Arial"/>
          <w:i/>
          <w:sz w:val="20"/>
          <w:lang w:val="en-US"/>
        </w:rPr>
        <w:t>ValueApplied1</w:t>
      </w:r>
    </w:p>
    <w:p w14:paraId="1656FC94" w14:textId="77777777" w:rsidR="001E648B" w:rsidRPr="00AF5335" w:rsidRDefault="001E648B" w:rsidP="001E648B">
      <w:pPr>
        <w:ind w:left="2835"/>
        <w:rPr>
          <w:rFonts w:cs="Arial"/>
          <w:sz w:val="20"/>
          <w:lang w:val="en-US"/>
        </w:rPr>
      </w:pPr>
      <w:r w:rsidRPr="00663574">
        <w:rPr>
          <w:rFonts w:cs="Arial"/>
          <w:sz w:val="20"/>
        </w:rPr>
        <w:sym w:font="Wingdings" w:char="F0A0"/>
      </w:r>
      <w:r w:rsidRPr="00AF5335">
        <w:rPr>
          <w:rFonts w:cs="Arial"/>
          <w:sz w:val="20"/>
          <w:lang w:val="en-US"/>
        </w:rPr>
        <w:t xml:space="preserve"> Se </w:t>
      </w:r>
      <w:proofErr w:type="spellStart"/>
      <w:r w:rsidRPr="00AF5335">
        <w:rPr>
          <w:rFonts w:cs="Arial"/>
          <w:i/>
          <w:sz w:val="20"/>
          <w:lang w:val="en-US"/>
        </w:rPr>
        <w:t>ValueQuote</w:t>
      </w:r>
      <w:proofErr w:type="spellEnd"/>
      <w:r w:rsidRPr="00AF5335">
        <w:rPr>
          <w:rFonts w:cs="Arial"/>
          <w:sz w:val="20"/>
          <w:lang w:val="en-US"/>
        </w:rPr>
        <w:t xml:space="preserve"> &lt;= </w:t>
      </w:r>
      <w:r w:rsidRPr="00AF5335">
        <w:rPr>
          <w:rFonts w:cs="Arial"/>
          <w:i/>
          <w:sz w:val="20"/>
          <w:lang w:val="en-US"/>
        </w:rPr>
        <w:t>ValueBand2</w:t>
      </w:r>
      <w:r w:rsidRPr="00AF5335">
        <w:rPr>
          <w:rFonts w:cs="Arial"/>
          <w:sz w:val="20"/>
          <w:lang w:val="en-US"/>
        </w:rPr>
        <w:t xml:space="preserve">, </w:t>
      </w:r>
      <w:proofErr w:type="spellStart"/>
      <w:r w:rsidRPr="00AF5335">
        <w:rPr>
          <w:rFonts w:cs="Arial"/>
          <w:sz w:val="20"/>
          <w:lang w:val="en-US"/>
        </w:rPr>
        <w:t>aplica</w:t>
      </w:r>
      <w:proofErr w:type="spellEnd"/>
      <w:r w:rsidRPr="00AF5335">
        <w:rPr>
          <w:rFonts w:cs="Arial"/>
          <w:sz w:val="20"/>
          <w:lang w:val="en-US"/>
        </w:rPr>
        <w:t xml:space="preserve">-se 2ª </w:t>
      </w:r>
      <w:proofErr w:type="spellStart"/>
      <w:r w:rsidRPr="00AF5335">
        <w:rPr>
          <w:rFonts w:cs="Arial"/>
          <w:sz w:val="20"/>
          <w:lang w:val="en-US"/>
        </w:rPr>
        <w:t>faixa</w:t>
      </w:r>
      <w:proofErr w:type="spellEnd"/>
      <w:r w:rsidRPr="00AF5335">
        <w:rPr>
          <w:rFonts w:cs="Arial"/>
          <w:sz w:val="20"/>
          <w:lang w:val="en-US"/>
        </w:rPr>
        <w:t>:</w:t>
      </w:r>
    </w:p>
    <w:p w14:paraId="22247A81" w14:textId="77777777" w:rsidR="001E648B" w:rsidRPr="00AF5335" w:rsidRDefault="001E648B" w:rsidP="001E648B">
      <w:pPr>
        <w:ind w:left="3402"/>
        <w:rPr>
          <w:rFonts w:cs="Arial"/>
          <w:sz w:val="20"/>
          <w:lang w:val="en-US"/>
        </w:rPr>
      </w:pPr>
      <w:r w:rsidRPr="00AF5335">
        <w:rPr>
          <w:rFonts w:cs="Arial"/>
          <w:sz w:val="20"/>
          <w:lang w:val="en-US"/>
        </w:rPr>
        <w:lastRenderedPageBreak/>
        <w:t xml:space="preserve">- </w:t>
      </w:r>
      <w:proofErr w:type="spellStart"/>
      <w:r w:rsidRPr="00AF5335">
        <w:rPr>
          <w:rFonts w:cs="Arial"/>
          <w:i/>
          <w:sz w:val="20"/>
          <w:lang w:val="en-US"/>
        </w:rPr>
        <w:t>ValueMin</w:t>
      </w:r>
      <w:proofErr w:type="spellEnd"/>
      <w:r w:rsidRPr="00AF5335">
        <w:rPr>
          <w:rFonts w:cs="Arial"/>
          <w:sz w:val="20"/>
          <w:lang w:val="en-US"/>
        </w:rPr>
        <w:t xml:space="preserve"> =  </w:t>
      </w:r>
      <w:proofErr w:type="spellStart"/>
      <w:r w:rsidRPr="00AF5335">
        <w:rPr>
          <w:rFonts w:cs="Arial"/>
          <w:i/>
          <w:sz w:val="20"/>
          <w:lang w:val="en-US"/>
        </w:rPr>
        <w:t>ValueQuote</w:t>
      </w:r>
      <w:proofErr w:type="spellEnd"/>
      <w:r w:rsidRPr="00AF5335">
        <w:rPr>
          <w:rFonts w:cs="Arial"/>
          <w:sz w:val="20"/>
          <w:lang w:val="en-US"/>
        </w:rPr>
        <w:t xml:space="preserve"> – </w:t>
      </w:r>
      <w:r w:rsidRPr="00AF5335">
        <w:rPr>
          <w:rFonts w:cs="Arial"/>
          <w:i/>
          <w:sz w:val="20"/>
          <w:lang w:val="en-US"/>
        </w:rPr>
        <w:t>ValueApplied2</w:t>
      </w:r>
    </w:p>
    <w:p w14:paraId="6C7C7E4D" w14:textId="77777777" w:rsidR="001E648B" w:rsidRPr="00AF5335" w:rsidRDefault="001E648B" w:rsidP="001E648B">
      <w:pPr>
        <w:ind w:left="3402"/>
        <w:rPr>
          <w:rFonts w:cs="Arial"/>
          <w:sz w:val="20"/>
          <w:lang w:val="en-US"/>
        </w:rPr>
      </w:pPr>
      <w:r w:rsidRPr="00AF5335">
        <w:rPr>
          <w:rFonts w:cs="Arial"/>
          <w:sz w:val="20"/>
          <w:lang w:val="en-US"/>
        </w:rPr>
        <w:t xml:space="preserve">- </w:t>
      </w:r>
      <w:proofErr w:type="spellStart"/>
      <w:r w:rsidRPr="00AF5335">
        <w:rPr>
          <w:rFonts w:cs="Arial"/>
          <w:i/>
          <w:sz w:val="20"/>
          <w:lang w:val="en-US"/>
        </w:rPr>
        <w:t>ValueMax</w:t>
      </w:r>
      <w:proofErr w:type="spellEnd"/>
      <w:r w:rsidRPr="00AF5335">
        <w:rPr>
          <w:rFonts w:cs="Arial"/>
          <w:sz w:val="20"/>
          <w:lang w:val="en-US"/>
        </w:rPr>
        <w:t xml:space="preserve"> = </w:t>
      </w:r>
      <w:proofErr w:type="spellStart"/>
      <w:r w:rsidRPr="00AF5335">
        <w:rPr>
          <w:rFonts w:cs="Arial"/>
          <w:i/>
          <w:sz w:val="20"/>
          <w:lang w:val="en-US"/>
        </w:rPr>
        <w:t>ValueQuote</w:t>
      </w:r>
      <w:proofErr w:type="spellEnd"/>
      <w:r w:rsidRPr="00AF5335">
        <w:rPr>
          <w:rFonts w:cs="Arial"/>
          <w:sz w:val="20"/>
          <w:lang w:val="en-US"/>
        </w:rPr>
        <w:t xml:space="preserve"> + </w:t>
      </w:r>
      <w:r w:rsidRPr="00AF5335">
        <w:rPr>
          <w:rFonts w:cs="Arial"/>
          <w:i/>
          <w:sz w:val="20"/>
          <w:lang w:val="en-US"/>
        </w:rPr>
        <w:t>ValueApplied2</w:t>
      </w:r>
    </w:p>
    <w:p w14:paraId="7F064F33" w14:textId="77777777" w:rsidR="001E648B" w:rsidRPr="00050DEB" w:rsidRDefault="001E648B" w:rsidP="001E648B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050DEB">
        <w:rPr>
          <w:rFonts w:cs="Arial"/>
          <w:sz w:val="20"/>
        </w:rPr>
        <w:t xml:space="preserve"> Caso contrário, aplica-se </w:t>
      </w:r>
      <w:proofErr w:type="spellStart"/>
      <w:r w:rsidRPr="0081563F">
        <w:rPr>
          <w:rFonts w:cs="Arial"/>
          <w:i/>
          <w:sz w:val="20"/>
        </w:rPr>
        <w:t>Percentage</w:t>
      </w:r>
      <w:proofErr w:type="spellEnd"/>
      <w:r w:rsidRPr="00050DEB">
        <w:rPr>
          <w:rFonts w:cs="Arial"/>
          <w:sz w:val="20"/>
        </w:rPr>
        <w:t>:</w:t>
      </w:r>
    </w:p>
    <w:p w14:paraId="301941DA" w14:textId="77777777" w:rsidR="001E648B" w:rsidRPr="00AF5335" w:rsidRDefault="001E648B" w:rsidP="001E648B">
      <w:pPr>
        <w:ind w:left="3402"/>
        <w:rPr>
          <w:rFonts w:cs="Arial"/>
          <w:sz w:val="20"/>
          <w:lang w:val="en-US"/>
        </w:rPr>
      </w:pPr>
      <w:r w:rsidRPr="00AF5335">
        <w:rPr>
          <w:rFonts w:cs="Arial"/>
          <w:sz w:val="20"/>
          <w:lang w:val="en-US"/>
        </w:rPr>
        <w:t xml:space="preserve">- </w:t>
      </w:r>
      <w:proofErr w:type="spellStart"/>
      <w:r w:rsidRPr="00AF5335">
        <w:rPr>
          <w:rFonts w:cs="Arial"/>
          <w:i/>
          <w:sz w:val="20"/>
          <w:lang w:val="en-US"/>
        </w:rPr>
        <w:t>ValueMin</w:t>
      </w:r>
      <w:proofErr w:type="spellEnd"/>
      <w:r w:rsidRPr="00AF5335">
        <w:rPr>
          <w:rFonts w:cs="Arial"/>
          <w:sz w:val="20"/>
          <w:lang w:val="en-US"/>
        </w:rPr>
        <w:t xml:space="preserve"> =  </w:t>
      </w:r>
      <w:proofErr w:type="spellStart"/>
      <w:r w:rsidRPr="00AF5335">
        <w:rPr>
          <w:rFonts w:cs="Arial"/>
          <w:i/>
          <w:sz w:val="20"/>
          <w:lang w:val="en-US"/>
        </w:rPr>
        <w:t>ValueQuote</w:t>
      </w:r>
      <w:proofErr w:type="spellEnd"/>
      <w:r w:rsidRPr="00AF5335">
        <w:rPr>
          <w:rFonts w:cs="Arial"/>
          <w:sz w:val="20"/>
          <w:lang w:val="en-US"/>
        </w:rPr>
        <w:t xml:space="preserve"> – (</w:t>
      </w:r>
      <w:proofErr w:type="spellStart"/>
      <w:r w:rsidRPr="00AF5335">
        <w:rPr>
          <w:rFonts w:cs="Arial"/>
          <w:i/>
          <w:sz w:val="20"/>
          <w:lang w:val="en-US"/>
        </w:rPr>
        <w:t>ValueQuote</w:t>
      </w:r>
      <w:proofErr w:type="spellEnd"/>
      <w:r w:rsidRPr="00AF5335">
        <w:rPr>
          <w:rFonts w:cs="Arial"/>
          <w:sz w:val="20"/>
          <w:lang w:val="en-US"/>
        </w:rPr>
        <w:t xml:space="preserve"> * (</w:t>
      </w:r>
      <w:r w:rsidRPr="00AF5335">
        <w:rPr>
          <w:rFonts w:cs="Arial"/>
          <w:i/>
          <w:sz w:val="20"/>
          <w:lang w:val="en-US"/>
        </w:rPr>
        <w:t>Percentage</w:t>
      </w:r>
      <w:r w:rsidRPr="00AF5335">
        <w:rPr>
          <w:rFonts w:cs="Arial"/>
          <w:sz w:val="20"/>
          <w:lang w:val="en-US"/>
        </w:rPr>
        <w:t>/100))</w:t>
      </w:r>
    </w:p>
    <w:p w14:paraId="54001871" w14:textId="77777777" w:rsidR="001E648B" w:rsidRPr="00AF5335" w:rsidRDefault="001E648B" w:rsidP="001E648B">
      <w:pPr>
        <w:ind w:left="3402"/>
        <w:rPr>
          <w:rFonts w:cs="Arial"/>
          <w:sz w:val="20"/>
          <w:lang w:val="en-US"/>
        </w:rPr>
      </w:pPr>
      <w:r w:rsidRPr="00AF5335">
        <w:rPr>
          <w:rFonts w:cs="Arial"/>
          <w:sz w:val="20"/>
          <w:lang w:val="en-US"/>
        </w:rPr>
        <w:t xml:space="preserve">- </w:t>
      </w:r>
      <w:proofErr w:type="spellStart"/>
      <w:r w:rsidRPr="00AF5335">
        <w:rPr>
          <w:rFonts w:cs="Arial"/>
          <w:i/>
          <w:sz w:val="20"/>
          <w:lang w:val="en-US"/>
        </w:rPr>
        <w:t>ValueMax</w:t>
      </w:r>
      <w:proofErr w:type="spellEnd"/>
      <w:r w:rsidRPr="00AF5335">
        <w:rPr>
          <w:rFonts w:cs="Arial"/>
          <w:sz w:val="20"/>
          <w:lang w:val="en-US"/>
        </w:rPr>
        <w:t xml:space="preserve"> = </w:t>
      </w:r>
      <w:proofErr w:type="spellStart"/>
      <w:r w:rsidRPr="00AF5335">
        <w:rPr>
          <w:rFonts w:cs="Arial"/>
          <w:i/>
          <w:sz w:val="20"/>
          <w:lang w:val="en-US"/>
        </w:rPr>
        <w:t>ValueQuote</w:t>
      </w:r>
      <w:proofErr w:type="spellEnd"/>
      <w:r w:rsidRPr="00AF5335">
        <w:rPr>
          <w:rFonts w:cs="Arial"/>
          <w:sz w:val="20"/>
          <w:lang w:val="en-US"/>
        </w:rPr>
        <w:t xml:space="preserve"> + (</w:t>
      </w:r>
      <w:proofErr w:type="spellStart"/>
      <w:r w:rsidRPr="00AF5335">
        <w:rPr>
          <w:rFonts w:cs="Arial"/>
          <w:i/>
          <w:sz w:val="20"/>
          <w:lang w:val="en-US"/>
        </w:rPr>
        <w:t>ValueQuote</w:t>
      </w:r>
      <w:proofErr w:type="spellEnd"/>
      <w:r w:rsidRPr="00AF5335">
        <w:rPr>
          <w:rFonts w:cs="Arial"/>
          <w:sz w:val="20"/>
          <w:lang w:val="en-US"/>
        </w:rPr>
        <w:t xml:space="preserve"> * (</w:t>
      </w:r>
      <w:r w:rsidRPr="00AF5335">
        <w:rPr>
          <w:rFonts w:cs="Arial"/>
          <w:i/>
          <w:sz w:val="20"/>
          <w:lang w:val="en-US"/>
        </w:rPr>
        <w:t>Percentage</w:t>
      </w:r>
      <w:r w:rsidRPr="00AF5335">
        <w:rPr>
          <w:rFonts w:cs="Arial"/>
          <w:sz w:val="20"/>
          <w:lang w:val="en-US"/>
        </w:rPr>
        <w:t>/100))</w:t>
      </w:r>
    </w:p>
    <w:p w14:paraId="22B6957F" w14:textId="77777777" w:rsidR="001E648B" w:rsidRDefault="001E648B" w:rsidP="001E648B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Validações considerando o </w:t>
      </w:r>
      <w:proofErr w:type="spellStart"/>
      <w:r w:rsidRPr="00AA0990">
        <w:rPr>
          <w:rFonts w:cs="Arial"/>
          <w:i/>
          <w:sz w:val="20"/>
        </w:rPr>
        <w:t>PriceOffer</w:t>
      </w:r>
      <w:proofErr w:type="spellEnd"/>
      <w:r>
        <w:rPr>
          <w:rFonts w:cs="Arial"/>
          <w:sz w:val="20"/>
        </w:rPr>
        <w:t xml:space="preserve"> o preço da ordem:</w:t>
      </w:r>
    </w:p>
    <w:p w14:paraId="5191F8EF" w14:textId="77777777" w:rsidR="001E648B" w:rsidRPr="00050DEB" w:rsidRDefault="001E648B" w:rsidP="001E648B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050DEB">
        <w:rPr>
          <w:rFonts w:cs="Arial"/>
          <w:sz w:val="20"/>
        </w:rPr>
        <w:t xml:space="preserve"> Se </w:t>
      </w:r>
      <w:proofErr w:type="spellStart"/>
      <w:r w:rsidRPr="00AA0990">
        <w:rPr>
          <w:rFonts w:cs="Arial"/>
          <w:i/>
          <w:sz w:val="20"/>
        </w:rPr>
        <w:t>UseSideOffer</w:t>
      </w:r>
      <w:proofErr w:type="spellEnd"/>
      <w:r w:rsidRPr="00050DEB">
        <w:rPr>
          <w:rFonts w:cs="Arial"/>
          <w:sz w:val="20"/>
        </w:rPr>
        <w:t xml:space="preserve"> = </w:t>
      </w:r>
      <w:proofErr w:type="spellStart"/>
      <w:r w:rsidRPr="00050DEB">
        <w:rPr>
          <w:rFonts w:cs="Arial"/>
          <w:sz w:val="20"/>
        </w:rPr>
        <w:t>true</w:t>
      </w:r>
      <w:proofErr w:type="spellEnd"/>
      <w:r w:rsidRPr="00050DEB">
        <w:rPr>
          <w:rFonts w:cs="Arial"/>
          <w:sz w:val="20"/>
        </w:rPr>
        <w:t>:</w:t>
      </w:r>
    </w:p>
    <w:p w14:paraId="6807D3D2" w14:textId="77777777" w:rsidR="001E648B" w:rsidRPr="00050DEB" w:rsidRDefault="001E648B" w:rsidP="001E648B">
      <w:pPr>
        <w:ind w:left="3402"/>
        <w:rPr>
          <w:rFonts w:cs="Arial"/>
          <w:sz w:val="20"/>
        </w:rPr>
      </w:pPr>
      <w:r w:rsidRPr="00050DEB">
        <w:rPr>
          <w:rFonts w:cs="Arial"/>
          <w:sz w:val="20"/>
        </w:rPr>
        <w:t xml:space="preserve">- Se </w:t>
      </w:r>
      <w:r>
        <w:rPr>
          <w:rFonts w:cs="Arial"/>
          <w:sz w:val="20"/>
        </w:rPr>
        <w:t xml:space="preserve">operação de </w:t>
      </w:r>
      <w:r w:rsidRPr="00050DEB">
        <w:rPr>
          <w:rFonts w:cs="Arial"/>
          <w:sz w:val="20"/>
        </w:rPr>
        <w:t xml:space="preserve">Venda e </w:t>
      </w:r>
      <w:proofErr w:type="spellStart"/>
      <w:r w:rsidRPr="00AA0990">
        <w:rPr>
          <w:rFonts w:cs="Arial"/>
          <w:i/>
          <w:sz w:val="20"/>
        </w:rPr>
        <w:t>PriceOffer</w:t>
      </w:r>
      <w:proofErr w:type="spellEnd"/>
      <w:r w:rsidRPr="00050DEB">
        <w:rPr>
          <w:rFonts w:cs="Arial"/>
          <w:sz w:val="20"/>
        </w:rPr>
        <w:t xml:space="preserve"> &lt; </w:t>
      </w:r>
      <w:proofErr w:type="spellStart"/>
      <w:r w:rsidRPr="00AA0990">
        <w:rPr>
          <w:rFonts w:cs="Arial"/>
          <w:i/>
          <w:sz w:val="20"/>
        </w:rPr>
        <w:t>ValueMin</w:t>
      </w:r>
      <w:proofErr w:type="spellEnd"/>
      <w:r w:rsidRPr="00050DEB">
        <w:rPr>
          <w:rFonts w:cs="Arial"/>
          <w:sz w:val="20"/>
        </w:rPr>
        <w:t xml:space="preserve"> </w:t>
      </w:r>
      <w:r>
        <w:rPr>
          <w:rFonts w:cs="Arial"/>
          <w:sz w:val="20"/>
        </w:rPr>
        <w:sym w:font="Wingdings" w:char="F0E0"/>
      </w:r>
      <w:r w:rsidRPr="00050DEB">
        <w:rPr>
          <w:rFonts w:cs="Arial"/>
          <w:sz w:val="20"/>
        </w:rPr>
        <w:t xml:space="preserve"> </w:t>
      </w:r>
      <w:r w:rsidRPr="00050DEB">
        <w:rPr>
          <w:rFonts w:cs="Arial"/>
          <w:color w:val="FF0000"/>
          <w:sz w:val="20"/>
        </w:rPr>
        <w:t>Erro</w:t>
      </w:r>
      <w:r w:rsidRPr="00050DEB">
        <w:rPr>
          <w:rFonts w:cs="Arial"/>
          <w:sz w:val="20"/>
        </w:rPr>
        <w:t>;</w:t>
      </w:r>
    </w:p>
    <w:p w14:paraId="0F5607D1" w14:textId="77777777" w:rsidR="001E648B" w:rsidRPr="00050DEB" w:rsidRDefault="001E648B" w:rsidP="001E648B">
      <w:pPr>
        <w:ind w:left="3402"/>
        <w:rPr>
          <w:rFonts w:cs="Arial"/>
          <w:sz w:val="20"/>
        </w:rPr>
      </w:pPr>
      <w:r w:rsidRPr="00050DEB">
        <w:rPr>
          <w:rFonts w:cs="Arial"/>
          <w:sz w:val="20"/>
        </w:rPr>
        <w:t xml:space="preserve">- Se </w:t>
      </w:r>
      <w:r>
        <w:rPr>
          <w:rFonts w:cs="Arial"/>
          <w:sz w:val="20"/>
        </w:rPr>
        <w:t xml:space="preserve">operação de </w:t>
      </w:r>
      <w:r w:rsidRPr="00050DEB">
        <w:rPr>
          <w:rFonts w:cs="Arial"/>
          <w:sz w:val="20"/>
        </w:rPr>
        <w:t xml:space="preserve">Compra e </w:t>
      </w:r>
      <w:proofErr w:type="spellStart"/>
      <w:r w:rsidRPr="00AA0990">
        <w:rPr>
          <w:rFonts w:cs="Arial"/>
          <w:i/>
          <w:sz w:val="20"/>
        </w:rPr>
        <w:t>PriceOffer</w:t>
      </w:r>
      <w:proofErr w:type="spellEnd"/>
      <w:r w:rsidRPr="00050DEB">
        <w:rPr>
          <w:rFonts w:cs="Arial"/>
          <w:sz w:val="20"/>
        </w:rPr>
        <w:t xml:space="preserve"> &gt; </w:t>
      </w:r>
      <w:proofErr w:type="spellStart"/>
      <w:r w:rsidRPr="00AA0990">
        <w:rPr>
          <w:rFonts w:cs="Arial"/>
          <w:i/>
          <w:sz w:val="20"/>
        </w:rPr>
        <w:t>ValueMax</w:t>
      </w:r>
      <w:proofErr w:type="spellEnd"/>
      <w:r w:rsidRPr="00050DEB">
        <w:rPr>
          <w:rFonts w:cs="Arial"/>
          <w:sz w:val="20"/>
        </w:rPr>
        <w:t xml:space="preserve"> </w:t>
      </w:r>
      <w:r>
        <w:rPr>
          <w:rFonts w:cs="Arial"/>
          <w:sz w:val="20"/>
        </w:rPr>
        <w:sym w:font="Wingdings" w:char="F0E0"/>
      </w:r>
      <w:r w:rsidRPr="00050DEB">
        <w:rPr>
          <w:rFonts w:cs="Arial"/>
          <w:sz w:val="20"/>
        </w:rPr>
        <w:t xml:space="preserve"> </w:t>
      </w:r>
      <w:r w:rsidRPr="00050DEB">
        <w:rPr>
          <w:rFonts w:cs="Arial"/>
          <w:color w:val="FF0000"/>
          <w:sz w:val="20"/>
        </w:rPr>
        <w:t>Erro</w:t>
      </w:r>
      <w:r w:rsidRPr="00050DEB">
        <w:rPr>
          <w:rFonts w:cs="Arial"/>
          <w:sz w:val="20"/>
        </w:rPr>
        <w:t>.</w:t>
      </w:r>
    </w:p>
    <w:p w14:paraId="72769F4F" w14:textId="77777777" w:rsidR="001E648B" w:rsidRPr="00050DEB" w:rsidRDefault="001E648B" w:rsidP="001E648B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050DEB">
        <w:rPr>
          <w:rFonts w:cs="Arial"/>
          <w:sz w:val="20"/>
        </w:rPr>
        <w:t xml:space="preserve"> Se </w:t>
      </w:r>
      <w:proofErr w:type="spellStart"/>
      <w:r w:rsidRPr="00050DEB">
        <w:rPr>
          <w:rFonts w:cs="Arial"/>
          <w:sz w:val="20"/>
        </w:rPr>
        <w:t>UseSideOffer</w:t>
      </w:r>
      <w:proofErr w:type="spellEnd"/>
      <w:r w:rsidRPr="00050DEB">
        <w:rPr>
          <w:rFonts w:cs="Arial"/>
          <w:sz w:val="20"/>
        </w:rPr>
        <w:t xml:space="preserve"> = false:</w:t>
      </w:r>
    </w:p>
    <w:p w14:paraId="4BCA975B" w14:textId="77777777" w:rsidR="001E648B" w:rsidRPr="00050DEB" w:rsidRDefault="001E648B" w:rsidP="001E648B">
      <w:pPr>
        <w:ind w:left="3402"/>
        <w:rPr>
          <w:rFonts w:cs="Arial"/>
          <w:sz w:val="20"/>
        </w:rPr>
      </w:pPr>
      <w:r w:rsidRPr="00050DEB">
        <w:rPr>
          <w:rFonts w:cs="Arial"/>
          <w:sz w:val="20"/>
        </w:rPr>
        <w:t xml:space="preserve">- Se </w:t>
      </w:r>
      <w:proofErr w:type="spellStart"/>
      <w:r w:rsidRPr="00AA0990">
        <w:rPr>
          <w:rFonts w:cs="Arial"/>
          <w:i/>
          <w:sz w:val="20"/>
        </w:rPr>
        <w:t>PriceOffer</w:t>
      </w:r>
      <w:proofErr w:type="spellEnd"/>
      <w:r w:rsidRPr="00050DEB">
        <w:rPr>
          <w:rFonts w:cs="Arial"/>
          <w:sz w:val="20"/>
        </w:rPr>
        <w:t xml:space="preserve"> &lt; </w:t>
      </w:r>
      <w:proofErr w:type="spellStart"/>
      <w:r w:rsidRPr="00AA0990">
        <w:rPr>
          <w:rFonts w:cs="Arial"/>
          <w:i/>
          <w:sz w:val="20"/>
        </w:rPr>
        <w:t>ValueMin</w:t>
      </w:r>
      <w:proofErr w:type="spellEnd"/>
      <w:r w:rsidRPr="00050DEB">
        <w:rPr>
          <w:rFonts w:cs="Arial"/>
          <w:sz w:val="20"/>
        </w:rPr>
        <w:t xml:space="preserve"> </w:t>
      </w:r>
      <w:r>
        <w:rPr>
          <w:rFonts w:cs="Arial"/>
          <w:sz w:val="20"/>
        </w:rPr>
        <w:sym w:font="Wingdings" w:char="F0E0"/>
      </w:r>
      <w:r w:rsidRPr="00050DEB">
        <w:rPr>
          <w:rFonts w:cs="Arial"/>
          <w:sz w:val="20"/>
        </w:rPr>
        <w:t xml:space="preserve"> </w:t>
      </w:r>
      <w:r w:rsidRPr="00050DEB">
        <w:rPr>
          <w:rFonts w:cs="Arial"/>
          <w:color w:val="FF0000"/>
          <w:sz w:val="20"/>
        </w:rPr>
        <w:t>Erro</w:t>
      </w:r>
      <w:r w:rsidRPr="00050DEB">
        <w:rPr>
          <w:rFonts w:cs="Arial"/>
          <w:sz w:val="20"/>
        </w:rPr>
        <w:t>;</w:t>
      </w:r>
    </w:p>
    <w:p w14:paraId="361D4910" w14:textId="77777777" w:rsidR="001E648B" w:rsidRDefault="001E648B" w:rsidP="001E648B">
      <w:pPr>
        <w:ind w:left="3402"/>
        <w:rPr>
          <w:rFonts w:cs="Arial"/>
          <w:sz w:val="20"/>
        </w:rPr>
      </w:pPr>
      <w:r w:rsidRPr="00050DEB">
        <w:rPr>
          <w:rFonts w:cs="Arial"/>
          <w:sz w:val="20"/>
        </w:rPr>
        <w:t xml:space="preserve">- Se </w:t>
      </w:r>
      <w:proofErr w:type="spellStart"/>
      <w:r w:rsidRPr="00AA0990">
        <w:rPr>
          <w:rFonts w:cs="Arial"/>
          <w:i/>
          <w:sz w:val="20"/>
        </w:rPr>
        <w:t>PriceOffer</w:t>
      </w:r>
      <w:proofErr w:type="spellEnd"/>
      <w:r w:rsidRPr="00050DEB">
        <w:rPr>
          <w:rFonts w:cs="Arial"/>
          <w:sz w:val="20"/>
        </w:rPr>
        <w:t xml:space="preserve"> &gt; </w:t>
      </w:r>
      <w:proofErr w:type="spellStart"/>
      <w:r w:rsidRPr="00AA0990">
        <w:rPr>
          <w:rFonts w:cs="Arial"/>
          <w:i/>
          <w:sz w:val="20"/>
        </w:rPr>
        <w:t>ValueMax</w:t>
      </w:r>
      <w:proofErr w:type="spellEnd"/>
      <w:r w:rsidRPr="00050DEB">
        <w:rPr>
          <w:rFonts w:cs="Arial"/>
          <w:sz w:val="20"/>
        </w:rPr>
        <w:t xml:space="preserve"> </w:t>
      </w:r>
      <w:r>
        <w:rPr>
          <w:rFonts w:cs="Arial"/>
          <w:sz w:val="20"/>
        </w:rPr>
        <w:sym w:font="Wingdings" w:char="F0E0"/>
      </w:r>
      <w:r w:rsidRPr="00050DEB">
        <w:rPr>
          <w:rFonts w:cs="Arial"/>
          <w:sz w:val="20"/>
        </w:rPr>
        <w:t xml:space="preserve"> </w:t>
      </w:r>
      <w:r w:rsidRPr="00050DEB">
        <w:rPr>
          <w:rFonts w:cs="Arial"/>
          <w:color w:val="FF0000"/>
          <w:sz w:val="20"/>
        </w:rPr>
        <w:t>Erro</w:t>
      </w:r>
      <w:r w:rsidRPr="00050DEB">
        <w:rPr>
          <w:rFonts w:cs="Arial"/>
          <w:sz w:val="20"/>
        </w:rPr>
        <w:t>.</w:t>
      </w:r>
    </w:p>
    <w:p w14:paraId="1C88BDD6" w14:textId="77777777" w:rsidR="001E648B" w:rsidRDefault="001E648B" w:rsidP="001E648B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Mercados e Integrações:</w:t>
      </w:r>
    </w:p>
    <w:p w14:paraId="44E7781C" w14:textId="77777777" w:rsidR="001E648B" w:rsidRDefault="001E648B" w:rsidP="001E648B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Se não enviado indica que não tem filtro, ou seja, a regra deve ser aplicada em todas as operações;</w:t>
      </w:r>
    </w:p>
    <w:p w14:paraId="7EF79AF1" w14:textId="77777777" w:rsidR="00FD39DB" w:rsidRDefault="001E648B" w:rsidP="001E648B">
      <w:pPr>
        <w:ind w:left="2835"/>
        <w:rPr>
          <w:rFonts w:cs="Arial"/>
          <w:sz w:val="22"/>
          <w:szCs w:val="22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Se enviado indica que tem filtro, ou seja, a regra deve ser aplicada apenas nos mercados/integrações enviados.</w:t>
      </w:r>
    </w:p>
    <w:p w14:paraId="7C000868" w14:textId="77777777" w:rsidR="0095293C" w:rsidRDefault="0095293C" w:rsidP="007C4A65">
      <w:pPr>
        <w:ind w:left="1701"/>
        <w:rPr>
          <w:rFonts w:cs="Arial"/>
          <w:sz w:val="22"/>
          <w:szCs w:val="22"/>
        </w:rPr>
      </w:pPr>
    </w:p>
    <w:p w14:paraId="284F7D89" w14:textId="77777777" w:rsidR="007C4A65" w:rsidRDefault="007C4A65" w:rsidP="007C4A65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Parâmetro</w:t>
      </w:r>
      <w:r w:rsidR="00D87BF0">
        <w:rPr>
          <w:rFonts w:cs="Arial"/>
          <w:sz w:val="22"/>
          <w:szCs w:val="22"/>
        </w:rPr>
        <w:t>s</w:t>
      </w:r>
      <w:r>
        <w:rPr>
          <w:rFonts w:cs="Arial"/>
          <w:sz w:val="22"/>
          <w:szCs w:val="22"/>
        </w:rPr>
        <w:t xml:space="preserve"> de entrada = Estrutura </w:t>
      </w:r>
      <w:proofErr w:type="spellStart"/>
      <w:r w:rsidR="009B37D6">
        <w:rPr>
          <w:rFonts w:cs="Arial"/>
          <w:b/>
          <w:sz w:val="22"/>
          <w:szCs w:val="22"/>
        </w:rPr>
        <w:t>RuleVerifyQuotes</w:t>
      </w:r>
      <w:r w:rsidRPr="00620735">
        <w:rPr>
          <w:rFonts w:cs="Arial"/>
          <w:b/>
          <w:sz w:val="22"/>
          <w:szCs w:val="22"/>
        </w:rPr>
        <w:t>Param</w:t>
      </w:r>
      <w:proofErr w:type="spellEnd"/>
      <w:r>
        <w:rPr>
          <w:rFonts w:cs="Arial"/>
          <w:sz w:val="22"/>
          <w:szCs w:val="22"/>
        </w:rPr>
        <w:t>:</w:t>
      </w:r>
    </w:p>
    <w:p w14:paraId="0C8FBF13" w14:textId="77777777" w:rsidR="007C4A65" w:rsidRPr="007E45AF" w:rsidRDefault="007C4A65" w:rsidP="007C4A65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Pr="007E45AF">
        <w:rPr>
          <w:rFonts w:cs="Arial"/>
          <w:sz w:val="20"/>
        </w:rPr>
        <w:t xml:space="preserve"> </w:t>
      </w:r>
      <w:proofErr w:type="spellStart"/>
      <w:r w:rsidRPr="007E45AF">
        <w:rPr>
          <w:rFonts w:cs="Arial"/>
          <w:sz w:val="20"/>
        </w:rPr>
        <w:t>User</w:t>
      </w:r>
      <w:r>
        <w:rPr>
          <w:rFonts w:cs="Arial"/>
          <w:sz w:val="20"/>
        </w:rPr>
        <w:t>Id</w:t>
      </w:r>
      <w:proofErr w:type="spellEnd"/>
      <w:r w:rsidRPr="007E45AF">
        <w:rPr>
          <w:rFonts w:cs="Arial"/>
          <w:sz w:val="20"/>
        </w:rPr>
        <w:t xml:space="preserve"> = Identificação d</w:t>
      </w:r>
      <w:r>
        <w:rPr>
          <w:rFonts w:cs="Arial"/>
          <w:sz w:val="20"/>
        </w:rPr>
        <w:t xml:space="preserve">o </w:t>
      </w:r>
      <w:r w:rsidRPr="007E45AF">
        <w:rPr>
          <w:rFonts w:cs="Arial"/>
          <w:sz w:val="20"/>
        </w:rPr>
        <w:t xml:space="preserve">cliente </w:t>
      </w:r>
      <w:r>
        <w:rPr>
          <w:rFonts w:cs="Arial"/>
          <w:sz w:val="20"/>
        </w:rPr>
        <w:t>para a posição</w:t>
      </w:r>
      <w:r w:rsidRPr="007E45AF">
        <w:rPr>
          <w:rFonts w:cs="Arial"/>
          <w:sz w:val="20"/>
        </w:rPr>
        <w:t>:</w:t>
      </w:r>
    </w:p>
    <w:p w14:paraId="01A1E844" w14:textId="77777777" w:rsidR="007C4A65" w:rsidRPr="007E45AF" w:rsidRDefault="007C4A65" w:rsidP="007C4A65">
      <w:pPr>
        <w:ind w:left="2835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A0"/>
      </w:r>
      <w:r w:rsidRPr="007E45AF">
        <w:rPr>
          <w:rFonts w:cs="Arial"/>
          <w:sz w:val="20"/>
        </w:rPr>
        <w:t xml:space="preserve"> </w:t>
      </w:r>
      <w:proofErr w:type="spellStart"/>
      <w:r w:rsidRPr="007E45AF">
        <w:rPr>
          <w:rFonts w:cs="Arial"/>
          <w:sz w:val="20"/>
        </w:rPr>
        <w:t>User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[obrigatório] (</w:t>
      </w:r>
      <w:proofErr w:type="spellStart"/>
      <w:r>
        <w:rPr>
          <w:rFonts w:cs="Arial"/>
          <w:color w:val="0070C0"/>
          <w:sz w:val="20"/>
        </w:rPr>
        <w:t>long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 w:rsidRPr="00810F16">
        <w:rPr>
          <w:rFonts w:cs="Arial"/>
          <w:sz w:val="20"/>
        </w:rPr>
        <w:t>I</w:t>
      </w:r>
      <w:r>
        <w:rPr>
          <w:rFonts w:cs="Arial"/>
          <w:sz w:val="20"/>
        </w:rPr>
        <w:t>d</w:t>
      </w:r>
      <w:r w:rsidRPr="00810F16">
        <w:rPr>
          <w:rFonts w:cs="Arial"/>
          <w:sz w:val="20"/>
        </w:rPr>
        <w:t xml:space="preserve"> numérico do </w:t>
      </w:r>
      <w:r>
        <w:rPr>
          <w:rFonts w:cs="Arial"/>
          <w:sz w:val="20"/>
        </w:rPr>
        <w:t>cliente</w:t>
      </w:r>
      <w:r w:rsidRPr="00810F16">
        <w:rPr>
          <w:rFonts w:cs="Arial"/>
          <w:sz w:val="20"/>
        </w:rPr>
        <w:t xml:space="preserve"> (</w:t>
      </w:r>
      <w:r>
        <w:rPr>
          <w:rFonts w:cs="Arial"/>
          <w:sz w:val="20"/>
        </w:rPr>
        <w:t>obtido da estrutura “</w:t>
      </w:r>
      <w:proofErr w:type="spellStart"/>
      <w:r w:rsidRPr="00810F16">
        <w:rPr>
          <w:rFonts w:cs="Arial"/>
          <w:i/>
          <w:sz w:val="20"/>
        </w:rPr>
        <w:t>ClientList</w:t>
      </w:r>
      <w:r>
        <w:rPr>
          <w:rFonts w:cs="Arial"/>
          <w:i/>
          <w:sz w:val="20"/>
        </w:rPr>
        <w:t>Result</w:t>
      </w:r>
      <w:proofErr w:type="spellEnd"/>
      <w:r w:rsidRPr="00810F16">
        <w:rPr>
          <w:rFonts w:cs="Arial"/>
          <w:sz w:val="20"/>
        </w:rPr>
        <w:t>”</w:t>
      </w:r>
      <w:r>
        <w:rPr>
          <w:rFonts w:cs="Arial"/>
          <w:sz w:val="20"/>
        </w:rPr>
        <w:t xml:space="preserve"> campo “</w:t>
      </w:r>
      <w:proofErr w:type="spellStart"/>
      <w:r w:rsidRPr="003465D6">
        <w:rPr>
          <w:rFonts w:cs="Arial"/>
          <w:i/>
          <w:sz w:val="20"/>
        </w:rPr>
        <w:t>Data.Id</w:t>
      </w:r>
      <w:proofErr w:type="spellEnd"/>
      <w:r>
        <w:rPr>
          <w:rFonts w:cs="Arial"/>
          <w:sz w:val="20"/>
        </w:rPr>
        <w:t>”</w:t>
      </w:r>
      <w:r w:rsidRPr="00810F16">
        <w:rPr>
          <w:rFonts w:cs="Arial"/>
          <w:sz w:val="20"/>
        </w:rPr>
        <w:t>);</w:t>
      </w:r>
    </w:p>
    <w:p w14:paraId="3B581A32" w14:textId="77777777" w:rsidR="007C4A65" w:rsidRDefault="007C4A65" w:rsidP="007C4A65">
      <w:pPr>
        <w:ind w:left="2835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A0"/>
      </w:r>
      <w:r w:rsidRPr="007E45AF">
        <w:rPr>
          <w:rFonts w:cs="Arial"/>
          <w:sz w:val="20"/>
        </w:rPr>
        <w:t xml:space="preserve"> </w:t>
      </w:r>
      <w:proofErr w:type="spellStart"/>
      <w:r w:rsidRPr="007E45AF">
        <w:rPr>
          <w:rFonts w:cs="Arial"/>
          <w:sz w:val="20"/>
        </w:rPr>
        <w:t>UserMne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Mnemônico do </w:t>
      </w:r>
      <w:r>
        <w:rPr>
          <w:rFonts w:cs="Arial"/>
          <w:sz w:val="20"/>
        </w:rPr>
        <w:t>cliente</w:t>
      </w:r>
      <w:r w:rsidRPr="007E45AF">
        <w:rPr>
          <w:rFonts w:cs="Arial"/>
          <w:sz w:val="20"/>
        </w:rPr>
        <w:t xml:space="preserve"> (</w:t>
      </w:r>
      <w:r>
        <w:rPr>
          <w:rFonts w:cs="Arial"/>
          <w:sz w:val="20"/>
        </w:rPr>
        <w:t>obtido da estrutura “</w:t>
      </w:r>
      <w:proofErr w:type="spellStart"/>
      <w:r w:rsidRPr="007E45AF">
        <w:rPr>
          <w:rFonts w:cs="Arial"/>
          <w:i/>
          <w:sz w:val="20"/>
        </w:rPr>
        <w:t>ClientList</w:t>
      </w:r>
      <w:r>
        <w:rPr>
          <w:rFonts w:cs="Arial"/>
          <w:i/>
          <w:sz w:val="20"/>
        </w:rPr>
        <w:t>Result</w:t>
      </w:r>
      <w:proofErr w:type="spellEnd"/>
      <w:r w:rsidRPr="007E45AF">
        <w:rPr>
          <w:rFonts w:cs="Arial"/>
          <w:sz w:val="20"/>
        </w:rPr>
        <w:t>”</w:t>
      </w:r>
      <w:r>
        <w:rPr>
          <w:rFonts w:cs="Arial"/>
          <w:sz w:val="20"/>
        </w:rPr>
        <w:t xml:space="preserve"> campo “</w:t>
      </w:r>
      <w:proofErr w:type="spellStart"/>
      <w:r w:rsidRPr="005943BD">
        <w:rPr>
          <w:rFonts w:cs="Arial"/>
          <w:i/>
          <w:sz w:val="20"/>
        </w:rPr>
        <w:t>Data.Mnemonic</w:t>
      </w:r>
      <w:proofErr w:type="spellEnd"/>
      <w:r>
        <w:rPr>
          <w:rFonts w:cs="Arial"/>
          <w:sz w:val="20"/>
        </w:rPr>
        <w:t>”</w:t>
      </w:r>
      <w:r w:rsidRPr="007E45AF">
        <w:rPr>
          <w:rFonts w:cs="Arial"/>
          <w:sz w:val="20"/>
        </w:rPr>
        <w:t>);</w:t>
      </w:r>
    </w:p>
    <w:p w14:paraId="3DF1D16C" w14:textId="77777777" w:rsidR="007C4A65" w:rsidRDefault="007C4A65" w:rsidP="007C4A65">
      <w:pPr>
        <w:ind w:left="2835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A0"/>
      </w:r>
      <w:r w:rsidRPr="007E45AF">
        <w:rPr>
          <w:rFonts w:cs="Arial"/>
          <w:sz w:val="20"/>
        </w:rPr>
        <w:t xml:space="preserve"> </w:t>
      </w:r>
      <w:proofErr w:type="spellStart"/>
      <w:r w:rsidRPr="007E45AF">
        <w:rPr>
          <w:rFonts w:cs="Arial"/>
          <w:sz w:val="20"/>
        </w:rPr>
        <w:t>Branch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</w:t>
      </w:r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Mnemônico da filial do cliente (</w:t>
      </w:r>
      <w:r>
        <w:rPr>
          <w:rFonts w:cs="Arial"/>
          <w:sz w:val="20"/>
        </w:rPr>
        <w:t>obtido da estrutura “</w:t>
      </w:r>
      <w:proofErr w:type="spellStart"/>
      <w:r w:rsidRPr="007E45AF">
        <w:rPr>
          <w:rFonts w:cs="Arial"/>
          <w:i/>
          <w:sz w:val="20"/>
        </w:rPr>
        <w:t>ClientList</w:t>
      </w:r>
      <w:proofErr w:type="spellEnd"/>
      <w:r w:rsidRPr="007E45AF">
        <w:rPr>
          <w:rFonts w:cs="Arial"/>
          <w:sz w:val="20"/>
        </w:rPr>
        <w:t>”).</w:t>
      </w:r>
    </w:p>
    <w:p w14:paraId="00FBF8B3" w14:textId="77777777" w:rsidR="001E648B" w:rsidRPr="001E648B" w:rsidRDefault="001E648B" w:rsidP="001E648B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Pr="007E45AF">
        <w:rPr>
          <w:rFonts w:cs="Arial"/>
          <w:sz w:val="20"/>
        </w:rPr>
        <w:t xml:space="preserve"> </w:t>
      </w:r>
      <w:proofErr w:type="spellStart"/>
      <w:r w:rsidRPr="001E648B">
        <w:rPr>
          <w:rFonts w:cs="Arial"/>
          <w:sz w:val="20"/>
        </w:rPr>
        <w:t>SourceID</w:t>
      </w:r>
      <w:proofErr w:type="spellEnd"/>
      <w:r w:rsidRPr="001E648B">
        <w:rPr>
          <w:rFonts w:cs="Arial"/>
          <w:sz w:val="20"/>
        </w:rPr>
        <w:t xml:space="preserve"> </w:t>
      </w:r>
      <w:r w:rsidRPr="001E648B">
        <w:rPr>
          <w:rFonts w:cs="Arial"/>
          <w:color w:val="0070C0"/>
          <w:sz w:val="20"/>
        </w:rPr>
        <w:t>[opcional] (</w:t>
      </w:r>
      <w:proofErr w:type="spellStart"/>
      <w:r w:rsidRPr="001E648B">
        <w:rPr>
          <w:rFonts w:cs="Arial"/>
          <w:color w:val="0070C0"/>
          <w:sz w:val="20"/>
        </w:rPr>
        <w:t>string</w:t>
      </w:r>
      <w:proofErr w:type="spellEnd"/>
      <w:r w:rsidRPr="001E648B">
        <w:rPr>
          <w:rFonts w:cs="Arial"/>
          <w:color w:val="0070C0"/>
          <w:sz w:val="20"/>
        </w:rPr>
        <w:t>)</w:t>
      </w:r>
      <w:r w:rsidRPr="001E648B">
        <w:rPr>
          <w:rFonts w:cs="Arial"/>
          <w:sz w:val="20"/>
        </w:rPr>
        <w:t xml:space="preserve"> = Id da Origem do símbolo (exemplo: "12" para Bovespa);</w:t>
      </w:r>
    </w:p>
    <w:p w14:paraId="5D80A40C" w14:textId="77777777" w:rsidR="001E648B" w:rsidRPr="001E648B" w:rsidRDefault="001E648B" w:rsidP="001E648B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Pr="007E45AF">
        <w:rPr>
          <w:rFonts w:cs="Arial"/>
          <w:sz w:val="20"/>
        </w:rPr>
        <w:t xml:space="preserve"> </w:t>
      </w:r>
      <w:proofErr w:type="spellStart"/>
      <w:r w:rsidRPr="001E648B">
        <w:rPr>
          <w:rFonts w:cs="Arial"/>
          <w:sz w:val="20"/>
        </w:rPr>
        <w:t>SymbolID</w:t>
      </w:r>
      <w:proofErr w:type="spellEnd"/>
      <w:r w:rsidRPr="001E648B">
        <w:rPr>
          <w:rFonts w:cs="Arial"/>
          <w:sz w:val="20"/>
        </w:rPr>
        <w:t xml:space="preserve"> </w:t>
      </w:r>
      <w:r w:rsidRPr="001E648B">
        <w:rPr>
          <w:rFonts w:cs="Arial"/>
          <w:color w:val="0070C0"/>
          <w:sz w:val="20"/>
        </w:rPr>
        <w:t>[obrigatório] (</w:t>
      </w:r>
      <w:proofErr w:type="spellStart"/>
      <w:r w:rsidRPr="001E648B">
        <w:rPr>
          <w:rFonts w:cs="Arial"/>
          <w:color w:val="0070C0"/>
          <w:sz w:val="20"/>
        </w:rPr>
        <w:t>string</w:t>
      </w:r>
      <w:proofErr w:type="spellEnd"/>
      <w:r w:rsidRPr="001E648B">
        <w:rPr>
          <w:rFonts w:cs="Arial"/>
          <w:color w:val="0070C0"/>
          <w:sz w:val="20"/>
        </w:rPr>
        <w:t>)</w:t>
      </w:r>
      <w:r w:rsidRPr="001E648B">
        <w:rPr>
          <w:rFonts w:cs="Arial"/>
          <w:sz w:val="20"/>
        </w:rPr>
        <w:t xml:space="preserve"> = Símbolo (exemplo: PETR4);</w:t>
      </w:r>
    </w:p>
    <w:p w14:paraId="2B2242F8" w14:textId="77777777" w:rsidR="001E648B" w:rsidRPr="001E648B" w:rsidRDefault="001E648B" w:rsidP="001E648B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Pr="007E45AF">
        <w:rPr>
          <w:rFonts w:cs="Arial"/>
          <w:sz w:val="20"/>
        </w:rPr>
        <w:t xml:space="preserve"> </w:t>
      </w:r>
      <w:proofErr w:type="spellStart"/>
      <w:r w:rsidRPr="001E648B">
        <w:rPr>
          <w:rFonts w:cs="Arial"/>
          <w:sz w:val="20"/>
        </w:rPr>
        <w:t>Side</w:t>
      </w:r>
      <w:proofErr w:type="spellEnd"/>
      <w:r w:rsidRPr="001E648B">
        <w:rPr>
          <w:rFonts w:cs="Arial"/>
          <w:sz w:val="20"/>
        </w:rPr>
        <w:t xml:space="preserve"> </w:t>
      </w:r>
      <w:r w:rsidRPr="001E648B">
        <w:rPr>
          <w:rFonts w:cs="Arial"/>
          <w:color w:val="0070C0"/>
          <w:sz w:val="20"/>
        </w:rPr>
        <w:t>[obrigatório] (</w:t>
      </w:r>
      <w:proofErr w:type="spellStart"/>
      <w:r w:rsidRPr="001E648B">
        <w:rPr>
          <w:rFonts w:cs="Arial"/>
          <w:color w:val="0070C0"/>
          <w:sz w:val="20"/>
        </w:rPr>
        <w:t>string</w:t>
      </w:r>
      <w:proofErr w:type="spellEnd"/>
      <w:r w:rsidRPr="001E648B">
        <w:rPr>
          <w:rFonts w:cs="Arial"/>
          <w:color w:val="0070C0"/>
          <w:sz w:val="20"/>
        </w:rPr>
        <w:t>)</w:t>
      </w:r>
      <w:r w:rsidRPr="001E648B">
        <w:rPr>
          <w:rFonts w:cs="Arial"/>
          <w:sz w:val="20"/>
        </w:rPr>
        <w:t xml:space="preserve"> = B-Compra ou </w:t>
      </w:r>
      <w:proofErr w:type="spellStart"/>
      <w:r w:rsidRPr="001E648B">
        <w:rPr>
          <w:rFonts w:cs="Arial"/>
          <w:sz w:val="20"/>
        </w:rPr>
        <w:t>S-Venda</w:t>
      </w:r>
      <w:proofErr w:type="spellEnd"/>
      <w:r w:rsidRPr="001E648B">
        <w:rPr>
          <w:rFonts w:cs="Arial"/>
          <w:sz w:val="20"/>
        </w:rPr>
        <w:t>;</w:t>
      </w:r>
    </w:p>
    <w:p w14:paraId="5C6FE488" w14:textId="77777777" w:rsidR="001E648B" w:rsidRDefault="001E648B" w:rsidP="001E648B">
      <w:pPr>
        <w:ind w:left="226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Pr="007E45AF">
        <w:rPr>
          <w:rFonts w:cs="Arial"/>
          <w:sz w:val="20"/>
        </w:rPr>
        <w:t xml:space="preserve"> </w:t>
      </w:r>
      <w:proofErr w:type="spellStart"/>
      <w:r w:rsidRPr="001E648B">
        <w:rPr>
          <w:rFonts w:cs="Arial"/>
          <w:sz w:val="20"/>
        </w:rPr>
        <w:t>AfterMarket</w:t>
      </w:r>
      <w:proofErr w:type="spellEnd"/>
      <w:r w:rsidRPr="001E648B">
        <w:rPr>
          <w:rFonts w:cs="Arial"/>
          <w:sz w:val="20"/>
        </w:rPr>
        <w:t xml:space="preserve"> </w:t>
      </w:r>
      <w:r w:rsidRPr="001E648B">
        <w:rPr>
          <w:rFonts w:cs="Arial"/>
          <w:color w:val="0070C0"/>
          <w:sz w:val="20"/>
        </w:rPr>
        <w:t>[obrigatório] (</w:t>
      </w:r>
      <w:proofErr w:type="spellStart"/>
      <w:r w:rsidRPr="001E648B">
        <w:rPr>
          <w:rFonts w:cs="Arial"/>
          <w:color w:val="0070C0"/>
          <w:sz w:val="20"/>
        </w:rPr>
        <w:t>bool</w:t>
      </w:r>
      <w:proofErr w:type="spellEnd"/>
      <w:r w:rsidRPr="001E648B">
        <w:rPr>
          <w:rFonts w:cs="Arial"/>
          <w:color w:val="0070C0"/>
          <w:sz w:val="20"/>
        </w:rPr>
        <w:t>)</w:t>
      </w:r>
      <w:r w:rsidRPr="001E648B">
        <w:rPr>
          <w:rFonts w:cs="Arial"/>
          <w:sz w:val="20"/>
        </w:rPr>
        <w:t xml:space="preserve"> = Verdadeiro indica que a operação será incluída no pregão </w:t>
      </w:r>
      <w:proofErr w:type="spellStart"/>
      <w:r w:rsidRPr="001E648B">
        <w:rPr>
          <w:rFonts w:cs="Arial"/>
          <w:sz w:val="20"/>
        </w:rPr>
        <w:t>after-market</w:t>
      </w:r>
      <w:proofErr w:type="spellEnd"/>
      <w:r w:rsidRPr="001E648B">
        <w:rPr>
          <w:rFonts w:cs="Arial"/>
          <w:sz w:val="20"/>
        </w:rPr>
        <w:t>.</w:t>
      </w:r>
    </w:p>
    <w:p w14:paraId="4B9F1756" w14:textId="77777777" w:rsidR="007C4A65" w:rsidRDefault="007C4A65" w:rsidP="007C4A65">
      <w:pPr>
        <w:ind w:left="2268"/>
        <w:rPr>
          <w:rFonts w:cs="Arial"/>
          <w:sz w:val="20"/>
        </w:rPr>
      </w:pPr>
    </w:p>
    <w:p w14:paraId="314F2798" w14:textId="77777777" w:rsidR="007C4A65" w:rsidRDefault="007C4A65" w:rsidP="007C4A65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t>Observação: Se enviado “</w:t>
      </w:r>
      <w:proofErr w:type="spellStart"/>
      <w:r w:rsidRPr="00B16F42">
        <w:rPr>
          <w:rFonts w:cs="Arial"/>
          <w:i/>
          <w:sz w:val="20"/>
        </w:rPr>
        <w:t>UserMne</w:t>
      </w:r>
      <w:proofErr w:type="spellEnd"/>
      <w:r>
        <w:rPr>
          <w:rFonts w:cs="Arial"/>
          <w:sz w:val="20"/>
        </w:rPr>
        <w:t>” (mnemônico do OMS) o campo “</w:t>
      </w:r>
      <w:proofErr w:type="spellStart"/>
      <w:r w:rsidRPr="00B16F42">
        <w:rPr>
          <w:rFonts w:cs="Arial"/>
          <w:i/>
          <w:sz w:val="20"/>
        </w:rPr>
        <w:t>User</w:t>
      </w:r>
      <w:proofErr w:type="spellEnd"/>
      <w:r>
        <w:rPr>
          <w:rFonts w:cs="Arial"/>
          <w:sz w:val="20"/>
        </w:rPr>
        <w:t>” pode ser enviado com o valor 0 (zero).</w:t>
      </w:r>
    </w:p>
    <w:p w14:paraId="44AEB488" w14:textId="77777777" w:rsidR="007C4A65" w:rsidRPr="00E21E6A" w:rsidRDefault="007C4A65" w:rsidP="007C4A65">
      <w:pPr>
        <w:ind w:left="1701"/>
        <w:rPr>
          <w:rFonts w:cs="Arial"/>
          <w:sz w:val="20"/>
        </w:rPr>
      </w:pPr>
    </w:p>
    <w:p w14:paraId="7D5095BA" w14:textId="77777777" w:rsidR="007C4A65" w:rsidRDefault="007C4A65" w:rsidP="007C4A65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Retorno = Estrutura </w:t>
      </w:r>
      <w:proofErr w:type="spellStart"/>
      <w:r w:rsidR="009B37D6">
        <w:rPr>
          <w:rFonts w:cs="Arial"/>
          <w:b/>
          <w:sz w:val="22"/>
          <w:szCs w:val="22"/>
        </w:rPr>
        <w:t>RuleVerifyQuotes</w:t>
      </w:r>
      <w:r w:rsidRPr="00620735">
        <w:rPr>
          <w:rFonts w:cs="Arial"/>
          <w:b/>
          <w:sz w:val="22"/>
          <w:szCs w:val="22"/>
        </w:rPr>
        <w:t>Result</w:t>
      </w:r>
      <w:proofErr w:type="spellEnd"/>
      <w:r w:rsidRPr="005D1D65">
        <w:rPr>
          <w:rFonts w:cs="Arial"/>
          <w:sz w:val="22"/>
          <w:szCs w:val="22"/>
        </w:rPr>
        <w:t>:</w:t>
      </w:r>
    </w:p>
    <w:p w14:paraId="178CF5FC" w14:textId="77777777" w:rsidR="007C4A65" w:rsidRPr="00663574" w:rsidRDefault="007C4A65" w:rsidP="007C4A6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 w:rsidRPr="00663574">
        <w:rPr>
          <w:rFonts w:cs="Arial"/>
          <w:sz w:val="20"/>
        </w:rPr>
        <w:t xml:space="preserve"> Status:</w:t>
      </w:r>
    </w:p>
    <w:p w14:paraId="15C5904D" w14:textId="77777777" w:rsidR="007C4A65" w:rsidRPr="00663574" w:rsidRDefault="007C4A65" w:rsidP="007C4A6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Success</w:t>
      </w:r>
      <w:proofErr w:type="spellEnd"/>
      <w:r w:rsidRPr="00663574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>)</w:t>
      </w:r>
      <w:r w:rsidRPr="00663574">
        <w:rPr>
          <w:rFonts w:cs="Arial"/>
          <w:sz w:val="20"/>
        </w:rPr>
        <w:t xml:space="preserve"> = </w:t>
      </w:r>
      <w:proofErr w:type="spellStart"/>
      <w:r w:rsidRPr="00663574">
        <w:rPr>
          <w:rFonts w:cs="Arial"/>
          <w:sz w:val="20"/>
        </w:rPr>
        <w:t>True</w:t>
      </w:r>
      <w:proofErr w:type="spellEnd"/>
      <w:r w:rsidRPr="00663574">
        <w:rPr>
          <w:rFonts w:cs="Arial"/>
          <w:sz w:val="20"/>
        </w:rPr>
        <w:t xml:space="preserve"> ou False;</w:t>
      </w:r>
    </w:p>
    <w:p w14:paraId="573DA5F3" w14:textId="77777777" w:rsidR="007C4A65" w:rsidRPr="00663574" w:rsidRDefault="007C4A65" w:rsidP="007C4A6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Code</w:t>
      </w:r>
      <w:proofErr w:type="spellEnd"/>
      <w:r w:rsidRPr="00663574"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 xml:space="preserve">) </w:t>
      </w:r>
      <w:r w:rsidRPr="00663574">
        <w:rPr>
          <w:rFonts w:cs="Arial"/>
          <w:sz w:val="20"/>
        </w:rPr>
        <w:t xml:space="preserve">= Código do erro (se </w:t>
      </w:r>
      <w:proofErr w:type="spellStart"/>
      <w:r w:rsidRPr="00663574">
        <w:rPr>
          <w:rFonts w:cs="Arial"/>
          <w:sz w:val="20"/>
        </w:rPr>
        <w:t>success</w:t>
      </w:r>
      <w:proofErr w:type="spellEnd"/>
      <w:r w:rsidRPr="00663574">
        <w:rPr>
          <w:rFonts w:cs="Arial"/>
          <w:sz w:val="20"/>
        </w:rPr>
        <w:t>=False);</w:t>
      </w:r>
    </w:p>
    <w:p w14:paraId="73143C28" w14:textId="77777777" w:rsidR="007C4A65" w:rsidRDefault="007C4A65" w:rsidP="007C4A6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Message</w:t>
      </w:r>
      <w:proofErr w:type="spellEnd"/>
      <w:r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>)</w:t>
      </w:r>
      <w:r w:rsidRPr="00663574">
        <w:rPr>
          <w:rFonts w:cs="Arial"/>
          <w:sz w:val="20"/>
        </w:rPr>
        <w:t xml:space="preserve"> = Mensagem do erro (se </w:t>
      </w:r>
      <w:proofErr w:type="spellStart"/>
      <w:r w:rsidRPr="00663574">
        <w:rPr>
          <w:rFonts w:cs="Arial"/>
          <w:sz w:val="20"/>
        </w:rPr>
        <w:t>success</w:t>
      </w:r>
      <w:proofErr w:type="spellEnd"/>
      <w:r w:rsidRPr="00663574">
        <w:rPr>
          <w:rFonts w:cs="Arial"/>
          <w:sz w:val="20"/>
        </w:rPr>
        <w:t>=False);</w:t>
      </w:r>
    </w:p>
    <w:p w14:paraId="6A54C569" w14:textId="77777777" w:rsidR="007C4A65" w:rsidRDefault="007C4A65" w:rsidP="007C4A6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OmsCode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r>
        <w:rPr>
          <w:rFonts w:cs="Arial"/>
          <w:sz w:val="20"/>
        </w:rPr>
        <w:t xml:space="preserve">OMS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51264926" w14:textId="77777777" w:rsidR="007C4A65" w:rsidRDefault="007C4A65" w:rsidP="007C4A65">
      <w:pPr>
        <w:ind w:left="283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StreamerCode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44D1283F" w14:textId="77777777" w:rsidR="007C4A65" w:rsidRPr="00663574" w:rsidRDefault="007C4A65" w:rsidP="007C4A6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Referer</w:t>
      </w:r>
      <w:proofErr w:type="spellEnd"/>
      <w:r w:rsidRPr="00663574"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object</w:t>
      </w:r>
      <w:proofErr w:type="spellEnd"/>
      <w:r w:rsidRPr="00663574">
        <w:rPr>
          <w:rFonts w:cs="Arial"/>
          <w:color w:val="0070C0"/>
          <w:sz w:val="20"/>
        </w:rPr>
        <w:t>)</w:t>
      </w:r>
      <w:r w:rsidRPr="00663574">
        <w:rPr>
          <w:rFonts w:cs="Arial"/>
          <w:sz w:val="20"/>
        </w:rPr>
        <w:t xml:space="preserve"> = Objeto para identificar a requisição no momento da resposta (responsabilidade do serviço);</w:t>
      </w:r>
    </w:p>
    <w:p w14:paraId="2701D2E1" w14:textId="77777777" w:rsidR="007C4A65" w:rsidRDefault="007C4A65" w:rsidP="007C4A65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ToJSON</w:t>
      </w:r>
      <w:proofErr w:type="spellEnd"/>
      <w:r w:rsidRPr="00663574"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>)</w:t>
      </w:r>
      <w:r w:rsidRPr="00663574">
        <w:rPr>
          <w:rFonts w:cs="Arial"/>
          <w:sz w:val="20"/>
        </w:rPr>
        <w:t xml:space="preserve"> = Conversor para JSON da estrutura </w:t>
      </w:r>
      <w:proofErr w:type="spellStart"/>
      <w:r w:rsidR="00EC7404">
        <w:rPr>
          <w:rFonts w:cs="Arial"/>
          <w:sz w:val="20"/>
        </w:rPr>
        <w:t>RuleVerifyQuotesResult</w:t>
      </w:r>
      <w:proofErr w:type="spellEnd"/>
      <w:r>
        <w:rPr>
          <w:rFonts w:cs="Arial"/>
          <w:sz w:val="20"/>
        </w:rPr>
        <w:t>.</w:t>
      </w:r>
    </w:p>
    <w:p w14:paraId="0C03BAFD" w14:textId="77777777" w:rsidR="007C4A65" w:rsidRDefault="007C4A65" w:rsidP="007C4A65">
      <w:pPr>
        <w:ind w:left="226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r w:rsidR="001E648B" w:rsidRPr="001E648B">
        <w:rPr>
          <w:rFonts w:cs="Arial"/>
          <w:sz w:val="20"/>
        </w:rPr>
        <w:t>Data = Dados com cálculo do túnel de preço baseado na</w:t>
      </w:r>
      <w:r w:rsidR="008F399B">
        <w:rPr>
          <w:rFonts w:cs="Arial"/>
          <w:sz w:val="20"/>
        </w:rPr>
        <w:t xml:space="preserve">s regras e a </w:t>
      </w:r>
      <w:r w:rsidR="001E648B" w:rsidRPr="001E648B">
        <w:rPr>
          <w:rFonts w:cs="Arial"/>
          <w:sz w:val="20"/>
        </w:rPr>
        <w:t>cotação</w:t>
      </w:r>
      <w:r w:rsidR="008F399B">
        <w:rPr>
          <w:rFonts w:cs="Arial"/>
          <w:sz w:val="20"/>
        </w:rPr>
        <w:t xml:space="preserve"> da ação no momento da solicitação </w:t>
      </w:r>
      <w:r w:rsidR="001E648B" w:rsidRPr="001E648B">
        <w:rPr>
          <w:rFonts w:cs="Arial"/>
          <w:sz w:val="20"/>
        </w:rPr>
        <w:t>(último ou fechamento anterior):</w:t>
      </w:r>
    </w:p>
    <w:p w14:paraId="062926B3" w14:textId="77777777" w:rsidR="001E648B" w:rsidRPr="001E648B" w:rsidRDefault="007C4A65" w:rsidP="001E648B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="001E648B" w:rsidRPr="001E648B">
        <w:rPr>
          <w:rFonts w:cs="Arial"/>
          <w:sz w:val="20"/>
        </w:rPr>
        <w:t>PrevClosePrice</w:t>
      </w:r>
      <w:proofErr w:type="spellEnd"/>
      <w:r w:rsidR="001E648B" w:rsidRPr="001E648B">
        <w:rPr>
          <w:rFonts w:cs="Arial"/>
          <w:sz w:val="20"/>
        </w:rPr>
        <w:t xml:space="preserve"> </w:t>
      </w:r>
      <w:r w:rsidR="001E648B" w:rsidRPr="007E3AC3">
        <w:rPr>
          <w:rFonts w:cs="Arial"/>
          <w:color w:val="0070C0"/>
          <w:sz w:val="20"/>
        </w:rPr>
        <w:t>(</w:t>
      </w:r>
      <w:proofErr w:type="spellStart"/>
      <w:r w:rsidR="001E648B" w:rsidRPr="007E3AC3">
        <w:rPr>
          <w:rFonts w:cs="Arial"/>
          <w:color w:val="0070C0"/>
          <w:sz w:val="20"/>
        </w:rPr>
        <w:t>double</w:t>
      </w:r>
      <w:proofErr w:type="spellEnd"/>
      <w:r w:rsidR="001E648B" w:rsidRPr="007E3AC3">
        <w:rPr>
          <w:rFonts w:cs="Arial"/>
          <w:color w:val="0070C0"/>
          <w:sz w:val="20"/>
        </w:rPr>
        <w:t>)</w:t>
      </w:r>
      <w:r w:rsidR="001E648B" w:rsidRPr="001E648B">
        <w:rPr>
          <w:rFonts w:cs="Arial"/>
          <w:sz w:val="20"/>
        </w:rPr>
        <w:t xml:space="preserve"> = Preço do fechamento anterior;</w:t>
      </w:r>
    </w:p>
    <w:p w14:paraId="73BE49A3" w14:textId="77777777" w:rsidR="001E648B" w:rsidRPr="001E648B" w:rsidRDefault="001E648B" w:rsidP="001E648B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1E648B">
        <w:rPr>
          <w:rFonts w:cs="Arial"/>
          <w:sz w:val="20"/>
        </w:rPr>
        <w:t>LastTradePrice</w:t>
      </w:r>
      <w:proofErr w:type="spellEnd"/>
      <w:r w:rsidRPr="001E648B">
        <w:rPr>
          <w:rFonts w:cs="Arial"/>
          <w:sz w:val="20"/>
        </w:rPr>
        <w:t xml:space="preserve"> </w:t>
      </w:r>
      <w:r w:rsidRPr="007E3AC3">
        <w:rPr>
          <w:rFonts w:cs="Arial"/>
          <w:color w:val="0070C0"/>
          <w:sz w:val="20"/>
        </w:rPr>
        <w:t>(</w:t>
      </w:r>
      <w:proofErr w:type="spellStart"/>
      <w:r w:rsidRPr="007E3AC3">
        <w:rPr>
          <w:rFonts w:cs="Arial"/>
          <w:color w:val="0070C0"/>
          <w:sz w:val="20"/>
        </w:rPr>
        <w:t>double</w:t>
      </w:r>
      <w:proofErr w:type="spellEnd"/>
      <w:r w:rsidRPr="007E3AC3">
        <w:rPr>
          <w:rFonts w:cs="Arial"/>
          <w:color w:val="0070C0"/>
          <w:sz w:val="20"/>
        </w:rPr>
        <w:t>)</w:t>
      </w:r>
      <w:r w:rsidRPr="001E648B">
        <w:rPr>
          <w:rFonts w:cs="Arial"/>
          <w:sz w:val="20"/>
        </w:rPr>
        <w:t xml:space="preserve"> = Preço do último negócio;</w:t>
      </w:r>
    </w:p>
    <w:p w14:paraId="661BDD49" w14:textId="77777777" w:rsidR="001E648B" w:rsidRPr="001E648B" w:rsidRDefault="001E648B" w:rsidP="001E648B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1E648B">
        <w:rPr>
          <w:rFonts w:cs="Arial"/>
          <w:sz w:val="20"/>
        </w:rPr>
        <w:t>LastTradeTime</w:t>
      </w:r>
      <w:proofErr w:type="spellEnd"/>
      <w:r w:rsidRPr="001E648B">
        <w:rPr>
          <w:rFonts w:cs="Arial"/>
          <w:sz w:val="20"/>
        </w:rPr>
        <w:t xml:space="preserve"> </w:t>
      </w:r>
      <w:r w:rsidRPr="007E3AC3">
        <w:rPr>
          <w:rFonts w:cs="Arial"/>
          <w:color w:val="0070C0"/>
          <w:sz w:val="20"/>
        </w:rPr>
        <w:t>(</w:t>
      </w:r>
      <w:proofErr w:type="spellStart"/>
      <w:r w:rsidRPr="007E3AC3">
        <w:rPr>
          <w:rFonts w:cs="Arial"/>
          <w:color w:val="0070C0"/>
          <w:sz w:val="20"/>
        </w:rPr>
        <w:t>string</w:t>
      </w:r>
      <w:proofErr w:type="spellEnd"/>
      <w:r w:rsidRPr="007E3AC3">
        <w:rPr>
          <w:rFonts w:cs="Arial"/>
          <w:color w:val="0070C0"/>
          <w:sz w:val="20"/>
        </w:rPr>
        <w:t>)</w:t>
      </w:r>
      <w:r w:rsidRPr="001E648B">
        <w:rPr>
          <w:rFonts w:cs="Arial"/>
          <w:sz w:val="20"/>
        </w:rPr>
        <w:t xml:space="preserve"> = Horário do último negócio no formato HH:MM:SS;</w:t>
      </w:r>
    </w:p>
    <w:p w14:paraId="56052916" w14:textId="77777777" w:rsidR="001E648B" w:rsidRPr="001E648B" w:rsidRDefault="001E648B" w:rsidP="001E648B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1E648B">
        <w:rPr>
          <w:rFonts w:cs="Arial"/>
          <w:sz w:val="20"/>
        </w:rPr>
        <w:t>PriceMinimum</w:t>
      </w:r>
      <w:proofErr w:type="spellEnd"/>
      <w:r w:rsidRPr="001E648B">
        <w:rPr>
          <w:rFonts w:cs="Arial"/>
          <w:sz w:val="20"/>
        </w:rPr>
        <w:t xml:space="preserve"> </w:t>
      </w:r>
      <w:r w:rsidRPr="007E3AC3">
        <w:rPr>
          <w:rFonts w:cs="Arial"/>
          <w:color w:val="0070C0"/>
          <w:sz w:val="20"/>
        </w:rPr>
        <w:t>(</w:t>
      </w:r>
      <w:proofErr w:type="spellStart"/>
      <w:r w:rsidRPr="007E3AC3">
        <w:rPr>
          <w:rFonts w:cs="Arial"/>
          <w:color w:val="0070C0"/>
          <w:sz w:val="20"/>
        </w:rPr>
        <w:t>double</w:t>
      </w:r>
      <w:proofErr w:type="spellEnd"/>
      <w:r w:rsidRPr="007E3AC3">
        <w:rPr>
          <w:rFonts w:cs="Arial"/>
          <w:color w:val="0070C0"/>
          <w:sz w:val="20"/>
        </w:rPr>
        <w:t>)</w:t>
      </w:r>
      <w:r w:rsidRPr="001E648B">
        <w:rPr>
          <w:rFonts w:cs="Arial"/>
          <w:sz w:val="20"/>
        </w:rPr>
        <w:t xml:space="preserve"> = Preço mínimo com base nas regras "</w:t>
      </w:r>
      <w:r w:rsidRPr="001E648B">
        <w:rPr>
          <w:rFonts w:cs="Arial"/>
          <w:i/>
          <w:sz w:val="20"/>
        </w:rPr>
        <w:t>Verifica Cotação</w:t>
      </w:r>
      <w:r w:rsidRPr="001E648B">
        <w:rPr>
          <w:rFonts w:cs="Arial"/>
          <w:sz w:val="20"/>
        </w:rPr>
        <w:t>";</w:t>
      </w:r>
    </w:p>
    <w:p w14:paraId="1F061C97" w14:textId="77777777" w:rsidR="007C4A65" w:rsidRDefault="001E648B" w:rsidP="001E648B">
      <w:pPr>
        <w:ind w:left="283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1E648B">
        <w:rPr>
          <w:rFonts w:cs="Arial"/>
          <w:sz w:val="20"/>
        </w:rPr>
        <w:t>PriceMaximum</w:t>
      </w:r>
      <w:proofErr w:type="spellEnd"/>
      <w:r w:rsidR="007E3AC3">
        <w:rPr>
          <w:rFonts w:cs="Arial"/>
          <w:sz w:val="20"/>
        </w:rPr>
        <w:t xml:space="preserve"> </w:t>
      </w:r>
      <w:r w:rsidRPr="007E3AC3">
        <w:rPr>
          <w:rFonts w:cs="Arial"/>
          <w:color w:val="0070C0"/>
          <w:sz w:val="20"/>
        </w:rPr>
        <w:t>(</w:t>
      </w:r>
      <w:proofErr w:type="spellStart"/>
      <w:r w:rsidRPr="007E3AC3">
        <w:rPr>
          <w:rFonts w:cs="Arial"/>
          <w:color w:val="0070C0"/>
          <w:sz w:val="20"/>
        </w:rPr>
        <w:t>double</w:t>
      </w:r>
      <w:proofErr w:type="spellEnd"/>
      <w:r w:rsidRPr="007E3AC3">
        <w:rPr>
          <w:rFonts w:cs="Arial"/>
          <w:color w:val="0070C0"/>
          <w:sz w:val="20"/>
        </w:rPr>
        <w:t>)</w:t>
      </w:r>
      <w:r w:rsidRPr="001E648B">
        <w:rPr>
          <w:rFonts w:cs="Arial"/>
          <w:sz w:val="20"/>
        </w:rPr>
        <w:t xml:space="preserve"> = Preço máximo com base nas regras "</w:t>
      </w:r>
      <w:r w:rsidRPr="001E648B">
        <w:rPr>
          <w:rFonts w:cs="Arial"/>
          <w:i/>
          <w:sz w:val="20"/>
        </w:rPr>
        <w:t>Verifica Cotação</w:t>
      </w:r>
      <w:r w:rsidRPr="001E648B">
        <w:rPr>
          <w:rFonts w:cs="Arial"/>
          <w:sz w:val="20"/>
        </w:rPr>
        <w:t>".</w:t>
      </w:r>
    </w:p>
    <w:p w14:paraId="4883A066" w14:textId="77777777" w:rsidR="001E648B" w:rsidRPr="001E648B" w:rsidRDefault="001E648B" w:rsidP="001E648B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t xml:space="preserve">Observação: Se nenhuma regra atribuída ao cliente será retornado </w:t>
      </w:r>
      <w:proofErr w:type="spellStart"/>
      <w:r w:rsidRPr="001E648B">
        <w:rPr>
          <w:rFonts w:cs="Arial"/>
          <w:sz w:val="20"/>
        </w:rPr>
        <w:t>PriceMinimum</w:t>
      </w:r>
      <w:proofErr w:type="spellEnd"/>
      <w:r w:rsidR="007C0FE4">
        <w:rPr>
          <w:rFonts w:cs="Arial"/>
          <w:sz w:val="20"/>
        </w:rPr>
        <w:t xml:space="preserve"> </w:t>
      </w:r>
      <w:r>
        <w:rPr>
          <w:rFonts w:cs="Arial"/>
          <w:sz w:val="20"/>
        </w:rPr>
        <w:t>=</w:t>
      </w:r>
      <w:r w:rsidR="007C0FE4">
        <w:rPr>
          <w:rFonts w:cs="Arial"/>
          <w:sz w:val="20"/>
        </w:rPr>
        <w:t xml:space="preserve"> </w:t>
      </w:r>
      <w:r>
        <w:rPr>
          <w:rFonts w:cs="Arial"/>
          <w:sz w:val="20"/>
        </w:rPr>
        <w:t>0</w:t>
      </w:r>
    </w:p>
    <w:p w14:paraId="7CAD5732" w14:textId="77777777" w:rsidR="001E648B" w:rsidRDefault="001E648B" w:rsidP="001E648B">
      <w:pPr>
        <w:ind w:left="2268"/>
        <w:rPr>
          <w:rFonts w:cs="Arial"/>
          <w:sz w:val="20"/>
        </w:rPr>
      </w:pPr>
      <w:r>
        <w:rPr>
          <w:rFonts w:cs="Arial"/>
          <w:sz w:val="20"/>
        </w:rPr>
        <w:t xml:space="preserve">e </w:t>
      </w:r>
      <w:proofErr w:type="spellStart"/>
      <w:r w:rsidRPr="001E648B">
        <w:rPr>
          <w:rFonts w:cs="Arial"/>
          <w:sz w:val="20"/>
        </w:rPr>
        <w:t>PriceMaximum</w:t>
      </w:r>
      <w:proofErr w:type="spellEnd"/>
      <w:r w:rsidR="007C0FE4">
        <w:rPr>
          <w:rFonts w:cs="Arial"/>
          <w:sz w:val="20"/>
        </w:rPr>
        <w:t xml:space="preserve"> </w:t>
      </w:r>
      <w:r>
        <w:rPr>
          <w:rFonts w:cs="Arial"/>
          <w:sz w:val="20"/>
        </w:rPr>
        <w:t>=</w:t>
      </w:r>
      <w:r w:rsidR="007C0FE4">
        <w:rPr>
          <w:rFonts w:cs="Arial"/>
          <w:sz w:val="20"/>
        </w:rPr>
        <w:t xml:space="preserve"> </w:t>
      </w:r>
      <w:r>
        <w:rPr>
          <w:rFonts w:cs="Arial"/>
          <w:sz w:val="20"/>
        </w:rPr>
        <w:t>9999999999.</w:t>
      </w:r>
    </w:p>
    <w:p w14:paraId="20F719D1" w14:textId="77777777" w:rsidR="00956C36" w:rsidRDefault="00956C36" w:rsidP="007C4A65">
      <w:pPr>
        <w:ind w:left="1702"/>
        <w:rPr>
          <w:rFonts w:cs="Arial"/>
          <w:sz w:val="22"/>
          <w:szCs w:val="22"/>
        </w:rPr>
      </w:pPr>
    </w:p>
    <w:p w14:paraId="42A63C1F" w14:textId="77777777" w:rsidR="00A55941" w:rsidRDefault="00A55941" w:rsidP="007C4A65">
      <w:pPr>
        <w:ind w:left="1702"/>
        <w:rPr>
          <w:rFonts w:cs="Arial"/>
          <w:sz w:val="22"/>
          <w:szCs w:val="22"/>
        </w:rPr>
      </w:pPr>
    </w:p>
    <w:p w14:paraId="7E5D38E4" w14:textId="77777777" w:rsidR="00A55941" w:rsidRDefault="00A55941" w:rsidP="007C4A65">
      <w:pPr>
        <w:ind w:left="1702"/>
        <w:rPr>
          <w:rFonts w:cs="Arial"/>
          <w:sz w:val="22"/>
          <w:szCs w:val="22"/>
        </w:rPr>
      </w:pPr>
    </w:p>
    <w:p w14:paraId="595C758B" w14:textId="77777777" w:rsidR="007C4A65" w:rsidRDefault="007C4A65" w:rsidP="007C4A65">
      <w:pPr>
        <w:ind w:left="1702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Exemplo</w:t>
      </w:r>
      <w:r w:rsidRPr="00146424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>assíncrono para solicitação da regra do cliente ID-OMS 68975:</w:t>
      </w:r>
    </w:p>
    <w:p w14:paraId="4B1632EE" w14:textId="77777777" w:rsidR="007C4A65" w:rsidRPr="00AF5335" w:rsidRDefault="007C4A65" w:rsidP="007C4A65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...</w:t>
      </w:r>
    </w:p>
    <w:p w14:paraId="2DACC1B5" w14:textId="77777777" w:rsidR="007C4A65" w:rsidRPr="00AF5335" w:rsidRDefault="007C4A65" w:rsidP="007C4A65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System;</w:t>
      </w:r>
    </w:p>
    <w:p w14:paraId="57901026" w14:textId="77777777" w:rsidR="007C4A65" w:rsidRPr="00AF5335" w:rsidRDefault="007C4A65" w:rsidP="007C4A65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using </w:t>
      </w:r>
      <w:proofErr w:type="spellStart"/>
      <w:r w:rsidRPr="00AF5335">
        <w:rPr>
          <w:rFonts w:cs="Arial"/>
          <w:color w:val="0070C0"/>
          <w:sz w:val="20"/>
          <w:lang w:val="en-US"/>
        </w:rPr>
        <w:t>System.Collections.Generic</w:t>
      </w:r>
      <w:proofErr w:type="spellEnd"/>
      <w:r w:rsidRPr="00AF5335">
        <w:rPr>
          <w:rFonts w:cs="Arial"/>
          <w:color w:val="0070C0"/>
          <w:sz w:val="20"/>
          <w:lang w:val="en-US"/>
        </w:rPr>
        <w:t>;</w:t>
      </w:r>
    </w:p>
    <w:p w14:paraId="4CC86203" w14:textId="77777777" w:rsidR="007C4A65" w:rsidRPr="00AF5335" w:rsidRDefault="007C4A65" w:rsidP="007C4A65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using </w:t>
      </w:r>
      <w:proofErr w:type="spellStart"/>
      <w:r w:rsidRPr="00AF5335">
        <w:rPr>
          <w:rFonts w:cs="Arial"/>
          <w:color w:val="0070C0"/>
          <w:sz w:val="20"/>
          <w:lang w:val="en-US"/>
        </w:rPr>
        <w:t>CMA.StreamerFeed.Models.Interfaces</w:t>
      </w:r>
      <w:proofErr w:type="spellEnd"/>
      <w:r w:rsidRPr="00AF5335">
        <w:rPr>
          <w:rFonts w:cs="Arial"/>
          <w:color w:val="0070C0"/>
          <w:sz w:val="20"/>
          <w:lang w:val="en-US"/>
        </w:rPr>
        <w:t>;</w:t>
      </w:r>
    </w:p>
    <w:p w14:paraId="3E64EF9F" w14:textId="77777777" w:rsidR="007C4A65" w:rsidRPr="00AF5335" w:rsidRDefault="007C4A65" w:rsidP="007C4A65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CMA.StreamerFeed.Models.V1;</w:t>
      </w:r>
    </w:p>
    <w:p w14:paraId="41497B22" w14:textId="77777777" w:rsidR="007C4A65" w:rsidRPr="00AF5335" w:rsidRDefault="007C4A65" w:rsidP="007C4A65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CMA.StreamerFeed.Models.V1.Trading.</w:t>
      </w:r>
      <w:r w:rsidR="009B37D6" w:rsidRPr="00AF5335">
        <w:rPr>
          <w:rFonts w:cs="Arial"/>
          <w:color w:val="0070C0"/>
          <w:sz w:val="20"/>
          <w:lang w:val="en-US"/>
        </w:rPr>
        <w:t>RuleVerifyQuotes</w:t>
      </w:r>
      <w:r w:rsidRPr="00AF5335">
        <w:rPr>
          <w:rFonts w:cs="Arial"/>
          <w:color w:val="0070C0"/>
          <w:sz w:val="20"/>
          <w:lang w:val="en-US"/>
        </w:rPr>
        <w:t>;</w:t>
      </w:r>
    </w:p>
    <w:p w14:paraId="3B058F0F" w14:textId="77777777" w:rsidR="007C4A65" w:rsidRDefault="007C4A65" w:rsidP="007C4A65">
      <w:pPr>
        <w:ind w:left="2269"/>
        <w:rPr>
          <w:rFonts w:cs="Arial"/>
          <w:color w:val="0070C0"/>
          <w:sz w:val="20"/>
        </w:rPr>
      </w:pPr>
      <w:r>
        <w:rPr>
          <w:rFonts w:cs="Arial"/>
          <w:color w:val="0070C0"/>
          <w:sz w:val="20"/>
        </w:rPr>
        <w:t>...</w:t>
      </w:r>
    </w:p>
    <w:p w14:paraId="5F4E05C5" w14:textId="77777777" w:rsidR="007C4A65" w:rsidRPr="00D848F6" w:rsidRDefault="007C4A65" w:rsidP="007C4A65">
      <w:pPr>
        <w:ind w:left="2268"/>
        <w:rPr>
          <w:rFonts w:cs="Arial"/>
          <w:color w:val="0070C0"/>
          <w:sz w:val="20"/>
        </w:rPr>
      </w:pPr>
      <w:r w:rsidRPr="00D848F6">
        <w:rPr>
          <w:rFonts w:cs="Arial"/>
          <w:color w:val="0070C0"/>
          <w:sz w:val="20"/>
        </w:rPr>
        <w:t xml:space="preserve">// Filtro para buscar </w:t>
      </w:r>
      <w:r>
        <w:rPr>
          <w:rFonts w:cs="Arial"/>
          <w:color w:val="0070C0"/>
          <w:sz w:val="20"/>
        </w:rPr>
        <w:t xml:space="preserve">as regras de verificação de preço </w:t>
      </w:r>
      <w:r w:rsidRPr="00D848F6">
        <w:rPr>
          <w:rFonts w:cs="Arial"/>
          <w:color w:val="0070C0"/>
          <w:sz w:val="20"/>
        </w:rPr>
        <w:t xml:space="preserve">do cliente ID OMS = </w:t>
      </w:r>
      <w:r>
        <w:rPr>
          <w:rFonts w:cs="Arial"/>
          <w:color w:val="0070C0"/>
          <w:sz w:val="20"/>
        </w:rPr>
        <w:t>68975</w:t>
      </w:r>
    </w:p>
    <w:p w14:paraId="4F402FCE" w14:textId="77777777" w:rsidR="007C4A65" w:rsidRPr="003E2E8F" w:rsidRDefault="009B37D6" w:rsidP="007C4A65">
      <w:pPr>
        <w:ind w:left="2268"/>
        <w:rPr>
          <w:rFonts w:cs="Arial"/>
          <w:color w:val="0070C0"/>
          <w:sz w:val="20"/>
        </w:rPr>
      </w:pPr>
      <w:proofErr w:type="spellStart"/>
      <w:r>
        <w:rPr>
          <w:rFonts w:cs="Arial"/>
          <w:color w:val="0070C0"/>
          <w:sz w:val="20"/>
        </w:rPr>
        <w:t>RuleVerifyQuotes</w:t>
      </w:r>
      <w:r w:rsidR="007C4A65" w:rsidRPr="003E2E8F">
        <w:rPr>
          <w:rFonts w:cs="Arial"/>
          <w:color w:val="0070C0"/>
          <w:sz w:val="20"/>
        </w:rPr>
        <w:t>Param</w:t>
      </w:r>
      <w:proofErr w:type="spellEnd"/>
      <w:r w:rsidR="007C4A65" w:rsidRPr="003E2E8F">
        <w:rPr>
          <w:rFonts w:cs="Arial"/>
          <w:color w:val="0070C0"/>
          <w:sz w:val="20"/>
        </w:rPr>
        <w:t xml:space="preserve"> </w:t>
      </w:r>
      <w:proofErr w:type="spellStart"/>
      <w:r>
        <w:rPr>
          <w:rFonts w:cs="Arial"/>
          <w:color w:val="0070C0"/>
          <w:sz w:val="20"/>
        </w:rPr>
        <w:t>RuleVerifyQuotes</w:t>
      </w:r>
      <w:r w:rsidR="007C4A65" w:rsidRPr="003E2E8F">
        <w:rPr>
          <w:rFonts w:cs="Arial"/>
          <w:color w:val="0070C0"/>
          <w:sz w:val="20"/>
        </w:rPr>
        <w:t>Param</w:t>
      </w:r>
      <w:proofErr w:type="spellEnd"/>
      <w:r w:rsidR="007C4A65" w:rsidRPr="003E2E8F">
        <w:rPr>
          <w:rFonts w:cs="Arial"/>
          <w:color w:val="0070C0"/>
          <w:sz w:val="20"/>
        </w:rPr>
        <w:t xml:space="preserve"> = new </w:t>
      </w:r>
      <w:proofErr w:type="spellStart"/>
      <w:r>
        <w:rPr>
          <w:rFonts w:cs="Arial"/>
          <w:color w:val="0070C0"/>
          <w:sz w:val="20"/>
        </w:rPr>
        <w:t>RuleVerifyQuotes</w:t>
      </w:r>
      <w:r w:rsidR="007C4A65" w:rsidRPr="003E2E8F">
        <w:rPr>
          <w:rFonts w:cs="Arial"/>
          <w:color w:val="0070C0"/>
          <w:sz w:val="20"/>
        </w:rPr>
        <w:t>Param</w:t>
      </w:r>
      <w:proofErr w:type="spellEnd"/>
      <w:r w:rsidR="007C4A65" w:rsidRPr="003E2E8F">
        <w:rPr>
          <w:rFonts w:cs="Arial"/>
          <w:color w:val="0070C0"/>
          <w:sz w:val="20"/>
        </w:rPr>
        <w:t>();</w:t>
      </w:r>
    </w:p>
    <w:p w14:paraId="6C76D87C" w14:textId="77777777" w:rsidR="007C4A65" w:rsidRDefault="009B37D6" w:rsidP="007C4A65">
      <w:pPr>
        <w:ind w:left="2268"/>
        <w:rPr>
          <w:rFonts w:cs="Arial"/>
          <w:color w:val="0070C0"/>
          <w:sz w:val="20"/>
        </w:rPr>
      </w:pPr>
      <w:proofErr w:type="spellStart"/>
      <w:r>
        <w:rPr>
          <w:rFonts w:cs="Arial"/>
          <w:color w:val="0070C0"/>
          <w:sz w:val="20"/>
        </w:rPr>
        <w:t>RuleVerifyQuotes</w:t>
      </w:r>
      <w:r w:rsidR="007C4A65" w:rsidRPr="003E2E8F">
        <w:rPr>
          <w:rFonts w:cs="Arial"/>
          <w:color w:val="0070C0"/>
          <w:sz w:val="20"/>
        </w:rPr>
        <w:t>Param.UserId.User</w:t>
      </w:r>
      <w:proofErr w:type="spellEnd"/>
      <w:r w:rsidR="007C4A65" w:rsidRPr="003E2E8F">
        <w:rPr>
          <w:rFonts w:cs="Arial"/>
          <w:color w:val="0070C0"/>
          <w:sz w:val="20"/>
        </w:rPr>
        <w:t xml:space="preserve"> = </w:t>
      </w:r>
      <w:r w:rsidR="007C4A65" w:rsidRPr="00D848F6">
        <w:rPr>
          <w:rFonts w:cs="Arial"/>
          <w:color w:val="0070C0"/>
          <w:sz w:val="20"/>
        </w:rPr>
        <w:t>68975</w:t>
      </w:r>
      <w:r w:rsidR="007C4A65" w:rsidRPr="003E2E8F">
        <w:rPr>
          <w:rFonts w:cs="Arial"/>
          <w:color w:val="0070C0"/>
          <w:sz w:val="20"/>
        </w:rPr>
        <w:t>;</w:t>
      </w:r>
    </w:p>
    <w:p w14:paraId="265C0768" w14:textId="77777777" w:rsidR="001E648B" w:rsidRDefault="001E648B" w:rsidP="007C4A65">
      <w:pPr>
        <w:ind w:left="2268"/>
        <w:rPr>
          <w:rFonts w:cs="Arial"/>
          <w:color w:val="0070C0"/>
          <w:sz w:val="20"/>
        </w:rPr>
      </w:pPr>
      <w:proofErr w:type="spellStart"/>
      <w:r>
        <w:rPr>
          <w:rFonts w:cs="Arial"/>
          <w:color w:val="0070C0"/>
          <w:sz w:val="20"/>
        </w:rPr>
        <w:t>RuleVerifyQuotes</w:t>
      </w:r>
      <w:r w:rsidRPr="003E2E8F">
        <w:rPr>
          <w:rFonts w:cs="Arial"/>
          <w:color w:val="0070C0"/>
          <w:sz w:val="20"/>
        </w:rPr>
        <w:t>Param.</w:t>
      </w:r>
      <w:r w:rsidRPr="001E648B">
        <w:rPr>
          <w:rFonts w:cs="Arial"/>
          <w:color w:val="0070C0"/>
          <w:sz w:val="20"/>
        </w:rPr>
        <w:t>SourceID</w:t>
      </w:r>
      <w:proofErr w:type="spellEnd"/>
      <w:r w:rsidRPr="003E2E8F">
        <w:rPr>
          <w:rFonts w:cs="Arial"/>
          <w:color w:val="0070C0"/>
          <w:sz w:val="20"/>
        </w:rPr>
        <w:t xml:space="preserve"> = </w:t>
      </w:r>
      <w:r>
        <w:rPr>
          <w:rFonts w:cs="Arial"/>
          <w:color w:val="0070C0"/>
          <w:sz w:val="20"/>
        </w:rPr>
        <w:t>“12”</w:t>
      </w:r>
      <w:r w:rsidRPr="003E2E8F">
        <w:rPr>
          <w:rFonts w:cs="Arial"/>
          <w:color w:val="0070C0"/>
          <w:sz w:val="20"/>
        </w:rPr>
        <w:t>;</w:t>
      </w:r>
    </w:p>
    <w:p w14:paraId="3394EC16" w14:textId="77777777" w:rsidR="001E648B" w:rsidRPr="00AF5335" w:rsidRDefault="001E648B" w:rsidP="007C4A65">
      <w:pPr>
        <w:ind w:left="2268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RuleVerifyQuotesParam.SymbolID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“PETR4”;</w:t>
      </w:r>
    </w:p>
    <w:p w14:paraId="7331D085" w14:textId="77777777" w:rsidR="001E648B" w:rsidRPr="00AF5335" w:rsidRDefault="001E648B" w:rsidP="007C4A65">
      <w:pPr>
        <w:ind w:left="2268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RuleVerifyQuotesParam.Side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 “B”;</w:t>
      </w:r>
    </w:p>
    <w:p w14:paraId="591977EC" w14:textId="77777777" w:rsidR="001E648B" w:rsidRPr="003E2E8F" w:rsidRDefault="001E648B" w:rsidP="007C4A65">
      <w:pPr>
        <w:ind w:left="2268"/>
        <w:rPr>
          <w:rFonts w:cs="Arial"/>
          <w:color w:val="0070C0"/>
          <w:sz w:val="20"/>
        </w:rPr>
      </w:pPr>
      <w:proofErr w:type="spellStart"/>
      <w:r>
        <w:rPr>
          <w:rFonts w:cs="Arial"/>
          <w:color w:val="0070C0"/>
          <w:sz w:val="20"/>
        </w:rPr>
        <w:t>RuleVerifyQuotes</w:t>
      </w:r>
      <w:r w:rsidRPr="003E2E8F">
        <w:rPr>
          <w:rFonts w:cs="Arial"/>
          <w:color w:val="0070C0"/>
          <w:sz w:val="20"/>
        </w:rPr>
        <w:t>Param.</w:t>
      </w:r>
      <w:r w:rsidRPr="001E648B">
        <w:rPr>
          <w:rFonts w:cs="Arial"/>
          <w:color w:val="0070C0"/>
          <w:sz w:val="20"/>
        </w:rPr>
        <w:t>AfterMarket</w:t>
      </w:r>
      <w:proofErr w:type="spellEnd"/>
      <w:r>
        <w:rPr>
          <w:rFonts w:cs="Arial"/>
          <w:color w:val="0070C0"/>
          <w:sz w:val="20"/>
        </w:rPr>
        <w:t xml:space="preserve"> = false;</w:t>
      </w:r>
    </w:p>
    <w:p w14:paraId="411A9172" w14:textId="77777777" w:rsidR="007C4A65" w:rsidRPr="00D848F6" w:rsidRDefault="007C4A65" w:rsidP="007C4A65">
      <w:pPr>
        <w:ind w:left="2268"/>
        <w:rPr>
          <w:rFonts w:cs="Arial"/>
          <w:color w:val="0070C0"/>
          <w:sz w:val="20"/>
        </w:rPr>
      </w:pPr>
      <w:r w:rsidRPr="00D848F6">
        <w:rPr>
          <w:rFonts w:cs="Arial"/>
          <w:color w:val="0070C0"/>
          <w:sz w:val="20"/>
        </w:rPr>
        <w:t xml:space="preserve">// Solicitar </w:t>
      </w:r>
      <w:r>
        <w:rPr>
          <w:rFonts w:cs="Arial"/>
          <w:color w:val="0070C0"/>
          <w:sz w:val="20"/>
        </w:rPr>
        <w:t xml:space="preserve">as regras de verificação de preço </w:t>
      </w:r>
      <w:r w:rsidRPr="00D848F6">
        <w:rPr>
          <w:rFonts w:cs="Arial"/>
          <w:color w:val="0070C0"/>
          <w:sz w:val="20"/>
        </w:rPr>
        <w:t>para o filtro desejado</w:t>
      </w:r>
    </w:p>
    <w:p w14:paraId="334A8DCB" w14:textId="77777777" w:rsidR="007C4A65" w:rsidRPr="00AF5335" w:rsidRDefault="007C4A65" w:rsidP="007C4A65">
      <w:pPr>
        <w:ind w:left="2268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cmaStreamerFeed.</w:t>
      </w:r>
      <w:r w:rsidR="009B37D6" w:rsidRPr="00AF5335">
        <w:rPr>
          <w:rFonts w:cs="Arial"/>
          <w:color w:val="0070C0"/>
          <w:sz w:val="20"/>
          <w:lang w:val="en-US"/>
        </w:rPr>
        <w:t>RuleVerifyQuotes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(</w:t>
      </w:r>
      <w:proofErr w:type="spellStart"/>
      <w:r w:rsidR="009B37D6" w:rsidRPr="00AF5335">
        <w:rPr>
          <w:rFonts w:cs="Arial"/>
          <w:color w:val="0070C0"/>
          <w:sz w:val="20"/>
          <w:lang w:val="en-US"/>
        </w:rPr>
        <w:t>RuleVerifyQuotes</w:t>
      </w:r>
      <w:r w:rsidRPr="00AF5335">
        <w:rPr>
          <w:rFonts w:cs="Arial"/>
          <w:color w:val="0070C0"/>
          <w:sz w:val="20"/>
          <w:lang w:val="en-US"/>
        </w:rPr>
        <w:t>Param</w:t>
      </w:r>
      <w:proofErr w:type="spellEnd"/>
      <w:r w:rsidRPr="00AF5335">
        <w:rPr>
          <w:rFonts w:cs="Arial"/>
          <w:color w:val="0070C0"/>
          <w:sz w:val="20"/>
          <w:lang w:val="en-US"/>
        </w:rPr>
        <w:t>, 10000).Subscribe(</w:t>
      </w:r>
    </w:p>
    <w:p w14:paraId="4E2E743F" w14:textId="77777777" w:rsidR="007C4A65" w:rsidRPr="00AF5335" w:rsidRDefault="007C4A65" w:rsidP="007C4A65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highlight w:val="yellow"/>
          <w:lang w:val="en-US"/>
        </w:rPr>
        <w:t>async</w:t>
      </w:r>
      <w:r w:rsidRPr="00AF5335">
        <w:rPr>
          <w:rFonts w:cs="Arial"/>
          <w:color w:val="0070C0"/>
          <w:sz w:val="20"/>
          <w:lang w:val="en-US"/>
        </w:rPr>
        <w:t xml:space="preserve"> </w:t>
      </w:r>
      <w:proofErr w:type="spellStart"/>
      <w:r w:rsidRPr="00AF5335">
        <w:rPr>
          <w:rFonts w:cs="Arial"/>
          <w:color w:val="0070C0"/>
          <w:sz w:val="20"/>
          <w:lang w:val="en-US"/>
        </w:rPr>
        <w:t>obs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=&gt;</w:t>
      </w:r>
    </w:p>
    <w:p w14:paraId="672E6402" w14:textId="77777777" w:rsidR="007C4A65" w:rsidRPr="00AF5335" w:rsidRDefault="007C4A65" w:rsidP="007C4A65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79BF99BC" w14:textId="77777777" w:rsidR="007C4A65" w:rsidRPr="00AF5335" w:rsidRDefault="007C4A65" w:rsidP="007C4A65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try</w:t>
      </w:r>
    </w:p>
    <w:p w14:paraId="4679A88C" w14:textId="77777777" w:rsidR="007C4A65" w:rsidRPr="00AF5335" w:rsidRDefault="007C4A65" w:rsidP="007C4A65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4443E863" w14:textId="77777777" w:rsidR="007C4A65" w:rsidRPr="00AF5335" w:rsidRDefault="007C4A65" w:rsidP="007C4A65">
      <w:pPr>
        <w:ind w:left="3119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AsyncResultTestWriter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(await </w:t>
      </w:r>
      <w:proofErr w:type="spellStart"/>
      <w:r w:rsidRPr="00AF5335">
        <w:rPr>
          <w:rFonts w:cs="Arial"/>
          <w:color w:val="0070C0"/>
          <w:sz w:val="20"/>
          <w:lang w:val="en-US"/>
        </w:rPr>
        <w:t>obs</w:t>
      </w:r>
      <w:proofErr w:type="spellEnd"/>
      <w:r w:rsidRPr="00AF5335">
        <w:rPr>
          <w:rFonts w:cs="Arial"/>
          <w:color w:val="0070C0"/>
          <w:sz w:val="20"/>
          <w:lang w:val="en-US"/>
        </w:rPr>
        <w:t>);</w:t>
      </w:r>
    </w:p>
    <w:p w14:paraId="7C36FC85" w14:textId="77777777" w:rsidR="007C4A65" w:rsidRPr="00AF5335" w:rsidRDefault="007C4A65" w:rsidP="007C4A65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</w:t>
      </w:r>
    </w:p>
    <w:p w14:paraId="6482835C" w14:textId="77777777" w:rsidR="007C4A65" w:rsidRPr="00AF5335" w:rsidRDefault="007C4A65" w:rsidP="007C4A65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catch (Exception ex)</w:t>
      </w:r>
    </w:p>
    <w:p w14:paraId="7DF642CD" w14:textId="77777777" w:rsidR="007C4A65" w:rsidRPr="00AF5335" w:rsidRDefault="007C4A65" w:rsidP="007C4A65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6B6D9F44" w14:textId="77777777" w:rsidR="007C4A65" w:rsidRPr="00AF5335" w:rsidRDefault="007C4A65" w:rsidP="007C4A65">
      <w:pPr>
        <w:ind w:left="3119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</w:t>
      </w:r>
      <w:proofErr w:type="spellStart"/>
      <w:r w:rsidRPr="00AF5335">
        <w:rPr>
          <w:rFonts w:cs="Arial"/>
          <w:color w:val="0070C0"/>
          <w:sz w:val="20"/>
          <w:lang w:val="en-US"/>
        </w:rPr>
        <w:t>ex.Message</w:t>
      </w:r>
      <w:proofErr w:type="spellEnd"/>
      <w:r w:rsidRPr="00AF5335">
        <w:rPr>
          <w:rFonts w:cs="Arial"/>
          <w:color w:val="0070C0"/>
          <w:sz w:val="20"/>
          <w:lang w:val="en-US"/>
        </w:rPr>
        <w:t>);</w:t>
      </w:r>
    </w:p>
    <w:p w14:paraId="6783EA03" w14:textId="77777777" w:rsidR="007C4A65" w:rsidRPr="00AF5335" w:rsidRDefault="007C4A65" w:rsidP="007C4A65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</w:t>
      </w:r>
    </w:p>
    <w:p w14:paraId="4AB56E19" w14:textId="77777777" w:rsidR="007C4A65" w:rsidRPr="00AF5335" w:rsidRDefault="007C4A65" w:rsidP="007C4A65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},</w:t>
      </w:r>
    </w:p>
    <w:p w14:paraId="2D4D9C56" w14:textId="77777777" w:rsidR="007C4A65" w:rsidRPr="00AF5335" w:rsidRDefault="007C4A65" w:rsidP="007C4A65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ex =&gt; </w:t>
      </w:r>
      <w:proofErr w:type="spellStart"/>
      <w:r w:rsidRPr="00AF5335">
        <w:rPr>
          <w:rFonts w:cs="Arial"/>
          <w:color w:val="0070C0"/>
          <w:sz w:val="20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</w:t>
      </w:r>
      <w:proofErr w:type="spellStart"/>
      <w:r w:rsidRPr="00AF5335">
        <w:rPr>
          <w:rFonts w:cs="Arial"/>
          <w:color w:val="0070C0"/>
          <w:sz w:val="20"/>
          <w:lang w:val="en-US"/>
        </w:rPr>
        <w:t>ex.Message</w:t>
      </w:r>
      <w:proofErr w:type="spellEnd"/>
      <w:r w:rsidRPr="00AF5335">
        <w:rPr>
          <w:rFonts w:cs="Arial"/>
          <w:color w:val="0070C0"/>
          <w:sz w:val="20"/>
          <w:lang w:val="en-US"/>
        </w:rPr>
        <w:t>)</w:t>
      </w:r>
    </w:p>
    <w:p w14:paraId="15734E43" w14:textId="77777777" w:rsidR="007C4A65" w:rsidRPr="00AF5335" w:rsidRDefault="007C4A65" w:rsidP="007C4A65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).Dispose();</w:t>
      </w:r>
    </w:p>
    <w:p w14:paraId="038E0A9A" w14:textId="77777777" w:rsidR="007C4A65" w:rsidRPr="00AF5335" w:rsidRDefault="007C4A65" w:rsidP="007C4A65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...</w:t>
      </w:r>
    </w:p>
    <w:p w14:paraId="7B397A80" w14:textId="77777777" w:rsidR="007C4A65" w:rsidRPr="00AF5335" w:rsidRDefault="007C4A65" w:rsidP="007C4A65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static void </w:t>
      </w:r>
      <w:proofErr w:type="spellStart"/>
      <w:r w:rsidRPr="00AF5335">
        <w:rPr>
          <w:rFonts w:cs="Arial"/>
          <w:color w:val="0070C0"/>
          <w:sz w:val="20"/>
          <w:lang w:val="en-US"/>
        </w:rPr>
        <w:t>AsyncResultTestWriter</w:t>
      </w:r>
      <w:proofErr w:type="spellEnd"/>
      <w:r w:rsidRPr="00AF5335">
        <w:rPr>
          <w:rFonts w:cs="Arial"/>
          <w:color w:val="0070C0"/>
          <w:sz w:val="20"/>
          <w:lang w:val="en-US"/>
        </w:rPr>
        <w:t>(Result&lt;List&lt;</w:t>
      </w:r>
      <w:proofErr w:type="spellStart"/>
      <w:r w:rsidR="009B37D6" w:rsidRPr="00AF5335">
        <w:rPr>
          <w:rFonts w:cs="Arial"/>
          <w:color w:val="0070C0"/>
          <w:sz w:val="20"/>
          <w:lang w:val="en-US"/>
        </w:rPr>
        <w:t>RuleVerifyQuotes</w:t>
      </w:r>
      <w:r w:rsidRPr="00AF5335">
        <w:rPr>
          <w:rFonts w:cs="Arial"/>
          <w:color w:val="0070C0"/>
          <w:sz w:val="20"/>
          <w:lang w:val="en-US"/>
        </w:rPr>
        <w:t>Result</w:t>
      </w:r>
      <w:proofErr w:type="spellEnd"/>
      <w:r w:rsidRPr="00AF5335">
        <w:rPr>
          <w:rFonts w:cs="Arial"/>
          <w:color w:val="0070C0"/>
          <w:sz w:val="20"/>
          <w:lang w:val="en-US"/>
        </w:rPr>
        <w:t>&gt;&gt; result)</w:t>
      </w:r>
    </w:p>
    <w:p w14:paraId="671D886B" w14:textId="77777777" w:rsidR="007C4A65" w:rsidRPr="00AF5335" w:rsidRDefault="007C4A65" w:rsidP="007C4A65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73075DE4" w14:textId="77777777" w:rsidR="007C4A65" w:rsidRPr="00AF5335" w:rsidRDefault="007C4A65" w:rsidP="007C4A65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if (</w:t>
      </w:r>
      <w:proofErr w:type="spellStart"/>
      <w:r w:rsidRPr="00AF5335">
        <w:rPr>
          <w:rFonts w:cs="Arial"/>
          <w:color w:val="0070C0"/>
          <w:sz w:val="20"/>
          <w:lang w:val="en-US"/>
        </w:rPr>
        <w:t>result.Status.Success</w:t>
      </w:r>
      <w:proofErr w:type="spellEnd"/>
      <w:r w:rsidRPr="00AF5335">
        <w:rPr>
          <w:rFonts w:cs="Arial"/>
          <w:color w:val="0070C0"/>
          <w:sz w:val="20"/>
          <w:lang w:val="en-US"/>
        </w:rPr>
        <w:t>)</w:t>
      </w:r>
    </w:p>
    <w:p w14:paraId="7CA9D8AE" w14:textId="77777777" w:rsidR="007C4A65" w:rsidRPr="00AF5335" w:rsidRDefault="007C4A65" w:rsidP="007C4A65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1AEA77EF" w14:textId="77777777" w:rsidR="007C4A65" w:rsidRPr="00AF5335" w:rsidRDefault="007C4A65" w:rsidP="007C4A65">
      <w:pPr>
        <w:ind w:left="2835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($"\</w:t>
      </w:r>
      <w:proofErr w:type="spellStart"/>
      <w:r w:rsidRPr="00AF5335">
        <w:rPr>
          <w:rFonts w:cs="Arial"/>
          <w:color w:val="0070C0"/>
          <w:sz w:val="20"/>
          <w:lang w:val="en-US"/>
        </w:rPr>
        <w:t>nRegras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OMS: " + </w:t>
      </w:r>
      <w:proofErr w:type="spellStart"/>
      <w:r w:rsidRPr="00AF5335">
        <w:rPr>
          <w:rFonts w:cs="Arial"/>
          <w:color w:val="0070C0"/>
          <w:sz w:val="20"/>
          <w:lang w:val="en-US"/>
        </w:rPr>
        <w:t>result.ToJSON</w:t>
      </w:r>
      <w:proofErr w:type="spellEnd"/>
      <w:r w:rsidRPr="00AF5335">
        <w:rPr>
          <w:rFonts w:cs="Arial"/>
          <w:color w:val="0070C0"/>
          <w:sz w:val="20"/>
          <w:lang w:val="en-US"/>
        </w:rPr>
        <w:t>());</w:t>
      </w:r>
    </w:p>
    <w:p w14:paraId="3007D4E1" w14:textId="77777777" w:rsidR="007C4A65" w:rsidRPr="00D848F6" w:rsidRDefault="007C4A65" w:rsidP="007C4A65">
      <w:pPr>
        <w:ind w:left="2552"/>
        <w:rPr>
          <w:rFonts w:cs="Arial"/>
          <w:color w:val="0070C0"/>
          <w:sz w:val="20"/>
        </w:rPr>
      </w:pPr>
      <w:r w:rsidRPr="00D848F6">
        <w:rPr>
          <w:rFonts w:cs="Arial"/>
          <w:color w:val="0070C0"/>
          <w:sz w:val="20"/>
        </w:rPr>
        <w:t>}</w:t>
      </w:r>
    </w:p>
    <w:p w14:paraId="377E9966" w14:textId="77777777" w:rsidR="007C4A65" w:rsidRPr="00D848F6" w:rsidRDefault="007C4A65" w:rsidP="007C4A65">
      <w:pPr>
        <w:ind w:left="2552"/>
        <w:rPr>
          <w:rFonts w:cs="Arial"/>
          <w:color w:val="0070C0"/>
          <w:sz w:val="20"/>
        </w:rPr>
      </w:pPr>
      <w:proofErr w:type="spellStart"/>
      <w:r w:rsidRPr="00D848F6">
        <w:rPr>
          <w:rFonts w:cs="Arial"/>
          <w:color w:val="0070C0"/>
          <w:sz w:val="20"/>
        </w:rPr>
        <w:t>else</w:t>
      </w:r>
      <w:proofErr w:type="spellEnd"/>
    </w:p>
    <w:p w14:paraId="0ECFB9D8" w14:textId="77777777" w:rsidR="007C4A65" w:rsidRPr="00D848F6" w:rsidRDefault="007C4A65" w:rsidP="007C4A65">
      <w:pPr>
        <w:ind w:left="2552"/>
        <w:rPr>
          <w:rFonts w:cs="Arial"/>
          <w:color w:val="0070C0"/>
          <w:sz w:val="20"/>
        </w:rPr>
      </w:pPr>
      <w:r w:rsidRPr="00D848F6">
        <w:rPr>
          <w:rFonts w:cs="Arial"/>
          <w:color w:val="0070C0"/>
          <w:sz w:val="20"/>
        </w:rPr>
        <w:t>{</w:t>
      </w:r>
    </w:p>
    <w:p w14:paraId="52195A80" w14:textId="77777777" w:rsidR="007C4A65" w:rsidRPr="00D848F6" w:rsidRDefault="007C4A65" w:rsidP="007C4A65">
      <w:pPr>
        <w:ind w:left="2835"/>
        <w:rPr>
          <w:rFonts w:cs="Arial"/>
          <w:color w:val="0070C0"/>
          <w:sz w:val="20"/>
        </w:rPr>
      </w:pPr>
      <w:proofErr w:type="spellStart"/>
      <w:r w:rsidRPr="00D848F6">
        <w:rPr>
          <w:rFonts w:cs="Arial"/>
          <w:color w:val="0070C0"/>
          <w:sz w:val="20"/>
        </w:rPr>
        <w:t>Console.WriteLine</w:t>
      </w:r>
      <w:proofErr w:type="spellEnd"/>
      <w:r w:rsidRPr="00D848F6">
        <w:rPr>
          <w:rFonts w:cs="Arial"/>
          <w:color w:val="0070C0"/>
          <w:sz w:val="20"/>
        </w:rPr>
        <w:t>($"\</w:t>
      </w:r>
      <w:proofErr w:type="spellStart"/>
      <w:r w:rsidRPr="00D848F6">
        <w:rPr>
          <w:rFonts w:cs="Arial"/>
          <w:color w:val="0070C0"/>
          <w:sz w:val="20"/>
        </w:rPr>
        <w:t>n</w:t>
      </w:r>
      <w:r>
        <w:rPr>
          <w:rFonts w:cs="Arial"/>
          <w:color w:val="0070C0"/>
          <w:sz w:val="20"/>
        </w:rPr>
        <w:t>Consulta</w:t>
      </w:r>
      <w:proofErr w:type="spellEnd"/>
      <w:r>
        <w:rPr>
          <w:rFonts w:cs="Arial"/>
          <w:color w:val="0070C0"/>
          <w:sz w:val="20"/>
        </w:rPr>
        <w:t xml:space="preserve"> de regras </w:t>
      </w:r>
      <w:r w:rsidRPr="00D848F6">
        <w:rPr>
          <w:rFonts w:cs="Arial"/>
          <w:color w:val="0070C0"/>
          <w:sz w:val="20"/>
        </w:rPr>
        <w:t xml:space="preserve">retornou o status: " + </w:t>
      </w:r>
      <w:proofErr w:type="spellStart"/>
      <w:r w:rsidRPr="00D848F6">
        <w:rPr>
          <w:rFonts w:cs="Arial"/>
          <w:color w:val="0070C0"/>
          <w:sz w:val="20"/>
        </w:rPr>
        <w:t>result.Status.ToJSON</w:t>
      </w:r>
      <w:proofErr w:type="spellEnd"/>
      <w:r w:rsidRPr="00D848F6">
        <w:rPr>
          <w:rFonts w:cs="Arial"/>
          <w:color w:val="0070C0"/>
          <w:sz w:val="20"/>
        </w:rPr>
        <w:t>());</w:t>
      </w:r>
    </w:p>
    <w:p w14:paraId="31B1C1D5" w14:textId="77777777" w:rsidR="007C4A65" w:rsidRPr="00D848F6" w:rsidRDefault="007C4A65" w:rsidP="007C4A65">
      <w:pPr>
        <w:ind w:left="2552"/>
        <w:rPr>
          <w:rFonts w:cs="Arial"/>
          <w:color w:val="0070C0"/>
          <w:sz w:val="20"/>
        </w:rPr>
      </w:pPr>
      <w:r w:rsidRPr="00D848F6">
        <w:rPr>
          <w:rFonts w:cs="Arial"/>
          <w:color w:val="0070C0"/>
          <w:sz w:val="20"/>
        </w:rPr>
        <w:t>}</w:t>
      </w:r>
    </w:p>
    <w:p w14:paraId="0B65E059" w14:textId="77777777" w:rsidR="007C4A65" w:rsidRDefault="007C4A65" w:rsidP="007C4A65">
      <w:pPr>
        <w:ind w:left="2269"/>
        <w:rPr>
          <w:rFonts w:cs="Arial"/>
          <w:color w:val="0070C0"/>
          <w:sz w:val="20"/>
        </w:rPr>
      </w:pPr>
      <w:r w:rsidRPr="00D848F6">
        <w:rPr>
          <w:rFonts w:cs="Arial"/>
          <w:color w:val="0070C0"/>
          <w:sz w:val="20"/>
        </w:rPr>
        <w:t>}</w:t>
      </w:r>
    </w:p>
    <w:p w14:paraId="5E5C733F" w14:textId="77777777" w:rsidR="007C4A65" w:rsidRDefault="007C4A65" w:rsidP="002079DF">
      <w:pPr>
        <w:ind w:left="851"/>
        <w:rPr>
          <w:rFonts w:cs="Arial"/>
          <w:color w:val="auto"/>
          <w:sz w:val="20"/>
        </w:rPr>
      </w:pPr>
    </w:p>
    <w:p w14:paraId="1BBE2B94" w14:textId="77777777" w:rsidR="00611B03" w:rsidRDefault="00611B03">
      <w:pPr>
        <w:widowControl/>
        <w:suppressAutoHyphens w:val="0"/>
        <w:rPr>
          <w:rFonts w:cs="Arial"/>
          <w:color w:val="auto"/>
          <w:sz w:val="20"/>
        </w:rPr>
      </w:pPr>
      <w:r>
        <w:rPr>
          <w:rFonts w:cs="Arial"/>
          <w:color w:val="auto"/>
          <w:sz w:val="20"/>
        </w:rPr>
        <w:br w:type="page"/>
      </w:r>
    </w:p>
    <w:p w14:paraId="699A919F" w14:textId="77777777" w:rsidR="00611B03" w:rsidRDefault="00611B03" w:rsidP="002079DF">
      <w:pPr>
        <w:ind w:left="851"/>
        <w:rPr>
          <w:rFonts w:cs="Arial"/>
          <w:color w:val="auto"/>
          <w:sz w:val="20"/>
        </w:rPr>
      </w:pPr>
    </w:p>
    <w:p w14:paraId="69D17E30" w14:textId="77777777" w:rsidR="00611B03" w:rsidRPr="003C2789" w:rsidRDefault="00611B03" w:rsidP="002B7BF9">
      <w:pPr>
        <w:pStyle w:val="Ttulo1"/>
        <w:numPr>
          <w:ilvl w:val="0"/>
          <w:numId w:val="0"/>
        </w:numPr>
        <w:jc w:val="left"/>
        <w:rPr>
          <w:b w:val="0"/>
          <w:bCs w:val="0"/>
          <w:sz w:val="22"/>
          <w:szCs w:val="22"/>
        </w:rPr>
      </w:pPr>
      <w:bookmarkStart w:id="89" w:name="_Toc100304771"/>
      <w:r w:rsidRPr="003C2789">
        <w:rPr>
          <w:b w:val="0"/>
          <w:bCs w:val="0"/>
          <w:sz w:val="22"/>
          <w:szCs w:val="22"/>
        </w:rPr>
        <w:t>2.5.8) Solicitação do Extrato Financeiro (</w:t>
      </w:r>
      <w:proofErr w:type="spellStart"/>
      <w:r w:rsidRPr="003C2789">
        <w:rPr>
          <w:b w:val="0"/>
          <w:bCs w:val="0"/>
          <w:sz w:val="22"/>
          <w:szCs w:val="22"/>
        </w:rPr>
        <w:t>FinancialStatements</w:t>
      </w:r>
      <w:proofErr w:type="spellEnd"/>
      <w:r w:rsidRPr="003C2789">
        <w:rPr>
          <w:b w:val="0"/>
          <w:bCs w:val="0"/>
          <w:sz w:val="22"/>
          <w:szCs w:val="22"/>
        </w:rPr>
        <w:t>)</w:t>
      </w:r>
      <w:bookmarkEnd w:id="89"/>
    </w:p>
    <w:p w14:paraId="24E2FA30" w14:textId="77777777" w:rsidR="00611B03" w:rsidRPr="005D1D65" w:rsidRDefault="00611B03" w:rsidP="00611B03">
      <w:pPr>
        <w:ind w:left="851"/>
        <w:rPr>
          <w:rFonts w:cs="Arial"/>
          <w:sz w:val="22"/>
          <w:szCs w:val="22"/>
        </w:rPr>
      </w:pPr>
    </w:p>
    <w:p w14:paraId="32A4DBDB" w14:textId="77777777" w:rsidR="00611B03" w:rsidRDefault="00611B03" w:rsidP="00491F38">
      <w:pPr>
        <w:ind w:left="851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 w:rsidRPr="005D1D65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 xml:space="preserve">Método </w:t>
      </w:r>
      <w:proofErr w:type="spellStart"/>
      <w:r w:rsidR="00B14F19" w:rsidRPr="00B14F19">
        <w:rPr>
          <w:rFonts w:cs="Arial"/>
          <w:b/>
          <w:sz w:val="22"/>
          <w:szCs w:val="22"/>
        </w:rPr>
        <w:t>FinancialStatements</w:t>
      </w:r>
      <w:proofErr w:type="spellEnd"/>
      <w:r>
        <w:rPr>
          <w:rFonts w:cs="Arial"/>
          <w:sz w:val="22"/>
          <w:szCs w:val="22"/>
        </w:rPr>
        <w:t xml:space="preserve"> com parâmetro </w:t>
      </w:r>
      <w:proofErr w:type="spellStart"/>
      <w:r w:rsidR="00B14F19" w:rsidRPr="00B14F19">
        <w:rPr>
          <w:rFonts w:cs="Arial"/>
          <w:b/>
          <w:sz w:val="22"/>
          <w:szCs w:val="22"/>
        </w:rPr>
        <w:t>FinancialStatements</w:t>
      </w:r>
      <w:r w:rsidRPr="00620735">
        <w:rPr>
          <w:rFonts w:cs="Arial"/>
          <w:b/>
          <w:sz w:val="22"/>
          <w:szCs w:val="22"/>
        </w:rPr>
        <w:t>Param</w:t>
      </w:r>
      <w:proofErr w:type="spellEnd"/>
      <w:r>
        <w:rPr>
          <w:rFonts w:cs="Arial"/>
          <w:sz w:val="22"/>
          <w:szCs w:val="22"/>
        </w:rPr>
        <w:t>;</w:t>
      </w:r>
      <w:r w:rsidR="007169F9">
        <w:rPr>
          <w:rFonts w:cs="Arial"/>
          <w:sz w:val="22"/>
          <w:szCs w:val="22"/>
        </w:rPr>
        <w:t xml:space="preserve"> (liberado a partir da versão 1.0.0.356 da </w:t>
      </w:r>
      <w:r w:rsidR="007169F9" w:rsidRPr="007169F9">
        <w:rPr>
          <w:rFonts w:cs="Arial"/>
          <w:sz w:val="22"/>
          <w:szCs w:val="22"/>
        </w:rPr>
        <w:t>CMA.StreamerFeed.dll</w:t>
      </w:r>
      <w:r w:rsidR="007169F9">
        <w:rPr>
          <w:rFonts w:cs="Arial"/>
          <w:sz w:val="22"/>
          <w:szCs w:val="22"/>
        </w:rPr>
        <w:t>);</w:t>
      </w:r>
    </w:p>
    <w:p w14:paraId="799320EB" w14:textId="77777777" w:rsidR="00611B03" w:rsidRDefault="00611B03" w:rsidP="00491F38">
      <w:pPr>
        <w:ind w:left="851"/>
        <w:rPr>
          <w:rFonts w:cs="Arial"/>
          <w:sz w:val="22"/>
          <w:szCs w:val="22"/>
        </w:rPr>
      </w:pPr>
    </w:p>
    <w:p w14:paraId="1C62D8B3" w14:textId="77777777" w:rsidR="00E96C57" w:rsidRDefault="00154B96" w:rsidP="00491F38">
      <w:pPr>
        <w:ind w:left="851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</w:t>
      </w:r>
      <w:r w:rsidR="00E96C57">
        <w:rPr>
          <w:rFonts w:cs="Arial"/>
          <w:sz w:val="22"/>
          <w:szCs w:val="22"/>
        </w:rPr>
        <w:t xml:space="preserve">Este método retorna informações da execução da </w:t>
      </w:r>
      <w:r>
        <w:rPr>
          <w:rFonts w:cs="Arial"/>
          <w:sz w:val="22"/>
          <w:szCs w:val="22"/>
        </w:rPr>
        <w:t xml:space="preserve">regra </w:t>
      </w:r>
      <w:r w:rsidRPr="00816952">
        <w:rPr>
          <w:rFonts w:cs="Arial"/>
          <w:sz w:val="22"/>
          <w:szCs w:val="22"/>
        </w:rPr>
        <w:t>“</w:t>
      </w:r>
      <w:r>
        <w:rPr>
          <w:rFonts w:cs="Arial"/>
          <w:i/>
          <w:sz w:val="22"/>
          <w:szCs w:val="22"/>
        </w:rPr>
        <w:t xml:space="preserve">Regra </w:t>
      </w:r>
      <w:proofErr w:type="spellStart"/>
      <w:r>
        <w:rPr>
          <w:rFonts w:cs="Arial"/>
          <w:i/>
          <w:sz w:val="22"/>
          <w:szCs w:val="22"/>
        </w:rPr>
        <w:t>OnLine</w:t>
      </w:r>
      <w:proofErr w:type="spellEnd"/>
      <w:r>
        <w:rPr>
          <w:rFonts w:cs="Arial"/>
          <w:i/>
          <w:sz w:val="22"/>
          <w:szCs w:val="22"/>
        </w:rPr>
        <w:t>+</w:t>
      </w:r>
      <w:r w:rsidRPr="00816952">
        <w:rPr>
          <w:rFonts w:cs="Arial"/>
          <w:sz w:val="22"/>
          <w:szCs w:val="22"/>
        </w:rPr>
        <w:t>”</w:t>
      </w:r>
      <w:r w:rsidR="00E96C57">
        <w:rPr>
          <w:rFonts w:cs="Arial"/>
          <w:sz w:val="22"/>
          <w:szCs w:val="22"/>
        </w:rPr>
        <w:t xml:space="preserve"> (Limite </w:t>
      </w:r>
      <w:proofErr w:type="spellStart"/>
      <w:r w:rsidR="00E96C57">
        <w:rPr>
          <w:rFonts w:cs="Arial"/>
          <w:sz w:val="22"/>
          <w:szCs w:val="22"/>
        </w:rPr>
        <w:t>OnLine</w:t>
      </w:r>
      <w:proofErr w:type="spellEnd"/>
      <w:r w:rsidR="00E96C57">
        <w:rPr>
          <w:rFonts w:cs="Arial"/>
          <w:sz w:val="22"/>
          <w:szCs w:val="22"/>
        </w:rPr>
        <w:t>+)</w:t>
      </w:r>
      <w:r>
        <w:rPr>
          <w:rFonts w:cs="Arial"/>
          <w:sz w:val="22"/>
          <w:szCs w:val="22"/>
        </w:rPr>
        <w:t xml:space="preserve">, informações do </w:t>
      </w:r>
      <w:proofErr w:type="spellStart"/>
      <w:r>
        <w:rPr>
          <w:rFonts w:cs="Arial"/>
          <w:sz w:val="22"/>
          <w:szCs w:val="22"/>
        </w:rPr>
        <w:t>Sinacor</w:t>
      </w:r>
      <w:proofErr w:type="spellEnd"/>
      <w:r>
        <w:rPr>
          <w:rFonts w:cs="Arial"/>
          <w:sz w:val="22"/>
          <w:szCs w:val="22"/>
        </w:rPr>
        <w:t xml:space="preserve"> e informações do </w:t>
      </w:r>
      <w:r w:rsidR="00E96C57">
        <w:rPr>
          <w:rFonts w:cs="Arial"/>
          <w:sz w:val="22"/>
          <w:szCs w:val="22"/>
        </w:rPr>
        <w:t xml:space="preserve">próprio </w:t>
      </w:r>
      <w:r>
        <w:rPr>
          <w:rFonts w:cs="Arial"/>
          <w:sz w:val="22"/>
          <w:szCs w:val="22"/>
        </w:rPr>
        <w:t>OMS</w:t>
      </w:r>
      <w:r w:rsidR="00E96C57">
        <w:rPr>
          <w:rFonts w:cs="Arial"/>
          <w:sz w:val="22"/>
          <w:szCs w:val="22"/>
        </w:rPr>
        <w:t>;</w:t>
      </w:r>
    </w:p>
    <w:p w14:paraId="17201249" w14:textId="77777777" w:rsidR="00E96C57" w:rsidRDefault="00E96C57" w:rsidP="00491F38">
      <w:pPr>
        <w:ind w:left="851"/>
        <w:rPr>
          <w:rFonts w:cs="Arial"/>
          <w:sz w:val="22"/>
          <w:szCs w:val="22"/>
        </w:rPr>
      </w:pPr>
    </w:p>
    <w:p w14:paraId="446A4A65" w14:textId="77777777" w:rsidR="00154B96" w:rsidRDefault="00E96C57" w:rsidP="00491F38">
      <w:pPr>
        <w:ind w:left="851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Também retorna limites</w:t>
      </w:r>
      <w:r w:rsidR="00684C04">
        <w:rPr>
          <w:rFonts w:cs="Arial"/>
          <w:sz w:val="22"/>
          <w:szCs w:val="22"/>
        </w:rPr>
        <w:t xml:space="preserve"> financeiros</w:t>
      </w:r>
      <w:r>
        <w:rPr>
          <w:rFonts w:cs="Arial"/>
          <w:sz w:val="22"/>
          <w:szCs w:val="22"/>
        </w:rPr>
        <w:t xml:space="preserve"> calculados com as informações descritas acima;</w:t>
      </w:r>
    </w:p>
    <w:p w14:paraId="3CB4D04B" w14:textId="77777777" w:rsidR="00154B96" w:rsidRDefault="00154B96" w:rsidP="00491F38">
      <w:pPr>
        <w:ind w:left="851"/>
        <w:rPr>
          <w:rFonts w:cs="Arial"/>
          <w:sz w:val="22"/>
          <w:szCs w:val="22"/>
        </w:rPr>
      </w:pPr>
    </w:p>
    <w:p w14:paraId="7FA7B1A5" w14:textId="77777777" w:rsidR="00391AC6" w:rsidRDefault="00391AC6" w:rsidP="00491F38">
      <w:pPr>
        <w:ind w:left="851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Tela exemplo do AC para configuração da regra </w:t>
      </w:r>
      <w:r w:rsidRPr="00816952">
        <w:rPr>
          <w:rFonts w:cs="Arial"/>
          <w:sz w:val="22"/>
          <w:szCs w:val="22"/>
        </w:rPr>
        <w:t>“</w:t>
      </w:r>
      <w:r w:rsidR="00677C98">
        <w:rPr>
          <w:rFonts w:cs="Arial"/>
          <w:i/>
          <w:sz w:val="22"/>
          <w:szCs w:val="22"/>
        </w:rPr>
        <w:t xml:space="preserve">Regra </w:t>
      </w:r>
      <w:proofErr w:type="spellStart"/>
      <w:r w:rsidR="00677C98">
        <w:rPr>
          <w:rFonts w:cs="Arial"/>
          <w:i/>
          <w:sz w:val="22"/>
          <w:szCs w:val="22"/>
        </w:rPr>
        <w:t>OnLine</w:t>
      </w:r>
      <w:proofErr w:type="spellEnd"/>
      <w:r w:rsidR="00677C98">
        <w:rPr>
          <w:rFonts w:cs="Arial"/>
          <w:i/>
          <w:sz w:val="22"/>
          <w:szCs w:val="22"/>
        </w:rPr>
        <w:t>+</w:t>
      </w:r>
      <w:r w:rsidRPr="00816952">
        <w:rPr>
          <w:rFonts w:cs="Arial"/>
          <w:sz w:val="22"/>
          <w:szCs w:val="22"/>
        </w:rPr>
        <w:t>”</w:t>
      </w:r>
      <w:r>
        <w:rPr>
          <w:rFonts w:cs="Arial"/>
          <w:sz w:val="22"/>
          <w:szCs w:val="22"/>
        </w:rPr>
        <w:t xml:space="preserve"> cadastrada no Grupo do Cliente:</w:t>
      </w:r>
    </w:p>
    <w:p w14:paraId="5F57166D" w14:textId="77777777" w:rsidR="00391AC6" w:rsidRDefault="00391AC6" w:rsidP="00391AC6">
      <w:pPr>
        <w:ind w:left="1701"/>
        <w:rPr>
          <w:rFonts w:cs="Arial"/>
          <w:sz w:val="22"/>
          <w:szCs w:val="22"/>
        </w:rPr>
      </w:pPr>
    </w:p>
    <w:p w14:paraId="2B044DCF" w14:textId="77777777" w:rsidR="00391AC6" w:rsidRDefault="00154B96" w:rsidP="00491F38">
      <w:pPr>
        <w:ind w:left="1418"/>
        <w:rPr>
          <w:noProof/>
        </w:rPr>
      </w:pPr>
      <w:r w:rsidRPr="00154B96">
        <w:rPr>
          <w:noProof/>
        </w:rPr>
        <w:drawing>
          <wp:inline distT="0" distB="0" distL="0" distR="0" wp14:anchorId="7FA45EC3" wp14:editId="5FD46E7A">
            <wp:extent cx="3584448" cy="3910847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97126" cy="392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BB7D" w14:textId="77777777" w:rsidR="00391AC6" w:rsidRDefault="00391AC6" w:rsidP="00391AC6">
      <w:pPr>
        <w:ind w:left="2500"/>
        <w:rPr>
          <w:rFonts w:cs="Arial"/>
          <w:sz w:val="22"/>
          <w:szCs w:val="22"/>
        </w:rPr>
      </w:pPr>
    </w:p>
    <w:p w14:paraId="5F0A9A94" w14:textId="77777777" w:rsidR="009C141D" w:rsidRDefault="009C141D" w:rsidP="00491F38">
      <w:pPr>
        <w:ind w:left="1418"/>
        <w:rPr>
          <w:rFonts w:cs="Arial"/>
          <w:sz w:val="20"/>
        </w:rPr>
      </w:pPr>
      <w:r w:rsidRPr="00ED4280">
        <w:rPr>
          <w:rFonts w:cs="Arial"/>
          <w:sz w:val="20"/>
        </w:rPr>
        <w:t>Observaç</w:t>
      </w:r>
      <w:r>
        <w:rPr>
          <w:rFonts w:cs="Arial"/>
          <w:sz w:val="20"/>
        </w:rPr>
        <w:t>ões</w:t>
      </w:r>
      <w:r w:rsidRPr="00ED4280">
        <w:rPr>
          <w:rFonts w:cs="Arial"/>
          <w:sz w:val="20"/>
        </w:rPr>
        <w:t xml:space="preserve">: </w:t>
      </w:r>
    </w:p>
    <w:p w14:paraId="34D8F662" w14:textId="77777777" w:rsidR="009C141D" w:rsidRDefault="009C141D" w:rsidP="00491F38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t xml:space="preserve">- Esta mesma regra pode ser </w:t>
      </w:r>
      <w:r w:rsidRPr="00ED4280">
        <w:rPr>
          <w:rFonts w:cs="Arial"/>
          <w:sz w:val="20"/>
        </w:rPr>
        <w:t>cadastrada diretamente no Cliente</w:t>
      </w:r>
      <w:r>
        <w:rPr>
          <w:rFonts w:cs="Arial"/>
          <w:sz w:val="20"/>
        </w:rPr>
        <w:t>;</w:t>
      </w:r>
    </w:p>
    <w:p w14:paraId="0270E68C" w14:textId="77777777" w:rsidR="00391AC6" w:rsidRDefault="009C141D" w:rsidP="00491F38">
      <w:pPr>
        <w:ind w:left="1985"/>
        <w:rPr>
          <w:rFonts w:cs="Arial"/>
          <w:sz w:val="22"/>
          <w:szCs w:val="22"/>
        </w:rPr>
      </w:pPr>
      <w:r>
        <w:rPr>
          <w:rFonts w:cs="Arial"/>
          <w:sz w:val="20"/>
        </w:rPr>
        <w:t>- Informações detalhadas da regra no documento do OMS “</w:t>
      </w:r>
      <w:r w:rsidRPr="009C141D">
        <w:rPr>
          <w:rFonts w:cs="Arial"/>
          <w:i/>
          <w:iCs/>
          <w:sz w:val="20"/>
        </w:rPr>
        <w:t>CMAeBroker_Regras.doc</w:t>
      </w:r>
      <w:r>
        <w:rPr>
          <w:rFonts w:cs="Arial"/>
          <w:sz w:val="20"/>
        </w:rPr>
        <w:t>”.</w:t>
      </w:r>
    </w:p>
    <w:p w14:paraId="40492D46" w14:textId="77777777" w:rsidR="009C141D" w:rsidRDefault="009C141D" w:rsidP="00611B03">
      <w:pPr>
        <w:ind w:left="1701"/>
        <w:rPr>
          <w:rFonts w:cs="Arial"/>
          <w:sz w:val="22"/>
          <w:szCs w:val="22"/>
        </w:rPr>
      </w:pPr>
    </w:p>
    <w:p w14:paraId="525ABAE9" w14:textId="77777777" w:rsidR="00611B03" w:rsidRDefault="00611B03" w:rsidP="00491F38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Parâmetros de entrada = Estrutura </w:t>
      </w:r>
      <w:proofErr w:type="spellStart"/>
      <w:r w:rsidR="009E6F72" w:rsidRPr="009E6F72">
        <w:rPr>
          <w:rFonts w:cs="Arial"/>
          <w:b/>
          <w:sz w:val="22"/>
          <w:szCs w:val="22"/>
        </w:rPr>
        <w:t>FinancialStatements</w:t>
      </w:r>
      <w:r w:rsidRPr="00620735">
        <w:rPr>
          <w:rFonts w:cs="Arial"/>
          <w:b/>
          <w:sz w:val="22"/>
          <w:szCs w:val="22"/>
        </w:rPr>
        <w:t>Param</w:t>
      </w:r>
      <w:proofErr w:type="spellEnd"/>
      <w:r>
        <w:rPr>
          <w:rFonts w:cs="Arial"/>
          <w:sz w:val="22"/>
          <w:szCs w:val="22"/>
        </w:rPr>
        <w:t>:</w:t>
      </w:r>
    </w:p>
    <w:p w14:paraId="7DC15D60" w14:textId="77777777" w:rsidR="00611B03" w:rsidRPr="007E45AF" w:rsidRDefault="00611B03" w:rsidP="0067752F">
      <w:pPr>
        <w:ind w:left="1418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F0"/>
      </w:r>
      <w:r w:rsidRPr="007E45AF">
        <w:rPr>
          <w:rFonts w:cs="Arial"/>
          <w:sz w:val="20"/>
        </w:rPr>
        <w:t xml:space="preserve"> </w:t>
      </w:r>
      <w:proofErr w:type="spellStart"/>
      <w:r w:rsidRPr="007E45AF">
        <w:rPr>
          <w:rFonts w:cs="Arial"/>
          <w:sz w:val="20"/>
        </w:rPr>
        <w:t>User</w:t>
      </w:r>
      <w:r>
        <w:rPr>
          <w:rFonts w:cs="Arial"/>
          <w:sz w:val="20"/>
        </w:rPr>
        <w:t>Id</w:t>
      </w:r>
      <w:proofErr w:type="spellEnd"/>
      <w:r w:rsidRPr="007E45AF">
        <w:rPr>
          <w:rFonts w:cs="Arial"/>
          <w:sz w:val="20"/>
        </w:rPr>
        <w:t xml:space="preserve"> = Identificação d</w:t>
      </w:r>
      <w:r>
        <w:rPr>
          <w:rFonts w:cs="Arial"/>
          <w:sz w:val="20"/>
        </w:rPr>
        <w:t xml:space="preserve">o </w:t>
      </w:r>
      <w:r w:rsidRPr="007E45AF">
        <w:rPr>
          <w:rFonts w:cs="Arial"/>
          <w:sz w:val="20"/>
        </w:rPr>
        <w:t xml:space="preserve">cliente </w:t>
      </w:r>
      <w:r>
        <w:rPr>
          <w:rFonts w:cs="Arial"/>
          <w:sz w:val="20"/>
        </w:rPr>
        <w:t>para a posição</w:t>
      </w:r>
      <w:r w:rsidRPr="007E45AF">
        <w:rPr>
          <w:rFonts w:cs="Arial"/>
          <w:sz w:val="20"/>
        </w:rPr>
        <w:t>:</w:t>
      </w:r>
    </w:p>
    <w:p w14:paraId="7E2818D1" w14:textId="77777777" w:rsidR="00611B03" w:rsidRPr="007E45AF" w:rsidRDefault="00611B03" w:rsidP="0067752F">
      <w:pPr>
        <w:ind w:left="1985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A0"/>
      </w:r>
      <w:r w:rsidRPr="007E45AF">
        <w:rPr>
          <w:rFonts w:cs="Arial"/>
          <w:sz w:val="20"/>
        </w:rPr>
        <w:t xml:space="preserve"> </w:t>
      </w:r>
      <w:proofErr w:type="spellStart"/>
      <w:r w:rsidRPr="007E45AF">
        <w:rPr>
          <w:rFonts w:cs="Arial"/>
          <w:sz w:val="20"/>
        </w:rPr>
        <w:t>User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[obrigatório] (</w:t>
      </w:r>
      <w:proofErr w:type="spellStart"/>
      <w:r>
        <w:rPr>
          <w:rFonts w:cs="Arial"/>
          <w:color w:val="0070C0"/>
          <w:sz w:val="20"/>
        </w:rPr>
        <w:t>long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</w:t>
      </w:r>
      <w:r w:rsidRPr="00810F16">
        <w:rPr>
          <w:rFonts w:cs="Arial"/>
          <w:sz w:val="20"/>
        </w:rPr>
        <w:t>I</w:t>
      </w:r>
      <w:r>
        <w:rPr>
          <w:rFonts w:cs="Arial"/>
          <w:sz w:val="20"/>
        </w:rPr>
        <w:t>d</w:t>
      </w:r>
      <w:r w:rsidRPr="00810F16">
        <w:rPr>
          <w:rFonts w:cs="Arial"/>
          <w:sz w:val="20"/>
        </w:rPr>
        <w:t xml:space="preserve"> numérico do </w:t>
      </w:r>
      <w:r>
        <w:rPr>
          <w:rFonts w:cs="Arial"/>
          <w:sz w:val="20"/>
        </w:rPr>
        <w:t>cliente</w:t>
      </w:r>
      <w:r w:rsidRPr="00810F16">
        <w:rPr>
          <w:rFonts w:cs="Arial"/>
          <w:sz w:val="20"/>
        </w:rPr>
        <w:t xml:space="preserve"> (</w:t>
      </w:r>
      <w:r>
        <w:rPr>
          <w:rFonts w:cs="Arial"/>
          <w:sz w:val="20"/>
        </w:rPr>
        <w:t>obtido da estrutura “</w:t>
      </w:r>
      <w:proofErr w:type="spellStart"/>
      <w:r w:rsidRPr="00810F16">
        <w:rPr>
          <w:rFonts w:cs="Arial"/>
          <w:i/>
          <w:sz w:val="20"/>
        </w:rPr>
        <w:t>ClientList</w:t>
      </w:r>
      <w:r>
        <w:rPr>
          <w:rFonts w:cs="Arial"/>
          <w:i/>
          <w:sz w:val="20"/>
        </w:rPr>
        <w:t>Result</w:t>
      </w:r>
      <w:proofErr w:type="spellEnd"/>
      <w:r w:rsidRPr="00810F16">
        <w:rPr>
          <w:rFonts w:cs="Arial"/>
          <w:sz w:val="20"/>
        </w:rPr>
        <w:t>”</w:t>
      </w:r>
      <w:r>
        <w:rPr>
          <w:rFonts w:cs="Arial"/>
          <w:sz w:val="20"/>
        </w:rPr>
        <w:t xml:space="preserve"> campo “</w:t>
      </w:r>
      <w:proofErr w:type="spellStart"/>
      <w:r w:rsidRPr="003465D6">
        <w:rPr>
          <w:rFonts w:cs="Arial"/>
          <w:i/>
          <w:sz w:val="20"/>
        </w:rPr>
        <w:t>Data.Id</w:t>
      </w:r>
      <w:proofErr w:type="spellEnd"/>
      <w:r>
        <w:rPr>
          <w:rFonts w:cs="Arial"/>
          <w:sz w:val="20"/>
        </w:rPr>
        <w:t>”</w:t>
      </w:r>
      <w:r w:rsidRPr="00810F16">
        <w:rPr>
          <w:rFonts w:cs="Arial"/>
          <w:sz w:val="20"/>
        </w:rPr>
        <w:t>);</w:t>
      </w:r>
    </w:p>
    <w:p w14:paraId="634D0E52" w14:textId="77777777" w:rsidR="00611B03" w:rsidRDefault="00611B03" w:rsidP="0067752F">
      <w:pPr>
        <w:ind w:left="1985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A0"/>
      </w:r>
      <w:r w:rsidRPr="007E45AF">
        <w:rPr>
          <w:rFonts w:cs="Arial"/>
          <w:sz w:val="20"/>
        </w:rPr>
        <w:t xml:space="preserve"> </w:t>
      </w:r>
      <w:proofErr w:type="spellStart"/>
      <w:r w:rsidRPr="007E45AF">
        <w:rPr>
          <w:rFonts w:cs="Arial"/>
          <w:sz w:val="20"/>
        </w:rPr>
        <w:t>UserMne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 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Mnemônico do </w:t>
      </w:r>
      <w:r>
        <w:rPr>
          <w:rFonts w:cs="Arial"/>
          <w:sz w:val="20"/>
        </w:rPr>
        <w:t>cliente</w:t>
      </w:r>
      <w:r w:rsidRPr="007E45AF">
        <w:rPr>
          <w:rFonts w:cs="Arial"/>
          <w:sz w:val="20"/>
        </w:rPr>
        <w:t xml:space="preserve"> (</w:t>
      </w:r>
      <w:r>
        <w:rPr>
          <w:rFonts w:cs="Arial"/>
          <w:sz w:val="20"/>
        </w:rPr>
        <w:t>obtido da estrutura “</w:t>
      </w:r>
      <w:proofErr w:type="spellStart"/>
      <w:r w:rsidRPr="007E45AF">
        <w:rPr>
          <w:rFonts w:cs="Arial"/>
          <w:i/>
          <w:sz w:val="20"/>
        </w:rPr>
        <w:t>ClientList</w:t>
      </w:r>
      <w:r>
        <w:rPr>
          <w:rFonts w:cs="Arial"/>
          <w:i/>
          <w:sz w:val="20"/>
        </w:rPr>
        <w:t>Result</w:t>
      </w:r>
      <w:proofErr w:type="spellEnd"/>
      <w:r w:rsidRPr="007E45AF">
        <w:rPr>
          <w:rFonts w:cs="Arial"/>
          <w:sz w:val="20"/>
        </w:rPr>
        <w:t>”</w:t>
      </w:r>
      <w:r>
        <w:rPr>
          <w:rFonts w:cs="Arial"/>
          <w:sz w:val="20"/>
        </w:rPr>
        <w:t xml:space="preserve"> campo “</w:t>
      </w:r>
      <w:proofErr w:type="spellStart"/>
      <w:r w:rsidRPr="005943BD">
        <w:rPr>
          <w:rFonts w:cs="Arial"/>
          <w:i/>
          <w:sz w:val="20"/>
        </w:rPr>
        <w:t>Data.Mnemonic</w:t>
      </w:r>
      <w:proofErr w:type="spellEnd"/>
      <w:r>
        <w:rPr>
          <w:rFonts w:cs="Arial"/>
          <w:sz w:val="20"/>
        </w:rPr>
        <w:t>”</w:t>
      </w:r>
      <w:r w:rsidRPr="007E45AF">
        <w:rPr>
          <w:rFonts w:cs="Arial"/>
          <w:sz w:val="20"/>
        </w:rPr>
        <w:t>);</w:t>
      </w:r>
    </w:p>
    <w:p w14:paraId="1E2B5E7F" w14:textId="77777777" w:rsidR="00611B03" w:rsidRDefault="00611B03" w:rsidP="0067752F">
      <w:pPr>
        <w:ind w:left="1985"/>
        <w:rPr>
          <w:rFonts w:cs="Arial"/>
          <w:sz w:val="20"/>
        </w:rPr>
      </w:pPr>
      <w:r w:rsidRPr="007E45AF">
        <w:rPr>
          <w:rFonts w:cs="Arial"/>
          <w:sz w:val="20"/>
        </w:rPr>
        <w:sym w:font="Wingdings" w:char="F0A0"/>
      </w:r>
      <w:r w:rsidRPr="007E45AF">
        <w:rPr>
          <w:rFonts w:cs="Arial"/>
          <w:sz w:val="20"/>
        </w:rPr>
        <w:t xml:space="preserve"> </w:t>
      </w:r>
      <w:proofErr w:type="spellStart"/>
      <w:r w:rsidRPr="007E45AF">
        <w:rPr>
          <w:rFonts w:cs="Arial"/>
          <w:sz w:val="20"/>
        </w:rPr>
        <w:t>Branch</w:t>
      </w:r>
      <w:proofErr w:type="spellEnd"/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[opcional]</w:t>
      </w:r>
      <w:r w:rsidRPr="007E45AF">
        <w:rPr>
          <w:rFonts w:cs="Arial"/>
          <w:sz w:val="20"/>
        </w:rPr>
        <w:t xml:space="preserve"> </w:t>
      </w:r>
      <w:r w:rsidRPr="007E45AF">
        <w:rPr>
          <w:rFonts w:cs="Arial"/>
          <w:color w:val="0070C0"/>
          <w:sz w:val="20"/>
        </w:rPr>
        <w:t>(</w:t>
      </w:r>
      <w:proofErr w:type="spellStart"/>
      <w:r w:rsidRPr="007E45AF">
        <w:rPr>
          <w:rFonts w:cs="Arial"/>
          <w:color w:val="0070C0"/>
          <w:sz w:val="20"/>
        </w:rPr>
        <w:t>string</w:t>
      </w:r>
      <w:proofErr w:type="spellEnd"/>
      <w:r w:rsidRPr="007E45AF">
        <w:rPr>
          <w:rFonts w:cs="Arial"/>
          <w:color w:val="0070C0"/>
          <w:sz w:val="20"/>
        </w:rPr>
        <w:t>)</w:t>
      </w:r>
      <w:r w:rsidRPr="007E45AF">
        <w:rPr>
          <w:rFonts w:cs="Arial"/>
          <w:sz w:val="20"/>
        </w:rPr>
        <w:t xml:space="preserve"> = Mnemônico da filial do cliente (</w:t>
      </w:r>
      <w:r>
        <w:rPr>
          <w:rFonts w:cs="Arial"/>
          <w:sz w:val="20"/>
        </w:rPr>
        <w:t>obtido da estrutura “</w:t>
      </w:r>
      <w:proofErr w:type="spellStart"/>
      <w:r w:rsidRPr="007E45AF">
        <w:rPr>
          <w:rFonts w:cs="Arial"/>
          <w:i/>
          <w:sz w:val="20"/>
        </w:rPr>
        <w:t>ClientList</w:t>
      </w:r>
      <w:proofErr w:type="spellEnd"/>
      <w:r w:rsidRPr="007E45AF">
        <w:rPr>
          <w:rFonts w:cs="Arial"/>
          <w:sz w:val="20"/>
        </w:rPr>
        <w:t>”).</w:t>
      </w:r>
    </w:p>
    <w:p w14:paraId="00D4E789" w14:textId="77777777" w:rsidR="00611B03" w:rsidRDefault="00611B03" w:rsidP="0067752F">
      <w:pPr>
        <w:ind w:left="1985"/>
        <w:rPr>
          <w:rFonts w:cs="Arial"/>
          <w:sz w:val="20"/>
        </w:rPr>
      </w:pPr>
    </w:p>
    <w:p w14:paraId="02C32B7F" w14:textId="77777777" w:rsidR="00611B03" w:rsidRDefault="00611B03" w:rsidP="0067752F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lastRenderedPageBreak/>
        <w:t>Observação: Se enviado “</w:t>
      </w:r>
      <w:proofErr w:type="spellStart"/>
      <w:r w:rsidRPr="00B16F42">
        <w:rPr>
          <w:rFonts w:cs="Arial"/>
          <w:i/>
          <w:sz w:val="20"/>
        </w:rPr>
        <w:t>UserMne</w:t>
      </w:r>
      <w:proofErr w:type="spellEnd"/>
      <w:r>
        <w:rPr>
          <w:rFonts w:cs="Arial"/>
          <w:sz w:val="20"/>
        </w:rPr>
        <w:t>” (mnemônico do OMS) o campo “</w:t>
      </w:r>
      <w:proofErr w:type="spellStart"/>
      <w:r w:rsidRPr="00B16F42">
        <w:rPr>
          <w:rFonts w:cs="Arial"/>
          <w:i/>
          <w:sz w:val="20"/>
        </w:rPr>
        <w:t>User</w:t>
      </w:r>
      <w:proofErr w:type="spellEnd"/>
      <w:r>
        <w:rPr>
          <w:rFonts w:cs="Arial"/>
          <w:sz w:val="20"/>
        </w:rPr>
        <w:t>” pode ser enviado com o valor 0 (zero).</w:t>
      </w:r>
    </w:p>
    <w:p w14:paraId="14684783" w14:textId="77777777" w:rsidR="00611B03" w:rsidRPr="00E21E6A" w:rsidRDefault="00611B03" w:rsidP="00611B03">
      <w:pPr>
        <w:ind w:left="1701"/>
        <w:rPr>
          <w:rFonts w:cs="Arial"/>
          <w:sz w:val="20"/>
        </w:rPr>
      </w:pPr>
    </w:p>
    <w:p w14:paraId="7F8C172E" w14:textId="77777777" w:rsidR="00611B03" w:rsidRDefault="00611B03" w:rsidP="0067752F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Retorno = Estrutura </w:t>
      </w:r>
      <w:proofErr w:type="spellStart"/>
      <w:r w:rsidR="007C552C" w:rsidRPr="007C552C">
        <w:rPr>
          <w:rFonts w:cs="Arial"/>
          <w:b/>
          <w:sz w:val="22"/>
          <w:szCs w:val="22"/>
        </w:rPr>
        <w:t>FinancialStatements</w:t>
      </w:r>
      <w:r w:rsidRPr="00620735">
        <w:rPr>
          <w:rFonts w:cs="Arial"/>
          <w:b/>
          <w:sz w:val="22"/>
          <w:szCs w:val="22"/>
        </w:rPr>
        <w:t>Result</w:t>
      </w:r>
      <w:proofErr w:type="spellEnd"/>
      <w:r w:rsidRPr="005D1D65">
        <w:rPr>
          <w:rFonts w:cs="Arial"/>
          <w:sz w:val="22"/>
          <w:szCs w:val="22"/>
        </w:rPr>
        <w:t>:</w:t>
      </w:r>
    </w:p>
    <w:p w14:paraId="3C62462C" w14:textId="77777777" w:rsidR="00611B03" w:rsidRPr="00663574" w:rsidRDefault="00611B03" w:rsidP="0067752F">
      <w:pPr>
        <w:ind w:left="141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 w:rsidRPr="00663574">
        <w:rPr>
          <w:rFonts w:cs="Arial"/>
          <w:sz w:val="20"/>
        </w:rPr>
        <w:t xml:space="preserve"> Status:</w:t>
      </w:r>
    </w:p>
    <w:p w14:paraId="212ACAFF" w14:textId="77777777" w:rsidR="00611B03" w:rsidRPr="00663574" w:rsidRDefault="00611B03" w:rsidP="0067752F">
      <w:pPr>
        <w:ind w:left="198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Success</w:t>
      </w:r>
      <w:proofErr w:type="spellEnd"/>
      <w:r w:rsidRPr="00663574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>)</w:t>
      </w:r>
      <w:r w:rsidRPr="00663574">
        <w:rPr>
          <w:rFonts w:cs="Arial"/>
          <w:sz w:val="20"/>
        </w:rPr>
        <w:t xml:space="preserve"> = </w:t>
      </w:r>
      <w:proofErr w:type="spellStart"/>
      <w:r w:rsidRPr="00663574">
        <w:rPr>
          <w:rFonts w:cs="Arial"/>
          <w:sz w:val="20"/>
        </w:rPr>
        <w:t>True</w:t>
      </w:r>
      <w:proofErr w:type="spellEnd"/>
      <w:r w:rsidRPr="00663574">
        <w:rPr>
          <w:rFonts w:cs="Arial"/>
          <w:sz w:val="20"/>
        </w:rPr>
        <w:t xml:space="preserve"> ou False;</w:t>
      </w:r>
    </w:p>
    <w:p w14:paraId="01BA5748" w14:textId="77777777" w:rsidR="00611B03" w:rsidRPr="00663574" w:rsidRDefault="00611B03" w:rsidP="0067752F">
      <w:pPr>
        <w:ind w:left="198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Code</w:t>
      </w:r>
      <w:proofErr w:type="spellEnd"/>
      <w:r w:rsidRPr="00663574"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 xml:space="preserve">) </w:t>
      </w:r>
      <w:r w:rsidRPr="00663574">
        <w:rPr>
          <w:rFonts w:cs="Arial"/>
          <w:sz w:val="20"/>
        </w:rPr>
        <w:t xml:space="preserve">= Código do erro (se </w:t>
      </w:r>
      <w:proofErr w:type="spellStart"/>
      <w:r w:rsidRPr="00663574">
        <w:rPr>
          <w:rFonts w:cs="Arial"/>
          <w:sz w:val="20"/>
        </w:rPr>
        <w:t>success</w:t>
      </w:r>
      <w:proofErr w:type="spellEnd"/>
      <w:r w:rsidRPr="00663574">
        <w:rPr>
          <w:rFonts w:cs="Arial"/>
          <w:sz w:val="20"/>
        </w:rPr>
        <w:t>=False);</w:t>
      </w:r>
    </w:p>
    <w:p w14:paraId="64B312EF" w14:textId="77777777" w:rsidR="00611B03" w:rsidRDefault="00611B03" w:rsidP="0067752F">
      <w:pPr>
        <w:ind w:left="198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Message</w:t>
      </w:r>
      <w:proofErr w:type="spellEnd"/>
      <w:r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>)</w:t>
      </w:r>
      <w:r w:rsidRPr="00663574">
        <w:rPr>
          <w:rFonts w:cs="Arial"/>
          <w:sz w:val="20"/>
        </w:rPr>
        <w:t xml:space="preserve"> = Mensagem do erro (se </w:t>
      </w:r>
      <w:proofErr w:type="spellStart"/>
      <w:r w:rsidRPr="00663574">
        <w:rPr>
          <w:rFonts w:cs="Arial"/>
          <w:sz w:val="20"/>
        </w:rPr>
        <w:t>success</w:t>
      </w:r>
      <w:proofErr w:type="spellEnd"/>
      <w:r w:rsidRPr="00663574">
        <w:rPr>
          <w:rFonts w:cs="Arial"/>
          <w:sz w:val="20"/>
        </w:rPr>
        <w:t>=False);</w:t>
      </w:r>
    </w:p>
    <w:p w14:paraId="44EA5A5B" w14:textId="77777777" w:rsidR="00611B03" w:rsidRDefault="00611B03" w:rsidP="0067752F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OmsCode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r>
        <w:rPr>
          <w:rFonts w:cs="Arial"/>
          <w:sz w:val="20"/>
        </w:rPr>
        <w:t xml:space="preserve">OMS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6D992561" w14:textId="77777777" w:rsidR="00611B03" w:rsidRDefault="00611B03" w:rsidP="0067752F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StreamerCode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273BEFA7" w14:textId="77777777" w:rsidR="00611B03" w:rsidRPr="00663574" w:rsidRDefault="00611B03" w:rsidP="0067752F">
      <w:pPr>
        <w:ind w:left="198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Referer</w:t>
      </w:r>
      <w:proofErr w:type="spellEnd"/>
      <w:r w:rsidRPr="00663574"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object</w:t>
      </w:r>
      <w:proofErr w:type="spellEnd"/>
      <w:r w:rsidRPr="00663574">
        <w:rPr>
          <w:rFonts w:cs="Arial"/>
          <w:color w:val="0070C0"/>
          <w:sz w:val="20"/>
        </w:rPr>
        <w:t>)</w:t>
      </w:r>
      <w:r w:rsidRPr="00663574">
        <w:rPr>
          <w:rFonts w:cs="Arial"/>
          <w:sz w:val="20"/>
        </w:rPr>
        <w:t xml:space="preserve"> = Objeto para identificar a requisição no momento da resposta (responsabilidade do serviço);</w:t>
      </w:r>
    </w:p>
    <w:p w14:paraId="4165A56C" w14:textId="77777777" w:rsidR="00611B03" w:rsidRDefault="00611B03" w:rsidP="0067752F">
      <w:pPr>
        <w:ind w:left="198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663574">
        <w:rPr>
          <w:rFonts w:cs="Arial"/>
          <w:sz w:val="20"/>
        </w:rPr>
        <w:t xml:space="preserve"> </w:t>
      </w:r>
      <w:proofErr w:type="spellStart"/>
      <w:r w:rsidRPr="00663574">
        <w:rPr>
          <w:rFonts w:cs="Arial"/>
          <w:sz w:val="20"/>
        </w:rPr>
        <w:t>ToJSON</w:t>
      </w:r>
      <w:proofErr w:type="spellEnd"/>
      <w:r w:rsidRPr="00663574"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>)</w:t>
      </w:r>
      <w:r w:rsidRPr="00663574">
        <w:rPr>
          <w:rFonts w:cs="Arial"/>
          <w:sz w:val="20"/>
        </w:rPr>
        <w:t xml:space="preserve"> = Conversor para JSON da estrutura </w:t>
      </w:r>
      <w:proofErr w:type="spellStart"/>
      <w:r w:rsidR="009E6F72" w:rsidRPr="009E6F72">
        <w:rPr>
          <w:rFonts w:cs="Arial"/>
          <w:sz w:val="20"/>
        </w:rPr>
        <w:t>FinancialStatements</w:t>
      </w:r>
      <w:r>
        <w:rPr>
          <w:rFonts w:cs="Arial"/>
          <w:sz w:val="20"/>
        </w:rPr>
        <w:t>Result</w:t>
      </w:r>
      <w:proofErr w:type="spellEnd"/>
      <w:r>
        <w:rPr>
          <w:rFonts w:cs="Arial"/>
          <w:sz w:val="20"/>
        </w:rPr>
        <w:t>.</w:t>
      </w:r>
    </w:p>
    <w:p w14:paraId="7387EC35" w14:textId="77777777" w:rsidR="00611B03" w:rsidRDefault="00611B03" w:rsidP="0067752F">
      <w:pPr>
        <w:ind w:left="1418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r w:rsidRPr="001E648B">
        <w:rPr>
          <w:rFonts w:cs="Arial"/>
          <w:sz w:val="20"/>
        </w:rPr>
        <w:t>Data = Dados</w:t>
      </w:r>
      <w:r w:rsidR="00474268">
        <w:rPr>
          <w:rFonts w:cs="Arial"/>
          <w:sz w:val="20"/>
        </w:rPr>
        <w:t xml:space="preserve"> do Extrato Financeiro</w:t>
      </w:r>
      <w:r w:rsidRPr="001E648B">
        <w:rPr>
          <w:rFonts w:cs="Arial"/>
          <w:sz w:val="20"/>
        </w:rPr>
        <w:t>:</w:t>
      </w:r>
    </w:p>
    <w:p w14:paraId="407DB480" w14:textId="77777777" w:rsidR="00C66BB4" w:rsidRPr="00F17724" w:rsidRDefault="00C66BB4" w:rsidP="0067752F">
      <w:pPr>
        <w:ind w:left="1985"/>
        <w:rPr>
          <w:rFonts w:cs="Arial"/>
          <w:b/>
          <w:bCs/>
          <w:sz w:val="20"/>
          <w:highlight w:val="darkGray"/>
        </w:rPr>
      </w:pPr>
      <w:r w:rsidRPr="00F17724">
        <w:rPr>
          <w:rFonts w:cs="Arial"/>
          <w:b/>
          <w:bCs/>
          <w:sz w:val="20"/>
          <w:highlight w:val="darkGray"/>
        </w:rPr>
        <w:sym w:font="Wingdings 3" w:char="F022"/>
      </w:r>
      <w:r w:rsidRPr="00F17724">
        <w:rPr>
          <w:rFonts w:cs="Arial"/>
          <w:b/>
          <w:bCs/>
          <w:sz w:val="20"/>
          <w:highlight w:val="darkGray"/>
        </w:rPr>
        <w:t xml:space="preserve"> </w:t>
      </w:r>
      <w:r w:rsidR="0036777A">
        <w:rPr>
          <w:rFonts w:cs="Arial"/>
          <w:b/>
          <w:bCs/>
          <w:sz w:val="20"/>
          <w:highlight w:val="darkGray"/>
        </w:rPr>
        <w:t>Informações</w:t>
      </w:r>
      <w:r w:rsidRPr="00F17724">
        <w:rPr>
          <w:rFonts w:cs="Arial"/>
          <w:b/>
          <w:bCs/>
          <w:sz w:val="20"/>
          <w:highlight w:val="darkGray"/>
        </w:rPr>
        <w:t xml:space="preserve"> do </w:t>
      </w:r>
      <w:proofErr w:type="spellStart"/>
      <w:r w:rsidRPr="00F17724">
        <w:rPr>
          <w:rFonts w:cs="Arial"/>
          <w:b/>
          <w:bCs/>
          <w:sz w:val="20"/>
          <w:highlight w:val="darkGray"/>
        </w:rPr>
        <w:t>Sinacor</w:t>
      </w:r>
      <w:proofErr w:type="spellEnd"/>
      <w:r w:rsidRPr="00F17724">
        <w:rPr>
          <w:rFonts w:cs="Arial"/>
          <w:b/>
          <w:bCs/>
          <w:sz w:val="20"/>
          <w:highlight w:val="darkGray"/>
        </w:rPr>
        <w:t xml:space="preserve"> (</w:t>
      </w:r>
      <w:proofErr w:type="spellStart"/>
      <w:r w:rsidR="00663F04">
        <w:rPr>
          <w:rFonts w:cs="Arial"/>
          <w:b/>
          <w:bCs/>
          <w:sz w:val="20"/>
          <w:highlight w:val="darkGray"/>
        </w:rPr>
        <w:t>view</w:t>
      </w:r>
      <w:proofErr w:type="spellEnd"/>
      <w:r w:rsidR="00663F04">
        <w:rPr>
          <w:rFonts w:cs="Arial"/>
          <w:b/>
          <w:bCs/>
          <w:sz w:val="20"/>
          <w:highlight w:val="darkGray"/>
        </w:rPr>
        <w:t xml:space="preserve"> </w:t>
      </w:r>
      <w:proofErr w:type="spellStart"/>
      <w:r w:rsidRPr="00F17724">
        <w:rPr>
          <w:rFonts w:cs="Arial"/>
          <w:b/>
          <w:bCs/>
          <w:sz w:val="16"/>
          <w:szCs w:val="16"/>
          <w:highlight w:val="darkGray"/>
        </w:rPr>
        <w:t>vwCMAEBSALDOSCC</w:t>
      </w:r>
      <w:proofErr w:type="spellEnd"/>
      <w:r w:rsidRPr="00F17724">
        <w:rPr>
          <w:rFonts w:cs="Arial"/>
          <w:b/>
          <w:bCs/>
          <w:sz w:val="20"/>
          <w:highlight w:val="darkGray"/>
        </w:rPr>
        <w:t>)</w:t>
      </w:r>
    </w:p>
    <w:p w14:paraId="31826718" w14:textId="77777777" w:rsidR="009B076B" w:rsidRPr="00F17724" w:rsidRDefault="009B076B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bookmarkStart w:id="90" w:name="_Hlk18568925"/>
      <w:r w:rsidR="006711ED">
        <w:rPr>
          <w:rFonts w:cs="Arial"/>
          <w:sz w:val="20"/>
          <w:highlight w:val="darkGray"/>
        </w:rPr>
        <w:t>D</w:t>
      </w:r>
      <w:r w:rsidRPr="00F17724">
        <w:rPr>
          <w:rFonts w:cs="Arial"/>
          <w:sz w:val="20"/>
          <w:highlight w:val="darkGray"/>
        </w:rPr>
        <w:t>t</w:t>
      </w:r>
      <w:r w:rsidR="006711ED">
        <w:rPr>
          <w:rFonts w:cs="Arial"/>
          <w:sz w:val="20"/>
          <w:highlight w:val="darkGray"/>
        </w:rPr>
        <w:t>D</w:t>
      </w:r>
      <w:bookmarkEnd w:id="90"/>
      <w:r w:rsidRPr="00F17724">
        <w:rPr>
          <w:rFonts w:cs="Arial"/>
          <w:sz w:val="20"/>
          <w:highlight w:val="darkGray"/>
        </w:rPr>
        <w:t xml:space="preserve">0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= </w:t>
      </w:r>
      <w:r w:rsidR="0023357C" w:rsidRPr="00F17724">
        <w:rPr>
          <w:rFonts w:cs="Arial"/>
          <w:sz w:val="20"/>
          <w:highlight w:val="darkGray"/>
        </w:rPr>
        <w:t xml:space="preserve">Data </w:t>
      </w:r>
      <w:r w:rsidR="00FA1309" w:rsidRPr="00F17724">
        <w:rPr>
          <w:rFonts w:cs="Arial"/>
          <w:sz w:val="20"/>
          <w:highlight w:val="darkGray"/>
        </w:rPr>
        <w:t>Atual</w:t>
      </w:r>
      <w:r w:rsidR="0023357C" w:rsidRPr="00F17724">
        <w:rPr>
          <w:rFonts w:cs="Arial"/>
          <w:sz w:val="20"/>
          <w:highlight w:val="darkGray"/>
        </w:rPr>
        <w:t xml:space="preserve"> (formato YYYY-MM-DD);</w:t>
      </w:r>
    </w:p>
    <w:p w14:paraId="72B9E054" w14:textId="77777777" w:rsidR="009B076B" w:rsidRPr="00F17724" w:rsidRDefault="009B076B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r w:rsidR="006711ED">
        <w:rPr>
          <w:rFonts w:cs="Arial"/>
          <w:sz w:val="20"/>
          <w:highlight w:val="darkGray"/>
        </w:rPr>
        <w:t>D</w:t>
      </w:r>
      <w:r w:rsidR="006711ED" w:rsidRPr="00F17724">
        <w:rPr>
          <w:rFonts w:cs="Arial"/>
          <w:sz w:val="20"/>
          <w:highlight w:val="darkGray"/>
        </w:rPr>
        <w:t>t</w:t>
      </w:r>
      <w:r w:rsidR="006711ED">
        <w:rPr>
          <w:rFonts w:cs="Arial"/>
          <w:sz w:val="20"/>
          <w:highlight w:val="darkGray"/>
        </w:rPr>
        <w:t>D</w:t>
      </w:r>
      <w:r w:rsidRPr="00F17724">
        <w:rPr>
          <w:rFonts w:cs="Arial"/>
          <w:sz w:val="20"/>
          <w:highlight w:val="darkGray"/>
        </w:rPr>
        <w:t xml:space="preserve">1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= </w:t>
      </w:r>
      <w:r w:rsidR="0023357C" w:rsidRPr="00F17724">
        <w:rPr>
          <w:rFonts w:cs="Arial"/>
          <w:sz w:val="20"/>
          <w:highlight w:val="darkGray"/>
        </w:rPr>
        <w:t>Data</w:t>
      </w:r>
      <w:r w:rsidR="00FA1309" w:rsidRPr="00F17724">
        <w:rPr>
          <w:rFonts w:cs="Arial"/>
          <w:sz w:val="20"/>
          <w:highlight w:val="darkGray"/>
        </w:rPr>
        <w:t xml:space="preserve"> Atual </w:t>
      </w:r>
      <w:r w:rsidR="0023357C" w:rsidRPr="00F17724">
        <w:rPr>
          <w:rFonts w:cs="Arial"/>
          <w:sz w:val="20"/>
          <w:highlight w:val="darkGray"/>
        </w:rPr>
        <w:t>+</w:t>
      </w:r>
      <w:r w:rsidR="00CD2BFD">
        <w:rPr>
          <w:rFonts w:cs="Arial"/>
          <w:sz w:val="20"/>
          <w:highlight w:val="darkGray"/>
        </w:rPr>
        <w:t xml:space="preserve"> </w:t>
      </w:r>
      <w:r w:rsidR="0023357C" w:rsidRPr="00F17724">
        <w:rPr>
          <w:rFonts w:cs="Arial"/>
          <w:sz w:val="20"/>
          <w:highlight w:val="darkGray"/>
        </w:rPr>
        <w:t>1 (formato YYYY-MM-DD);</w:t>
      </w:r>
    </w:p>
    <w:p w14:paraId="5FDFE3D6" w14:textId="77777777" w:rsidR="009B076B" w:rsidRPr="00F17724" w:rsidRDefault="009B076B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r w:rsidR="006711ED">
        <w:rPr>
          <w:rFonts w:cs="Arial"/>
          <w:sz w:val="20"/>
          <w:highlight w:val="darkGray"/>
        </w:rPr>
        <w:t>D</w:t>
      </w:r>
      <w:r w:rsidR="006711ED" w:rsidRPr="00F17724">
        <w:rPr>
          <w:rFonts w:cs="Arial"/>
          <w:sz w:val="20"/>
          <w:highlight w:val="darkGray"/>
        </w:rPr>
        <w:t>t</w:t>
      </w:r>
      <w:r w:rsidR="006711ED">
        <w:rPr>
          <w:rFonts w:cs="Arial"/>
          <w:sz w:val="20"/>
          <w:highlight w:val="darkGray"/>
        </w:rPr>
        <w:t>D</w:t>
      </w:r>
      <w:r w:rsidRPr="00F17724">
        <w:rPr>
          <w:rFonts w:cs="Arial"/>
          <w:sz w:val="20"/>
          <w:highlight w:val="darkGray"/>
        </w:rPr>
        <w:t xml:space="preserve">2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= </w:t>
      </w:r>
      <w:r w:rsidR="00FA1309" w:rsidRPr="00F17724">
        <w:rPr>
          <w:rFonts w:cs="Arial"/>
          <w:sz w:val="20"/>
          <w:highlight w:val="darkGray"/>
        </w:rPr>
        <w:t>Data Atual +</w:t>
      </w:r>
      <w:r w:rsidR="00CD2BFD">
        <w:rPr>
          <w:rFonts w:cs="Arial"/>
          <w:sz w:val="20"/>
          <w:highlight w:val="darkGray"/>
        </w:rPr>
        <w:t xml:space="preserve"> </w:t>
      </w:r>
      <w:r w:rsidR="00FA1309" w:rsidRPr="00F17724">
        <w:rPr>
          <w:rFonts w:cs="Arial"/>
          <w:sz w:val="20"/>
          <w:highlight w:val="darkGray"/>
        </w:rPr>
        <w:t>2</w:t>
      </w:r>
      <w:r w:rsidR="0023357C" w:rsidRPr="00F17724">
        <w:rPr>
          <w:rFonts w:cs="Arial"/>
          <w:sz w:val="20"/>
          <w:highlight w:val="darkGray"/>
        </w:rPr>
        <w:t xml:space="preserve"> (formato YYYY-MM-DD);</w:t>
      </w:r>
    </w:p>
    <w:p w14:paraId="2B34632F" w14:textId="77777777" w:rsidR="009B076B" w:rsidRPr="00F17724" w:rsidRDefault="009B076B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r w:rsidR="006711ED">
        <w:rPr>
          <w:rFonts w:cs="Arial"/>
          <w:sz w:val="20"/>
          <w:highlight w:val="darkGray"/>
        </w:rPr>
        <w:t>D</w:t>
      </w:r>
      <w:r w:rsidR="006711ED" w:rsidRPr="00F17724">
        <w:rPr>
          <w:rFonts w:cs="Arial"/>
          <w:sz w:val="20"/>
          <w:highlight w:val="darkGray"/>
        </w:rPr>
        <w:t>t</w:t>
      </w:r>
      <w:r w:rsidR="006711ED">
        <w:rPr>
          <w:rFonts w:cs="Arial"/>
          <w:sz w:val="20"/>
          <w:highlight w:val="darkGray"/>
        </w:rPr>
        <w:t>D</w:t>
      </w:r>
      <w:r w:rsidRPr="00F17724">
        <w:rPr>
          <w:rFonts w:cs="Arial"/>
          <w:sz w:val="20"/>
          <w:highlight w:val="darkGray"/>
        </w:rPr>
        <w:t xml:space="preserve">3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=</w:t>
      </w:r>
      <w:r w:rsidR="0023357C" w:rsidRPr="00F17724">
        <w:rPr>
          <w:rFonts w:cs="Arial"/>
          <w:sz w:val="20"/>
          <w:highlight w:val="darkGray"/>
        </w:rPr>
        <w:t xml:space="preserve"> </w:t>
      </w:r>
      <w:r w:rsidR="00FA1309" w:rsidRPr="00F17724">
        <w:rPr>
          <w:rFonts w:cs="Arial"/>
          <w:sz w:val="20"/>
          <w:highlight w:val="darkGray"/>
        </w:rPr>
        <w:t>Data Atual +</w:t>
      </w:r>
      <w:r w:rsidR="00CD2BFD">
        <w:rPr>
          <w:rFonts w:cs="Arial"/>
          <w:sz w:val="20"/>
          <w:highlight w:val="darkGray"/>
        </w:rPr>
        <w:t xml:space="preserve"> </w:t>
      </w:r>
      <w:r w:rsidR="00FA1309" w:rsidRPr="00F17724">
        <w:rPr>
          <w:rFonts w:cs="Arial"/>
          <w:sz w:val="20"/>
          <w:highlight w:val="darkGray"/>
        </w:rPr>
        <w:t>3</w:t>
      </w:r>
      <w:r w:rsidR="0023357C" w:rsidRPr="00F17724">
        <w:rPr>
          <w:rFonts w:cs="Arial"/>
          <w:sz w:val="20"/>
          <w:highlight w:val="darkGray"/>
        </w:rPr>
        <w:t xml:space="preserve"> (formato YYYY-MM-DD);</w:t>
      </w:r>
    </w:p>
    <w:p w14:paraId="13CDBEC5" w14:textId="77777777" w:rsidR="00C66BB4" w:rsidRPr="00F17724" w:rsidRDefault="00C66BB4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proofErr w:type="spellStart"/>
      <w:r w:rsidR="006711ED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l</w:t>
      </w:r>
      <w:r w:rsidR="006711ED">
        <w:rPr>
          <w:rFonts w:cs="Arial"/>
          <w:sz w:val="20"/>
          <w:highlight w:val="darkGray"/>
        </w:rPr>
        <w:t>D</w:t>
      </w:r>
      <w:r w:rsidRPr="00F17724">
        <w:rPr>
          <w:rFonts w:cs="Arial"/>
          <w:sz w:val="20"/>
          <w:highlight w:val="darkGray"/>
        </w:rPr>
        <w:t>isponivel</w:t>
      </w:r>
      <w:proofErr w:type="spellEnd"/>
      <w:r w:rsidRPr="00F17724">
        <w:rPr>
          <w:rFonts w:cs="Arial"/>
          <w:sz w:val="20"/>
          <w:highlight w:val="darkGray"/>
        </w:rPr>
        <w:t xml:space="preserve">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= Valor Disponível;</w:t>
      </w:r>
    </w:p>
    <w:p w14:paraId="571C43FD" w14:textId="77777777" w:rsidR="00C66BB4" w:rsidRPr="00F17724" w:rsidRDefault="00C66BB4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proofErr w:type="spellStart"/>
      <w:r w:rsidR="0068290E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l</w:t>
      </w:r>
      <w:r w:rsidR="0068290E">
        <w:rPr>
          <w:rFonts w:cs="Arial"/>
          <w:sz w:val="20"/>
          <w:highlight w:val="darkGray"/>
        </w:rPr>
        <w:t>T</w:t>
      </w:r>
      <w:r w:rsidRPr="00F17724">
        <w:rPr>
          <w:rFonts w:cs="Arial"/>
          <w:sz w:val="20"/>
          <w:highlight w:val="darkGray"/>
        </w:rPr>
        <w:t>otal</w:t>
      </w:r>
      <w:proofErr w:type="spellEnd"/>
      <w:r w:rsidRPr="00F17724">
        <w:rPr>
          <w:rFonts w:cs="Arial"/>
          <w:sz w:val="20"/>
          <w:highlight w:val="darkGray"/>
        </w:rPr>
        <w:t xml:space="preserve">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= Valor Total;</w:t>
      </w:r>
    </w:p>
    <w:p w14:paraId="72691221" w14:textId="77777777" w:rsidR="00C66BB4" w:rsidRPr="00F17724" w:rsidRDefault="00C66BB4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proofErr w:type="spellStart"/>
      <w:r w:rsidR="0068290E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l</w:t>
      </w:r>
      <w:r w:rsidR="0068290E">
        <w:rPr>
          <w:rFonts w:cs="Arial"/>
          <w:sz w:val="20"/>
          <w:highlight w:val="darkGray"/>
        </w:rPr>
        <w:t>P</w:t>
      </w:r>
      <w:r w:rsidRPr="00F17724">
        <w:rPr>
          <w:rFonts w:cs="Arial"/>
          <w:sz w:val="20"/>
          <w:highlight w:val="darkGray"/>
        </w:rPr>
        <w:t>rojetado</w:t>
      </w:r>
      <w:proofErr w:type="spellEnd"/>
      <w:r w:rsidRPr="00F17724">
        <w:rPr>
          <w:rFonts w:cs="Arial"/>
          <w:sz w:val="20"/>
          <w:highlight w:val="darkGray"/>
        </w:rPr>
        <w:t xml:space="preserve">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= Valor Projetado;</w:t>
      </w:r>
    </w:p>
    <w:p w14:paraId="43E9784B" w14:textId="77777777" w:rsidR="00C66BB4" w:rsidRPr="00F17724" w:rsidRDefault="00C66BB4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r w:rsidR="0068290E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l</w:t>
      </w:r>
      <w:r w:rsidR="0068290E">
        <w:rPr>
          <w:rFonts w:cs="Arial"/>
          <w:sz w:val="20"/>
          <w:highlight w:val="darkGray"/>
        </w:rPr>
        <w:t>D</w:t>
      </w:r>
      <w:r w:rsidRPr="00F17724">
        <w:rPr>
          <w:rFonts w:cs="Arial"/>
          <w:sz w:val="20"/>
          <w:highlight w:val="darkGray"/>
        </w:rPr>
        <w:t xml:space="preserve">1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= Valor </w:t>
      </w:r>
      <w:r w:rsidR="00E809C9" w:rsidRPr="00F17724">
        <w:rPr>
          <w:rFonts w:cs="Arial"/>
          <w:sz w:val="20"/>
          <w:highlight w:val="darkGray"/>
        </w:rPr>
        <w:t>Data Atual +</w:t>
      </w:r>
      <w:r w:rsidR="00CD2BFD">
        <w:rPr>
          <w:rFonts w:cs="Arial"/>
          <w:sz w:val="20"/>
          <w:highlight w:val="darkGray"/>
        </w:rPr>
        <w:t xml:space="preserve"> </w:t>
      </w:r>
      <w:r w:rsidR="00E809C9" w:rsidRPr="00F17724">
        <w:rPr>
          <w:rFonts w:cs="Arial"/>
          <w:sz w:val="20"/>
          <w:highlight w:val="darkGray"/>
        </w:rPr>
        <w:t>1</w:t>
      </w:r>
      <w:r w:rsidRPr="00F17724">
        <w:rPr>
          <w:rFonts w:cs="Arial"/>
          <w:sz w:val="20"/>
          <w:highlight w:val="darkGray"/>
        </w:rPr>
        <w:t>;</w:t>
      </w:r>
    </w:p>
    <w:p w14:paraId="6EB8BC45" w14:textId="77777777" w:rsidR="00C66BB4" w:rsidRPr="00F17724" w:rsidRDefault="00C66BB4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r w:rsidR="0068290E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l</w:t>
      </w:r>
      <w:r w:rsidR="0068290E">
        <w:rPr>
          <w:rFonts w:cs="Arial"/>
          <w:sz w:val="20"/>
          <w:highlight w:val="darkGray"/>
        </w:rPr>
        <w:t>D</w:t>
      </w:r>
      <w:r w:rsidRPr="00F17724">
        <w:rPr>
          <w:rFonts w:cs="Arial"/>
          <w:sz w:val="20"/>
          <w:highlight w:val="darkGray"/>
        </w:rPr>
        <w:t xml:space="preserve">2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= Valor </w:t>
      </w:r>
      <w:r w:rsidR="00E809C9" w:rsidRPr="00F17724">
        <w:rPr>
          <w:rFonts w:cs="Arial"/>
          <w:sz w:val="20"/>
          <w:highlight w:val="darkGray"/>
        </w:rPr>
        <w:t>Data Atual +</w:t>
      </w:r>
      <w:r w:rsidR="00CD2BFD">
        <w:rPr>
          <w:rFonts w:cs="Arial"/>
          <w:sz w:val="20"/>
          <w:highlight w:val="darkGray"/>
        </w:rPr>
        <w:t xml:space="preserve"> </w:t>
      </w:r>
      <w:r w:rsidR="00E809C9" w:rsidRPr="00F17724">
        <w:rPr>
          <w:rFonts w:cs="Arial"/>
          <w:sz w:val="20"/>
          <w:highlight w:val="darkGray"/>
        </w:rPr>
        <w:t>2</w:t>
      </w:r>
      <w:r w:rsidRPr="00F17724">
        <w:rPr>
          <w:rFonts w:cs="Arial"/>
          <w:sz w:val="20"/>
          <w:highlight w:val="darkGray"/>
        </w:rPr>
        <w:t>;</w:t>
      </w:r>
    </w:p>
    <w:p w14:paraId="401B99E7" w14:textId="77777777" w:rsidR="00C66BB4" w:rsidRPr="00F17724" w:rsidRDefault="00C66BB4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r w:rsidR="0068290E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l</w:t>
      </w:r>
      <w:r w:rsidR="0068290E">
        <w:rPr>
          <w:rFonts w:cs="Arial"/>
          <w:sz w:val="20"/>
          <w:highlight w:val="darkGray"/>
        </w:rPr>
        <w:t>D</w:t>
      </w:r>
      <w:r w:rsidRPr="00F17724">
        <w:rPr>
          <w:rFonts w:cs="Arial"/>
          <w:sz w:val="20"/>
          <w:highlight w:val="darkGray"/>
        </w:rPr>
        <w:t xml:space="preserve">3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= Valor </w:t>
      </w:r>
      <w:r w:rsidR="00E809C9" w:rsidRPr="00F17724">
        <w:rPr>
          <w:rFonts w:cs="Arial"/>
          <w:sz w:val="20"/>
          <w:highlight w:val="darkGray"/>
        </w:rPr>
        <w:t>Data Atual +</w:t>
      </w:r>
      <w:r w:rsidR="00CD2BFD">
        <w:rPr>
          <w:rFonts w:cs="Arial"/>
          <w:sz w:val="20"/>
          <w:highlight w:val="darkGray"/>
        </w:rPr>
        <w:t xml:space="preserve"> </w:t>
      </w:r>
      <w:r w:rsidR="00E809C9" w:rsidRPr="00F17724">
        <w:rPr>
          <w:rFonts w:cs="Arial"/>
          <w:sz w:val="20"/>
          <w:highlight w:val="darkGray"/>
        </w:rPr>
        <w:t>3</w:t>
      </w:r>
      <w:r w:rsidRPr="00F17724">
        <w:rPr>
          <w:rFonts w:cs="Arial"/>
          <w:sz w:val="20"/>
          <w:highlight w:val="darkGray"/>
        </w:rPr>
        <w:t>;</w:t>
      </w:r>
    </w:p>
    <w:p w14:paraId="7DEC100D" w14:textId="77777777" w:rsidR="00C66BB4" w:rsidRPr="00F17724" w:rsidRDefault="00C66BB4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r w:rsidR="0068290E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l</w:t>
      </w:r>
      <w:r w:rsidR="0068290E">
        <w:rPr>
          <w:rFonts w:cs="Arial"/>
          <w:sz w:val="20"/>
          <w:highlight w:val="darkGray"/>
        </w:rPr>
        <w:t>O</w:t>
      </w:r>
      <w:r w:rsidRPr="00F17724">
        <w:rPr>
          <w:rFonts w:cs="Arial"/>
          <w:sz w:val="20"/>
          <w:highlight w:val="darkGray"/>
        </w:rPr>
        <w:t xml:space="preserve">peracional1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= Valor Limite Operacional 1;</w:t>
      </w:r>
    </w:p>
    <w:p w14:paraId="6430BA75" w14:textId="77777777" w:rsidR="00C66BB4" w:rsidRPr="00F17724" w:rsidRDefault="00C66BB4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r w:rsidR="0068290E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l</w:t>
      </w:r>
      <w:r w:rsidR="0068290E">
        <w:rPr>
          <w:rFonts w:cs="Arial"/>
          <w:sz w:val="20"/>
          <w:highlight w:val="darkGray"/>
        </w:rPr>
        <w:t>O</w:t>
      </w:r>
      <w:r w:rsidRPr="00F17724">
        <w:rPr>
          <w:rFonts w:cs="Arial"/>
          <w:sz w:val="20"/>
          <w:highlight w:val="darkGray"/>
        </w:rPr>
        <w:t xml:space="preserve">peracional2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= Valor Limite Operacional 2;</w:t>
      </w:r>
    </w:p>
    <w:p w14:paraId="3C6DFE89" w14:textId="77777777" w:rsidR="00C66BB4" w:rsidRPr="00634E95" w:rsidRDefault="00C66BB4" w:rsidP="0067752F">
      <w:pPr>
        <w:ind w:left="1985"/>
        <w:rPr>
          <w:rFonts w:cs="Arial"/>
          <w:sz w:val="20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r w:rsidR="0068290E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l</w:t>
      </w:r>
      <w:r w:rsidR="0068290E">
        <w:rPr>
          <w:rFonts w:cs="Arial"/>
          <w:sz w:val="20"/>
          <w:highlight w:val="darkGray"/>
        </w:rPr>
        <w:t>O</w:t>
      </w:r>
      <w:r w:rsidRPr="00F17724">
        <w:rPr>
          <w:rFonts w:cs="Arial"/>
          <w:sz w:val="20"/>
          <w:highlight w:val="darkGray"/>
        </w:rPr>
        <w:t xml:space="preserve">peracional3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= Valor Limite Operacional 2;</w:t>
      </w:r>
    </w:p>
    <w:p w14:paraId="62CA940D" w14:textId="77777777" w:rsidR="00FA1309" w:rsidRPr="00F17724" w:rsidRDefault="00FA1309" w:rsidP="0067752F">
      <w:pPr>
        <w:ind w:left="1985"/>
        <w:rPr>
          <w:rFonts w:cs="Arial"/>
          <w:b/>
          <w:bCs/>
          <w:sz w:val="20"/>
          <w:highlight w:val="lightGray"/>
        </w:rPr>
      </w:pPr>
      <w:r w:rsidRPr="00F17724">
        <w:rPr>
          <w:rFonts w:cs="Arial"/>
          <w:b/>
          <w:bCs/>
          <w:sz w:val="20"/>
          <w:highlight w:val="lightGray"/>
        </w:rPr>
        <w:sym w:font="Wingdings 3" w:char="F022"/>
      </w:r>
      <w:r w:rsidRPr="00F17724">
        <w:rPr>
          <w:rFonts w:cs="Arial"/>
          <w:b/>
          <w:bCs/>
          <w:sz w:val="20"/>
          <w:highlight w:val="lightGray"/>
        </w:rPr>
        <w:t xml:space="preserve"> </w:t>
      </w:r>
      <w:r w:rsidR="0036777A">
        <w:rPr>
          <w:rFonts w:cs="Arial"/>
          <w:b/>
          <w:bCs/>
          <w:sz w:val="20"/>
          <w:highlight w:val="lightGray"/>
        </w:rPr>
        <w:t>Informações</w:t>
      </w:r>
      <w:r w:rsidRPr="00F17724">
        <w:rPr>
          <w:rFonts w:cs="Arial"/>
          <w:b/>
          <w:bCs/>
          <w:sz w:val="20"/>
          <w:highlight w:val="lightGray"/>
        </w:rPr>
        <w:t xml:space="preserve"> do </w:t>
      </w:r>
      <w:proofErr w:type="spellStart"/>
      <w:r w:rsidRPr="00F17724">
        <w:rPr>
          <w:rFonts w:cs="Arial"/>
          <w:b/>
          <w:bCs/>
          <w:sz w:val="20"/>
          <w:highlight w:val="lightGray"/>
        </w:rPr>
        <w:t>Sinacor</w:t>
      </w:r>
      <w:proofErr w:type="spellEnd"/>
      <w:r w:rsidRPr="00F17724">
        <w:rPr>
          <w:rFonts w:cs="Arial"/>
          <w:b/>
          <w:bCs/>
          <w:sz w:val="20"/>
          <w:highlight w:val="lightGray"/>
        </w:rPr>
        <w:t xml:space="preserve"> (</w:t>
      </w:r>
      <w:proofErr w:type="spellStart"/>
      <w:r w:rsidR="00663F04">
        <w:rPr>
          <w:rFonts w:cs="Arial"/>
          <w:b/>
          <w:bCs/>
          <w:sz w:val="20"/>
          <w:highlight w:val="lightGray"/>
        </w:rPr>
        <w:t>views</w:t>
      </w:r>
      <w:proofErr w:type="spellEnd"/>
      <w:r w:rsidR="00663F04">
        <w:rPr>
          <w:rFonts w:cs="Arial"/>
          <w:b/>
          <w:bCs/>
          <w:sz w:val="20"/>
          <w:highlight w:val="lightGray"/>
        </w:rPr>
        <w:t xml:space="preserve"> </w:t>
      </w:r>
      <w:proofErr w:type="spellStart"/>
      <w:r w:rsidRPr="00F17724">
        <w:rPr>
          <w:rFonts w:cs="Arial"/>
          <w:b/>
          <w:bCs/>
          <w:sz w:val="16"/>
          <w:szCs w:val="16"/>
          <w:highlight w:val="lightGray"/>
        </w:rPr>
        <w:t>vwCMAEBSALDOSCC</w:t>
      </w:r>
      <w:proofErr w:type="spellEnd"/>
      <w:r w:rsidRPr="00F17724">
        <w:rPr>
          <w:rFonts w:cs="Arial"/>
          <w:b/>
          <w:bCs/>
          <w:sz w:val="16"/>
          <w:szCs w:val="16"/>
          <w:highlight w:val="lightGray"/>
        </w:rPr>
        <w:t xml:space="preserve"> e </w:t>
      </w:r>
      <w:proofErr w:type="spellStart"/>
      <w:r w:rsidRPr="00F17724">
        <w:rPr>
          <w:rFonts w:cs="Arial"/>
          <w:b/>
          <w:bCs/>
          <w:sz w:val="16"/>
          <w:szCs w:val="16"/>
          <w:highlight w:val="lightGray"/>
        </w:rPr>
        <w:t>vwCMAEBEXTRATO</w:t>
      </w:r>
      <w:proofErr w:type="spellEnd"/>
      <w:r w:rsidRPr="00F17724">
        <w:rPr>
          <w:rFonts w:cs="Arial"/>
          <w:b/>
          <w:bCs/>
          <w:sz w:val="20"/>
          <w:highlight w:val="lightGray"/>
        </w:rPr>
        <w:t>)</w:t>
      </w:r>
    </w:p>
    <w:p w14:paraId="109E9F1A" w14:textId="77777777" w:rsidR="00FA1309" w:rsidRPr="00F17724" w:rsidRDefault="00FA1309" w:rsidP="0067752F">
      <w:pPr>
        <w:ind w:left="1985"/>
        <w:rPr>
          <w:rFonts w:cs="Arial"/>
          <w:sz w:val="20"/>
          <w:highlight w:val="lightGray"/>
        </w:rPr>
      </w:pPr>
      <w:r w:rsidRPr="00F17724">
        <w:rPr>
          <w:rFonts w:cs="Arial"/>
          <w:sz w:val="20"/>
          <w:highlight w:val="lightGray"/>
        </w:rPr>
        <w:sym w:font="Wingdings" w:char="F0A0"/>
      </w:r>
      <w:r w:rsidRPr="00F17724">
        <w:rPr>
          <w:rFonts w:cs="Arial"/>
          <w:sz w:val="20"/>
          <w:highlight w:val="lightGray"/>
        </w:rPr>
        <w:t xml:space="preserve"> </w:t>
      </w:r>
      <w:proofErr w:type="spellStart"/>
      <w:r w:rsidR="0068290E">
        <w:rPr>
          <w:rFonts w:cs="Arial"/>
          <w:sz w:val="20"/>
          <w:highlight w:val="lightGray"/>
        </w:rPr>
        <w:t>S</w:t>
      </w:r>
      <w:r w:rsidRPr="00F17724">
        <w:rPr>
          <w:rFonts w:cs="Arial"/>
          <w:sz w:val="20"/>
          <w:highlight w:val="lightGray"/>
        </w:rPr>
        <w:t>aldo</w:t>
      </w:r>
      <w:r w:rsidR="0068290E">
        <w:rPr>
          <w:rFonts w:cs="Arial"/>
          <w:sz w:val="20"/>
          <w:highlight w:val="lightGray"/>
        </w:rPr>
        <w:t>I</w:t>
      </w:r>
      <w:r w:rsidRPr="00F17724">
        <w:rPr>
          <w:rFonts w:cs="Arial"/>
          <w:sz w:val="20"/>
          <w:highlight w:val="lightGray"/>
        </w:rPr>
        <w:t>nicial</w:t>
      </w:r>
      <w:r w:rsidR="0068290E">
        <w:rPr>
          <w:rFonts w:cs="Arial"/>
          <w:sz w:val="20"/>
          <w:highlight w:val="lightGray"/>
        </w:rPr>
        <w:t>E</w:t>
      </w:r>
      <w:r w:rsidRPr="00F17724">
        <w:rPr>
          <w:rFonts w:cs="Arial"/>
          <w:sz w:val="20"/>
          <w:highlight w:val="lightGray"/>
        </w:rPr>
        <w:t>x</w:t>
      </w:r>
      <w:proofErr w:type="spellEnd"/>
      <w:r w:rsidRPr="00F17724">
        <w:rPr>
          <w:rFonts w:cs="Arial"/>
          <w:sz w:val="20"/>
          <w:highlight w:val="lightGray"/>
        </w:rPr>
        <w:t xml:space="preserve"> </w:t>
      </w:r>
      <w:r w:rsidRPr="007E3AC3">
        <w:rPr>
          <w:rFonts w:cs="Arial"/>
          <w:color w:val="0070C0"/>
          <w:sz w:val="20"/>
          <w:highlight w:val="lightGray"/>
        </w:rPr>
        <w:t>(</w:t>
      </w:r>
      <w:proofErr w:type="spellStart"/>
      <w:r w:rsidRPr="007E3AC3">
        <w:rPr>
          <w:rFonts w:cs="Arial"/>
          <w:color w:val="0070C0"/>
          <w:sz w:val="20"/>
          <w:highlight w:val="light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lightGray"/>
        </w:rPr>
        <w:t>)</w:t>
      </w:r>
      <w:r w:rsidRPr="00F17724">
        <w:rPr>
          <w:rFonts w:cs="Arial"/>
          <w:sz w:val="20"/>
          <w:highlight w:val="lightGray"/>
        </w:rPr>
        <w:t xml:space="preserve"> = Saldo Inicial do Extrato;</w:t>
      </w:r>
    </w:p>
    <w:p w14:paraId="304A5CE5" w14:textId="77777777" w:rsidR="00FA1309" w:rsidRPr="00F17724" w:rsidRDefault="00FA1309" w:rsidP="0067752F">
      <w:pPr>
        <w:ind w:left="1985"/>
        <w:rPr>
          <w:rFonts w:cs="Arial"/>
          <w:sz w:val="20"/>
          <w:highlight w:val="lightGray"/>
        </w:rPr>
      </w:pPr>
      <w:r w:rsidRPr="00F17724">
        <w:rPr>
          <w:rFonts w:cs="Arial"/>
          <w:sz w:val="20"/>
          <w:highlight w:val="lightGray"/>
        </w:rPr>
        <w:sym w:font="Wingdings" w:char="F0A0"/>
      </w:r>
      <w:r w:rsidRPr="00F17724">
        <w:rPr>
          <w:rFonts w:cs="Arial"/>
          <w:sz w:val="20"/>
          <w:highlight w:val="lightGray"/>
        </w:rPr>
        <w:t xml:space="preserve"> </w:t>
      </w:r>
      <w:proofErr w:type="spellStart"/>
      <w:r w:rsidR="0068290E">
        <w:rPr>
          <w:rFonts w:cs="Arial"/>
          <w:sz w:val="20"/>
          <w:highlight w:val="lightGray"/>
        </w:rPr>
        <w:t>M</w:t>
      </w:r>
      <w:r w:rsidRPr="00F17724">
        <w:rPr>
          <w:rFonts w:cs="Arial"/>
          <w:sz w:val="20"/>
          <w:highlight w:val="lightGray"/>
        </w:rPr>
        <w:t>ovimentacao</w:t>
      </w:r>
      <w:r w:rsidR="0068290E">
        <w:rPr>
          <w:rFonts w:cs="Arial"/>
          <w:sz w:val="20"/>
          <w:highlight w:val="lightGray"/>
        </w:rPr>
        <w:t>D</w:t>
      </w:r>
      <w:r w:rsidRPr="00F17724">
        <w:rPr>
          <w:rFonts w:cs="Arial"/>
          <w:sz w:val="20"/>
          <w:highlight w:val="lightGray"/>
        </w:rPr>
        <w:t>ia</w:t>
      </w:r>
      <w:r w:rsidR="0068290E">
        <w:rPr>
          <w:rFonts w:cs="Arial"/>
          <w:sz w:val="20"/>
          <w:highlight w:val="lightGray"/>
        </w:rPr>
        <w:t>E</w:t>
      </w:r>
      <w:r w:rsidRPr="00F17724">
        <w:rPr>
          <w:rFonts w:cs="Arial"/>
          <w:sz w:val="20"/>
          <w:highlight w:val="lightGray"/>
        </w:rPr>
        <w:t>x</w:t>
      </w:r>
      <w:proofErr w:type="spellEnd"/>
      <w:r w:rsidRPr="00F17724">
        <w:rPr>
          <w:rFonts w:cs="Arial"/>
          <w:sz w:val="20"/>
          <w:highlight w:val="lightGray"/>
        </w:rPr>
        <w:t xml:space="preserve"> </w:t>
      </w:r>
      <w:r w:rsidRPr="007E3AC3">
        <w:rPr>
          <w:rFonts w:cs="Arial"/>
          <w:color w:val="0070C0"/>
          <w:sz w:val="20"/>
          <w:highlight w:val="lightGray"/>
        </w:rPr>
        <w:t>(</w:t>
      </w:r>
      <w:proofErr w:type="spellStart"/>
      <w:r w:rsidRPr="007E3AC3">
        <w:rPr>
          <w:rFonts w:cs="Arial"/>
          <w:color w:val="0070C0"/>
          <w:sz w:val="20"/>
          <w:highlight w:val="light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lightGray"/>
        </w:rPr>
        <w:t>)</w:t>
      </w:r>
      <w:r w:rsidRPr="00F17724">
        <w:rPr>
          <w:rFonts w:cs="Arial"/>
          <w:sz w:val="20"/>
          <w:highlight w:val="lightGray"/>
        </w:rPr>
        <w:t xml:space="preserve"> = Movimentação na Data Atual do Extrato;</w:t>
      </w:r>
    </w:p>
    <w:p w14:paraId="2FDA9CBA" w14:textId="77777777" w:rsidR="00FA1309" w:rsidRPr="009B076B" w:rsidRDefault="00FA1309" w:rsidP="0067752F">
      <w:pPr>
        <w:ind w:left="1985"/>
        <w:rPr>
          <w:rFonts w:cs="Arial"/>
          <w:sz w:val="20"/>
        </w:rPr>
      </w:pPr>
      <w:r w:rsidRPr="00F17724">
        <w:rPr>
          <w:rFonts w:cs="Arial"/>
          <w:sz w:val="20"/>
          <w:highlight w:val="lightGray"/>
        </w:rPr>
        <w:sym w:font="Wingdings" w:char="F0A0"/>
      </w:r>
      <w:r w:rsidRPr="00F17724">
        <w:rPr>
          <w:rFonts w:cs="Arial"/>
          <w:sz w:val="20"/>
          <w:highlight w:val="lightGray"/>
        </w:rPr>
        <w:t xml:space="preserve"> </w:t>
      </w:r>
      <w:proofErr w:type="spellStart"/>
      <w:r w:rsidR="0068290E">
        <w:rPr>
          <w:rFonts w:cs="Arial"/>
          <w:sz w:val="20"/>
          <w:highlight w:val="lightGray"/>
        </w:rPr>
        <w:t>L</w:t>
      </w:r>
      <w:r w:rsidRPr="00F17724">
        <w:rPr>
          <w:rFonts w:cs="Arial"/>
          <w:sz w:val="20"/>
          <w:highlight w:val="lightGray"/>
        </w:rPr>
        <w:t>iquidacao</w:t>
      </w:r>
      <w:r w:rsidR="0068290E">
        <w:rPr>
          <w:rFonts w:cs="Arial"/>
          <w:sz w:val="20"/>
          <w:highlight w:val="lightGray"/>
        </w:rPr>
        <w:t>D</w:t>
      </w:r>
      <w:r w:rsidRPr="00F17724">
        <w:rPr>
          <w:rFonts w:cs="Arial"/>
          <w:sz w:val="20"/>
          <w:highlight w:val="lightGray"/>
        </w:rPr>
        <w:t>ia</w:t>
      </w:r>
      <w:r w:rsidR="0068290E">
        <w:rPr>
          <w:rFonts w:cs="Arial"/>
          <w:sz w:val="20"/>
          <w:highlight w:val="lightGray"/>
        </w:rPr>
        <w:t>E</w:t>
      </w:r>
      <w:r w:rsidRPr="00F17724">
        <w:rPr>
          <w:rFonts w:cs="Arial"/>
          <w:sz w:val="20"/>
          <w:highlight w:val="lightGray"/>
        </w:rPr>
        <w:t>x</w:t>
      </w:r>
      <w:proofErr w:type="spellEnd"/>
      <w:r w:rsidRPr="00F17724">
        <w:rPr>
          <w:rFonts w:cs="Arial"/>
          <w:sz w:val="20"/>
          <w:highlight w:val="lightGray"/>
        </w:rPr>
        <w:t xml:space="preserve"> </w:t>
      </w:r>
      <w:r w:rsidRPr="007E3AC3">
        <w:rPr>
          <w:rFonts w:cs="Arial"/>
          <w:color w:val="0070C0"/>
          <w:sz w:val="20"/>
          <w:highlight w:val="lightGray"/>
        </w:rPr>
        <w:t>(</w:t>
      </w:r>
      <w:proofErr w:type="spellStart"/>
      <w:r w:rsidRPr="007E3AC3">
        <w:rPr>
          <w:rFonts w:cs="Arial"/>
          <w:color w:val="0070C0"/>
          <w:sz w:val="20"/>
          <w:highlight w:val="light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lightGray"/>
        </w:rPr>
        <w:t>)</w:t>
      </w:r>
      <w:r w:rsidRPr="00F17724">
        <w:rPr>
          <w:rFonts w:cs="Arial"/>
          <w:sz w:val="20"/>
          <w:highlight w:val="lightGray"/>
        </w:rPr>
        <w:t xml:space="preserve"> = Liquidação na Data Atual do Extrato;</w:t>
      </w:r>
    </w:p>
    <w:p w14:paraId="70BB55BF" w14:textId="77777777" w:rsidR="00634E95" w:rsidRPr="00F17724" w:rsidRDefault="00634E95" w:rsidP="0067752F">
      <w:pPr>
        <w:ind w:left="1985"/>
        <w:rPr>
          <w:rFonts w:cs="Arial"/>
          <w:b/>
          <w:bCs/>
          <w:sz w:val="20"/>
          <w:highlight w:val="darkGray"/>
        </w:rPr>
      </w:pPr>
      <w:r w:rsidRPr="00F17724">
        <w:rPr>
          <w:rFonts w:cs="Arial"/>
          <w:b/>
          <w:bCs/>
          <w:sz w:val="20"/>
          <w:highlight w:val="darkGray"/>
        </w:rPr>
        <w:sym w:font="Wingdings 3" w:char="F022"/>
      </w:r>
      <w:r w:rsidRPr="00F17724">
        <w:rPr>
          <w:rFonts w:cs="Arial"/>
          <w:b/>
          <w:bCs/>
          <w:sz w:val="20"/>
          <w:highlight w:val="darkGray"/>
        </w:rPr>
        <w:t xml:space="preserve"> </w:t>
      </w:r>
      <w:r w:rsidR="0036777A">
        <w:rPr>
          <w:rFonts w:cs="Arial"/>
          <w:b/>
          <w:bCs/>
          <w:sz w:val="20"/>
          <w:highlight w:val="darkGray"/>
        </w:rPr>
        <w:t>Informações</w:t>
      </w:r>
      <w:r w:rsidRPr="00F17724">
        <w:rPr>
          <w:rFonts w:cs="Arial"/>
          <w:b/>
          <w:bCs/>
          <w:sz w:val="20"/>
          <w:highlight w:val="darkGray"/>
        </w:rPr>
        <w:t xml:space="preserve"> </w:t>
      </w:r>
      <w:r w:rsidR="00F17724" w:rsidRPr="00F17724">
        <w:rPr>
          <w:rFonts w:cs="Arial"/>
          <w:b/>
          <w:bCs/>
          <w:sz w:val="20"/>
          <w:highlight w:val="darkGray"/>
        </w:rPr>
        <w:t>d</w:t>
      </w:r>
      <w:r w:rsidR="0093042B">
        <w:rPr>
          <w:rFonts w:cs="Arial"/>
          <w:b/>
          <w:bCs/>
          <w:sz w:val="20"/>
          <w:highlight w:val="darkGray"/>
        </w:rPr>
        <w:t>a</w:t>
      </w:r>
      <w:r w:rsidR="00F17724" w:rsidRPr="00F17724">
        <w:rPr>
          <w:rFonts w:cs="Arial"/>
          <w:b/>
          <w:bCs/>
          <w:sz w:val="20"/>
          <w:highlight w:val="darkGray"/>
        </w:rPr>
        <w:t xml:space="preserve"> </w:t>
      </w:r>
      <w:r w:rsidRPr="00F17724">
        <w:rPr>
          <w:rFonts w:cs="Arial"/>
          <w:b/>
          <w:bCs/>
          <w:sz w:val="20"/>
          <w:highlight w:val="darkGray"/>
        </w:rPr>
        <w:t>Posição no OMS (</w:t>
      </w:r>
      <w:r w:rsidR="00663F04">
        <w:rPr>
          <w:rFonts w:cs="Arial"/>
          <w:b/>
          <w:bCs/>
          <w:sz w:val="20"/>
          <w:highlight w:val="darkGray"/>
        </w:rPr>
        <w:t xml:space="preserve">tabela </w:t>
      </w:r>
      <w:r w:rsidRPr="00F17724">
        <w:rPr>
          <w:rFonts w:cs="Arial"/>
          <w:b/>
          <w:bCs/>
          <w:sz w:val="16"/>
          <w:szCs w:val="16"/>
          <w:highlight w:val="darkGray"/>
        </w:rPr>
        <w:t>POSITION_CLIENT</w:t>
      </w:r>
      <w:r w:rsidRPr="00F17724">
        <w:rPr>
          <w:rFonts w:cs="Arial"/>
          <w:b/>
          <w:bCs/>
          <w:sz w:val="20"/>
          <w:highlight w:val="darkGray"/>
        </w:rPr>
        <w:t>)</w:t>
      </w:r>
    </w:p>
    <w:p w14:paraId="5DD579D8" w14:textId="77777777" w:rsidR="00634E95" w:rsidRPr="00F17724" w:rsidRDefault="00634E95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proofErr w:type="spellStart"/>
      <w:r w:rsidR="0068290E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is</w:t>
      </w:r>
      <w:r w:rsidR="0068290E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alue</w:t>
      </w:r>
      <w:r w:rsidR="0068290E">
        <w:rPr>
          <w:rFonts w:cs="Arial"/>
          <w:sz w:val="20"/>
          <w:highlight w:val="darkGray"/>
        </w:rPr>
        <w:t>B</w:t>
      </w:r>
      <w:r w:rsidRPr="00F17724">
        <w:rPr>
          <w:rFonts w:cs="Arial"/>
          <w:sz w:val="20"/>
          <w:highlight w:val="darkGray"/>
        </w:rPr>
        <w:t>id</w:t>
      </w:r>
      <w:r w:rsidR="0068290E">
        <w:rPr>
          <w:rFonts w:cs="Arial"/>
          <w:sz w:val="20"/>
          <w:highlight w:val="darkGray"/>
        </w:rPr>
        <w:t>C</w:t>
      </w:r>
      <w:proofErr w:type="spellEnd"/>
      <w:r w:rsidRPr="00F17724">
        <w:rPr>
          <w:rFonts w:cs="Arial"/>
          <w:sz w:val="20"/>
          <w:highlight w:val="darkGray"/>
        </w:rPr>
        <w:t xml:space="preserve">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= Valor Compra B</w:t>
      </w:r>
      <w:r w:rsidR="005759AD">
        <w:rPr>
          <w:rFonts w:cs="Arial"/>
          <w:sz w:val="20"/>
          <w:highlight w:val="darkGray"/>
        </w:rPr>
        <w:t xml:space="preserve">ovespa </w:t>
      </w:r>
      <w:r w:rsidRPr="00F17724">
        <w:rPr>
          <w:rFonts w:cs="Arial"/>
          <w:sz w:val="20"/>
          <w:highlight w:val="darkGray"/>
        </w:rPr>
        <w:t>Vista Confirmada;</w:t>
      </w:r>
    </w:p>
    <w:p w14:paraId="61B03E3D" w14:textId="77777777" w:rsidR="00634E95" w:rsidRPr="00F17724" w:rsidRDefault="00634E95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proofErr w:type="spellStart"/>
      <w:r w:rsidR="0068290E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is</w:t>
      </w:r>
      <w:r w:rsidR="0068290E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alue</w:t>
      </w:r>
      <w:r w:rsidR="0068290E">
        <w:rPr>
          <w:rFonts w:cs="Arial"/>
          <w:sz w:val="20"/>
          <w:highlight w:val="darkGray"/>
        </w:rPr>
        <w:t>B</w:t>
      </w:r>
      <w:r w:rsidRPr="00F17724">
        <w:rPr>
          <w:rFonts w:cs="Arial"/>
          <w:sz w:val="20"/>
          <w:highlight w:val="darkGray"/>
        </w:rPr>
        <w:t>id</w:t>
      </w:r>
      <w:r w:rsidR="0068290E">
        <w:rPr>
          <w:rFonts w:cs="Arial"/>
          <w:sz w:val="20"/>
          <w:highlight w:val="darkGray"/>
        </w:rPr>
        <w:t>T</w:t>
      </w:r>
      <w:r w:rsidRPr="00F17724">
        <w:rPr>
          <w:rFonts w:cs="Arial"/>
          <w:sz w:val="20"/>
          <w:highlight w:val="darkGray"/>
        </w:rPr>
        <w:t>pe</w:t>
      </w:r>
      <w:proofErr w:type="spellEnd"/>
      <w:r w:rsidRPr="00F17724">
        <w:rPr>
          <w:rFonts w:cs="Arial"/>
          <w:sz w:val="20"/>
          <w:highlight w:val="darkGray"/>
        </w:rPr>
        <w:t xml:space="preserve">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= Valor Compra </w:t>
      </w:r>
      <w:r w:rsidR="005759AD" w:rsidRPr="00F17724">
        <w:rPr>
          <w:rFonts w:cs="Arial"/>
          <w:sz w:val="20"/>
          <w:highlight w:val="darkGray"/>
        </w:rPr>
        <w:t>B</w:t>
      </w:r>
      <w:r w:rsidR="005759AD">
        <w:rPr>
          <w:rFonts w:cs="Arial"/>
          <w:sz w:val="20"/>
          <w:highlight w:val="darkGray"/>
        </w:rPr>
        <w:t xml:space="preserve">ovespa </w:t>
      </w:r>
      <w:r w:rsidRPr="00F17724">
        <w:rPr>
          <w:rFonts w:cs="Arial"/>
          <w:sz w:val="20"/>
          <w:highlight w:val="darkGray"/>
        </w:rPr>
        <w:t>Vista Pendente;</w:t>
      </w:r>
    </w:p>
    <w:p w14:paraId="4150A425" w14:textId="77777777" w:rsidR="00634E95" w:rsidRPr="00F17724" w:rsidRDefault="00634E95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proofErr w:type="spellStart"/>
      <w:r w:rsidR="0068290E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is</w:t>
      </w:r>
      <w:r w:rsidR="0068290E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alue</w:t>
      </w:r>
      <w:r w:rsidR="0068290E">
        <w:rPr>
          <w:rFonts w:cs="Arial"/>
          <w:sz w:val="20"/>
          <w:highlight w:val="darkGray"/>
        </w:rPr>
        <w:t>A</w:t>
      </w:r>
      <w:r w:rsidRPr="00F17724">
        <w:rPr>
          <w:rFonts w:cs="Arial"/>
          <w:sz w:val="20"/>
          <w:highlight w:val="darkGray"/>
        </w:rPr>
        <w:t>sk</w:t>
      </w:r>
      <w:r w:rsidR="0068290E">
        <w:rPr>
          <w:rFonts w:cs="Arial"/>
          <w:sz w:val="20"/>
          <w:highlight w:val="darkGray"/>
        </w:rPr>
        <w:t>C</w:t>
      </w:r>
      <w:proofErr w:type="spellEnd"/>
      <w:r w:rsidRPr="00F17724">
        <w:rPr>
          <w:rFonts w:cs="Arial"/>
          <w:sz w:val="20"/>
          <w:highlight w:val="darkGray"/>
        </w:rPr>
        <w:t xml:space="preserve">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= Valor Venda </w:t>
      </w:r>
      <w:r w:rsidR="005759AD" w:rsidRPr="00F17724">
        <w:rPr>
          <w:rFonts w:cs="Arial"/>
          <w:sz w:val="20"/>
          <w:highlight w:val="darkGray"/>
        </w:rPr>
        <w:t>B</w:t>
      </w:r>
      <w:r w:rsidR="005759AD">
        <w:rPr>
          <w:rFonts w:cs="Arial"/>
          <w:sz w:val="20"/>
          <w:highlight w:val="darkGray"/>
        </w:rPr>
        <w:t xml:space="preserve">ovespa </w:t>
      </w:r>
      <w:r w:rsidRPr="00F17724">
        <w:rPr>
          <w:rFonts w:cs="Arial"/>
          <w:sz w:val="20"/>
          <w:highlight w:val="darkGray"/>
        </w:rPr>
        <w:t>Vista Confirmada;</w:t>
      </w:r>
    </w:p>
    <w:p w14:paraId="4DB5EE31" w14:textId="77777777" w:rsidR="00634E95" w:rsidRPr="00F17724" w:rsidRDefault="00634E95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proofErr w:type="spellStart"/>
      <w:r w:rsidR="0068290E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is</w:t>
      </w:r>
      <w:r w:rsidR="0068290E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alue</w:t>
      </w:r>
      <w:r w:rsidR="0068290E">
        <w:rPr>
          <w:rFonts w:cs="Arial"/>
          <w:sz w:val="20"/>
          <w:highlight w:val="darkGray"/>
        </w:rPr>
        <w:t>A</w:t>
      </w:r>
      <w:r w:rsidRPr="00F17724">
        <w:rPr>
          <w:rFonts w:cs="Arial"/>
          <w:sz w:val="20"/>
          <w:highlight w:val="darkGray"/>
        </w:rPr>
        <w:t>sk</w:t>
      </w:r>
      <w:r w:rsidR="0068290E">
        <w:rPr>
          <w:rFonts w:cs="Arial"/>
          <w:sz w:val="20"/>
          <w:highlight w:val="darkGray"/>
        </w:rPr>
        <w:t>T</w:t>
      </w:r>
      <w:r w:rsidRPr="00F17724">
        <w:rPr>
          <w:rFonts w:cs="Arial"/>
          <w:sz w:val="20"/>
          <w:highlight w:val="darkGray"/>
        </w:rPr>
        <w:t>pe</w:t>
      </w:r>
      <w:proofErr w:type="spellEnd"/>
      <w:r w:rsidRPr="00F17724">
        <w:rPr>
          <w:rFonts w:cs="Arial"/>
          <w:sz w:val="20"/>
          <w:highlight w:val="darkGray"/>
        </w:rPr>
        <w:t xml:space="preserve">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= Valor Venda </w:t>
      </w:r>
      <w:r w:rsidR="005759AD" w:rsidRPr="00F17724">
        <w:rPr>
          <w:rFonts w:cs="Arial"/>
          <w:sz w:val="20"/>
          <w:highlight w:val="darkGray"/>
        </w:rPr>
        <w:t>B</w:t>
      </w:r>
      <w:r w:rsidR="005759AD">
        <w:rPr>
          <w:rFonts w:cs="Arial"/>
          <w:sz w:val="20"/>
          <w:highlight w:val="darkGray"/>
        </w:rPr>
        <w:t xml:space="preserve">ovespa </w:t>
      </w:r>
      <w:r w:rsidRPr="00F17724">
        <w:rPr>
          <w:rFonts w:cs="Arial"/>
          <w:sz w:val="20"/>
          <w:highlight w:val="darkGray"/>
        </w:rPr>
        <w:t>Vista Pendente;</w:t>
      </w:r>
    </w:p>
    <w:p w14:paraId="577FA3F8" w14:textId="77777777" w:rsidR="00634E95" w:rsidRPr="00F17724" w:rsidRDefault="00634E95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proofErr w:type="spellStart"/>
      <w:r w:rsidR="0068290E">
        <w:rPr>
          <w:rFonts w:cs="Arial"/>
          <w:sz w:val="20"/>
          <w:highlight w:val="darkGray"/>
        </w:rPr>
        <w:t>O</w:t>
      </w:r>
      <w:r w:rsidRPr="00F17724">
        <w:rPr>
          <w:rFonts w:cs="Arial"/>
          <w:sz w:val="20"/>
          <w:highlight w:val="darkGray"/>
        </w:rPr>
        <w:t>pc</w:t>
      </w:r>
      <w:r w:rsidR="0068290E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alue</w:t>
      </w:r>
      <w:r w:rsidR="0068290E">
        <w:rPr>
          <w:rFonts w:cs="Arial"/>
          <w:sz w:val="20"/>
          <w:highlight w:val="darkGray"/>
        </w:rPr>
        <w:t>B</w:t>
      </w:r>
      <w:r w:rsidRPr="00F17724">
        <w:rPr>
          <w:rFonts w:cs="Arial"/>
          <w:sz w:val="20"/>
          <w:highlight w:val="darkGray"/>
        </w:rPr>
        <w:t>id</w:t>
      </w:r>
      <w:r w:rsidR="0068290E">
        <w:rPr>
          <w:rFonts w:cs="Arial"/>
          <w:sz w:val="20"/>
          <w:highlight w:val="darkGray"/>
        </w:rPr>
        <w:t>C</w:t>
      </w:r>
      <w:proofErr w:type="spellEnd"/>
      <w:r w:rsidRPr="00F17724">
        <w:rPr>
          <w:rFonts w:cs="Arial"/>
          <w:sz w:val="20"/>
          <w:highlight w:val="darkGray"/>
        </w:rPr>
        <w:t xml:space="preserve">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= Valor Compra </w:t>
      </w:r>
      <w:r w:rsidR="005759AD" w:rsidRPr="00F17724">
        <w:rPr>
          <w:rFonts w:cs="Arial"/>
          <w:sz w:val="20"/>
          <w:highlight w:val="darkGray"/>
        </w:rPr>
        <w:t>B</w:t>
      </w:r>
      <w:r w:rsidR="005759AD">
        <w:rPr>
          <w:rFonts w:cs="Arial"/>
          <w:sz w:val="20"/>
          <w:highlight w:val="darkGray"/>
        </w:rPr>
        <w:t xml:space="preserve">ovespa </w:t>
      </w:r>
      <w:r w:rsidRPr="00F17724">
        <w:rPr>
          <w:rFonts w:cs="Arial"/>
          <w:sz w:val="20"/>
          <w:highlight w:val="darkGray"/>
        </w:rPr>
        <w:t>Opção Confirmada;</w:t>
      </w:r>
    </w:p>
    <w:p w14:paraId="56C23696" w14:textId="77777777" w:rsidR="00634E95" w:rsidRPr="00F17724" w:rsidRDefault="00634E95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proofErr w:type="spellStart"/>
      <w:r w:rsidR="0068290E">
        <w:rPr>
          <w:rFonts w:cs="Arial"/>
          <w:sz w:val="20"/>
          <w:highlight w:val="darkGray"/>
        </w:rPr>
        <w:t>O</w:t>
      </w:r>
      <w:r w:rsidRPr="00F17724">
        <w:rPr>
          <w:rFonts w:cs="Arial"/>
          <w:sz w:val="20"/>
          <w:highlight w:val="darkGray"/>
        </w:rPr>
        <w:t>pc</w:t>
      </w:r>
      <w:r w:rsidR="0068290E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alue</w:t>
      </w:r>
      <w:r w:rsidR="0068290E">
        <w:rPr>
          <w:rFonts w:cs="Arial"/>
          <w:sz w:val="20"/>
          <w:highlight w:val="darkGray"/>
        </w:rPr>
        <w:t>B</w:t>
      </w:r>
      <w:r w:rsidRPr="00F17724">
        <w:rPr>
          <w:rFonts w:cs="Arial"/>
          <w:sz w:val="20"/>
          <w:highlight w:val="darkGray"/>
        </w:rPr>
        <w:t>id</w:t>
      </w:r>
      <w:r w:rsidR="0068290E">
        <w:rPr>
          <w:rFonts w:cs="Arial"/>
          <w:sz w:val="20"/>
          <w:highlight w:val="darkGray"/>
        </w:rPr>
        <w:t>T</w:t>
      </w:r>
      <w:r w:rsidRPr="00F17724">
        <w:rPr>
          <w:rFonts w:cs="Arial"/>
          <w:sz w:val="20"/>
          <w:highlight w:val="darkGray"/>
        </w:rPr>
        <w:t>pe</w:t>
      </w:r>
      <w:proofErr w:type="spellEnd"/>
      <w:r w:rsidRPr="00F17724">
        <w:rPr>
          <w:rFonts w:cs="Arial"/>
          <w:sz w:val="20"/>
          <w:highlight w:val="darkGray"/>
        </w:rPr>
        <w:t xml:space="preserve">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= Valor Compra </w:t>
      </w:r>
      <w:r w:rsidR="005759AD" w:rsidRPr="00F17724">
        <w:rPr>
          <w:rFonts w:cs="Arial"/>
          <w:sz w:val="20"/>
          <w:highlight w:val="darkGray"/>
        </w:rPr>
        <w:t>B</w:t>
      </w:r>
      <w:r w:rsidR="005759AD">
        <w:rPr>
          <w:rFonts w:cs="Arial"/>
          <w:sz w:val="20"/>
          <w:highlight w:val="darkGray"/>
        </w:rPr>
        <w:t xml:space="preserve">ovespa </w:t>
      </w:r>
      <w:r w:rsidRPr="00F17724">
        <w:rPr>
          <w:rFonts w:cs="Arial"/>
          <w:sz w:val="20"/>
          <w:highlight w:val="darkGray"/>
        </w:rPr>
        <w:t>Opção Pendente;</w:t>
      </w:r>
    </w:p>
    <w:p w14:paraId="73B4FBFE" w14:textId="77777777" w:rsidR="00634E95" w:rsidRPr="00F17724" w:rsidRDefault="00634E95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proofErr w:type="spellStart"/>
      <w:r w:rsidR="0068290E">
        <w:rPr>
          <w:rFonts w:cs="Arial"/>
          <w:sz w:val="20"/>
          <w:highlight w:val="darkGray"/>
        </w:rPr>
        <w:t>O</w:t>
      </w:r>
      <w:r w:rsidRPr="00F17724">
        <w:rPr>
          <w:rFonts w:cs="Arial"/>
          <w:sz w:val="20"/>
          <w:highlight w:val="darkGray"/>
        </w:rPr>
        <w:t>pc</w:t>
      </w:r>
      <w:r w:rsidR="0068290E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alue</w:t>
      </w:r>
      <w:r w:rsidR="0068290E">
        <w:rPr>
          <w:rFonts w:cs="Arial"/>
          <w:sz w:val="20"/>
          <w:highlight w:val="darkGray"/>
        </w:rPr>
        <w:t>A</w:t>
      </w:r>
      <w:r w:rsidRPr="00F17724">
        <w:rPr>
          <w:rFonts w:cs="Arial"/>
          <w:sz w:val="20"/>
          <w:highlight w:val="darkGray"/>
        </w:rPr>
        <w:t>sk</w:t>
      </w:r>
      <w:r w:rsidR="0068290E">
        <w:rPr>
          <w:rFonts w:cs="Arial"/>
          <w:sz w:val="20"/>
          <w:highlight w:val="darkGray"/>
        </w:rPr>
        <w:t>C</w:t>
      </w:r>
      <w:proofErr w:type="spellEnd"/>
      <w:r w:rsidRPr="00F17724">
        <w:rPr>
          <w:rFonts w:cs="Arial"/>
          <w:sz w:val="20"/>
          <w:highlight w:val="darkGray"/>
        </w:rPr>
        <w:t xml:space="preserve">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= Valor Venda </w:t>
      </w:r>
      <w:r w:rsidR="005759AD" w:rsidRPr="00F17724">
        <w:rPr>
          <w:rFonts w:cs="Arial"/>
          <w:sz w:val="20"/>
          <w:highlight w:val="darkGray"/>
        </w:rPr>
        <w:t>B</w:t>
      </w:r>
      <w:r w:rsidR="005759AD">
        <w:rPr>
          <w:rFonts w:cs="Arial"/>
          <w:sz w:val="20"/>
          <w:highlight w:val="darkGray"/>
        </w:rPr>
        <w:t xml:space="preserve">ovespa </w:t>
      </w:r>
      <w:r w:rsidRPr="00F17724">
        <w:rPr>
          <w:rFonts w:cs="Arial"/>
          <w:sz w:val="20"/>
          <w:highlight w:val="darkGray"/>
        </w:rPr>
        <w:t>Opção Confirmada;</w:t>
      </w:r>
    </w:p>
    <w:p w14:paraId="013447DF" w14:textId="77777777" w:rsidR="00634E95" w:rsidRPr="009B076B" w:rsidRDefault="00634E95" w:rsidP="0067752F">
      <w:pPr>
        <w:ind w:left="1985"/>
        <w:rPr>
          <w:rFonts w:cs="Arial"/>
          <w:sz w:val="20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proofErr w:type="spellStart"/>
      <w:r w:rsidR="0068290E">
        <w:rPr>
          <w:rFonts w:cs="Arial"/>
          <w:sz w:val="20"/>
          <w:highlight w:val="darkGray"/>
        </w:rPr>
        <w:t>O</w:t>
      </w:r>
      <w:r w:rsidRPr="00F17724">
        <w:rPr>
          <w:rFonts w:cs="Arial"/>
          <w:sz w:val="20"/>
          <w:highlight w:val="darkGray"/>
        </w:rPr>
        <w:t>pc</w:t>
      </w:r>
      <w:r w:rsidR="0068290E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alue</w:t>
      </w:r>
      <w:r w:rsidR="0068290E">
        <w:rPr>
          <w:rFonts w:cs="Arial"/>
          <w:sz w:val="20"/>
          <w:highlight w:val="darkGray"/>
        </w:rPr>
        <w:t>A</w:t>
      </w:r>
      <w:r w:rsidRPr="00F17724">
        <w:rPr>
          <w:rFonts w:cs="Arial"/>
          <w:sz w:val="20"/>
          <w:highlight w:val="darkGray"/>
        </w:rPr>
        <w:t>sk</w:t>
      </w:r>
      <w:r w:rsidR="0068290E">
        <w:rPr>
          <w:rFonts w:cs="Arial"/>
          <w:sz w:val="20"/>
          <w:highlight w:val="darkGray"/>
        </w:rPr>
        <w:t>T</w:t>
      </w:r>
      <w:r w:rsidRPr="00F17724">
        <w:rPr>
          <w:rFonts w:cs="Arial"/>
          <w:sz w:val="20"/>
          <w:highlight w:val="darkGray"/>
        </w:rPr>
        <w:t>pe</w:t>
      </w:r>
      <w:proofErr w:type="spellEnd"/>
      <w:r w:rsidRPr="00F17724">
        <w:rPr>
          <w:rFonts w:cs="Arial"/>
          <w:sz w:val="20"/>
          <w:highlight w:val="darkGray"/>
        </w:rPr>
        <w:t xml:space="preserve">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= Valor Venda </w:t>
      </w:r>
      <w:r w:rsidR="005759AD" w:rsidRPr="00F17724">
        <w:rPr>
          <w:rFonts w:cs="Arial"/>
          <w:sz w:val="20"/>
          <w:highlight w:val="darkGray"/>
        </w:rPr>
        <w:t>B</w:t>
      </w:r>
      <w:r w:rsidR="005759AD">
        <w:rPr>
          <w:rFonts w:cs="Arial"/>
          <w:sz w:val="20"/>
          <w:highlight w:val="darkGray"/>
        </w:rPr>
        <w:t xml:space="preserve">ovespa </w:t>
      </w:r>
      <w:r w:rsidRPr="00F17724">
        <w:rPr>
          <w:rFonts w:cs="Arial"/>
          <w:sz w:val="20"/>
          <w:highlight w:val="darkGray"/>
        </w:rPr>
        <w:t>Opção Pendente;</w:t>
      </w:r>
    </w:p>
    <w:p w14:paraId="4DB5EE95" w14:textId="77777777" w:rsidR="00634E95" w:rsidRPr="00F17724" w:rsidRDefault="00634E95" w:rsidP="0067752F">
      <w:pPr>
        <w:ind w:left="1985"/>
        <w:rPr>
          <w:rFonts w:cs="Arial"/>
          <w:b/>
          <w:bCs/>
          <w:sz w:val="20"/>
          <w:highlight w:val="lightGray"/>
        </w:rPr>
      </w:pPr>
      <w:r w:rsidRPr="00F17724">
        <w:rPr>
          <w:rFonts w:cs="Arial"/>
          <w:b/>
          <w:bCs/>
          <w:sz w:val="20"/>
          <w:highlight w:val="lightGray"/>
        </w:rPr>
        <w:sym w:font="Wingdings 3" w:char="F022"/>
      </w:r>
      <w:r w:rsidRPr="00F17724">
        <w:rPr>
          <w:rFonts w:cs="Arial"/>
          <w:b/>
          <w:bCs/>
          <w:sz w:val="20"/>
          <w:highlight w:val="lightGray"/>
        </w:rPr>
        <w:t xml:space="preserve"> </w:t>
      </w:r>
      <w:r w:rsidR="0036777A">
        <w:rPr>
          <w:rFonts w:cs="Arial"/>
          <w:b/>
          <w:bCs/>
          <w:sz w:val="20"/>
          <w:highlight w:val="lightGray"/>
        </w:rPr>
        <w:t>Informações</w:t>
      </w:r>
      <w:r w:rsidRPr="00F17724">
        <w:rPr>
          <w:rFonts w:cs="Arial"/>
          <w:b/>
          <w:bCs/>
          <w:sz w:val="20"/>
          <w:highlight w:val="lightGray"/>
        </w:rPr>
        <w:t xml:space="preserve"> Financeir</w:t>
      </w:r>
      <w:r w:rsidR="0036777A">
        <w:rPr>
          <w:rFonts w:cs="Arial"/>
          <w:b/>
          <w:bCs/>
          <w:sz w:val="20"/>
          <w:highlight w:val="lightGray"/>
        </w:rPr>
        <w:t>a</w:t>
      </w:r>
      <w:r w:rsidRPr="00F17724">
        <w:rPr>
          <w:rFonts w:cs="Arial"/>
          <w:b/>
          <w:bCs/>
          <w:sz w:val="20"/>
          <w:highlight w:val="lightGray"/>
        </w:rPr>
        <w:t>s no OMS (</w:t>
      </w:r>
      <w:r w:rsidR="00663F04">
        <w:rPr>
          <w:rFonts w:cs="Arial"/>
          <w:b/>
          <w:bCs/>
          <w:sz w:val="20"/>
          <w:highlight w:val="lightGray"/>
        </w:rPr>
        <w:t xml:space="preserve">tabela </w:t>
      </w:r>
      <w:r w:rsidRPr="00F17724">
        <w:rPr>
          <w:rFonts w:cs="Arial"/>
          <w:b/>
          <w:bCs/>
          <w:sz w:val="16"/>
          <w:szCs w:val="16"/>
          <w:highlight w:val="lightGray"/>
        </w:rPr>
        <w:t>CASH_CLIENT</w:t>
      </w:r>
      <w:r w:rsidRPr="00F17724">
        <w:rPr>
          <w:rFonts w:cs="Arial"/>
          <w:b/>
          <w:bCs/>
          <w:sz w:val="20"/>
          <w:highlight w:val="lightGray"/>
        </w:rPr>
        <w:t>)</w:t>
      </w:r>
    </w:p>
    <w:p w14:paraId="578EA94A" w14:textId="77777777" w:rsidR="00634E95" w:rsidRPr="00F17724" w:rsidRDefault="00634E95" w:rsidP="0067752F">
      <w:pPr>
        <w:ind w:left="1985"/>
        <w:rPr>
          <w:rFonts w:cs="Arial"/>
          <w:sz w:val="20"/>
          <w:highlight w:val="lightGray"/>
        </w:rPr>
      </w:pPr>
      <w:r w:rsidRPr="00F17724">
        <w:rPr>
          <w:rFonts w:cs="Arial"/>
          <w:sz w:val="20"/>
          <w:highlight w:val="lightGray"/>
        </w:rPr>
        <w:sym w:font="Wingdings" w:char="F0A0"/>
      </w:r>
      <w:r w:rsidRPr="00F17724">
        <w:rPr>
          <w:rFonts w:cs="Arial"/>
          <w:sz w:val="20"/>
          <w:highlight w:val="lightGray"/>
        </w:rPr>
        <w:t xml:space="preserve"> </w:t>
      </w:r>
      <w:proofErr w:type="spellStart"/>
      <w:r w:rsidR="0068290E">
        <w:rPr>
          <w:rFonts w:cs="Arial"/>
          <w:sz w:val="20"/>
          <w:highlight w:val="lightGray"/>
        </w:rPr>
        <w:t>V</w:t>
      </w:r>
      <w:r w:rsidRPr="00F17724">
        <w:rPr>
          <w:rFonts w:cs="Arial"/>
          <w:sz w:val="20"/>
          <w:highlight w:val="lightGray"/>
        </w:rPr>
        <w:t>alue</w:t>
      </w:r>
      <w:r w:rsidR="0068290E">
        <w:rPr>
          <w:rFonts w:cs="Arial"/>
          <w:sz w:val="20"/>
          <w:highlight w:val="lightGray"/>
        </w:rPr>
        <w:t>L</w:t>
      </w:r>
      <w:r w:rsidRPr="00F17724">
        <w:rPr>
          <w:rFonts w:cs="Arial"/>
          <w:sz w:val="20"/>
          <w:highlight w:val="lightGray"/>
        </w:rPr>
        <w:t>iquidation</w:t>
      </w:r>
      <w:r w:rsidR="0068290E">
        <w:rPr>
          <w:rFonts w:cs="Arial"/>
          <w:sz w:val="20"/>
          <w:highlight w:val="lightGray"/>
        </w:rPr>
        <w:t>V</w:t>
      </w:r>
      <w:r w:rsidRPr="00F17724">
        <w:rPr>
          <w:rFonts w:cs="Arial"/>
          <w:sz w:val="20"/>
          <w:highlight w:val="lightGray"/>
        </w:rPr>
        <w:t>is</w:t>
      </w:r>
      <w:proofErr w:type="spellEnd"/>
      <w:r w:rsidRPr="00F17724">
        <w:rPr>
          <w:rFonts w:cs="Arial"/>
          <w:sz w:val="20"/>
          <w:highlight w:val="lightGray"/>
        </w:rPr>
        <w:t xml:space="preserve"> </w:t>
      </w:r>
      <w:r w:rsidRPr="007E3AC3">
        <w:rPr>
          <w:rFonts w:cs="Arial"/>
          <w:color w:val="0070C0"/>
          <w:sz w:val="20"/>
          <w:highlight w:val="lightGray"/>
        </w:rPr>
        <w:t>(</w:t>
      </w:r>
      <w:proofErr w:type="spellStart"/>
      <w:r w:rsidRPr="007E3AC3">
        <w:rPr>
          <w:rFonts w:cs="Arial"/>
          <w:color w:val="0070C0"/>
          <w:sz w:val="20"/>
          <w:highlight w:val="light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lightGray"/>
        </w:rPr>
        <w:t>)</w:t>
      </w:r>
      <w:r w:rsidRPr="00F17724">
        <w:rPr>
          <w:rFonts w:cs="Arial"/>
          <w:sz w:val="20"/>
          <w:highlight w:val="lightGray"/>
        </w:rPr>
        <w:t xml:space="preserve"> =</w:t>
      </w:r>
      <w:r w:rsidR="00316216">
        <w:rPr>
          <w:rFonts w:cs="Arial"/>
          <w:sz w:val="20"/>
          <w:highlight w:val="lightGray"/>
        </w:rPr>
        <w:t xml:space="preserve"> Valor Liquidação Mercado Vista;</w:t>
      </w:r>
    </w:p>
    <w:p w14:paraId="1701550D" w14:textId="77777777" w:rsidR="00634E95" w:rsidRDefault="00634E95" w:rsidP="0067752F">
      <w:pPr>
        <w:ind w:left="1985"/>
        <w:rPr>
          <w:rFonts w:cs="Arial"/>
          <w:sz w:val="20"/>
        </w:rPr>
      </w:pPr>
      <w:r w:rsidRPr="00F17724">
        <w:rPr>
          <w:rFonts w:cs="Arial"/>
          <w:sz w:val="20"/>
          <w:highlight w:val="lightGray"/>
        </w:rPr>
        <w:sym w:font="Wingdings" w:char="F0A0"/>
      </w:r>
      <w:r w:rsidRPr="00F17724">
        <w:rPr>
          <w:rFonts w:cs="Arial"/>
          <w:sz w:val="20"/>
          <w:highlight w:val="lightGray"/>
        </w:rPr>
        <w:t xml:space="preserve"> </w:t>
      </w:r>
      <w:proofErr w:type="spellStart"/>
      <w:r w:rsidR="0068290E">
        <w:rPr>
          <w:rFonts w:cs="Arial"/>
          <w:sz w:val="20"/>
          <w:highlight w:val="lightGray"/>
        </w:rPr>
        <w:t>V</w:t>
      </w:r>
      <w:r w:rsidRPr="00F17724">
        <w:rPr>
          <w:rFonts w:cs="Arial"/>
          <w:sz w:val="20"/>
          <w:highlight w:val="lightGray"/>
        </w:rPr>
        <w:t>alue</w:t>
      </w:r>
      <w:r w:rsidR="0068290E">
        <w:rPr>
          <w:rFonts w:cs="Arial"/>
          <w:sz w:val="20"/>
          <w:highlight w:val="lightGray"/>
        </w:rPr>
        <w:t>L</w:t>
      </w:r>
      <w:r w:rsidRPr="00F17724">
        <w:rPr>
          <w:rFonts w:cs="Arial"/>
          <w:sz w:val="20"/>
          <w:highlight w:val="lightGray"/>
        </w:rPr>
        <w:t>iquidation</w:t>
      </w:r>
      <w:r w:rsidR="0068290E">
        <w:rPr>
          <w:rFonts w:cs="Arial"/>
          <w:sz w:val="20"/>
          <w:highlight w:val="lightGray"/>
        </w:rPr>
        <w:t>O</w:t>
      </w:r>
      <w:r w:rsidRPr="00F17724">
        <w:rPr>
          <w:rFonts w:cs="Arial"/>
          <w:sz w:val="20"/>
          <w:highlight w:val="lightGray"/>
        </w:rPr>
        <w:t>pc</w:t>
      </w:r>
      <w:proofErr w:type="spellEnd"/>
      <w:r w:rsidRPr="00F17724">
        <w:rPr>
          <w:rFonts w:cs="Arial"/>
          <w:sz w:val="20"/>
          <w:highlight w:val="lightGray"/>
        </w:rPr>
        <w:t xml:space="preserve"> </w:t>
      </w:r>
      <w:r w:rsidRPr="007E3AC3">
        <w:rPr>
          <w:rFonts w:cs="Arial"/>
          <w:color w:val="0070C0"/>
          <w:sz w:val="20"/>
          <w:highlight w:val="lightGray"/>
        </w:rPr>
        <w:t>(</w:t>
      </w:r>
      <w:proofErr w:type="spellStart"/>
      <w:r w:rsidRPr="007E3AC3">
        <w:rPr>
          <w:rFonts w:cs="Arial"/>
          <w:color w:val="0070C0"/>
          <w:sz w:val="20"/>
          <w:highlight w:val="light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lightGray"/>
        </w:rPr>
        <w:t>)</w:t>
      </w:r>
      <w:r w:rsidRPr="00F17724">
        <w:rPr>
          <w:rFonts w:cs="Arial"/>
          <w:sz w:val="20"/>
          <w:highlight w:val="lightGray"/>
        </w:rPr>
        <w:t xml:space="preserve"> </w:t>
      </w:r>
      <w:r w:rsidR="00316216">
        <w:rPr>
          <w:rFonts w:cs="Arial"/>
          <w:sz w:val="20"/>
          <w:highlight w:val="lightGray"/>
        </w:rPr>
        <w:t>= Valor Liquidação Mercado Opção;</w:t>
      </w:r>
    </w:p>
    <w:p w14:paraId="29288D0B" w14:textId="77777777" w:rsidR="00634E95" w:rsidRPr="00F17724" w:rsidRDefault="00F17724" w:rsidP="0067752F">
      <w:pPr>
        <w:ind w:left="1985"/>
        <w:rPr>
          <w:rFonts w:cs="Arial"/>
          <w:b/>
          <w:bCs/>
          <w:sz w:val="20"/>
          <w:highlight w:val="darkGray"/>
        </w:rPr>
      </w:pPr>
      <w:r w:rsidRPr="00F17724">
        <w:rPr>
          <w:rFonts w:cs="Arial"/>
          <w:b/>
          <w:bCs/>
          <w:sz w:val="20"/>
          <w:highlight w:val="darkGray"/>
        </w:rPr>
        <w:sym w:font="Wingdings 3" w:char="F022"/>
      </w:r>
      <w:r w:rsidRPr="00F17724">
        <w:rPr>
          <w:rFonts w:cs="Arial"/>
          <w:b/>
          <w:bCs/>
          <w:sz w:val="20"/>
          <w:highlight w:val="darkGray"/>
        </w:rPr>
        <w:t xml:space="preserve"> </w:t>
      </w:r>
      <w:r w:rsidR="0036777A">
        <w:rPr>
          <w:rFonts w:cs="Arial"/>
          <w:b/>
          <w:bCs/>
          <w:sz w:val="20"/>
          <w:highlight w:val="darkGray"/>
        </w:rPr>
        <w:t>Informações</w:t>
      </w:r>
      <w:r w:rsidRPr="00F17724">
        <w:rPr>
          <w:rFonts w:cs="Arial"/>
          <w:b/>
          <w:bCs/>
          <w:sz w:val="20"/>
          <w:highlight w:val="darkGray"/>
        </w:rPr>
        <w:t xml:space="preserve"> </w:t>
      </w:r>
      <w:r w:rsidR="005759AD">
        <w:rPr>
          <w:rFonts w:cs="Arial"/>
          <w:b/>
          <w:bCs/>
          <w:sz w:val="20"/>
          <w:highlight w:val="darkGray"/>
        </w:rPr>
        <w:t>C</w:t>
      </w:r>
      <w:r w:rsidRPr="00F17724">
        <w:rPr>
          <w:rFonts w:cs="Arial"/>
          <w:b/>
          <w:bCs/>
          <w:sz w:val="20"/>
          <w:highlight w:val="darkGray"/>
        </w:rPr>
        <w:t>alculad</w:t>
      </w:r>
      <w:r w:rsidR="0036777A">
        <w:rPr>
          <w:rFonts w:cs="Arial"/>
          <w:b/>
          <w:bCs/>
          <w:sz w:val="20"/>
          <w:highlight w:val="darkGray"/>
        </w:rPr>
        <w:t>a</w:t>
      </w:r>
      <w:r w:rsidRPr="00F17724">
        <w:rPr>
          <w:rFonts w:cs="Arial"/>
          <w:b/>
          <w:bCs/>
          <w:sz w:val="20"/>
          <w:highlight w:val="darkGray"/>
        </w:rPr>
        <w:t xml:space="preserve">s na Regra </w:t>
      </w:r>
      <w:proofErr w:type="spellStart"/>
      <w:r w:rsidRPr="00F17724">
        <w:rPr>
          <w:rFonts w:cs="Arial"/>
          <w:b/>
          <w:bCs/>
          <w:sz w:val="20"/>
          <w:highlight w:val="darkGray"/>
        </w:rPr>
        <w:t>OnLine</w:t>
      </w:r>
      <w:proofErr w:type="spellEnd"/>
      <w:r w:rsidRPr="00F17724">
        <w:rPr>
          <w:rFonts w:cs="Arial"/>
          <w:b/>
          <w:bCs/>
          <w:sz w:val="20"/>
          <w:highlight w:val="darkGray"/>
        </w:rPr>
        <w:t>+ (</w:t>
      </w:r>
      <w:r w:rsidR="00663F04">
        <w:rPr>
          <w:rFonts w:cs="Arial"/>
          <w:b/>
          <w:bCs/>
          <w:sz w:val="20"/>
          <w:highlight w:val="darkGray"/>
        </w:rPr>
        <w:t xml:space="preserve">regra </w:t>
      </w:r>
      <w:r w:rsidRPr="00F17724">
        <w:rPr>
          <w:rFonts w:cs="Arial"/>
          <w:b/>
          <w:bCs/>
          <w:sz w:val="16"/>
          <w:szCs w:val="16"/>
          <w:highlight w:val="darkGray"/>
        </w:rPr>
        <w:t>ONLINE_LIMIT_PLUS</w:t>
      </w:r>
      <w:r w:rsidRPr="00F17724">
        <w:rPr>
          <w:rFonts w:cs="Arial"/>
          <w:b/>
          <w:bCs/>
          <w:sz w:val="20"/>
          <w:highlight w:val="darkGray"/>
        </w:rPr>
        <w:t>)</w:t>
      </w:r>
    </w:p>
    <w:p w14:paraId="13B7B71D" w14:textId="77777777" w:rsidR="009B076B" w:rsidRPr="00F17724" w:rsidRDefault="009B076B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r w:rsidR="0068290E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l</w:t>
      </w:r>
      <w:r w:rsidR="0068290E">
        <w:rPr>
          <w:rFonts w:cs="Arial"/>
          <w:sz w:val="20"/>
          <w:highlight w:val="darkGray"/>
        </w:rPr>
        <w:t>D</w:t>
      </w:r>
      <w:r w:rsidRPr="00F17724">
        <w:rPr>
          <w:rFonts w:cs="Arial"/>
          <w:sz w:val="20"/>
          <w:highlight w:val="darkGray"/>
        </w:rPr>
        <w:t>isponivel</w:t>
      </w:r>
      <w:r w:rsidR="0068290E">
        <w:rPr>
          <w:rFonts w:cs="Arial"/>
          <w:sz w:val="20"/>
          <w:highlight w:val="darkGray"/>
        </w:rPr>
        <w:t>D</w:t>
      </w:r>
      <w:r w:rsidRPr="00F17724">
        <w:rPr>
          <w:rFonts w:cs="Arial"/>
          <w:sz w:val="20"/>
          <w:highlight w:val="darkGray"/>
        </w:rPr>
        <w:t>1</w:t>
      </w:r>
      <w:r w:rsidR="0068290E">
        <w:rPr>
          <w:rFonts w:cs="Arial"/>
          <w:sz w:val="20"/>
          <w:highlight w:val="darkGray"/>
        </w:rPr>
        <w:t>D</w:t>
      </w:r>
      <w:r w:rsidRPr="00F17724">
        <w:rPr>
          <w:rFonts w:cs="Arial"/>
          <w:sz w:val="20"/>
          <w:highlight w:val="darkGray"/>
        </w:rPr>
        <w:t>2</w:t>
      </w:r>
      <w:r w:rsidR="0068290E">
        <w:rPr>
          <w:rFonts w:cs="Arial"/>
          <w:sz w:val="20"/>
          <w:highlight w:val="darkGray"/>
        </w:rPr>
        <w:t>D</w:t>
      </w:r>
      <w:r w:rsidRPr="00F17724">
        <w:rPr>
          <w:rFonts w:cs="Arial"/>
          <w:sz w:val="20"/>
          <w:highlight w:val="darkGray"/>
        </w:rPr>
        <w:t xml:space="preserve">3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</w:t>
      </w:r>
      <w:r w:rsidR="00615B93">
        <w:rPr>
          <w:rFonts w:cs="Arial"/>
          <w:sz w:val="20"/>
          <w:highlight w:val="darkGray"/>
        </w:rPr>
        <w:t xml:space="preserve">= Valor Disponível + Valores </w:t>
      </w:r>
      <w:proofErr w:type="spellStart"/>
      <w:r w:rsidR="00615B93">
        <w:rPr>
          <w:rFonts w:cs="Arial"/>
          <w:sz w:val="20"/>
          <w:highlight w:val="darkGray"/>
        </w:rPr>
        <w:t>Opercionais</w:t>
      </w:r>
      <w:proofErr w:type="spellEnd"/>
      <w:r w:rsidR="00615B93">
        <w:rPr>
          <w:rFonts w:cs="Arial"/>
          <w:sz w:val="20"/>
          <w:highlight w:val="darkGray"/>
        </w:rPr>
        <w:t xml:space="preserve"> </w:t>
      </w:r>
      <w:proofErr w:type="spellStart"/>
      <w:r w:rsidR="00615B93">
        <w:rPr>
          <w:rFonts w:cs="Arial"/>
          <w:sz w:val="20"/>
          <w:highlight w:val="darkGray"/>
        </w:rPr>
        <w:t>Sinacor</w:t>
      </w:r>
      <w:proofErr w:type="spellEnd"/>
      <w:r w:rsidR="00615B93">
        <w:rPr>
          <w:rFonts w:cs="Arial"/>
          <w:sz w:val="20"/>
          <w:highlight w:val="darkGray"/>
        </w:rPr>
        <w:t>;</w:t>
      </w:r>
    </w:p>
    <w:p w14:paraId="09F89E64" w14:textId="77777777" w:rsidR="009B076B" w:rsidRPr="00F17724" w:rsidRDefault="009B076B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proofErr w:type="spellStart"/>
      <w:r w:rsidR="0068290E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l</w:t>
      </w:r>
      <w:r w:rsidR="0068290E">
        <w:rPr>
          <w:rFonts w:cs="Arial"/>
          <w:sz w:val="20"/>
          <w:highlight w:val="darkGray"/>
        </w:rPr>
        <w:t>D</w:t>
      </w:r>
      <w:r w:rsidRPr="00F17724">
        <w:rPr>
          <w:rFonts w:cs="Arial"/>
          <w:sz w:val="20"/>
          <w:highlight w:val="darkGray"/>
        </w:rPr>
        <w:t>isponivel</w:t>
      </w:r>
      <w:r w:rsidR="0068290E">
        <w:rPr>
          <w:rFonts w:cs="Arial"/>
          <w:sz w:val="20"/>
          <w:highlight w:val="darkGray"/>
        </w:rPr>
        <w:t>S</w:t>
      </w:r>
      <w:r w:rsidRPr="00F17724">
        <w:rPr>
          <w:rFonts w:cs="Arial"/>
          <w:sz w:val="20"/>
          <w:highlight w:val="darkGray"/>
        </w:rPr>
        <w:t>obre</w:t>
      </w:r>
      <w:r w:rsidR="0068290E">
        <w:rPr>
          <w:rFonts w:cs="Arial"/>
          <w:sz w:val="20"/>
          <w:highlight w:val="darkGray"/>
        </w:rPr>
        <w:t>CC</w:t>
      </w:r>
      <w:proofErr w:type="spellEnd"/>
      <w:r w:rsidRPr="00F17724">
        <w:rPr>
          <w:rFonts w:cs="Arial"/>
          <w:sz w:val="20"/>
          <w:highlight w:val="darkGray"/>
        </w:rPr>
        <w:t xml:space="preserve">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</w:t>
      </w:r>
      <w:r w:rsidR="00615B93">
        <w:rPr>
          <w:rFonts w:cs="Arial"/>
          <w:sz w:val="20"/>
          <w:highlight w:val="darkGray"/>
        </w:rPr>
        <w:t>= Valor Sobre % Disponível C/C;</w:t>
      </w:r>
    </w:p>
    <w:p w14:paraId="21E1276A" w14:textId="77777777" w:rsidR="00B725B5" w:rsidRPr="00F17724" w:rsidRDefault="00B725B5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proofErr w:type="spellStart"/>
      <w:r w:rsidR="0068290E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is</w:t>
      </w:r>
      <w:r w:rsidR="0068290E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alue</w:t>
      </w:r>
      <w:proofErr w:type="spellEnd"/>
      <w:r w:rsidRPr="00F17724">
        <w:rPr>
          <w:rFonts w:cs="Arial"/>
          <w:sz w:val="20"/>
          <w:highlight w:val="darkGray"/>
        </w:rPr>
        <w:t xml:space="preserve">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</w:t>
      </w:r>
      <w:r>
        <w:rPr>
          <w:rFonts w:cs="Arial"/>
          <w:sz w:val="20"/>
          <w:highlight w:val="darkGray"/>
        </w:rPr>
        <w:t>= Valor Operado no dia Bovespa Vista (vendas - compras);</w:t>
      </w:r>
    </w:p>
    <w:p w14:paraId="55B1D31D" w14:textId="77777777" w:rsidR="009B076B" w:rsidRPr="00F17724" w:rsidRDefault="009B076B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proofErr w:type="spellStart"/>
      <w:r w:rsidR="0068290E">
        <w:rPr>
          <w:rFonts w:cs="Arial"/>
          <w:sz w:val="20"/>
          <w:highlight w:val="darkGray"/>
        </w:rPr>
        <w:t>O</w:t>
      </w:r>
      <w:r w:rsidRPr="00F17724">
        <w:rPr>
          <w:rFonts w:cs="Arial"/>
          <w:sz w:val="20"/>
          <w:highlight w:val="darkGray"/>
        </w:rPr>
        <w:t>pc</w:t>
      </w:r>
      <w:r w:rsidR="0068290E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alue</w:t>
      </w:r>
      <w:proofErr w:type="spellEnd"/>
      <w:r w:rsidRPr="00F17724">
        <w:rPr>
          <w:rFonts w:cs="Arial"/>
          <w:sz w:val="20"/>
          <w:highlight w:val="darkGray"/>
        </w:rPr>
        <w:t xml:space="preserve">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</w:t>
      </w:r>
      <w:r w:rsidR="00B725B5">
        <w:rPr>
          <w:rFonts w:cs="Arial"/>
          <w:sz w:val="20"/>
          <w:highlight w:val="darkGray"/>
        </w:rPr>
        <w:t>= Valor Operado no dia Bovespa Opção (vendas - compras);</w:t>
      </w:r>
    </w:p>
    <w:p w14:paraId="21FCF5ED" w14:textId="77777777" w:rsidR="009B076B" w:rsidRPr="00F17724" w:rsidRDefault="009B076B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proofErr w:type="spellStart"/>
      <w:r w:rsidR="0068290E">
        <w:rPr>
          <w:rFonts w:cs="Arial"/>
          <w:sz w:val="20"/>
          <w:highlight w:val="darkGray"/>
        </w:rPr>
        <w:t>D</w:t>
      </w:r>
      <w:r w:rsidRPr="00F17724">
        <w:rPr>
          <w:rFonts w:cs="Arial"/>
          <w:sz w:val="20"/>
          <w:highlight w:val="darkGray"/>
        </w:rPr>
        <w:t>aily</w:t>
      </w:r>
      <w:r w:rsidR="0068290E">
        <w:rPr>
          <w:rFonts w:cs="Arial"/>
          <w:sz w:val="20"/>
          <w:highlight w:val="darkGray"/>
        </w:rPr>
        <w:t>L</w:t>
      </w:r>
      <w:r w:rsidRPr="00F17724">
        <w:rPr>
          <w:rFonts w:cs="Arial"/>
          <w:sz w:val="20"/>
          <w:highlight w:val="darkGray"/>
        </w:rPr>
        <w:t>imit</w:t>
      </w:r>
      <w:proofErr w:type="spellEnd"/>
      <w:r w:rsidRPr="00F17724">
        <w:rPr>
          <w:rFonts w:cs="Arial"/>
          <w:sz w:val="20"/>
          <w:highlight w:val="darkGray"/>
        </w:rPr>
        <w:t xml:space="preserve">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</w:t>
      </w:r>
      <w:r w:rsidR="00B725B5">
        <w:rPr>
          <w:rFonts w:cs="Arial"/>
          <w:sz w:val="20"/>
          <w:highlight w:val="darkGray"/>
        </w:rPr>
        <w:t>= Limite no Dia (</w:t>
      </w:r>
      <w:proofErr w:type="spellStart"/>
      <w:r w:rsidR="00B725B5">
        <w:rPr>
          <w:rFonts w:cs="Arial"/>
          <w:sz w:val="20"/>
          <w:highlight w:val="darkGray"/>
        </w:rPr>
        <w:t>vlr.alav</w:t>
      </w:r>
      <w:proofErr w:type="spellEnd"/>
      <w:r w:rsidR="00B725B5">
        <w:rPr>
          <w:rFonts w:cs="Arial"/>
          <w:sz w:val="20"/>
          <w:highlight w:val="darkGray"/>
        </w:rPr>
        <w:t xml:space="preserve"> + </w:t>
      </w:r>
      <w:proofErr w:type="spellStart"/>
      <w:r w:rsidR="00B725B5">
        <w:rPr>
          <w:rFonts w:cs="Arial"/>
          <w:sz w:val="20"/>
          <w:highlight w:val="darkGray"/>
        </w:rPr>
        <w:t>vlr.dispcc</w:t>
      </w:r>
      <w:proofErr w:type="spellEnd"/>
      <w:r w:rsidR="00B725B5">
        <w:rPr>
          <w:rFonts w:cs="Arial"/>
          <w:sz w:val="20"/>
          <w:highlight w:val="darkGray"/>
        </w:rPr>
        <w:t xml:space="preserve"> + vlr.oper1/2/3);</w:t>
      </w:r>
    </w:p>
    <w:p w14:paraId="00733847" w14:textId="77777777" w:rsidR="009B076B" w:rsidRPr="00F17724" w:rsidRDefault="009B076B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proofErr w:type="spellStart"/>
      <w:r w:rsidR="0068290E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l</w:t>
      </w:r>
      <w:r w:rsidR="0068290E">
        <w:rPr>
          <w:rFonts w:cs="Arial"/>
          <w:sz w:val="20"/>
          <w:highlight w:val="darkGray"/>
        </w:rPr>
        <w:t>D</w:t>
      </w:r>
      <w:r w:rsidRPr="00F17724">
        <w:rPr>
          <w:rFonts w:cs="Arial"/>
          <w:sz w:val="20"/>
          <w:highlight w:val="darkGray"/>
        </w:rPr>
        <w:t>isponivel</w:t>
      </w:r>
      <w:r w:rsidR="0068290E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is</w:t>
      </w:r>
      <w:proofErr w:type="spellEnd"/>
      <w:r w:rsidRPr="00F17724">
        <w:rPr>
          <w:rFonts w:cs="Arial"/>
          <w:sz w:val="20"/>
          <w:highlight w:val="darkGray"/>
        </w:rPr>
        <w:t xml:space="preserve">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</w:t>
      </w:r>
      <w:r w:rsidR="00B725B5">
        <w:rPr>
          <w:rFonts w:cs="Arial"/>
          <w:sz w:val="20"/>
          <w:highlight w:val="darkGray"/>
        </w:rPr>
        <w:t>= Valor Disponível Bovespa Vista;</w:t>
      </w:r>
    </w:p>
    <w:p w14:paraId="5F42B197" w14:textId="77777777" w:rsidR="009B076B" w:rsidRPr="00F17724" w:rsidRDefault="009B076B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proofErr w:type="spellStart"/>
      <w:r w:rsidR="0068290E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l</w:t>
      </w:r>
      <w:r w:rsidR="0068290E">
        <w:rPr>
          <w:rFonts w:cs="Arial"/>
          <w:sz w:val="20"/>
          <w:highlight w:val="darkGray"/>
        </w:rPr>
        <w:t>D</w:t>
      </w:r>
      <w:r w:rsidRPr="00F17724">
        <w:rPr>
          <w:rFonts w:cs="Arial"/>
          <w:sz w:val="20"/>
          <w:highlight w:val="darkGray"/>
        </w:rPr>
        <w:t>isponivel</w:t>
      </w:r>
      <w:r w:rsidR="0068290E">
        <w:rPr>
          <w:rFonts w:cs="Arial"/>
          <w:sz w:val="20"/>
          <w:highlight w:val="darkGray"/>
        </w:rPr>
        <w:t>O</w:t>
      </w:r>
      <w:r w:rsidRPr="00F17724">
        <w:rPr>
          <w:rFonts w:cs="Arial"/>
          <w:sz w:val="20"/>
          <w:highlight w:val="darkGray"/>
        </w:rPr>
        <w:t>pc</w:t>
      </w:r>
      <w:proofErr w:type="spellEnd"/>
      <w:r w:rsidRPr="00F17724">
        <w:rPr>
          <w:rFonts w:cs="Arial"/>
          <w:sz w:val="20"/>
          <w:highlight w:val="darkGray"/>
        </w:rPr>
        <w:t xml:space="preserve">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</w:t>
      </w:r>
      <w:r w:rsidR="00B725B5">
        <w:rPr>
          <w:rFonts w:cs="Arial"/>
          <w:sz w:val="20"/>
          <w:highlight w:val="darkGray"/>
        </w:rPr>
        <w:t>= Valor Disponível Bovespa Opção;</w:t>
      </w:r>
    </w:p>
    <w:p w14:paraId="1CA3D7BC" w14:textId="77777777" w:rsidR="009B076B" w:rsidRPr="00F17724" w:rsidRDefault="009B076B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proofErr w:type="spellStart"/>
      <w:r w:rsidR="0068290E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l</w:t>
      </w:r>
      <w:r w:rsidR="0068290E">
        <w:rPr>
          <w:rFonts w:cs="Arial"/>
          <w:sz w:val="20"/>
          <w:highlight w:val="darkGray"/>
        </w:rPr>
        <w:t>D</w:t>
      </w:r>
      <w:r w:rsidRPr="00F17724">
        <w:rPr>
          <w:rFonts w:cs="Arial"/>
          <w:sz w:val="20"/>
          <w:highlight w:val="darkGray"/>
        </w:rPr>
        <w:t>isponivel</w:t>
      </w:r>
      <w:r w:rsidR="0068290E">
        <w:rPr>
          <w:rFonts w:cs="Arial"/>
          <w:sz w:val="20"/>
          <w:highlight w:val="darkGray"/>
        </w:rPr>
        <w:t>R</w:t>
      </w:r>
      <w:r w:rsidRPr="00F17724">
        <w:rPr>
          <w:rFonts w:cs="Arial"/>
          <w:sz w:val="20"/>
          <w:highlight w:val="darkGray"/>
        </w:rPr>
        <w:t>es</w:t>
      </w:r>
      <w:proofErr w:type="spellEnd"/>
      <w:r w:rsidRPr="00F17724">
        <w:rPr>
          <w:rFonts w:cs="Arial"/>
          <w:sz w:val="20"/>
          <w:highlight w:val="darkGray"/>
        </w:rPr>
        <w:t xml:space="preserve">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</w:t>
      </w:r>
      <w:r w:rsidR="00B725B5">
        <w:rPr>
          <w:rFonts w:cs="Arial"/>
          <w:sz w:val="20"/>
          <w:highlight w:val="darkGray"/>
        </w:rPr>
        <w:t xml:space="preserve">= Valor Disponível </w:t>
      </w:r>
      <w:r w:rsidR="00FC04A3">
        <w:rPr>
          <w:rFonts w:cs="Arial"/>
          <w:sz w:val="20"/>
          <w:highlight w:val="darkGray"/>
        </w:rPr>
        <w:t>para Resgate</w:t>
      </w:r>
      <w:r w:rsidR="00B725B5">
        <w:rPr>
          <w:rFonts w:cs="Arial"/>
          <w:sz w:val="20"/>
          <w:highlight w:val="darkGray"/>
        </w:rPr>
        <w:t>;</w:t>
      </w:r>
    </w:p>
    <w:p w14:paraId="5497F920" w14:textId="77777777" w:rsidR="00F17724" w:rsidRPr="00F17724" w:rsidRDefault="00F17724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proofErr w:type="spellStart"/>
      <w:r w:rsidR="0068290E">
        <w:rPr>
          <w:rFonts w:cs="Arial"/>
          <w:sz w:val="20"/>
          <w:highlight w:val="darkGray"/>
        </w:rPr>
        <w:t>F</w:t>
      </w:r>
      <w:r w:rsidRPr="00F17724">
        <w:rPr>
          <w:rFonts w:cs="Arial"/>
          <w:sz w:val="20"/>
          <w:highlight w:val="darkGray"/>
        </w:rPr>
        <w:t>inancial</w:t>
      </w:r>
      <w:r w:rsidR="0068290E">
        <w:rPr>
          <w:rFonts w:cs="Arial"/>
          <w:sz w:val="20"/>
          <w:highlight w:val="darkGray"/>
        </w:rPr>
        <w:t>L</w:t>
      </w:r>
      <w:r w:rsidRPr="00F17724">
        <w:rPr>
          <w:rFonts w:cs="Arial"/>
          <w:sz w:val="20"/>
          <w:highlight w:val="darkGray"/>
        </w:rPr>
        <w:t>imit</w:t>
      </w:r>
      <w:proofErr w:type="spellEnd"/>
      <w:r w:rsidRPr="00F17724">
        <w:rPr>
          <w:rFonts w:cs="Arial"/>
          <w:sz w:val="20"/>
          <w:highlight w:val="darkGray"/>
        </w:rPr>
        <w:t xml:space="preserve">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= Limite Financeiro Cliente;</w:t>
      </w:r>
    </w:p>
    <w:p w14:paraId="653D1272" w14:textId="77777777" w:rsidR="00F17724" w:rsidRPr="00F17724" w:rsidRDefault="00F17724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proofErr w:type="spellStart"/>
      <w:r w:rsidR="0068290E">
        <w:rPr>
          <w:rFonts w:cs="Arial"/>
          <w:sz w:val="20"/>
          <w:highlight w:val="darkGray"/>
        </w:rPr>
        <w:t>P</w:t>
      </w:r>
      <w:r w:rsidRPr="00F17724">
        <w:rPr>
          <w:rFonts w:cs="Arial"/>
          <w:sz w:val="20"/>
          <w:highlight w:val="darkGray"/>
        </w:rPr>
        <w:t>erc</w:t>
      </w:r>
      <w:r w:rsidR="0068290E">
        <w:rPr>
          <w:rFonts w:cs="Arial"/>
          <w:sz w:val="20"/>
          <w:highlight w:val="darkGray"/>
        </w:rPr>
        <w:t>S</w:t>
      </w:r>
      <w:r w:rsidRPr="00F17724">
        <w:rPr>
          <w:rFonts w:cs="Arial"/>
          <w:sz w:val="20"/>
          <w:highlight w:val="darkGray"/>
        </w:rPr>
        <w:t>obre</w:t>
      </w:r>
      <w:r w:rsidR="0068290E">
        <w:rPr>
          <w:rFonts w:cs="Arial"/>
          <w:sz w:val="20"/>
          <w:highlight w:val="darkGray"/>
        </w:rPr>
        <w:t>CC</w:t>
      </w:r>
      <w:proofErr w:type="spellEnd"/>
      <w:r w:rsidRPr="00F17724">
        <w:rPr>
          <w:rFonts w:cs="Arial"/>
          <w:sz w:val="20"/>
          <w:highlight w:val="darkGray"/>
        </w:rPr>
        <w:t xml:space="preserve">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= Regra </w:t>
      </w:r>
      <w:proofErr w:type="spellStart"/>
      <w:r w:rsidRPr="00F17724">
        <w:rPr>
          <w:rFonts w:cs="Arial"/>
          <w:sz w:val="20"/>
          <w:highlight w:val="darkGray"/>
        </w:rPr>
        <w:t>OnLine</w:t>
      </w:r>
      <w:proofErr w:type="spellEnd"/>
      <w:r w:rsidRPr="00F17724">
        <w:rPr>
          <w:rFonts w:cs="Arial"/>
          <w:sz w:val="20"/>
          <w:highlight w:val="darkGray"/>
        </w:rPr>
        <w:t>+ %Sobre C/C;</w:t>
      </w:r>
    </w:p>
    <w:p w14:paraId="72F986BD" w14:textId="77777777" w:rsidR="00F17724" w:rsidRPr="00F17724" w:rsidRDefault="00F17724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lastRenderedPageBreak/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proofErr w:type="spellStart"/>
      <w:r w:rsidR="0068290E">
        <w:rPr>
          <w:rFonts w:cs="Arial"/>
          <w:sz w:val="20"/>
          <w:highlight w:val="darkGray"/>
        </w:rPr>
        <w:t>L</w:t>
      </w:r>
      <w:r w:rsidRPr="00F17724">
        <w:rPr>
          <w:rFonts w:cs="Arial"/>
          <w:sz w:val="20"/>
          <w:highlight w:val="darkGray"/>
        </w:rPr>
        <w:t>everage</w:t>
      </w:r>
      <w:proofErr w:type="spellEnd"/>
      <w:r w:rsidRPr="00F17724">
        <w:rPr>
          <w:rFonts w:cs="Arial"/>
          <w:sz w:val="20"/>
          <w:highlight w:val="darkGray"/>
        </w:rPr>
        <w:t xml:space="preserve">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= % Alavancagem Cliente;</w:t>
      </w:r>
    </w:p>
    <w:p w14:paraId="69B2ED01" w14:textId="77777777" w:rsidR="00F17724" w:rsidRPr="00F17724" w:rsidRDefault="00F17724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proofErr w:type="spellStart"/>
      <w:r w:rsidR="0068290E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alue</w:t>
      </w:r>
      <w:r w:rsidR="0068290E">
        <w:rPr>
          <w:rFonts w:cs="Arial"/>
          <w:sz w:val="20"/>
          <w:highlight w:val="darkGray"/>
        </w:rPr>
        <w:t>L</w:t>
      </w:r>
      <w:r w:rsidRPr="00F17724">
        <w:rPr>
          <w:rFonts w:cs="Arial"/>
          <w:sz w:val="20"/>
          <w:highlight w:val="darkGray"/>
        </w:rPr>
        <w:t>everage</w:t>
      </w:r>
      <w:proofErr w:type="spellEnd"/>
      <w:r w:rsidRPr="00F17724">
        <w:rPr>
          <w:rFonts w:cs="Arial"/>
          <w:sz w:val="20"/>
          <w:highlight w:val="darkGray"/>
        </w:rPr>
        <w:t xml:space="preserve">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= Valor Alavancagem Cliente;</w:t>
      </w:r>
    </w:p>
    <w:p w14:paraId="103B3262" w14:textId="77777777" w:rsidR="00F17724" w:rsidRPr="00F17724" w:rsidRDefault="00F17724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proofErr w:type="spellStart"/>
      <w:r w:rsidR="0068290E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l</w:t>
      </w:r>
      <w:r w:rsidR="0068290E">
        <w:rPr>
          <w:rFonts w:cs="Arial"/>
          <w:sz w:val="20"/>
          <w:highlight w:val="darkGray"/>
        </w:rPr>
        <w:t>D</w:t>
      </w:r>
      <w:r w:rsidRPr="00F17724">
        <w:rPr>
          <w:rFonts w:cs="Arial"/>
          <w:sz w:val="20"/>
          <w:highlight w:val="darkGray"/>
        </w:rPr>
        <w:t>isponivel</w:t>
      </w:r>
      <w:r w:rsidR="0068290E">
        <w:rPr>
          <w:rFonts w:cs="Arial"/>
          <w:sz w:val="20"/>
          <w:highlight w:val="darkGray"/>
        </w:rPr>
        <w:t>F</w:t>
      </w:r>
      <w:r w:rsidRPr="00F17724">
        <w:rPr>
          <w:rFonts w:cs="Arial"/>
          <w:sz w:val="20"/>
          <w:highlight w:val="darkGray"/>
        </w:rPr>
        <w:t>inal</w:t>
      </w:r>
      <w:proofErr w:type="spellEnd"/>
      <w:r w:rsidRPr="00F17724">
        <w:rPr>
          <w:rFonts w:cs="Arial"/>
          <w:sz w:val="20"/>
          <w:highlight w:val="darkGray"/>
        </w:rPr>
        <w:t xml:space="preserve">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</w:t>
      </w:r>
      <w:r w:rsidR="004F5E94">
        <w:rPr>
          <w:rFonts w:cs="Arial"/>
          <w:sz w:val="20"/>
          <w:highlight w:val="darkGray"/>
        </w:rPr>
        <w:t>= Valor Disponível (limites e % C/C);</w:t>
      </w:r>
    </w:p>
    <w:p w14:paraId="4A08861C" w14:textId="77777777" w:rsidR="00F17724" w:rsidRPr="00F17724" w:rsidRDefault="00F17724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proofErr w:type="spellStart"/>
      <w:r w:rsidR="0068290E">
        <w:rPr>
          <w:rFonts w:cs="Arial"/>
          <w:sz w:val="20"/>
          <w:highlight w:val="darkGray"/>
        </w:rPr>
        <w:t>V</w:t>
      </w:r>
      <w:r w:rsidRPr="00F17724">
        <w:rPr>
          <w:rFonts w:cs="Arial"/>
          <w:sz w:val="20"/>
          <w:highlight w:val="darkGray"/>
        </w:rPr>
        <w:t>alue</w:t>
      </w:r>
      <w:r w:rsidR="0068290E">
        <w:rPr>
          <w:rFonts w:cs="Arial"/>
          <w:sz w:val="20"/>
          <w:highlight w:val="darkGray"/>
        </w:rPr>
        <w:t>L</w:t>
      </w:r>
      <w:r w:rsidRPr="00F17724">
        <w:rPr>
          <w:rFonts w:cs="Arial"/>
          <w:sz w:val="20"/>
          <w:highlight w:val="darkGray"/>
        </w:rPr>
        <w:t>everage</w:t>
      </w:r>
      <w:r w:rsidR="0068290E">
        <w:rPr>
          <w:rFonts w:cs="Arial"/>
          <w:sz w:val="20"/>
          <w:highlight w:val="darkGray"/>
        </w:rPr>
        <w:t>I</w:t>
      </w:r>
      <w:r w:rsidRPr="00F17724">
        <w:rPr>
          <w:rFonts w:cs="Arial"/>
          <w:sz w:val="20"/>
          <w:highlight w:val="darkGray"/>
        </w:rPr>
        <w:t>nitial</w:t>
      </w:r>
      <w:proofErr w:type="spellEnd"/>
      <w:r w:rsidRPr="00F17724">
        <w:rPr>
          <w:rFonts w:cs="Arial"/>
          <w:sz w:val="20"/>
          <w:highlight w:val="darkGray"/>
        </w:rPr>
        <w:t xml:space="preserve">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</w:t>
      </w:r>
      <w:r w:rsidR="004F5E94">
        <w:rPr>
          <w:rFonts w:cs="Arial"/>
          <w:sz w:val="20"/>
          <w:highlight w:val="darkGray"/>
        </w:rPr>
        <w:t>= Valor Alavancagem da Posição Bovespa Vista;</w:t>
      </w:r>
    </w:p>
    <w:p w14:paraId="440DB5F7" w14:textId="77777777" w:rsidR="00634E95" w:rsidRPr="00F17724" w:rsidRDefault="00634E95" w:rsidP="0067752F">
      <w:pPr>
        <w:ind w:left="1985"/>
        <w:rPr>
          <w:rFonts w:cs="Arial"/>
          <w:b/>
          <w:bCs/>
          <w:sz w:val="20"/>
          <w:highlight w:val="lightGray"/>
        </w:rPr>
      </w:pPr>
      <w:r w:rsidRPr="00F17724">
        <w:rPr>
          <w:rFonts w:cs="Arial"/>
          <w:b/>
          <w:bCs/>
          <w:sz w:val="20"/>
          <w:highlight w:val="lightGray"/>
        </w:rPr>
        <w:sym w:font="Wingdings 3" w:char="F022"/>
      </w:r>
      <w:r w:rsidRPr="00F17724">
        <w:rPr>
          <w:rFonts w:cs="Arial"/>
          <w:b/>
          <w:bCs/>
          <w:sz w:val="20"/>
          <w:highlight w:val="lightGray"/>
        </w:rPr>
        <w:t xml:space="preserve"> </w:t>
      </w:r>
      <w:r w:rsidR="0036777A">
        <w:rPr>
          <w:rFonts w:cs="Arial"/>
          <w:b/>
          <w:bCs/>
          <w:sz w:val="20"/>
          <w:highlight w:val="lightGray"/>
        </w:rPr>
        <w:t>Informações</w:t>
      </w:r>
      <w:r w:rsidRPr="00F17724">
        <w:rPr>
          <w:rFonts w:cs="Arial"/>
          <w:b/>
          <w:bCs/>
          <w:sz w:val="20"/>
          <w:highlight w:val="lightGray"/>
        </w:rPr>
        <w:t xml:space="preserve"> d</w:t>
      </w:r>
      <w:r w:rsidR="00F17724" w:rsidRPr="00F17724">
        <w:rPr>
          <w:rFonts w:cs="Arial"/>
          <w:b/>
          <w:bCs/>
          <w:sz w:val="20"/>
          <w:highlight w:val="lightGray"/>
        </w:rPr>
        <w:t>e</w:t>
      </w:r>
      <w:r w:rsidRPr="00F17724">
        <w:rPr>
          <w:rFonts w:cs="Arial"/>
          <w:b/>
          <w:bCs/>
          <w:sz w:val="20"/>
          <w:highlight w:val="lightGray"/>
        </w:rPr>
        <w:t xml:space="preserve"> Corretagem </w:t>
      </w:r>
      <w:r w:rsidR="0036777A">
        <w:rPr>
          <w:rFonts w:cs="Arial"/>
          <w:b/>
          <w:bCs/>
          <w:sz w:val="20"/>
          <w:highlight w:val="lightGray"/>
        </w:rPr>
        <w:t>calculadas (</w:t>
      </w:r>
      <w:r w:rsidR="00663F04">
        <w:rPr>
          <w:rFonts w:cs="Arial"/>
          <w:b/>
          <w:bCs/>
          <w:sz w:val="20"/>
          <w:highlight w:val="lightGray"/>
        </w:rPr>
        <w:t xml:space="preserve">corretagem </w:t>
      </w:r>
      <w:r w:rsidRPr="00F17724">
        <w:rPr>
          <w:rFonts w:cs="Arial"/>
          <w:b/>
          <w:bCs/>
          <w:sz w:val="20"/>
          <w:highlight w:val="lightGray"/>
        </w:rPr>
        <w:t>configurada no OMS</w:t>
      </w:r>
      <w:r w:rsidR="0036777A">
        <w:rPr>
          <w:rFonts w:cs="Arial"/>
          <w:b/>
          <w:bCs/>
          <w:sz w:val="20"/>
          <w:highlight w:val="lightGray"/>
        </w:rPr>
        <w:t>)</w:t>
      </w:r>
    </w:p>
    <w:p w14:paraId="5D0A9DBE" w14:textId="77777777" w:rsidR="009B076B" w:rsidRPr="00F17724" w:rsidRDefault="009B076B" w:rsidP="0067752F">
      <w:pPr>
        <w:ind w:left="1985"/>
        <w:rPr>
          <w:rFonts w:cs="Arial"/>
          <w:sz w:val="20"/>
          <w:highlight w:val="lightGray"/>
        </w:rPr>
      </w:pPr>
      <w:r w:rsidRPr="00F17724">
        <w:rPr>
          <w:rFonts w:cs="Arial"/>
          <w:sz w:val="20"/>
          <w:highlight w:val="lightGray"/>
        </w:rPr>
        <w:sym w:font="Wingdings" w:char="F0A0"/>
      </w:r>
      <w:r w:rsidRPr="00F17724">
        <w:rPr>
          <w:rFonts w:cs="Arial"/>
          <w:sz w:val="20"/>
          <w:highlight w:val="lightGray"/>
        </w:rPr>
        <w:t xml:space="preserve"> </w:t>
      </w:r>
      <w:proofErr w:type="spellStart"/>
      <w:r w:rsidR="00730CEE">
        <w:rPr>
          <w:rFonts w:cs="Arial"/>
          <w:sz w:val="20"/>
          <w:highlight w:val="lightGray"/>
        </w:rPr>
        <w:t>V</w:t>
      </w:r>
      <w:r w:rsidRPr="00F17724">
        <w:rPr>
          <w:rFonts w:cs="Arial"/>
          <w:sz w:val="20"/>
          <w:highlight w:val="lightGray"/>
        </w:rPr>
        <w:t>alue</w:t>
      </w:r>
      <w:r w:rsidR="00730CEE">
        <w:rPr>
          <w:rFonts w:cs="Arial"/>
          <w:sz w:val="20"/>
          <w:highlight w:val="lightGray"/>
        </w:rPr>
        <w:t>B</w:t>
      </w:r>
      <w:r w:rsidRPr="00F17724">
        <w:rPr>
          <w:rFonts w:cs="Arial"/>
          <w:sz w:val="20"/>
          <w:highlight w:val="lightGray"/>
        </w:rPr>
        <w:t>rokerage</w:t>
      </w:r>
      <w:proofErr w:type="spellEnd"/>
      <w:r w:rsidRPr="00F17724">
        <w:rPr>
          <w:rFonts w:cs="Arial"/>
          <w:sz w:val="20"/>
          <w:highlight w:val="lightGray"/>
        </w:rPr>
        <w:t xml:space="preserve"> </w:t>
      </w:r>
      <w:r w:rsidRPr="007E3AC3">
        <w:rPr>
          <w:rFonts w:cs="Arial"/>
          <w:color w:val="0070C0"/>
          <w:sz w:val="20"/>
          <w:highlight w:val="lightGray"/>
        </w:rPr>
        <w:t>(</w:t>
      </w:r>
      <w:proofErr w:type="spellStart"/>
      <w:r w:rsidRPr="007E3AC3">
        <w:rPr>
          <w:rFonts w:cs="Arial"/>
          <w:color w:val="0070C0"/>
          <w:sz w:val="20"/>
          <w:highlight w:val="light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lightGray"/>
        </w:rPr>
        <w:t>)</w:t>
      </w:r>
      <w:r w:rsidRPr="00F17724">
        <w:rPr>
          <w:rFonts w:cs="Arial"/>
          <w:sz w:val="20"/>
          <w:highlight w:val="lightGray"/>
        </w:rPr>
        <w:t xml:space="preserve"> </w:t>
      </w:r>
      <w:r w:rsidR="001635B6">
        <w:rPr>
          <w:rFonts w:cs="Arial"/>
          <w:sz w:val="20"/>
          <w:highlight w:val="lightGray"/>
        </w:rPr>
        <w:t>= Valor da Corretagem;</w:t>
      </w:r>
    </w:p>
    <w:p w14:paraId="7B527A21" w14:textId="77777777" w:rsidR="009B076B" w:rsidRPr="00F17724" w:rsidRDefault="009B076B" w:rsidP="0067752F">
      <w:pPr>
        <w:ind w:left="1985"/>
        <w:rPr>
          <w:rFonts w:cs="Arial"/>
          <w:sz w:val="20"/>
          <w:highlight w:val="lightGray"/>
        </w:rPr>
      </w:pPr>
      <w:r w:rsidRPr="00F17724">
        <w:rPr>
          <w:rFonts w:cs="Arial"/>
          <w:sz w:val="20"/>
          <w:highlight w:val="lightGray"/>
        </w:rPr>
        <w:sym w:font="Wingdings" w:char="F0A0"/>
      </w:r>
      <w:r w:rsidRPr="00F17724">
        <w:rPr>
          <w:rFonts w:cs="Arial"/>
          <w:sz w:val="20"/>
          <w:highlight w:val="lightGray"/>
        </w:rPr>
        <w:t xml:space="preserve"> </w:t>
      </w:r>
      <w:proofErr w:type="spellStart"/>
      <w:r w:rsidR="00730CEE">
        <w:rPr>
          <w:rFonts w:cs="Arial"/>
          <w:sz w:val="20"/>
          <w:highlight w:val="lightGray"/>
        </w:rPr>
        <w:t>V</w:t>
      </w:r>
      <w:r w:rsidRPr="00F17724">
        <w:rPr>
          <w:rFonts w:cs="Arial"/>
          <w:sz w:val="20"/>
          <w:highlight w:val="lightGray"/>
        </w:rPr>
        <w:t>alue</w:t>
      </w:r>
      <w:r w:rsidR="00730CEE">
        <w:rPr>
          <w:rFonts w:cs="Arial"/>
          <w:sz w:val="20"/>
          <w:highlight w:val="lightGray"/>
        </w:rPr>
        <w:t>B</w:t>
      </w:r>
      <w:r w:rsidRPr="00F17724">
        <w:rPr>
          <w:rFonts w:cs="Arial"/>
          <w:sz w:val="20"/>
          <w:highlight w:val="lightGray"/>
        </w:rPr>
        <w:t>rokerage</w:t>
      </w:r>
      <w:r w:rsidR="00730CEE">
        <w:rPr>
          <w:rFonts w:cs="Arial"/>
          <w:sz w:val="20"/>
          <w:highlight w:val="lightGray"/>
        </w:rPr>
        <w:t>F</w:t>
      </w:r>
      <w:r w:rsidRPr="00F17724">
        <w:rPr>
          <w:rFonts w:cs="Arial"/>
          <w:sz w:val="20"/>
          <w:highlight w:val="lightGray"/>
        </w:rPr>
        <w:t>ee</w:t>
      </w:r>
      <w:proofErr w:type="spellEnd"/>
      <w:r w:rsidRPr="00F17724">
        <w:rPr>
          <w:rFonts w:cs="Arial"/>
          <w:sz w:val="20"/>
          <w:highlight w:val="lightGray"/>
        </w:rPr>
        <w:t xml:space="preserve"> </w:t>
      </w:r>
      <w:r w:rsidRPr="007E3AC3">
        <w:rPr>
          <w:rFonts w:cs="Arial"/>
          <w:color w:val="0070C0"/>
          <w:sz w:val="20"/>
          <w:highlight w:val="lightGray"/>
        </w:rPr>
        <w:t>(</w:t>
      </w:r>
      <w:proofErr w:type="spellStart"/>
      <w:r w:rsidRPr="007E3AC3">
        <w:rPr>
          <w:rFonts w:cs="Arial"/>
          <w:color w:val="0070C0"/>
          <w:sz w:val="20"/>
          <w:highlight w:val="light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lightGray"/>
        </w:rPr>
        <w:t>)</w:t>
      </w:r>
      <w:r w:rsidRPr="00F17724">
        <w:rPr>
          <w:rFonts w:cs="Arial"/>
          <w:sz w:val="20"/>
          <w:highlight w:val="lightGray"/>
        </w:rPr>
        <w:t xml:space="preserve"> </w:t>
      </w:r>
      <w:r w:rsidR="001635B6">
        <w:rPr>
          <w:rFonts w:cs="Arial"/>
          <w:sz w:val="20"/>
          <w:highlight w:val="lightGray"/>
        </w:rPr>
        <w:t>= Valor Emolumentos e Taxas;</w:t>
      </w:r>
    </w:p>
    <w:p w14:paraId="26244AB6" w14:textId="77777777" w:rsidR="009B076B" w:rsidRDefault="009B076B" w:rsidP="0067752F">
      <w:pPr>
        <w:ind w:left="1985"/>
        <w:rPr>
          <w:rFonts w:cs="Arial"/>
          <w:sz w:val="20"/>
        </w:rPr>
      </w:pPr>
      <w:r w:rsidRPr="00F17724">
        <w:rPr>
          <w:rFonts w:cs="Arial"/>
          <w:sz w:val="20"/>
          <w:highlight w:val="lightGray"/>
        </w:rPr>
        <w:sym w:font="Wingdings" w:char="F0A0"/>
      </w:r>
      <w:r w:rsidRPr="00F17724">
        <w:rPr>
          <w:rFonts w:cs="Arial"/>
          <w:sz w:val="20"/>
          <w:highlight w:val="lightGray"/>
        </w:rPr>
        <w:t xml:space="preserve"> </w:t>
      </w:r>
      <w:proofErr w:type="spellStart"/>
      <w:r w:rsidR="00730CEE">
        <w:rPr>
          <w:rFonts w:cs="Arial"/>
          <w:sz w:val="20"/>
          <w:highlight w:val="lightGray"/>
        </w:rPr>
        <w:t>V</w:t>
      </w:r>
      <w:r w:rsidRPr="00F17724">
        <w:rPr>
          <w:rFonts w:cs="Arial"/>
          <w:sz w:val="20"/>
          <w:highlight w:val="lightGray"/>
        </w:rPr>
        <w:t>alue</w:t>
      </w:r>
      <w:r w:rsidR="00730CEE">
        <w:rPr>
          <w:rFonts w:cs="Arial"/>
          <w:sz w:val="20"/>
          <w:highlight w:val="lightGray"/>
        </w:rPr>
        <w:t>B</w:t>
      </w:r>
      <w:r w:rsidRPr="00F17724">
        <w:rPr>
          <w:rFonts w:cs="Arial"/>
          <w:sz w:val="20"/>
          <w:highlight w:val="lightGray"/>
        </w:rPr>
        <w:t>rokerage</w:t>
      </w:r>
      <w:r w:rsidR="00730CEE">
        <w:rPr>
          <w:rFonts w:cs="Arial"/>
          <w:sz w:val="20"/>
          <w:highlight w:val="lightGray"/>
        </w:rPr>
        <w:t>D</w:t>
      </w:r>
      <w:r w:rsidRPr="00F17724">
        <w:rPr>
          <w:rFonts w:cs="Arial"/>
          <w:sz w:val="20"/>
          <w:highlight w:val="lightGray"/>
        </w:rPr>
        <w:t>evolution</w:t>
      </w:r>
      <w:proofErr w:type="spellEnd"/>
      <w:r w:rsidRPr="00F17724">
        <w:rPr>
          <w:rFonts w:cs="Arial"/>
          <w:sz w:val="20"/>
          <w:highlight w:val="lightGray"/>
        </w:rPr>
        <w:t xml:space="preserve"> </w:t>
      </w:r>
      <w:r w:rsidRPr="007E3AC3">
        <w:rPr>
          <w:rFonts w:cs="Arial"/>
          <w:color w:val="0070C0"/>
          <w:sz w:val="20"/>
          <w:highlight w:val="lightGray"/>
        </w:rPr>
        <w:t>(</w:t>
      </w:r>
      <w:proofErr w:type="spellStart"/>
      <w:r w:rsidRPr="007E3AC3">
        <w:rPr>
          <w:rFonts w:cs="Arial"/>
          <w:color w:val="0070C0"/>
          <w:sz w:val="20"/>
          <w:highlight w:val="light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lightGray"/>
        </w:rPr>
        <w:t>)</w:t>
      </w:r>
      <w:r w:rsidRPr="00F17724">
        <w:rPr>
          <w:rFonts w:cs="Arial"/>
          <w:sz w:val="20"/>
          <w:highlight w:val="lightGray"/>
        </w:rPr>
        <w:t xml:space="preserve"> </w:t>
      </w:r>
      <w:r w:rsidR="001635B6">
        <w:rPr>
          <w:rFonts w:cs="Arial"/>
          <w:sz w:val="20"/>
          <w:highlight w:val="lightGray"/>
        </w:rPr>
        <w:t>= Valor Devolução de Corretagem;</w:t>
      </w:r>
    </w:p>
    <w:p w14:paraId="5952F25F" w14:textId="77777777" w:rsidR="00634E95" w:rsidRPr="00D10A74" w:rsidRDefault="00634E95" w:rsidP="0067752F">
      <w:pPr>
        <w:ind w:left="1985"/>
        <w:rPr>
          <w:rFonts w:cs="Arial"/>
          <w:b/>
          <w:bCs/>
          <w:sz w:val="20"/>
          <w:highlight w:val="darkGray"/>
        </w:rPr>
      </w:pPr>
      <w:r w:rsidRPr="00D10A74">
        <w:rPr>
          <w:rFonts w:cs="Arial"/>
          <w:b/>
          <w:bCs/>
          <w:sz w:val="20"/>
          <w:highlight w:val="darkGray"/>
        </w:rPr>
        <w:sym w:font="Wingdings 3" w:char="F022"/>
      </w:r>
      <w:r w:rsidRPr="00D10A74">
        <w:rPr>
          <w:rFonts w:cs="Arial"/>
          <w:b/>
          <w:bCs/>
          <w:sz w:val="20"/>
          <w:highlight w:val="darkGray"/>
        </w:rPr>
        <w:t xml:space="preserve"> </w:t>
      </w:r>
      <w:r w:rsidR="0036777A" w:rsidRPr="00D10A74">
        <w:rPr>
          <w:rFonts w:cs="Arial"/>
          <w:b/>
          <w:bCs/>
          <w:sz w:val="20"/>
          <w:highlight w:val="darkGray"/>
        </w:rPr>
        <w:t xml:space="preserve">Informações </w:t>
      </w:r>
      <w:r w:rsidR="005759AD" w:rsidRPr="00D10A74">
        <w:rPr>
          <w:rFonts w:cs="Arial"/>
          <w:b/>
          <w:bCs/>
          <w:sz w:val="20"/>
          <w:highlight w:val="darkGray"/>
        </w:rPr>
        <w:t>C</w:t>
      </w:r>
      <w:r w:rsidRPr="00D10A74">
        <w:rPr>
          <w:rFonts w:cs="Arial"/>
          <w:b/>
          <w:bCs/>
          <w:sz w:val="20"/>
          <w:highlight w:val="darkGray"/>
        </w:rPr>
        <w:t>alculad</w:t>
      </w:r>
      <w:r w:rsidR="0036777A" w:rsidRPr="00D10A74">
        <w:rPr>
          <w:rFonts w:cs="Arial"/>
          <w:b/>
          <w:bCs/>
          <w:sz w:val="20"/>
          <w:highlight w:val="darkGray"/>
        </w:rPr>
        <w:t>a</w:t>
      </w:r>
      <w:r w:rsidRPr="00D10A74">
        <w:rPr>
          <w:rFonts w:cs="Arial"/>
          <w:b/>
          <w:bCs/>
          <w:sz w:val="20"/>
          <w:highlight w:val="darkGray"/>
        </w:rPr>
        <w:t xml:space="preserve">s </w:t>
      </w:r>
      <w:r w:rsidR="00D10A74" w:rsidRPr="00D10A74">
        <w:rPr>
          <w:rFonts w:cs="Arial"/>
          <w:b/>
          <w:bCs/>
          <w:sz w:val="20"/>
          <w:highlight w:val="darkGray"/>
        </w:rPr>
        <w:t xml:space="preserve">no </w:t>
      </w:r>
      <w:proofErr w:type="spellStart"/>
      <w:r w:rsidR="00D10A74" w:rsidRPr="00D10A74">
        <w:rPr>
          <w:rFonts w:cs="Arial"/>
          <w:b/>
          <w:bCs/>
          <w:sz w:val="20"/>
          <w:highlight w:val="darkGray"/>
        </w:rPr>
        <w:t>FinancialStatements</w:t>
      </w:r>
      <w:proofErr w:type="spellEnd"/>
    </w:p>
    <w:p w14:paraId="5E290093" w14:textId="77777777" w:rsidR="00596573" w:rsidRPr="00F17724" w:rsidRDefault="00596573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proofErr w:type="spellStart"/>
      <w:r w:rsidR="0068290E">
        <w:rPr>
          <w:rFonts w:cs="Arial"/>
          <w:sz w:val="20"/>
          <w:highlight w:val="darkGray"/>
        </w:rPr>
        <w:t>L</w:t>
      </w:r>
      <w:r w:rsidRPr="00F17724">
        <w:rPr>
          <w:rFonts w:cs="Arial"/>
          <w:sz w:val="20"/>
          <w:highlight w:val="darkGray"/>
        </w:rPr>
        <w:t>imit</w:t>
      </w:r>
      <w:r w:rsidR="0068290E">
        <w:rPr>
          <w:rFonts w:cs="Arial"/>
          <w:sz w:val="20"/>
          <w:highlight w:val="darkGray"/>
        </w:rPr>
        <w:t>I</w:t>
      </w:r>
      <w:r w:rsidRPr="00F17724">
        <w:rPr>
          <w:rFonts w:cs="Arial"/>
          <w:sz w:val="20"/>
          <w:highlight w:val="darkGray"/>
        </w:rPr>
        <w:t>nitial</w:t>
      </w:r>
      <w:proofErr w:type="spellEnd"/>
      <w:r w:rsidRPr="00F17724">
        <w:rPr>
          <w:rFonts w:cs="Arial"/>
          <w:sz w:val="20"/>
          <w:highlight w:val="darkGray"/>
        </w:rPr>
        <w:t xml:space="preserve">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</w:t>
      </w:r>
      <w:r>
        <w:rPr>
          <w:rFonts w:cs="Arial"/>
          <w:sz w:val="20"/>
          <w:highlight w:val="darkGray"/>
        </w:rPr>
        <w:t>= Valor Limite Financeiro Inicial;</w:t>
      </w:r>
    </w:p>
    <w:p w14:paraId="6607EDFA" w14:textId="77777777" w:rsidR="00634E95" w:rsidRDefault="00634E95" w:rsidP="0067752F">
      <w:pPr>
        <w:ind w:left="1985"/>
        <w:rPr>
          <w:rFonts w:cs="Arial"/>
          <w:sz w:val="20"/>
          <w:highlight w:val="darkGray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proofErr w:type="spellStart"/>
      <w:r w:rsidR="0068290E">
        <w:rPr>
          <w:rFonts w:cs="Arial"/>
          <w:sz w:val="20"/>
          <w:highlight w:val="darkGray"/>
        </w:rPr>
        <w:t>L</w:t>
      </w:r>
      <w:r w:rsidRPr="00F17724">
        <w:rPr>
          <w:rFonts w:cs="Arial"/>
          <w:sz w:val="20"/>
          <w:highlight w:val="darkGray"/>
        </w:rPr>
        <w:t>imit</w:t>
      </w:r>
      <w:r w:rsidR="0068290E">
        <w:rPr>
          <w:rFonts w:cs="Arial"/>
          <w:sz w:val="20"/>
          <w:highlight w:val="darkGray"/>
        </w:rPr>
        <w:t>C</w:t>
      </w:r>
      <w:r w:rsidRPr="00F17724">
        <w:rPr>
          <w:rFonts w:cs="Arial"/>
          <w:sz w:val="20"/>
          <w:highlight w:val="darkGray"/>
        </w:rPr>
        <w:t>urrent</w:t>
      </w:r>
      <w:proofErr w:type="spellEnd"/>
      <w:r w:rsidRPr="00F17724">
        <w:rPr>
          <w:rFonts w:cs="Arial"/>
          <w:sz w:val="20"/>
          <w:highlight w:val="darkGray"/>
        </w:rPr>
        <w:t xml:space="preserve">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</w:t>
      </w:r>
      <w:r w:rsidR="001635B6">
        <w:rPr>
          <w:rFonts w:cs="Arial"/>
          <w:sz w:val="20"/>
          <w:highlight w:val="darkGray"/>
        </w:rPr>
        <w:t xml:space="preserve">= </w:t>
      </w:r>
      <w:r w:rsidR="00083B43">
        <w:rPr>
          <w:rFonts w:cs="Arial"/>
          <w:sz w:val="20"/>
          <w:highlight w:val="darkGray"/>
        </w:rPr>
        <w:t xml:space="preserve">Valor </w:t>
      </w:r>
      <w:r w:rsidR="001635B6">
        <w:rPr>
          <w:rFonts w:cs="Arial"/>
          <w:sz w:val="20"/>
          <w:highlight w:val="darkGray"/>
        </w:rPr>
        <w:t xml:space="preserve">Limite Financeiro </w:t>
      </w:r>
      <w:r w:rsidR="00596573">
        <w:rPr>
          <w:rFonts w:cs="Arial"/>
          <w:sz w:val="20"/>
          <w:highlight w:val="darkGray"/>
        </w:rPr>
        <w:t>Atual</w:t>
      </w:r>
      <w:r w:rsidR="001635B6">
        <w:rPr>
          <w:rFonts w:cs="Arial"/>
          <w:sz w:val="20"/>
          <w:highlight w:val="darkGray"/>
        </w:rPr>
        <w:t>;</w:t>
      </w:r>
    </w:p>
    <w:p w14:paraId="59418335" w14:textId="77777777" w:rsidR="0068290E" w:rsidRPr="009B076B" w:rsidRDefault="0068290E" w:rsidP="0067752F">
      <w:pPr>
        <w:ind w:left="1985"/>
        <w:rPr>
          <w:rFonts w:cs="Arial"/>
          <w:sz w:val="20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proofErr w:type="spellStart"/>
      <w:r>
        <w:rPr>
          <w:rFonts w:cs="Arial"/>
          <w:sz w:val="20"/>
          <w:highlight w:val="darkGray"/>
        </w:rPr>
        <w:t>L</w:t>
      </w:r>
      <w:r w:rsidRPr="00F17724">
        <w:rPr>
          <w:rFonts w:cs="Arial"/>
          <w:sz w:val="20"/>
          <w:highlight w:val="darkGray"/>
        </w:rPr>
        <w:t>imit</w:t>
      </w:r>
      <w:r>
        <w:rPr>
          <w:rFonts w:cs="Arial"/>
          <w:sz w:val="20"/>
          <w:highlight w:val="darkGray"/>
        </w:rPr>
        <w:t>F</w:t>
      </w:r>
      <w:r w:rsidRPr="00F17724">
        <w:rPr>
          <w:rFonts w:cs="Arial"/>
          <w:sz w:val="20"/>
          <w:highlight w:val="darkGray"/>
        </w:rPr>
        <w:t>inal</w:t>
      </w:r>
      <w:proofErr w:type="spellEnd"/>
      <w:r w:rsidRPr="00F17724">
        <w:rPr>
          <w:rFonts w:cs="Arial"/>
          <w:sz w:val="20"/>
          <w:highlight w:val="darkGray"/>
        </w:rPr>
        <w:t xml:space="preserve">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</w:t>
      </w:r>
      <w:r>
        <w:rPr>
          <w:rFonts w:cs="Arial"/>
          <w:sz w:val="20"/>
          <w:highlight w:val="darkGray"/>
        </w:rPr>
        <w:t>= Valor Limite Final;</w:t>
      </w:r>
    </w:p>
    <w:p w14:paraId="41537DF7" w14:textId="77777777" w:rsidR="00634E95" w:rsidRPr="009B076B" w:rsidRDefault="00634E95" w:rsidP="0067752F">
      <w:pPr>
        <w:ind w:left="1985"/>
        <w:rPr>
          <w:rFonts w:cs="Arial"/>
          <w:sz w:val="20"/>
        </w:rPr>
      </w:pPr>
      <w:r w:rsidRPr="00F17724">
        <w:rPr>
          <w:rFonts w:cs="Arial"/>
          <w:sz w:val="20"/>
          <w:highlight w:val="darkGray"/>
        </w:rPr>
        <w:sym w:font="Wingdings" w:char="F0A0"/>
      </w:r>
      <w:r w:rsidRPr="00F17724">
        <w:rPr>
          <w:rFonts w:cs="Arial"/>
          <w:sz w:val="20"/>
          <w:highlight w:val="darkGray"/>
        </w:rPr>
        <w:t xml:space="preserve"> </w:t>
      </w:r>
      <w:proofErr w:type="spellStart"/>
      <w:r w:rsidR="0068290E">
        <w:rPr>
          <w:rFonts w:cs="Arial"/>
          <w:sz w:val="20"/>
          <w:highlight w:val="darkGray"/>
        </w:rPr>
        <w:t>L</w:t>
      </w:r>
      <w:r w:rsidRPr="00F17724">
        <w:rPr>
          <w:rFonts w:cs="Arial"/>
          <w:sz w:val="20"/>
          <w:highlight w:val="darkGray"/>
        </w:rPr>
        <w:t>imit</w:t>
      </w:r>
      <w:r w:rsidR="0068290E">
        <w:rPr>
          <w:rFonts w:cs="Arial"/>
          <w:sz w:val="20"/>
          <w:highlight w:val="darkGray"/>
        </w:rPr>
        <w:t>C</w:t>
      </w:r>
      <w:r w:rsidRPr="00F17724">
        <w:rPr>
          <w:rFonts w:cs="Arial"/>
          <w:sz w:val="20"/>
          <w:highlight w:val="darkGray"/>
        </w:rPr>
        <w:t>redit</w:t>
      </w:r>
      <w:proofErr w:type="spellEnd"/>
      <w:r w:rsidRPr="00F17724">
        <w:rPr>
          <w:rFonts w:cs="Arial"/>
          <w:sz w:val="20"/>
          <w:highlight w:val="darkGray"/>
        </w:rPr>
        <w:t xml:space="preserve"> </w:t>
      </w:r>
      <w:r w:rsidRPr="007E3AC3">
        <w:rPr>
          <w:rFonts w:cs="Arial"/>
          <w:color w:val="0070C0"/>
          <w:sz w:val="20"/>
          <w:highlight w:val="darkGray"/>
        </w:rPr>
        <w:t>(</w:t>
      </w:r>
      <w:proofErr w:type="spellStart"/>
      <w:r w:rsidRPr="007E3AC3">
        <w:rPr>
          <w:rFonts w:cs="Arial"/>
          <w:color w:val="0070C0"/>
          <w:sz w:val="20"/>
          <w:highlight w:val="darkGray"/>
        </w:rPr>
        <w:t>string</w:t>
      </w:r>
      <w:proofErr w:type="spellEnd"/>
      <w:r w:rsidRPr="007E3AC3">
        <w:rPr>
          <w:rFonts w:cs="Arial"/>
          <w:color w:val="0070C0"/>
          <w:sz w:val="20"/>
          <w:highlight w:val="darkGray"/>
        </w:rPr>
        <w:t>)</w:t>
      </w:r>
      <w:r w:rsidRPr="00F17724">
        <w:rPr>
          <w:rFonts w:cs="Arial"/>
          <w:sz w:val="20"/>
          <w:highlight w:val="darkGray"/>
        </w:rPr>
        <w:t xml:space="preserve"> </w:t>
      </w:r>
      <w:r w:rsidR="001635B6">
        <w:rPr>
          <w:rFonts w:cs="Arial"/>
          <w:sz w:val="20"/>
          <w:highlight w:val="darkGray"/>
        </w:rPr>
        <w:t xml:space="preserve">= </w:t>
      </w:r>
      <w:r w:rsidR="00083B43">
        <w:rPr>
          <w:rFonts w:cs="Arial"/>
          <w:sz w:val="20"/>
          <w:highlight w:val="darkGray"/>
        </w:rPr>
        <w:t xml:space="preserve">Valor </w:t>
      </w:r>
      <w:r w:rsidR="001635B6">
        <w:rPr>
          <w:rFonts w:cs="Arial"/>
          <w:sz w:val="20"/>
          <w:highlight w:val="darkGray"/>
        </w:rPr>
        <w:t>Limite Crédito.</w:t>
      </w:r>
    </w:p>
    <w:p w14:paraId="3B145448" w14:textId="77777777" w:rsidR="00611B03" w:rsidRDefault="00611B03" w:rsidP="00611B03">
      <w:pPr>
        <w:ind w:left="1702"/>
        <w:rPr>
          <w:rFonts w:cs="Arial"/>
          <w:sz w:val="22"/>
          <w:szCs w:val="22"/>
        </w:rPr>
      </w:pPr>
    </w:p>
    <w:p w14:paraId="15F2290C" w14:textId="77777777" w:rsidR="00611B03" w:rsidRDefault="00611B03" w:rsidP="003B5125">
      <w:pPr>
        <w:ind w:left="851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Exemplo</w:t>
      </w:r>
      <w:r w:rsidRPr="00146424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>assíncrono para solicitação da regra do cliente ID-OMS 68975:</w:t>
      </w:r>
    </w:p>
    <w:p w14:paraId="061D7180" w14:textId="77777777" w:rsidR="00611B03" w:rsidRPr="00AF5335" w:rsidRDefault="00611B03" w:rsidP="00611B03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...</w:t>
      </w:r>
    </w:p>
    <w:p w14:paraId="3298018F" w14:textId="77777777" w:rsidR="00611B03" w:rsidRPr="00AF5335" w:rsidRDefault="00611B03" w:rsidP="00611B03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System;</w:t>
      </w:r>
    </w:p>
    <w:p w14:paraId="0C809E6C" w14:textId="77777777" w:rsidR="00611B03" w:rsidRPr="00AF5335" w:rsidRDefault="00611B03" w:rsidP="00611B03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using </w:t>
      </w:r>
      <w:proofErr w:type="spellStart"/>
      <w:r w:rsidRPr="00AF5335">
        <w:rPr>
          <w:rFonts w:cs="Arial"/>
          <w:color w:val="0070C0"/>
          <w:sz w:val="20"/>
          <w:lang w:val="en-US"/>
        </w:rPr>
        <w:t>System.Collections.Generic</w:t>
      </w:r>
      <w:proofErr w:type="spellEnd"/>
      <w:r w:rsidRPr="00AF5335">
        <w:rPr>
          <w:rFonts w:cs="Arial"/>
          <w:color w:val="0070C0"/>
          <w:sz w:val="20"/>
          <w:lang w:val="en-US"/>
        </w:rPr>
        <w:t>;</w:t>
      </w:r>
    </w:p>
    <w:p w14:paraId="3D4A560C" w14:textId="77777777" w:rsidR="00611B03" w:rsidRPr="00AF5335" w:rsidRDefault="00611B03" w:rsidP="00611B03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using </w:t>
      </w:r>
      <w:proofErr w:type="spellStart"/>
      <w:r w:rsidRPr="00AF5335">
        <w:rPr>
          <w:rFonts w:cs="Arial"/>
          <w:color w:val="0070C0"/>
          <w:sz w:val="20"/>
          <w:lang w:val="en-US"/>
        </w:rPr>
        <w:t>CMA.StreamerFeed.Models.Interfaces</w:t>
      </w:r>
      <w:proofErr w:type="spellEnd"/>
      <w:r w:rsidRPr="00AF5335">
        <w:rPr>
          <w:rFonts w:cs="Arial"/>
          <w:color w:val="0070C0"/>
          <w:sz w:val="20"/>
          <w:lang w:val="en-US"/>
        </w:rPr>
        <w:t>;</w:t>
      </w:r>
    </w:p>
    <w:p w14:paraId="67D3E8C4" w14:textId="77777777" w:rsidR="00611B03" w:rsidRPr="00AF5335" w:rsidRDefault="00611B03" w:rsidP="00611B03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CMA.StreamerFeed.Models.V1;</w:t>
      </w:r>
    </w:p>
    <w:p w14:paraId="4795A24F" w14:textId="77777777" w:rsidR="00611B03" w:rsidRPr="00AF5335" w:rsidRDefault="00611B03" w:rsidP="00611B03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using CMA.StreamerFeed.Models.V1.Trading.</w:t>
      </w:r>
      <w:r w:rsidR="00474268" w:rsidRPr="00474268">
        <w:rPr>
          <w:rFonts w:cs="Arial"/>
          <w:color w:val="0070C0"/>
          <w:sz w:val="20"/>
          <w:lang w:val="en-US"/>
        </w:rPr>
        <w:t>FinancialStatements</w:t>
      </w:r>
      <w:r w:rsidRPr="00AF5335">
        <w:rPr>
          <w:rFonts w:cs="Arial"/>
          <w:color w:val="0070C0"/>
          <w:sz w:val="20"/>
          <w:lang w:val="en-US"/>
        </w:rPr>
        <w:t>;</w:t>
      </w:r>
    </w:p>
    <w:p w14:paraId="52809B3F" w14:textId="77777777" w:rsidR="00611B03" w:rsidRDefault="00611B03" w:rsidP="00611B03">
      <w:pPr>
        <w:ind w:left="2269"/>
        <w:rPr>
          <w:rFonts w:cs="Arial"/>
          <w:color w:val="0070C0"/>
          <w:sz w:val="20"/>
        </w:rPr>
      </w:pPr>
      <w:r>
        <w:rPr>
          <w:rFonts w:cs="Arial"/>
          <w:color w:val="0070C0"/>
          <w:sz w:val="20"/>
        </w:rPr>
        <w:t>...</w:t>
      </w:r>
    </w:p>
    <w:p w14:paraId="2AD0A4F7" w14:textId="77777777" w:rsidR="00611B03" w:rsidRPr="00D848F6" w:rsidRDefault="00611B03" w:rsidP="00611B03">
      <w:pPr>
        <w:ind w:left="2268"/>
        <w:rPr>
          <w:rFonts w:cs="Arial"/>
          <w:color w:val="0070C0"/>
          <w:sz w:val="20"/>
        </w:rPr>
      </w:pPr>
      <w:r w:rsidRPr="00D848F6">
        <w:rPr>
          <w:rFonts w:cs="Arial"/>
          <w:color w:val="0070C0"/>
          <w:sz w:val="20"/>
        </w:rPr>
        <w:t xml:space="preserve">// Filtro para buscar </w:t>
      </w:r>
      <w:r w:rsidR="00474268">
        <w:rPr>
          <w:rFonts w:cs="Arial"/>
          <w:color w:val="0070C0"/>
          <w:sz w:val="20"/>
        </w:rPr>
        <w:t xml:space="preserve">o extrato </w:t>
      </w:r>
      <w:r w:rsidRPr="00D848F6">
        <w:rPr>
          <w:rFonts w:cs="Arial"/>
          <w:color w:val="0070C0"/>
          <w:sz w:val="20"/>
        </w:rPr>
        <w:t xml:space="preserve">do cliente ID OMS = </w:t>
      </w:r>
      <w:r>
        <w:rPr>
          <w:rFonts w:cs="Arial"/>
          <w:color w:val="0070C0"/>
          <w:sz w:val="20"/>
        </w:rPr>
        <w:t>68975</w:t>
      </w:r>
    </w:p>
    <w:p w14:paraId="215572D8" w14:textId="77777777" w:rsidR="00611B03" w:rsidRPr="003E2E8F" w:rsidRDefault="00474268" w:rsidP="00611B03">
      <w:pPr>
        <w:ind w:left="2268"/>
        <w:rPr>
          <w:rFonts w:cs="Arial"/>
          <w:color w:val="0070C0"/>
          <w:sz w:val="20"/>
        </w:rPr>
      </w:pPr>
      <w:proofErr w:type="spellStart"/>
      <w:r w:rsidRPr="00474268">
        <w:rPr>
          <w:rFonts w:cs="Arial"/>
          <w:color w:val="0070C0"/>
          <w:sz w:val="20"/>
        </w:rPr>
        <w:t>FinancialStatements</w:t>
      </w:r>
      <w:r w:rsidR="00611B03" w:rsidRPr="003E2E8F">
        <w:rPr>
          <w:rFonts w:cs="Arial"/>
          <w:color w:val="0070C0"/>
          <w:sz w:val="20"/>
        </w:rPr>
        <w:t>Param</w:t>
      </w:r>
      <w:proofErr w:type="spellEnd"/>
      <w:r w:rsidR="00611B03" w:rsidRPr="003E2E8F">
        <w:rPr>
          <w:rFonts w:cs="Arial"/>
          <w:color w:val="0070C0"/>
          <w:sz w:val="20"/>
        </w:rPr>
        <w:t xml:space="preserve"> </w:t>
      </w:r>
      <w:proofErr w:type="spellStart"/>
      <w:r w:rsidRPr="00474268">
        <w:rPr>
          <w:rFonts w:cs="Arial"/>
          <w:color w:val="0070C0"/>
          <w:sz w:val="20"/>
        </w:rPr>
        <w:t>FinancialStatements</w:t>
      </w:r>
      <w:r w:rsidR="00611B03" w:rsidRPr="003E2E8F">
        <w:rPr>
          <w:rFonts w:cs="Arial"/>
          <w:color w:val="0070C0"/>
          <w:sz w:val="20"/>
        </w:rPr>
        <w:t>Param</w:t>
      </w:r>
      <w:proofErr w:type="spellEnd"/>
      <w:r w:rsidR="00611B03" w:rsidRPr="003E2E8F">
        <w:rPr>
          <w:rFonts w:cs="Arial"/>
          <w:color w:val="0070C0"/>
          <w:sz w:val="20"/>
        </w:rPr>
        <w:t xml:space="preserve"> = new </w:t>
      </w:r>
      <w:proofErr w:type="spellStart"/>
      <w:r w:rsidRPr="00474268">
        <w:rPr>
          <w:rFonts w:cs="Arial"/>
          <w:color w:val="0070C0"/>
          <w:sz w:val="20"/>
        </w:rPr>
        <w:t>FinancialStatements</w:t>
      </w:r>
      <w:r w:rsidR="00611B03" w:rsidRPr="003E2E8F">
        <w:rPr>
          <w:rFonts w:cs="Arial"/>
          <w:color w:val="0070C0"/>
          <w:sz w:val="20"/>
        </w:rPr>
        <w:t>Param</w:t>
      </w:r>
      <w:proofErr w:type="spellEnd"/>
      <w:r w:rsidR="00611B03" w:rsidRPr="003E2E8F">
        <w:rPr>
          <w:rFonts w:cs="Arial"/>
          <w:color w:val="0070C0"/>
          <w:sz w:val="20"/>
        </w:rPr>
        <w:t>();</w:t>
      </w:r>
    </w:p>
    <w:p w14:paraId="66239D83" w14:textId="77777777" w:rsidR="00611B03" w:rsidRDefault="00474268" w:rsidP="00611B03">
      <w:pPr>
        <w:ind w:left="2268"/>
        <w:rPr>
          <w:rFonts w:cs="Arial"/>
          <w:color w:val="0070C0"/>
          <w:sz w:val="20"/>
        </w:rPr>
      </w:pPr>
      <w:proofErr w:type="spellStart"/>
      <w:r w:rsidRPr="00474268">
        <w:rPr>
          <w:rFonts w:cs="Arial"/>
          <w:color w:val="0070C0"/>
          <w:sz w:val="20"/>
        </w:rPr>
        <w:t>FinancialStatements</w:t>
      </w:r>
      <w:r w:rsidR="00611B03" w:rsidRPr="003E2E8F">
        <w:rPr>
          <w:rFonts w:cs="Arial"/>
          <w:color w:val="0070C0"/>
          <w:sz w:val="20"/>
        </w:rPr>
        <w:t>Param.UserId.User</w:t>
      </w:r>
      <w:proofErr w:type="spellEnd"/>
      <w:r w:rsidR="00611B03" w:rsidRPr="003E2E8F">
        <w:rPr>
          <w:rFonts w:cs="Arial"/>
          <w:color w:val="0070C0"/>
          <w:sz w:val="20"/>
        </w:rPr>
        <w:t xml:space="preserve"> = </w:t>
      </w:r>
      <w:r w:rsidR="00611B03" w:rsidRPr="00D848F6">
        <w:rPr>
          <w:rFonts w:cs="Arial"/>
          <w:color w:val="0070C0"/>
          <w:sz w:val="20"/>
        </w:rPr>
        <w:t>68975</w:t>
      </w:r>
      <w:r w:rsidR="00611B03" w:rsidRPr="003E2E8F">
        <w:rPr>
          <w:rFonts w:cs="Arial"/>
          <w:color w:val="0070C0"/>
          <w:sz w:val="20"/>
        </w:rPr>
        <w:t>;</w:t>
      </w:r>
    </w:p>
    <w:p w14:paraId="7F5E8AA5" w14:textId="77777777" w:rsidR="00611B03" w:rsidRPr="00D848F6" w:rsidRDefault="00611B03" w:rsidP="00611B03">
      <w:pPr>
        <w:ind w:left="2268"/>
        <w:rPr>
          <w:rFonts w:cs="Arial"/>
          <w:color w:val="0070C0"/>
          <w:sz w:val="20"/>
        </w:rPr>
      </w:pPr>
      <w:r w:rsidRPr="00D848F6">
        <w:rPr>
          <w:rFonts w:cs="Arial"/>
          <w:color w:val="0070C0"/>
          <w:sz w:val="20"/>
        </w:rPr>
        <w:t xml:space="preserve">// Solicitar </w:t>
      </w:r>
      <w:r w:rsidR="00474268">
        <w:rPr>
          <w:rFonts w:cs="Arial"/>
          <w:color w:val="0070C0"/>
          <w:sz w:val="20"/>
        </w:rPr>
        <w:t>o extrato</w:t>
      </w:r>
      <w:r>
        <w:rPr>
          <w:rFonts w:cs="Arial"/>
          <w:color w:val="0070C0"/>
          <w:sz w:val="20"/>
        </w:rPr>
        <w:t xml:space="preserve"> </w:t>
      </w:r>
      <w:r w:rsidRPr="00D848F6">
        <w:rPr>
          <w:rFonts w:cs="Arial"/>
          <w:color w:val="0070C0"/>
          <w:sz w:val="20"/>
        </w:rPr>
        <w:t>para o filtro desejado</w:t>
      </w:r>
    </w:p>
    <w:p w14:paraId="68F9D6E6" w14:textId="77777777" w:rsidR="00611B03" w:rsidRPr="00AF5335" w:rsidRDefault="00611B03" w:rsidP="00611B03">
      <w:pPr>
        <w:ind w:left="2268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cmaStreamerFeed</w:t>
      </w:r>
      <w:proofErr w:type="spellEnd"/>
      <w:r w:rsidRPr="00AF5335">
        <w:rPr>
          <w:rFonts w:cs="Arial"/>
          <w:color w:val="0070C0"/>
          <w:sz w:val="20"/>
          <w:lang w:val="en-US"/>
        </w:rPr>
        <w:t>.</w:t>
      </w:r>
      <w:r w:rsidR="00474268" w:rsidRPr="00474268">
        <w:t xml:space="preserve"> </w:t>
      </w:r>
      <w:proofErr w:type="spellStart"/>
      <w:r w:rsidR="00474268" w:rsidRPr="00474268">
        <w:rPr>
          <w:rFonts w:cs="Arial"/>
          <w:color w:val="0070C0"/>
          <w:sz w:val="20"/>
          <w:lang w:val="en-US"/>
        </w:rPr>
        <w:t>FinancialStatements</w:t>
      </w:r>
      <w:proofErr w:type="spellEnd"/>
      <w:r w:rsidRPr="00AF5335">
        <w:rPr>
          <w:rFonts w:cs="Arial"/>
          <w:color w:val="0070C0"/>
          <w:sz w:val="20"/>
          <w:lang w:val="en-US"/>
        </w:rPr>
        <w:t>(</w:t>
      </w:r>
      <w:proofErr w:type="spellStart"/>
      <w:r w:rsidR="00474268" w:rsidRPr="00474268">
        <w:rPr>
          <w:rFonts w:cs="Arial"/>
          <w:color w:val="0070C0"/>
          <w:sz w:val="20"/>
          <w:lang w:val="en-US"/>
        </w:rPr>
        <w:t>FinancialStatements</w:t>
      </w:r>
      <w:r w:rsidRPr="00AF5335">
        <w:rPr>
          <w:rFonts w:cs="Arial"/>
          <w:color w:val="0070C0"/>
          <w:sz w:val="20"/>
          <w:lang w:val="en-US"/>
        </w:rPr>
        <w:t>Param</w:t>
      </w:r>
      <w:proofErr w:type="spellEnd"/>
      <w:r w:rsidRPr="00AF5335">
        <w:rPr>
          <w:rFonts w:cs="Arial"/>
          <w:color w:val="0070C0"/>
          <w:sz w:val="20"/>
          <w:lang w:val="en-US"/>
        </w:rPr>
        <w:t>, 10000).Subscribe(</w:t>
      </w:r>
    </w:p>
    <w:p w14:paraId="53B6123D" w14:textId="77777777" w:rsidR="00611B03" w:rsidRPr="00AF5335" w:rsidRDefault="00611B03" w:rsidP="00611B03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highlight w:val="yellow"/>
          <w:lang w:val="en-US"/>
        </w:rPr>
        <w:t>async</w:t>
      </w:r>
      <w:r w:rsidRPr="00AF5335">
        <w:rPr>
          <w:rFonts w:cs="Arial"/>
          <w:color w:val="0070C0"/>
          <w:sz w:val="20"/>
          <w:lang w:val="en-US"/>
        </w:rPr>
        <w:t xml:space="preserve"> </w:t>
      </w:r>
      <w:proofErr w:type="spellStart"/>
      <w:r w:rsidRPr="00AF5335">
        <w:rPr>
          <w:rFonts w:cs="Arial"/>
          <w:color w:val="0070C0"/>
          <w:sz w:val="20"/>
          <w:lang w:val="en-US"/>
        </w:rPr>
        <w:t>obs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=&gt;</w:t>
      </w:r>
    </w:p>
    <w:p w14:paraId="0AE6A274" w14:textId="77777777" w:rsidR="00611B03" w:rsidRPr="00AF5335" w:rsidRDefault="00611B03" w:rsidP="00611B03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4CF2EC05" w14:textId="77777777" w:rsidR="00611B03" w:rsidRPr="00AF5335" w:rsidRDefault="00611B03" w:rsidP="00611B03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try</w:t>
      </w:r>
    </w:p>
    <w:p w14:paraId="1E555848" w14:textId="77777777" w:rsidR="00611B03" w:rsidRPr="00AF5335" w:rsidRDefault="00611B03" w:rsidP="00611B03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4B287B2D" w14:textId="77777777" w:rsidR="00611B03" w:rsidRPr="00AF5335" w:rsidRDefault="00611B03" w:rsidP="00611B03">
      <w:pPr>
        <w:ind w:left="3119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AsyncResultTestWriter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(await </w:t>
      </w:r>
      <w:proofErr w:type="spellStart"/>
      <w:r w:rsidRPr="00AF5335">
        <w:rPr>
          <w:rFonts w:cs="Arial"/>
          <w:color w:val="0070C0"/>
          <w:sz w:val="20"/>
          <w:lang w:val="en-US"/>
        </w:rPr>
        <w:t>obs</w:t>
      </w:r>
      <w:proofErr w:type="spellEnd"/>
      <w:r w:rsidRPr="00AF5335">
        <w:rPr>
          <w:rFonts w:cs="Arial"/>
          <w:color w:val="0070C0"/>
          <w:sz w:val="20"/>
          <w:lang w:val="en-US"/>
        </w:rPr>
        <w:t>);</w:t>
      </w:r>
    </w:p>
    <w:p w14:paraId="6B0A4FF3" w14:textId="77777777" w:rsidR="00611B03" w:rsidRPr="00AF5335" w:rsidRDefault="00611B03" w:rsidP="00611B03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</w:t>
      </w:r>
    </w:p>
    <w:p w14:paraId="05AA1EFB" w14:textId="77777777" w:rsidR="00611B03" w:rsidRPr="00AF5335" w:rsidRDefault="00611B03" w:rsidP="00611B03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catch (Exception ex)</w:t>
      </w:r>
    </w:p>
    <w:p w14:paraId="6A7346D7" w14:textId="77777777" w:rsidR="00611B03" w:rsidRPr="00AF5335" w:rsidRDefault="00611B03" w:rsidP="00611B03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6371A721" w14:textId="77777777" w:rsidR="00611B03" w:rsidRPr="00AF5335" w:rsidRDefault="00611B03" w:rsidP="00611B03">
      <w:pPr>
        <w:ind w:left="3119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</w:t>
      </w:r>
      <w:proofErr w:type="spellStart"/>
      <w:r w:rsidRPr="00AF5335">
        <w:rPr>
          <w:rFonts w:cs="Arial"/>
          <w:color w:val="0070C0"/>
          <w:sz w:val="20"/>
          <w:lang w:val="en-US"/>
        </w:rPr>
        <w:t>ex.Message</w:t>
      </w:r>
      <w:proofErr w:type="spellEnd"/>
      <w:r w:rsidRPr="00AF5335">
        <w:rPr>
          <w:rFonts w:cs="Arial"/>
          <w:color w:val="0070C0"/>
          <w:sz w:val="20"/>
          <w:lang w:val="en-US"/>
        </w:rPr>
        <w:t>);</w:t>
      </w:r>
    </w:p>
    <w:p w14:paraId="1A2594F3" w14:textId="77777777" w:rsidR="00611B03" w:rsidRPr="00AF5335" w:rsidRDefault="00611B03" w:rsidP="00611B03">
      <w:pPr>
        <w:ind w:left="2835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</w:t>
      </w:r>
    </w:p>
    <w:p w14:paraId="2ED000B3" w14:textId="77777777" w:rsidR="00611B03" w:rsidRPr="00AF5335" w:rsidRDefault="00611B03" w:rsidP="00611B03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},</w:t>
      </w:r>
    </w:p>
    <w:p w14:paraId="7CB7A55F" w14:textId="77777777" w:rsidR="00611B03" w:rsidRPr="00AF5335" w:rsidRDefault="00611B03" w:rsidP="00611B03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ex =&gt; </w:t>
      </w:r>
      <w:proofErr w:type="spellStart"/>
      <w:r w:rsidRPr="00AF5335">
        <w:rPr>
          <w:rFonts w:cs="Arial"/>
          <w:color w:val="0070C0"/>
          <w:sz w:val="20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</w:t>
      </w:r>
      <w:proofErr w:type="spellStart"/>
      <w:r w:rsidRPr="00AF5335">
        <w:rPr>
          <w:rFonts w:cs="Arial"/>
          <w:color w:val="0070C0"/>
          <w:sz w:val="20"/>
          <w:lang w:val="en-US"/>
        </w:rPr>
        <w:t>ex.Message</w:t>
      </w:r>
      <w:proofErr w:type="spellEnd"/>
      <w:r w:rsidRPr="00AF5335">
        <w:rPr>
          <w:rFonts w:cs="Arial"/>
          <w:color w:val="0070C0"/>
          <w:sz w:val="20"/>
          <w:lang w:val="en-US"/>
        </w:rPr>
        <w:t>)</w:t>
      </w:r>
    </w:p>
    <w:p w14:paraId="2C501F41" w14:textId="77777777" w:rsidR="00611B03" w:rsidRPr="00AF5335" w:rsidRDefault="00611B03" w:rsidP="00611B03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).Dispose();</w:t>
      </w:r>
    </w:p>
    <w:p w14:paraId="18CBD044" w14:textId="77777777" w:rsidR="00611B03" w:rsidRPr="00AF5335" w:rsidRDefault="00611B03" w:rsidP="00611B03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...</w:t>
      </w:r>
    </w:p>
    <w:p w14:paraId="5E017766" w14:textId="77777777" w:rsidR="00611B03" w:rsidRPr="00AF5335" w:rsidRDefault="00611B03" w:rsidP="00611B03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 xml:space="preserve">static void </w:t>
      </w:r>
      <w:proofErr w:type="spellStart"/>
      <w:r w:rsidRPr="00AF5335">
        <w:rPr>
          <w:rFonts w:cs="Arial"/>
          <w:color w:val="0070C0"/>
          <w:sz w:val="20"/>
          <w:lang w:val="en-US"/>
        </w:rPr>
        <w:t>AsyncResultTestWriter</w:t>
      </w:r>
      <w:proofErr w:type="spellEnd"/>
      <w:r w:rsidRPr="00AF5335">
        <w:rPr>
          <w:rFonts w:cs="Arial"/>
          <w:color w:val="0070C0"/>
          <w:sz w:val="20"/>
          <w:lang w:val="en-US"/>
        </w:rPr>
        <w:t>(Result&lt;</w:t>
      </w:r>
      <w:proofErr w:type="spellStart"/>
      <w:r w:rsidR="00474268" w:rsidRPr="00474268">
        <w:rPr>
          <w:rFonts w:cs="Arial"/>
          <w:color w:val="0070C0"/>
          <w:sz w:val="20"/>
          <w:lang w:val="en-US"/>
        </w:rPr>
        <w:t>FinancialStatements</w:t>
      </w:r>
      <w:r w:rsidRPr="00AF5335">
        <w:rPr>
          <w:rFonts w:cs="Arial"/>
          <w:color w:val="0070C0"/>
          <w:sz w:val="20"/>
          <w:lang w:val="en-US"/>
        </w:rPr>
        <w:t>Result</w:t>
      </w:r>
      <w:proofErr w:type="spellEnd"/>
      <w:r w:rsidRPr="00AF5335">
        <w:rPr>
          <w:rFonts w:cs="Arial"/>
          <w:color w:val="0070C0"/>
          <w:sz w:val="20"/>
          <w:lang w:val="en-US"/>
        </w:rPr>
        <w:t>&gt; result)</w:t>
      </w:r>
    </w:p>
    <w:p w14:paraId="794E74D2" w14:textId="77777777" w:rsidR="00611B03" w:rsidRPr="00AF5335" w:rsidRDefault="00611B03" w:rsidP="00611B03">
      <w:pPr>
        <w:ind w:left="2269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51E4844A" w14:textId="77777777" w:rsidR="00611B03" w:rsidRPr="00AF5335" w:rsidRDefault="00611B03" w:rsidP="00611B03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if (</w:t>
      </w:r>
      <w:proofErr w:type="spellStart"/>
      <w:r w:rsidRPr="00AF5335">
        <w:rPr>
          <w:rFonts w:cs="Arial"/>
          <w:color w:val="0070C0"/>
          <w:sz w:val="20"/>
          <w:lang w:val="en-US"/>
        </w:rPr>
        <w:t>result.Status.Success</w:t>
      </w:r>
      <w:proofErr w:type="spellEnd"/>
      <w:r w:rsidRPr="00AF5335">
        <w:rPr>
          <w:rFonts w:cs="Arial"/>
          <w:color w:val="0070C0"/>
          <w:sz w:val="20"/>
          <w:lang w:val="en-US"/>
        </w:rPr>
        <w:t>)</w:t>
      </w:r>
    </w:p>
    <w:p w14:paraId="46B3E938" w14:textId="77777777" w:rsidR="00611B03" w:rsidRPr="00AF5335" w:rsidRDefault="00611B03" w:rsidP="00611B03">
      <w:pPr>
        <w:ind w:left="2552"/>
        <w:rPr>
          <w:rFonts w:cs="Arial"/>
          <w:color w:val="0070C0"/>
          <w:sz w:val="20"/>
          <w:lang w:val="en-US"/>
        </w:rPr>
      </w:pPr>
      <w:r w:rsidRPr="00AF5335">
        <w:rPr>
          <w:rFonts w:cs="Arial"/>
          <w:color w:val="0070C0"/>
          <w:sz w:val="20"/>
          <w:lang w:val="en-US"/>
        </w:rPr>
        <w:t>{</w:t>
      </w:r>
    </w:p>
    <w:p w14:paraId="7F06D71E" w14:textId="77777777" w:rsidR="00611B03" w:rsidRPr="00AF5335" w:rsidRDefault="00611B03" w:rsidP="00611B03">
      <w:pPr>
        <w:ind w:left="2835"/>
        <w:rPr>
          <w:rFonts w:cs="Arial"/>
          <w:color w:val="0070C0"/>
          <w:sz w:val="20"/>
          <w:lang w:val="en-US"/>
        </w:rPr>
      </w:pPr>
      <w:proofErr w:type="spellStart"/>
      <w:r w:rsidRPr="00AF5335">
        <w:rPr>
          <w:rFonts w:cs="Arial"/>
          <w:color w:val="0070C0"/>
          <w:sz w:val="20"/>
          <w:lang w:val="en-US"/>
        </w:rPr>
        <w:t>Console.WriteLine</w:t>
      </w:r>
      <w:proofErr w:type="spellEnd"/>
      <w:r w:rsidRPr="00AF5335">
        <w:rPr>
          <w:rFonts w:cs="Arial"/>
          <w:color w:val="0070C0"/>
          <w:sz w:val="20"/>
          <w:lang w:val="en-US"/>
        </w:rPr>
        <w:t>($"\</w:t>
      </w:r>
      <w:proofErr w:type="spellStart"/>
      <w:r w:rsidRPr="00AF5335">
        <w:rPr>
          <w:rFonts w:cs="Arial"/>
          <w:color w:val="0070C0"/>
          <w:sz w:val="20"/>
          <w:lang w:val="en-US"/>
        </w:rPr>
        <w:t>n</w:t>
      </w:r>
      <w:r w:rsidR="00474268">
        <w:rPr>
          <w:rFonts w:cs="Arial"/>
          <w:color w:val="0070C0"/>
          <w:sz w:val="20"/>
          <w:lang w:val="en-US"/>
        </w:rPr>
        <w:t>Extrato</w:t>
      </w:r>
      <w:proofErr w:type="spellEnd"/>
      <w:r w:rsidRPr="00AF5335">
        <w:rPr>
          <w:rFonts w:cs="Arial"/>
          <w:color w:val="0070C0"/>
          <w:sz w:val="20"/>
          <w:lang w:val="en-US"/>
        </w:rPr>
        <w:t xml:space="preserve"> </w:t>
      </w:r>
      <w:proofErr w:type="spellStart"/>
      <w:r w:rsidR="00474268">
        <w:rPr>
          <w:rFonts w:cs="Arial"/>
          <w:color w:val="0070C0"/>
          <w:sz w:val="20"/>
          <w:lang w:val="en-US"/>
        </w:rPr>
        <w:t>Financeiro</w:t>
      </w:r>
      <w:proofErr w:type="spellEnd"/>
      <w:r w:rsidR="00474268">
        <w:rPr>
          <w:rFonts w:cs="Arial"/>
          <w:color w:val="0070C0"/>
          <w:sz w:val="20"/>
          <w:lang w:val="en-US"/>
        </w:rPr>
        <w:t xml:space="preserve"> </w:t>
      </w:r>
      <w:r w:rsidRPr="00AF5335">
        <w:rPr>
          <w:rFonts w:cs="Arial"/>
          <w:color w:val="0070C0"/>
          <w:sz w:val="20"/>
          <w:lang w:val="en-US"/>
        </w:rPr>
        <w:t xml:space="preserve">OMS: " + </w:t>
      </w:r>
      <w:proofErr w:type="spellStart"/>
      <w:r w:rsidRPr="00AF5335">
        <w:rPr>
          <w:rFonts w:cs="Arial"/>
          <w:color w:val="0070C0"/>
          <w:sz w:val="20"/>
          <w:lang w:val="en-US"/>
        </w:rPr>
        <w:t>result.ToJSON</w:t>
      </w:r>
      <w:proofErr w:type="spellEnd"/>
      <w:r w:rsidRPr="00AF5335">
        <w:rPr>
          <w:rFonts w:cs="Arial"/>
          <w:color w:val="0070C0"/>
          <w:sz w:val="20"/>
          <w:lang w:val="en-US"/>
        </w:rPr>
        <w:t>());</w:t>
      </w:r>
    </w:p>
    <w:p w14:paraId="44778891" w14:textId="77777777" w:rsidR="00611B03" w:rsidRPr="00D848F6" w:rsidRDefault="00611B03" w:rsidP="00611B03">
      <w:pPr>
        <w:ind w:left="2552"/>
        <w:rPr>
          <w:rFonts w:cs="Arial"/>
          <w:color w:val="0070C0"/>
          <w:sz w:val="20"/>
        </w:rPr>
      </w:pPr>
      <w:r w:rsidRPr="00D848F6">
        <w:rPr>
          <w:rFonts w:cs="Arial"/>
          <w:color w:val="0070C0"/>
          <w:sz w:val="20"/>
        </w:rPr>
        <w:t>}</w:t>
      </w:r>
    </w:p>
    <w:p w14:paraId="38BF0775" w14:textId="77777777" w:rsidR="00611B03" w:rsidRPr="00D848F6" w:rsidRDefault="00611B03" w:rsidP="00611B03">
      <w:pPr>
        <w:ind w:left="2552"/>
        <w:rPr>
          <w:rFonts w:cs="Arial"/>
          <w:color w:val="0070C0"/>
          <w:sz w:val="20"/>
        </w:rPr>
      </w:pPr>
      <w:proofErr w:type="spellStart"/>
      <w:r w:rsidRPr="00D848F6">
        <w:rPr>
          <w:rFonts w:cs="Arial"/>
          <w:color w:val="0070C0"/>
          <w:sz w:val="20"/>
        </w:rPr>
        <w:t>else</w:t>
      </w:r>
      <w:proofErr w:type="spellEnd"/>
    </w:p>
    <w:p w14:paraId="138DD2BF" w14:textId="77777777" w:rsidR="00611B03" w:rsidRPr="00D848F6" w:rsidRDefault="00611B03" w:rsidP="00611B03">
      <w:pPr>
        <w:ind w:left="2552"/>
        <w:rPr>
          <w:rFonts w:cs="Arial"/>
          <w:color w:val="0070C0"/>
          <w:sz w:val="20"/>
        </w:rPr>
      </w:pPr>
      <w:r w:rsidRPr="00D848F6">
        <w:rPr>
          <w:rFonts w:cs="Arial"/>
          <w:color w:val="0070C0"/>
          <w:sz w:val="20"/>
        </w:rPr>
        <w:t>{</w:t>
      </w:r>
    </w:p>
    <w:p w14:paraId="42DAA88D" w14:textId="77777777" w:rsidR="00611B03" w:rsidRPr="00D848F6" w:rsidRDefault="00611B03" w:rsidP="00611B03">
      <w:pPr>
        <w:ind w:left="2835"/>
        <w:rPr>
          <w:rFonts w:cs="Arial"/>
          <w:color w:val="0070C0"/>
          <w:sz w:val="20"/>
        </w:rPr>
      </w:pPr>
      <w:proofErr w:type="spellStart"/>
      <w:r w:rsidRPr="00D848F6">
        <w:rPr>
          <w:rFonts w:cs="Arial"/>
          <w:color w:val="0070C0"/>
          <w:sz w:val="20"/>
        </w:rPr>
        <w:t>Console.WriteLine</w:t>
      </w:r>
      <w:proofErr w:type="spellEnd"/>
      <w:r w:rsidRPr="00D848F6">
        <w:rPr>
          <w:rFonts w:cs="Arial"/>
          <w:color w:val="0070C0"/>
          <w:sz w:val="20"/>
        </w:rPr>
        <w:t>($"\</w:t>
      </w:r>
      <w:proofErr w:type="spellStart"/>
      <w:r w:rsidRPr="00D848F6">
        <w:rPr>
          <w:rFonts w:cs="Arial"/>
          <w:color w:val="0070C0"/>
          <w:sz w:val="20"/>
        </w:rPr>
        <w:t>n</w:t>
      </w:r>
      <w:r>
        <w:rPr>
          <w:rFonts w:cs="Arial"/>
          <w:color w:val="0070C0"/>
          <w:sz w:val="20"/>
        </w:rPr>
        <w:t>Consulta</w:t>
      </w:r>
      <w:proofErr w:type="spellEnd"/>
      <w:r>
        <w:rPr>
          <w:rFonts w:cs="Arial"/>
          <w:color w:val="0070C0"/>
          <w:sz w:val="20"/>
        </w:rPr>
        <w:t xml:space="preserve"> d</w:t>
      </w:r>
      <w:r w:rsidR="00474268">
        <w:rPr>
          <w:rFonts w:cs="Arial"/>
          <w:color w:val="0070C0"/>
          <w:sz w:val="20"/>
        </w:rPr>
        <w:t xml:space="preserve">o extrato </w:t>
      </w:r>
      <w:r w:rsidR="009E6F72">
        <w:rPr>
          <w:rFonts w:cs="Arial"/>
          <w:color w:val="0070C0"/>
          <w:sz w:val="20"/>
        </w:rPr>
        <w:t xml:space="preserve">financeiro </w:t>
      </w:r>
      <w:r w:rsidRPr="00D848F6">
        <w:rPr>
          <w:rFonts w:cs="Arial"/>
          <w:color w:val="0070C0"/>
          <w:sz w:val="20"/>
        </w:rPr>
        <w:t xml:space="preserve">retornou o status: " + </w:t>
      </w:r>
      <w:proofErr w:type="spellStart"/>
      <w:r w:rsidRPr="00D848F6">
        <w:rPr>
          <w:rFonts w:cs="Arial"/>
          <w:color w:val="0070C0"/>
          <w:sz w:val="20"/>
        </w:rPr>
        <w:t>result.Status.ToJSON</w:t>
      </w:r>
      <w:proofErr w:type="spellEnd"/>
      <w:r w:rsidRPr="00D848F6">
        <w:rPr>
          <w:rFonts w:cs="Arial"/>
          <w:color w:val="0070C0"/>
          <w:sz w:val="20"/>
        </w:rPr>
        <w:t>());</w:t>
      </w:r>
    </w:p>
    <w:p w14:paraId="598107C8" w14:textId="77777777" w:rsidR="00611B03" w:rsidRPr="00D848F6" w:rsidRDefault="00611B03" w:rsidP="00611B03">
      <w:pPr>
        <w:ind w:left="2552"/>
        <w:rPr>
          <w:rFonts w:cs="Arial"/>
          <w:color w:val="0070C0"/>
          <w:sz w:val="20"/>
        </w:rPr>
      </w:pPr>
      <w:r w:rsidRPr="00D848F6">
        <w:rPr>
          <w:rFonts w:cs="Arial"/>
          <w:color w:val="0070C0"/>
          <w:sz w:val="20"/>
        </w:rPr>
        <w:t>}</w:t>
      </w:r>
    </w:p>
    <w:p w14:paraId="46146656" w14:textId="68104258" w:rsidR="00611B03" w:rsidRDefault="00611B03" w:rsidP="00E96C57">
      <w:pPr>
        <w:ind w:left="2269"/>
        <w:rPr>
          <w:rFonts w:cs="Arial"/>
          <w:color w:val="0070C0"/>
          <w:sz w:val="20"/>
        </w:rPr>
      </w:pPr>
      <w:r w:rsidRPr="00D848F6">
        <w:rPr>
          <w:rFonts w:cs="Arial"/>
          <w:color w:val="0070C0"/>
          <w:sz w:val="20"/>
        </w:rPr>
        <w:t>}</w:t>
      </w:r>
    </w:p>
    <w:p w14:paraId="52CE25D3" w14:textId="6FB77E9A" w:rsidR="00DE7CD2" w:rsidRDefault="00DE7CD2" w:rsidP="00E96C57">
      <w:pPr>
        <w:ind w:left="2269"/>
        <w:rPr>
          <w:rFonts w:cs="Arial"/>
          <w:color w:val="0070C0"/>
          <w:sz w:val="20"/>
        </w:rPr>
      </w:pPr>
    </w:p>
    <w:p w14:paraId="1B17C9D0" w14:textId="74FE5D73" w:rsidR="00B609F8" w:rsidRPr="003C2789" w:rsidRDefault="00B609F8" w:rsidP="002B7BF9">
      <w:pPr>
        <w:pStyle w:val="Ttulo1"/>
        <w:numPr>
          <w:ilvl w:val="0"/>
          <w:numId w:val="0"/>
        </w:numPr>
        <w:jc w:val="left"/>
        <w:rPr>
          <w:b w:val="0"/>
          <w:bCs w:val="0"/>
          <w:sz w:val="22"/>
          <w:szCs w:val="22"/>
        </w:rPr>
      </w:pPr>
      <w:bookmarkStart w:id="91" w:name="_Toc100304772"/>
      <w:r w:rsidRPr="003C2789">
        <w:rPr>
          <w:b w:val="0"/>
          <w:bCs w:val="0"/>
          <w:sz w:val="22"/>
          <w:szCs w:val="22"/>
        </w:rPr>
        <w:lastRenderedPageBreak/>
        <w:t xml:space="preserve">2.5.9) Solicitação de Market </w:t>
      </w:r>
      <w:proofErr w:type="spellStart"/>
      <w:r w:rsidRPr="003C2789">
        <w:rPr>
          <w:b w:val="0"/>
          <w:bCs w:val="0"/>
          <w:sz w:val="22"/>
          <w:szCs w:val="22"/>
        </w:rPr>
        <w:t>Symbol</w:t>
      </w:r>
      <w:proofErr w:type="spellEnd"/>
      <w:r w:rsidRPr="003C2789">
        <w:rPr>
          <w:b w:val="0"/>
          <w:bCs w:val="0"/>
          <w:sz w:val="22"/>
          <w:szCs w:val="22"/>
        </w:rPr>
        <w:t xml:space="preserve"> </w:t>
      </w:r>
      <w:r w:rsidR="00971C48">
        <w:rPr>
          <w:b w:val="0"/>
          <w:bCs w:val="0"/>
          <w:sz w:val="22"/>
          <w:szCs w:val="22"/>
        </w:rPr>
        <w:t xml:space="preserve">Info </w:t>
      </w:r>
      <w:r w:rsidRPr="003C2789">
        <w:rPr>
          <w:b w:val="0"/>
          <w:bCs w:val="0"/>
          <w:sz w:val="22"/>
          <w:szCs w:val="22"/>
        </w:rPr>
        <w:t>para a API</w:t>
      </w:r>
      <w:bookmarkEnd w:id="91"/>
    </w:p>
    <w:p w14:paraId="7AA5E4B6" w14:textId="77777777" w:rsidR="00B609F8" w:rsidRPr="005D1D65" w:rsidRDefault="00B609F8" w:rsidP="00B609F8">
      <w:pPr>
        <w:ind w:left="851"/>
        <w:rPr>
          <w:rFonts w:cs="Arial"/>
          <w:sz w:val="22"/>
          <w:szCs w:val="22"/>
        </w:rPr>
      </w:pPr>
    </w:p>
    <w:p w14:paraId="49441B25" w14:textId="7B6DAC10" w:rsidR="00B609F8" w:rsidRDefault="00B609F8" w:rsidP="006073ED">
      <w:pPr>
        <w:ind w:left="851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 w:rsidRPr="005D1D65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 xml:space="preserve">Método </w:t>
      </w:r>
      <w:proofErr w:type="spellStart"/>
      <w:r w:rsidRPr="00B609F8">
        <w:rPr>
          <w:rFonts w:cs="Arial"/>
          <w:b/>
          <w:sz w:val="22"/>
          <w:szCs w:val="22"/>
        </w:rPr>
        <w:t>MarketSymbolInfo</w:t>
      </w:r>
      <w:proofErr w:type="spellEnd"/>
      <w:r>
        <w:rPr>
          <w:rFonts w:cs="Arial"/>
          <w:sz w:val="22"/>
          <w:szCs w:val="22"/>
        </w:rPr>
        <w:t>;</w:t>
      </w:r>
    </w:p>
    <w:p w14:paraId="54D22C30" w14:textId="77777777" w:rsidR="00B609F8" w:rsidRDefault="00B609F8" w:rsidP="006073ED">
      <w:pPr>
        <w:ind w:left="851"/>
        <w:rPr>
          <w:rFonts w:cs="Arial"/>
          <w:sz w:val="22"/>
          <w:szCs w:val="22"/>
        </w:rPr>
      </w:pPr>
    </w:p>
    <w:p w14:paraId="1DF60DCC" w14:textId="15DC48C9" w:rsidR="00B609F8" w:rsidRDefault="00B609F8" w:rsidP="006073ED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Parâmetros de entrada = Estrutura </w:t>
      </w:r>
      <w:proofErr w:type="spellStart"/>
      <w:r w:rsidR="00545090" w:rsidRPr="00B609F8">
        <w:rPr>
          <w:rFonts w:cs="Arial"/>
          <w:b/>
          <w:sz w:val="22"/>
          <w:szCs w:val="22"/>
        </w:rPr>
        <w:t>MarketSymbolInfoParam</w:t>
      </w:r>
      <w:proofErr w:type="spellEnd"/>
      <w:r>
        <w:rPr>
          <w:rFonts w:cs="Arial"/>
          <w:sz w:val="22"/>
          <w:szCs w:val="22"/>
        </w:rPr>
        <w:t>:</w:t>
      </w:r>
    </w:p>
    <w:p w14:paraId="4E8C0DAE" w14:textId="6AFE8AA0" w:rsidR="00545090" w:rsidRDefault="00545090" w:rsidP="006073ED">
      <w:pPr>
        <w:ind w:left="1560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SourceID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[obrigatório]</w:t>
      </w:r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Id da Origem do símbolo (exemplo: “12” para Bovespa);</w:t>
      </w:r>
    </w:p>
    <w:p w14:paraId="6DF5A36D" w14:textId="0E122FFD" w:rsidR="00545090" w:rsidRDefault="00545090" w:rsidP="006073ED">
      <w:pPr>
        <w:ind w:left="1560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Symbols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[obrigatório] (</w:t>
      </w:r>
      <w:proofErr w:type="spellStart"/>
      <w:r>
        <w:rPr>
          <w:rFonts w:cs="Arial"/>
          <w:color w:val="0070C0"/>
          <w:sz w:val="20"/>
        </w:rPr>
        <w:t>list</w:t>
      </w:r>
      <w:proofErr w:type="spellEnd"/>
      <w:r>
        <w:rPr>
          <w:rFonts w:cs="Arial"/>
          <w:color w:val="0070C0"/>
          <w:sz w:val="20"/>
        </w:rPr>
        <w:t xml:space="preserve"> 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Símbolos (exemplo: PETR4);</w:t>
      </w:r>
    </w:p>
    <w:p w14:paraId="279187B5" w14:textId="77777777" w:rsidR="00B609F8" w:rsidRDefault="00B609F8" w:rsidP="006073ED">
      <w:pPr>
        <w:ind w:left="851"/>
        <w:rPr>
          <w:rFonts w:cs="Arial"/>
          <w:sz w:val="22"/>
          <w:szCs w:val="22"/>
        </w:rPr>
      </w:pPr>
    </w:p>
    <w:p w14:paraId="150FEB7F" w14:textId="09EB9D2C" w:rsidR="00B609F8" w:rsidRDefault="00B609F8" w:rsidP="006073ED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Retorno = Estrutura </w:t>
      </w:r>
      <w:proofErr w:type="spellStart"/>
      <w:r w:rsidR="00545090" w:rsidRPr="00B609F8">
        <w:rPr>
          <w:rFonts w:cs="Arial"/>
          <w:b/>
          <w:sz w:val="22"/>
          <w:szCs w:val="22"/>
        </w:rPr>
        <w:t>MarketSymbolInfo</w:t>
      </w:r>
      <w:r w:rsidRPr="00AE5AAD">
        <w:rPr>
          <w:rFonts w:cs="Arial"/>
          <w:b/>
          <w:sz w:val="22"/>
          <w:szCs w:val="22"/>
        </w:rPr>
        <w:t>Result</w:t>
      </w:r>
      <w:proofErr w:type="spellEnd"/>
      <w:r>
        <w:rPr>
          <w:rFonts w:cs="Arial"/>
          <w:sz w:val="22"/>
          <w:szCs w:val="22"/>
        </w:rPr>
        <w:t>:</w:t>
      </w:r>
    </w:p>
    <w:p w14:paraId="1ECA1838" w14:textId="77777777" w:rsidR="00B609F8" w:rsidRPr="00AE5AAD" w:rsidRDefault="00B609F8" w:rsidP="006073ED">
      <w:pPr>
        <w:ind w:left="1418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F0"/>
      </w:r>
      <w:r w:rsidRPr="00AE5AAD">
        <w:rPr>
          <w:rFonts w:cs="Arial"/>
          <w:sz w:val="20"/>
        </w:rPr>
        <w:t xml:space="preserve"> Status:</w:t>
      </w:r>
    </w:p>
    <w:p w14:paraId="4A0FCED8" w14:textId="77777777" w:rsidR="00B609F8" w:rsidRPr="00AE5AAD" w:rsidRDefault="00B609F8" w:rsidP="006073ED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</w:t>
      </w:r>
      <w:proofErr w:type="spellStart"/>
      <w:r w:rsidRPr="00AE5AAD">
        <w:rPr>
          <w:rFonts w:cs="Arial"/>
          <w:sz w:val="20"/>
        </w:rPr>
        <w:t>True</w:t>
      </w:r>
      <w:proofErr w:type="spellEnd"/>
      <w:r w:rsidRPr="00AE5AAD">
        <w:rPr>
          <w:rFonts w:cs="Arial"/>
          <w:sz w:val="20"/>
        </w:rPr>
        <w:t xml:space="preserve"> ou False;</w:t>
      </w:r>
    </w:p>
    <w:p w14:paraId="5B7F1EA4" w14:textId="77777777" w:rsidR="00B609F8" w:rsidRPr="00AE5AAD" w:rsidRDefault="00B609F8" w:rsidP="006073ED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Code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 xml:space="preserve">) </w:t>
      </w:r>
      <w:r w:rsidRPr="00AE5AAD">
        <w:rPr>
          <w:rFonts w:cs="Arial"/>
          <w:sz w:val="20"/>
        </w:rPr>
        <w:t xml:space="preserve">= Código do erro 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36C7622E" w14:textId="77777777" w:rsidR="00B609F8" w:rsidRPr="00AE5AAD" w:rsidRDefault="00B609F8" w:rsidP="006073ED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Message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Mensagem do erro 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1A0E4812" w14:textId="77777777" w:rsidR="00B609F8" w:rsidRDefault="00B609F8" w:rsidP="006073ED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OmsCode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r>
        <w:rPr>
          <w:rFonts w:cs="Arial"/>
          <w:sz w:val="20"/>
        </w:rPr>
        <w:t xml:space="preserve">OMS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30EF8759" w14:textId="77777777" w:rsidR="00B609F8" w:rsidRDefault="00B609F8" w:rsidP="006073ED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StreamerCode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70282CA2" w14:textId="77777777" w:rsidR="00B609F8" w:rsidRPr="00AE5AAD" w:rsidRDefault="00B609F8" w:rsidP="006073ED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Referer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object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Objeto para identificar a requisição no momento da resposta (responsabilidade do serviço);</w:t>
      </w:r>
    </w:p>
    <w:p w14:paraId="504531BF" w14:textId="080D3C3E" w:rsidR="00B609F8" w:rsidRPr="00AE5AAD" w:rsidRDefault="00B609F8" w:rsidP="006073ED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ToJSON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Conversor para JSON da estrutura </w:t>
      </w:r>
      <w:proofErr w:type="spellStart"/>
      <w:r w:rsidR="007334FD">
        <w:rPr>
          <w:rFonts w:cs="Arial"/>
          <w:sz w:val="20"/>
        </w:rPr>
        <w:t>MarketSymbolInfo</w:t>
      </w:r>
      <w:r w:rsidRPr="00AE5AAD">
        <w:rPr>
          <w:rFonts w:cs="Arial"/>
          <w:sz w:val="20"/>
        </w:rPr>
        <w:t>Result</w:t>
      </w:r>
      <w:proofErr w:type="spellEnd"/>
      <w:r w:rsidRPr="00AE5AAD">
        <w:rPr>
          <w:rFonts w:cs="Arial"/>
          <w:sz w:val="20"/>
        </w:rPr>
        <w:t>.</w:t>
      </w:r>
    </w:p>
    <w:p w14:paraId="09923FA3" w14:textId="77777777" w:rsidR="00B609F8" w:rsidRDefault="00B609F8" w:rsidP="006073ED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F34E78">
        <w:rPr>
          <w:rFonts w:cs="Arial"/>
          <w:sz w:val="20"/>
        </w:rPr>
        <w:t>EnableTrace</w:t>
      </w:r>
      <w:proofErr w:type="spellEnd"/>
      <w:r w:rsidRPr="00F34E78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 xml:space="preserve">) </w:t>
      </w:r>
      <w:r w:rsidRPr="00F34E78">
        <w:rPr>
          <w:rFonts w:cs="Arial"/>
          <w:sz w:val="20"/>
        </w:rPr>
        <w:t>= Vide item 2.3.1</w:t>
      </w:r>
      <w:r>
        <w:rPr>
          <w:rFonts w:cs="Arial"/>
          <w:sz w:val="20"/>
        </w:rPr>
        <w:t>.;</w:t>
      </w:r>
    </w:p>
    <w:p w14:paraId="4A9FFC1F" w14:textId="77777777" w:rsidR="00B609F8" w:rsidRDefault="00B609F8" w:rsidP="006073ED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Trace = Coleção da estrutura </w:t>
      </w:r>
      <w:proofErr w:type="spellStart"/>
      <w:r>
        <w:rPr>
          <w:rFonts w:cs="Arial"/>
          <w:sz w:val="20"/>
        </w:rPr>
        <w:t>TraceItems</w:t>
      </w:r>
      <w:proofErr w:type="spellEnd"/>
      <w:r w:rsidRPr="00F34E78">
        <w:rPr>
          <w:rFonts w:cs="Arial"/>
          <w:sz w:val="20"/>
        </w:rPr>
        <w:t xml:space="preserve"> = Vide item 2.3.1</w:t>
      </w:r>
      <w:r>
        <w:rPr>
          <w:rFonts w:cs="Arial"/>
          <w:sz w:val="20"/>
        </w:rPr>
        <w:t>.;</w:t>
      </w:r>
    </w:p>
    <w:p w14:paraId="76981C08" w14:textId="790A4730" w:rsidR="00B609F8" w:rsidRDefault="00B609F8" w:rsidP="006073ED">
      <w:pPr>
        <w:ind w:left="1418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Data = Coleção com a lista de </w:t>
      </w:r>
      <w:r w:rsidR="00545090">
        <w:rPr>
          <w:rFonts w:cs="Arial"/>
          <w:sz w:val="20"/>
        </w:rPr>
        <w:t>símbolos</w:t>
      </w:r>
      <w:r>
        <w:rPr>
          <w:rFonts w:cs="Arial"/>
          <w:sz w:val="20"/>
        </w:rPr>
        <w:t xml:space="preserve"> (pode retornar sem nenhum </w:t>
      </w:r>
      <w:r w:rsidR="00545090">
        <w:rPr>
          <w:rFonts w:cs="Arial"/>
          <w:sz w:val="20"/>
        </w:rPr>
        <w:t>símbolo</w:t>
      </w:r>
      <w:r>
        <w:rPr>
          <w:rFonts w:cs="Arial"/>
          <w:sz w:val="20"/>
        </w:rPr>
        <w:t>):</w:t>
      </w:r>
    </w:p>
    <w:p w14:paraId="0EFE6645" w14:textId="4361FB82" w:rsidR="00545090" w:rsidRDefault="00545090" w:rsidP="006073ED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545090">
        <w:rPr>
          <w:rFonts w:cs="Arial"/>
          <w:sz w:val="20"/>
        </w:rPr>
        <w:t>SourceID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</w:t>
      </w:r>
      <w:r>
        <w:rPr>
          <w:rFonts w:cs="Arial"/>
          <w:sz w:val="20"/>
        </w:rPr>
        <w:t>Id da Origem no Market Data</w:t>
      </w:r>
      <w:r w:rsidRPr="00AE5AAD">
        <w:rPr>
          <w:rFonts w:cs="Arial"/>
          <w:sz w:val="20"/>
        </w:rPr>
        <w:t>;</w:t>
      </w:r>
    </w:p>
    <w:p w14:paraId="29DBA8FF" w14:textId="3AB0BF43" w:rsidR="00545090" w:rsidRDefault="00545090" w:rsidP="006073ED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r>
        <w:rPr>
          <w:rFonts w:cs="Arial"/>
          <w:sz w:val="20"/>
        </w:rPr>
        <w:t>Símbolo</w:t>
      </w:r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</w:t>
      </w:r>
      <w:r>
        <w:rPr>
          <w:rFonts w:cs="Arial"/>
          <w:sz w:val="20"/>
        </w:rPr>
        <w:t>Símbolo</w:t>
      </w:r>
      <w:r w:rsidRPr="00AE5AAD">
        <w:rPr>
          <w:rFonts w:cs="Arial"/>
          <w:sz w:val="20"/>
        </w:rPr>
        <w:t>;</w:t>
      </w:r>
    </w:p>
    <w:p w14:paraId="29A64D40" w14:textId="50A469EC" w:rsidR="00545090" w:rsidRDefault="00545090" w:rsidP="006073ED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545090">
        <w:rPr>
          <w:rFonts w:cs="Arial"/>
          <w:sz w:val="20"/>
        </w:rPr>
        <w:t>MarketId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integer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</w:t>
      </w:r>
      <w:r>
        <w:rPr>
          <w:rFonts w:cs="Arial"/>
          <w:sz w:val="20"/>
        </w:rPr>
        <w:t>Id do Mercado no OMS</w:t>
      </w:r>
      <w:r w:rsidRPr="00AE5AAD">
        <w:rPr>
          <w:rFonts w:cs="Arial"/>
          <w:sz w:val="20"/>
        </w:rPr>
        <w:t>;</w:t>
      </w:r>
    </w:p>
    <w:p w14:paraId="3A1E46DD" w14:textId="05417AFD" w:rsidR="00545090" w:rsidRDefault="00545090" w:rsidP="006073ED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545090">
        <w:rPr>
          <w:rFonts w:cs="Arial"/>
          <w:sz w:val="20"/>
        </w:rPr>
        <w:t>MinimumShare</w:t>
      </w:r>
      <w:proofErr w:type="spellEnd"/>
      <w:r w:rsidRPr="00545090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</w:t>
      </w:r>
      <w:r>
        <w:rPr>
          <w:rFonts w:cs="Arial"/>
          <w:sz w:val="20"/>
        </w:rPr>
        <w:t>Lote de Negociação</w:t>
      </w:r>
      <w:r w:rsidRPr="00AE5AAD">
        <w:rPr>
          <w:rFonts w:cs="Arial"/>
          <w:sz w:val="20"/>
        </w:rPr>
        <w:t>;</w:t>
      </w:r>
    </w:p>
    <w:p w14:paraId="76BDD3B2" w14:textId="6D664041" w:rsidR="00545090" w:rsidRPr="00AE5AAD" w:rsidRDefault="00545090" w:rsidP="006073ED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545090">
        <w:rPr>
          <w:rFonts w:cs="Arial"/>
          <w:sz w:val="20"/>
        </w:rPr>
        <w:t>PriceFactor</w:t>
      </w:r>
      <w:proofErr w:type="spellEnd"/>
      <w:r w:rsidRPr="00545090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</w:t>
      </w:r>
      <w:r>
        <w:rPr>
          <w:rFonts w:cs="Arial"/>
          <w:sz w:val="20"/>
        </w:rPr>
        <w:t>Fa</w:t>
      </w:r>
      <w:r w:rsidR="000477D6">
        <w:rPr>
          <w:rFonts w:cs="Arial"/>
          <w:sz w:val="20"/>
        </w:rPr>
        <w:t>tor de Cotação</w:t>
      </w:r>
      <w:r w:rsidRPr="00AE5AAD">
        <w:rPr>
          <w:rFonts w:cs="Arial"/>
          <w:sz w:val="20"/>
        </w:rPr>
        <w:t>;</w:t>
      </w:r>
    </w:p>
    <w:p w14:paraId="2E34A254" w14:textId="3A1810D4" w:rsidR="00545090" w:rsidRDefault="00545090" w:rsidP="006073ED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545090">
        <w:rPr>
          <w:rFonts w:cs="Arial"/>
          <w:sz w:val="20"/>
        </w:rPr>
        <w:t>FactorValue</w:t>
      </w:r>
      <w:proofErr w:type="spellEnd"/>
      <w:r w:rsidRPr="00545090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</w:t>
      </w:r>
      <w:r w:rsidR="000477D6">
        <w:rPr>
          <w:rFonts w:cs="Arial"/>
          <w:sz w:val="20"/>
        </w:rPr>
        <w:t>Fator de Cálculo</w:t>
      </w:r>
      <w:r w:rsidRPr="00AE5AAD">
        <w:rPr>
          <w:rFonts w:cs="Arial"/>
          <w:sz w:val="20"/>
        </w:rPr>
        <w:t>;</w:t>
      </w:r>
    </w:p>
    <w:p w14:paraId="484A553B" w14:textId="03B0B8D7" w:rsidR="000477D6" w:rsidRDefault="000477D6" w:rsidP="006073ED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0477D6">
        <w:rPr>
          <w:rFonts w:cs="Arial"/>
          <w:sz w:val="20"/>
        </w:rPr>
        <w:t>CurrentMarketSession</w:t>
      </w:r>
      <w:proofErr w:type="spellEnd"/>
      <w:r w:rsidR="0016467A">
        <w:rPr>
          <w:rFonts w:cs="Arial"/>
          <w:sz w:val="20"/>
        </w:rPr>
        <w:t xml:space="preserve"> = Sessão Atual de mercado</w:t>
      </w:r>
      <w:r>
        <w:rPr>
          <w:rFonts w:cs="Arial"/>
          <w:sz w:val="20"/>
        </w:rPr>
        <w:t>:</w:t>
      </w:r>
    </w:p>
    <w:p w14:paraId="7665E493" w14:textId="066CABDD" w:rsidR="000477D6" w:rsidRPr="000477D6" w:rsidRDefault="000477D6" w:rsidP="006073ED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0477D6">
        <w:rPr>
          <w:rFonts w:cs="Arial"/>
          <w:sz w:val="20"/>
        </w:rPr>
        <w:t>Found</w:t>
      </w:r>
      <w:proofErr w:type="spellEnd"/>
      <w:r w:rsidR="00761777" w:rsidRPr="00AE5AAD">
        <w:rPr>
          <w:rFonts w:cs="Arial"/>
          <w:sz w:val="20"/>
        </w:rPr>
        <w:t xml:space="preserve"> </w:t>
      </w:r>
      <w:r w:rsidR="00761777" w:rsidRPr="00AE5AAD">
        <w:rPr>
          <w:rFonts w:cs="Arial"/>
          <w:color w:val="0070C0"/>
          <w:sz w:val="20"/>
        </w:rPr>
        <w:t>(</w:t>
      </w:r>
      <w:proofErr w:type="spellStart"/>
      <w:r w:rsidR="00761777">
        <w:rPr>
          <w:rFonts w:cs="Arial"/>
          <w:color w:val="0070C0"/>
          <w:sz w:val="20"/>
        </w:rPr>
        <w:t>boolean</w:t>
      </w:r>
      <w:proofErr w:type="spellEnd"/>
      <w:r w:rsidR="00761777" w:rsidRPr="00AE5AAD">
        <w:rPr>
          <w:rFonts w:cs="Arial"/>
          <w:color w:val="0070C0"/>
          <w:sz w:val="20"/>
        </w:rPr>
        <w:t>)</w:t>
      </w:r>
      <w:r w:rsidR="00761777" w:rsidRPr="00AE5AAD">
        <w:rPr>
          <w:rFonts w:cs="Arial"/>
          <w:sz w:val="20"/>
        </w:rPr>
        <w:t xml:space="preserve"> = </w:t>
      </w:r>
      <w:r w:rsidR="00761777">
        <w:rPr>
          <w:rFonts w:cs="Arial"/>
          <w:sz w:val="20"/>
        </w:rPr>
        <w:t>Indicador se localizado período;</w:t>
      </w:r>
    </w:p>
    <w:p w14:paraId="3DFEE57F" w14:textId="3F8945DF" w:rsidR="000477D6" w:rsidRPr="000477D6" w:rsidRDefault="000477D6" w:rsidP="006073ED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0477D6">
        <w:rPr>
          <w:rFonts w:cs="Arial"/>
          <w:sz w:val="20"/>
        </w:rPr>
        <w:t>PeriodId</w:t>
      </w:r>
      <w:proofErr w:type="spellEnd"/>
      <w:r w:rsidR="00761777" w:rsidRPr="00AE5AAD">
        <w:rPr>
          <w:rFonts w:cs="Arial"/>
          <w:sz w:val="20"/>
        </w:rPr>
        <w:t xml:space="preserve"> </w:t>
      </w:r>
      <w:r w:rsidR="00761777" w:rsidRPr="00AE5AAD">
        <w:rPr>
          <w:rFonts w:cs="Arial"/>
          <w:color w:val="0070C0"/>
          <w:sz w:val="20"/>
        </w:rPr>
        <w:t>(</w:t>
      </w:r>
      <w:proofErr w:type="spellStart"/>
      <w:r w:rsidR="00761777" w:rsidRPr="00AE5AAD">
        <w:rPr>
          <w:rFonts w:cs="Arial"/>
          <w:color w:val="0070C0"/>
          <w:sz w:val="20"/>
        </w:rPr>
        <w:t>string</w:t>
      </w:r>
      <w:proofErr w:type="spellEnd"/>
      <w:r w:rsidR="00761777" w:rsidRPr="00AE5AAD">
        <w:rPr>
          <w:rFonts w:cs="Arial"/>
          <w:color w:val="0070C0"/>
          <w:sz w:val="20"/>
        </w:rPr>
        <w:t>)</w:t>
      </w:r>
      <w:r w:rsidR="00761777" w:rsidRPr="00AE5AAD">
        <w:rPr>
          <w:rFonts w:cs="Arial"/>
          <w:sz w:val="20"/>
        </w:rPr>
        <w:t xml:space="preserve"> = </w:t>
      </w:r>
      <w:r w:rsidR="00761777">
        <w:rPr>
          <w:rFonts w:cs="Arial"/>
          <w:sz w:val="20"/>
        </w:rPr>
        <w:t>Id do Período do OMS;</w:t>
      </w:r>
    </w:p>
    <w:p w14:paraId="76B709FB" w14:textId="6FA92B0E" w:rsidR="000477D6" w:rsidRPr="000477D6" w:rsidRDefault="000477D6" w:rsidP="006073ED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r w:rsidRPr="000477D6">
        <w:rPr>
          <w:rFonts w:cs="Arial"/>
          <w:sz w:val="20"/>
        </w:rPr>
        <w:t>Date</w:t>
      </w:r>
      <w:r w:rsidR="00761777" w:rsidRPr="00AE5AAD">
        <w:rPr>
          <w:rFonts w:cs="Arial"/>
          <w:sz w:val="20"/>
        </w:rPr>
        <w:t xml:space="preserve"> </w:t>
      </w:r>
      <w:r w:rsidR="00761777" w:rsidRPr="00AE5AAD">
        <w:rPr>
          <w:rFonts w:cs="Arial"/>
          <w:color w:val="0070C0"/>
          <w:sz w:val="20"/>
        </w:rPr>
        <w:t>(</w:t>
      </w:r>
      <w:proofErr w:type="spellStart"/>
      <w:r w:rsidR="00761777" w:rsidRPr="00AE5AAD">
        <w:rPr>
          <w:rFonts w:cs="Arial"/>
          <w:color w:val="0070C0"/>
          <w:sz w:val="20"/>
        </w:rPr>
        <w:t>string</w:t>
      </w:r>
      <w:proofErr w:type="spellEnd"/>
      <w:r w:rsidR="00761777" w:rsidRPr="00AE5AAD">
        <w:rPr>
          <w:rFonts w:cs="Arial"/>
          <w:color w:val="0070C0"/>
          <w:sz w:val="20"/>
        </w:rPr>
        <w:t>)</w:t>
      </w:r>
      <w:r w:rsidR="00761777" w:rsidRPr="00AE5AAD">
        <w:rPr>
          <w:rFonts w:cs="Arial"/>
          <w:sz w:val="20"/>
        </w:rPr>
        <w:t xml:space="preserve"> = </w:t>
      </w:r>
      <w:r w:rsidR="00761777">
        <w:rPr>
          <w:rFonts w:cs="Arial"/>
          <w:sz w:val="20"/>
        </w:rPr>
        <w:t>Data no formato Y</w:t>
      </w:r>
      <w:r w:rsidR="0016467A">
        <w:rPr>
          <w:rFonts w:cs="Arial"/>
          <w:sz w:val="20"/>
        </w:rPr>
        <w:t>Y</w:t>
      </w:r>
      <w:r w:rsidR="00761777">
        <w:rPr>
          <w:rFonts w:cs="Arial"/>
          <w:sz w:val="20"/>
        </w:rPr>
        <w:t>YY-MM-DD;</w:t>
      </w:r>
    </w:p>
    <w:p w14:paraId="6706E202" w14:textId="6A05B706" w:rsidR="000477D6" w:rsidRPr="000477D6" w:rsidRDefault="000477D6" w:rsidP="006073ED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0477D6">
        <w:rPr>
          <w:rFonts w:cs="Arial"/>
          <w:sz w:val="20"/>
        </w:rPr>
        <w:t>StartTime</w:t>
      </w:r>
      <w:proofErr w:type="spellEnd"/>
      <w:r w:rsidR="00761777" w:rsidRPr="00AE5AAD">
        <w:rPr>
          <w:rFonts w:cs="Arial"/>
          <w:sz w:val="20"/>
        </w:rPr>
        <w:t xml:space="preserve"> </w:t>
      </w:r>
      <w:r w:rsidR="00761777" w:rsidRPr="00AE5AAD">
        <w:rPr>
          <w:rFonts w:cs="Arial"/>
          <w:color w:val="0070C0"/>
          <w:sz w:val="20"/>
        </w:rPr>
        <w:t>(</w:t>
      </w:r>
      <w:proofErr w:type="spellStart"/>
      <w:r w:rsidR="00761777" w:rsidRPr="00AE5AAD">
        <w:rPr>
          <w:rFonts w:cs="Arial"/>
          <w:color w:val="0070C0"/>
          <w:sz w:val="20"/>
        </w:rPr>
        <w:t>string</w:t>
      </w:r>
      <w:proofErr w:type="spellEnd"/>
      <w:r w:rsidR="00761777" w:rsidRPr="00AE5AAD">
        <w:rPr>
          <w:rFonts w:cs="Arial"/>
          <w:color w:val="0070C0"/>
          <w:sz w:val="20"/>
        </w:rPr>
        <w:t>)</w:t>
      </w:r>
      <w:r w:rsidR="00761777" w:rsidRPr="00AE5AAD">
        <w:rPr>
          <w:rFonts w:cs="Arial"/>
          <w:sz w:val="20"/>
        </w:rPr>
        <w:t xml:space="preserve"> = </w:t>
      </w:r>
      <w:r w:rsidR="00761777">
        <w:rPr>
          <w:rFonts w:cs="Arial"/>
          <w:sz w:val="20"/>
        </w:rPr>
        <w:t>Início do Mercado (em número de minutos);</w:t>
      </w:r>
    </w:p>
    <w:p w14:paraId="0E196270" w14:textId="5CAF5406" w:rsidR="000477D6" w:rsidRPr="000477D6" w:rsidRDefault="000477D6" w:rsidP="006073ED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0477D6">
        <w:rPr>
          <w:rFonts w:cs="Arial"/>
          <w:sz w:val="20"/>
        </w:rPr>
        <w:t>EndTime</w:t>
      </w:r>
      <w:proofErr w:type="spellEnd"/>
      <w:r w:rsidR="00761777" w:rsidRPr="00AE5AAD">
        <w:rPr>
          <w:rFonts w:cs="Arial"/>
          <w:sz w:val="20"/>
        </w:rPr>
        <w:t xml:space="preserve"> </w:t>
      </w:r>
      <w:r w:rsidR="00761777" w:rsidRPr="00AE5AAD">
        <w:rPr>
          <w:rFonts w:cs="Arial"/>
          <w:color w:val="0070C0"/>
          <w:sz w:val="20"/>
        </w:rPr>
        <w:t>(</w:t>
      </w:r>
      <w:proofErr w:type="spellStart"/>
      <w:r w:rsidR="00761777" w:rsidRPr="00AE5AAD">
        <w:rPr>
          <w:rFonts w:cs="Arial"/>
          <w:color w:val="0070C0"/>
          <w:sz w:val="20"/>
        </w:rPr>
        <w:t>string</w:t>
      </w:r>
      <w:proofErr w:type="spellEnd"/>
      <w:r w:rsidR="00761777" w:rsidRPr="00AE5AAD">
        <w:rPr>
          <w:rFonts w:cs="Arial"/>
          <w:color w:val="0070C0"/>
          <w:sz w:val="20"/>
        </w:rPr>
        <w:t>)</w:t>
      </w:r>
      <w:r w:rsidR="00761777" w:rsidRPr="00AE5AAD">
        <w:rPr>
          <w:rFonts w:cs="Arial"/>
          <w:sz w:val="20"/>
        </w:rPr>
        <w:t xml:space="preserve"> = </w:t>
      </w:r>
      <w:r w:rsidR="00761777">
        <w:rPr>
          <w:rFonts w:cs="Arial"/>
          <w:sz w:val="20"/>
        </w:rPr>
        <w:t>Final do Mercado (em número de minutos);</w:t>
      </w:r>
    </w:p>
    <w:p w14:paraId="684D93F3" w14:textId="14CA5DA6" w:rsidR="000477D6" w:rsidRDefault="000477D6" w:rsidP="006073ED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0477D6">
        <w:rPr>
          <w:rFonts w:cs="Arial"/>
          <w:sz w:val="20"/>
        </w:rPr>
        <w:t>After</w:t>
      </w:r>
      <w:proofErr w:type="spellEnd"/>
      <w:r w:rsidR="00761777" w:rsidRPr="00AE5AAD">
        <w:rPr>
          <w:rFonts w:cs="Arial"/>
          <w:sz w:val="20"/>
        </w:rPr>
        <w:t xml:space="preserve"> </w:t>
      </w:r>
      <w:r w:rsidR="00761777" w:rsidRPr="00AE5AAD">
        <w:rPr>
          <w:rFonts w:cs="Arial"/>
          <w:color w:val="0070C0"/>
          <w:sz w:val="20"/>
        </w:rPr>
        <w:t>(</w:t>
      </w:r>
      <w:proofErr w:type="spellStart"/>
      <w:r w:rsidR="00761777" w:rsidRPr="00761777">
        <w:rPr>
          <w:rFonts w:cs="Arial"/>
          <w:color w:val="0070C0"/>
          <w:sz w:val="20"/>
        </w:rPr>
        <w:t>boolean</w:t>
      </w:r>
      <w:proofErr w:type="spellEnd"/>
      <w:r w:rsidR="00761777" w:rsidRPr="00AE5AAD">
        <w:rPr>
          <w:rFonts w:cs="Arial"/>
          <w:color w:val="0070C0"/>
          <w:sz w:val="20"/>
        </w:rPr>
        <w:t>)</w:t>
      </w:r>
      <w:r w:rsidR="00761777" w:rsidRPr="00AE5AAD">
        <w:rPr>
          <w:rFonts w:cs="Arial"/>
          <w:sz w:val="20"/>
        </w:rPr>
        <w:t xml:space="preserve"> = </w:t>
      </w:r>
      <w:r w:rsidR="00761777">
        <w:rPr>
          <w:rFonts w:cs="Arial"/>
          <w:sz w:val="20"/>
        </w:rPr>
        <w:t xml:space="preserve">Indicador se tem </w:t>
      </w:r>
      <w:proofErr w:type="spellStart"/>
      <w:r w:rsidR="00761777">
        <w:rPr>
          <w:rFonts w:cs="Arial"/>
          <w:sz w:val="20"/>
        </w:rPr>
        <w:t>after-market</w:t>
      </w:r>
      <w:proofErr w:type="spellEnd"/>
      <w:r w:rsidR="00761777">
        <w:rPr>
          <w:rFonts w:cs="Arial"/>
          <w:sz w:val="20"/>
        </w:rPr>
        <w:t>.</w:t>
      </w:r>
    </w:p>
    <w:p w14:paraId="2EEA07C0" w14:textId="0E72A129" w:rsidR="000477D6" w:rsidRDefault="000477D6" w:rsidP="006073ED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0477D6">
        <w:rPr>
          <w:rFonts w:cs="Arial"/>
          <w:sz w:val="20"/>
        </w:rPr>
        <w:t>NextMarketSession</w:t>
      </w:r>
      <w:proofErr w:type="spellEnd"/>
      <w:r w:rsidR="0016467A">
        <w:rPr>
          <w:rFonts w:cs="Arial"/>
          <w:sz w:val="20"/>
        </w:rPr>
        <w:t xml:space="preserve"> = Próxima Sessão de mercado</w:t>
      </w:r>
      <w:r w:rsidR="00761777">
        <w:rPr>
          <w:rFonts w:cs="Arial"/>
          <w:sz w:val="20"/>
        </w:rPr>
        <w:t>:</w:t>
      </w:r>
    </w:p>
    <w:p w14:paraId="4AA88E26" w14:textId="0E887800" w:rsidR="000477D6" w:rsidRPr="000477D6" w:rsidRDefault="000477D6" w:rsidP="006073ED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0477D6">
        <w:rPr>
          <w:rFonts w:cs="Arial"/>
          <w:sz w:val="20"/>
        </w:rPr>
        <w:t>Found</w:t>
      </w:r>
      <w:proofErr w:type="spellEnd"/>
      <w:r w:rsidR="00761777" w:rsidRPr="00AE5AAD">
        <w:rPr>
          <w:rFonts w:cs="Arial"/>
          <w:sz w:val="20"/>
        </w:rPr>
        <w:t xml:space="preserve"> </w:t>
      </w:r>
      <w:r w:rsidR="00761777" w:rsidRPr="00AE5AAD">
        <w:rPr>
          <w:rFonts w:cs="Arial"/>
          <w:color w:val="0070C0"/>
          <w:sz w:val="20"/>
        </w:rPr>
        <w:t>(</w:t>
      </w:r>
      <w:proofErr w:type="spellStart"/>
      <w:r w:rsidR="00761777" w:rsidRPr="00761777">
        <w:rPr>
          <w:rFonts w:cs="Arial"/>
          <w:color w:val="0070C0"/>
          <w:sz w:val="20"/>
        </w:rPr>
        <w:t>boolean</w:t>
      </w:r>
      <w:proofErr w:type="spellEnd"/>
      <w:r w:rsidR="00761777" w:rsidRPr="00AE5AAD">
        <w:rPr>
          <w:rFonts w:cs="Arial"/>
          <w:color w:val="0070C0"/>
          <w:sz w:val="20"/>
        </w:rPr>
        <w:t>)</w:t>
      </w:r>
      <w:r w:rsidR="00761777" w:rsidRPr="00AE5AAD">
        <w:rPr>
          <w:rFonts w:cs="Arial"/>
          <w:sz w:val="20"/>
        </w:rPr>
        <w:t xml:space="preserve"> = </w:t>
      </w:r>
      <w:r w:rsidR="00761777">
        <w:rPr>
          <w:rFonts w:cs="Arial"/>
          <w:sz w:val="20"/>
        </w:rPr>
        <w:t>Indicador se localizado período;</w:t>
      </w:r>
    </w:p>
    <w:p w14:paraId="3F6223E4" w14:textId="3FDA037E" w:rsidR="000477D6" w:rsidRPr="000477D6" w:rsidRDefault="000477D6" w:rsidP="006073ED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0477D6">
        <w:rPr>
          <w:rFonts w:cs="Arial"/>
          <w:sz w:val="20"/>
        </w:rPr>
        <w:t>PeriodId</w:t>
      </w:r>
      <w:proofErr w:type="spellEnd"/>
      <w:r w:rsidR="00761777" w:rsidRPr="00AE5AAD">
        <w:rPr>
          <w:rFonts w:cs="Arial"/>
          <w:sz w:val="20"/>
        </w:rPr>
        <w:t xml:space="preserve"> </w:t>
      </w:r>
      <w:r w:rsidR="00761777" w:rsidRPr="00AE5AAD">
        <w:rPr>
          <w:rFonts w:cs="Arial"/>
          <w:color w:val="0070C0"/>
          <w:sz w:val="20"/>
        </w:rPr>
        <w:t>(</w:t>
      </w:r>
      <w:proofErr w:type="spellStart"/>
      <w:r w:rsidR="00761777" w:rsidRPr="00AE5AAD">
        <w:rPr>
          <w:rFonts w:cs="Arial"/>
          <w:color w:val="0070C0"/>
          <w:sz w:val="20"/>
        </w:rPr>
        <w:t>string</w:t>
      </w:r>
      <w:proofErr w:type="spellEnd"/>
      <w:r w:rsidR="00761777" w:rsidRPr="00AE5AAD">
        <w:rPr>
          <w:rFonts w:cs="Arial"/>
          <w:color w:val="0070C0"/>
          <w:sz w:val="20"/>
        </w:rPr>
        <w:t>)</w:t>
      </w:r>
      <w:r w:rsidR="00761777" w:rsidRPr="00AE5AAD">
        <w:rPr>
          <w:rFonts w:cs="Arial"/>
          <w:sz w:val="20"/>
        </w:rPr>
        <w:t xml:space="preserve"> = </w:t>
      </w:r>
      <w:r w:rsidR="00761777">
        <w:rPr>
          <w:rFonts w:cs="Arial"/>
          <w:sz w:val="20"/>
        </w:rPr>
        <w:t>Id do Período do OMS;</w:t>
      </w:r>
    </w:p>
    <w:p w14:paraId="3307C4BC" w14:textId="47E5BB96" w:rsidR="000477D6" w:rsidRPr="000477D6" w:rsidRDefault="000477D6" w:rsidP="006073ED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r w:rsidRPr="000477D6">
        <w:rPr>
          <w:rFonts w:cs="Arial"/>
          <w:sz w:val="20"/>
        </w:rPr>
        <w:t>Date</w:t>
      </w:r>
      <w:r w:rsidR="00761777" w:rsidRPr="00AE5AAD">
        <w:rPr>
          <w:rFonts w:cs="Arial"/>
          <w:sz w:val="20"/>
        </w:rPr>
        <w:t xml:space="preserve"> </w:t>
      </w:r>
      <w:r w:rsidR="00761777" w:rsidRPr="00AE5AAD">
        <w:rPr>
          <w:rFonts w:cs="Arial"/>
          <w:color w:val="0070C0"/>
          <w:sz w:val="20"/>
        </w:rPr>
        <w:t>(</w:t>
      </w:r>
      <w:proofErr w:type="spellStart"/>
      <w:r w:rsidR="00761777" w:rsidRPr="00AE5AAD">
        <w:rPr>
          <w:rFonts w:cs="Arial"/>
          <w:color w:val="0070C0"/>
          <w:sz w:val="20"/>
        </w:rPr>
        <w:t>string</w:t>
      </w:r>
      <w:proofErr w:type="spellEnd"/>
      <w:r w:rsidR="00761777" w:rsidRPr="00AE5AAD">
        <w:rPr>
          <w:rFonts w:cs="Arial"/>
          <w:color w:val="0070C0"/>
          <w:sz w:val="20"/>
        </w:rPr>
        <w:t>)</w:t>
      </w:r>
      <w:r w:rsidR="00761777" w:rsidRPr="00AE5AAD">
        <w:rPr>
          <w:rFonts w:cs="Arial"/>
          <w:sz w:val="20"/>
        </w:rPr>
        <w:t xml:space="preserve"> = </w:t>
      </w:r>
      <w:r w:rsidR="00761777">
        <w:rPr>
          <w:rFonts w:cs="Arial"/>
          <w:sz w:val="20"/>
        </w:rPr>
        <w:t>Data no formato Y</w:t>
      </w:r>
      <w:r w:rsidR="0016467A">
        <w:rPr>
          <w:rFonts w:cs="Arial"/>
          <w:sz w:val="20"/>
        </w:rPr>
        <w:t>Y</w:t>
      </w:r>
      <w:r w:rsidR="00761777">
        <w:rPr>
          <w:rFonts w:cs="Arial"/>
          <w:sz w:val="20"/>
        </w:rPr>
        <w:t>YY-MM-DD;</w:t>
      </w:r>
    </w:p>
    <w:p w14:paraId="4C133125" w14:textId="6A311A10" w:rsidR="000477D6" w:rsidRPr="000477D6" w:rsidRDefault="000477D6" w:rsidP="006073ED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0477D6">
        <w:rPr>
          <w:rFonts w:cs="Arial"/>
          <w:sz w:val="20"/>
        </w:rPr>
        <w:t>StartTime</w:t>
      </w:r>
      <w:proofErr w:type="spellEnd"/>
      <w:r w:rsidR="00761777" w:rsidRPr="00AE5AAD">
        <w:rPr>
          <w:rFonts w:cs="Arial"/>
          <w:sz w:val="20"/>
        </w:rPr>
        <w:t xml:space="preserve"> </w:t>
      </w:r>
      <w:r w:rsidR="00761777" w:rsidRPr="00AE5AAD">
        <w:rPr>
          <w:rFonts w:cs="Arial"/>
          <w:color w:val="0070C0"/>
          <w:sz w:val="20"/>
        </w:rPr>
        <w:t>(</w:t>
      </w:r>
      <w:proofErr w:type="spellStart"/>
      <w:r w:rsidR="00761777" w:rsidRPr="00AE5AAD">
        <w:rPr>
          <w:rFonts w:cs="Arial"/>
          <w:color w:val="0070C0"/>
          <w:sz w:val="20"/>
        </w:rPr>
        <w:t>string</w:t>
      </w:r>
      <w:proofErr w:type="spellEnd"/>
      <w:r w:rsidR="00761777" w:rsidRPr="00AE5AAD">
        <w:rPr>
          <w:rFonts w:cs="Arial"/>
          <w:color w:val="0070C0"/>
          <w:sz w:val="20"/>
        </w:rPr>
        <w:t>)</w:t>
      </w:r>
      <w:r w:rsidR="00761777" w:rsidRPr="00AE5AAD">
        <w:rPr>
          <w:rFonts w:cs="Arial"/>
          <w:sz w:val="20"/>
        </w:rPr>
        <w:t xml:space="preserve"> =</w:t>
      </w:r>
      <w:r w:rsidRPr="000477D6">
        <w:rPr>
          <w:rFonts w:cs="Arial"/>
          <w:sz w:val="20"/>
        </w:rPr>
        <w:t xml:space="preserve"> </w:t>
      </w:r>
      <w:r w:rsidR="00761777">
        <w:rPr>
          <w:rFonts w:cs="Arial"/>
          <w:sz w:val="20"/>
        </w:rPr>
        <w:t>Início do Mercado (em número de minutos);</w:t>
      </w:r>
    </w:p>
    <w:p w14:paraId="175131E9" w14:textId="0FA8244A" w:rsidR="000477D6" w:rsidRPr="000477D6" w:rsidRDefault="000477D6" w:rsidP="006073ED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0477D6">
        <w:rPr>
          <w:rFonts w:cs="Arial"/>
          <w:sz w:val="20"/>
        </w:rPr>
        <w:t>EndTime</w:t>
      </w:r>
      <w:proofErr w:type="spellEnd"/>
      <w:r w:rsidR="00761777" w:rsidRPr="00AE5AAD">
        <w:rPr>
          <w:rFonts w:cs="Arial"/>
          <w:sz w:val="20"/>
        </w:rPr>
        <w:t xml:space="preserve"> </w:t>
      </w:r>
      <w:r w:rsidR="00761777" w:rsidRPr="00AE5AAD">
        <w:rPr>
          <w:rFonts w:cs="Arial"/>
          <w:color w:val="0070C0"/>
          <w:sz w:val="20"/>
        </w:rPr>
        <w:t>(</w:t>
      </w:r>
      <w:proofErr w:type="spellStart"/>
      <w:r w:rsidR="00761777" w:rsidRPr="00AE5AAD">
        <w:rPr>
          <w:rFonts w:cs="Arial"/>
          <w:color w:val="0070C0"/>
          <w:sz w:val="20"/>
        </w:rPr>
        <w:t>string</w:t>
      </w:r>
      <w:proofErr w:type="spellEnd"/>
      <w:r w:rsidR="00761777" w:rsidRPr="00AE5AAD">
        <w:rPr>
          <w:rFonts w:cs="Arial"/>
          <w:color w:val="0070C0"/>
          <w:sz w:val="20"/>
        </w:rPr>
        <w:t>)</w:t>
      </w:r>
      <w:r w:rsidR="00761777" w:rsidRPr="00AE5AAD">
        <w:rPr>
          <w:rFonts w:cs="Arial"/>
          <w:sz w:val="20"/>
        </w:rPr>
        <w:t xml:space="preserve"> = </w:t>
      </w:r>
      <w:r w:rsidR="00761777">
        <w:rPr>
          <w:rFonts w:cs="Arial"/>
          <w:sz w:val="20"/>
        </w:rPr>
        <w:t>Final do Mercado (em número de minutos);</w:t>
      </w:r>
    </w:p>
    <w:p w14:paraId="721E80B3" w14:textId="19D775AF" w:rsidR="000477D6" w:rsidRDefault="000477D6" w:rsidP="006073ED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0477D6">
        <w:rPr>
          <w:rFonts w:cs="Arial"/>
          <w:sz w:val="20"/>
        </w:rPr>
        <w:t>After</w:t>
      </w:r>
      <w:proofErr w:type="spellEnd"/>
      <w:r w:rsidR="00761777" w:rsidRPr="00AE5AAD">
        <w:rPr>
          <w:rFonts w:cs="Arial"/>
          <w:sz w:val="20"/>
        </w:rPr>
        <w:t xml:space="preserve"> </w:t>
      </w:r>
      <w:r w:rsidR="00761777" w:rsidRPr="00AE5AAD">
        <w:rPr>
          <w:rFonts w:cs="Arial"/>
          <w:color w:val="0070C0"/>
          <w:sz w:val="20"/>
        </w:rPr>
        <w:t>(</w:t>
      </w:r>
      <w:proofErr w:type="spellStart"/>
      <w:r w:rsidR="00761777" w:rsidRPr="00761777">
        <w:rPr>
          <w:rFonts w:cs="Arial"/>
          <w:color w:val="0070C0"/>
          <w:sz w:val="20"/>
        </w:rPr>
        <w:t>boolean</w:t>
      </w:r>
      <w:proofErr w:type="spellEnd"/>
      <w:r w:rsidR="00761777" w:rsidRPr="00AE5AAD">
        <w:rPr>
          <w:rFonts w:cs="Arial"/>
          <w:color w:val="0070C0"/>
          <w:sz w:val="20"/>
        </w:rPr>
        <w:t>)</w:t>
      </w:r>
      <w:r w:rsidR="00761777" w:rsidRPr="00AE5AAD">
        <w:rPr>
          <w:rFonts w:cs="Arial"/>
          <w:sz w:val="20"/>
        </w:rPr>
        <w:t xml:space="preserve"> = </w:t>
      </w:r>
      <w:r w:rsidR="00761777">
        <w:rPr>
          <w:rFonts w:cs="Arial"/>
          <w:sz w:val="20"/>
        </w:rPr>
        <w:t xml:space="preserve">Indicador se tem </w:t>
      </w:r>
      <w:proofErr w:type="spellStart"/>
      <w:r w:rsidR="00761777">
        <w:rPr>
          <w:rFonts w:cs="Arial"/>
          <w:sz w:val="20"/>
        </w:rPr>
        <w:t>after-market</w:t>
      </w:r>
      <w:proofErr w:type="spellEnd"/>
      <w:r w:rsidR="00761777">
        <w:rPr>
          <w:rFonts w:cs="Arial"/>
          <w:sz w:val="20"/>
        </w:rPr>
        <w:t>.</w:t>
      </w:r>
    </w:p>
    <w:p w14:paraId="2AD69B6F" w14:textId="6F99A0C2" w:rsidR="000477D6" w:rsidRPr="00AE5AAD" w:rsidRDefault="000477D6" w:rsidP="006073ED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0477D6">
        <w:rPr>
          <w:rFonts w:cs="Arial"/>
          <w:sz w:val="20"/>
        </w:rPr>
        <w:t>Messag</w:t>
      </w:r>
      <w:r w:rsidR="00761777">
        <w:rPr>
          <w:rFonts w:cs="Arial"/>
          <w:sz w:val="20"/>
        </w:rPr>
        <w:t>e</w:t>
      </w:r>
      <w:proofErr w:type="spellEnd"/>
      <w:r w:rsidR="00761777">
        <w:rPr>
          <w:rFonts w:cs="Arial"/>
          <w:sz w:val="20"/>
        </w:rPr>
        <w:t xml:space="preserve"> </w:t>
      </w:r>
      <w:r w:rsidR="00761777" w:rsidRPr="00AE5AAD">
        <w:rPr>
          <w:rFonts w:cs="Arial"/>
          <w:color w:val="0070C0"/>
          <w:sz w:val="20"/>
        </w:rPr>
        <w:t>(</w:t>
      </w:r>
      <w:proofErr w:type="spellStart"/>
      <w:r w:rsidR="00761777" w:rsidRPr="00AE5AAD">
        <w:rPr>
          <w:rFonts w:cs="Arial"/>
          <w:color w:val="0070C0"/>
          <w:sz w:val="20"/>
        </w:rPr>
        <w:t>string</w:t>
      </w:r>
      <w:proofErr w:type="spellEnd"/>
      <w:r w:rsidR="00761777" w:rsidRPr="00AE5AAD">
        <w:rPr>
          <w:rFonts w:cs="Arial"/>
          <w:color w:val="0070C0"/>
          <w:sz w:val="20"/>
        </w:rPr>
        <w:t>)</w:t>
      </w:r>
      <w:r w:rsidR="00761777" w:rsidRPr="00AE5AAD">
        <w:rPr>
          <w:rFonts w:cs="Arial"/>
          <w:sz w:val="20"/>
        </w:rPr>
        <w:t xml:space="preserve"> = </w:t>
      </w:r>
      <w:r w:rsidR="0016467A">
        <w:rPr>
          <w:rFonts w:cs="Arial"/>
          <w:sz w:val="20"/>
        </w:rPr>
        <w:t>Informações sobre o símbolo</w:t>
      </w:r>
      <w:r w:rsidR="00761777">
        <w:rPr>
          <w:rFonts w:cs="Arial"/>
          <w:sz w:val="20"/>
        </w:rPr>
        <w:t>.</w:t>
      </w:r>
    </w:p>
    <w:p w14:paraId="01EDCE81" w14:textId="42F88C03" w:rsidR="00B609F8" w:rsidRDefault="00B609F8" w:rsidP="00B609F8">
      <w:pPr>
        <w:rPr>
          <w:rFonts w:cs="Arial"/>
          <w:color w:val="0070C0"/>
          <w:sz w:val="20"/>
        </w:rPr>
      </w:pPr>
    </w:p>
    <w:p w14:paraId="54202EC6" w14:textId="71AF3A0B" w:rsidR="00B609F8" w:rsidRDefault="00B609F8" w:rsidP="00B609F8">
      <w:pPr>
        <w:rPr>
          <w:rFonts w:cs="Arial"/>
          <w:color w:val="0070C0"/>
          <w:sz w:val="20"/>
        </w:rPr>
      </w:pPr>
    </w:p>
    <w:p w14:paraId="3B965393" w14:textId="2B6EC9E6" w:rsidR="00EB1790" w:rsidRPr="003C2789" w:rsidRDefault="00EB1790" w:rsidP="00EB1790">
      <w:pPr>
        <w:pStyle w:val="Ttulo1"/>
        <w:numPr>
          <w:ilvl w:val="0"/>
          <w:numId w:val="0"/>
        </w:numPr>
        <w:jc w:val="left"/>
        <w:rPr>
          <w:b w:val="0"/>
          <w:bCs w:val="0"/>
          <w:sz w:val="22"/>
          <w:szCs w:val="22"/>
        </w:rPr>
      </w:pPr>
      <w:bookmarkStart w:id="92" w:name="_Toc100304773"/>
      <w:r w:rsidRPr="003C2789">
        <w:rPr>
          <w:b w:val="0"/>
          <w:bCs w:val="0"/>
          <w:sz w:val="22"/>
          <w:szCs w:val="22"/>
        </w:rPr>
        <w:t>2.5.</w:t>
      </w:r>
      <w:r>
        <w:rPr>
          <w:b w:val="0"/>
          <w:bCs w:val="0"/>
          <w:sz w:val="22"/>
          <w:szCs w:val="22"/>
        </w:rPr>
        <w:t>10</w:t>
      </w:r>
      <w:r w:rsidRPr="003C2789">
        <w:rPr>
          <w:b w:val="0"/>
          <w:bCs w:val="0"/>
          <w:sz w:val="22"/>
          <w:szCs w:val="22"/>
        </w:rPr>
        <w:t xml:space="preserve">) Solicitação de </w:t>
      </w:r>
      <w:r w:rsidR="0079184A">
        <w:rPr>
          <w:b w:val="0"/>
          <w:bCs w:val="0"/>
          <w:sz w:val="22"/>
          <w:szCs w:val="22"/>
        </w:rPr>
        <w:t>Lista de Mercado e Símbolo</w:t>
      </w:r>
      <w:r>
        <w:rPr>
          <w:b w:val="0"/>
          <w:bCs w:val="0"/>
          <w:sz w:val="22"/>
          <w:szCs w:val="22"/>
        </w:rPr>
        <w:t xml:space="preserve"> </w:t>
      </w:r>
      <w:r w:rsidRPr="003C2789">
        <w:rPr>
          <w:b w:val="0"/>
          <w:bCs w:val="0"/>
          <w:sz w:val="22"/>
          <w:szCs w:val="22"/>
        </w:rPr>
        <w:t>para a API</w:t>
      </w:r>
      <w:bookmarkEnd w:id="92"/>
    </w:p>
    <w:p w14:paraId="1110FB22" w14:textId="77777777" w:rsidR="00EB1790" w:rsidRPr="005D1D65" w:rsidRDefault="00EB1790" w:rsidP="00EB1790">
      <w:pPr>
        <w:ind w:left="851"/>
        <w:rPr>
          <w:rFonts w:cs="Arial"/>
          <w:sz w:val="22"/>
          <w:szCs w:val="22"/>
        </w:rPr>
      </w:pPr>
    </w:p>
    <w:p w14:paraId="537EFAD4" w14:textId="39BE117D" w:rsidR="00EB1790" w:rsidRDefault="00EB1790" w:rsidP="00EB1790">
      <w:pPr>
        <w:ind w:left="851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 w:rsidRPr="005D1D65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 xml:space="preserve">Método </w:t>
      </w:r>
      <w:proofErr w:type="spellStart"/>
      <w:r w:rsidR="0079184A" w:rsidRPr="0079184A">
        <w:rPr>
          <w:rFonts w:cs="Arial"/>
          <w:b/>
          <w:sz w:val="22"/>
          <w:szCs w:val="22"/>
        </w:rPr>
        <w:t>ListMarketSymbol</w:t>
      </w:r>
      <w:proofErr w:type="spellEnd"/>
      <w:r>
        <w:rPr>
          <w:rFonts w:cs="Arial"/>
          <w:sz w:val="22"/>
          <w:szCs w:val="22"/>
        </w:rPr>
        <w:t>;</w:t>
      </w:r>
    </w:p>
    <w:p w14:paraId="6A52A936" w14:textId="46D3240B" w:rsidR="00B609F8" w:rsidRDefault="00B609F8" w:rsidP="00B609F8">
      <w:pPr>
        <w:rPr>
          <w:rFonts w:cs="Arial"/>
          <w:color w:val="0070C0"/>
          <w:sz w:val="20"/>
        </w:rPr>
      </w:pPr>
    </w:p>
    <w:p w14:paraId="16FE0288" w14:textId="546AF786" w:rsidR="003C7903" w:rsidRDefault="003C7903" w:rsidP="003C7903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Parâmetros de entrada = Estrutura </w:t>
      </w:r>
      <w:proofErr w:type="spellStart"/>
      <w:r w:rsidRPr="0079184A">
        <w:rPr>
          <w:rFonts w:cs="Arial"/>
          <w:b/>
          <w:sz w:val="22"/>
          <w:szCs w:val="22"/>
        </w:rPr>
        <w:t>ListMarketSymbol</w:t>
      </w:r>
      <w:r w:rsidR="005A5FDB">
        <w:rPr>
          <w:rFonts w:cs="Arial"/>
          <w:b/>
          <w:sz w:val="22"/>
          <w:szCs w:val="22"/>
        </w:rPr>
        <w:t>Param</w:t>
      </w:r>
      <w:proofErr w:type="spellEnd"/>
      <w:r>
        <w:rPr>
          <w:rFonts w:cs="Arial"/>
          <w:sz w:val="22"/>
          <w:szCs w:val="22"/>
        </w:rPr>
        <w:t>:</w:t>
      </w:r>
    </w:p>
    <w:p w14:paraId="4855F6E6" w14:textId="103419F7" w:rsidR="001B1091" w:rsidRDefault="001B1091" w:rsidP="001B1091">
      <w:pPr>
        <w:ind w:left="1560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1B1091">
        <w:rPr>
          <w:rFonts w:cs="Arial"/>
          <w:sz w:val="20"/>
        </w:rPr>
        <w:t>SymbolFilter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[obrigatório] (</w:t>
      </w:r>
      <w:proofErr w:type="spellStart"/>
      <w:r>
        <w:rPr>
          <w:rFonts w:cs="Arial"/>
          <w:color w:val="0070C0"/>
          <w:sz w:val="20"/>
        </w:rPr>
        <w:t>list</w:t>
      </w:r>
      <w:proofErr w:type="spellEnd"/>
      <w:r>
        <w:rPr>
          <w:rFonts w:cs="Arial"/>
          <w:color w:val="0070C0"/>
          <w:sz w:val="20"/>
        </w:rPr>
        <w:t xml:space="preserve"> 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4D3397">
        <w:rPr>
          <w:rFonts w:cs="Arial"/>
          <w:sz w:val="20"/>
        </w:rPr>
        <w:t xml:space="preserve">Filtro de </w:t>
      </w:r>
      <w:r>
        <w:rPr>
          <w:rFonts w:cs="Arial"/>
          <w:sz w:val="20"/>
        </w:rPr>
        <w:t>Símbolos (exemplo: PETR);</w:t>
      </w:r>
    </w:p>
    <w:p w14:paraId="29B3D3D4" w14:textId="220DD9F8" w:rsidR="003C7903" w:rsidRDefault="003C7903" w:rsidP="003C7903">
      <w:pPr>
        <w:ind w:left="1560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="001B1091" w:rsidRPr="001B1091">
        <w:rPr>
          <w:rFonts w:cs="Arial"/>
          <w:sz w:val="20"/>
        </w:rPr>
        <w:t>DaytradeEnabled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</w:t>
      </w:r>
      <w:r w:rsidR="001B1091">
        <w:rPr>
          <w:rFonts w:cs="Arial"/>
          <w:color w:val="0070C0"/>
          <w:sz w:val="20"/>
        </w:rPr>
        <w:t>opcional</w:t>
      </w:r>
      <w:r>
        <w:rPr>
          <w:rFonts w:cs="Arial"/>
          <w:color w:val="0070C0"/>
          <w:sz w:val="20"/>
        </w:rPr>
        <w:t>]</w:t>
      </w:r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 w:rsidR="001B1091"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</w:t>
      </w:r>
      <w:r w:rsidR="001B1091">
        <w:rPr>
          <w:rFonts w:cs="Arial"/>
          <w:sz w:val="20"/>
        </w:rPr>
        <w:t xml:space="preserve"> Se </w:t>
      </w:r>
      <w:proofErr w:type="spellStart"/>
      <w:r w:rsidR="001B1091">
        <w:rPr>
          <w:rFonts w:cs="Arial"/>
          <w:sz w:val="20"/>
        </w:rPr>
        <w:t>true</w:t>
      </w:r>
      <w:proofErr w:type="spellEnd"/>
      <w:r w:rsidR="001B1091">
        <w:rPr>
          <w:rFonts w:cs="Arial"/>
          <w:sz w:val="20"/>
        </w:rPr>
        <w:t xml:space="preserve"> retorna </w:t>
      </w:r>
      <w:r w:rsidR="008739A8">
        <w:rPr>
          <w:rFonts w:cs="Arial"/>
          <w:sz w:val="20"/>
        </w:rPr>
        <w:t xml:space="preserve">apenas os </w:t>
      </w:r>
      <w:r w:rsidR="001B1091">
        <w:rPr>
          <w:rFonts w:cs="Arial"/>
          <w:sz w:val="20"/>
        </w:rPr>
        <w:t>símbolos que permitem Day-Trade (default false)</w:t>
      </w:r>
      <w:r>
        <w:rPr>
          <w:rFonts w:cs="Arial"/>
          <w:sz w:val="20"/>
        </w:rPr>
        <w:t>;</w:t>
      </w:r>
    </w:p>
    <w:p w14:paraId="63C662E0" w14:textId="7A6D5648" w:rsidR="001B1091" w:rsidRDefault="001B1091" w:rsidP="003C7903">
      <w:pPr>
        <w:ind w:left="1560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PageSize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 (</w:t>
      </w:r>
      <w:proofErr w:type="spellStart"/>
      <w:r>
        <w:rPr>
          <w:rFonts w:cs="Arial"/>
          <w:color w:val="0070C0"/>
          <w:sz w:val="20"/>
        </w:rPr>
        <w:t>integer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</w:t>
      </w:r>
      <w:r w:rsidR="008739A8">
        <w:rPr>
          <w:rFonts w:cs="Arial"/>
          <w:sz w:val="20"/>
        </w:rPr>
        <w:t xml:space="preserve"> Número de símbolos em cada página</w:t>
      </w:r>
      <w:r>
        <w:rPr>
          <w:rFonts w:cs="Arial"/>
          <w:sz w:val="20"/>
        </w:rPr>
        <w:t>;</w:t>
      </w:r>
    </w:p>
    <w:p w14:paraId="3037666F" w14:textId="0043A39D" w:rsidR="008739A8" w:rsidRDefault="008739A8" w:rsidP="003C7903">
      <w:pPr>
        <w:ind w:left="1560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8739A8">
        <w:rPr>
          <w:rFonts w:cs="Arial"/>
          <w:sz w:val="20"/>
        </w:rPr>
        <w:t>SubscriptionId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 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Id da Subscrição;</w:t>
      </w:r>
    </w:p>
    <w:p w14:paraId="56BA91F5" w14:textId="26A44477" w:rsidR="008739A8" w:rsidRDefault="008739A8" w:rsidP="003C7903">
      <w:pPr>
        <w:ind w:left="1560"/>
        <w:rPr>
          <w:rFonts w:cs="Arial"/>
          <w:sz w:val="20"/>
        </w:rPr>
      </w:pPr>
      <w:r>
        <w:rPr>
          <w:rFonts w:cs="Arial"/>
          <w:sz w:val="20"/>
        </w:rPr>
        <w:lastRenderedPageBreak/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8739A8">
        <w:rPr>
          <w:rFonts w:cs="Arial"/>
          <w:sz w:val="20"/>
        </w:rPr>
        <w:t>PageId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 (</w:t>
      </w:r>
      <w:proofErr w:type="spellStart"/>
      <w:r>
        <w:rPr>
          <w:rFonts w:cs="Arial"/>
          <w:color w:val="0070C0"/>
          <w:sz w:val="20"/>
        </w:rPr>
        <w:t>integer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Id da Página que deve retornar.</w:t>
      </w:r>
    </w:p>
    <w:p w14:paraId="0684231B" w14:textId="77777777" w:rsidR="003C7903" w:rsidRDefault="003C7903" w:rsidP="003C7903">
      <w:pPr>
        <w:ind w:left="851"/>
        <w:rPr>
          <w:rFonts w:cs="Arial"/>
          <w:sz w:val="22"/>
          <w:szCs w:val="22"/>
        </w:rPr>
      </w:pPr>
    </w:p>
    <w:p w14:paraId="16438379" w14:textId="2B76E3A6" w:rsidR="003C7903" w:rsidRDefault="003C7903" w:rsidP="003C7903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Retorno = Estrutura </w:t>
      </w:r>
      <w:proofErr w:type="spellStart"/>
      <w:r w:rsidR="005A5FDB">
        <w:rPr>
          <w:rFonts w:cs="Arial"/>
          <w:b/>
          <w:sz w:val="22"/>
          <w:szCs w:val="22"/>
        </w:rPr>
        <w:t>ListMarketSymbol</w:t>
      </w:r>
      <w:r w:rsidRPr="00AE5AAD">
        <w:rPr>
          <w:rFonts w:cs="Arial"/>
          <w:b/>
          <w:sz w:val="22"/>
          <w:szCs w:val="22"/>
        </w:rPr>
        <w:t>Result</w:t>
      </w:r>
      <w:proofErr w:type="spellEnd"/>
      <w:r>
        <w:rPr>
          <w:rFonts w:cs="Arial"/>
          <w:sz w:val="22"/>
          <w:szCs w:val="22"/>
        </w:rPr>
        <w:t>:</w:t>
      </w:r>
    </w:p>
    <w:p w14:paraId="3717896E" w14:textId="77777777" w:rsidR="003C7903" w:rsidRPr="00AE5AAD" w:rsidRDefault="003C7903" w:rsidP="003C7903">
      <w:pPr>
        <w:ind w:left="1418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F0"/>
      </w:r>
      <w:r w:rsidRPr="00AE5AAD">
        <w:rPr>
          <w:rFonts w:cs="Arial"/>
          <w:sz w:val="20"/>
        </w:rPr>
        <w:t xml:space="preserve"> Status:</w:t>
      </w:r>
    </w:p>
    <w:p w14:paraId="1D001DF3" w14:textId="77777777" w:rsidR="003C7903" w:rsidRPr="00AE5AAD" w:rsidRDefault="003C7903" w:rsidP="003C7903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</w:t>
      </w:r>
      <w:proofErr w:type="spellStart"/>
      <w:r w:rsidRPr="00AE5AAD">
        <w:rPr>
          <w:rFonts w:cs="Arial"/>
          <w:sz w:val="20"/>
        </w:rPr>
        <w:t>True</w:t>
      </w:r>
      <w:proofErr w:type="spellEnd"/>
      <w:r w:rsidRPr="00AE5AAD">
        <w:rPr>
          <w:rFonts w:cs="Arial"/>
          <w:sz w:val="20"/>
        </w:rPr>
        <w:t xml:space="preserve"> ou False;</w:t>
      </w:r>
    </w:p>
    <w:p w14:paraId="2889B6B7" w14:textId="77777777" w:rsidR="003C7903" w:rsidRPr="00AE5AAD" w:rsidRDefault="003C7903" w:rsidP="003C7903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Code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 xml:space="preserve">) </w:t>
      </w:r>
      <w:r w:rsidRPr="00AE5AAD">
        <w:rPr>
          <w:rFonts w:cs="Arial"/>
          <w:sz w:val="20"/>
        </w:rPr>
        <w:t xml:space="preserve">= Código do erro 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4633503D" w14:textId="77777777" w:rsidR="003C7903" w:rsidRPr="00AE5AAD" w:rsidRDefault="003C7903" w:rsidP="003C7903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Message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Mensagem do erro 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399A121F" w14:textId="77777777" w:rsidR="003C7903" w:rsidRDefault="003C7903" w:rsidP="003C7903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OmsCode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r>
        <w:rPr>
          <w:rFonts w:cs="Arial"/>
          <w:sz w:val="20"/>
        </w:rPr>
        <w:t xml:space="preserve">OMS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66B6008F" w14:textId="77777777" w:rsidR="003C7903" w:rsidRDefault="003C7903" w:rsidP="003C7903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StreamerCode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6F404ADC" w14:textId="77777777" w:rsidR="003C7903" w:rsidRPr="00AE5AAD" w:rsidRDefault="003C7903" w:rsidP="003C7903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Referer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object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Objeto para identificar a requisição no momento da resposta (responsabilidade do serviço);</w:t>
      </w:r>
    </w:p>
    <w:p w14:paraId="1084BCC1" w14:textId="77777777" w:rsidR="003C7903" w:rsidRPr="00AE5AAD" w:rsidRDefault="003C7903" w:rsidP="003C7903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ToJSON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Conversor para JSON da estrutura </w:t>
      </w:r>
      <w:proofErr w:type="spellStart"/>
      <w:r>
        <w:rPr>
          <w:rFonts w:cs="Arial"/>
          <w:sz w:val="20"/>
        </w:rPr>
        <w:t>MarketSymbolInfo</w:t>
      </w:r>
      <w:r w:rsidRPr="00AE5AAD">
        <w:rPr>
          <w:rFonts w:cs="Arial"/>
          <w:sz w:val="20"/>
        </w:rPr>
        <w:t>Result</w:t>
      </w:r>
      <w:proofErr w:type="spellEnd"/>
      <w:r w:rsidRPr="00AE5AAD">
        <w:rPr>
          <w:rFonts w:cs="Arial"/>
          <w:sz w:val="20"/>
        </w:rPr>
        <w:t>.</w:t>
      </w:r>
    </w:p>
    <w:p w14:paraId="4F4A0211" w14:textId="77777777" w:rsidR="003C7903" w:rsidRDefault="003C7903" w:rsidP="003C7903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F34E78">
        <w:rPr>
          <w:rFonts w:cs="Arial"/>
          <w:sz w:val="20"/>
        </w:rPr>
        <w:t>EnableTrace</w:t>
      </w:r>
      <w:proofErr w:type="spellEnd"/>
      <w:r w:rsidRPr="00F34E78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 xml:space="preserve">) </w:t>
      </w:r>
      <w:r w:rsidRPr="00F34E78">
        <w:rPr>
          <w:rFonts w:cs="Arial"/>
          <w:sz w:val="20"/>
        </w:rPr>
        <w:t>= Vide item 2.3.1</w:t>
      </w:r>
      <w:r>
        <w:rPr>
          <w:rFonts w:cs="Arial"/>
          <w:sz w:val="20"/>
        </w:rPr>
        <w:t>.;</w:t>
      </w:r>
    </w:p>
    <w:p w14:paraId="653E2ABA" w14:textId="77777777" w:rsidR="003C7903" w:rsidRDefault="003C7903" w:rsidP="003C7903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Trace = Coleção da estrutura </w:t>
      </w:r>
      <w:proofErr w:type="spellStart"/>
      <w:r>
        <w:rPr>
          <w:rFonts w:cs="Arial"/>
          <w:sz w:val="20"/>
        </w:rPr>
        <w:t>TraceItems</w:t>
      </w:r>
      <w:proofErr w:type="spellEnd"/>
      <w:r w:rsidRPr="00F34E78">
        <w:rPr>
          <w:rFonts w:cs="Arial"/>
          <w:sz w:val="20"/>
        </w:rPr>
        <w:t xml:space="preserve"> = Vide item 2.3.1</w:t>
      </w:r>
      <w:r>
        <w:rPr>
          <w:rFonts w:cs="Arial"/>
          <w:sz w:val="20"/>
        </w:rPr>
        <w:t>.;</w:t>
      </w:r>
    </w:p>
    <w:p w14:paraId="1CFA18A2" w14:textId="1B4BF0F8" w:rsidR="003C7903" w:rsidRDefault="003C7903" w:rsidP="003C7903">
      <w:pPr>
        <w:ind w:left="1418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Data = </w:t>
      </w:r>
      <w:r w:rsidR="004D3397">
        <w:rPr>
          <w:rFonts w:cs="Arial"/>
          <w:sz w:val="20"/>
        </w:rPr>
        <w:t xml:space="preserve">Resultado paginado com dos </w:t>
      </w:r>
      <w:r>
        <w:rPr>
          <w:rFonts w:cs="Arial"/>
          <w:sz w:val="20"/>
        </w:rPr>
        <w:t>símbolos:</w:t>
      </w:r>
    </w:p>
    <w:p w14:paraId="2E7DD91C" w14:textId="4A76A8C2" w:rsidR="00C07510" w:rsidRDefault="008461C1" w:rsidP="003C7903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="00C07510" w:rsidRPr="00C07510">
        <w:rPr>
          <w:rFonts w:cs="Arial"/>
          <w:sz w:val="20"/>
        </w:rPr>
        <w:t>Symbols</w:t>
      </w:r>
      <w:proofErr w:type="spellEnd"/>
      <w:r>
        <w:rPr>
          <w:rFonts w:cs="Arial"/>
          <w:sz w:val="20"/>
        </w:rPr>
        <w:t xml:space="preserve"> = Lista de Símbolos:</w:t>
      </w:r>
    </w:p>
    <w:p w14:paraId="422E2237" w14:textId="624D8A97" w:rsidR="00C07510" w:rsidRDefault="008461C1" w:rsidP="008461C1">
      <w:pPr>
        <w:ind w:left="2268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="00C07510" w:rsidRPr="00C07510">
        <w:rPr>
          <w:rFonts w:cs="Arial"/>
          <w:sz w:val="20"/>
        </w:rPr>
        <w:t>MarketId</w:t>
      </w:r>
      <w:proofErr w:type="spellEnd"/>
      <w:r w:rsidRPr="00AE5AAD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integer</w:t>
      </w:r>
      <w:proofErr w:type="spellEnd"/>
      <w:r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Id do Mercado (exemplo: 12010 para Bovespa Vista);</w:t>
      </w:r>
    </w:p>
    <w:p w14:paraId="63544224" w14:textId="186F93D6" w:rsidR="00C07510" w:rsidRDefault="008461C1" w:rsidP="008461C1">
      <w:pPr>
        <w:ind w:left="2268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="00C07510" w:rsidRPr="00C07510">
        <w:rPr>
          <w:rFonts w:cs="Arial"/>
          <w:sz w:val="20"/>
        </w:rPr>
        <w:t>Symbol</w:t>
      </w:r>
      <w:proofErr w:type="spellEnd"/>
      <w:r w:rsidRPr="00AE5AAD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Ticker</w:t>
      </w:r>
      <w:proofErr w:type="spellEnd"/>
      <w:r>
        <w:rPr>
          <w:rFonts w:cs="Arial"/>
          <w:sz w:val="20"/>
        </w:rPr>
        <w:t xml:space="preserve"> do Símbolo;</w:t>
      </w:r>
    </w:p>
    <w:p w14:paraId="57A5EB19" w14:textId="187AC46F" w:rsidR="00C07510" w:rsidRDefault="008461C1" w:rsidP="008461C1">
      <w:pPr>
        <w:ind w:left="2268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="00C07510" w:rsidRPr="00C07510">
        <w:rPr>
          <w:rFonts w:cs="Arial"/>
          <w:sz w:val="20"/>
        </w:rPr>
        <w:t>Description</w:t>
      </w:r>
      <w:proofErr w:type="spellEnd"/>
      <w:r w:rsidRPr="00AE5AAD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Descrição do Símbolo;</w:t>
      </w:r>
    </w:p>
    <w:p w14:paraId="4F89C768" w14:textId="64545952" w:rsidR="00C07510" w:rsidRDefault="008461C1" w:rsidP="008461C1">
      <w:pPr>
        <w:ind w:left="2268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="00C07510" w:rsidRPr="00C07510">
        <w:rPr>
          <w:rFonts w:cs="Arial"/>
          <w:sz w:val="20"/>
        </w:rPr>
        <w:t>DaytradeEnabled</w:t>
      </w:r>
      <w:proofErr w:type="spellEnd"/>
      <w:r w:rsidRPr="00AE5AAD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True-DayTrade</w:t>
      </w:r>
      <w:proofErr w:type="spellEnd"/>
      <w:r>
        <w:rPr>
          <w:rFonts w:cs="Arial"/>
          <w:sz w:val="20"/>
        </w:rPr>
        <w:t xml:space="preserve"> ou False-Não </w:t>
      </w:r>
      <w:proofErr w:type="spellStart"/>
      <w:r>
        <w:rPr>
          <w:rFonts w:cs="Arial"/>
          <w:sz w:val="20"/>
        </w:rPr>
        <w:t>DayTrade</w:t>
      </w:r>
      <w:proofErr w:type="spellEnd"/>
      <w:r>
        <w:rPr>
          <w:rFonts w:cs="Arial"/>
          <w:sz w:val="20"/>
        </w:rPr>
        <w:t>;</w:t>
      </w:r>
    </w:p>
    <w:p w14:paraId="3EFCF523" w14:textId="100D60C5" w:rsidR="00C07510" w:rsidRDefault="008461C1" w:rsidP="008461C1">
      <w:pPr>
        <w:ind w:left="2268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="00C07510" w:rsidRPr="00C07510">
        <w:rPr>
          <w:rFonts w:cs="Arial"/>
          <w:sz w:val="20"/>
        </w:rPr>
        <w:t>Source</w:t>
      </w:r>
      <w:proofErr w:type="spellEnd"/>
      <w:r w:rsidRPr="00AE5AAD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integer</w:t>
      </w:r>
      <w:proofErr w:type="spellEnd"/>
      <w:r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Origem CMA.</w:t>
      </w:r>
    </w:p>
    <w:p w14:paraId="6E8728CB" w14:textId="6F6EA433" w:rsidR="00C07510" w:rsidRDefault="008461C1" w:rsidP="003C7903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proofErr w:type="spellStart"/>
      <w:r w:rsidR="00C07510" w:rsidRPr="00C07510">
        <w:rPr>
          <w:rFonts w:cs="Arial"/>
          <w:sz w:val="20"/>
        </w:rPr>
        <w:t>SubscriptionId</w:t>
      </w:r>
      <w:proofErr w:type="spellEnd"/>
      <w:r w:rsidR="00C07510">
        <w:rPr>
          <w:rFonts w:cs="Arial"/>
          <w:sz w:val="20"/>
        </w:rPr>
        <w:t xml:space="preserve"> </w:t>
      </w:r>
      <w:proofErr w:type="spellStart"/>
      <w:r w:rsidR="00C07510">
        <w:rPr>
          <w:rFonts w:cs="Arial"/>
          <w:sz w:val="20"/>
        </w:rPr>
        <w:t>string</w:t>
      </w:r>
      <w:proofErr w:type="spellEnd"/>
      <w:r w:rsidRPr="00AE5AAD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Id da </w:t>
      </w:r>
      <w:proofErr w:type="spellStart"/>
      <w:r>
        <w:rPr>
          <w:rFonts w:cs="Arial"/>
          <w:sz w:val="20"/>
        </w:rPr>
        <w:t>Subiscrição</w:t>
      </w:r>
      <w:proofErr w:type="spellEnd"/>
      <w:r>
        <w:rPr>
          <w:rFonts w:cs="Arial"/>
          <w:sz w:val="20"/>
        </w:rPr>
        <w:t>;</w:t>
      </w:r>
    </w:p>
    <w:p w14:paraId="4D5C03A9" w14:textId="708CA51B" w:rsidR="00C07510" w:rsidRDefault="008461C1" w:rsidP="003C7903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proofErr w:type="spellStart"/>
      <w:r w:rsidR="00C07510" w:rsidRPr="00C07510">
        <w:rPr>
          <w:rFonts w:cs="Arial"/>
          <w:sz w:val="20"/>
        </w:rPr>
        <w:t>PageQuantity</w:t>
      </w:r>
      <w:proofErr w:type="spellEnd"/>
      <w:r w:rsidR="00C07510">
        <w:rPr>
          <w:rFonts w:cs="Arial"/>
          <w:sz w:val="20"/>
        </w:rPr>
        <w:t xml:space="preserve"> </w:t>
      </w:r>
      <w:proofErr w:type="spellStart"/>
      <w:r w:rsidR="00C07510">
        <w:rPr>
          <w:rFonts w:cs="Arial"/>
          <w:sz w:val="20"/>
        </w:rPr>
        <w:t>int</w:t>
      </w:r>
      <w:proofErr w:type="spellEnd"/>
      <w:r w:rsidRPr="00AE5AAD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integer</w:t>
      </w:r>
      <w:proofErr w:type="spellEnd"/>
      <w:r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Quantidade de Páginas;</w:t>
      </w:r>
    </w:p>
    <w:p w14:paraId="69C96084" w14:textId="2C247E73" w:rsidR="00C07510" w:rsidRDefault="008461C1" w:rsidP="003C7903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proofErr w:type="spellStart"/>
      <w:r w:rsidR="00C07510" w:rsidRPr="00C07510">
        <w:rPr>
          <w:rFonts w:cs="Arial"/>
          <w:sz w:val="20"/>
        </w:rPr>
        <w:t>PageSize</w:t>
      </w:r>
      <w:proofErr w:type="spellEnd"/>
      <w:r w:rsidR="00C07510">
        <w:rPr>
          <w:rFonts w:cs="Arial"/>
          <w:sz w:val="20"/>
        </w:rPr>
        <w:t xml:space="preserve"> </w:t>
      </w:r>
      <w:proofErr w:type="spellStart"/>
      <w:r w:rsidR="00C07510">
        <w:rPr>
          <w:rFonts w:cs="Arial"/>
          <w:sz w:val="20"/>
        </w:rPr>
        <w:t>int</w:t>
      </w:r>
      <w:proofErr w:type="spellEnd"/>
      <w:r w:rsidRPr="00AE5AAD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integer</w:t>
      </w:r>
      <w:proofErr w:type="spellEnd"/>
      <w:r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Tamanho da Página;</w:t>
      </w:r>
    </w:p>
    <w:p w14:paraId="7ADA5F76" w14:textId="268D2C27" w:rsidR="00537982" w:rsidRDefault="008461C1" w:rsidP="00537982">
      <w:pPr>
        <w:ind w:left="1985"/>
        <w:rPr>
          <w:b/>
          <w:bCs/>
          <w:sz w:val="22"/>
          <w:szCs w:val="22"/>
        </w:rPr>
      </w:pPr>
      <w:r w:rsidRPr="00AE5AAD">
        <w:rPr>
          <w:rFonts w:cs="Arial"/>
          <w:sz w:val="20"/>
        </w:rPr>
        <w:sym w:font="Wingdings" w:char="F0A0"/>
      </w:r>
      <w:proofErr w:type="spellStart"/>
      <w:r w:rsidR="00C07510" w:rsidRPr="00C07510">
        <w:rPr>
          <w:rFonts w:cs="Arial"/>
          <w:sz w:val="20"/>
        </w:rPr>
        <w:t>PageId</w:t>
      </w:r>
      <w:proofErr w:type="spellEnd"/>
      <w:r w:rsidR="00C07510">
        <w:rPr>
          <w:rFonts w:cs="Arial"/>
          <w:sz w:val="20"/>
        </w:rPr>
        <w:t xml:space="preserve"> </w:t>
      </w:r>
      <w:proofErr w:type="spellStart"/>
      <w:r w:rsidR="00C07510">
        <w:rPr>
          <w:rFonts w:cs="Arial"/>
          <w:sz w:val="20"/>
        </w:rPr>
        <w:t>int</w:t>
      </w:r>
      <w:proofErr w:type="spellEnd"/>
      <w:r w:rsidRPr="00AE5AAD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integer</w:t>
      </w:r>
      <w:proofErr w:type="spellEnd"/>
      <w:r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</w:t>
      </w:r>
      <w:r>
        <w:rPr>
          <w:rFonts w:cs="Arial"/>
          <w:sz w:val="20"/>
        </w:rPr>
        <w:t xml:space="preserve"> Número da Página.</w:t>
      </w:r>
    </w:p>
    <w:p w14:paraId="065B79A6" w14:textId="1EA7CFDA" w:rsidR="00537982" w:rsidRDefault="00537982" w:rsidP="00537982"/>
    <w:p w14:paraId="26DD9A4A" w14:textId="1E74D649" w:rsidR="0037483E" w:rsidRDefault="0037483E">
      <w:pPr>
        <w:widowControl/>
        <w:suppressAutoHyphens w:val="0"/>
      </w:pPr>
      <w:r>
        <w:br w:type="page"/>
      </w:r>
    </w:p>
    <w:p w14:paraId="034D7A5A" w14:textId="77777777" w:rsidR="0037483E" w:rsidRDefault="0037483E" w:rsidP="00537982"/>
    <w:p w14:paraId="6804620F" w14:textId="10E3986E" w:rsidR="00B24BE8" w:rsidRPr="003C2789" w:rsidRDefault="00B24BE8" w:rsidP="00B24BE8">
      <w:pPr>
        <w:pStyle w:val="Ttulo1"/>
        <w:numPr>
          <w:ilvl w:val="0"/>
          <w:numId w:val="0"/>
        </w:numPr>
        <w:jc w:val="left"/>
        <w:rPr>
          <w:b w:val="0"/>
          <w:bCs w:val="0"/>
          <w:sz w:val="22"/>
          <w:szCs w:val="22"/>
        </w:rPr>
      </w:pPr>
      <w:bookmarkStart w:id="93" w:name="_Toc100304774"/>
      <w:r w:rsidRPr="003C2789">
        <w:rPr>
          <w:b w:val="0"/>
          <w:bCs w:val="0"/>
          <w:sz w:val="22"/>
          <w:szCs w:val="22"/>
        </w:rPr>
        <w:t>2.5.</w:t>
      </w:r>
      <w:r>
        <w:rPr>
          <w:b w:val="0"/>
          <w:bCs w:val="0"/>
          <w:sz w:val="22"/>
          <w:szCs w:val="22"/>
        </w:rPr>
        <w:t>1</w:t>
      </w:r>
      <w:r w:rsidR="0079184A">
        <w:rPr>
          <w:b w:val="0"/>
          <w:bCs w:val="0"/>
          <w:sz w:val="22"/>
          <w:szCs w:val="22"/>
        </w:rPr>
        <w:t>1</w:t>
      </w:r>
      <w:r w:rsidRPr="003C2789">
        <w:rPr>
          <w:b w:val="0"/>
          <w:bCs w:val="0"/>
          <w:sz w:val="22"/>
          <w:szCs w:val="22"/>
        </w:rPr>
        <w:t xml:space="preserve">) Solicitação de </w:t>
      </w:r>
      <w:r>
        <w:rPr>
          <w:b w:val="0"/>
          <w:bCs w:val="0"/>
          <w:sz w:val="22"/>
          <w:szCs w:val="22"/>
        </w:rPr>
        <w:t xml:space="preserve">Exercício de Opção </w:t>
      </w:r>
      <w:r w:rsidRPr="003C2789">
        <w:rPr>
          <w:b w:val="0"/>
          <w:bCs w:val="0"/>
          <w:sz w:val="22"/>
          <w:szCs w:val="22"/>
        </w:rPr>
        <w:t>para a API</w:t>
      </w:r>
      <w:bookmarkEnd w:id="93"/>
    </w:p>
    <w:p w14:paraId="0B32D862" w14:textId="77777777" w:rsidR="00B24BE8" w:rsidRPr="005D1D65" w:rsidRDefault="00B24BE8" w:rsidP="00B24BE8">
      <w:pPr>
        <w:ind w:left="851"/>
        <w:rPr>
          <w:rFonts w:cs="Arial"/>
          <w:sz w:val="22"/>
          <w:szCs w:val="22"/>
        </w:rPr>
      </w:pPr>
    </w:p>
    <w:p w14:paraId="38A3CF8A" w14:textId="77777777" w:rsidR="00B24BE8" w:rsidRDefault="00B24BE8" w:rsidP="00B24BE8">
      <w:pPr>
        <w:ind w:left="851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 w:rsidRPr="005D1D65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 xml:space="preserve">Método </w:t>
      </w:r>
      <w:proofErr w:type="spellStart"/>
      <w:r w:rsidRPr="00EB1790">
        <w:rPr>
          <w:rFonts w:cs="Arial"/>
          <w:b/>
          <w:sz w:val="22"/>
          <w:szCs w:val="22"/>
        </w:rPr>
        <w:t>SendOptionExercise</w:t>
      </w:r>
      <w:proofErr w:type="spellEnd"/>
      <w:r>
        <w:rPr>
          <w:rFonts w:cs="Arial"/>
          <w:sz w:val="22"/>
          <w:szCs w:val="22"/>
        </w:rPr>
        <w:t>;</w:t>
      </w:r>
    </w:p>
    <w:p w14:paraId="7F5DB3DA" w14:textId="173E00B1" w:rsidR="00B24BE8" w:rsidRDefault="00B24BE8" w:rsidP="00B24BE8">
      <w:pPr>
        <w:rPr>
          <w:rFonts w:cs="Arial"/>
          <w:color w:val="0070C0"/>
          <w:sz w:val="20"/>
        </w:rPr>
      </w:pPr>
    </w:p>
    <w:p w14:paraId="54798BD4" w14:textId="180A6DE8" w:rsidR="00537982" w:rsidRDefault="00537982" w:rsidP="00537982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Parâmetros de entrada = Estrutura </w:t>
      </w:r>
      <w:proofErr w:type="spellStart"/>
      <w:r>
        <w:rPr>
          <w:rFonts w:cs="Arial"/>
          <w:b/>
          <w:sz w:val="22"/>
          <w:szCs w:val="22"/>
        </w:rPr>
        <w:t>SendOptionExercise</w:t>
      </w:r>
      <w:r w:rsidRPr="00B609F8">
        <w:rPr>
          <w:rFonts w:cs="Arial"/>
          <w:b/>
          <w:sz w:val="22"/>
          <w:szCs w:val="22"/>
        </w:rPr>
        <w:t>Param</w:t>
      </w:r>
      <w:proofErr w:type="spellEnd"/>
      <w:r>
        <w:rPr>
          <w:rFonts w:cs="Arial"/>
          <w:sz w:val="22"/>
          <w:szCs w:val="22"/>
        </w:rPr>
        <w:t>:</w:t>
      </w:r>
    </w:p>
    <w:p w14:paraId="1722ECB7" w14:textId="77777777" w:rsidR="00537982" w:rsidRPr="00810F16" w:rsidRDefault="00537982" w:rsidP="00537982">
      <w:pPr>
        <w:ind w:left="1418"/>
        <w:rPr>
          <w:rFonts w:cs="Arial"/>
          <w:sz w:val="20"/>
        </w:rPr>
      </w:pPr>
      <w:r w:rsidRPr="00810F16">
        <w:rPr>
          <w:rFonts w:cs="Arial"/>
          <w:sz w:val="20"/>
        </w:rPr>
        <w:sym w:font="Wingdings" w:char="F0F0"/>
      </w:r>
      <w:r w:rsidRPr="00810F16">
        <w:rPr>
          <w:rFonts w:cs="Arial"/>
          <w:sz w:val="20"/>
        </w:rPr>
        <w:t xml:space="preserve"> </w:t>
      </w:r>
      <w:proofErr w:type="spellStart"/>
      <w:r w:rsidRPr="00810F16">
        <w:rPr>
          <w:rFonts w:cs="Arial"/>
          <w:sz w:val="20"/>
        </w:rPr>
        <w:t>UserId</w:t>
      </w:r>
      <w:proofErr w:type="spellEnd"/>
      <w:r w:rsidRPr="00810F16">
        <w:rPr>
          <w:rFonts w:cs="Arial"/>
          <w:sz w:val="20"/>
        </w:rPr>
        <w:t xml:space="preserve"> = Identificação d</w:t>
      </w:r>
      <w:r>
        <w:rPr>
          <w:rFonts w:cs="Arial"/>
          <w:sz w:val="20"/>
        </w:rPr>
        <w:t>o</w:t>
      </w:r>
      <w:r w:rsidRPr="00810F16">
        <w:rPr>
          <w:rFonts w:cs="Arial"/>
          <w:sz w:val="20"/>
        </w:rPr>
        <w:t xml:space="preserve"> cliente </w:t>
      </w:r>
      <w:r>
        <w:rPr>
          <w:rFonts w:cs="Arial"/>
          <w:sz w:val="20"/>
        </w:rPr>
        <w:t xml:space="preserve">para o </w:t>
      </w:r>
      <w:r w:rsidRPr="00810F16">
        <w:rPr>
          <w:rFonts w:cs="Arial"/>
          <w:sz w:val="20"/>
        </w:rPr>
        <w:t>qu</w:t>
      </w:r>
      <w:r>
        <w:rPr>
          <w:rFonts w:cs="Arial"/>
          <w:sz w:val="20"/>
        </w:rPr>
        <w:t>al</w:t>
      </w:r>
      <w:r w:rsidRPr="00810F16">
        <w:rPr>
          <w:rFonts w:cs="Arial"/>
          <w:sz w:val="20"/>
        </w:rPr>
        <w:t xml:space="preserve"> a ordem será atribuída:</w:t>
      </w:r>
    </w:p>
    <w:p w14:paraId="31DFD716" w14:textId="77777777" w:rsidR="00537982" w:rsidRPr="00810F16" w:rsidRDefault="00537982" w:rsidP="00537982">
      <w:pPr>
        <w:ind w:left="1985"/>
        <w:rPr>
          <w:rFonts w:cs="Arial"/>
          <w:sz w:val="20"/>
        </w:rPr>
      </w:pPr>
      <w:r w:rsidRPr="00810F16">
        <w:rPr>
          <w:rFonts w:cs="Arial"/>
          <w:sz w:val="20"/>
        </w:rPr>
        <w:sym w:font="Wingdings" w:char="F0A0"/>
      </w:r>
      <w:r w:rsidRPr="00810F16">
        <w:rPr>
          <w:rFonts w:cs="Arial"/>
          <w:sz w:val="20"/>
        </w:rPr>
        <w:t xml:space="preserve"> </w:t>
      </w:r>
      <w:proofErr w:type="spellStart"/>
      <w:r w:rsidRPr="00810F16">
        <w:rPr>
          <w:rFonts w:cs="Arial"/>
          <w:sz w:val="20"/>
        </w:rPr>
        <w:t>User</w:t>
      </w:r>
      <w:proofErr w:type="spellEnd"/>
      <w:r w:rsidRPr="00810F16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 xml:space="preserve">[obrigatório] </w:t>
      </w:r>
      <w:r w:rsidRPr="00810F16"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long</w:t>
      </w:r>
      <w:proofErr w:type="spellEnd"/>
      <w:r w:rsidRPr="00810F16">
        <w:rPr>
          <w:rFonts w:cs="Arial"/>
          <w:color w:val="0070C0"/>
          <w:sz w:val="20"/>
        </w:rPr>
        <w:t>)</w:t>
      </w:r>
      <w:r w:rsidRPr="00810F16">
        <w:rPr>
          <w:rFonts w:cs="Arial"/>
          <w:sz w:val="20"/>
        </w:rPr>
        <w:t xml:space="preserve"> = I</w:t>
      </w:r>
      <w:r>
        <w:rPr>
          <w:rFonts w:cs="Arial"/>
          <w:sz w:val="20"/>
        </w:rPr>
        <w:t>d</w:t>
      </w:r>
      <w:r w:rsidRPr="00810F16">
        <w:rPr>
          <w:rFonts w:cs="Arial"/>
          <w:sz w:val="20"/>
        </w:rPr>
        <w:t xml:space="preserve"> numérico do </w:t>
      </w:r>
      <w:r>
        <w:rPr>
          <w:rFonts w:cs="Arial"/>
          <w:sz w:val="20"/>
        </w:rPr>
        <w:t>cliente</w:t>
      </w:r>
      <w:r w:rsidRPr="00810F16">
        <w:rPr>
          <w:rFonts w:cs="Arial"/>
          <w:sz w:val="20"/>
        </w:rPr>
        <w:t xml:space="preserve"> (</w:t>
      </w:r>
      <w:r>
        <w:rPr>
          <w:rFonts w:cs="Arial"/>
          <w:sz w:val="20"/>
        </w:rPr>
        <w:t>obtido da estrutura “</w:t>
      </w:r>
      <w:proofErr w:type="spellStart"/>
      <w:r w:rsidRPr="00810F16">
        <w:rPr>
          <w:rFonts w:cs="Arial"/>
          <w:i/>
          <w:sz w:val="20"/>
        </w:rPr>
        <w:t>ClientList</w:t>
      </w:r>
      <w:r>
        <w:rPr>
          <w:rFonts w:cs="Arial"/>
          <w:i/>
          <w:sz w:val="20"/>
        </w:rPr>
        <w:t>Result</w:t>
      </w:r>
      <w:proofErr w:type="spellEnd"/>
      <w:r w:rsidRPr="00810F16">
        <w:rPr>
          <w:rFonts w:cs="Arial"/>
          <w:sz w:val="20"/>
        </w:rPr>
        <w:t>”</w:t>
      </w:r>
      <w:r>
        <w:rPr>
          <w:rFonts w:cs="Arial"/>
          <w:sz w:val="20"/>
        </w:rPr>
        <w:t xml:space="preserve"> campo “</w:t>
      </w:r>
      <w:proofErr w:type="spellStart"/>
      <w:r w:rsidRPr="003465D6">
        <w:rPr>
          <w:rFonts w:cs="Arial"/>
          <w:i/>
          <w:sz w:val="20"/>
        </w:rPr>
        <w:t>Data.Id</w:t>
      </w:r>
      <w:proofErr w:type="spellEnd"/>
      <w:r>
        <w:rPr>
          <w:rFonts w:cs="Arial"/>
          <w:sz w:val="20"/>
        </w:rPr>
        <w:t>”</w:t>
      </w:r>
      <w:r w:rsidRPr="00810F16">
        <w:rPr>
          <w:rFonts w:cs="Arial"/>
          <w:sz w:val="20"/>
        </w:rPr>
        <w:t>);</w:t>
      </w:r>
    </w:p>
    <w:p w14:paraId="734B4014" w14:textId="77777777" w:rsidR="00537982" w:rsidRPr="00810F16" w:rsidRDefault="00537982" w:rsidP="00537982">
      <w:pPr>
        <w:ind w:left="1985"/>
        <w:rPr>
          <w:rFonts w:cs="Arial"/>
          <w:sz w:val="20"/>
        </w:rPr>
      </w:pPr>
      <w:r w:rsidRPr="00810F16">
        <w:rPr>
          <w:rFonts w:cs="Arial"/>
          <w:sz w:val="20"/>
        </w:rPr>
        <w:sym w:font="Wingdings" w:char="F0A0"/>
      </w:r>
      <w:r w:rsidRPr="00810F16">
        <w:rPr>
          <w:rFonts w:cs="Arial"/>
          <w:sz w:val="20"/>
        </w:rPr>
        <w:t xml:space="preserve"> </w:t>
      </w:r>
      <w:proofErr w:type="spellStart"/>
      <w:r w:rsidRPr="00810F16">
        <w:rPr>
          <w:rFonts w:cs="Arial"/>
          <w:sz w:val="20"/>
        </w:rPr>
        <w:t>UserMne</w:t>
      </w:r>
      <w:proofErr w:type="spellEnd"/>
      <w:r w:rsidRPr="00810F16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 xml:space="preserve">[opcional] </w:t>
      </w:r>
      <w:r w:rsidRPr="00810F16">
        <w:rPr>
          <w:rFonts w:cs="Arial"/>
          <w:color w:val="0070C0"/>
          <w:sz w:val="20"/>
        </w:rPr>
        <w:t>(</w:t>
      </w:r>
      <w:proofErr w:type="spellStart"/>
      <w:r w:rsidRPr="00810F16">
        <w:rPr>
          <w:rFonts w:cs="Arial"/>
          <w:color w:val="0070C0"/>
          <w:sz w:val="20"/>
        </w:rPr>
        <w:t>string</w:t>
      </w:r>
      <w:proofErr w:type="spellEnd"/>
      <w:r w:rsidRPr="00810F16">
        <w:rPr>
          <w:rFonts w:cs="Arial"/>
          <w:color w:val="0070C0"/>
          <w:sz w:val="20"/>
        </w:rPr>
        <w:t>)</w:t>
      </w:r>
      <w:r w:rsidRPr="00810F16">
        <w:rPr>
          <w:rFonts w:cs="Arial"/>
          <w:sz w:val="20"/>
        </w:rPr>
        <w:t xml:space="preserve"> </w:t>
      </w:r>
      <w:r w:rsidRPr="007E45AF">
        <w:rPr>
          <w:rFonts w:cs="Arial"/>
          <w:sz w:val="20"/>
        </w:rPr>
        <w:t xml:space="preserve">= Mnemônico do </w:t>
      </w:r>
      <w:r>
        <w:rPr>
          <w:rFonts w:cs="Arial"/>
          <w:sz w:val="20"/>
        </w:rPr>
        <w:t>cliente</w:t>
      </w:r>
      <w:r w:rsidRPr="007E45AF">
        <w:rPr>
          <w:rFonts w:cs="Arial"/>
          <w:sz w:val="20"/>
        </w:rPr>
        <w:t xml:space="preserve"> (</w:t>
      </w:r>
      <w:r>
        <w:rPr>
          <w:rFonts w:cs="Arial"/>
          <w:sz w:val="20"/>
        </w:rPr>
        <w:t>obtido da estrutura “</w:t>
      </w:r>
      <w:proofErr w:type="spellStart"/>
      <w:r w:rsidRPr="007E45AF">
        <w:rPr>
          <w:rFonts w:cs="Arial"/>
          <w:i/>
          <w:sz w:val="20"/>
        </w:rPr>
        <w:t>ClientList</w:t>
      </w:r>
      <w:r>
        <w:rPr>
          <w:rFonts w:cs="Arial"/>
          <w:i/>
          <w:sz w:val="20"/>
        </w:rPr>
        <w:t>Result</w:t>
      </w:r>
      <w:proofErr w:type="spellEnd"/>
      <w:r w:rsidRPr="007E45AF">
        <w:rPr>
          <w:rFonts w:cs="Arial"/>
          <w:sz w:val="20"/>
        </w:rPr>
        <w:t>”</w:t>
      </w:r>
      <w:r>
        <w:rPr>
          <w:rFonts w:cs="Arial"/>
          <w:sz w:val="20"/>
        </w:rPr>
        <w:t xml:space="preserve"> campo “</w:t>
      </w:r>
      <w:proofErr w:type="spellStart"/>
      <w:r w:rsidRPr="005943BD">
        <w:rPr>
          <w:rFonts w:cs="Arial"/>
          <w:i/>
          <w:sz w:val="20"/>
        </w:rPr>
        <w:t>Data.Mnemonic</w:t>
      </w:r>
      <w:proofErr w:type="spellEnd"/>
      <w:r>
        <w:rPr>
          <w:rFonts w:cs="Arial"/>
          <w:sz w:val="20"/>
        </w:rPr>
        <w:t>”</w:t>
      </w:r>
      <w:r w:rsidRPr="007E45AF">
        <w:rPr>
          <w:rFonts w:cs="Arial"/>
          <w:sz w:val="20"/>
        </w:rPr>
        <w:t>);</w:t>
      </w:r>
    </w:p>
    <w:p w14:paraId="28E63E59" w14:textId="77777777" w:rsidR="00537982" w:rsidRPr="00810F16" w:rsidRDefault="00537982" w:rsidP="00537982">
      <w:pPr>
        <w:ind w:left="1985"/>
        <w:rPr>
          <w:rFonts w:cs="Arial"/>
          <w:sz w:val="20"/>
        </w:rPr>
      </w:pPr>
      <w:r w:rsidRPr="00810F16">
        <w:rPr>
          <w:rFonts w:cs="Arial"/>
          <w:sz w:val="20"/>
        </w:rPr>
        <w:sym w:font="Wingdings" w:char="F0A0"/>
      </w:r>
      <w:r w:rsidRPr="00810F16">
        <w:rPr>
          <w:rFonts w:cs="Arial"/>
          <w:sz w:val="20"/>
        </w:rPr>
        <w:t xml:space="preserve"> </w:t>
      </w:r>
      <w:proofErr w:type="spellStart"/>
      <w:r w:rsidRPr="00810F16">
        <w:rPr>
          <w:rFonts w:cs="Arial"/>
          <w:sz w:val="20"/>
        </w:rPr>
        <w:t>Branch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[opcional]</w:t>
      </w:r>
      <w:r w:rsidRPr="00810F16">
        <w:rPr>
          <w:rFonts w:cs="Arial"/>
          <w:sz w:val="20"/>
        </w:rPr>
        <w:t xml:space="preserve"> </w:t>
      </w:r>
      <w:r w:rsidRPr="00810F16">
        <w:rPr>
          <w:rFonts w:cs="Arial"/>
          <w:color w:val="0070C0"/>
          <w:sz w:val="20"/>
        </w:rPr>
        <w:t>(</w:t>
      </w:r>
      <w:proofErr w:type="spellStart"/>
      <w:r w:rsidRPr="00810F16">
        <w:rPr>
          <w:rFonts w:cs="Arial"/>
          <w:color w:val="0070C0"/>
          <w:sz w:val="20"/>
        </w:rPr>
        <w:t>string</w:t>
      </w:r>
      <w:proofErr w:type="spellEnd"/>
      <w:r w:rsidRPr="00810F16">
        <w:rPr>
          <w:rFonts w:cs="Arial"/>
          <w:color w:val="0070C0"/>
          <w:sz w:val="20"/>
        </w:rPr>
        <w:t>)</w:t>
      </w:r>
      <w:r w:rsidRPr="00810F16">
        <w:rPr>
          <w:rFonts w:cs="Arial"/>
          <w:sz w:val="20"/>
        </w:rPr>
        <w:t xml:space="preserve"> = Mne</w:t>
      </w:r>
      <w:r>
        <w:rPr>
          <w:rFonts w:cs="Arial"/>
          <w:sz w:val="20"/>
        </w:rPr>
        <w:t>mônico</w:t>
      </w:r>
      <w:r w:rsidRPr="00810F16">
        <w:rPr>
          <w:rFonts w:cs="Arial"/>
          <w:sz w:val="20"/>
        </w:rPr>
        <w:t xml:space="preserve"> da filial do </w:t>
      </w:r>
      <w:r>
        <w:rPr>
          <w:rFonts w:cs="Arial"/>
          <w:sz w:val="20"/>
        </w:rPr>
        <w:t>cliente</w:t>
      </w:r>
      <w:r w:rsidRPr="00810F16">
        <w:rPr>
          <w:rFonts w:cs="Arial"/>
          <w:sz w:val="20"/>
        </w:rPr>
        <w:t xml:space="preserve"> (</w:t>
      </w:r>
      <w:r>
        <w:rPr>
          <w:rFonts w:cs="Arial"/>
          <w:sz w:val="20"/>
        </w:rPr>
        <w:t>obtido da estrutura “</w:t>
      </w:r>
      <w:proofErr w:type="spellStart"/>
      <w:r w:rsidRPr="00810F16">
        <w:rPr>
          <w:rFonts w:cs="Arial"/>
          <w:i/>
          <w:sz w:val="20"/>
        </w:rPr>
        <w:t>ClientList</w:t>
      </w:r>
      <w:r>
        <w:rPr>
          <w:rFonts w:cs="Arial"/>
          <w:i/>
          <w:sz w:val="20"/>
        </w:rPr>
        <w:t>Result</w:t>
      </w:r>
      <w:proofErr w:type="spellEnd"/>
      <w:r w:rsidRPr="00810F16">
        <w:rPr>
          <w:rFonts w:cs="Arial"/>
          <w:sz w:val="20"/>
        </w:rPr>
        <w:t>”).</w:t>
      </w:r>
    </w:p>
    <w:p w14:paraId="2B6EFA3F" w14:textId="66C98FAB" w:rsidR="00600068" w:rsidRDefault="00600068" w:rsidP="00600068">
      <w:pPr>
        <w:ind w:left="1418"/>
        <w:rPr>
          <w:rFonts w:cs="Arial"/>
          <w:sz w:val="20"/>
        </w:rPr>
      </w:pPr>
      <w:r w:rsidRPr="00810F16">
        <w:rPr>
          <w:rFonts w:cs="Arial"/>
          <w:sz w:val="20"/>
        </w:rPr>
        <w:sym w:font="Wingdings" w:char="F0F0"/>
      </w:r>
      <w:r w:rsidRPr="005A2CCD">
        <w:rPr>
          <w:rFonts w:cs="Arial"/>
          <w:sz w:val="20"/>
        </w:rPr>
        <w:t xml:space="preserve"> </w:t>
      </w:r>
      <w:proofErr w:type="spellStart"/>
      <w:r w:rsidRPr="00600068">
        <w:rPr>
          <w:rFonts w:cs="Arial"/>
          <w:sz w:val="20"/>
        </w:rPr>
        <w:t>SymbolId</w:t>
      </w:r>
      <w:proofErr w:type="spellEnd"/>
      <w:r>
        <w:rPr>
          <w:rFonts w:cs="Arial"/>
          <w:sz w:val="20"/>
        </w:rPr>
        <w:t xml:space="preserve"> = </w:t>
      </w:r>
      <w:r w:rsidRPr="00084737">
        <w:rPr>
          <w:rFonts w:cs="Arial"/>
          <w:sz w:val="20"/>
        </w:rPr>
        <w:t>Código do símbolo (</w:t>
      </w:r>
      <w:r w:rsidR="006367F2">
        <w:rPr>
          <w:rFonts w:cs="Arial"/>
          <w:sz w:val="20"/>
        </w:rPr>
        <w:t>opção para exercício</w:t>
      </w:r>
      <w:r w:rsidRPr="00084737">
        <w:rPr>
          <w:rFonts w:cs="Arial"/>
          <w:sz w:val="20"/>
        </w:rPr>
        <w:t>)</w:t>
      </w:r>
      <w:r>
        <w:rPr>
          <w:rFonts w:cs="Arial"/>
          <w:sz w:val="20"/>
        </w:rPr>
        <w:t>:</w:t>
      </w:r>
    </w:p>
    <w:p w14:paraId="5B8310BC" w14:textId="454A5D4D" w:rsidR="00600068" w:rsidRDefault="00600068" w:rsidP="00600068">
      <w:pPr>
        <w:ind w:left="1985"/>
        <w:rPr>
          <w:rFonts w:cs="Arial"/>
          <w:sz w:val="20"/>
        </w:rPr>
      </w:pPr>
      <w:r w:rsidRPr="00810F16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</w:t>
      </w:r>
      <w:r w:rsidRPr="005A2CCD">
        <w:rPr>
          <w:rFonts w:cs="Arial"/>
          <w:sz w:val="20"/>
        </w:rPr>
        <w:t>ourceI</w:t>
      </w:r>
      <w:r>
        <w:rPr>
          <w:rFonts w:cs="Arial"/>
          <w:sz w:val="20"/>
        </w:rPr>
        <w:t>D</w:t>
      </w:r>
      <w:proofErr w:type="spellEnd"/>
      <w:r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Id d</w:t>
      </w:r>
      <w:r w:rsidR="006367F2">
        <w:rPr>
          <w:rFonts w:cs="Arial"/>
          <w:sz w:val="20"/>
        </w:rPr>
        <w:t>a</w:t>
      </w:r>
      <w:r>
        <w:rPr>
          <w:rFonts w:cs="Arial"/>
          <w:sz w:val="20"/>
        </w:rPr>
        <w:t xml:space="preserve"> </w:t>
      </w:r>
      <w:r w:rsidR="006367F2">
        <w:rPr>
          <w:rFonts w:cs="Arial"/>
          <w:sz w:val="20"/>
        </w:rPr>
        <w:t>Origem na CMA</w:t>
      </w:r>
      <w:r>
        <w:rPr>
          <w:rFonts w:cs="Arial"/>
          <w:sz w:val="20"/>
        </w:rPr>
        <w:t xml:space="preserve"> (exemplo: </w:t>
      </w:r>
      <w:r w:rsidRPr="005A2CCD">
        <w:rPr>
          <w:rFonts w:cs="Arial"/>
          <w:sz w:val="20"/>
        </w:rPr>
        <w:t>12</w:t>
      </w:r>
      <w:r>
        <w:rPr>
          <w:rFonts w:cs="Arial"/>
          <w:sz w:val="20"/>
        </w:rPr>
        <w:t xml:space="preserve"> para </w:t>
      </w:r>
      <w:r w:rsidRPr="00663574">
        <w:rPr>
          <w:rFonts w:cs="Arial"/>
          <w:sz w:val="20"/>
        </w:rPr>
        <w:t>B</w:t>
      </w:r>
      <w:r w:rsidR="006367F2">
        <w:rPr>
          <w:rFonts w:cs="Arial"/>
          <w:sz w:val="20"/>
        </w:rPr>
        <w:t>ovespa</w:t>
      </w:r>
      <w:r>
        <w:rPr>
          <w:rFonts w:cs="Arial"/>
          <w:sz w:val="20"/>
        </w:rPr>
        <w:t>);</w:t>
      </w:r>
    </w:p>
    <w:p w14:paraId="4E25F1EF" w14:textId="3F0FEA72" w:rsidR="00600068" w:rsidRPr="00E21E6A" w:rsidRDefault="00600068" w:rsidP="00600068">
      <w:pPr>
        <w:ind w:left="1985"/>
        <w:rPr>
          <w:rFonts w:cs="Arial"/>
          <w:sz w:val="20"/>
        </w:rPr>
      </w:pPr>
      <w:r w:rsidRPr="00810F16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S</w:t>
      </w:r>
      <w:r w:rsidRPr="005A2CCD">
        <w:rPr>
          <w:rFonts w:cs="Arial"/>
          <w:sz w:val="20"/>
        </w:rPr>
        <w:t>ymbol</w:t>
      </w:r>
      <w:proofErr w:type="spellEnd"/>
      <w:r w:rsidRPr="00663574"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Código do símbolo no OMS.</w:t>
      </w:r>
    </w:p>
    <w:p w14:paraId="2FFED933" w14:textId="64D0A131" w:rsidR="00600068" w:rsidRDefault="00600068" w:rsidP="00600068">
      <w:pPr>
        <w:ind w:left="1418"/>
        <w:rPr>
          <w:rFonts w:cs="Arial"/>
          <w:sz w:val="20"/>
        </w:rPr>
      </w:pPr>
      <w:r w:rsidRPr="00810F16">
        <w:rPr>
          <w:rFonts w:cs="Arial"/>
          <w:sz w:val="20"/>
        </w:rPr>
        <w:sym w:font="Wingdings" w:char="F0F0"/>
      </w:r>
      <w:r w:rsidRPr="005A2CCD">
        <w:rPr>
          <w:rFonts w:cs="Arial"/>
          <w:sz w:val="20"/>
        </w:rPr>
        <w:t xml:space="preserve"> </w:t>
      </w:r>
      <w:proofErr w:type="spellStart"/>
      <w:r w:rsidRPr="00600068">
        <w:rPr>
          <w:rFonts w:cs="Arial"/>
          <w:sz w:val="20"/>
        </w:rPr>
        <w:t>MarketId</w:t>
      </w:r>
      <w:proofErr w:type="spellEnd"/>
      <w:r>
        <w:rPr>
          <w:rFonts w:cs="Arial"/>
          <w:sz w:val="20"/>
        </w:rPr>
        <w:t xml:space="preserve"> = </w:t>
      </w:r>
      <w:r w:rsidRPr="00084737">
        <w:rPr>
          <w:rFonts w:cs="Arial"/>
          <w:sz w:val="20"/>
        </w:rPr>
        <w:t xml:space="preserve">Código do </w:t>
      </w:r>
      <w:r>
        <w:rPr>
          <w:rFonts w:cs="Arial"/>
          <w:sz w:val="20"/>
        </w:rPr>
        <w:t>mercado OMS:</w:t>
      </w:r>
    </w:p>
    <w:p w14:paraId="5EDF38EA" w14:textId="31CB4F65" w:rsidR="00600068" w:rsidRDefault="00600068" w:rsidP="00600068">
      <w:pPr>
        <w:ind w:left="1985"/>
        <w:rPr>
          <w:rFonts w:cs="Arial"/>
          <w:sz w:val="20"/>
        </w:rPr>
      </w:pPr>
      <w:r w:rsidRPr="00810F16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600068">
        <w:rPr>
          <w:rFonts w:cs="Arial"/>
          <w:sz w:val="20"/>
        </w:rPr>
        <w:t xml:space="preserve">Market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Id do mercado OMS (exemplo: </w:t>
      </w:r>
      <w:r w:rsidRPr="005A2CCD">
        <w:rPr>
          <w:rFonts w:cs="Arial"/>
          <w:sz w:val="20"/>
        </w:rPr>
        <w:t>120</w:t>
      </w:r>
      <w:r w:rsidR="006367F2">
        <w:rPr>
          <w:rFonts w:cs="Arial"/>
          <w:sz w:val="20"/>
        </w:rPr>
        <w:t>2</w:t>
      </w:r>
      <w:r w:rsidRPr="005A2CCD">
        <w:rPr>
          <w:rFonts w:cs="Arial"/>
          <w:sz w:val="20"/>
        </w:rPr>
        <w:t>0</w:t>
      </w:r>
      <w:r>
        <w:rPr>
          <w:rFonts w:cs="Arial"/>
          <w:sz w:val="20"/>
        </w:rPr>
        <w:t xml:space="preserve"> para </w:t>
      </w:r>
      <w:r w:rsidRPr="00663574">
        <w:rPr>
          <w:rFonts w:cs="Arial"/>
          <w:sz w:val="20"/>
        </w:rPr>
        <w:t>BVSP.</w:t>
      </w:r>
      <w:r w:rsidR="006367F2">
        <w:rPr>
          <w:rFonts w:cs="Arial"/>
          <w:sz w:val="20"/>
        </w:rPr>
        <w:t>OPC</w:t>
      </w:r>
      <w:r>
        <w:rPr>
          <w:rFonts w:cs="Arial"/>
          <w:sz w:val="20"/>
        </w:rPr>
        <w:t>);</w:t>
      </w:r>
    </w:p>
    <w:p w14:paraId="34975C79" w14:textId="6ADF61C7" w:rsidR="00600068" w:rsidRPr="00E21E6A" w:rsidRDefault="00600068" w:rsidP="00600068">
      <w:pPr>
        <w:ind w:left="1985"/>
        <w:rPr>
          <w:rFonts w:cs="Arial"/>
          <w:sz w:val="20"/>
        </w:rPr>
      </w:pPr>
      <w:r w:rsidRPr="00810F16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600068">
        <w:rPr>
          <w:rFonts w:cs="Arial"/>
          <w:sz w:val="20"/>
        </w:rPr>
        <w:t>MarketMne</w:t>
      </w:r>
      <w:proofErr w:type="spellEnd"/>
      <w:r w:rsidRPr="00600068">
        <w:rPr>
          <w:rFonts w:cs="Arial"/>
          <w:sz w:val="20"/>
        </w:rPr>
        <w:t xml:space="preserve"> </w:t>
      </w:r>
      <w:r w:rsidRPr="00663574">
        <w:rPr>
          <w:rFonts w:cs="Arial"/>
          <w:color w:val="0070C0"/>
          <w:sz w:val="20"/>
        </w:rPr>
        <w:t>(</w:t>
      </w:r>
      <w:proofErr w:type="spellStart"/>
      <w:r w:rsidRPr="00663574">
        <w:rPr>
          <w:rFonts w:cs="Arial"/>
          <w:color w:val="0070C0"/>
          <w:sz w:val="20"/>
        </w:rPr>
        <w:t>string</w:t>
      </w:r>
      <w:proofErr w:type="spellEnd"/>
      <w:r w:rsidRPr="0066357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141509">
        <w:rPr>
          <w:rFonts w:cs="Arial"/>
          <w:sz w:val="20"/>
        </w:rPr>
        <w:t xml:space="preserve">Mnemônico do mercado </w:t>
      </w:r>
      <w:r>
        <w:rPr>
          <w:rFonts w:cs="Arial"/>
          <w:sz w:val="20"/>
        </w:rPr>
        <w:t>OMS.</w:t>
      </w:r>
    </w:p>
    <w:p w14:paraId="5F37A75C" w14:textId="446D7F6B" w:rsidR="00141509" w:rsidRPr="00141509" w:rsidRDefault="00141509" w:rsidP="00141509">
      <w:pPr>
        <w:ind w:left="1418"/>
        <w:rPr>
          <w:rFonts w:cs="Arial"/>
          <w:sz w:val="20"/>
        </w:rPr>
      </w:pPr>
      <w:r w:rsidRPr="00810F16">
        <w:rPr>
          <w:rFonts w:cs="Arial"/>
          <w:sz w:val="20"/>
        </w:rPr>
        <w:sym w:font="Wingdings" w:char="F0F0"/>
      </w:r>
      <w:r w:rsidRPr="00141509">
        <w:rPr>
          <w:rFonts w:cs="Arial"/>
          <w:sz w:val="20"/>
        </w:rPr>
        <w:t xml:space="preserve"> </w:t>
      </w:r>
      <w:proofErr w:type="spellStart"/>
      <w:r w:rsidRPr="00141509">
        <w:rPr>
          <w:rFonts w:cs="Arial"/>
          <w:sz w:val="20"/>
        </w:rPr>
        <w:t>Qtty</w:t>
      </w:r>
      <w:proofErr w:type="spellEnd"/>
      <w:r w:rsidRPr="00141509">
        <w:rPr>
          <w:rFonts w:cs="Arial"/>
          <w:sz w:val="20"/>
        </w:rPr>
        <w:t xml:space="preserve"> </w:t>
      </w:r>
      <w:r w:rsidRPr="001A34D8">
        <w:rPr>
          <w:rFonts w:cs="Arial"/>
          <w:color w:val="0070C0"/>
          <w:sz w:val="20"/>
        </w:rPr>
        <w:t>[obrigatório] (</w:t>
      </w:r>
      <w:proofErr w:type="spellStart"/>
      <w:r w:rsidRPr="001A34D8">
        <w:rPr>
          <w:rFonts w:cs="Arial"/>
          <w:color w:val="0070C0"/>
          <w:sz w:val="20"/>
        </w:rPr>
        <w:t>string</w:t>
      </w:r>
      <w:proofErr w:type="spellEnd"/>
      <w:r w:rsidRPr="001A34D8">
        <w:rPr>
          <w:rFonts w:cs="Arial"/>
          <w:color w:val="0070C0"/>
          <w:sz w:val="20"/>
        </w:rPr>
        <w:t xml:space="preserve">) </w:t>
      </w:r>
      <w:r w:rsidRPr="00141509">
        <w:rPr>
          <w:rFonts w:cs="Arial"/>
          <w:sz w:val="20"/>
        </w:rPr>
        <w:t>= Quantidade da ordem;</w:t>
      </w:r>
    </w:p>
    <w:p w14:paraId="751C6DBA" w14:textId="6D8300D4" w:rsidR="00141509" w:rsidRPr="00141509" w:rsidRDefault="00141509" w:rsidP="00141509">
      <w:pPr>
        <w:ind w:left="1418"/>
        <w:rPr>
          <w:rFonts w:cs="Arial"/>
          <w:sz w:val="20"/>
        </w:rPr>
      </w:pPr>
      <w:r w:rsidRPr="00810F16">
        <w:rPr>
          <w:rFonts w:cs="Arial"/>
          <w:sz w:val="20"/>
        </w:rPr>
        <w:sym w:font="Wingdings" w:char="F0F0"/>
      </w:r>
      <w:r w:rsidRPr="00141509">
        <w:rPr>
          <w:rFonts w:cs="Arial"/>
          <w:sz w:val="20"/>
        </w:rPr>
        <w:t xml:space="preserve"> </w:t>
      </w:r>
      <w:proofErr w:type="spellStart"/>
      <w:r w:rsidRPr="00141509">
        <w:rPr>
          <w:rFonts w:cs="Arial"/>
          <w:sz w:val="20"/>
        </w:rPr>
        <w:t>Confirmation</w:t>
      </w:r>
      <w:proofErr w:type="spellEnd"/>
      <w:r w:rsidRPr="00141509">
        <w:rPr>
          <w:rFonts w:cs="Arial"/>
          <w:sz w:val="20"/>
        </w:rPr>
        <w:t xml:space="preserve"> </w:t>
      </w:r>
      <w:r w:rsidRPr="001A34D8">
        <w:rPr>
          <w:rFonts w:cs="Arial"/>
          <w:color w:val="0070C0"/>
          <w:sz w:val="20"/>
        </w:rPr>
        <w:t>[obrigatório] (</w:t>
      </w:r>
      <w:proofErr w:type="spellStart"/>
      <w:r w:rsidRPr="001A34D8">
        <w:rPr>
          <w:rFonts w:cs="Arial"/>
          <w:color w:val="0070C0"/>
          <w:sz w:val="20"/>
        </w:rPr>
        <w:t>bool</w:t>
      </w:r>
      <w:proofErr w:type="spellEnd"/>
      <w:r w:rsidRPr="001A34D8">
        <w:rPr>
          <w:rFonts w:cs="Arial"/>
          <w:color w:val="0070C0"/>
          <w:sz w:val="20"/>
        </w:rPr>
        <w:t>)</w:t>
      </w:r>
      <w:r w:rsidRPr="00141509">
        <w:rPr>
          <w:rFonts w:cs="Arial"/>
          <w:sz w:val="20"/>
        </w:rPr>
        <w:t xml:space="preserve"> = Indicativo se o envio da ordem está sendo utilizado para </w:t>
      </w:r>
      <w:r w:rsidR="00A90747">
        <w:rPr>
          <w:rFonts w:cs="Arial"/>
          <w:sz w:val="20"/>
        </w:rPr>
        <w:t xml:space="preserve">montar </w:t>
      </w:r>
      <w:r w:rsidRPr="00141509">
        <w:rPr>
          <w:rFonts w:cs="Arial"/>
          <w:sz w:val="20"/>
        </w:rPr>
        <w:t>a tela de confirmação (</w:t>
      </w:r>
      <w:proofErr w:type="spellStart"/>
      <w:r w:rsidRPr="00141509">
        <w:rPr>
          <w:rFonts w:cs="Arial"/>
          <w:sz w:val="20"/>
        </w:rPr>
        <w:t>True</w:t>
      </w:r>
      <w:proofErr w:type="spellEnd"/>
      <w:r w:rsidRPr="00141509">
        <w:rPr>
          <w:rFonts w:cs="Arial"/>
          <w:sz w:val="20"/>
        </w:rPr>
        <w:t xml:space="preserve"> - default) ou se a ordem deve ser gravada no OMS (False);</w:t>
      </w:r>
    </w:p>
    <w:p w14:paraId="5EAA7BB1" w14:textId="22BE43BE" w:rsidR="00141509" w:rsidRPr="00141509" w:rsidRDefault="00141509" w:rsidP="00141509">
      <w:pPr>
        <w:ind w:left="1418"/>
        <w:rPr>
          <w:rFonts w:cs="Arial"/>
          <w:sz w:val="20"/>
        </w:rPr>
      </w:pPr>
      <w:r w:rsidRPr="00810F16">
        <w:rPr>
          <w:rFonts w:cs="Arial"/>
          <w:sz w:val="20"/>
        </w:rPr>
        <w:sym w:font="Wingdings" w:char="F0F0"/>
      </w:r>
      <w:r w:rsidRPr="00141509">
        <w:rPr>
          <w:rFonts w:cs="Arial"/>
          <w:sz w:val="20"/>
        </w:rPr>
        <w:t xml:space="preserve"> </w:t>
      </w:r>
      <w:proofErr w:type="spellStart"/>
      <w:r w:rsidR="001A34D8" w:rsidRPr="001A34D8">
        <w:rPr>
          <w:rFonts w:cs="Arial"/>
          <w:sz w:val="20"/>
        </w:rPr>
        <w:t>Ip</w:t>
      </w:r>
      <w:r w:rsidR="006367F2">
        <w:rPr>
          <w:rFonts w:cs="Arial"/>
          <w:sz w:val="20"/>
        </w:rPr>
        <w:t>Remote</w:t>
      </w:r>
      <w:proofErr w:type="spellEnd"/>
      <w:r w:rsidRPr="00141509">
        <w:rPr>
          <w:rFonts w:cs="Arial"/>
          <w:sz w:val="20"/>
        </w:rPr>
        <w:t xml:space="preserve"> </w:t>
      </w:r>
      <w:r w:rsidRPr="001A34D8">
        <w:rPr>
          <w:rFonts w:cs="Arial"/>
          <w:color w:val="0070C0"/>
          <w:sz w:val="20"/>
        </w:rPr>
        <w:t>[opcional] (</w:t>
      </w:r>
      <w:proofErr w:type="spellStart"/>
      <w:r w:rsidRPr="001A34D8">
        <w:rPr>
          <w:rFonts w:cs="Arial"/>
          <w:color w:val="0070C0"/>
          <w:sz w:val="20"/>
        </w:rPr>
        <w:t>string</w:t>
      </w:r>
      <w:proofErr w:type="spellEnd"/>
      <w:r w:rsidRPr="001A34D8">
        <w:rPr>
          <w:rFonts w:cs="Arial"/>
          <w:color w:val="0070C0"/>
          <w:sz w:val="20"/>
        </w:rPr>
        <w:t>)</w:t>
      </w:r>
      <w:r w:rsidRPr="00141509">
        <w:rPr>
          <w:rFonts w:cs="Arial"/>
          <w:sz w:val="20"/>
        </w:rPr>
        <w:t xml:space="preserve"> = Endereço </w:t>
      </w:r>
      <w:proofErr w:type="spellStart"/>
      <w:r w:rsidRPr="00141509">
        <w:rPr>
          <w:rFonts w:cs="Arial"/>
          <w:sz w:val="20"/>
        </w:rPr>
        <w:t>ip</w:t>
      </w:r>
      <w:proofErr w:type="spellEnd"/>
      <w:r w:rsidRPr="00141509">
        <w:rPr>
          <w:rFonts w:cs="Arial"/>
          <w:sz w:val="20"/>
        </w:rPr>
        <w:t xml:space="preserve"> do requisitante;</w:t>
      </w:r>
    </w:p>
    <w:p w14:paraId="4D5830B5" w14:textId="340A0FD7" w:rsidR="00141509" w:rsidRPr="00141509" w:rsidRDefault="00141509" w:rsidP="00141509">
      <w:pPr>
        <w:ind w:left="1418"/>
        <w:rPr>
          <w:rFonts w:cs="Arial"/>
          <w:sz w:val="20"/>
        </w:rPr>
      </w:pPr>
      <w:r w:rsidRPr="00810F16">
        <w:rPr>
          <w:rFonts w:cs="Arial"/>
          <w:sz w:val="20"/>
        </w:rPr>
        <w:sym w:font="Wingdings" w:char="F0F0"/>
      </w:r>
      <w:r w:rsidRPr="00141509">
        <w:rPr>
          <w:rFonts w:cs="Arial"/>
          <w:sz w:val="20"/>
        </w:rPr>
        <w:t xml:space="preserve"> </w:t>
      </w:r>
      <w:proofErr w:type="spellStart"/>
      <w:r w:rsidRPr="00141509">
        <w:rPr>
          <w:rFonts w:cs="Arial"/>
          <w:sz w:val="20"/>
        </w:rPr>
        <w:t>HostName</w:t>
      </w:r>
      <w:proofErr w:type="spellEnd"/>
      <w:r w:rsidRPr="00141509">
        <w:rPr>
          <w:rFonts w:cs="Arial"/>
          <w:sz w:val="20"/>
        </w:rPr>
        <w:t xml:space="preserve"> </w:t>
      </w:r>
      <w:r w:rsidRPr="001A34D8">
        <w:rPr>
          <w:rFonts w:cs="Arial"/>
          <w:color w:val="0070C0"/>
          <w:sz w:val="20"/>
        </w:rPr>
        <w:t>[opcional] (</w:t>
      </w:r>
      <w:proofErr w:type="spellStart"/>
      <w:r w:rsidRPr="001A34D8">
        <w:rPr>
          <w:rFonts w:cs="Arial"/>
          <w:color w:val="0070C0"/>
          <w:sz w:val="20"/>
        </w:rPr>
        <w:t>string</w:t>
      </w:r>
      <w:proofErr w:type="spellEnd"/>
      <w:r w:rsidRPr="001A34D8">
        <w:rPr>
          <w:rFonts w:cs="Arial"/>
          <w:color w:val="0070C0"/>
          <w:sz w:val="20"/>
        </w:rPr>
        <w:t>)</w:t>
      </w:r>
      <w:r w:rsidRPr="00141509">
        <w:rPr>
          <w:rFonts w:cs="Arial"/>
          <w:sz w:val="20"/>
        </w:rPr>
        <w:t xml:space="preserve"> = Nome do host do requisitante;</w:t>
      </w:r>
    </w:p>
    <w:p w14:paraId="0109CD73" w14:textId="5E1D3F04" w:rsidR="0002689A" w:rsidRDefault="00141509" w:rsidP="00141509">
      <w:pPr>
        <w:ind w:left="1418"/>
        <w:rPr>
          <w:rFonts w:cs="Arial"/>
          <w:sz w:val="20"/>
        </w:rPr>
      </w:pPr>
      <w:r w:rsidRPr="00810F16">
        <w:rPr>
          <w:rFonts w:cs="Arial"/>
          <w:sz w:val="20"/>
        </w:rPr>
        <w:sym w:font="Wingdings" w:char="F0F0"/>
      </w:r>
      <w:r w:rsidRPr="00141509">
        <w:rPr>
          <w:rFonts w:cs="Arial"/>
          <w:sz w:val="20"/>
        </w:rPr>
        <w:t xml:space="preserve"> </w:t>
      </w:r>
      <w:proofErr w:type="spellStart"/>
      <w:r w:rsidRPr="00141509">
        <w:rPr>
          <w:rFonts w:cs="Arial"/>
          <w:sz w:val="20"/>
        </w:rPr>
        <w:t>Signature</w:t>
      </w:r>
      <w:proofErr w:type="spellEnd"/>
      <w:r w:rsidRPr="00141509">
        <w:rPr>
          <w:rFonts w:cs="Arial"/>
          <w:sz w:val="20"/>
        </w:rPr>
        <w:t xml:space="preserve"> </w:t>
      </w:r>
      <w:r w:rsidRPr="001A34D8">
        <w:rPr>
          <w:rFonts w:cs="Arial"/>
          <w:color w:val="0070C0"/>
          <w:sz w:val="20"/>
        </w:rPr>
        <w:t>[opcional] (</w:t>
      </w:r>
      <w:proofErr w:type="spellStart"/>
      <w:r w:rsidRPr="001A34D8">
        <w:rPr>
          <w:rFonts w:cs="Arial"/>
          <w:color w:val="0070C0"/>
          <w:sz w:val="20"/>
        </w:rPr>
        <w:t>string</w:t>
      </w:r>
      <w:proofErr w:type="spellEnd"/>
      <w:r w:rsidRPr="001A34D8">
        <w:rPr>
          <w:rFonts w:cs="Arial"/>
          <w:color w:val="0070C0"/>
          <w:sz w:val="20"/>
        </w:rPr>
        <w:t>)</w:t>
      </w:r>
      <w:r w:rsidRPr="00141509">
        <w:rPr>
          <w:rFonts w:cs="Arial"/>
          <w:sz w:val="20"/>
        </w:rPr>
        <w:t xml:space="preserve"> = Assinatura eletrônica (se configurado no </w:t>
      </w:r>
      <w:proofErr w:type="spellStart"/>
      <w:r w:rsidRPr="00141509">
        <w:rPr>
          <w:rFonts w:cs="Arial"/>
          <w:sz w:val="20"/>
        </w:rPr>
        <w:t>Streamer</w:t>
      </w:r>
      <w:proofErr w:type="spellEnd"/>
      <w:r w:rsidRPr="00141509">
        <w:rPr>
          <w:rFonts w:cs="Arial"/>
          <w:sz w:val="20"/>
        </w:rPr>
        <w:t>)</w:t>
      </w:r>
      <w:r>
        <w:rPr>
          <w:rFonts w:cs="Arial"/>
          <w:sz w:val="20"/>
        </w:rPr>
        <w:t>.</w:t>
      </w:r>
    </w:p>
    <w:p w14:paraId="1EA6B3FC" w14:textId="77777777" w:rsidR="006367F2" w:rsidRDefault="006367F2" w:rsidP="006367F2">
      <w:pPr>
        <w:ind w:left="851"/>
        <w:rPr>
          <w:rFonts w:cs="Arial"/>
          <w:sz w:val="22"/>
          <w:szCs w:val="22"/>
        </w:rPr>
      </w:pPr>
    </w:p>
    <w:p w14:paraId="6BC58A12" w14:textId="07B9C37F" w:rsidR="006367F2" w:rsidRDefault="006367F2" w:rsidP="006367F2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Retorno = Estrutura </w:t>
      </w:r>
      <w:proofErr w:type="spellStart"/>
      <w:r w:rsidR="0037483E">
        <w:rPr>
          <w:rFonts w:cs="Arial"/>
          <w:b/>
          <w:sz w:val="22"/>
          <w:szCs w:val="22"/>
        </w:rPr>
        <w:t>SendOptionExercise</w:t>
      </w:r>
      <w:r w:rsidRPr="00AE5AAD">
        <w:rPr>
          <w:rFonts w:cs="Arial"/>
          <w:b/>
          <w:sz w:val="22"/>
          <w:szCs w:val="22"/>
        </w:rPr>
        <w:t>Result</w:t>
      </w:r>
      <w:proofErr w:type="spellEnd"/>
      <w:r>
        <w:rPr>
          <w:rFonts w:cs="Arial"/>
          <w:sz w:val="22"/>
          <w:szCs w:val="22"/>
        </w:rPr>
        <w:t>:</w:t>
      </w:r>
    </w:p>
    <w:p w14:paraId="144EC65C" w14:textId="77777777" w:rsidR="006367F2" w:rsidRPr="00AE5AAD" w:rsidRDefault="006367F2" w:rsidP="006367F2">
      <w:pPr>
        <w:ind w:left="1418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F0"/>
      </w:r>
      <w:r w:rsidRPr="00AE5AAD">
        <w:rPr>
          <w:rFonts w:cs="Arial"/>
          <w:sz w:val="20"/>
        </w:rPr>
        <w:t xml:space="preserve"> Status:</w:t>
      </w:r>
    </w:p>
    <w:p w14:paraId="2D1C679A" w14:textId="77777777" w:rsidR="006367F2" w:rsidRPr="00AE5AAD" w:rsidRDefault="006367F2" w:rsidP="006367F2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</w:t>
      </w:r>
      <w:proofErr w:type="spellStart"/>
      <w:r w:rsidRPr="00AE5AAD">
        <w:rPr>
          <w:rFonts w:cs="Arial"/>
          <w:sz w:val="20"/>
        </w:rPr>
        <w:t>True</w:t>
      </w:r>
      <w:proofErr w:type="spellEnd"/>
      <w:r w:rsidRPr="00AE5AAD">
        <w:rPr>
          <w:rFonts w:cs="Arial"/>
          <w:sz w:val="20"/>
        </w:rPr>
        <w:t xml:space="preserve"> ou False;</w:t>
      </w:r>
    </w:p>
    <w:p w14:paraId="35BF50EB" w14:textId="77777777" w:rsidR="006367F2" w:rsidRPr="00AE5AAD" w:rsidRDefault="006367F2" w:rsidP="006367F2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Code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 xml:space="preserve">) </w:t>
      </w:r>
      <w:r w:rsidRPr="00AE5AAD">
        <w:rPr>
          <w:rFonts w:cs="Arial"/>
          <w:sz w:val="20"/>
        </w:rPr>
        <w:t xml:space="preserve">= Código do erro 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07901646" w14:textId="77777777" w:rsidR="006367F2" w:rsidRPr="00AE5AAD" w:rsidRDefault="006367F2" w:rsidP="006367F2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Message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Mensagem do erro 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3DB3392C" w14:textId="77777777" w:rsidR="006367F2" w:rsidRDefault="006367F2" w:rsidP="006367F2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OmsCode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r>
        <w:rPr>
          <w:rFonts w:cs="Arial"/>
          <w:sz w:val="20"/>
        </w:rPr>
        <w:t xml:space="preserve">OMS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1FA51A3D" w14:textId="77777777" w:rsidR="006367F2" w:rsidRDefault="006367F2" w:rsidP="006367F2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StreamerCode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1BEC540E" w14:textId="77777777" w:rsidR="006367F2" w:rsidRPr="00AE5AAD" w:rsidRDefault="006367F2" w:rsidP="006367F2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Referer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object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Objeto para identificar a requisição no momento da resposta (responsabilidade do serviço);</w:t>
      </w:r>
    </w:p>
    <w:p w14:paraId="546151E9" w14:textId="77777777" w:rsidR="006367F2" w:rsidRPr="00AE5AAD" w:rsidRDefault="006367F2" w:rsidP="006367F2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ToJSON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Conversor para JSON da estrutura </w:t>
      </w:r>
      <w:proofErr w:type="spellStart"/>
      <w:r>
        <w:rPr>
          <w:rFonts w:cs="Arial"/>
          <w:sz w:val="20"/>
        </w:rPr>
        <w:t>MarketSymbolInfo</w:t>
      </w:r>
      <w:r w:rsidRPr="00AE5AAD">
        <w:rPr>
          <w:rFonts w:cs="Arial"/>
          <w:sz w:val="20"/>
        </w:rPr>
        <w:t>Result</w:t>
      </w:r>
      <w:proofErr w:type="spellEnd"/>
      <w:r w:rsidRPr="00AE5AAD">
        <w:rPr>
          <w:rFonts w:cs="Arial"/>
          <w:sz w:val="20"/>
        </w:rPr>
        <w:t>.</w:t>
      </w:r>
    </w:p>
    <w:p w14:paraId="349033A8" w14:textId="77777777" w:rsidR="006367F2" w:rsidRDefault="006367F2" w:rsidP="006367F2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F34E78">
        <w:rPr>
          <w:rFonts w:cs="Arial"/>
          <w:sz w:val="20"/>
        </w:rPr>
        <w:t>EnableTrace</w:t>
      </w:r>
      <w:proofErr w:type="spellEnd"/>
      <w:r w:rsidRPr="00F34E78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 xml:space="preserve">) </w:t>
      </w:r>
      <w:r w:rsidRPr="00F34E78">
        <w:rPr>
          <w:rFonts w:cs="Arial"/>
          <w:sz w:val="20"/>
        </w:rPr>
        <w:t>= Vide item 2.3.1</w:t>
      </w:r>
      <w:r>
        <w:rPr>
          <w:rFonts w:cs="Arial"/>
          <w:sz w:val="20"/>
        </w:rPr>
        <w:t>.;</w:t>
      </w:r>
    </w:p>
    <w:p w14:paraId="1B1A8FF9" w14:textId="77777777" w:rsidR="006367F2" w:rsidRDefault="006367F2" w:rsidP="006367F2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Trace = Coleção da estrutura </w:t>
      </w:r>
      <w:proofErr w:type="spellStart"/>
      <w:r>
        <w:rPr>
          <w:rFonts w:cs="Arial"/>
          <w:sz w:val="20"/>
        </w:rPr>
        <w:t>TraceItems</w:t>
      </w:r>
      <w:proofErr w:type="spellEnd"/>
      <w:r w:rsidRPr="00F34E78">
        <w:rPr>
          <w:rFonts w:cs="Arial"/>
          <w:sz w:val="20"/>
        </w:rPr>
        <w:t xml:space="preserve"> = Vide item 2.3.1</w:t>
      </w:r>
      <w:r>
        <w:rPr>
          <w:rFonts w:cs="Arial"/>
          <w:sz w:val="20"/>
        </w:rPr>
        <w:t>.;</w:t>
      </w:r>
    </w:p>
    <w:p w14:paraId="6511F20F" w14:textId="08BE6757" w:rsidR="006367F2" w:rsidRDefault="006367F2" w:rsidP="006367F2">
      <w:pPr>
        <w:ind w:left="1418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Data = Resultado </w:t>
      </w:r>
      <w:r w:rsidR="008D15B4">
        <w:rPr>
          <w:rFonts w:cs="Arial"/>
          <w:sz w:val="20"/>
        </w:rPr>
        <w:t>da solicitação de exercício</w:t>
      </w:r>
      <w:r>
        <w:rPr>
          <w:rFonts w:cs="Arial"/>
          <w:sz w:val="20"/>
        </w:rPr>
        <w:t>:</w:t>
      </w:r>
    </w:p>
    <w:p w14:paraId="55A13C65" w14:textId="18C86B62" w:rsidR="008D15B4" w:rsidRPr="008D15B4" w:rsidRDefault="008D15B4" w:rsidP="008D15B4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8D15B4">
        <w:rPr>
          <w:rFonts w:cs="Arial"/>
          <w:sz w:val="20"/>
        </w:rPr>
        <w:t>ExerciseId</w:t>
      </w:r>
      <w:proofErr w:type="spellEnd"/>
      <w:r>
        <w:rPr>
          <w:rFonts w:cs="Arial"/>
          <w:sz w:val="20"/>
        </w:rPr>
        <w:t xml:space="preserve"> </w:t>
      </w:r>
      <w:r w:rsidRPr="008D15B4">
        <w:rPr>
          <w:rFonts w:cs="Arial"/>
          <w:color w:val="0070C0"/>
          <w:sz w:val="20"/>
        </w:rPr>
        <w:t>(</w:t>
      </w:r>
      <w:proofErr w:type="spellStart"/>
      <w:r w:rsidRPr="008D15B4">
        <w:rPr>
          <w:rFonts w:cs="Arial"/>
          <w:color w:val="0070C0"/>
          <w:sz w:val="20"/>
        </w:rPr>
        <w:t>string</w:t>
      </w:r>
      <w:proofErr w:type="spellEnd"/>
      <w:r w:rsidRPr="008D15B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D34690">
        <w:rPr>
          <w:rFonts w:cs="Arial"/>
          <w:sz w:val="20"/>
        </w:rPr>
        <w:t>Id do Exercício</w:t>
      </w:r>
      <w:r w:rsidR="00D25268">
        <w:rPr>
          <w:rFonts w:cs="Arial"/>
          <w:sz w:val="20"/>
        </w:rPr>
        <w:t xml:space="preserve"> (ordem de exercício esta</w:t>
      </w:r>
      <w:r w:rsidR="005054A5">
        <w:rPr>
          <w:rFonts w:cs="Arial"/>
          <w:sz w:val="20"/>
        </w:rPr>
        <w:t>;</w:t>
      </w:r>
    </w:p>
    <w:p w14:paraId="2596C7EF" w14:textId="2697EFFE" w:rsidR="008D15B4" w:rsidRPr="008D15B4" w:rsidRDefault="008D15B4" w:rsidP="008D15B4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8D15B4">
        <w:rPr>
          <w:rFonts w:cs="Arial"/>
          <w:sz w:val="20"/>
        </w:rPr>
        <w:t>AddDate</w:t>
      </w:r>
      <w:proofErr w:type="spellEnd"/>
      <w:r>
        <w:rPr>
          <w:rFonts w:cs="Arial"/>
          <w:sz w:val="20"/>
        </w:rPr>
        <w:t xml:space="preserve"> </w:t>
      </w:r>
      <w:r w:rsidRPr="008D15B4">
        <w:rPr>
          <w:rFonts w:cs="Arial"/>
          <w:color w:val="0070C0"/>
          <w:sz w:val="20"/>
        </w:rPr>
        <w:t>(</w:t>
      </w:r>
      <w:proofErr w:type="spellStart"/>
      <w:r w:rsidRPr="008D15B4">
        <w:rPr>
          <w:rFonts w:cs="Arial"/>
          <w:color w:val="0070C0"/>
          <w:sz w:val="20"/>
        </w:rPr>
        <w:t>string</w:t>
      </w:r>
      <w:proofErr w:type="spellEnd"/>
      <w:r w:rsidRPr="008D15B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="00D34690">
        <w:rPr>
          <w:rFonts w:cs="Arial"/>
          <w:sz w:val="20"/>
        </w:rPr>
        <w:t>Data da inclusão no formato YYYY-MM-DD</w:t>
      </w:r>
      <w:r w:rsidR="00D25268">
        <w:rPr>
          <w:rFonts w:cs="Arial"/>
          <w:sz w:val="20"/>
        </w:rPr>
        <w:t xml:space="preserve"> HH:MM:SS</w:t>
      </w:r>
      <w:r w:rsidR="00D34690">
        <w:rPr>
          <w:rFonts w:cs="Arial"/>
          <w:sz w:val="20"/>
        </w:rPr>
        <w:t>;</w:t>
      </w:r>
    </w:p>
    <w:p w14:paraId="2480DC1D" w14:textId="7C610598" w:rsidR="008D15B4" w:rsidRPr="008D15B4" w:rsidRDefault="008D15B4" w:rsidP="008D15B4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8D15B4">
        <w:rPr>
          <w:rFonts w:cs="Arial"/>
          <w:sz w:val="20"/>
        </w:rPr>
        <w:t>TypeSuitability</w:t>
      </w:r>
      <w:bookmarkStart w:id="94" w:name="_Hlk95732782"/>
      <w:proofErr w:type="spellEnd"/>
      <w:r>
        <w:rPr>
          <w:rFonts w:cs="Arial"/>
          <w:sz w:val="20"/>
        </w:rPr>
        <w:t xml:space="preserve"> </w:t>
      </w:r>
      <w:r w:rsidRPr="008D15B4">
        <w:rPr>
          <w:rFonts w:cs="Arial"/>
          <w:color w:val="0070C0"/>
          <w:sz w:val="20"/>
        </w:rPr>
        <w:t>(</w:t>
      </w:r>
      <w:proofErr w:type="spellStart"/>
      <w:r w:rsidRPr="008D15B4">
        <w:rPr>
          <w:rFonts w:cs="Arial"/>
          <w:color w:val="0070C0"/>
          <w:sz w:val="20"/>
        </w:rPr>
        <w:t>string</w:t>
      </w:r>
      <w:proofErr w:type="spellEnd"/>
      <w:r w:rsidRPr="008D15B4">
        <w:rPr>
          <w:rFonts w:cs="Arial"/>
          <w:color w:val="0070C0"/>
          <w:sz w:val="20"/>
        </w:rPr>
        <w:t xml:space="preserve">) </w:t>
      </w:r>
      <w:r>
        <w:rPr>
          <w:rFonts w:cs="Arial"/>
          <w:sz w:val="20"/>
        </w:rPr>
        <w:t xml:space="preserve">= </w:t>
      </w:r>
      <w:bookmarkEnd w:id="94"/>
      <w:r w:rsidR="005054A5" w:rsidRPr="00C65081">
        <w:rPr>
          <w:rFonts w:cs="Arial"/>
          <w:sz w:val="20"/>
        </w:rPr>
        <w:t xml:space="preserve">Tipo do termo </w:t>
      </w:r>
      <w:proofErr w:type="spellStart"/>
      <w:r w:rsidR="005054A5" w:rsidRPr="00C65081">
        <w:rPr>
          <w:rFonts w:cs="Arial"/>
          <w:sz w:val="20"/>
        </w:rPr>
        <w:t>Suitability</w:t>
      </w:r>
      <w:proofErr w:type="spellEnd"/>
      <w:r w:rsidR="005054A5" w:rsidRPr="00C65081">
        <w:rPr>
          <w:rFonts w:cs="Arial"/>
          <w:sz w:val="20"/>
        </w:rPr>
        <w:t xml:space="preserve"> a ser mostrado ao cliente</w:t>
      </w:r>
      <w:r w:rsidR="005054A5">
        <w:rPr>
          <w:rFonts w:cs="Arial"/>
          <w:sz w:val="20"/>
        </w:rPr>
        <w:t>;</w:t>
      </w:r>
    </w:p>
    <w:p w14:paraId="408004C0" w14:textId="77777777" w:rsidR="005054A5" w:rsidRPr="005A2CCD" w:rsidRDefault="005054A5" w:rsidP="005054A5">
      <w:pPr>
        <w:ind w:left="198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AlertText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r w:rsidRPr="00C65081">
        <w:rPr>
          <w:rFonts w:cs="Arial"/>
          <w:sz w:val="20"/>
        </w:rPr>
        <w:t xml:space="preserve">Mensagem de alerta </w:t>
      </w:r>
      <w:proofErr w:type="spellStart"/>
      <w:r w:rsidRPr="00C65081">
        <w:rPr>
          <w:rFonts w:cs="Arial"/>
          <w:sz w:val="20"/>
        </w:rPr>
        <w:t>Suitability</w:t>
      </w:r>
      <w:proofErr w:type="spellEnd"/>
      <w:r>
        <w:rPr>
          <w:rFonts w:cs="Arial"/>
          <w:sz w:val="20"/>
        </w:rPr>
        <w:t>;</w:t>
      </w:r>
    </w:p>
    <w:p w14:paraId="3336CC10" w14:textId="0A43188A" w:rsidR="005054A5" w:rsidRDefault="005054A5" w:rsidP="005054A5">
      <w:pPr>
        <w:ind w:left="198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AgreementText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Mensagem para o termo de aceite;</w:t>
      </w:r>
    </w:p>
    <w:p w14:paraId="72ED627B" w14:textId="77777777" w:rsidR="005054A5" w:rsidRPr="005A2CCD" w:rsidRDefault="005054A5" w:rsidP="005054A5">
      <w:pPr>
        <w:ind w:left="198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Profile</w:t>
      </w:r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Perfil do investidor;</w:t>
      </w:r>
    </w:p>
    <w:p w14:paraId="5357E501" w14:textId="77777777" w:rsidR="005054A5" w:rsidRDefault="005054A5" w:rsidP="005054A5">
      <w:pPr>
        <w:ind w:left="1985"/>
        <w:rPr>
          <w:rFonts w:cs="Arial"/>
          <w:sz w:val="20"/>
        </w:rPr>
      </w:pPr>
      <w:r w:rsidRPr="00663574">
        <w:rPr>
          <w:rFonts w:cs="Arial"/>
          <w:sz w:val="20"/>
        </w:rPr>
        <w:sym w:font="Wingdings" w:char="F0A0"/>
      </w:r>
      <w:r w:rsidRPr="005A2CCD">
        <w:rPr>
          <w:rFonts w:cs="Arial"/>
          <w:sz w:val="20"/>
        </w:rPr>
        <w:t xml:space="preserve"> </w:t>
      </w:r>
      <w:proofErr w:type="spellStart"/>
      <w:r w:rsidRPr="005A2CCD">
        <w:rPr>
          <w:rFonts w:cs="Arial"/>
          <w:sz w:val="20"/>
        </w:rPr>
        <w:t>NewProfile</w:t>
      </w:r>
      <w:proofErr w:type="spellEnd"/>
      <w:r w:rsidRPr="006871F7">
        <w:rPr>
          <w:rFonts w:cs="Arial"/>
          <w:sz w:val="20"/>
        </w:rPr>
        <w:t xml:space="preserve"> </w:t>
      </w:r>
      <w:r w:rsidRPr="006871F7">
        <w:rPr>
          <w:rFonts w:cs="Arial"/>
          <w:color w:val="0070C0"/>
          <w:sz w:val="20"/>
        </w:rPr>
        <w:t>(</w:t>
      </w:r>
      <w:proofErr w:type="spellStart"/>
      <w:r w:rsidRPr="006871F7">
        <w:rPr>
          <w:rFonts w:cs="Arial"/>
          <w:color w:val="0070C0"/>
          <w:sz w:val="20"/>
        </w:rPr>
        <w:t>string</w:t>
      </w:r>
      <w:proofErr w:type="spellEnd"/>
      <w:r w:rsidRPr="006871F7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Novo perfil do investidor considerando esta nova ordem;</w:t>
      </w:r>
    </w:p>
    <w:p w14:paraId="7C8028E6" w14:textId="1FD3FFCF" w:rsidR="006367F2" w:rsidRDefault="008D15B4" w:rsidP="005054A5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r w:rsidRPr="008D15B4">
        <w:rPr>
          <w:rFonts w:cs="Arial"/>
          <w:sz w:val="20"/>
        </w:rPr>
        <w:t>Textual</w:t>
      </w:r>
      <w:r>
        <w:rPr>
          <w:rFonts w:cs="Arial"/>
          <w:sz w:val="20"/>
        </w:rPr>
        <w:t xml:space="preserve"> (</w:t>
      </w:r>
      <w:proofErr w:type="spellStart"/>
      <w:r>
        <w:rPr>
          <w:rFonts w:cs="Arial"/>
          <w:sz w:val="20"/>
        </w:rPr>
        <w:t>string</w:t>
      </w:r>
      <w:proofErr w:type="spellEnd"/>
      <w:r>
        <w:rPr>
          <w:rFonts w:cs="Arial"/>
          <w:sz w:val="20"/>
        </w:rPr>
        <w:t xml:space="preserve">) = </w:t>
      </w:r>
      <w:r w:rsidR="005054A5">
        <w:rPr>
          <w:rFonts w:cs="Arial"/>
          <w:sz w:val="20"/>
        </w:rPr>
        <w:t>Texto gerado pelo OMS para confirmação da ordem;</w:t>
      </w:r>
    </w:p>
    <w:p w14:paraId="4A77A912" w14:textId="3423A7F3" w:rsidR="00D34690" w:rsidRPr="008D15B4" w:rsidRDefault="00D34690" w:rsidP="00D34690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>
        <w:rPr>
          <w:rFonts w:cs="Arial"/>
          <w:sz w:val="20"/>
        </w:rPr>
        <w:t xml:space="preserve"> </w:t>
      </w:r>
      <w:proofErr w:type="spellStart"/>
      <w:r w:rsidRPr="008D15B4">
        <w:rPr>
          <w:rFonts w:cs="Arial"/>
          <w:sz w:val="20"/>
        </w:rPr>
        <w:t>Blocked</w:t>
      </w:r>
      <w:proofErr w:type="spellEnd"/>
      <w:r>
        <w:rPr>
          <w:rFonts w:cs="Arial"/>
          <w:sz w:val="20"/>
        </w:rPr>
        <w:t xml:space="preserve"> </w:t>
      </w:r>
      <w:r w:rsidRPr="008D15B4">
        <w:rPr>
          <w:rFonts w:cs="Arial"/>
          <w:color w:val="0070C0"/>
          <w:sz w:val="20"/>
        </w:rPr>
        <w:t>(</w:t>
      </w:r>
      <w:proofErr w:type="spellStart"/>
      <w:r w:rsidRPr="008D15B4">
        <w:rPr>
          <w:rFonts w:cs="Arial"/>
          <w:color w:val="0070C0"/>
          <w:sz w:val="20"/>
        </w:rPr>
        <w:t>bool</w:t>
      </w:r>
      <w:proofErr w:type="spellEnd"/>
      <w:r w:rsidRPr="008D15B4"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proofErr w:type="spellStart"/>
      <w:r w:rsidR="005054A5">
        <w:rPr>
          <w:rFonts w:cs="Arial"/>
          <w:sz w:val="20"/>
        </w:rPr>
        <w:t>True</w:t>
      </w:r>
      <w:proofErr w:type="spellEnd"/>
      <w:r w:rsidR="005054A5">
        <w:rPr>
          <w:rFonts w:cs="Arial"/>
          <w:sz w:val="20"/>
        </w:rPr>
        <w:t xml:space="preserve"> indica bloqueado.</w:t>
      </w:r>
    </w:p>
    <w:p w14:paraId="311D41F2" w14:textId="77777777" w:rsidR="00D34690" w:rsidRDefault="00D34690" w:rsidP="008D15B4">
      <w:pPr>
        <w:ind w:left="1985"/>
        <w:rPr>
          <w:rFonts w:cs="Arial"/>
          <w:sz w:val="20"/>
        </w:rPr>
      </w:pPr>
    </w:p>
    <w:p w14:paraId="16CC8119" w14:textId="51122F77" w:rsidR="004D3397" w:rsidRDefault="004D3397" w:rsidP="00F95F47">
      <w:pPr>
        <w:rPr>
          <w:rFonts w:cs="Arial"/>
          <w:color w:val="0070C0"/>
          <w:sz w:val="20"/>
        </w:rPr>
      </w:pPr>
    </w:p>
    <w:p w14:paraId="41B3C67E" w14:textId="28D2AD96" w:rsidR="00F95F47" w:rsidRDefault="00F95F47">
      <w:pPr>
        <w:widowControl/>
        <w:suppressAutoHyphens w:val="0"/>
        <w:rPr>
          <w:rFonts w:cs="Arial"/>
          <w:color w:val="0070C0"/>
          <w:sz w:val="20"/>
        </w:rPr>
      </w:pPr>
      <w:r>
        <w:rPr>
          <w:rFonts w:cs="Arial"/>
          <w:color w:val="0070C0"/>
          <w:sz w:val="20"/>
        </w:rPr>
        <w:br w:type="page"/>
      </w:r>
    </w:p>
    <w:p w14:paraId="355A16DB" w14:textId="77777777" w:rsidR="00F95F47" w:rsidRDefault="00F95F47" w:rsidP="00F95F47">
      <w:pPr>
        <w:rPr>
          <w:rFonts w:cs="Arial"/>
          <w:color w:val="0070C0"/>
          <w:sz w:val="20"/>
        </w:rPr>
      </w:pPr>
    </w:p>
    <w:p w14:paraId="68298131" w14:textId="03622E88" w:rsidR="00604AEC" w:rsidRDefault="00604AEC" w:rsidP="00F95F47">
      <w:pPr>
        <w:pStyle w:val="Ttulo1"/>
        <w:numPr>
          <w:ilvl w:val="0"/>
          <w:numId w:val="0"/>
        </w:numPr>
        <w:jc w:val="left"/>
        <w:rPr>
          <w:sz w:val="22"/>
          <w:szCs w:val="22"/>
        </w:rPr>
      </w:pPr>
      <w:bookmarkStart w:id="95" w:name="_Toc100304775"/>
      <w:r w:rsidRPr="005D1D65">
        <w:rPr>
          <w:sz w:val="22"/>
          <w:szCs w:val="22"/>
        </w:rPr>
        <w:t>2.</w:t>
      </w:r>
      <w:r>
        <w:rPr>
          <w:sz w:val="22"/>
          <w:szCs w:val="22"/>
        </w:rPr>
        <w:t>5</w:t>
      </w:r>
      <w:r w:rsidRPr="005D1D65">
        <w:rPr>
          <w:sz w:val="22"/>
          <w:szCs w:val="22"/>
        </w:rPr>
        <w:t xml:space="preserve">) Solicitação </w:t>
      </w:r>
      <w:r>
        <w:rPr>
          <w:sz w:val="22"/>
          <w:szCs w:val="22"/>
        </w:rPr>
        <w:t xml:space="preserve">Diversas </w:t>
      </w:r>
      <w:r w:rsidRPr="005D1D65">
        <w:rPr>
          <w:sz w:val="22"/>
          <w:szCs w:val="22"/>
        </w:rPr>
        <w:t>para API</w:t>
      </w:r>
      <w:bookmarkEnd w:id="95"/>
    </w:p>
    <w:p w14:paraId="78399922" w14:textId="77777777" w:rsidR="00604AEC" w:rsidRPr="00604AEC" w:rsidRDefault="00604AEC" w:rsidP="00604AEC"/>
    <w:p w14:paraId="28E43712" w14:textId="54B4B1F9" w:rsidR="00F95F47" w:rsidRPr="003C2789" w:rsidRDefault="00F95F47" w:rsidP="00F95F47">
      <w:pPr>
        <w:pStyle w:val="Ttulo1"/>
        <w:numPr>
          <w:ilvl w:val="0"/>
          <w:numId w:val="0"/>
        </w:numPr>
        <w:jc w:val="left"/>
        <w:rPr>
          <w:b w:val="0"/>
          <w:bCs w:val="0"/>
          <w:sz w:val="22"/>
          <w:szCs w:val="22"/>
        </w:rPr>
      </w:pPr>
      <w:bookmarkStart w:id="96" w:name="_Toc100304776"/>
      <w:r w:rsidRPr="003C2789">
        <w:rPr>
          <w:b w:val="0"/>
          <w:bCs w:val="0"/>
          <w:sz w:val="22"/>
          <w:szCs w:val="22"/>
        </w:rPr>
        <w:t>2.5.</w:t>
      </w:r>
      <w:r>
        <w:rPr>
          <w:b w:val="0"/>
          <w:bCs w:val="0"/>
          <w:sz w:val="22"/>
          <w:szCs w:val="22"/>
        </w:rPr>
        <w:t>1</w:t>
      </w:r>
      <w:r w:rsidRPr="003C2789">
        <w:rPr>
          <w:b w:val="0"/>
          <w:bCs w:val="0"/>
          <w:sz w:val="22"/>
          <w:szCs w:val="22"/>
        </w:rPr>
        <w:t xml:space="preserve">) Solicitação de </w:t>
      </w:r>
      <w:proofErr w:type="spellStart"/>
      <w:r>
        <w:rPr>
          <w:b w:val="0"/>
          <w:bCs w:val="0"/>
          <w:sz w:val="22"/>
          <w:szCs w:val="22"/>
        </w:rPr>
        <w:t>Load</w:t>
      </w:r>
      <w:proofErr w:type="spellEnd"/>
      <w:r>
        <w:rPr>
          <w:b w:val="0"/>
          <w:bCs w:val="0"/>
          <w:sz w:val="22"/>
          <w:szCs w:val="22"/>
        </w:rPr>
        <w:t xml:space="preserve"> Test </w:t>
      </w:r>
      <w:r w:rsidRPr="003C2789">
        <w:rPr>
          <w:b w:val="0"/>
          <w:bCs w:val="0"/>
          <w:sz w:val="22"/>
          <w:szCs w:val="22"/>
        </w:rPr>
        <w:t>para a API</w:t>
      </w:r>
      <w:bookmarkEnd w:id="96"/>
    </w:p>
    <w:p w14:paraId="09861416" w14:textId="77777777" w:rsidR="00F95F47" w:rsidRDefault="00F95F47" w:rsidP="00F95F47">
      <w:pPr>
        <w:ind w:left="851"/>
        <w:rPr>
          <w:rFonts w:cs="Arial"/>
          <w:sz w:val="22"/>
          <w:szCs w:val="22"/>
        </w:rPr>
      </w:pPr>
    </w:p>
    <w:p w14:paraId="71DFE1BC" w14:textId="251E3307" w:rsidR="00F95F47" w:rsidRDefault="00F95F47" w:rsidP="00F95F47">
      <w:pPr>
        <w:ind w:left="851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 w:rsidRPr="005D1D65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 xml:space="preserve">Método </w:t>
      </w:r>
      <w:proofErr w:type="spellStart"/>
      <w:r w:rsidRPr="00752444">
        <w:rPr>
          <w:rFonts w:cs="Arial"/>
          <w:b/>
          <w:sz w:val="22"/>
          <w:szCs w:val="22"/>
        </w:rPr>
        <w:t>LoadTest</w:t>
      </w:r>
      <w:proofErr w:type="spellEnd"/>
      <w:r>
        <w:rPr>
          <w:rFonts w:cs="Arial"/>
          <w:sz w:val="22"/>
          <w:szCs w:val="22"/>
        </w:rPr>
        <w:t>;</w:t>
      </w:r>
    </w:p>
    <w:p w14:paraId="0135F0F6" w14:textId="3D51B97D" w:rsidR="00DE275E" w:rsidRPr="00421960" w:rsidRDefault="001E08FB" w:rsidP="00DE275E">
      <w:pPr>
        <w:ind w:left="1418"/>
        <w:rPr>
          <w:rFonts w:cs="Arial"/>
          <w:color w:val="0070C0"/>
          <w:sz w:val="16"/>
          <w:szCs w:val="16"/>
        </w:rPr>
      </w:pPr>
      <w:proofErr w:type="spellStart"/>
      <w:r w:rsidRPr="001E08FB">
        <w:rPr>
          <w:rFonts w:cs="Arial"/>
          <w:color w:val="0070C0"/>
          <w:sz w:val="16"/>
          <w:szCs w:val="16"/>
        </w:rPr>
        <w:t>LoadTest</w:t>
      </w:r>
      <w:proofErr w:type="spellEnd"/>
      <w:r w:rsidRPr="001E08FB">
        <w:rPr>
          <w:rFonts w:cs="Arial"/>
          <w:color w:val="0070C0"/>
          <w:sz w:val="16"/>
          <w:szCs w:val="16"/>
        </w:rPr>
        <w:t>(</w:t>
      </w:r>
      <w:proofErr w:type="spellStart"/>
      <w:r w:rsidRPr="001E08FB">
        <w:rPr>
          <w:rFonts w:cs="Arial"/>
          <w:color w:val="0070C0"/>
          <w:sz w:val="16"/>
          <w:szCs w:val="16"/>
        </w:rPr>
        <w:t>LoadTestParam</w:t>
      </w:r>
      <w:proofErr w:type="spellEnd"/>
      <w:r w:rsidRPr="001E08FB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1E08FB">
        <w:rPr>
          <w:rFonts w:cs="Arial"/>
          <w:color w:val="0070C0"/>
          <w:sz w:val="16"/>
          <w:szCs w:val="16"/>
        </w:rPr>
        <w:t>loadTestParam</w:t>
      </w:r>
      <w:proofErr w:type="spellEnd"/>
      <w:r w:rsidRPr="001E08FB">
        <w:rPr>
          <w:rFonts w:cs="Arial"/>
          <w:color w:val="0070C0"/>
          <w:sz w:val="16"/>
          <w:szCs w:val="16"/>
        </w:rPr>
        <w:t xml:space="preserve">, </w:t>
      </w:r>
      <w:proofErr w:type="spellStart"/>
      <w:r w:rsidRPr="001E08FB">
        <w:rPr>
          <w:rFonts w:cs="Arial"/>
          <w:color w:val="0070C0"/>
          <w:sz w:val="16"/>
          <w:szCs w:val="16"/>
        </w:rPr>
        <w:t>CancellationToken</w:t>
      </w:r>
      <w:proofErr w:type="spellEnd"/>
      <w:r w:rsidRPr="001E08FB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1E08FB">
        <w:rPr>
          <w:rFonts w:cs="Arial"/>
          <w:color w:val="0070C0"/>
          <w:sz w:val="16"/>
          <w:szCs w:val="16"/>
        </w:rPr>
        <w:t>cancelToken</w:t>
      </w:r>
      <w:proofErr w:type="spellEnd"/>
      <w:r w:rsidRPr="001E08FB">
        <w:rPr>
          <w:rFonts w:cs="Arial"/>
          <w:color w:val="0070C0"/>
          <w:sz w:val="16"/>
          <w:szCs w:val="16"/>
        </w:rPr>
        <w:t xml:space="preserve">, </w:t>
      </w:r>
      <w:proofErr w:type="spellStart"/>
      <w:r w:rsidRPr="001E08FB">
        <w:rPr>
          <w:rFonts w:cs="Arial"/>
          <w:color w:val="0070C0"/>
          <w:sz w:val="16"/>
          <w:szCs w:val="16"/>
        </w:rPr>
        <w:t>int</w:t>
      </w:r>
      <w:proofErr w:type="spellEnd"/>
      <w:r w:rsidRPr="001E08FB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1E08FB">
        <w:rPr>
          <w:rFonts w:cs="Arial"/>
          <w:color w:val="0070C0"/>
          <w:sz w:val="16"/>
          <w:szCs w:val="16"/>
        </w:rPr>
        <w:t>millisecondsToRequestLooping</w:t>
      </w:r>
      <w:proofErr w:type="spellEnd"/>
      <w:r w:rsidRPr="001E08FB">
        <w:rPr>
          <w:rFonts w:cs="Arial"/>
          <w:color w:val="0070C0"/>
          <w:sz w:val="16"/>
          <w:szCs w:val="16"/>
        </w:rPr>
        <w:t xml:space="preserve"> = 300, </w:t>
      </w:r>
      <w:proofErr w:type="spellStart"/>
      <w:r w:rsidRPr="001E08FB">
        <w:rPr>
          <w:rFonts w:cs="Arial"/>
          <w:color w:val="0070C0"/>
          <w:sz w:val="16"/>
          <w:szCs w:val="16"/>
        </w:rPr>
        <w:t>int</w:t>
      </w:r>
      <w:proofErr w:type="spellEnd"/>
      <w:r w:rsidRPr="001E08FB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1E08FB">
        <w:rPr>
          <w:rFonts w:cs="Arial"/>
          <w:color w:val="0070C0"/>
          <w:sz w:val="16"/>
          <w:szCs w:val="16"/>
        </w:rPr>
        <w:t>millisecondsTimeOut</w:t>
      </w:r>
      <w:proofErr w:type="spellEnd"/>
      <w:r w:rsidRPr="001E08FB">
        <w:rPr>
          <w:rFonts w:cs="Arial"/>
          <w:color w:val="0070C0"/>
          <w:sz w:val="16"/>
          <w:szCs w:val="16"/>
        </w:rPr>
        <w:t xml:space="preserve"> = 10000)</w:t>
      </w:r>
    </w:p>
    <w:p w14:paraId="0D69CDF5" w14:textId="77777777" w:rsidR="00DE275E" w:rsidRDefault="00DE275E" w:rsidP="00DE275E">
      <w:pPr>
        <w:ind w:left="2268"/>
        <w:rPr>
          <w:rFonts w:cs="Arial"/>
          <w:sz w:val="22"/>
          <w:szCs w:val="22"/>
        </w:rPr>
      </w:pPr>
    </w:p>
    <w:p w14:paraId="2F0EF983" w14:textId="77777777" w:rsidR="00DE275E" w:rsidRDefault="00DE275E" w:rsidP="00DE275E">
      <w:pPr>
        <w:ind w:left="2268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Onde:</w:t>
      </w:r>
    </w:p>
    <w:p w14:paraId="6C86DCD5" w14:textId="2D58DCBB" w:rsidR="00DE275E" w:rsidRDefault="00DE275E" w:rsidP="00DE275E">
      <w:pPr>
        <w:ind w:left="2552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</w:t>
      </w:r>
      <w:proofErr w:type="spellStart"/>
      <w:r w:rsidR="00C35B21">
        <w:rPr>
          <w:rFonts w:cs="Arial"/>
          <w:sz w:val="22"/>
          <w:szCs w:val="22"/>
        </w:rPr>
        <w:t>LoadTestParam</w:t>
      </w:r>
      <w:proofErr w:type="spellEnd"/>
      <w:r w:rsidR="00C35B21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 xml:space="preserve">= </w:t>
      </w:r>
      <w:r w:rsidR="00C35B21">
        <w:rPr>
          <w:rFonts w:cs="Arial"/>
          <w:sz w:val="22"/>
          <w:szCs w:val="22"/>
        </w:rPr>
        <w:t>Parâmetros do teste (vide abaixo)</w:t>
      </w:r>
      <w:r>
        <w:rPr>
          <w:rFonts w:cs="Arial"/>
          <w:sz w:val="22"/>
          <w:szCs w:val="22"/>
        </w:rPr>
        <w:t>;</w:t>
      </w:r>
    </w:p>
    <w:p w14:paraId="0CD2CF74" w14:textId="77777777" w:rsidR="00DE275E" w:rsidRDefault="00DE275E" w:rsidP="00DE275E">
      <w:pPr>
        <w:ind w:left="2552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</w:t>
      </w:r>
      <w:proofErr w:type="spellStart"/>
      <w:r w:rsidRPr="00FC6BCC">
        <w:rPr>
          <w:rFonts w:cs="Arial"/>
          <w:sz w:val="22"/>
          <w:szCs w:val="22"/>
          <w:highlight w:val="yellow"/>
        </w:rPr>
        <w:t>CancellationToken</w:t>
      </w:r>
      <w:proofErr w:type="spellEnd"/>
      <w:r>
        <w:rPr>
          <w:rFonts w:cs="Arial"/>
          <w:sz w:val="22"/>
          <w:szCs w:val="22"/>
        </w:rPr>
        <w:t xml:space="preserve"> = Token que permite cancelar a assinatura (gerar token com o comando “</w:t>
      </w:r>
      <w:r w:rsidRPr="00A26E00">
        <w:rPr>
          <w:rFonts w:cs="Arial"/>
          <w:i/>
          <w:iCs/>
          <w:color w:val="0070C0"/>
          <w:sz w:val="16"/>
          <w:szCs w:val="16"/>
        </w:rPr>
        <w:t xml:space="preserve">new </w:t>
      </w:r>
      <w:proofErr w:type="spellStart"/>
      <w:r w:rsidRPr="00A26E00">
        <w:rPr>
          <w:rFonts w:cs="Arial"/>
          <w:i/>
          <w:iCs/>
          <w:color w:val="0070C0"/>
          <w:sz w:val="16"/>
          <w:szCs w:val="16"/>
        </w:rPr>
        <w:t>CancellationTokenSource</w:t>
      </w:r>
      <w:proofErr w:type="spellEnd"/>
      <w:r w:rsidRPr="00A26E00">
        <w:rPr>
          <w:rFonts w:cs="Arial"/>
          <w:i/>
          <w:iCs/>
          <w:color w:val="0070C0"/>
          <w:sz w:val="16"/>
          <w:szCs w:val="16"/>
        </w:rPr>
        <w:t>()</w:t>
      </w:r>
      <w:r>
        <w:rPr>
          <w:rFonts w:cs="Arial"/>
          <w:sz w:val="22"/>
          <w:szCs w:val="22"/>
        </w:rPr>
        <w:t>”);</w:t>
      </w:r>
    </w:p>
    <w:p w14:paraId="0E6D5EF3" w14:textId="4E07BFEA" w:rsidR="00DE275E" w:rsidRDefault="00DE275E" w:rsidP="00DE275E">
      <w:pPr>
        <w:ind w:left="2552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</w:t>
      </w:r>
      <w:proofErr w:type="spellStart"/>
      <w:r w:rsidR="00C35B21" w:rsidRPr="00C35B21">
        <w:rPr>
          <w:rFonts w:cs="Arial"/>
          <w:sz w:val="22"/>
          <w:szCs w:val="22"/>
        </w:rPr>
        <w:t>millisecondsToRequestLooping</w:t>
      </w:r>
      <w:proofErr w:type="spellEnd"/>
      <w:r w:rsidR="00C35B21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>=</w:t>
      </w:r>
      <w:r w:rsidR="00C35B21">
        <w:rPr>
          <w:rFonts w:cs="Arial"/>
          <w:sz w:val="22"/>
          <w:szCs w:val="22"/>
        </w:rPr>
        <w:t xml:space="preserve"> Tempo (em </w:t>
      </w:r>
      <w:r w:rsidR="00C35B21" w:rsidRPr="00C35B21">
        <w:rPr>
          <w:rFonts w:cs="Arial"/>
          <w:sz w:val="22"/>
          <w:szCs w:val="22"/>
        </w:rPr>
        <w:t>milissegundos</w:t>
      </w:r>
      <w:r w:rsidR="00C35B21">
        <w:rPr>
          <w:rFonts w:cs="Arial"/>
          <w:sz w:val="22"/>
          <w:szCs w:val="22"/>
        </w:rPr>
        <w:t>) para execução do loop</w:t>
      </w:r>
      <w:r w:rsidR="00BF7938">
        <w:rPr>
          <w:rFonts w:cs="Arial"/>
          <w:sz w:val="22"/>
          <w:szCs w:val="22"/>
        </w:rPr>
        <w:t xml:space="preserve"> (default 300ms)</w:t>
      </w:r>
      <w:r w:rsidR="00C35B21">
        <w:rPr>
          <w:rFonts w:cs="Arial"/>
          <w:sz w:val="22"/>
          <w:szCs w:val="22"/>
        </w:rPr>
        <w:t>;</w:t>
      </w:r>
    </w:p>
    <w:p w14:paraId="69F82F7B" w14:textId="4FC46B7F" w:rsidR="00C35B21" w:rsidRDefault="00C35B21" w:rsidP="00DE275E">
      <w:pPr>
        <w:ind w:left="2552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</w:t>
      </w:r>
      <w:proofErr w:type="spellStart"/>
      <w:r w:rsidRPr="00C35B21">
        <w:rPr>
          <w:rFonts w:cs="Arial"/>
          <w:sz w:val="22"/>
          <w:szCs w:val="22"/>
        </w:rPr>
        <w:t>millisecondsTimeOut</w:t>
      </w:r>
      <w:proofErr w:type="spellEnd"/>
      <w:r>
        <w:rPr>
          <w:rFonts w:cs="Arial"/>
          <w:sz w:val="22"/>
          <w:szCs w:val="22"/>
        </w:rPr>
        <w:t xml:space="preserve"> = Tempo (em </w:t>
      </w:r>
      <w:r w:rsidRPr="00C35B21">
        <w:rPr>
          <w:rFonts w:cs="Arial"/>
          <w:sz w:val="22"/>
          <w:szCs w:val="22"/>
        </w:rPr>
        <w:t>milissegundos</w:t>
      </w:r>
      <w:r>
        <w:rPr>
          <w:rFonts w:cs="Arial"/>
          <w:sz w:val="22"/>
          <w:szCs w:val="22"/>
        </w:rPr>
        <w:t>) para timeout do teste</w:t>
      </w:r>
      <w:r w:rsidR="00BF7938">
        <w:rPr>
          <w:rFonts w:cs="Arial"/>
          <w:sz w:val="22"/>
          <w:szCs w:val="22"/>
        </w:rPr>
        <w:t xml:space="preserve"> (default 10000ms)</w:t>
      </w:r>
      <w:r>
        <w:rPr>
          <w:rFonts w:cs="Arial"/>
          <w:sz w:val="22"/>
          <w:szCs w:val="22"/>
        </w:rPr>
        <w:t>.</w:t>
      </w:r>
    </w:p>
    <w:p w14:paraId="14E04089" w14:textId="77777777" w:rsidR="00DE275E" w:rsidRDefault="00DE275E" w:rsidP="00DE275E">
      <w:pPr>
        <w:ind w:left="2268"/>
        <w:rPr>
          <w:rFonts w:cs="Arial"/>
          <w:sz w:val="22"/>
          <w:szCs w:val="22"/>
        </w:rPr>
      </w:pPr>
    </w:p>
    <w:p w14:paraId="7A187A58" w14:textId="420D7D9D" w:rsidR="00DE275E" w:rsidRDefault="00DE275E" w:rsidP="00DE275E">
      <w:pPr>
        <w:ind w:left="2268"/>
        <w:rPr>
          <w:rFonts w:cs="Arial"/>
          <w:sz w:val="22"/>
          <w:szCs w:val="22"/>
        </w:rPr>
      </w:pPr>
      <w:r w:rsidRPr="00DA694F">
        <w:rPr>
          <w:rFonts w:cs="Arial"/>
          <w:i/>
          <w:iCs/>
          <w:sz w:val="22"/>
          <w:szCs w:val="22"/>
          <w:highlight w:val="yellow"/>
          <w:u w:val="single"/>
        </w:rPr>
        <w:t>Atenção</w:t>
      </w:r>
      <w:r>
        <w:rPr>
          <w:rFonts w:cs="Arial"/>
          <w:sz w:val="22"/>
          <w:szCs w:val="22"/>
        </w:rPr>
        <w:t>: Utilizar o token gerado para efetuar o cancelamento da assinatura (comando “</w:t>
      </w:r>
      <w:proofErr w:type="spellStart"/>
      <w:r w:rsidRPr="00DA694F">
        <w:rPr>
          <w:rFonts w:cs="Arial"/>
          <w:i/>
          <w:iCs/>
          <w:color w:val="0070C0"/>
          <w:sz w:val="16"/>
          <w:szCs w:val="16"/>
        </w:rPr>
        <w:t>cancellationTokenSource.Cancel</w:t>
      </w:r>
      <w:proofErr w:type="spellEnd"/>
      <w:r w:rsidRPr="00DA694F">
        <w:rPr>
          <w:rFonts w:cs="Arial"/>
          <w:i/>
          <w:iCs/>
          <w:color w:val="0070C0"/>
          <w:sz w:val="16"/>
          <w:szCs w:val="16"/>
        </w:rPr>
        <w:t>();</w:t>
      </w:r>
      <w:r>
        <w:rPr>
          <w:rFonts w:cs="Arial"/>
          <w:sz w:val="22"/>
          <w:szCs w:val="22"/>
        </w:rPr>
        <w:t>”) que não está sendo mais utilizada, permitindo assim reduzir o consumo de memória, processador e rede.</w:t>
      </w:r>
    </w:p>
    <w:p w14:paraId="4C2D4ED4" w14:textId="77777777" w:rsidR="00DE275E" w:rsidRDefault="00DE275E" w:rsidP="00F95F47">
      <w:pPr>
        <w:ind w:left="567"/>
        <w:rPr>
          <w:rFonts w:cs="Arial"/>
          <w:sz w:val="22"/>
          <w:szCs w:val="22"/>
        </w:rPr>
      </w:pPr>
    </w:p>
    <w:p w14:paraId="22C47064" w14:textId="77777777" w:rsidR="00F95F47" w:rsidRDefault="00F95F47" w:rsidP="00F95F47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Parâmetros de entrada = Estrutura </w:t>
      </w:r>
      <w:proofErr w:type="spellStart"/>
      <w:r w:rsidRPr="00752444">
        <w:rPr>
          <w:rFonts w:cs="Arial"/>
          <w:b/>
          <w:sz w:val="22"/>
          <w:szCs w:val="22"/>
        </w:rPr>
        <w:t>LoadTestParam</w:t>
      </w:r>
      <w:proofErr w:type="spellEnd"/>
      <w:r>
        <w:rPr>
          <w:rFonts w:cs="Arial"/>
          <w:sz w:val="22"/>
          <w:szCs w:val="22"/>
        </w:rPr>
        <w:t>:</w:t>
      </w:r>
    </w:p>
    <w:p w14:paraId="65186486" w14:textId="77777777" w:rsidR="00F95F47" w:rsidRDefault="00F95F47" w:rsidP="00F95F47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52444">
        <w:rPr>
          <w:rFonts w:cs="Arial"/>
          <w:sz w:val="20"/>
        </w:rPr>
        <w:t>QttActors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[obrigatório]</w:t>
      </w:r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int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Quantidade de atores que devem executar o teste simultaneamente;</w:t>
      </w:r>
    </w:p>
    <w:p w14:paraId="73D54B5B" w14:textId="77777777" w:rsidR="00F95F47" w:rsidRDefault="00F95F47" w:rsidP="00F95F47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52444">
        <w:rPr>
          <w:rFonts w:cs="Arial"/>
          <w:sz w:val="20"/>
        </w:rPr>
        <w:t>QuotesParam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 xml:space="preserve">[obrigatório] </w:t>
      </w:r>
      <w:r>
        <w:rPr>
          <w:rFonts w:cs="Arial"/>
          <w:sz w:val="20"/>
        </w:rPr>
        <w:t xml:space="preserve">= Vide estrutura </w:t>
      </w:r>
      <w:proofErr w:type="spellStart"/>
      <w:r w:rsidRPr="00752444">
        <w:rPr>
          <w:rFonts w:cs="Arial"/>
          <w:sz w:val="20"/>
        </w:rPr>
        <w:t>QuotesParam</w:t>
      </w:r>
      <w:proofErr w:type="spellEnd"/>
      <w:r w:rsidRPr="00752444">
        <w:rPr>
          <w:rFonts w:cs="Arial"/>
          <w:sz w:val="20"/>
        </w:rPr>
        <w:t xml:space="preserve"> </w:t>
      </w:r>
      <w:r>
        <w:rPr>
          <w:rFonts w:cs="Arial"/>
          <w:sz w:val="20"/>
        </w:rPr>
        <w:t xml:space="preserve">no item </w:t>
      </w:r>
      <w:r w:rsidRPr="00752444">
        <w:rPr>
          <w:rFonts w:cs="Arial"/>
          <w:sz w:val="20"/>
        </w:rPr>
        <w:t>2.4.1</w:t>
      </w:r>
      <w:r>
        <w:rPr>
          <w:rFonts w:cs="Arial"/>
          <w:sz w:val="20"/>
        </w:rPr>
        <w:t>;</w:t>
      </w:r>
    </w:p>
    <w:p w14:paraId="58B8EABA" w14:textId="77777777" w:rsidR="00F95F47" w:rsidRDefault="00F95F47" w:rsidP="00F95F47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52444">
        <w:rPr>
          <w:rFonts w:cs="Arial"/>
          <w:sz w:val="20"/>
        </w:rPr>
        <w:t>OrderSingleParam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 xml:space="preserve">[obrigatório] </w:t>
      </w:r>
      <w:r>
        <w:rPr>
          <w:rFonts w:cs="Arial"/>
          <w:sz w:val="20"/>
        </w:rPr>
        <w:t xml:space="preserve">= Vide estrutura </w:t>
      </w:r>
      <w:proofErr w:type="spellStart"/>
      <w:r w:rsidRPr="00752444">
        <w:rPr>
          <w:rFonts w:cs="Arial"/>
          <w:sz w:val="20"/>
        </w:rPr>
        <w:t>OrderSingleParam</w:t>
      </w:r>
      <w:proofErr w:type="spellEnd"/>
      <w:r>
        <w:rPr>
          <w:rFonts w:cs="Arial"/>
          <w:sz w:val="20"/>
        </w:rPr>
        <w:t xml:space="preserve"> no item </w:t>
      </w:r>
      <w:r w:rsidRPr="00752444">
        <w:rPr>
          <w:rFonts w:cs="Arial"/>
          <w:sz w:val="20"/>
        </w:rPr>
        <w:t>2.</w:t>
      </w:r>
      <w:r>
        <w:rPr>
          <w:rFonts w:cs="Arial"/>
          <w:sz w:val="20"/>
        </w:rPr>
        <w:t>5</w:t>
      </w:r>
      <w:r w:rsidRPr="00752444">
        <w:rPr>
          <w:rFonts w:cs="Arial"/>
          <w:sz w:val="20"/>
        </w:rPr>
        <w:t>.</w:t>
      </w:r>
      <w:r>
        <w:rPr>
          <w:rFonts w:cs="Arial"/>
          <w:sz w:val="20"/>
        </w:rPr>
        <w:t>2;</w:t>
      </w:r>
    </w:p>
    <w:p w14:paraId="4911C766" w14:textId="77777777" w:rsidR="00F95F47" w:rsidRDefault="00F95F47" w:rsidP="00F95F47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52444">
        <w:rPr>
          <w:rFonts w:cs="Arial"/>
          <w:sz w:val="20"/>
        </w:rPr>
        <w:t>Sign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[obrigatório] 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Assinatura para execução (se </w:t>
      </w:r>
      <w:proofErr w:type="spellStart"/>
      <w:r>
        <w:rPr>
          <w:rFonts w:cs="Arial"/>
          <w:sz w:val="20"/>
        </w:rPr>
        <w:t>true</w:t>
      </w:r>
      <w:proofErr w:type="spellEnd"/>
      <w:r>
        <w:rPr>
          <w:rFonts w:cs="Arial"/>
          <w:sz w:val="20"/>
        </w:rPr>
        <w:t xml:space="preserve"> o campo </w:t>
      </w:r>
      <w:proofErr w:type="spellStart"/>
      <w:r w:rsidRPr="00AB0E06">
        <w:rPr>
          <w:rFonts w:cs="Arial"/>
          <w:sz w:val="20"/>
        </w:rPr>
        <w:t>millisecondsToRequestLooping</w:t>
      </w:r>
      <w:proofErr w:type="spellEnd"/>
      <w:r>
        <w:rPr>
          <w:rFonts w:cs="Arial"/>
          <w:sz w:val="20"/>
        </w:rPr>
        <w:t xml:space="preserve"> do método será usado como intervalo para entre as execuções do teste).</w:t>
      </w:r>
    </w:p>
    <w:p w14:paraId="35F9DFED" w14:textId="77777777" w:rsidR="00F95F47" w:rsidRDefault="00F95F47" w:rsidP="00F95F47">
      <w:pPr>
        <w:ind w:left="851"/>
        <w:rPr>
          <w:rFonts w:cs="Arial"/>
          <w:sz w:val="22"/>
          <w:szCs w:val="22"/>
        </w:rPr>
      </w:pPr>
    </w:p>
    <w:p w14:paraId="4556D1C2" w14:textId="3B000CC3" w:rsidR="00F95F47" w:rsidRDefault="00F95F47" w:rsidP="00F95F47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Retorno = Estrutura </w:t>
      </w:r>
      <w:proofErr w:type="spellStart"/>
      <w:r>
        <w:rPr>
          <w:rFonts w:cs="Arial"/>
          <w:b/>
          <w:sz w:val="22"/>
          <w:szCs w:val="22"/>
        </w:rPr>
        <w:t>LoadTestResult</w:t>
      </w:r>
      <w:proofErr w:type="spellEnd"/>
      <w:r>
        <w:rPr>
          <w:rFonts w:cs="Arial"/>
          <w:sz w:val="22"/>
          <w:szCs w:val="22"/>
        </w:rPr>
        <w:t>:</w:t>
      </w:r>
    </w:p>
    <w:p w14:paraId="5F777E2E" w14:textId="77777777" w:rsidR="00F95F47" w:rsidRPr="00AE5AAD" w:rsidRDefault="00F95F47" w:rsidP="00F95F47">
      <w:pPr>
        <w:ind w:left="1418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F0"/>
      </w:r>
      <w:r w:rsidRPr="00AE5AAD">
        <w:rPr>
          <w:rFonts w:cs="Arial"/>
          <w:sz w:val="20"/>
        </w:rPr>
        <w:t xml:space="preserve"> Status:</w:t>
      </w:r>
    </w:p>
    <w:p w14:paraId="0630A1B3" w14:textId="77777777" w:rsidR="00F95F47" w:rsidRPr="00AE5AAD" w:rsidRDefault="00F95F47" w:rsidP="00F95F47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</w:t>
      </w:r>
      <w:proofErr w:type="spellStart"/>
      <w:r w:rsidRPr="00AE5AAD">
        <w:rPr>
          <w:rFonts w:cs="Arial"/>
          <w:sz w:val="20"/>
        </w:rPr>
        <w:t>True</w:t>
      </w:r>
      <w:proofErr w:type="spellEnd"/>
      <w:r w:rsidRPr="00AE5AAD">
        <w:rPr>
          <w:rFonts w:cs="Arial"/>
          <w:sz w:val="20"/>
        </w:rPr>
        <w:t xml:space="preserve"> ou False;</w:t>
      </w:r>
    </w:p>
    <w:p w14:paraId="12B81497" w14:textId="77777777" w:rsidR="00F95F47" w:rsidRPr="00AE5AAD" w:rsidRDefault="00F95F47" w:rsidP="00F95F47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Code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 xml:space="preserve">) </w:t>
      </w:r>
      <w:r w:rsidRPr="00AE5AAD">
        <w:rPr>
          <w:rFonts w:cs="Arial"/>
          <w:sz w:val="20"/>
        </w:rPr>
        <w:t xml:space="preserve">= Código do erro 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3AFAA00D" w14:textId="77777777" w:rsidR="00F95F47" w:rsidRPr="00AE5AAD" w:rsidRDefault="00F95F47" w:rsidP="00F95F47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Message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Mensagem do erro 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3BDAD93B" w14:textId="77777777" w:rsidR="00F95F47" w:rsidRDefault="00F95F47" w:rsidP="00F95F47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OmsCode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r>
        <w:rPr>
          <w:rFonts w:cs="Arial"/>
          <w:sz w:val="20"/>
        </w:rPr>
        <w:t xml:space="preserve">OMS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55CC8359" w14:textId="77777777" w:rsidR="00F95F47" w:rsidRDefault="00F95F47" w:rsidP="00F95F47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StreamerCode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21D7E226" w14:textId="77777777" w:rsidR="00F95F47" w:rsidRPr="00AE5AAD" w:rsidRDefault="00F95F47" w:rsidP="00F95F47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Referer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object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Objeto para identificar a requisição no momento da resposta (responsabilidade do serviço);</w:t>
      </w:r>
    </w:p>
    <w:p w14:paraId="720B8619" w14:textId="77777777" w:rsidR="00F95F47" w:rsidRPr="00AE5AAD" w:rsidRDefault="00F95F47" w:rsidP="00F95F47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ToJSON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Conversor para JSON da estrutura </w:t>
      </w:r>
      <w:proofErr w:type="spellStart"/>
      <w:r>
        <w:rPr>
          <w:rFonts w:cs="Arial"/>
          <w:sz w:val="20"/>
        </w:rPr>
        <w:t>MarketSymbolInfo</w:t>
      </w:r>
      <w:r w:rsidRPr="00AE5AAD">
        <w:rPr>
          <w:rFonts w:cs="Arial"/>
          <w:sz w:val="20"/>
        </w:rPr>
        <w:t>Result</w:t>
      </w:r>
      <w:proofErr w:type="spellEnd"/>
      <w:r w:rsidRPr="00AE5AAD">
        <w:rPr>
          <w:rFonts w:cs="Arial"/>
          <w:sz w:val="20"/>
        </w:rPr>
        <w:t>.</w:t>
      </w:r>
    </w:p>
    <w:p w14:paraId="3F24530F" w14:textId="77777777" w:rsidR="00F95F47" w:rsidRDefault="00F95F47" w:rsidP="00F95F47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F34E78">
        <w:rPr>
          <w:rFonts w:cs="Arial"/>
          <w:sz w:val="20"/>
        </w:rPr>
        <w:t>EnableTrace</w:t>
      </w:r>
      <w:proofErr w:type="spellEnd"/>
      <w:r w:rsidRPr="00F34E78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 xml:space="preserve">) </w:t>
      </w:r>
      <w:r w:rsidRPr="00F34E78">
        <w:rPr>
          <w:rFonts w:cs="Arial"/>
          <w:sz w:val="20"/>
        </w:rPr>
        <w:t>= Vide item 2.3.1</w:t>
      </w:r>
      <w:r>
        <w:rPr>
          <w:rFonts w:cs="Arial"/>
          <w:sz w:val="20"/>
        </w:rPr>
        <w:t>.;</w:t>
      </w:r>
    </w:p>
    <w:p w14:paraId="6F934887" w14:textId="77777777" w:rsidR="00F95F47" w:rsidRDefault="00F95F47" w:rsidP="00F95F47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Trace = Coleção da estrutura </w:t>
      </w:r>
      <w:proofErr w:type="spellStart"/>
      <w:r>
        <w:rPr>
          <w:rFonts w:cs="Arial"/>
          <w:sz w:val="20"/>
        </w:rPr>
        <w:t>TraceItems</w:t>
      </w:r>
      <w:proofErr w:type="spellEnd"/>
      <w:r w:rsidRPr="00F34E78">
        <w:rPr>
          <w:rFonts w:cs="Arial"/>
          <w:sz w:val="20"/>
        </w:rPr>
        <w:t xml:space="preserve"> = Vide item 2.3.1</w:t>
      </w:r>
      <w:r>
        <w:rPr>
          <w:rFonts w:cs="Arial"/>
          <w:sz w:val="20"/>
        </w:rPr>
        <w:t>.;</w:t>
      </w:r>
    </w:p>
    <w:p w14:paraId="737D521F" w14:textId="095C518B" w:rsidR="00B609F8" w:rsidRDefault="00F95F47" w:rsidP="00F95F47">
      <w:pPr>
        <w:widowControl/>
        <w:suppressAutoHyphens w:val="0"/>
        <w:ind w:left="1418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Data = Resultado do teste.</w:t>
      </w:r>
    </w:p>
    <w:p w14:paraId="5DE87E57" w14:textId="77777777" w:rsidR="00433444" w:rsidRDefault="00433444" w:rsidP="00F95F47">
      <w:pPr>
        <w:widowControl/>
        <w:suppressAutoHyphens w:val="0"/>
        <w:ind w:left="1418"/>
        <w:rPr>
          <w:rFonts w:cs="Arial"/>
          <w:sz w:val="22"/>
          <w:szCs w:val="22"/>
        </w:rPr>
      </w:pPr>
    </w:p>
    <w:p w14:paraId="35B0F785" w14:textId="4E740EE7" w:rsidR="00433444" w:rsidRDefault="00433444" w:rsidP="00433444">
      <w:pPr>
        <w:widowControl/>
        <w:suppressAutoHyphens w:val="0"/>
        <w:ind w:left="851"/>
        <w:rPr>
          <w:rFonts w:cs="Arial"/>
          <w:b/>
          <w:bCs/>
          <w:sz w:val="28"/>
          <w:szCs w:val="28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Vide </w:t>
      </w:r>
      <w:proofErr w:type="spellStart"/>
      <w:r>
        <w:rPr>
          <w:rFonts w:cs="Arial"/>
          <w:sz w:val="22"/>
          <w:szCs w:val="22"/>
        </w:rPr>
        <w:t>CMA.StreamerFeedAPI.WinForm.Testes</w:t>
      </w:r>
      <w:proofErr w:type="spellEnd"/>
      <w:r>
        <w:rPr>
          <w:rFonts w:cs="Arial"/>
          <w:sz w:val="22"/>
          <w:szCs w:val="22"/>
        </w:rPr>
        <w:t xml:space="preserve"> com exemplo (item 4.1).</w:t>
      </w:r>
    </w:p>
    <w:p w14:paraId="241CF738" w14:textId="57B947B7" w:rsidR="00604AEC" w:rsidRDefault="00604AEC">
      <w:pPr>
        <w:widowControl/>
        <w:suppressAutoHyphens w:val="0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br w:type="page"/>
      </w:r>
    </w:p>
    <w:p w14:paraId="7A011417" w14:textId="77777777" w:rsidR="00B24BE8" w:rsidRDefault="00B24BE8">
      <w:pPr>
        <w:widowControl/>
        <w:suppressAutoHyphens w:val="0"/>
        <w:rPr>
          <w:rFonts w:cs="Arial"/>
          <w:b/>
          <w:bCs/>
          <w:sz w:val="28"/>
          <w:szCs w:val="28"/>
        </w:rPr>
      </w:pPr>
    </w:p>
    <w:p w14:paraId="553DD4C6" w14:textId="6BFB9F38" w:rsidR="00604AEC" w:rsidRPr="003C2789" w:rsidRDefault="00604AEC" w:rsidP="00604AEC">
      <w:pPr>
        <w:pStyle w:val="Ttulo1"/>
        <w:numPr>
          <w:ilvl w:val="0"/>
          <w:numId w:val="0"/>
        </w:numPr>
        <w:jc w:val="left"/>
        <w:rPr>
          <w:b w:val="0"/>
          <w:bCs w:val="0"/>
          <w:sz w:val="22"/>
          <w:szCs w:val="22"/>
        </w:rPr>
      </w:pPr>
      <w:bookmarkStart w:id="97" w:name="_Toc100304777"/>
      <w:r w:rsidRPr="003C2789">
        <w:rPr>
          <w:b w:val="0"/>
          <w:bCs w:val="0"/>
          <w:sz w:val="22"/>
          <w:szCs w:val="22"/>
        </w:rPr>
        <w:t>2.5.</w:t>
      </w:r>
      <w:r>
        <w:rPr>
          <w:b w:val="0"/>
          <w:bCs w:val="0"/>
          <w:sz w:val="22"/>
          <w:szCs w:val="22"/>
        </w:rPr>
        <w:t>2</w:t>
      </w:r>
      <w:r w:rsidRPr="003C2789">
        <w:rPr>
          <w:b w:val="0"/>
          <w:bCs w:val="0"/>
          <w:sz w:val="22"/>
          <w:szCs w:val="22"/>
        </w:rPr>
        <w:t xml:space="preserve">) Solicitação de </w:t>
      </w:r>
      <w:proofErr w:type="spellStart"/>
      <w:r>
        <w:rPr>
          <w:b w:val="0"/>
          <w:bCs w:val="0"/>
          <w:sz w:val="22"/>
          <w:szCs w:val="22"/>
        </w:rPr>
        <w:t>Provider</w:t>
      </w:r>
      <w:proofErr w:type="spellEnd"/>
      <w:r>
        <w:rPr>
          <w:b w:val="0"/>
          <w:bCs w:val="0"/>
          <w:sz w:val="22"/>
          <w:szCs w:val="22"/>
        </w:rPr>
        <w:t xml:space="preserve"> </w:t>
      </w:r>
      <w:r w:rsidR="000F2AF4">
        <w:rPr>
          <w:b w:val="0"/>
          <w:bCs w:val="0"/>
          <w:sz w:val="22"/>
          <w:szCs w:val="22"/>
        </w:rPr>
        <w:sym w:font="Wingdings 3" w:char="F022"/>
      </w:r>
      <w:r w:rsidR="000F2AF4">
        <w:rPr>
          <w:b w:val="0"/>
          <w:bCs w:val="0"/>
          <w:sz w:val="22"/>
          <w:szCs w:val="22"/>
        </w:rPr>
        <w:t xml:space="preserve"> </w:t>
      </w:r>
      <w:proofErr w:type="spellStart"/>
      <w:r w:rsidR="000F2AF4">
        <w:rPr>
          <w:b w:val="0"/>
          <w:bCs w:val="0"/>
          <w:sz w:val="22"/>
          <w:szCs w:val="22"/>
        </w:rPr>
        <w:t>DBFeed</w:t>
      </w:r>
      <w:proofErr w:type="spellEnd"/>
      <w:r w:rsidR="000F2AF4">
        <w:rPr>
          <w:b w:val="0"/>
          <w:bCs w:val="0"/>
          <w:sz w:val="22"/>
          <w:szCs w:val="22"/>
        </w:rPr>
        <w:t xml:space="preserve"> </w:t>
      </w:r>
      <w:r w:rsidRPr="003C2789">
        <w:rPr>
          <w:b w:val="0"/>
          <w:bCs w:val="0"/>
          <w:sz w:val="22"/>
          <w:szCs w:val="22"/>
        </w:rPr>
        <w:t>para a API</w:t>
      </w:r>
      <w:bookmarkEnd w:id="97"/>
    </w:p>
    <w:p w14:paraId="40188DAA" w14:textId="77777777" w:rsidR="00604AEC" w:rsidRDefault="00604AEC" w:rsidP="00604AEC">
      <w:pPr>
        <w:ind w:left="851"/>
        <w:rPr>
          <w:rFonts w:cs="Arial"/>
          <w:sz w:val="22"/>
          <w:szCs w:val="22"/>
        </w:rPr>
      </w:pPr>
    </w:p>
    <w:p w14:paraId="08FF9584" w14:textId="50EFF0D0" w:rsidR="00604AEC" w:rsidRDefault="00604AEC" w:rsidP="00604AEC">
      <w:pPr>
        <w:ind w:left="851"/>
        <w:rPr>
          <w:rFonts w:cs="Arial"/>
          <w:sz w:val="22"/>
          <w:szCs w:val="22"/>
        </w:rPr>
      </w:pPr>
      <w:r w:rsidRPr="005D1D65">
        <w:rPr>
          <w:rFonts w:cs="Arial"/>
          <w:sz w:val="22"/>
          <w:szCs w:val="22"/>
        </w:rPr>
        <w:sym w:font="Wingdings" w:char="F0A7"/>
      </w:r>
      <w:r w:rsidRPr="005D1D65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 xml:space="preserve">Método </w:t>
      </w:r>
      <w:proofErr w:type="spellStart"/>
      <w:r>
        <w:rPr>
          <w:rFonts w:cs="Arial"/>
          <w:b/>
          <w:sz w:val="22"/>
          <w:szCs w:val="22"/>
        </w:rPr>
        <w:t>ProviderControl</w:t>
      </w:r>
      <w:proofErr w:type="spellEnd"/>
      <w:r>
        <w:rPr>
          <w:rFonts w:cs="Arial"/>
          <w:sz w:val="22"/>
          <w:szCs w:val="22"/>
        </w:rPr>
        <w:t>;</w:t>
      </w:r>
    </w:p>
    <w:p w14:paraId="2BAC9159" w14:textId="0CFF1156" w:rsidR="0056646F" w:rsidRPr="00421960" w:rsidRDefault="00930E66" w:rsidP="0056646F">
      <w:pPr>
        <w:ind w:left="1418"/>
        <w:rPr>
          <w:rFonts w:cs="Arial"/>
          <w:color w:val="0070C0"/>
          <w:sz w:val="16"/>
          <w:szCs w:val="16"/>
        </w:rPr>
      </w:pPr>
      <w:proofErr w:type="spellStart"/>
      <w:r w:rsidRPr="00930E66">
        <w:rPr>
          <w:rFonts w:cs="Arial"/>
          <w:color w:val="0070C0"/>
          <w:sz w:val="16"/>
          <w:szCs w:val="16"/>
        </w:rPr>
        <w:t>ProviderControll</w:t>
      </w:r>
      <w:proofErr w:type="spellEnd"/>
      <w:r w:rsidRPr="00930E66">
        <w:rPr>
          <w:rFonts w:cs="Arial"/>
          <w:color w:val="0070C0"/>
          <w:sz w:val="16"/>
          <w:szCs w:val="16"/>
        </w:rPr>
        <w:t>(</w:t>
      </w:r>
      <w:proofErr w:type="spellStart"/>
      <w:r w:rsidRPr="00930E66">
        <w:rPr>
          <w:rFonts w:cs="Arial"/>
          <w:color w:val="0070C0"/>
          <w:sz w:val="16"/>
          <w:szCs w:val="16"/>
        </w:rPr>
        <w:t>ProviderParam</w:t>
      </w:r>
      <w:proofErr w:type="spellEnd"/>
      <w:r w:rsidRPr="00930E66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930E66">
        <w:rPr>
          <w:rFonts w:cs="Arial"/>
          <w:color w:val="0070C0"/>
          <w:sz w:val="16"/>
          <w:szCs w:val="16"/>
        </w:rPr>
        <w:t>providerParam</w:t>
      </w:r>
      <w:proofErr w:type="spellEnd"/>
      <w:r w:rsidRPr="00930E66">
        <w:rPr>
          <w:rFonts w:cs="Arial"/>
          <w:color w:val="0070C0"/>
          <w:sz w:val="16"/>
          <w:szCs w:val="16"/>
        </w:rPr>
        <w:t xml:space="preserve">, </w:t>
      </w:r>
      <w:proofErr w:type="spellStart"/>
      <w:r w:rsidRPr="00930E66">
        <w:rPr>
          <w:rFonts w:cs="Arial"/>
          <w:color w:val="0070C0"/>
          <w:sz w:val="16"/>
          <w:szCs w:val="16"/>
        </w:rPr>
        <w:t>CancellationToken</w:t>
      </w:r>
      <w:proofErr w:type="spellEnd"/>
      <w:r w:rsidRPr="00930E66">
        <w:rPr>
          <w:rFonts w:cs="Arial"/>
          <w:color w:val="0070C0"/>
          <w:sz w:val="16"/>
          <w:szCs w:val="16"/>
        </w:rPr>
        <w:t xml:space="preserve"> </w:t>
      </w:r>
      <w:proofErr w:type="spellStart"/>
      <w:r w:rsidRPr="00930E66">
        <w:rPr>
          <w:rFonts w:cs="Arial"/>
          <w:color w:val="0070C0"/>
          <w:sz w:val="16"/>
          <w:szCs w:val="16"/>
        </w:rPr>
        <w:t>cancellationToken</w:t>
      </w:r>
      <w:proofErr w:type="spellEnd"/>
      <w:r w:rsidRPr="00930E66">
        <w:rPr>
          <w:rFonts w:cs="Arial"/>
          <w:color w:val="0070C0"/>
          <w:sz w:val="16"/>
          <w:szCs w:val="16"/>
        </w:rPr>
        <w:t>)</w:t>
      </w:r>
    </w:p>
    <w:p w14:paraId="1650BD08" w14:textId="77777777" w:rsidR="0056646F" w:rsidRDefault="0056646F" w:rsidP="0056646F">
      <w:pPr>
        <w:ind w:left="2268"/>
        <w:rPr>
          <w:rFonts w:cs="Arial"/>
          <w:sz w:val="22"/>
          <w:szCs w:val="22"/>
        </w:rPr>
      </w:pPr>
    </w:p>
    <w:p w14:paraId="32708A23" w14:textId="77777777" w:rsidR="0056646F" w:rsidRDefault="0056646F" w:rsidP="0056646F">
      <w:pPr>
        <w:ind w:left="2268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Onde:</w:t>
      </w:r>
    </w:p>
    <w:p w14:paraId="22703D54" w14:textId="0A4E97DD" w:rsidR="0056646F" w:rsidRDefault="0056646F" w:rsidP="0056646F">
      <w:pPr>
        <w:ind w:left="2552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</w:t>
      </w:r>
      <w:proofErr w:type="spellStart"/>
      <w:r w:rsidR="00930E66">
        <w:rPr>
          <w:rFonts w:cs="Arial"/>
          <w:sz w:val="22"/>
          <w:szCs w:val="22"/>
        </w:rPr>
        <w:t>Provider</w:t>
      </w:r>
      <w:r>
        <w:rPr>
          <w:rFonts w:cs="Arial"/>
          <w:sz w:val="22"/>
          <w:szCs w:val="22"/>
        </w:rPr>
        <w:t>Param</w:t>
      </w:r>
      <w:proofErr w:type="spellEnd"/>
      <w:r>
        <w:rPr>
          <w:rFonts w:cs="Arial"/>
          <w:sz w:val="22"/>
          <w:szCs w:val="22"/>
        </w:rPr>
        <w:t xml:space="preserve"> = Parâmetros do </w:t>
      </w:r>
      <w:proofErr w:type="spellStart"/>
      <w:r w:rsidR="00930E66">
        <w:rPr>
          <w:rFonts w:cs="Arial"/>
          <w:sz w:val="22"/>
          <w:szCs w:val="22"/>
        </w:rPr>
        <w:t>DBFeed</w:t>
      </w:r>
      <w:proofErr w:type="spellEnd"/>
      <w:r>
        <w:rPr>
          <w:rFonts w:cs="Arial"/>
          <w:sz w:val="22"/>
          <w:szCs w:val="22"/>
        </w:rPr>
        <w:t xml:space="preserve"> (vide abaixo);</w:t>
      </w:r>
    </w:p>
    <w:p w14:paraId="152EE7E1" w14:textId="74D3A121" w:rsidR="0056646F" w:rsidRDefault="0056646F" w:rsidP="006F5AC7">
      <w:pPr>
        <w:ind w:left="2552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</w:t>
      </w:r>
      <w:proofErr w:type="spellStart"/>
      <w:r w:rsidRPr="00FC6BCC">
        <w:rPr>
          <w:rFonts w:cs="Arial"/>
          <w:sz w:val="22"/>
          <w:szCs w:val="22"/>
          <w:highlight w:val="yellow"/>
        </w:rPr>
        <w:t>CancellationToken</w:t>
      </w:r>
      <w:proofErr w:type="spellEnd"/>
      <w:r>
        <w:rPr>
          <w:rFonts w:cs="Arial"/>
          <w:sz w:val="22"/>
          <w:szCs w:val="22"/>
        </w:rPr>
        <w:t xml:space="preserve"> = Token que permite cancelar a assinatura (gerar token com o comando “</w:t>
      </w:r>
      <w:r w:rsidRPr="00A26E00">
        <w:rPr>
          <w:rFonts w:cs="Arial"/>
          <w:i/>
          <w:iCs/>
          <w:color w:val="0070C0"/>
          <w:sz w:val="16"/>
          <w:szCs w:val="16"/>
        </w:rPr>
        <w:t xml:space="preserve">new </w:t>
      </w:r>
      <w:proofErr w:type="spellStart"/>
      <w:r w:rsidRPr="00A26E00">
        <w:rPr>
          <w:rFonts w:cs="Arial"/>
          <w:i/>
          <w:iCs/>
          <w:color w:val="0070C0"/>
          <w:sz w:val="16"/>
          <w:szCs w:val="16"/>
        </w:rPr>
        <w:t>CancellationTokenSource</w:t>
      </w:r>
      <w:proofErr w:type="spellEnd"/>
      <w:r w:rsidRPr="00A26E00">
        <w:rPr>
          <w:rFonts w:cs="Arial"/>
          <w:i/>
          <w:iCs/>
          <w:color w:val="0070C0"/>
          <w:sz w:val="16"/>
          <w:szCs w:val="16"/>
        </w:rPr>
        <w:t>()</w:t>
      </w:r>
      <w:r>
        <w:rPr>
          <w:rFonts w:cs="Arial"/>
          <w:sz w:val="22"/>
          <w:szCs w:val="22"/>
        </w:rPr>
        <w:t>”)</w:t>
      </w:r>
      <w:r w:rsidR="006F5AC7">
        <w:rPr>
          <w:rFonts w:cs="Arial"/>
          <w:sz w:val="22"/>
          <w:szCs w:val="22"/>
        </w:rPr>
        <w:t>.</w:t>
      </w:r>
    </w:p>
    <w:p w14:paraId="43825F48" w14:textId="77777777" w:rsidR="0056646F" w:rsidRDefault="0056646F" w:rsidP="0056646F">
      <w:pPr>
        <w:ind w:left="2268"/>
        <w:rPr>
          <w:rFonts w:cs="Arial"/>
          <w:sz w:val="22"/>
          <w:szCs w:val="22"/>
        </w:rPr>
      </w:pPr>
    </w:p>
    <w:p w14:paraId="7B8E1E00" w14:textId="2CB1F4EA" w:rsidR="0056646F" w:rsidRDefault="0056646F" w:rsidP="0056646F">
      <w:pPr>
        <w:ind w:left="2268"/>
        <w:rPr>
          <w:rFonts w:cs="Arial"/>
          <w:sz w:val="22"/>
          <w:szCs w:val="22"/>
        </w:rPr>
      </w:pPr>
      <w:r w:rsidRPr="00DA694F">
        <w:rPr>
          <w:rFonts w:cs="Arial"/>
          <w:i/>
          <w:iCs/>
          <w:sz w:val="22"/>
          <w:szCs w:val="22"/>
          <w:highlight w:val="yellow"/>
          <w:u w:val="single"/>
        </w:rPr>
        <w:t>Atenção</w:t>
      </w:r>
      <w:r>
        <w:rPr>
          <w:rFonts w:cs="Arial"/>
          <w:sz w:val="22"/>
          <w:szCs w:val="22"/>
        </w:rPr>
        <w:t>: Utilizar o token gerado para efetuar o cancelamento da assinatura (comando “</w:t>
      </w:r>
      <w:proofErr w:type="spellStart"/>
      <w:r w:rsidRPr="00DA694F">
        <w:rPr>
          <w:rFonts w:cs="Arial"/>
          <w:i/>
          <w:iCs/>
          <w:color w:val="0070C0"/>
          <w:sz w:val="16"/>
          <w:szCs w:val="16"/>
        </w:rPr>
        <w:t>cancellationTokenSource.Cancel</w:t>
      </w:r>
      <w:proofErr w:type="spellEnd"/>
      <w:r w:rsidRPr="00DA694F">
        <w:rPr>
          <w:rFonts w:cs="Arial"/>
          <w:i/>
          <w:iCs/>
          <w:color w:val="0070C0"/>
          <w:sz w:val="16"/>
          <w:szCs w:val="16"/>
        </w:rPr>
        <w:t>();</w:t>
      </w:r>
      <w:r>
        <w:rPr>
          <w:rFonts w:cs="Arial"/>
          <w:sz w:val="22"/>
          <w:szCs w:val="22"/>
        </w:rPr>
        <w:t>”) que não está sendo mais utilizada, permitindo assim reduzir o consumo de memória, processador e rede.</w:t>
      </w:r>
    </w:p>
    <w:p w14:paraId="5017ABDD" w14:textId="77777777" w:rsidR="00604AEC" w:rsidRDefault="00604AEC" w:rsidP="00604AEC">
      <w:pPr>
        <w:ind w:left="567"/>
        <w:rPr>
          <w:rFonts w:cs="Arial"/>
          <w:sz w:val="22"/>
          <w:szCs w:val="22"/>
        </w:rPr>
      </w:pPr>
    </w:p>
    <w:p w14:paraId="37291EFE" w14:textId="0BB57D7E" w:rsidR="00604AEC" w:rsidRDefault="00604AEC" w:rsidP="00604AEC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Parâmetros de entrada = Estrutura </w:t>
      </w:r>
      <w:proofErr w:type="spellStart"/>
      <w:r>
        <w:rPr>
          <w:rFonts w:cs="Arial"/>
          <w:b/>
          <w:sz w:val="22"/>
          <w:szCs w:val="22"/>
        </w:rPr>
        <w:t>ProviderParam</w:t>
      </w:r>
      <w:proofErr w:type="spellEnd"/>
      <w:r>
        <w:rPr>
          <w:rFonts w:cs="Arial"/>
          <w:sz w:val="22"/>
          <w:szCs w:val="22"/>
        </w:rPr>
        <w:t>:</w:t>
      </w:r>
    </w:p>
    <w:p w14:paraId="5DADFB90" w14:textId="706CF2F3" w:rsidR="0024076D" w:rsidRDefault="0024076D" w:rsidP="00604AEC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24076D">
        <w:rPr>
          <w:rFonts w:cs="Arial"/>
          <w:sz w:val="20"/>
        </w:rPr>
        <w:t>ProviderType</w:t>
      </w:r>
      <w:proofErr w:type="spellEnd"/>
      <w:r>
        <w:rPr>
          <w:rFonts w:cs="Arial"/>
          <w:sz w:val="20"/>
        </w:rPr>
        <w:t xml:space="preserve">  </w:t>
      </w:r>
      <w:r>
        <w:rPr>
          <w:rFonts w:cs="Arial"/>
          <w:color w:val="0070C0"/>
          <w:sz w:val="20"/>
        </w:rPr>
        <w:t>[obrigatório]</w:t>
      </w:r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Tipo de Banco de Dados com os valores 1-MS/SQL Server, 2-MySQL e 3-Oracle);</w:t>
      </w:r>
    </w:p>
    <w:p w14:paraId="3F96CAB8" w14:textId="51664E5E" w:rsidR="00604AEC" w:rsidRDefault="00604AEC" w:rsidP="00604AEC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="000628BE">
        <w:rPr>
          <w:rFonts w:cs="Arial"/>
          <w:sz w:val="20"/>
        </w:rPr>
        <w:t>ConnectionString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[obrigatório]</w:t>
      </w:r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 w:rsidR="000628BE"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 </w:t>
      </w:r>
      <w:proofErr w:type="spellStart"/>
      <w:r w:rsidR="000628BE">
        <w:rPr>
          <w:rFonts w:cs="Arial"/>
          <w:sz w:val="20"/>
        </w:rPr>
        <w:t>String</w:t>
      </w:r>
      <w:proofErr w:type="spellEnd"/>
      <w:r w:rsidR="000628BE">
        <w:rPr>
          <w:rFonts w:cs="Arial"/>
          <w:sz w:val="20"/>
        </w:rPr>
        <w:t xml:space="preserve"> de conexão para o banco de dados MySQL, MS/SQL ou Oracle</w:t>
      </w:r>
      <w:r>
        <w:rPr>
          <w:rFonts w:cs="Arial"/>
          <w:sz w:val="20"/>
        </w:rPr>
        <w:t>;</w:t>
      </w:r>
    </w:p>
    <w:p w14:paraId="16EBC385" w14:textId="470B5412" w:rsidR="00604AEC" w:rsidRDefault="00604AEC" w:rsidP="00604AEC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752444">
        <w:rPr>
          <w:rFonts w:cs="Arial"/>
          <w:sz w:val="20"/>
        </w:rPr>
        <w:t>QuotesParam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 xml:space="preserve">[obrigatório] </w:t>
      </w:r>
      <w:r w:rsidR="000628BE">
        <w:rPr>
          <w:rFonts w:cs="Arial"/>
          <w:color w:val="0070C0"/>
          <w:sz w:val="20"/>
        </w:rPr>
        <w:t xml:space="preserve">(lista de </w:t>
      </w:r>
      <w:proofErr w:type="spellStart"/>
      <w:r w:rsidR="000628BE">
        <w:rPr>
          <w:rFonts w:cs="Arial"/>
          <w:color w:val="0070C0"/>
          <w:sz w:val="20"/>
        </w:rPr>
        <w:t>QuotesParam</w:t>
      </w:r>
      <w:proofErr w:type="spellEnd"/>
      <w:r w:rsidR="000628BE">
        <w:rPr>
          <w:rFonts w:cs="Arial"/>
          <w:color w:val="0070C0"/>
          <w:sz w:val="20"/>
        </w:rPr>
        <w:t xml:space="preserve">) </w:t>
      </w:r>
      <w:r>
        <w:rPr>
          <w:rFonts w:cs="Arial"/>
          <w:sz w:val="20"/>
        </w:rPr>
        <w:t xml:space="preserve">= Vide estrutura </w:t>
      </w:r>
      <w:proofErr w:type="spellStart"/>
      <w:r w:rsidRPr="00752444">
        <w:rPr>
          <w:rFonts w:cs="Arial"/>
          <w:sz w:val="20"/>
        </w:rPr>
        <w:t>QuotesParam</w:t>
      </w:r>
      <w:proofErr w:type="spellEnd"/>
      <w:r w:rsidRPr="00752444">
        <w:rPr>
          <w:rFonts w:cs="Arial"/>
          <w:sz w:val="20"/>
        </w:rPr>
        <w:t xml:space="preserve"> </w:t>
      </w:r>
      <w:r>
        <w:rPr>
          <w:rFonts w:cs="Arial"/>
          <w:sz w:val="20"/>
        </w:rPr>
        <w:t xml:space="preserve">no item </w:t>
      </w:r>
      <w:r w:rsidRPr="00752444">
        <w:rPr>
          <w:rFonts w:cs="Arial"/>
          <w:sz w:val="20"/>
        </w:rPr>
        <w:t>2.4.1</w:t>
      </w:r>
      <w:r>
        <w:rPr>
          <w:rFonts w:cs="Arial"/>
          <w:sz w:val="20"/>
        </w:rPr>
        <w:t>;</w:t>
      </w:r>
    </w:p>
    <w:p w14:paraId="5D266591" w14:textId="0F53B90B" w:rsidR="00604AEC" w:rsidRDefault="00604AEC" w:rsidP="00604AEC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="000628BE">
        <w:rPr>
          <w:rFonts w:cs="Arial"/>
          <w:sz w:val="20"/>
        </w:rPr>
        <w:t>QuotesTemplate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[obrigatório] (</w:t>
      </w:r>
      <w:proofErr w:type="spellStart"/>
      <w:r w:rsidR="000628BE">
        <w:rPr>
          <w:rFonts w:cs="Arial"/>
          <w:color w:val="0070C0"/>
          <w:sz w:val="20"/>
        </w:rPr>
        <w:t>string</w:t>
      </w:r>
      <w:proofErr w:type="spellEnd"/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 xml:space="preserve"> =</w:t>
      </w:r>
      <w:r w:rsidR="000628BE">
        <w:rPr>
          <w:rFonts w:cs="Arial"/>
          <w:sz w:val="20"/>
        </w:rPr>
        <w:t xml:space="preserve"> </w:t>
      </w:r>
      <w:proofErr w:type="spellStart"/>
      <w:r w:rsidR="000628BE">
        <w:rPr>
          <w:rFonts w:cs="Arial"/>
          <w:sz w:val="20"/>
        </w:rPr>
        <w:t>Template</w:t>
      </w:r>
      <w:proofErr w:type="spellEnd"/>
      <w:r w:rsidR="000628BE">
        <w:rPr>
          <w:rFonts w:cs="Arial"/>
          <w:sz w:val="20"/>
        </w:rPr>
        <w:t xml:space="preserve"> (</w:t>
      </w:r>
      <w:proofErr w:type="spellStart"/>
      <w:r w:rsidR="000628BE">
        <w:rPr>
          <w:rFonts w:cs="Arial"/>
          <w:sz w:val="20"/>
        </w:rPr>
        <w:t>Fluid</w:t>
      </w:r>
      <w:proofErr w:type="spellEnd"/>
      <w:r w:rsidR="002623BB">
        <w:rPr>
          <w:rFonts w:cs="Arial"/>
          <w:sz w:val="20"/>
        </w:rPr>
        <w:t xml:space="preserve"> </w:t>
      </w:r>
      <w:proofErr w:type="spellStart"/>
      <w:r w:rsidR="00ED6930" w:rsidRPr="00ED6930">
        <w:rPr>
          <w:rFonts w:cs="Arial"/>
          <w:sz w:val="20"/>
        </w:rPr>
        <w:t>engine</w:t>
      </w:r>
      <w:proofErr w:type="spellEnd"/>
      <w:r w:rsidR="00ED6930" w:rsidRPr="00ED6930">
        <w:rPr>
          <w:rFonts w:cs="Arial"/>
          <w:sz w:val="20"/>
        </w:rPr>
        <w:t xml:space="preserve"> de </w:t>
      </w:r>
      <w:proofErr w:type="spellStart"/>
      <w:r w:rsidR="00ED6930" w:rsidRPr="00ED6930">
        <w:rPr>
          <w:rFonts w:cs="Arial"/>
          <w:sz w:val="20"/>
        </w:rPr>
        <w:t>template</w:t>
      </w:r>
      <w:proofErr w:type="spellEnd"/>
      <w:r w:rsidR="00ED6930" w:rsidRPr="00ED6930">
        <w:rPr>
          <w:rFonts w:cs="Arial"/>
          <w:sz w:val="20"/>
        </w:rPr>
        <w:t xml:space="preserve"> baseado na linguagem de </w:t>
      </w:r>
      <w:proofErr w:type="spellStart"/>
      <w:r w:rsidR="00ED6930" w:rsidRPr="00ED6930">
        <w:rPr>
          <w:rFonts w:cs="Arial"/>
          <w:sz w:val="20"/>
        </w:rPr>
        <w:t>template</w:t>
      </w:r>
      <w:proofErr w:type="spellEnd"/>
      <w:r w:rsidR="00ED6930" w:rsidRPr="00ED6930">
        <w:rPr>
          <w:rFonts w:cs="Arial"/>
          <w:sz w:val="20"/>
        </w:rPr>
        <w:t xml:space="preserve"> </w:t>
      </w:r>
      <w:proofErr w:type="spellStart"/>
      <w:r w:rsidR="00ED6930" w:rsidRPr="00ED6930">
        <w:rPr>
          <w:rFonts w:cs="Arial"/>
          <w:sz w:val="20"/>
        </w:rPr>
        <w:t>Liquid</w:t>
      </w:r>
      <w:proofErr w:type="spellEnd"/>
      <w:r w:rsidR="000628BE">
        <w:rPr>
          <w:rFonts w:cs="Arial"/>
          <w:sz w:val="20"/>
        </w:rPr>
        <w:t>) para salvar na base de dados as cotações recebidas</w:t>
      </w:r>
      <w:r>
        <w:rPr>
          <w:rFonts w:cs="Arial"/>
          <w:sz w:val="20"/>
        </w:rPr>
        <w:t>.</w:t>
      </w:r>
    </w:p>
    <w:p w14:paraId="25134ECF" w14:textId="77777777" w:rsidR="00604AEC" w:rsidRDefault="00604AEC" w:rsidP="00604AEC">
      <w:pPr>
        <w:ind w:left="851"/>
        <w:rPr>
          <w:rFonts w:cs="Arial"/>
          <w:sz w:val="22"/>
          <w:szCs w:val="22"/>
        </w:rPr>
      </w:pPr>
    </w:p>
    <w:p w14:paraId="70C31A96" w14:textId="79C9E01E" w:rsidR="00604AEC" w:rsidRDefault="00604AEC" w:rsidP="00604AEC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Retorno = Estrutura </w:t>
      </w:r>
      <w:proofErr w:type="spellStart"/>
      <w:r w:rsidR="0024076D">
        <w:rPr>
          <w:rFonts w:cs="Arial"/>
          <w:b/>
          <w:sz w:val="22"/>
          <w:szCs w:val="22"/>
        </w:rPr>
        <w:t>StatusProvider</w:t>
      </w:r>
      <w:proofErr w:type="spellEnd"/>
      <w:r>
        <w:rPr>
          <w:rFonts w:cs="Arial"/>
          <w:sz w:val="22"/>
          <w:szCs w:val="22"/>
        </w:rPr>
        <w:t>:</w:t>
      </w:r>
    </w:p>
    <w:p w14:paraId="07DFDFF6" w14:textId="77777777" w:rsidR="00604AEC" w:rsidRPr="00AE5AAD" w:rsidRDefault="00604AEC" w:rsidP="00604AEC">
      <w:pPr>
        <w:ind w:left="1418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F0"/>
      </w:r>
      <w:r w:rsidRPr="00AE5AAD">
        <w:rPr>
          <w:rFonts w:cs="Arial"/>
          <w:sz w:val="20"/>
        </w:rPr>
        <w:t xml:space="preserve"> Status:</w:t>
      </w:r>
    </w:p>
    <w:p w14:paraId="329F9066" w14:textId="77777777" w:rsidR="00604AEC" w:rsidRPr="00AE5AAD" w:rsidRDefault="00604AEC" w:rsidP="00604AEC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</w:t>
      </w:r>
      <w:proofErr w:type="spellStart"/>
      <w:r w:rsidRPr="00AE5AAD">
        <w:rPr>
          <w:rFonts w:cs="Arial"/>
          <w:sz w:val="20"/>
        </w:rPr>
        <w:t>True</w:t>
      </w:r>
      <w:proofErr w:type="spellEnd"/>
      <w:r w:rsidRPr="00AE5AAD">
        <w:rPr>
          <w:rFonts w:cs="Arial"/>
          <w:sz w:val="20"/>
        </w:rPr>
        <w:t xml:space="preserve"> ou False;</w:t>
      </w:r>
    </w:p>
    <w:p w14:paraId="2E735D17" w14:textId="77777777" w:rsidR="00604AEC" w:rsidRPr="00AE5AAD" w:rsidRDefault="00604AEC" w:rsidP="00604AEC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Code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 xml:space="preserve">) </w:t>
      </w:r>
      <w:r w:rsidRPr="00AE5AAD">
        <w:rPr>
          <w:rFonts w:cs="Arial"/>
          <w:sz w:val="20"/>
        </w:rPr>
        <w:t xml:space="preserve">= Código do erro 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1AC71280" w14:textId="77777777" w:rsidR="00604AEC" w:rsidRPr="00AE5AAD" w:rsidRDefault="00604AEC" w:rsidP="00604AEC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Message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Mensagem do erro 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621D757D" w14:textId="77777777" w:rsidR="00604AEC" w:rsidRDefault="00604AEC" w:rsidP="00604AEC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OmsCode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r>
        <w:rPr>
          <w:rFonts w:cs="Arial"/>
          <w:sz w:val="20"/>
        </w:rPr>
        <w:t xml:space="preserve">OMS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1F313712" w14:textId="77777777" w:rsidR="00604AEC" w:rsidRDefault="00604AEC" w:rsidP="00604AEC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9C4725">
        <w:rPr>
          <w:rFonts w:cs="Arial"/>
          <w:sz w:val="20"/>
        </w:rPr>
        <w:t>StreamerCode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Código do erro </w:t>
      </w:r>
      <w:proofErr w:type="spellStart"/>
      <w:r>
        <w:rPr>
          <w:rFonts w:cs="Arial"/>
          <w:sz w:val="20"/>
        </w:rPr>
        <w:t>Streamer</w:t>
      </w:r>
      <w:proofErr w:type="spellEnd"/>
      <w:r>
        <w:rPr>
          <w:rFonts w:cs="Arial"/>
          <w:sz w:val="20"/>
        </w:rPr>
        <w:t xml:space="preserve"> </w:t>
      </w:r>
      <w:r w:rsidRPr="00AE5AAD">
        <w:rPr>
          <w:rFonts w:cs="Arial"/>
          <w:sz w:val="20"/>
        </w:rPr>
        <w:t xml:space="preserve">(se </w:t>
      </w:r>
      <w:proofErr w:type="spellStart"/>
      <w:r w:rsidRPr="00AE5AAD">
        <w:rPr>
          <w:rFonts w:cs="Arial"/>
          <w:sz w:val="20"/>
        </w:rPr>
        <w:t>success</w:t>
      </w:r>
      <w:proofErr w:type="spellEnd"/>
      <w:r w:rsidRPr="00AE5AAD">
        <w:rPr>
          <w:rFonts w:cs="Arial"/>
          <w:sz w:val="20"/>
        </w:rPr>
        <w:t>=False);</w:t>
      </w:r>
    </w:p>
    <w:p w14:paraId="3E1A6E47" w14:textId="77777777" w:rsidR="00604AEC" w:rsidRPr="00AE5AAD" w:rsidRDefault="00604AEC" w:rsidP="00604AEC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Referer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object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Objeto para identificar a requisição no momento da resposta (responsabilidade do serviço);</w:t>
      </w:r>
    </w:p>
    <w:p w14:paraId="1705713D" w14:textId="77777777" w:rsidR="00604AEC" w:rsidRPr="00AE5AAD" w:rsidRDefault="00604AEC" w:rsidP="00604AEC">
      <w:pPr>
        <w:ind w:left="1985"/>
        <w:rPr>
          <w:rFonts w:cs="Arial"/>
          <w:sz w:val="20"/>
        </w:rPr>
      </w:pPr>
      <w:r w:rsidRPr="00AE5AAD">
        <w:rPr>
          <w:rFonts w:cs="Arial"/>
          <w:sz w:val="20"/>
        </w:rPr>
        <w:sym w:font="Wingdings" w:char="F0A0"/>
      </w:r>
      <w:r w:rsidRPr="00AE5AAD">
        <w:rPr>
          <w:rFonts w:cs="Arial"/>
          <w:sz w:val="20"/>
        </w:rPr>
        <w:t xml:space="preserve"> </w:t>
      </w:r>
      <w:proofErr w:type="spellStart"/>
      <w:r w:rsidRPr="00AE5AAD">
        <w:rPr>
          <w:rFonts w:cs="Arial"/>
          <w:sz w:val="20"/>
        </w:rPr>
        <w:t>ToJSON</w:t>
      </w:r>
      <w:proofErr w:type="spellEnd"/>
      <w:r w:rsidRPr="00AE5AAD">
        <w:rPr>
          <w:rFonts w:cs="Arial"/>
          <w:sz w:val="20"/>
        </w:rPr>
        <w:t xml:space="preserve"> </w:t>
      </w:r>
      <w:r w:rsidRPr="00AE5AAD">
        <w:rPr>
          <w:rFonts w:cs="Arial"/>
          <w:color w:val="0070C0"/>
          <w:sz w:val="20"/>
        </w:rPr>
        <w:t>(</w:t>
      </w:r>
      <w:proofErr w:type="spellStart"/>
      <w:r w:rsidRPr="00AE5AAD">
        <w:rPr>
          <w:rFonts w:cs="Arial"/>
          <w:color w:val="0070C0"/>
          <w:sz w:val="20"/>
        </w:rPr>
        <w:t>string</w:t>
      </w:r>
      <w:proofErr w:type="spellEnd"/>
      <w:r w:rsidRPr="00AE5AAD">
        <w:rPr>
          <w:rFonts w:cs="Arial"/>
          <w:color w:val="0070C0"/>
          <w:sz w:val="20"/>
        </w:rPr>
        <w:t>)</w:t>
      </w:r>
      <w:r w:rsidRPr="00AE5AAD">
        <w:rPr>
          <w:rFonts w:cs="Arial"/>
          <w:sz w:val="20"/>
        </w:rPr>
        <w:t xml:space="preserve"> = Conversor para JSON da estrutura </w:t>
      </w:r>
      <w:proofErr w:type="spellStart"/>
      <w:r>
        <w:rPr>
          <w:rFonts w:cs="Arial"/>
          <w:sz w:val="20"/>
        </w:rPr>
        <w:t>MarketSymbolInfo</w:t>
      </w:r>
      <w:r w:rsidRPr="00AE5AAD">
        <w:rPr>
          <w:rFonts w:cs="Arial"/>
          <w:sz w:val="20"/>
        </w:rPr>
        <w:t>Result</w:t>
      </w:r>
      <w:proofErr w:type="spellEnd"/>
      <w:r w:rsidRPr="00AE5AAD">
        <w:rPr>
          <w:rFonts w:cs="Arial"/>
          <w:sz w:val="20"/>
        </w:rPr>
        <w:t>.</w:t>
      </w:r>
    </w:p>
    <w:p w14:paraId="46D5E3A9" w14:textId="77777777" w:rsidR="00604AEC" w:rsidRDefault="00604AEC" w:rsidP="00604AEC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F34E78">
        <w:rPr>
          <w:rFonts w:cs="Arial"/>
          <w:sz w:val="20"/>
        </w:rPr>
        <w:t>EnableTrace</w:t>
      </w:r>
      <w:proofErr w:type="spellEnd"/>
      <w:r w:rsidRPr="00F34E78"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proofErr w:type="spellStart"/>
      <w:r>
        <w:rPr>
          <w:rFonts w:cs="Arial"/>
          <w:color w:val="0070C0"/>
          <w:sz w:val="20"/>
        </w:rPr>
        <w:t>bool</w:t>
      </w:r>
      <w:proofErr w:type="spellEnd"/>
      <w:r>
        <w:rPr>
          <w:rFonts w:cs="Arial"/>
          <w:color w:val="0070C0"/>
          <w:sz w:val="20"/>
        </w:rPr>
        <w:t xml:space="preserve">) </w:t>
      </w:r>
      <w:r w:rsidRPr="00F34E78">
        <w:rPr>
          <w:rFonts w:cs="Arial"/>
          <w:sz w:val="20"/>
        </w:rPr>
        <w:t>= Vide item 2.3.1</w:t>
      </w:r>
      <w:r>
        <w:rPr>
          <w:rFonts w:cs="Arial"/>
          <w:sz w:val="20"/>
        </w:rPr>
        <w:t>.;</w:t>
      </w:r>
    </w:p>
    <w:p w14:paraId="089B0748" w14:textId="18F18401" w:rsidR="00604AEC" w:rsidRDefault="00604AEC" w:rsidP="0024076D">
      <w:pPr>
        <w:ind w:left="1418"/>
        <w:rPr>
          <w:rFonts w:cs="Arial"/>
          <w:b/>
          <w:bCs/>
          <w:sz w:val="28"/>
          <w:szCs w:val="28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Trace = Coleção da estrutura </w:t>
      </w:r>
      <w:proofErr w:type="spellStart"/>
      <w:r>
        <w:rPr>
          <w:rFonts w:cs="Arial"/>
          <w:sz w:val="20"/>
        </w:rPr>
        <w:t>TraceItems</w:t>
      </w:r>
      <w:proofErr w:type="spellEnd"/>
      <w:r w:rsidRPr="00F34E78">
        <w:rPr>
          <w:rFonts w:cs="Arial"/>
          <w:sz w:val="20"/>
        </w:rPr>
        <w:t xml:space="preserve"> = Vide item 2.3.1</w:t>
      </w:r>
      <w:r>
        <w:rPr>
          <w:rFonts w:cs="Arial"/>
          <w:sz w:val="20"/>
        </w:rPr>
        <w:t>.</w:t>
      </w:r>
    </w:p>
    <w:p w14:paraId="3B0D0B9A" w14:textId="5460376C" w:rsidR="00604AEC" w:rsidRDefault="00604AEC">
      <w:pPr>
        <w:widowControl/>
        <w:suppressAutoHyphens w:val="0"/>
        <w:rPr>
          <w:rFonts w:cs="Arial"/>
          <w:b/>
          <w:bCs/>
          <w:sz w:val="28"/>
          <w:szCs w:val="28"/>
        </w:rPr>
      </w:pPr>
    </w:p>
    <w:p w14:paraId="0A3B03A1" w14:textId="74282052" w:rsidR="00433444" w:rsidRDefault="00433444" w:rsidP="00433444">
      <w:pPr>
        <w:widowControl/>
        <w:suppressAutoHyphens w:val="0"/>
        <w:ind w:left="851"/>
        <w:rPr>
          <w:rFonts w:cs="Arial"/>
          <w:b/>
          <w:bCs/>
          <w:sz w:val="28"/>
          <w:szCs w:val="28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Vide </w:t>
      </w:r>
      <w:proofErr w:type="spellStart"/>
      <w:r>
        <w:rPr>
          <w:rFonts w:cs="Arial"/>
          <w:sz w:val="22"/>
          <w:szCs w:val="22"/>
        </w:rPr>
        <w:t>CMA.StreamerFeedAPI.WinForm.Testes</w:t>
      </w:r>
      <w:proofErr w:type="spellEnd"/>
      <w:r>
        <w:rPr>
          <w:rFonts w:cs="Arial"/>
          <w:sz w:val="22"/>
          <w:szCs w:val="22"/>
        </w:rPr>
        <w:t xml:space="preserve"> com exemplo</w:t>
      </w:r>
      <w:r w:rsidR="00F26EE7">
        <w:rPr>
          <w:rFonts w:cs="Arial"/>
          <w:sz w:val="22"/>
          <w:szCs w:val="22"/>
        </w:rPr>
        <w:t>s</w:t>
      </w:r>
      <w:r>
        <w:rPr>
          <w:rFonts w:cs="Arial"/>
          <w:sz w:val="22"/>
          <w:szCs w:val="22"/>
        </w:rPr>
        <w:t xml:space="preserve"> (item 4.2).</w:t>
      </w:r>
    </w:p>
    <w:p w14:paraId="1B3B7E3D" w14:textId="7E82D8DA" w:rsidR="00604AEC" w:rsidRDefault="00604AEC">
      <w:pPr>
        <w:widowControl/>
        <w:suppressAutoHyphens w:val="0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br w:type="page"/>
      </w:r>
    </w:p>
    <w:p w14:paraId="7CC60F17" w14:textId="77777777" w:rsidR="00B24BE8" w:rsidRDefault="00B24BE8">
      <w:pPr>
        <w:widowControl/>
        <w:suppressAutoHyphens w:val="0"/>
        <w:rPr>
          <w:rFonts w:cs="Arial"/>
          <w:b/>
          <w:bCs/>
          <w:sz w:val="28"/>
          <w:szCs w:val="28"/>
        </w:rPr>
      </w:pPr>
    </w:p>
    <w:p w14:paraId="182042B4" w14:textId="1A636DF0" w:rsidR="00DE7CD2" w:rsidRDefault="00DE7CD2" w:rsidP="00DE7CD2">
      <w:pPr>
        <w:pStyle w:val="Ttulo1"/>
        <w:numPr>
          <w:ilvl w:val="0"/>
          <w:numId w:val="0"/>
        </w:numPr>
        <w:tabs>
          <w:tab w:val="left" w:pos="708"/>
        </w:tabs>
        <w:jc w:val="left"/>
        <w:rPr>
          <w:sz w:val="28"/>
          <w:szCs w:val="28"/>
        </w:rPr>
      </w:pPr>
      <w:bookmarkStart w:id="98" w:name="_Toc100304778"/>
      <w:r>
        <w:rPr>
          <w:sz w:val="28"/>
          <w:szCs w:val="28"/>
        </w:rPr>
        <w:t xml:space="preserve">3) Informações Técnicas do CMA </w:t>
      </w:r>
      <w:proofErr w:type="spellStart"/>
      <w:r>
        <w:rPr>
          <w:sz w:val="28"/>
          <w:szCs w:val="28"/>
        </w:rPr>
        <w:t>Streamer</w:t>
      </w:r>
      <w:proofErr w:type="spellEnd"/>
      <w:r>
        <w:rPr>
          <w:sz w:val="28"/>
          <w:szCs w:val="28"/>
        </w:rPr>
        <w:t xml:space="preserve"> Feed REST</w:t>
      </w:r>
      <w:bookmarkEnd w:id="98"/>
    </w:p>
    <w:p w14:paraId="28ABA538" w14:textId="2D946C29" w:rsidR="00DE7CD2" w:rsidRDefault="00DE7CD2" w:rsidP="00DE7CD2">
      <w:pPr>
        <w:rPr>
          <w:rFonts w:cs="Arial"/>
          <w:sz w:val="22"/>
          <w:szCs w:val="22"/>
        </w:rPr>
      </w:pPr>
    </w:p>
    <w:p w14:paraId="58987DF1" w14:textId="2ABC0295" w:rsidR="00AB24A6" w:rsidRDefault="00AB24A6" w:rsidP="008B6CD0">
      <w:pPr>
        <w:ind w:left="567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O REST permite dois cenários de instalação, são eles:</w:t>
      </w:r>
    </w:p>
    <w:p w14:paraId="11FDA9FE" w14:textId="3A2A53B2" w:rsidR="00AB24A6" w:rsidRDefault="00AB24A6" w:rsidP="00AB24A6">
      <w:pPr>
        <w:ind w:left="1134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1º Site d</w:t>
      </w:r>
      <w:r w:rsidRPr="00AB24A6">
        <w:rPr>
          <w:rFonts w:cs="Arial"/>
          <w:sz w:val="22"/>
          <w:szCs w:val="22"/>
        </w:rPr>
        <w:t xml:space="preserve">o MS/IIS (Microsoft Internet </w:t>
      </w:r>
      <w:proofErr w:type="spellStart"/>
      <w:r w:rsidRPr="00AB24A6">
        <w:rPr>
          <w:rFonts w:cs="Arial"/>
          <w:sz w:val="22"/>
          <w:szCs w:val="22"/>
        </w:rPr>
        <w:t>Information</w:t>
      </w:r>
      <w:proofErr w:type="spellEnd"/>
      <w:r w:rsidRPr="00AB24A6">
        <w:rPr>
          <w:rFonts w:cs="Arial"/>
          <w:sz w:val="22"/>
          <w:szCs w:val="22"/>
        </w:rPr>
        <w:t xml:space="preserve"> Service)</w:t>
      </w:r>
    </w:p>
    <w:p w14:paraId="274EDE97" w14:textId="154BC34E" w:rsidR="00AB24A6" w:rsidRDefault="00AB24A6" w:rsidP="00AB24A6">
      <w:pPr>
        <w:ind w:left="1134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2º Diretamente no </w:t>
      </w:r>
      <w:r w:rsidRPr="00AB24A6">
        <w:rPr>
          <w:rFonts w:cs="Arial"/>
          <w:sz w:val="22"/>
          <w:szCs w:val="22"/>
        </w:rPr>
        <w:t xml:space="preserve">EXE </w:t>
      </w:r>
      <w:r>
        <w:rPr>
          <w:rFonts w:cs="Arial"/>
          <w:sz w:val="22"/>
          <w:szCs w:val="22"/>
        </w:rPr>
        <w:t xml:space="preserve">utilizando </w:t>
      </w:r>
      <w:proofErr w:type="spellStart"/>
      <w:r w:rsidRPr="00AB24A6">
        <w:rPr>
          <w:rFonts w:cs="Arial"/>
          <w:sz w:val="22"/>
          <w:szCs w:val="22"/>
        </w:rPr>
        <w:t>Kestrel</w:t>
      </w:r>
      <w:proofErr w:type="spellEnd"/>
      <w:r w:rsidRPr="00AB24A6">
        <w:rPr>
          <w:rFonts w:cs="Arial"/>
          <w:sz w:val="22"/>
          <w:szCs w:val="22"/>
        </w:rPr>
        <w:t xml:space="preserve"> Web Server </w:t>
      </w:r>
      <w:r>
        <w:rPr>
          <w:rFonts w:cs="Arial"/>
          <w:sz w:val="22"/>
          <w:szCs w:val="22"/>
        </w:rPr>
        <w:t>(</w:t>
      </w:r>
      <w:r w:rsidRPr="00AB24A6">
        <w:rPr>
          <w:rFonts w:cs="Arial"/>
          <w:sz w:val="22"/>
          <w:szCs w:val="22"/>
        </w:rPr>
        <w:t>interno ao aplicativo)</w:t>
      </w:r>
    </w:p>
    <w:p w14:paraId="52673125" w14:textId="77777777" w:rsidR="00AB24A6" w:rsidRDefault="00AB24A6" w:rsidP="008B6CD0">
      <w:pPr>
        <w:ind w:left="567"/>
        <w:rPr>
          <w:rFonts w:cs="Arial"/>
          <w:sz w:val="22"/>
          <w:szCs w:val="22"/>
        </w:rPr>
      </w:pPr>
    </w:p>
    <w:p w14:paraId="138A8428" w14:textId="576359C8" w:rsidR="009636D7" w:rsidRDefault="009636D7" w:rsidP="008B6CD0">
      <w:pPr>
        <w:ind w:left="567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Compilado em .NET 5.0 para Plataforma X64 (utiliza </w:t>
      </w:r>
      <w:proofErr w:type="spellStart"/>
      <w:r w:rsidR="00332F6B">
        <w:rPr>
          <w:rFonts w:cs="Arial"/>
          <w:sz w:val="22"/>
          <w:szCs w:val="22"/>
        </w:rPr>
        <w:t>Streamer</w:t>
      </w:r>
      <w:proofErr w:type="spellEnd"/>
      <w:r w:rsidR="00332F6B">
        <w:rPr>
          <w:rFonts w:cs="Arial"/>
          <w:sz w:val="22"/>
          <w:szCs w:val="22"/>
        </w:rPr>
        <w:t xml:space="preserve"> Feed </w:t>
      </w:r>
      <w:r>
        <w:rPr>
          <w:rFonts w:cs="Arial"/>
          <w:sz w:val="22"/>
          <w:szCs w:val="22"/>
        </w:rPr>
        <w:t>API .NET Standard 2.0);</w:t>
      </w:r>
    </w:p>
    <w:p w14:paraId="50119A09" w14:textId="77777777" w:rsidR="009636D7" w:rsidRDefault="009636D7" w:rsidP="008B6CD0">
      <w:pPr>
        <w:ind w:left="567"/>
        <w:rPr>
          <w:rFonts w:cs="Arial"/>
          <w:sz w:val="22"/>
          <w:szCs w:val="22"/>
        </w:rPr>
      </w:pPr>
    </w:p>
    <w:p w14:paraId="4E7241AB" w14:textId="77E26F4C" w:rsidR="008B6CD0" w:rsidRDefault="008B6CD0" w:rsidP="008B6CD0">
      <w:pPr>
        <w:ind w:left="567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Funções </w:t>
      </w:r>
      <w:r w:rsidR="00117338">
        <w:rPr>
          <w:rFonts w:cs="Arial"/>
          <w:sz w:val="22"/>
          <w:szCs w:val="22"/>
        </w:rPr>
        <w:t xml:space="preserve">Market Data </w:t>
      </w:r>
      <w:r>
        <w:rPr>
          <w:rFonts w:cs="Arial"/>
          <w:sz w:val="22"/>
          <w:szCs w:val="22"/>
        </w:rPr>
        <w:t>disponibilizadas</w:t>
      </w:r>
      <w:r w:rsidR="00AB24A6">
        <w:rPr>
          <w:rFonts w:cs="Arial"/>
          <w:sz w:val="22"/>
          <w:szCs w:val="22"/>
        </w:rPr>
        <w:t xml:space="preserve"> no REST</w:t>
      </w:r>
      <w:r>
        <w:rPr>
          <w:rFonts w:cs="Arial"/>
          <w:sz w:val="22"/>
          <w:szCs w:val="22"/>
        </w:rPr>
        <w:t>:</w:t>
      </w:r>
    </w:p>
    <w:p w14:paraId="104E1E15" w14:textId="680212C2" w:rsidR="008B6CD0" w:rsidRDefault="008B6CD0" w:rsidP="008B6CD0">
      <w:pPr>
        <w:ind w:left="1134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r>
        <w:rPr>
          <w:rFonts w:cs="Arial"/>
          <w:b/>
          <w:sz w:val="20"/>
        </w:rPr>
        <w:t>Quotes =</w:t>
      </w:r>
      <w:r>
        <w:rPr>
          <w:rFonts w:cs="Arial"/>
          <w:sz w:val="20"/>
        </w:rPr>
        <w:t xml:space="preserve"> Solicitar cotações de uma lista de símbolos;</w:t>
      </w:r>
    </w:p>
    <w:p w14:paraId="1FE4C0C1" w14:textId="27F8DA06" w:rsidR="008B6CD0" w:rsidRDefault="008B6CD0" w:rsidP="008B6CD0">
      <w:pPr>
        <w:ind w:left="1134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b/>
          <w:sz w:val="20"/>
        </w:rPr>
        <w:t>Symbol</w:t>
      </w:r>
      <w:proofErr w:type="spellEnd"/>
      <w:r>
        <w:rPr>
          <w:rFonts w:cs="Arial"/>
          <w:b/>
          <w:sz w:val="20"/>
        </w:rPr>
        <w:t xml:space="preserve"> =</w:t>
      </w:r>
      <w:r>
        <w:rPr>
          <w:rFonts w:cs="Arial"/>
          <w:sz w:val="20"/>
        </w:rPr>
        <w:t xml:space="preserve"> Solicitar lista de símbolos de acordo com filtro;</w:t>
      </w:r>
    </w:p>
    <w:p w14:paraId="25C37DA3" w14:textId="08BE14BA" w:rsidR="008B6CD0" w:rsidRDefault="008B6CD0" w:rsidP="008B6CD0">
      <w:pPr>
        <w:ind w:left="1134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r>
        <w:rPr>
          <w:rFonts w:cs="Arial"/>
          <w:b/>
          <w:sz w:val="20"/>
        </w:rPr>
        <w:t>Book =</w:t>
      </w:r>
      <w:r>
        <w:rPr>
          <w:rFonts w:cs="Arial"/>
          <w:sz w:val="20"/>
        </w:rPr>
        <w:t xml:space="preserve"> Solicitar livro de ofertas de um símbolo;</w:t>
      </w:r>
    </w:p>
    <w:p w14:paraId="57B7A1AB" w14:textId="2ACA642C" w:rsidR="008B6CD0" w:rsidRDefault="008B6CD0" w:rsidP="008B6CD0">
      <w:pPr>
        <w:ind w:left="1134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1C45F9">
        <w:rPr>
          <w:rFonts w:cs="Arial"/>
          <w:b/>
          <w:sz w:val="20"/>
        </w:rPr>
        <w:t>HistoricalData</w:t>
      </w:r>
      <w:proofErr w:type="spellEnd"/>
      <w:r>
        <w:rPr>
          <w:rFonts w:cs="Arial"/>
          <w:b/>
          <w:sz w:val="20"/>
        </w:rPr>
        <w:t xml:space="preserve"> =</w:t>
      </w:r>
      <w:r>
        <w:rPr>
          <w:rFonts w:cs="Arial"/>
          <w:sz w:val="20"/>
        </w:rPr>
        <w:t xml:space="preserve"> Solicitar pontos do gráfico de um símbolo;</w:t>
      </w:r>
    </w:p>
    <w:p w14:paraId="56E50966" w14:textId="3DCBF9F2" w:rsidR="008B6CD0" w:rsidRDefault="008B6CD0" w:rsidP="008B6CD0">
      <w:pPr>
        <w:ind w:left="1134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b/>
          <w:sz w:val="20"/>
        </w:rPr>
        <w:t>Highlights</w:t>
      </w:r>
      <w:proofErr w:type="spellEnd"/>
      <w:r>
        <w:rPr>
          <w:rFonts w:cs="Arial"/>
          <w:b/>
          <w:sz w:val="20"/>
        </w:rPr>
        <w:t xml:space="preserve"> =</w:t>
      </w:r>
      <w:r>
        <w:rPr>
          <w:rFonts w:cs="Arial"/>
          <w:sz w:val="20"/>
        </w:rPr>
        <w:t xml:space="preserve"> Solicitar relatórios;</w:t>
      </w:r>
    </w:p>
    <w:p w14:paraId="2BA67276" w14:textId="536B05A7" w:rsidR="008B6CD0" w:rsidRDefault="008B6CD0" w:rsidP="008B6CD0">
      <w:pPr>
        <w:ind w:left="1134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r>
        <w:rPr>
          <w:rFonts w:cs="Arial"/>
          <w:b/>
          <w:sz w:val="20"/>
        </w:rPr>
        <w:t>News =</w:t>
      </w:r>
      <w:r>
        <w:rPr>
          <w:rFonts w:cs="Arial"/>
          <w:sz w:val="20"/>
        </w:rPr>
        <w:t xml:space="preserve"> Solicitar </w:t>
      </w:r>
      <w:r w:rsidR="00C539B4">
        <w:rPr>
          <w:rFonts w:cs="Arial"/>
          <w:sz w:val="20"/>
        </w:rPr>
        <w:t xml:space="preserve">manchete das </w:t>
      </w:r>
      <w:r>
        <w:rPr>
          <w:rFonts w:cs="Arial"/>
          <w:sz w:val="20"/>
        </w:rPr>
        <w:t>notícias</w:t>
      </w:r>
      <w:r w:rsidR="0088148A">
        <w:rPr>
          <w:rFonts w:cs="Arial"/>
          <w:sz w:val="20"/>
        </w:rPr>
        <w:t>;</w:t>
      </w:r>
    </w:p>
    <w:p w14:paraId="3206295A" w14:textId="2DCF8E3F" w:rsidR="008B6CD0" w:rsidRDefault="008B6CD0" w:rsidP="008B6CD0">
      <w:pPr>
        <w:ind w:left="1134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r>
        <w:rPr>
          <w:rFonts w:cs="Arial"/>
          <w:b/>
          <w:sz w:val="20"/>
        </w:rPr>
        <w:t>News</w:t>
      </w:r>
      <w:r w:rsidR="001C4489">
        <w:rPr>
          <w:rFonts w:cs="Arial"/>
          <w:b/>
          <w:sz w:val="20"/>
        </w:rPr>
        <w:t>/</w:t>
      </w:r>
      <w:r>
        <w:rPr>
          <w:rFonts w:cs="Arial"/>
          <w:b/>
          <w:sz w:val="20"/>
        </w:rPr>
        <w:t>Bo</w:t>
      </w:r>
      <w:r w:rsidR="001C4489">
        <w:rPr>
          <w:rFonts w:cs="Arial"/>
          <w:b/>
          <w:sz w:val="20"/>
        </w:rPr>
        <w:t>d</w:t>
      </w:r>
      <w:r>
        <w:rPr>
          <w:rFonts w:cs="Arial"/>
          <w:b/>
          <w:sz w:val="20"/>
        </w:rPr>
        <w:t>y =</w:t>
      </w:r>
      <w:r>
        <w:rPr>
          <w:rFonts w:cs="Arial"/>
          <w:sz w:val="20"/>
        </w:rPr>
        <w:t xml:space="preserve"> Solicitar íntegra d</w:t>
      </w:r>
      <w:r w:rsidR="0088148A">
        <w:rPr>
          <w:rFonts w:cs="Arial"/>
          <w:sz w:val="20"/>
        </w:rPr>
        <w:t>a</w:t>
      </w:r>
      <w:r>
        <w:rPr>
          <w:rFonts w:cs="Arial"/>
          <w:sz w:val="20"/>
        </w:rPr>
        <w:t xml:space="preserve"> notícia</w:t>
      </w:r>
      <w:r w:rsidR="00117338">
        <w:rPr>
          <w:rFonts w:cs="Arial"/>
          <w:sz w:val="20"/>
        </w:rPr>
        <w:t>;</w:t>
      </w:r>
    </w:p>
    <w:p w14:paraId="0E90D843" w14:textId="65C53FDB" w:rsidR="00117338" w:rsidRDefault="00117338" w:rsidP="008B6CD0">
      <w:pPr>
        <w:ind w:left="1134"/>
        <w:rPr>
          <w:rFonts w:cs="Arial"/>
          <w:sz w:val="20"/>
        </w:rPr>
      </w:pPr>
    </w:p>
    <w:p w14:paraId="4B318852" w14:textId="149E9978" w:rsidR="00117338" w:rsidRDefault="00117338" w:rsidP="00117338">
      <w:pPr>
        <w:ind w:left="567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Funções Negociação Renda Variável disponibilizadas no REST:</w:t>
      </w:r>
    </w:p>
    <w:p w14:paraId="3BE10DA0" w14:textId="77777777" w:rsidR="00117338" w:rsidRPr="008D10EF" w:rsidRDefault="00117338" w:rsidP="00117338">
      <w:pPr>
        <w:ind w:left="1134"/>
        <w:rPr>
          <w:rFonts w:cs="Arial"/>
          <w:color w:val="auto"/>
          <w:sz w:val="20"/>
        </w:rPr>
      </w:pPr>
      <w:r w:rsidRPr="008D10EF">
        <w:rPr>
          <w:rFonts w:cs="Arial"/>
          <w:color w:val="auto"/>
          <w:sz w:val="20"/>
        </w:rPr>
        <w:sym w:font="Wingdings" w:char="F0F0"/>
      </w:r>
      <w:r w:rsidRPr="008D10EF">
        <w:rPr>
          <w:rFonts w:cs="Arial"/>
          <w:color w:val="auto"/>
          <w:sz w:val="20"/>
        </w:rPr>
        <w:t xml:space="preserve"> </w:t>
      </w:r>
      <w:proofErr w:type="spellStart"/>
      <w:r w:rsidRPr="008D10EF">
        <w:rPr>
          <w:rFonts w:cs="Arial"/>
          <w:b/>
          <w:color w:val="auto"/>
          <w:sz w:val="20"/>
        </w:rPr>
        <w:t>OrderSingle</w:t>
      </w:r>
      <w:proofErr w:type="spellEnd"/>
      <w:r w:rsidRPr="008D10EF">
        <w:rPr>
          <w:rFonts w:cs="Arial"/>
          <w:b/>
          <w:color w:val="auto"/>
          <w:sz w:val="20"/>
        </w:rPr>
        <w:t xml:space="preserve"> =</w:t>
      </w:r>
      <w:r w:rsidRPr="008D10EF">
        <w:rPr>
          <w:rFonts w:cs="Arial"/>
          <w:color w:val="auto"/>
          <w:sz w:val="20"/>
        </w:rPr>
        <w:t xml:space="preserve"> Inclusão de Ordem;</w:t>
      </w:r>
    </w:p>
    <w:p w14:paraId="43D479DB" w14:textId="77777777" w:rsidR="00117338" w:rsidRPr="008D10EF" w:rsidRDefault="00117338" w:rsidP="00117338">
      <w:pPr>
        <w:ind w:left="1134"/>
        <w:rPr>
          <w:rFonts w:cs="Arial"/>
          <w:color w:val="auto"/>
          <w:sz w:val="20"/>
        </w:rPr>
      </w:pPr>
      <w:r w:rsidRPr="008D10EF">
        <w:rPr>
          <w:rFonts w:cs="Arial"/>
          <w:color w:val="auto"/>
          <w:sz w:val="20"/>
        </w:rPr>
        <w:sym w:font="Wingdings" w:char="F0F0"/>
      </w:r>
      <w:r w:rsidRPr="008D10EF">
        <w:rPr>
          <w:rFonts w:cs="Arial"/>
          <w:color w:val="auto"/>
          <w:sz w:val="20"/>
        </w:rPr>
        <w:t xml:space="preserve"> </w:t>
      </w:r>
      <w:proofErr w:type="spellStart"/>
      <w:r w:rsidRPr="008D10EF">
        <w:rPr>
          <w:rFonts w:cs="Arial"/>
          <w:b/>
          <w:color w:val="auto"/>
          <w:sz w:val="20"/>
        </w:rPr>
        <w:t>Orderreplace</w:t>
      </w:r>
      <w:proofErr w:type="spellEnd"/>
      <w:r w:rsidRPr="008D10EF">
        <w:rPr>
          <w:rFonts w:cs="Arial"/>
          <w:b/>
          <w:color w:val="auto"/>
          <w:sz w:val="20"/>
        </w:rPr>
        <w:t xml:space="preserve"> =</w:t>
      </w:r>
      <w:r w:rsidRPr="008D10EF">
        <w:rPr>
          <w:rFonts w:cs="Arial"/>
          <w:color w:val="auto"/>
          <w:sz w:val="20"/>
        </w:rPr>
        <w:t xml:space="preserve"> Alteração de Ordem;</w:t>
      </w:r>
    </w:p>
    <w:p w14:paraId="4953B261" w14:textId="77777777" w:rsidR="00117338" w:rsidRPr="008D10EF" w:rsidRDefault="00117338" w:rsidP="00117338">
      <w:pPr>
        <w:ind w:left="1134"/>
        <w:rPr>
          <w:rFonts w:cs="Arial"/>
          <w:color w:val="auto"/>
          <w:sz w:val="20"/>
        </w:rPr>
      </w:pPr>
      <w:r w:rsidRPr="008D10EF">
        <w:rPr>
          <w:rFonts w:cs="Arial"/>
          <w:color w:val="auto"/>
          <w:sz w:val="20"/>
        </w:rPr>
        <w:sym w:font="Wingdings" w:char="F0F0"/>
      </w:r>
      <w:r w:rsidRPr="008D10EF">
        <w:rPr>
          <w:rFonts w:cs="Arial"/>
          <w:color w:val="auto"/>
          <w:sz w:val="20"/>
        </w:rPr>
        <w:t xml:space="preserve"> </w:t>
      </w:r>
      <w:proofErr w:type="spellStart"/>
      <w:r w:rsidRPr="008D10EF">
        <w:rPr>
          <w:rFonts w:cs="Arial"/>
          <w:b/>
          <w:color w:val="auto"/>
          <w:sz w:val="20"/>
        </w:rPr>
        <w:t>OrderCancel</w:t>
      </w:r>
      <w:proofErr w:type="spellEnd"/>
      <w:r w:rsidRPr="008D10EF">
        <w:rPr>
          <w:rFonts w:cs="Arial"/>
          <w:b/>
          <w:color w:val="auto"/>
          <w:sz w:val="20"/>
        </w:rPr>
        <w:t xml:space="preserve"> =</w:t>
      </w:r>
      <w:r w:rsidRPr="008D10EF">
        <w:rPr>
          <w:rFonts w:cs="Arial"/>
          <w:color w:val="auto"/>
          <w:sz w:val="20"/>
        </w:rPr>
        <w:t xml:space="preserve"> Cancelamento de Ordem;</w:t>
      </w:r>
    </w:p>
    <w:p w14:paraId="2AEF1BB1" w14:textId="77777777" w:rsidR="00117338" w:rsidRPr="008D10EF" w:rsidRDefault="00117338" w:rsidP="00117338">
      <w:pPr>
        <w:ind w:left="1134"/>
        <w:rPr>
          <w:rFonts w:cs="Arial"/>
          <w:color w:val="auto"/>
          <w:sz w:val="20"/>
        </w:rPr>
      </w:pPr>
      <w:r w:rsidRPr="008D10EF">
        <w:rPr>
          <w:rFonts w:cs="Arial"/>
          <w:color w:val="auto"/>
          <w:sz w:val="20"/>
        </w:rPr>
        <w:sym w:font="Wingdings" w:char="F0F0"/>
      </w:r>
      <w:r w:rsidRPr="008D10EF">
        <w:rPr>
          <w:rFonts w:cs="Arial"/>
          <w:color w:val="auto"/>
          <w:sz w:val="20"/>
        </w:rPr>
        <w:t xml:space="preserve"> </w:t>
      </w:r>
      <w:proofErr w:type="spellStart"/>
      <w:r w:rsidRPr="008D10EF">
        <w:rPr>
          <w:rFonts w:cs="Arial"/>
          <w:b/>
          <w:color w:val="auto"/>
          <w:sz w:val="20"/>
        </w:rPr>
        <w:t>OrderList</w:t>
      </w:r>
      <w:proofErr w:type="spellEnd"/>
      <w:r w:rsidRPr="008D10EF">
        <w:rPr>
          <w:rFonts w:cs="Arial"/>
          <w:b/>
          <w:color w:val="auto"/>
          <w:sz w:val="20"/>
        </w:rPr>
        <w:t xml:space="preserve"> =</w:t>
      </w:r>
      <w:r w:rsidRPr="008D10EF">
        <w:rPr>
          <w:rFonts w:cs="Arial"/>
          <w:color w:val="auto"/>
          <w:sz w:val="20"/>
        </w:rPr>
        <w:t xml:space="preserve"> Lista de Ordens;</w:t>
      </w:r>
    </w:p>
    <w:p w14:paraId="320610B8" w14:textId="491CFA98" w:rsidR="00117338" w:rsidRDefault="00117338" w:rsidP="00117338">
      <w:pPr>
        <w:ind w:left="1134"/>
        <w:rPr>
          <w:rFonts w:cs="Arial"/>
          <w:color w:val="auto"/>
          <w:sz w:val="20"/>
        </w:rPr>
      </w:pPr>
      <w:r w:rsidRPr="008D10EF">
        <w:rPr>
          <w:rFonts w:cs="Arial"/>
          <w:color w:val="auto"/>
          <w:sz w:val="20"/>
        </w:rPr>
        <w:sym w:font="Wingdings" w:char="F0F0"/>
      </w:r>
      <w:r w:rsidRPr="008D10EF">
        <w:rPr>
          <w:rFonts w:cs="Arial"/>
          <w:color w:val="auto"/>
          <w:sz w:val="20"/>
        </w:rPr>
        <w:t xml:space="preserve"> </w:t>
      </w:r>
      <w:proofErr w:type="spellStart"/>
      <w:r w:rsidRPr="008D10EF">
        <w:rPr>
          <w:rFonts w:cs="Arial"/>
          <w:b/>
          <w:color w:val="auto"/>
          <w:sz w:val="20"/>
        </w:rPr>
        <w:t>Porffolio</w:t>
      </w:r>
      <w:proofErr w:type="spellEnd"/>
      <w:r w:rsidRPr="008D10EF">
        <w:rPr>
          <w:rFonts w:cs="Arial"/>
          <w:b/>
          <w:color w:val="auto"/>
          <w:sz w:val="20"/>
        </w:rPr>
        <w:t xml:space="preserve"> =</w:t>
      </w:r>
      <w:r w:rsidRPr="008D10EF">
        <w:rPr>
          <w:rFonts w:cs="Arial"/>
          <w:color w:val="auto"/>
          <w:sz w:val="20"/>
        </w:rPr>
        <w:t xml:space="preserve"> Custódia.</w:t>
      </w:r>
    </w:p>
    <w:p w14:paraId="77C6839B" w14:textId="15B3BF88" w:rsidR="00CC24ED" w:rsidRDefault="00CC24ED" w:rsidP="00117338">
      <w:pPr>
        <w:ind w:left="1134"/>
        <w:rPr>
          <w:rFonts w:cs="Arial"/>
          <w:color w:val="auto"/>
          <w:sz w:val="20"/>
        </w:rPr>
      </w:pPr>
    </w:p>
    <w:p w14:paraId="2BC77F60" w14:textId="6503D4DE" w:rsidR="00CC24ED" w:rsidRPr="00CC24ED" w:rsidRDefault="00CC24ED" w:rsidP="00CC24ED">
      <w:pPr>
        <w:ind w:left="567"/>
        <w:rPr>
          <w:rFonts w:cs="Arial"/>
          <w:b/>
          <w:bCs/>
          <w:color w:val="auto"/>
          <w:sz w:val="20"/>
        </w:rPr>
      </w:pPr>
      <w:r w:rsidRPr="005A2062">
        <w:rPr>
          <w:rFonts w:cs="Arial"/>
          <w:b/>
          <w:bCs/>
          <w:color w:val="auto"/>
          <w:sz w:val="20"/>
          <w:u w:val="single"/>
        </w:rPr>
        <w:t>Atenção</w:t>
      </w:r>
      <w:r w:rsidRPr="002178AA">
        <w:rPr>
          <w:rFonts w:cs="Arial"/>
          <w:b/>
          <w:bCs/>
          <w:color w:val="auto"/>
          <w:sz w:val="20"/>
        </w:rPr>
        <w:t>:</w:t>
      </w:r>
    </w:p>
    <w:p w14:paraId="3878F1D0" w14:textId="49BE4909" w:rsidR="00CC24ED" w:rsidRDefault="00CC24ED" w:rsidP="00CC24ED">
      <w:pPr>
        <w:ind w:left="1134"/>
        <w:rPr>
          <w:rFonts w:cs="Arial"/>
          <w:color w:val="auto"/>
          <w:sz w:val="20"/>
        </w:rPr>
      </w:pPr>
      <w:r>
        <w:rPr>
          <w:rFonts w:cs="Arial"/>
          <w:color w:val="auto"/>
          <w:sz w:val="20"/>
        </w:rPr>
        <w:t>- O REST utiliza os mesmos parâmetros de entrada e saída da API documentados nos itens “</w:t>
      </w:r>
      <w:r w:rsidRPr="00CC24ED">
        <w:rPr>
          <w:rFonts w:cs="Arial"/>
          <w:i/>
          <w:iCs/>
          <w:color w:val="auto"/>
          <w:sz w:val="20"/>
        </w:rPr>
        <w:t>2.4) Solicitação de Informações de Market Data para API</w:t>
      </w:r>
      <w:r>
        <w:rPr>
          <w:rFonts w:cs="Arial"/>
          <w:color w:val="auto"/>
          <w:sz w:val="20"/>
        </w:rPr>
        <w:t>” e “</w:t>
      </w:r>
      <w:r w:rsidRPr="00CC24ED">
        <w:rPr>
          <w:rFonts w:cs="Arial"/>
          <w:i/>
          <w:iCs/>
          <w:color w:val="auto"/>
          <w:sz w:val="20"/>
        </w:rPr>
        <w:t>2.5) Solicitação de Informações e Transações de Negociação para API</w:t>
      </w:r>
      <w:r>
        <w:rPr>
          <w:rFonts w:cs="Arial"/>
          <w:color w:val="auto"/>
          <w:sz w:val="20"/>
        </w:rPr>
        <w:t>”;</w:t>
      </w:r>
    </w:p>
    <w:p w14:paraId="3F45DF1C" w14:textId="4ABB5D62" w:rsidR="00CC24ED" w:rsidRPr="00CC24ED" w:rsidRDefault="00CC24ED" w:rsidP="00CC24ED">
      <w:pPr>
        <w:ind w:left="1134"/>
        <w:rPr>
          <w:rFonts w:cs="Arial"/>
          <w:color w:val="auto"/>
          <w:sz w:val="20"/>
        </w:rPr>
      </w:pPr>
      <w:r>
        <w:rPr>
          <w:rFonts w:cs="Arial"/>
          <w:color w:val="auto"/>
          <w:sz w:val="20"/>
        </w:rPr>
        <w:t xml:space="preserve">- </w:t>
      </w:r>
      <w:r w:rsidR="002178AA">
        <w:rPr>
          <w:rFonts w:cs="Arial"/>
          <w:color w:val="auto"/>
          <w:sz w:val="20"/>
        </w:rPr>
        <w:t>N</w:t>
      </w:r>
      <w:r>
        <w:rPr>
          <w:rFonts w:cs="Arial"/>
          <w:color w:val="auto"/>
          <w:sz w:val="20"/>
        </w:rPr>
        <w:t>o item “</w:t>
      </w:r>
      <w:r w:rsidRPr="00CC24ED">
        <w:rPr>
          <w:rFonts w:cs="Arial"/>
          <w:i/>
          <w:iCs/>
          <w:color w:val="auto"/>
          <w:sz w:val="20"/>
        </w:rPr>
        <w:t xml:space="preserve">3.3) Testando o REST via </w:t>
      </w:r>
      <w:proofErr w:type="spellStart"/>
      <w:r w:rsidRPr="00CC24ED">
        <w:rPr>
          <w:rFonts w:cs="Arial"/>
          <w:i/>
          <w:iCs/>
          <w:color w:val="auto"/>
          <w:sz w:val="20"/>
        </w:rPr>
        <w:t>Postman</w:t>
      </w:r>
      <w:proofErr w:type="spellEnd"/>
      <w:r>
        <w:rPr>
          <w:rFonts w:cs="Arial"/>
          <w:color w:val="auto"/>
          <w:sz w:val="20"/>
        </w:rPr>
        <w:t>”</w:t>
      </w:r>
      <w:r w:rsidR="002178AA">
        <w:rPr>
          <w:rFonts w:cs="Arial"/>
          <w:color w:val="auto"/>
          <w:sz w:val="20"/>
        </w:rPr>
        <w:t xml:space="preserve"> é possível obter exemplo para todas as funções</w:t>
      </w:r>
      <w:r w:rsidR="00502F5C">
        <w:rPr>
          <w:rFonts w:cs="Arial"/>
          <w:color w:val="auto"/>
          <w:sz w:val="20"/>
        </w:rPr>
        <w:t xml:space="preserve"> citadas acima</w:t>
      </w:r>
      <w:r w:rsidR="002178AA">
        <w:rPr>
          <w:rFonts w:cs="Arial"/>
          <w:color w:val="auto"/>
          <w:sz w:val="20"/>
        </w:rPr>
        <w:t>.</w:t>
      </w:r>
    </w:p>
    <w:p w14:paraId="44897FD9" w14:textId="77777777" w:rsidR="008B6CD0" w:rsidRDefault="008B6CD0" w:rsidP="00DE7CD2">
      <w:pPr>
        <w:rPr>
          <w:rFonts w:cs="Arial"/>
          <w:sz w:val="22"/>
          <w:szCs w:val="22"/>
        </w:rPr>
      </w:pPr>
    </w:p>
    <w:p w14:paraId="5BEE272A" w14:textId="7E510F3F" w:rsidR="00DE7CD2" w:rsidRDefault="00DE7CD2" w:rsidP="00DE7CD2">
      <w:pPr>
        <w:pStyle w:val="Ttulo1"/>
        <w:numPr>
          <w:ilvl w:val="0"/>
          <w:numId w:val="0"/>
        </w:numPr>
        <w:tabs>
          <w:tab w:val="left" w:pos="708"/>
        </w:tabs>
        <w:jc w:val="left"/>
        <w:rPr>
          <w:sz w:val="22"/>
          <w:szCs w:val="22"/>
        </w:rPr>
      </w:pPr>
      <w:bookmarkStart w:id="99" w:name="_Toc100304779"/>
      <w:r>
        <w:rPr>
          <w:sz w:val="22"/>
          <w:szCs w:val="22"/>
        </w:rPr>
        <w:t>3.1) Informações</w:t>
      </w:r>
      <w:r w:rsidR="00AB24A6">
        <w:rPr>
          <w:sz w:val="22"/>
          <w:szCs w:val="22"/>
        </w:rPr>
        <w:t xml:space="preserve">, </w:t>
      </w:r>
      <w:r w:rsidR="002E5E8D">
        <w:rPr>
          <w:sz w:val="22"/>
          <w:szCs w:val="22"/>
        </w:rPr>
        <w:t>Configurações</w:t>
      </w:r>
      <w:r w:rsidR="00AB24A6">
        <w:rPr>
          <w:sz w:val="22"/>
          <w:szCs w:val="22"/>
        </w:rPr>
        <w:t xml:space="preserve"> e Instalação</w:t>
      </w:r>
      <w:bookmarkEnd w:id="99"/>
    </w:p>
    <w:p w14:paraId="5A615D95" w14:textId="77777777" w:rsidR="00DE7CD2" w:rsidRDefault="00DE7CD2" w:rsidP="00DE7CD2">
      <w:pPr>
        <w:rPr>
          <w:rFonts w:cs="Arial"/>
          <w:sz w:val="22"/>
          <w:szCs w:val="22"/>
        </w:rPr>
      </w:pPr>
    </w:p>
    <w:p w14:paraId="65B627C3" w14:textId="6A66D54E" w:rsidR="00DE7CD2" w:rsidRPr="00622DF3" w:rsidRDefault="00DE7CD2" w:rsidP="00622DF3">
      <w:pPr>
        <w:pStyle w:val="Ttulo1"/>
        <w:jc w:val="left"/>
        <w:rPr>
          <w:b w:val="0"/>
          <w:bCs w:val="0"/>
          <w:sz w:val="22"/>
          <w:szCs w:val="22"/>
        </w:rPr>
      </w:pPr>
      <w:bookmarkStart w:id="100" w:name="_Toc100304780"/>
      <w:r w:rsidRPr="00622DF3">
        <w:rPr>
          <w:b w:val="0"/>
          <w:bCs w:val="0"/>
          <w:sz w:val="22"/>
          <w:szCs w:val="22"/>
        </w:rPr>
        <w:t>3.1.1) Versionamento e Distribuição</w:t>
      </w:r>
      <w:bookmarkEnd w:id="100"/>
    </w:p>
    <w:p w14:paraId="6FA1F8CD" w14:textId="77777777" w:rsidR="002D7A07" w:rsidRDefault="002D7A07" w:rsidP="002D7A07">
      <w:pPr>
        <w:rPr>
          <w:rFonts w:cs="Arial"/>
          <w:sz w:val="22"/>
          <w:szCs w:val="22"/>
        </w:rPr>
      </w:pPr>
    </w:p>
    <w:p w14:paraId="33D2CF7A" w14:textId="77777777" w:rsidR="002D7A07" w:rsidRDefault="002D7A07" w:rsidP="00B349EF">
      <w:pPr>
        <w:ind w:left="567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Versionamento no padrão A.B.C.F “</w:t>
      </w:r>
      <w:proofErr w:type="spellStart"/>
      <w:r>
        <w:rPr>
          <w:rFonts w:cs="Arial"/>
          <w:i/>
          <w:sz w:val="22"/>
          <w:szCs w:val="22"/>
        </w:rPr>
        <w:t>major.minor.branch.fix</w:t>
      </w:r>
      <w:proofErr w:type="spellEnd"/>
      <w:r>
        <w:rPr>
          <w:rFonts w:cs="Arial"/>
          <w:i/>
          <w:sz w:val="22"/>
          <w:szCs w:val="22"/>
        </w:rPr>
        <w:t>-release</w:t>
      </w:r>
      <w:r>
        <w:rPr>
          <w:rFonts w:cs="Arial"/>
          <w:sz w:val="22"/>
          <w:szCs w:val="22"/>
        </w:rPr>
        <w:t>”:</w:t>
      </w:r>
    </w:p>
    <w:p w14:paraId="396E50AA" w14:textId="77777777" w:rsidR="002D7A07" w:rsidRDefault="002D7A07" w:rsidP="00B349EF">
      <w:pPr>
        <w:ind w:left="1134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A - major = Grandes modificações e mudanças e quebra de compatibilidade;</w:t>
      </w:r>
    </w:p>
    <w:p w14:paraId="58195F53" w14:textId="77777777" w:rsidR="002D7A07" w:rsidRDefault="002D7A07" w:rsidP="00B349EF">
      <w:pPr>
        <w:ind w:left="1134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B - </w:t>
      </w:r>
      <w:proofErr w:type="spellStart"/>
      <w:r>
        <w:rPr>
          <w:rFonts w:cs="Arial"/>
          <w:sz w:val="20"/>
        </w:rPr>
        <w:t>minor</w:t>
      </w:r>
      <w:proofErr w:type="spellEnd"/>
      <w:r>
        <w:rPr>
          <w:rFonts w:cs="Arial"/>
          <w:sz w:val="20"/>
        </w:rPr>
        <w:t xml:space="preserve"> = Novas funcionalidades mantendo compatibilidade;</w:t>
      </w:r>
    </w:p>
    <w:p w14:paraId="606ADDA0" w14:textId="77777777" w:rsidR="002D7A07" w:rsidRDefault="002D7A07" w:rsidP="00B349EF">
      <w:pPr>
        <w:ind w:left="1134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C - </w:t>
      </w:r>
      <w:proofErr w:type="spellStart"/>
      <w:r>
        <w:rPr>
          <w:rFonts w:cs="Arial"/>
          <w:sz w:val="20"/>
        </w:rPr>
        <w:t>branch</w:t>
      </w:r>
      <w:proofErr w:type="spellEnd"/>
      <w:r>
        <w:rPr>
          <w:rFonts w:cs="Arial"/>
          <w:sz w:val="20"/>
        </w:rPr>
        <w:t xml:space="preserve"> = Ramificação com novas funcionalidades e ajustes mantendo compatibilidade;</w:t>
      </w:r>
    </w:p>
    <w:p w14:paraId="7EC5213B" w14:textId="77777777" w:rsidR="002D7A07" w:rsidRDefault="002D7A07" w:rsidP="00B349EF">
      <w:pPr>
        <w:ind w:left="1134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F - </w:t>
      </w:r>
      <w:proofErr w:type="spellStart"/>
      <w:r>
        <w:rPr>
          <w:rFonts w:cs="Arial"/>
          <w:sz w:val="20"/>
        </w:rPr>
        <w:t>fix</w:t>
      </w:r>
      <w:proofErr w:type="spellEnd"/>
      <w:r>
        <w:rPr>
          <w:rFonts w:cs="Arial"/>
          <w:sz w:val="20"/>
        </w:rPr>
        <w:t>-release = Correções de falhas e ajustes mantendo compatibilidade.</w:t>
      </w:r>
    </w:p>
    <w:p w14:paraId="6B98DA07" w14:textId="77777777" w:rsidR="002D7A07" w:rsidRDefault="002D7A07" w:rsidP="002D7A07">
      <w:pPr>
        <w:ind w:left="851"/>
        <w:rPr>
          <w:rFonts w:cs="Arial"/>
          <w:sz w:val="22"/>
          <w:szCs w:val="22"/>
        </w:rPr>
      </w:pPr>
    </w:p>
    <w:p w14:paraId="4BFA37CE" w14:textId="320AEACA" w:rsidR="002D7A07" w:rsidRDefault="002D7A07" w:rsidP="000E5D0B">
      <w:pPr>
        <w:ind w:left="567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Distribuição através </w:t>
      </w:r>
      <w:r w:rsidR="000E5D0B">
        <w:rPr>
          <w:rFonts w:cs="Arial"/>
          <w:sz w:val="22"/>
          <w:szCs w:val="22"/>
        </w:rPr>
        <w:t>de pacote completo com EXE, DLL (API) e Dependências.</w:t>
      </w:r>
    </w:p>
    <w:p w14:paraId="7F8C921F" w14:textId="77777777" w:rsidR="00B473EC" w:rsidRDefault="00B473EC" w:rsidP="00B473EC">
      <w:pPr>
        <w:ind w:left="851"/>
      </w:pPr>
    </w:p>
    <w:p w14:paraId="4ECE9D1B" w14:textId="3A260C79" w:rsidR="00B473EC" w:rsidRPr="00E40C7B" w:rsidRDefault="00B473EC" w:rsidP="00B473EC">
      <w:pPr>
        <w:pStyle w:val="Ttulo1"/>
        <w:jc w:val="left"/>
        <w:rPr>
          <w:b w:val="0"/>
          <w:sz w:val="22"/>
          <w:szCs w:val="22"/>
        </w:rPr>
      </w:pPr>
      <w:bookmarkStart w:id="101" w:name="_Toc100304781"/>
      <w:r>
        <w:rPr>
          <w:b w:val="0"/>
          <w:sz w:val="22"/>
          <w:szCs w:val="22"/>
        </w:rPr>
        <w:t>3</w:t>
      </w:r>
      <w:r w:rsidRPr="00E40C7B">
        <w:rPr>
          <w:b w:val="0"/>
          <w:sz w:val="22"/>
          <w:szCs w:val="22"/>
        </w:rPr>
        <w:t>.1.</w:t>
      </w:r>
      <w:r>
        <w:rPr>
          <w:b w:val="0"/>
          <w:sz w:val="22"/>
          <w:szCs w:val="22"/>
        </w:rPr>
        <w:t>2</w:t>
      </w:r>
      <w:r w:rsidRPr="00E40C7B">
        <w:rPr>
          <w:b w:val="0"/>
          <w:sz w:val="22"/>
          <w:szCs w:val="22"/>
        </w:rPr>
        <w:t xml:space="preserve">) </w:t>
      </w:r>
      <w:r>
        <w:rPr>
          <w:b w:val="0"/>
          <w:sz w:val="22"/>
          <w:szCs w:val="22"/>
        </w:rPr>
        <w:t>Configurações</w:t>
      </w:r>
      <w:bookmarkEnd w:id="101"/>
    </w:p>
    <w:p w14:paraId="676DF9BC" w14:textId="77777777" w:rsidR="00B473EC" w:rsidRPr="00E40C7B" w:rsidRDefault="00B473EC" w:rsidP="00B473EC"/>
    <w:p w14:paraId="011294D7" w14:textId="67B04BA2" w:rsidR="00B473EC" w:rsidRDefault="00B473EC" w:rsidP="00B349EF">
      <w:pPr>
        <w:ind w:left="567"/>
        <w:rPr>
          <w:rFonts w:cs="Arial"/>
          <w:sz w:val="20"/>
        </w:rPr>
      </w:pPr>
      <w:r>
        <w:rPr>
          <w:rFonts w:cs="Arial"/>
          <w:sz w:val="22"/>
          <w:szCs w:val="22"/>
        </w:rPr>
        <w:sym w:font="Wingdings" w:char="F0A7"/>
      </w:r>
      <w:r w:rsidRPr="00A460A6">
        <w:rPr>
          <w:rFonts w:cs="Arial"/>
          <w:sz w:val="20"/>
        </w:rPr>
        <w:t xml:space="preserve"> Configura</w:t>
      </w:r>
      <w:r w:rsidR="000C3AF3">
        <w:rPr>
          <w:rFonts w:cs="Arial"/>
          <w:sz w:val="20"/>
        </w:rPr>
        <w:t xml:space="preserve">ções </w:t>
      </w:r>
      <w:r w:rsidR="004C24A8">
        <w:rPr>
          <w:rFonts w:cs="Arial"/>
          <w:sz w:val="20"/>
        </w:rPr>
        <w:t>do REST estão n</w:t>
      </w:r>
      <w:r w:rsidRPr="00A460A6">
        <w:rPr>
          <w:rFonts w:cs="Arial"/>
          <w:sz w:val="20"/>
        </w:rPr>
        <w:t>o arquivo “</w:t>
      </w:r>
      <w:proofErr w:type="spellStart"/>
      <w:r w:rsidRPr="00B473EC">
        <w:rPr>
          <w:rFonts w:cs="Arial"/>
          <w:i/>
          <w:iCs/>
          <w:sz w:val="20"/>
        </w:rPr>
        <w:t>appsettings.json</w:t>
      </w:r>
      <w:proofErr w:type="spellEnd"/>
      <w:r w:rsidRPr="00A460A6">
        <w:rPr>
          <w:rFonts w:cs="Arial"/>
          <w:sz w:val="20"/>
        </w:rPr>
        <w:t>”</w:t>
      </w:r>
      <w:r w:rsidR="004C24A8">
        <w:rPr>
          <w:rFonts w:cs="Arial"/>
          <w:sz w:val="20"/>
        </w:rPr>
        <w:t xml:space="preserve"> (lido no momento do startup)</w:t>
      </w:r>
      <w:r w:rsidR="00F961C9">
        <w:rPr>
          <w:rFonts w:cs="Arial"/>
          <w:sz w:val="20"/>
        </w:rPr>
        <w:t>, segue exemplo:</w:t>
      </w:r>
    </w:p>
    <w:p w14:paraId="21B5EB41" w14:textId="77777777" w:rsidR="00C61143" w:rsidRPr="00C61143" w:rsidRDefault="00C61143" w:rsidP="00B349EF">
      <w:pPr>
        <w:ind w:left="1134"/>
        <w:rPr>
          <w:rFonts w:cs="Arial"/>
          <w:bCs/>
          <w:color w:val="0070C0"/>
          <w:sz w:val="16"/>
          <w:szCs w:val="16"/>
        </w:rPr>
      </w:pPr>
      <w:r w:rsidRPr="00C61143">
        <w:rPr>
          <w:rFonts w:cs="Arial"/>
          <w:bCs/>
          <w:color w:val="0070C0"/>
          <w:sz w:val="16"/>
          <w:szCs w:val="16"/>
        </w:rPr>
        <w:t>{</w:t>
      </w:r>
    </w:p>
    <w:p w14:paraId="7B5295FE" w14:textId="77777777" w:rsidR="00C61143" w:rsidRPr="00C61143" w:rsidRDefault="00C61143" w:rsidP="00B349EF">
      <w:pPr>
        <w:ind w:left="1134"/>
        <w:rPr>
          <w:rFonts w:cs="Arial"/>
          <w:bCs/>
          <w:color w:val="0070C0"/>
          <w:sz w:val="16"/>
          <w:szCs w:val="16"/>
        </w:rPr>
      </w:pPr>
      <w:r w:rsidRPr="00C61143">
        <w:rPr>
          <w:rFonts w:cs="Arial"/>
          <w:bCs/>
          <w:color w:val="0070C0"/>
          <w:sz w:val="16"/>
          <w:szCs w:val="16"/>
        </w:rPr>
        <w:t xml:space="preserve">   "JWT": {</w:t>
      </w:r>
    </w:p>
    <w:p w14:paraId="2A513E84" w14:textId="77777777" w:rsidR="00C61143" w:rsidRPr="00C61143" w:rsidRDefault="00C61143" w:rsidP="00B349EF">
      <w:pPr>
        <w:ind w:left="1134"/>
        <w:rPr>
          <w:rFonts w:cs="Arial"/>
          <w:bCs/>
          <w:color w:val="0070C0"/>
          <w:sz w:val="16"/>
          <w:szCs w:val="16"/>
        </w:rPr>
      </w:pPr>
      <w:r w:rsidRPr="00C61143">
        <w:rPr>
          <w:rFonts w:cs="Arial"/>
          <w:bCs/>
          <w:color w:val="0070C0"/>
          <w:sz w:val="16"/>
          <w:szCs w:val="16"/>
        </w:rPr>
        <w:t xml:space="preserve">      "</w:t>
      </w:r>
      <w:proofErr w:type="spellStart"/>
      <w:r w:rsidRPr="00C61143">
        <w:rPr>
          <w:rFonts w:cs="Arial"/>
          <w:bCs/>
          <w:color w:val="0070C0"/>
          <w:sz w:val="16"/>
          <w:szCs w:val="16"/>
        </w:rPr>
        <w:t>Secret</w:t>
      </w:r>
      <w:proofErr w:type="spellEnd"/>
      <w:r w:rsidRPr="00C61143">
        <w:rPr>
          <w:rFonts w:cs="Arial"/>
          <w:bCs/>
          <w:color w:val="0070C0"/>
          <w:sz w:val="16"/>
          <w:szCs w:val="16"/>
        </w:rPr>
        <w:t>": "D5A49C08F6383A5BA97E4158EA34631BA69D968FDEB15FF738ADCA1F73A8D8DA",</w:t>
      </w:r>
    </w:p>
    <w:p w14:paraId="09D81091" w14:textId="77777777" w:rsidR="00C61143" w:rsidRPr="00C61143" w:rsidRDefault="00C61143" w:rsidP="00B349EF">
      <w:pPr>
        <w:ind w:left="1134"/>
        <w:rPr>
          <w:rFonts w:cs="Arial"/>
          <w:bCs/>
          <w:color w:val="0070C0"/>
          <w:sz w:val="16"/>
          <w:szCs w:val="16"/>
        </w:rPr>
      </w:pPr>
      <w:r w:rsidRPr="00C61143">
        <w:rPr>
          <w:rFonts w:cs="Arial"/>
          <w:bCs/>
          <w:color w:val="0070C0"/>
          <w:sz w:val="16"/>
          <w:szCs w:val="16"/>
        </w:rPr>
        <w:t xml:space="preserve">      "</w:t>
      </w:r>
      <w:proofErr w:type="spellStart"/>
      <w:r w:rsidRPr="00C61143">
        <w:rPr>
          <w:rFonts w:cs="Arial"/>
          <w:bCs/>
          <w:color w:val="0070C0"/>
          <w:sz w:val="16"/>
          <w:szCs w:val="16"/>
        </w:rPr>
        <w:t>HoursToExpire</w:t>
      </w:r>
      <w:proofErr w:type="spellEnd"/>
      <w:r w:rsidRPr="00C61143">
        <w:rPr>
          <w:rFonts w:cs="Arial"/>
          <w:bCs/>
          <w:color w:val="0070C0"/>
          <w:sz w:val="16"/>
          <w:szCs w:val="16"/>
        </w:rPr>
        <w:t>": 24</w:t>
      </w:r>
    </w:p>
    <w:p w14:paraId="41005082" w14:textId="77777777" w:rsidR="00C61143" w:rsidRPr="00C61143" w:rsidRDefault="00C61143" w:rsidP="00B349EF">
      <w:pPr>
        <w:ind w:left="1134"/>
        <w:rPr>
          <w:rFonts w:cs="Arial"/>
          <w:bCs/>
          <w:color w:val="0070C0"/>
          <w:sz w:val="16"/>
          <w:szCs w:val="16"/>
        </w:rPr>
      </w:pPr>
      <w:r w:rsidRPr="00C61143">
        <w:rPr>
          <w:rFonts w:cs="Arial"/>
          <w:bCs/>
          <w:color w:val="0070C0"/>
          <w:sz w:val="16"/>
          <w:szCs w:val="16"/>
        </w:rPr>
        <w:t xml:space="preserve">   },</w:t>
      </w:r>
    </w:p>
    <w:p w14:paraId="441D7028" w14:textId="77777777" w:rsidR="00C61143" w:rsidRPr="00C61143" w:rsidRDefault="00C61143" w:rsidP="00B349EF">
      <w:pPr>
        <w:ind w:left="1134"/>
        <w:rPr>
          <w:rFonts w:cs="Arial"/>
          <w:bCs/>
          <w:color w:val="0070C0"/>
          <w:sz w:val="16"/>
          <w:szCs w:val="16"/>
        </w:rPr>
      </w:pPr>
      <w:r w:rsidRPr="00C61143">
        <w:rPr>
          <w:rFonts w:cs="Arial"/>
          <w:bCs/>
          <w:color w:val="0070C0"/>
          <w:sz w:val="16"/>
          <w:szCs w:val="16"/>
        </w:rPr>
        <w:t xml:space="preserve">   "</w:t>
      </w:r>
      <w:proofErr w:type="spellStart"/>
      <w:r w:rsidRPr="00C61143">
        <w:rPr>
          <w:rFonts w:cs="Arial"/>
          <w:bCs/>
          <w:color w:val="0070C0"/>
          <w:sz w:val="16"/>
          <w:szCs w:val="16"/>
        </w:rPr>
        <w:t>ConnectionStrings</w:t>
      </w:r>
      <w:proofErr w:type="spellEnd"/>
      <w:r w:rsidRPr="00C61143">
        <w:rPr>
          <w:rFonts w:cs="Arial"/>
          <w:bCs/>
          <w:color w:val="0070C0"/>
          <w:sz w:val="16"/>
          <w:szCs w:val="16"/>
        </w:rPr>
        <w:t>": {</w:t>
      </w:r>
    </w:p>
    <w:p w14:paraId="01EAAC0B" w14:textId="05A668B8" w:rsidR="00C61143" w:rsidRPr="00C61143" w:rsidRDefault="00C61143" w:rsidP="00B349EF">
      <w:pPr>
        <w:ind w:left="1134"/>
        <w:rPr>
          <w:rFonts w:cs="Arial"/>
          <w:bCs/>
          <w:color w:val="0070C0"/>
          <w:sz w:val="16"/>
          <w:szCs w:val="16"/>
        </w:rPr>
      </w:pPr>
      <w:r w:rsidRPr="00C61143">
        <w:rPr>
          <w:rFonts w:cs="Arial"/>
          <w:bCs/>
          <w:color w:val="0070C0"/>
          <w:sz w:val="16"/>
          <w:szCs w:val="16"/>
        </w:rPr>
        <w:lastRenderedPageBreak/>
        <w:t xml:space="preserve">      "</w:t>
      </w:r>
      <w:proofErr w:type="spellStart"/>
      <w:r w:rsidRPr="00C61143">
        <w:rPr>
          <w:rFonts w:cs="Arial"/>
          <w:bCs/>
          <w:color w:val="0070C0"/>
          <w:sz w:val="16"/>
          <w:szCs w:val="16"/>
        </w:rPr>
        <w:t>DefaultConnectionMySQL</w:t>
      </w:r>
      <w:proofErr w:type="spellEnd"/>
      <w:r w:rsidRPr="00C61143">
        <w:rPr>
          <w:rFonts w:cs="Arial"/>
          <w:bCs/>
          <w:color w:val="0070C0"/>
          <w:sz w:val="16"/>
          <w:szCs w:val="16"/>
        </w:rPr>
        <w:t>": "Server=127.0.0.1;Port=3306;Database=</w:t>
      </w:r>
      <w:r w:rsidR="000D281A" w:rsidRPr="000D281A">
        <w:rPr>
          <w:rFonts w:cs="Arial"/>
          <w:bCs/>
          <w:color w:val="0070C0"/>
          <w:sz w:val="16"/>
          <w:szCs w:val="16"/>
        </w:rPr>
        <w:t>CMAStreamerFeed</w:t>
      </w:r>
      <w:r w:rsidRPr="00C61143">
        <w:rPr>
          <w:rFonts w:cs="Arial"/>
          <w:bCs/>
          <w:color w:val="0070C0"/>
          <w:sz w:val="16"/>
          <w:szCs w:val="16"/>
        </w:rPr>
        <w:t>;Uid=</w:t>
      </w:r>
      <w:r w:rsidR="00B120F2">
        <w:rPr>
          <w:rFonts w:cs="Arial"/>
          <w:bCs/>
          <w:color w:val="0070C0"/>
          <w:sz w:val="16"/>
          <w:szCs w:val="16"/>
        </w:rPr>
        <w:t>dev</w:t>
      </w:r>
      <w:r w:rsidRPr="00C61143">
        <w:rPr>
          <w:rFonts w:cs="Arial"/>
          <w:bCs/>
          <w:color w:val="0070C0"/>
          <w:sz w:val="16"/>
          <w:szCs w:val="16"/>
        </w:rPr>
        <w:t>;Pwd=123;"</w:t>
      </w:r>
    </w:p>
    <w:p w14:paraId="22D6DAF2" w14:textId="77777777" w:rsidR="00C61143" w:rsidRPr="00C61143" w:rsidRDefault="00C61143" w:rsidP="00B349EF">
      <w:pPr>
        <w:ind w:left="1134"/>
        <w:rPr>
          <w:rFonts w:cs="Arial"/>
          <w:bCs/>
          <w:color w:val="0070C0"/>
          <w:sz w:val="16"/>
          <w:szCs w:val="16"/>
        </w:rPr>
      </w:pPr>
      <w:r w:rsidRPr="00C61143">
        <w:rPr>
          <w:rFonts w:cs="Arial"/>
          <w:bCs/>
          <w:color w:val="0070C0"/>
          <w:sz w:val="16"/>
          <w:szCs w:val="16"/>
        </w:rPr>
        <w:t xml:space="preserve">   },</w:t>
      </w:r>
    </w:p>
    <w:p w14:paraId="279A2B31" w14:textId="77777777" w:rsidR="00C61143" w:rsidRPr="00C61143" w:rsidRDefault="00C61143" w:rsidP="00B349EF">
      <w:pPr>
        <w:ind w:left="1134"/>
        <w:rPr>
          <w:rFonts w:cs="Arial"/>
          <w:bCs/>
          <w:color w:val="0070C0"/>
          <w:sz w:val="16"/>
          <w:szCs w:val="16"/>
        </w:rPr>
      </w:pPr>
      <w:r w:rsidRPr="00C61143">
        <w:rPr>
          <w:rFonts w:cs="Arial"/>
          <w:bCs/>
          <w:color w:val="0070C0"/>
          <w:sz w:val="16"/>
          <w:szCs w:val="16"/>
        </w:rPr>
        <w:t xml:space="preserve">   "Cache": {</w:t>
      </w:r>
    </w:p>
    <w:p w14:paraId="6077C6E6" w14:textId="77777777" w:rsidR="00C61143" w:rsidRPr="00C61143" w:rsidRDefault="00C61143" w:rsidP="00B349EF">
      <w:pPr>
        <w:ind w:left="1134"/>
        <w:rPr>
          <w:rFonts w:cs="Arial"/>
          <w:bCs/>
          <w:color w:val="0070C0"/>
          <w:sz w:val="16"/>
          <w:szCs w:val="16"/>
        </w:rPr>
      </w:pPr>
      <w:r w:rsidRPr="00C61143">
        <w:rPr>
          <w:rFonts w:cs="Arial"/>
          <w:bCs/>
          <w:color w:val="0070C0"/>
          <w:sz w:val="16"/>
          <w:szCs w:val="16"/>
        </w:rPr>
        <w:t xml:space="preserve">      "</w:t>
      </w:r>
      <w:proofErr w:type="spellStart"/>
      <w:r w:rsidRPr="00C61143">
        <w:rPr>
          <w:rFonts w:cs="Arial"/>
          <w:bCs/>
          <w:color w:val="0070C0"/>
          <w:sz w:val="16"/>
          <w:szCs w:val="16"/>
        </w:rPr>
        <w:t>Template</w:t>
      </w:r>
      <w:proofErr w:type="spellEnd"/>
      <w:r w:rsidRPr="00C61143">
        <w:rPr>
          <w:rFonts w:cs="Arial"/>
          <w:bCs/>
          <w:color w:val="0070C0"/>
          <w:sz w:val="16"/>
          <w:szCs w:val="16"/>
        </w:rPr>
        <w:t>": {</w:t>
      </w:r>
    </w:p>
    <w:p w14:paraId="6E16460F" w14:textId="77777777" w:rsidR="00C61143" w:rsidRPr="00C61143" w:rsidRDefault="00C61143" w:rsidP="00B349EF">
      <w:pPr>
        <w:ind w:left="1134"/>
        <w:rPr>
          <w:rFonts w:cs="Arial"/>
          <w:bCs/>
          <w:color w:val="0070C0"/>
          <w:sz w:val="16"/>
          <w:szCs w:val="16"/>
        </w:rPr>
      </w:pPr>
      <w:r w:rsidRPr="00C61143">
        <w:rPr>
          <w:rFonts w:cs="Arial"/>
          <w:bCs/>
          <w:color w:val="0070C0"/>
          <w:sz w:val="16"/>
          <w:szCs w:val="16"/>
        </w:rPr>
        <w:t xml:space="preserve">         "</w:t>
      </w:r>
      <w:proofErr w:type="spellStart"/>
      <w:r w:rsidRPr="00C61143">
        <w:rPr>
          <w:rFonts w:cs="Arial"/>
          <w:bCs/>
          <w:color w:val="0070C0"/>
          <w:sz w:val="16"/>
          <w:szCs w:val="16"/>
        </w:rPr>
        <w:t>SlidingExpirationMinutes</w:t>
      </w:r>
      <w:proofErr w:type="spellEnd"/>
      <w:r w:rsidRPr="00C61143">
        <w:rPr>
          <w:rFonts w:cs="Arial"/>
          <w:bCs/>
          <w:color w:val="0070C0"/>
          <w:sz w:val="16"/>
          <w:szCs w:val="16"/>
        </w:rPr>
        <w:t>": 1</w:t>
      </w:r>
    </w:p>
    <w:p w14:paraId="678AABDA" w14:textId="77777777" w:rsidR="00C61143" w:rsidRPr="00C61143" w:rsidRDefault="00C61143" w:rsidP="00B349EF">
      <w:pPr>
        <w:ind w:left="1134"/>
        <w:rPr>
          <w:rFonts w:cs="Arial"/>
          <w:bCs/>
          <w:color w:val="0070C0"/>
          <w:sz w:val="16"/>
          <w:szCs w:val="16"/>
        </w:rPr>
      </w:pPr>
      <w:r w:rsidRPr="00C61143">
        <w:rPr>
          <w:rFonts w:cs="Arial"/>
          <w:bCs/>
          <w:color w:val="0070C0"/>
          <w:sz w:val="16"/>
          <w:szCs w:val="16"/>
        </w:rPr>
        <w:t xml:space="preserve">      }</w:t>
      </w:r>
    </w:p>
    <w:p w14:paraId="4DEFB485" w14:textId="22312CA2" w:rsidR="00A07FB3" w:rsidRDefault="00C61143" w:rsidP="00B349EF">
      <w:pPr>
        <w:ind w:left="1134"/>
        <w:rPr>
          <w:rFonts w:cs="Arial"/>
          <w:bCs/>
          <w:color w:val="0070C0"/>
          <w:sz w:val="16"/>
          <w:szCs w:val="16"/>
        </w:rPr>
      </w:pPr>
      <w:r w:rsidRPr="00C61143">
        <w:rPr>
          <w:rFonts w:cs="Arial"/>
          <w:bCs/>
          <w:color w:val="0070C0"/>
          <w:sz w:val="16"/>
          <w:szCs w:val="16"/>
        </w:rPr>
        <w:t xml:space="preserve">   }</w:t>
      </w:r>
      <w:r w:rsidR="006E1FDF">
        <w:rPr>
          <w:rFonts w:cs="Arial"/>
          <w:bCs/>
          <w:color w:val="0070C0"/>
          <w:sz w:val="16"/>
          <w:szCs w:val="16"/>
        </w:rPr>
        <w:t>,</w:t>
      </w:r>
    </w:p>
    <w:p w14:paraId="349776EF" w14:textId="61524148" w:rsidR="00687380" w:rsidRPr="00687380" w:rsidRDefault="006E1FDF" w:rsidP="00687380">
      <w:pPr>
        <w:ind w:left="1134"/>
        <w:rPr>
          <w:rFonts w:cs="Arial"/>
          <w:bCs/>
          <w:color w:val="0070C0"/>
          <w:sz w:val="16"/>
          <w:szCs w:val="16"/>
        </w:rPr>
      </w:pPr>
      <w:r w:rsidRPr="00C61143">
        <w:rPr>
          <w:rFonts w:cs="Arial"/>
          <w:bCs/>
          <w:color w:val="0070C0"/>
          <w:sz w:val="16"/>
          <w:szCs w:val="16"/>
        </w:rPr>
        <w:t xml:space="preserve">   </w:t>
      </w:r>
      <w:r w:rsidR="00687380" w:rsidRPr="00687380">
        <w:rPr>
          <w:rFonts w:cs="Arial"/>
          <w:bCs/>
          <w:color w:val="0070C0"/>
          <w:sz w:val="16"/>
          <w:szCs w:val="16"/>
        </w:rPr>
        <w:t>"</w:t>
      </w:r>
      <w:proofErr w:type="spellStart"/>
      <w:r w:rsidR="00687380" w:rsidRPr="00687380">
        <w:rPr>
          <w:rFonts w:cs="Arial"/>
          <w:bCs/>
          <w:color w:val="0070C0"/>
          <w:sz w:val="16"/>
          <w:szCs w:val="16"/>
        </w:rPr>
        <w:t>IPAddress</w:t>
      </w:r>
      <w:r w:rsidR="009C3426">
        <w:rPr>
          <w:rFonts w:cs="Arial"/>
          <w:bCs/>
          <w:color w:val="0070C0"/>
          <w:sz w:val="16"/>
          <w:szCs w:val="16"/>
        </w:rPr>
        <w:t>Filter</w:t>
      </w:r>
      <w:r w:rsidR="00687380" w:rsidRPr="00687380">
        <w:rPr>
          <w:rFonts w:cs="Arial"/>
          <w:bCs/>
          <w:color w:val="0070C0"/>
          <w:sz w:val="16"/>
          <w:szCs w:val="16"/>
        </w:rPr>
        <w:t>Configuration</w:t>
      </w:r>
      <w:proofErr w:type="spellEnd"/>
      <w:r w:rsidR="00687380" w:rsidRPr="00687380">
        <w:rPr>
          <w:rFonts w:cs="Arial"/>
          <w:bCs/>
          <w:color w:val="0070C0"/>
          <w:sz w:val="16"/>
          <w:szCs w:val="16"/>
        </w:rPr>
        <w:t>": {</w:t>
      </w:r>
    </w:p>
    <w:p w14:paraId="31BA6B98" w14:textId="70CF8E42" w:rsidR="00687380" w:rsidRPr="00687380" w:rsidRDefault="006E1FDF" w:rsidP="00687380">
      <w:pPr>
        <w:ind w:left="1134"/>
        <w:rPr>
          <w:rFonts w:cs="Arial"/>
          <w:bCs/>
          <w:color w:val="0070C0"/>
          <w:sz w:val="16"/>
          <w:szCs w:val="16"/>
        </w:rPr>
      </w:pPr>
      <w:r w:rsidRPr="00C61143">
        <w:rPr>
          <w:rFonts w:cs="Arial"/>
          <w:bCs/>
          <w:color w:val="0070C0"/>
          <w:sz w:val="16"/>
          <w:szCs w:val="16"/>
        </w:rPr>
        <w:t xml:space="preserve">      </w:t>
      </w:r>
      <w:r w:rsidR="00687380" w:rsidRPr="00687380">
        <w:rPr>
          <w:rFonts w:cs="Arial"/>
          <w:bCs/>
          <w:color w:val="0070C0"/>
          <w:sz w:val="16"/>
          <w:szCs w:val="16"/>
        </w:rPr>
        <w:t>"</w:t>
      </w:r>
      <w:proofErr w:type="spellStart"/>
      <w:r w:rsidR="00687380" w:rsidRPr="00687380">
        <w:rPr>
          <w:rFonts w:cs="Arial"/>
          <w:bCs/>
          <w:color w:val="0070C0"/>
          <w:sz w:val="16"/>
          <w:szCs w:val="16"/>
        </w:rPr>
        <w:t>AuthorizedIPAddresses</w:t>
      </w:r>
      <w:proofErr w:type="spellEnd"/>
      <w:r w:rsidR="00687380" w:rsidRPr="00687380">
        <w:rPr>
          <w:rFonts w:cs="Arial"/>
          <w:bCs/>
          <w:color w:val="0070C0"/>
          <w:sz w:val="16"/>
          <w:szCs w:val="16"/>
        </w:rPr>
        <w:t>": ["*"]</w:t>
      </w:r>
    </w:p>
    <w:p w14:paraId="19E17CAC" w14:textId="65917E99" w:rsidR="00687380" w:rsidRPr="00C61143" w:rsidRDefault="006E1FDF" w:rsidP="00687380">
      <w:pPr>
        <w:ind w:left="1134"/>
        <w:rPr>
          <w:rFonts w:cs="Arial"/>
          <w:bCs/>
          <w:color w:val="0070C0"/>
          <w:sz w:val="16"/>
          <w:szCs w:val="16"/>
        </w:rPr>
      </w:pPr>
      <w:r w:rsidRPr="00C61143">
        <w:rPr>
          <w:rFonts w:cs="Arial"/>
          <w:bCs/>
          <w:color w:val="0070C0"/>
          <w:sz w:val="16"/>
          <w:szCs w:val="16"/>
        </w:rPr>
        <w:t xml:space="preserve">   </w:t>
      </w:r>
      <w:r w:rsidR="00687380" w:rsidRPr="00687380">
        <w:rPr>
          <w:rFonts w:cs="Arial"/>
          <w:bCs/>
          <w:color w:val="0070C0"/>
          <w:sz w:val="16"/>
          <w:szCs w:val="16"/>
        </w:rPr>
        <w:t>}</w:t>
      </w:r>
    </w:p>
    <w:p w14:paraId="1CC6147C" w14:textId="1ADC3D5E" w:rsidR="00C61143" w:rsidRPr="00C61143" w:rsidRDefault="00C61143" w:rsidP="00B349EF">
      <w:pPr>
        <w:ind w:left="1134"/>
        <w:rPr>
          <w:rFonts w:cs="Arial"/>
          <w:bCs/>
          <w:color w:val="0070C0"/>
          <w:sz w:val="16"/>
          <w:szCs w:val="16"/>
        </w:rPr>
      </w:pPr>
      <w:r w:rsidRPr="00C61143">
        <w:rPr>
          <w:rFonts w:cs="Arial"/>
          <w:bCs/>
          <w:color w:val="0070C0"/>
          <w:sz w:val="16"/>
          <w:szCs w:val="16"/>
        </w:rPr>
        <w:t>}</w:t>
      </w:r>
    </w:p>
    <w:p w14:paraId="6366681D" w14:textId="0E2B036A" w:rsidR="00C61143" w:rsidRDefault="00C61143" w:rsidP="002D7A07">
      <w:pPr>
        <w:ind w:left="851"/>
        <w:rPr>
          <w:rFonts w:cs="Arial"/>
          <w:bCs/>
          <w:color w:val="auto"/>
          <w:sz w:val="20"/>
        </w:rPr>
      </w:pPr>
    </w:p>
    <w:p w14:paraId="3963E4AB" w14:textId="4731155B" w:rsidR="000C3AF3" w:rsidRDefault="000C3AF3" w:rsidP="00B120F2">
      <w:pPr>
        <w:ind w:left="1134"/>
        <w:rPr>
          <w:rFonts w:cs="Arial"/>
          <w:bCs/>
          <w:color w:val="auto"/>
          <w:sz w:val="20"/>
        </w:rPr>
      </w:pPr>
      <w:r>
        <w:rPr>
          <w:rFonts w:cs="Arial"/>
          <w:bCs/>
          <w:color w:val="auto"/>
          <w:sz w:val="20"/>
        </w:rPr>
        <w:sym w:font="Wingdings 3" w:char="F0AE"/>
      </w:r>
      <w:r>
        <w:rPr>
          <w:rFonts w:cs="Arial"/>
          <w:bCs/>
          <w:color w:val="auto"/>
          <w:sz w:val="20"/>
        </w:rPr>
        <w:t xml:space="preserve"> Detalhes:</w:t>
      </w:r>
    </w:p>
    <w:p w14:paraId="58DA4B54" w14:textId="30313D4C" w:rsidR="000F511B" w:rsidRDefault="000F511B" w:rsidP="000C3AF3">
      <w:pPr>
        <w:ind w:left="1701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r w:rsidR="00BB5052">
        <w:rPr>
          <w:rFonts w:cs="Arial"/>
          <w:sz w:val="20"/>
        </w:rPr>
        <w:t>JWT</w:t>
      </w:r>
      <w:r w:rsidR="00102606">
        <w:rPr>
          <w:rFonts w:cs="Arial"/>
          <w:sz w:val="20"/>
        </w:rPr>
        <w:t xml:space="preserve"> - </w:t>
      </w:r>
      <w:proofErr w:type="spellStart"/>
      <w:r w:rsidR="00102606">
        <w:rPr>
          <w:rFonts w:cs="Arial"/>
          <w:sz w:val="20"/>
        </w:rPr>
        <w:t>Secret</w:t>
      </w:r>
      <w:proofErr w:type="spellEnd"/>
      <w:r w:rsidR="00BB5052">
        <w:rPr>
          <w:rFonts w:cs="Arial"/>
          <w:sz w:val="20"/>
        </w:rPr>
        <w:t xml:space="preserve"> </w:t>
      </w:r>
      <w:r w:rsidR="00BB5052">
        <w:rPr>
          <w:rFonts w:cs="Arial"/>
          <w:color w:val="0070C0"/>
          <w:sz w:val="20"/>
        </w:rPr>
        <w:t>(obrigatório)</w:t>
      </w:r>
      <w:r w:rsidR="00BB5052">
        <w:rPr>
          <w:rFonts w:cs="Arial"/>
          <w:sz w:val="20"/>
        </w:rPr>
        <w:t xml:space="preserve">: </w:t>
      </w:r>
      <w:r>
        <w:rPr>
          <w:rFonts w:cs="Arial"/>
          <w:sz w:val="20"/>
        </w:rPr>
        <w:t xml:space="preserve">Chave Secreta para criptografia do Token do REST (recomendamos </w:t>
      </w:r>
      <w:r w:rsidR="00BB5052">
        <w:rPr>
          <w:rFonts w:cs="Arial"/>
          <w:sz w:val="20"/>
        </w:rPr>
        <w:t xml:space="preserve">no mínimo </w:t>
      </w:r>
      <w:r>
        <w:rPr>
          <w:rFonts w:cs="Arial"/>
          <w:sz w:val="20"/>
        </w:rPr>
        <w:t>64 caracteres)</w:t>
      </w:r>
      <w:r w:rsidR="00102606">
        <w:rPr>
          <w:rFonts w:cs="Arial"/>
          <w:sz w:val="20"/>
        </w:rPr>
        <w:t>;</w:t>
      </w:r>
    </w:p>
    <w:p w14:paraId="3E224D2B" w14:textId="6CA2D1F6" w:rsidR="00102606" w:rsidRDefault="00102606" w:rsidP="00102606">
      <w:pPr>
        <w:ind w:left="1701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JWT - </w:t>
      </w:r>
      <w:proofErr w:type="spellStart"/>
      <w:r w:rsidRPr="00102606">
        <w:rPr>
          <w:rFonts w:cs="Arial"/>
          <w:sz w:val="20"/>
        </w:rPr>
        <w:t>HoursToExpire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</w:t>
      </w:r>
      <w:r w:rsidR="00EF0763">
        <w:rPr>
          <w:rFonts w:cs="Arial"/>
          <w:color w:val="0070C0"/>
          <w:sz w:val="20"/>
        </w:rPr>
        <w:t>opcional</w:t>
      </w:r>
      <w:r>
        <w:rPr>
          <w:rFonts w:cs="Arial"/>
          <w:color w:val="0070C0"/>
          <w:sz w:val="20"/>
        </w:rPr>
        <w:t>)</w:t>
      </w:r>
      <w:r>
        <w:rPr>
          <w:rFonts w:cs="Arial"/>
          <w:sz w:val="20"/>
        </w:rPr>
        <w:t>: Passados as horas configuradas é necessário chamar novamente “</w:t>
      </w:r>
      <w:proofErr w:type="spellStart"/>
      <w:r w:rsidRPr="00102606">
        <w:rPr>
          <w:rFonts w:cs="Arial"/>
          <w:i/>
          <w:iCs/>
          <w:sz w:val="20"/>
        </w:rPr>
        <w:t>Authenticate</w:t>
      </w:r>
      <w:proofErr w:type="spellEnd"/>
      <w:r>
        <w:rPr>
          <w:rFonts w:cs="Arial"/>
          <w:sz w:val="20"/>
        </w:rPr>
        <w:t>”</w:t>
      </w:r>
      <w:r w:rsidR="00EF0763">
        <w:rPr>
          <w:rFonts w:cs="Arial"/>
          <w:sz w:val="20"/>
        </w:rPr>
        <w:t xml:space="preserve">, caso contrário as requisições serão recusadas com o </w:t>
      </w:r>
      <w:r w:rsidR="00EF0763" w:rsidRPr="00EF0763">
        <w:rPr>
          <w:rFonts w:cs="Arial"/>
          <w:sz w:val="20"/>
        </w:rPr>
        <w:t>Status 401</w:t>
      </w:r>
      <w:r w:rsidR="00EF0763">
        <w:rPr>
          <w:rFonts w:cs="Arial"/>
          <w:sz w:val="20"/>
        </w:rPr>
        <w:t xml:space="preserve"> (</w:t>
      </w:r>
      <w:proofErr w:type="spellStart"/>
      <w:r w:rsidR="00EF0763" w:rsidRPr="00EF0763">
        <w:rPr>
          <w:rFonts w:cs="Arial"/>
          <w:sz w:val="20"/>
        </w:rPr>
        <w:t>Unauthorized</w:t>
      </w:r>
      <w:proofErr w:type="spellEnd"/>
      <w:r w:rsidR="00EF0763">
        <w:rPr>
          <w:rFonts w:cs="Arial"/>
          <w:sz w:val="20"/>
        </w:rPr>
        <w:t>)</w:t>
      </w:r>
      <w:r w:rsidR="00981A2B">
        <w:rPr>
          <w:rFonts w:cs="Arial"/>
          <w:sz w:val="20"/>
        </w:rPr>
        <w:t>;</w:t>
      </w:r>
    </w:p>
    <w:p w14:paraId="3D5DC5D9" w14:textId="6E00248C" w:rsidR="00981A2B" w:rsidRDefault="00981A2B" w:rsidP="00102606">
      <w:pPr>
        <w:ind w:left="1701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r w:rsidRPr="00981A2B">
        <w:rPr>
          <w:rFonts w:cs="Arial"/>
          <w:sz w:val="20"/>
        </w:rPr>
        <w:t xml:space="preserve">Cache </w:t>
      </w:r>
      <w:r>
        <w:rPr>
          <w:rFonts w:cs="Arial"/>
          <w:sz w:val="20"/>
        </w:rPr>
        <w:t xml:space="preserve">- </w:t>
      </w:r>
      <w:proofErr w:type="spellStart"/>
      <w:r w:rsidRPr="00981A2B">
        <w:rPr>
          <w:rFonts w:cs="Arial"/>
          <w:sz w:val="20"/>
        </w:rPr>
        <w:t>Template</w:t>
      </w:r>
      <w:proofErr w:type="spellEnd"/>
      <w:r>
        <w:rPr>
          <w:rFonts w:cs="Arial"/>
          <w:sz w:val="20"/>
        </w:rPr>
        <w:t xml:space="preserve"> - </w:t>
      </w:r>
      <w:proofErr w:type="spellStart"/>
      <w:r w:rsidRPr="00981A2B">
        <w:rPr>
          <w:rFonts w:cs="Arial"/>
          <w:sz w:val="20"/>
        </w:rPr>
        <w:t>SlidingExpirationMinutes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(obrigatório)</w:t>
      </w:r>
      <w:r>
        <w:rPr>
          <w:rFonts w:cs="Arial"/>
          <w:sz w:val="20"/>
        </w:rPr>
        <w:t xml:space="preserve">: Minutos para expiração do cache de </w:t>
      </w:r>
      <w:proofErr w:type="spellStart"/>
      <w:r w:rsidRPr="00981A2B">
        <w:rPr>
          <w:rFonts w:cs="Arial"/>
          <w:sz w:val="20"/>
        </w:rPr>
        <w:t>template</w:t>
      </w:r>
      <w:r>
        <w:rPr>
          <w:rFonts w:cs="Arial"/>
          <w:sz w:val="20"/>
        </w:rPr>
        <w:t>s</w:t>
      </w:r>
      <w:proofErr w:type="spellEnd"/>
      <w:r w:rsidR="00BD734D">
        <w:rPr>
          <w:rFonts w:cs="Arial"/>
          <w:sz w:val="20"/>
        </w:rPr>
        <w:t>;</w:t>
      </w:r>
    </w:p>
    <w:p w14:paraId="49991F10" w14:textId="3BE7AE2C" w:rsidR="00567506" w:rsidRDefault="00BD734D" w:rsidP="00102606">
      <w:pPr>
        <w:ind w:left="1701"/>
        <w:rPr>
          <w:rFonts w:cs="Arial"/>
          <w:sz w:val="20"/>
        </w:rPr>
      </w:pPr>
      <w:r>
        <w:rPr>
          <w:rFonts w:cs="Arial"/>
          <w:sz w:val="20"/>
        </w:rPr>
        <w:sym w:font="Wingdings" w:char="F0F0"/>
      </w:r>
      <w:r>
        <w:rPr>
          <w:rFonts w:cs="Arial"/>
          <w:sz w:val="20"/>
        </w:rPr>
        <w:t xml:space="preserve"> </w:t>
      </w:r>
      <w:proofErr w:type="spellStart"/>
      <w:r w:rsidRPr="00BD734D">
        <w:rPr>
          <w:rFonts w:cs="Arial"/>
          <w:sz w:val="20"/>
        </w:rPr>
        <w:t>IPAddress</w:t>
      </w:r>
      <w:r w:rsidR="009C3426">
        <w:rPr>
          <w:rFonts w:cs="Arial"/>
          <w:sz w:val="20"/>
        </w:rPr>
        <w:t>Filter</w:t>
      </w:r>
      <w:r w:rsidRPr="00BD734D">
        <w:rPr>
          <w:rFonts w:cs="Arial"/>
          <w:sz w:val="20"/>
        </w:rPr>
        <w:t>Configuration</w:t>
      </w:r>
      <w:proofErr w:type="spellEnd"/>
      <w:r>
        <w:rPr>
          <w:rFonts w:cs="Arial"/>
          <w:sz w:val="20"/>
        </w:rPr>
        <w:t xml:space="preserve"> - </w:t>
      </w:r>
      <w:proofErr w:type="spellStart"/>
      <w:r w:rsidRPr="00BD734D">
        <w:rPr>
          <w:rFonts w:cs="Arial"/>
          <w:sz w:val="20"/>
        </w:rPr>
        <w:t>AuthorizedIPAddresses</w:t>
      </w:r>
      <w:proofErr w:type="spellEnd"/>
      <w:r>
        <w:rPr>
          <w:rFonts w:cs="Arial"/>
          <w:sz w:val="20"/>
        </w:rPr>
        <w:t xml:space="preserve"> </w:t>
      </w:r>
      <w:r>
        <w:rPr>
          <w:rFonts w:cs="Arial"/>
          <w:color w:val="0070C0"/>
          <w:sz w:val="20"/>
        </w:rPr>
        <w:t>(obrigatório)</w:t>
      </w:r>
      <w:r>
        <w:rPr>
          <w:rFonts w:cs="Arial"/>
          <w:sz w:val="20"/>
        </w:rPr>
        <w:t>: Hosts autorizados a utilizar o REST</w:t>
      </w:r>
      <w:r w:rsidR="00567506">
        <w:rPr>
          <w:rFonts w:cs="Arial"/>
          <w:sz w:val="20"/>
        </w:rPr>
        <w:t>, exemplo:</w:t>
      </w:r>
    </w:p>
    <w:p w14:paraId="7E40DCFE" w14:textId="1C6ABDA5" w:rsidR="00687380" w:rsidRPr="00A6496E" w:rsidRDefault="00687380" w:rsidP="00687380">
      <w:pPr>
        <w:ind w:left="2268"/>
        <w:rPr>
          <w:rFonts w:cs="Arial"/>
          <w:color w:val="0070C0"/>
          <w:sz w:val="16"/>
          <w:szCs w:val="16"/>
        </w:rPr>
      </w:pPr>
      <w:r w:rsidRPr="00A6496E">
        <w:rPr>
          <w:rFonts w:cs="Arial"/>
          <w:color w:val="0070C0"/>
          <w:sz w:val="16"/>
          <w:szCs w:val="16"/>
        </w:rPr>
        <w:t>"</w:t>
      </w:r>
      <w:proofErr w:type="spellStart"/>
      <w:r w:rsidRPr="00A6496E">
        <w:rPr>
          <w:rFonts w:cs="Arial"/>
          <w:color w:val="0070C0"/>
          <w:sz w:val="16"/>
          <w:szCs w:val="16"/>
        </w:rPr>
        <w:t>IPAddress</w:t>
      </w:r>
      <w:r w:rsidR="009C3426" w:rsidRPr="00A6496E">
        <w:rPr>
          <w:rFonts w:cs="Arial"/>
          <w:color w:val="0070C0"/>
          <w:sz w:val="16"/>
          <w:szCs w:val="16"/>
        </w:rPr>
        <w:t>Filter</w:t>
      </w:r>
      <w:r w:rsidRPr="00A6496E">
        <w:rPr>
          <w:rFonts w:cs="Arial"/>
          <w:color w:val="0070C0"/>
          <w:sz w:val="16"/>
          <w:szCs w:val="16"/>
        </w:rPr>
        <w:t>Configuration</w:t>
      </w:r>
      <w:proofErr w:type="spellEnd"/>
      <w:r w:rsidRPr="00A6496E">
        <w:rPr>
          <w:rFonts w:cs="Arial"/>
          <w:color w:val="0070C0"/>
          <w:sz w:val="16"/>
          <w:szCs w:val="16"/>
        </w:rPr>
        <w:t>": {</w:t>
      </w:r>
    </w:p>
    <w:p w14:paraId="196AE819" w14:textId="77777777" w:rsidR="00687380" w:rsidRPr="00A6496E" w:rsidRDefault="00687380" w:rsidP="00687380">
      <w:pPr>
        <w:ind w:left="2268"/>
        <w:rPr>
          <w:rFonts w:cs="Arial"/>
          <w:color w:val="0070C0"/>
          <w:sz w:val="16"/>
          <w:szCs w:val="16"/>
        </w:rPr>
      </w:pPr>
      <w:r w:rsidRPr="00A6496E">
        <w:rPr>
          <w:rFonts w:cs="Arial"/>
          <w:color w:val="0070C0"/>
          <w:sz w:val="16"/>
          <w:szCs w:val="16"/>
        </w:rPr>
        <w:t>"</w:t>
      </w:r>
      <w:proofErr w:type="spellStart"/>
      <w:r w:rsidRPr="00A6496E">
        <w:rPr>
          <w:rFonts w:cs="Arial"/>
          <w:color w:val="0070C0"/>
          <w:sz w:val="16"/>
          <w:szCs w:val="16"/>
        </w:rPr>
        <w:t>AuthorizedIPAddresses</w:t>
      </w:r>
      <w:proofErr w:type="spellEnd"/>
      <w:r w:rsidRPr="00A6496E">
        <w:rPr>
          <w:rFonts w:cs="Arial"/>
          <w:color w:val="0070C0"/>
          <w:sz w:val="16"/>
          <w:szCs w:val="16"/>
        </w:rPr>
        <w:t>": [</w:t>
      </w:r>
    </w:p>
    <w:p w14:paraId="5D733846" w14:textId="17B53057" w:rsidR="00687380" w:rsidRPr="00A6496E" w:rsidRDefault="00687380" w:rsidP="00687380">
      <w:pPr>
        <w:ind w:left="2552"/>
        <w:rPr>
          <w:rFonts w:cs="Arial"/>
          <w:color w:val="0070C0"/>
          <w:sz w:val="16"/>
          <w:szCs w:val="16"/>
        </w:rPr>
      </w:pPr>
      <w:r w:rsidRPr="00A6496E">
        <w:rPr>
          <w:rFonts w:cs="Arial"/>
          <w:color w:val="0070C0"/>
          <w:sz w:val="16"/>
          <w:szCs w:val="16"/>
        </w:rPr>
        <w:t xml:space="preserve">"::1", </w:t>
      </w:r>
      <w:r w:rsidRPr="00A6496E">
        <w:rPr>
          <w:rFonts w:cs="Arial"/>
          <w:color w:val="0070C0"/>
          <w:sz w:val="16"/>
          <w:szCs w:val="16"/>
        </w:rPr>
        <w:tab/>
      </w:r>
      <w:r w:rsidRPr="00A6496E">
        <w:rPr>
          <w:rFonts w:cs="Arial"/>
          <w:color w:val="0070C0"/>
          <w:sz w:val="16"/>
          <w:szCs w:val="16"/>
        </w:rPr>
        <w:tab/>
        <w:t xml:space="preserve">// IPv6 </w:t>
      </w:r>
      <w:proofErr w:type="spellStart"/>
      <w:r w:rsidRPr="00A6496E">
        <w:rPr>
          <w:rFonts w:cs="Arial"/>
          <w:color w:val="0070C0"/>
          <w:sz w:val="16"/>
          <w:szCs w:val="16"/>
        </w:rPr>
        <w:t>localhost</w:t>
      </w:r>
      <w:proofErr w:type="spellEnd"/>
    </w:p>
    <w:p w14:paraId="2842ACB9" w14:textId="4E64697E" w:rsidR="00687380" w:rsidRPr="00A6496E" w:rsidRDefault="00687380" w:rsidP="00687380">
      <w:pPr>
        <w:ind w:left="2552"/>
        <w:rPr>
          <w:rFonts w:cs="Arial"/>
          <w:color w:val="0070C0"/>
          <w:sz w:val="16"/>
          <w:szCs w:val="16"/>
        </w:rPr>
      </w:pPr>
      <w:r w:rsidRPr="00A6496E">
        <w:rPr>
          <w:rFonts w:cs="Arial"/>
          <w:color w:val="0070C0"/>
          <w:sz w:val="16"/>
          <w:szCs w:val="16"/>
        </w:rPr>
        <w:t>"127.0.0.1",</w:t>
      </w:r>
      <w:r w:rsidRPr="00A6496E">
        <w:rPr>
          <w:rFonts w:cs="Arial"/>
          <w:color w:val="0070C0"/>
          <w:sz w:val="16"/>
          <w:szCs w:val="16"/>
        </w:rPr>
        <w:tab/>
      </w:r>
      <w:r w:rsidRPr="00A6496E">
        <w:rPr>
          <w:rFonts w:cs="Arial"/>
          <w:color w:val="0070C0"/>
          <w:sz w:val="16"/>
          <w:szCs w:val="16"/>
        </w:rPr>
        <w:tab/>
        <w:t xml:space="preserve">// IPv4 </w:t>
      </w:r>
      <w:proofErr w:type="spellStart"/>
      <w:r w:rsidRPr="00A6496E">
        <w:rPr>
          <w:rFonts w:cs="Arial"/>
          <w:color w:val="0070C0"/>
          <w:sz w:val="16"/>
          <w:szCs w:val="16"/>
        </w:rPr>
        <w:t>localhost</w:t>
      </w:r>
      <w:proofErr w:type="spellEnd"/>
    </w:p>
    <w:p w14:paraId="20E90023" w14:textId="6D18F01B" w:rsidR="00687380" w:rsidRPr="00A6496E" w:rsidRDefault="00687380" w:rsidP="00687380">
      <w:pPr>
        <w:ind w:left="2552"/>
        <w:rPr>
          <w:rFonts w:cs="Arial"/>
          <w:color w:val="0070C0"/>
          <w:sz w:val="16"/>
          <w:szCs w:val="16"/>
        </w:rPr>
      </w:pPr>
      <w:r w:rsidRPr="00A6496E">
        <w:rPr>
          <w:rFonts w:cs="Arial"/>
          <w:color w:val="0070C0"/>
          <w:sz w:val="16"/>
          <w:szCs w:val="16"/>
        </w:rPr>
        <w:t>"192.168.0.0/16",</w:t>
      </w:r>
      <w:r w:rsidRPr="00A6496E">
        <w:rPr>
          <w:rFonts w:cs="Arial"/>
          <w:color w:val="0070C0"/>
          <w:sz w:val="16"/>
          <w:szCs w:val="16"/>
        </w:rPr>
        <w:tab/>
        <w:t>// IPv4 local network</w:t>
      </w:r>
      <w:r w:rsidR="00B9114E">
        <w:rPr>
          <w:rFonts w:cs="Arial"/>
          <w:color w:val="0070C0"/>
          <w:sz w:val="16"/>
          <w:szCs w:val="16"/>
        </w:rPr>
        <w:t xml:space="preserve"> CIDR 16 </w:t>
      </w:r>
      <w:proofErr w:type="spellStart"/>
      <w:r w:rsidR="00B9114E">
        <w:rPr>
          <w:rFonts w:cs="Arial"/>
          <w:color w:val="0070C0"/>
          <w:sz w:val="16"/>
          <w:szCs w:val="16"/>
        </w:rPr>
        <w:t>Mask</w:t>
      </w:r>
      <w:proofErr w:type="spellEnd"/>
      <w:r w:rsidR="00B9114E">
        <w:rPr>
          <w:rFonts w:cs="Arial"/>
          <w:color w:val="0070C0"/>
          <w:sz w:val="16"/>
          <w:szCs w:val="16"/>
        </w:rPr>
        <w:t xml:space="preserve"> Bits</w:t>
      </w:r>
    </w:p>
    <w:p w14:paraId="25B70AC5" w14:textId="06E4445C" w:rsidR="00687380" w:rsidRDefault="00687380" w:rsidP="00687380">
      <w:pPr>
        <w:ind w:left="2552"/>
        <w:rPr>
          <w:rFonts w:cs="Arial"/>
          <w:color w:val="0070C0"/>
          <w:sz w:val="16"/>
          <w:szCs w:val="16"/>
        </w:rPr>
      </w:pPr>
      <w:r w:rsidRPr="00A6496E">
        <w:rPr>
          <w:rFonts w:cs="Arial"/>
          <w:color w:val="0070C0"/>
          <w:sz w:val="16"/>
          <w:szCs w:val="16"/>
        </w:rPr>
        <w:t>"10.0.0.0/</w:t>
      </w:r>
      <w:r w:rsidR="00B9114E">
        <w:rPr>
          <w:rFonts w:cs="Arial"/>
          <w:color w:val="0070C0"/>
          <w:sz w:val="16"/>
          <w:szCs w:val="16"/>
        </w:rPr>
        <w:t>24</w:t>
      </w:r>
      <w:r w:rsidRPr="00A6496E">
        <w:rPr>
          <w:rFonts w:cs="Arial"/>
          <w:color w:val="0070C0"/>
          <w:sz w:val="16"/>
          <w:szCs w:val="16"/>
        </w:rPr>
        <w:t>"</w:t>
      </w:r>
      <w:r w:rsidR="00BB6381">
        <w:rPr>
          <w:rFonts w:cs="Arial"/>
          <w:color w:val="0070C0"/>
          <w:sz w:val="16"/>
          <w:szCs w:val="16"/>
        </w:rPr>
        <w:t>,</w:t>
      </w:r>
      <w:r w:rsidRPr="00A6496E">
        <w:rPr>
          <w:rFonts w:cs="Arial"/>
          <w:color w:val="0070C0"/>
          <w:sz w:val="16"/>
          <w:szCs w:val="16"/>
        </w:rPr>
        <w:tab/>
      </w:r>
      <w:r w:rsidRPr="00A6496E">
        <w:rPr>
          <w:rFonts w:cs="Arial"/>
          <w:color w:val="0070C0"/>
          <w:sz w:val="16"/>
          <w:szCs w:val="16"/>
        </w:rPr>
        <w:tab/>
        <w:t>// IPv4 local network</w:t>
      </w:r>
      <w:r w:rsidR="00B9114E">
        <w:rPr>
          <w:rFonts w:cs="Arial"/>
          <w:color w:val="0070C0"/>
          <w:sz w:val="16"/>
          <w:szCs w:val="16"/>
        </w:rPr>
        <w:t xml:space="preserve"> CIDR 24 </w:t>
      </w:r>
      <w:proofErr w:type="spellStart"/>
      <w:r w:rsidR="00B9114E">
        <w:rPr>
          <w:rFonts w:cs="Arial"/>
          <w:color w:val="0070C0"/>
          <w:sz w:val="16"/>
          <w:szCs w:val="16"/>
        </w:rPr>
        <w:t>Mask</w:t>
      </w:r>
      <w:proofErr w:type="spellEnd"/>
      <w:r w:rsidR="00B9114E">
        <w:rPr>
          <w:rFonts w:cs="Arial"/>
          <w:color w:val="0070C0"/>
          <w:sz w:val="16"/>
          <w:szCs w:val="16"/>
        </w:rPr>
        <w:t xml:space="preserve"> Bits</w:t>
      </w:r>
    </w:p>
    <w:p w14:paraId="54937FB8" w14:textId="03C90DB9" w:rsidR="00B9114E" w:rsidRPr="00A6496E" w:rsidRDefault="00B9114E" w:rsidP="00687380">
      <w:pPr>
        <w:ind w:left="2552"/>
        <w:rPr>
          <w:rFonts w:cs="Arial"/>
          <w:color w:val="0070C0"/>
          <w:sz w:val="16"/>
          <w:szCs w:val="16"/>
        </w:rPr>
      </w:pPr>
      <w:r w:rsidRPr="00A6496E">
        <w:rPr>
          <w:rFonts w:cs="Arial"/>
          <w:color w:val="0070C0"/>
          <w:sz w:val="16"/>
          <w:szCs w:val="16"/>
        </w:rPr>
        <w:t>"10.</w:t>
      </w:r>
      <w:r>
        <w:rPr>
          <w:rFonts w:cs="Arial"/>
          <w:color w:val="0070C0"/>
          <w:sz w:val="16"/>
          <w:szCs w:val="16"/>
        </w:rPr>
        <w:t>10</w:t>
      </w:r>
      <w:r w:rsidRPr="00A6496E">
        <w:rPr>
          <w:rFonts w:cs="Arial"/>
          <w:color w:val="0070C0"/>
          <w:sz w:val="16"/>
          <w:szCs w:val="16"/>
        </w:rPr>
        <w:t>.</w:t>
      </w:r>
      <w:r>
        <w:rPr>
          <w:rFonts w:cs="Arial"/>
          <w:color w:val="0070C0"/>
          <w:sz w:val="16"/>
          <w:szCs w:val="16"/>
        </w:rPr>
        <w:t>100</w:t>
      </w:r>
      <w:r w:rsidRPr="00A6496E">
        <w:rPr>
          <w:rFonts w:cs="Arial"/>
          <w:color w:val="0070C0"/>
          <w:sz w:val="16"/>
          <w:szCs w:val="16"/>
        </w:rPr>
        <w:t>.</w:t>
      </w:r>
      <w:r>
        <w:rPr>
          <w:rFonts w:cs="Arial"/>
          <w:color w:val="0070C0"/>
          <w:sz w:val="16"/>
          <w:szCs w:val="16"/>
        </w:rPr>
        <w:t>73</w:t>
      </w:r>
      <w:r w:rsidRPr="00A6496E">
        <w:rPr>
          <w:rFonts w:cs="Arial"/>
          <w:color w:val="0070C0"/>
          <w:sz w:val="16"/>
          <w:szCs w:val="16"/>
        </w:rPr>
        <w:t>"</w:t>
      </w:r>
      <w:r w:rsidRPr="00A6496E">
        <w:rPr>
          <w:rFonts w:cs="Arial"/>
          <w:color w:val="0070C0"/>
          <w:sz w:val="16"/>
          <w:szCs w:val="16"/>
        </w:rPr>
        <w:tab/>
      </w:r>
      <w:r w:rsidRPr="00A6496E">
        <w:rPr>
          <w:rFonts w:cs="Arial"/>
          <w:color w:val="0070C0"/>
          <w:sz w:val="16"/>
          <w:szCs w:val="16"/>
        </w:rPr>
        <w:tab/>
        <w:t>// IPv4 local network</w:t>
      </w:r>
    </w:p>
    <w:p w14:paraId="7A24E90D" w14:textId="77777777" w:rsidR="00687380" w:rsidRPr="00A6496E" w:rsidRDefault="00687380" w:rsidP="00687380">
      <w:pPr>
        <w:ind w:left="2552"/>
        <w:rPr>
          <w:rFonts w:cs="Arial"/>
          <w:color w:val="0070C0"/>
          <w:sz w:val="16"/>
          <w:szCs w:val="16"/>
        </w:rPr>
      </w:pPr>
      <w:r w:rsidRPr="00A6496E">
        <w:rPr>
          <w:rFonts w:cs="Arial"/>
          <w:color w:val="0070C0"/>
          <w:sz w:val="16"/>
          <w:szCs w:val="16"/>
        </w:rPr>
        <w:t>]</w:t>
      </w:r>
    </w:p>
    <w:p w14:paraId="66C5F300" w14:textId="750D8E7B" w:rsidR="00567506" w:rsidRPr="00A6496E" w:rsidRDefault="00687380" w:rsidP="00687380">
      <w:pPr>
        <w:ind w:left="2268"/>
        <w:rPr>
          <w:rFonts w:cs="Arial"/>
          <w:color w:val="0070C0"/>
          <w:sz w:val="16"/>
          <w:szCs w:val="16"/>
        </w:rPr>
      </w:pPr>
      <w:r w:rsidRPr="00A6496E">
        <w:rPr>
          <w:rFonts w:cs="Arial"/>
          <w:color w:val="0070C0"/>
          <w:sz w:val="16"/>
          <w:szCs w:val="16"/>
        </w:rPr>
        <w:t>}</w:t>
      </w:r>
    </w:p>
    <w:p w14:paraId="4C1175A1" w14:textId="77777777" w:rsidR="00A6496E" w:rsidRDefault="00A6496E" w:rsidP="00A6496E">
      <w:pPr>
        <w:ind w:left="1701"/>
        <w:rPr>
          <w:rFonts w:cs="Arial"/>
          <w:bCs/>
          <w:color w:val="auto"/>
          <w:sz w:val="20"/>
        </w:rPr>
      </w:pPr>
    </w:p>
    <w:p w14:paraId="0E867529" w14:textId="3A5E3B30" w:rsidR="00A6496E" w:rsidRPr="00336206" w:rsidRDefault="00A6496E" w:rsidP="00A6496E">
      <w:pPr>
        <w:ind w:left="1701"/>
        <w:rPr>
          <w:rFonts w:cs="Arial"/>
          <w:bCs/>
          <w:color w:val="auto"/>
          <w:sz w:val="18"/>
          <w:szCs w:val="18"/>
        </w:rPr>
      </w:pPr>
      <w:r w:rsidRPr="00336206">
        <w:rPr>
          <w:rFonts w:cs="Arial"/>
          <w:bCs/>
          <w:color w:val="auto"/>
          <w:sz w:val="18"/>
          <w:szCs w:val="18"/>
        </w:rPr>
        <w:t>Observações:</w:t>
      </w:r>
    </w:p>
    <w:p w14:paraId="633F79E4" w14:textId="4B784F5C" w:rsidR="00A6496E" w:rsidRPr="00336206" w:rsidRDefault="00A6496E" w:rsidP="00A6496E">
      <w:pPr>
        <w:ind w:left="2268"/>
        <w:rPr>
          <w:rFonts w:cs="Arial"/>
          <w:bCs/>
          <w:color w:val="auto"/>
          <w:sz w:val="18"/>
          <w:szCs w:val="18"/>
        </w:rPr>
      </w:pPr>
      <w:r w:rsidRPr="00336206">
        <w:rPr>
          <w:rFonts w:cs="Arial"/>
          <w:bCs/>
          <w:color w:val="auto"/>
          <w:sz w:val="18"/>
          <w:szCs w:val="18"/>
        </w:rPr>
        <w:t xml:space="preserve">- Permite utilizar CIDR </w:t>
      </w:r>
      <w:hyperlink r:id="rId60" w:history="1">
        <w:r w:rsidRPr="00336206">
          <w:rPr>
            <w:rStyle w:val="Hyperlink"/>
            <w:rFonts w:cs="Arial"/>
            <w:bCs/>
            <w:sz w:val="18"/>
            <w:szCs w:val="18"/>
          </w:rPr>
          <w:t>https://en.wikipedia.org/wiki/Classless_Inter-Domain_Routing</w:t>
        </w:r>
      </w:hyperlink>
      <w:r w:rsidRPr="00336206">
        <w:rPr>
          <w:rFonts w:cs="Arial"/>
          <w:bCs/>
          <w:color w:val="auto"/>
          <w:sz w:val="18"/>
          <w:szCs w:val="18"/>
        </w:rPr>
        <w:t>;</w:t>
      </w:r>
    </w:p>
    <w:p w14:paraId="221EF9E7" w14:textId="2627C913" w:rsidR="00A6496E" w:rsidRPr="00336206" w:rsidRDefault="00A6496E" w:rsidP="00A6496E">
      <w:pPr>
        <w:ind w:left="2268"/>
        <w:rPr>
          <w:rFonts w:cs="Arial"/>
          <w:bCs/>
          <w:color w:val="auto"/>
          <w:sz w:val="18"/>
          <w:szCs w:val="18"/>
        </w:rPr>
      </w:pPr>
      <w:r w:rsidRPr="00336206">
        <w:rPr>
          <w:rFonts w:cs="Arial"/>
          <w:bCs/>
          <w:color w:val="auto"/>
          <w:sz w:val="18"/>
          <w:szCs w:val="18"/>
        </w:rPr>
        <w:t xml:space="preserve">- Site para calcular CIDR: </w:t>
      </w:r>
      <w:hyperlink r:id="rId61" w:history="1">
        <w:r w:rsidRPr="00336206">
          <w:rPr>
            <w:rStyle w:val="Hyperlink"/>
            <w:rFonts w:cs="Arial"/>
            <w:bCs/>
            <w:sz w:val="18"/>
            <w:szCs w:val="18"/>
          </w:rPr>
          <w:t>https://mxtoolbox.com/subnetcalculator.aspx</w:t>
        </w:r>
      </w:hyperlink>
      <w:r w:rsidRPr="00336206">
        <w:rPr>
          <w:rFonts w:cs="Arial"/>
          <w:bCs/>
          <w:color w:val="auto"/>
          <w:sz w:val="18"/>
          <w:szCs w:val="18"/>
        </w:rPr>
        <w:t>.</w:t>
      </w:r>
    </w:p>
    <w:p w14:paraId="0077DF7E" w14:textId="77777777" w:rsidR="00A6496E" w:rsidRDefault="00A6496E" w:rsidP="00B120F2">
      <w:pPr>
        <w:ind w:left="1134"/>
        <w:rPr>
          <w:rFonts w:cs="Arial"/>
          <w:bCs/>
          <w:color w:val="auto"/>
          <w:sz w:val="20"/>
        </w:rPr>
      </w:pPr>
    </w:p>
    <w:p w14:paraId="1D4F78BE" w14:textId="738D2A10" w:rsidR="000E5D0B" w:rsidRDefault="000E5D0B" w:rsidP="000E5D0B">
      <w:pPr>
        <w:ind w:left="1134"/>
        <w:rPr>
          <w:rFonts w:cs="Arial"/>
          <w:bCs/>
          <w:color w:val="auto"/>
          <w:sz w:val="20"/>
        </w:rPr>
      </w:pPr>
      <w:r>
        <w:rPr>
          <w:rFonts w:cs="Arial"/>
          <w:bCs/>
          <w:color w:val="auto"/>
          <w:sz w:val="20"/>
        </w:rPr>
        <w:sym w:font="Wingdings 3" w:char="F0AE"/>
      </w:r>
      <w:r>
        <w:rPr>
          <w:rFonts w:cs="Arial"/>
          <w:bCs/>
          <w:color w:val="auto"/>
          <w:sz w:val="20"/>
        </w:rPr>
        <w:t xml:space="preserve"> Quando utilizado banco de dados MySQL configurar a conexão conforme exemplo:</w:t>
      </w:r>
    </w:p>
    <w:p w14:paraId="44FF9DA4" w14:textId="34D050BC" w:rsidR="000E5D0B" w:rsidRDefault="000E5D0B" w:rsidP="000E5D0B">
      <w:pPr>
        <w:ind w:left="1418"/>
        <w:rPr>
          <w:rFonts w:cs="Arial"/>
          <w:bCs/>
          <w:color w:val="0070C0"/>
          <w:sz w:val="16"/>
          <w:szCs w:val="16"/>
        </w:rPr>
      </w:pPr>
      <w:r w:rsidRPr="000E5D0B">
        <w:rPr>
          <w:rFonts w:cs="Arial"/>
          <w:bCs/>
          <w:color w:val="0070C0"/>
          <w:sz w:val="16"/>
          <w:szCs w:val="16"/>
        </w:rPr>
        <w:t>"</w:t>
      </w:r>
      <w:proofErr w:type="spellStart"/>
      <w:r w:rsidRPr="000E5D0B">
        <w:rPr>
          <w:rFonts w:cs="Arial"/>
          <w:bCs/>
          <w:color w:val="0070C0"/>
          <w:sz w:val="16"/>
          <w:szCs w:val="16"/>
        </w:rPr>
        <w:t>DefaultConnectionMySQL</w:t>
      </w:r>
      <w:proofErr w:type="spellEnd"/>
      <w:r w:rsidRPr="000E5D0B">
        <w:rPr>
          <w:rFonts w:cs="Arial"/>
          <w:bCs/>
          <w:color w:val="0070C0"/>
          <w:sz w:val="16"/>
          <w:szCs w:val="16"/>
        </w:rPr>
        <w:t>": "Server=127.0.0.1;Port=3306;Database=</w:t>
      </w:r>
      <w:r w:rsidR="00F710A9" w:rsidRPr="00F710A9">
        <w:rPr>
          <w:rFonts w:cs="Arial"/>
          <w:bCs/>
          <w:color w:val="0070C0"/>
          <w:sz w:val="16"/>
          <w:szCs w:val="16"/>
        </w:rPr>
        <w:t>CMAStreamerFeed</w:t>
      </w:r>
      <w:r w:rsidRPr="000E5D0B">
        <w:rPr>
          <w:rFonts w:cs="Arial"/>
          <w:bCs/>
          <w:color w:val="0070C0"/>
          <w:sz w:val="16"/>
          <w:szCs w:val="16"/>
        </w:rPr>
        <w:t>;Uid=</w:t>
      </w:r>
      <w:r>
        <w:rPr>
          <w:rFonts w:cs="Arial"/>
          <w:bCs/>
          <w:color w:val="0070C0"/>
          <w:sz w:val="16"/>
          <w:szCs w:val="16"/>
        </w:rPr>
        <w:t>dev</w:t>
      </w:r>
      <w:r w:rsidRPr="000E5D0B">
        <w:rPr>
          <w:rFonts w:cs="Arial"/>
          <w:bCs/>
          <w:color w:val="0070C0"/>
          <w:sz w:val="16"/>
          <w:szCs w:val="16"/>
        </w:rPr>
        <w:t>;Pwd=123;"</w:t>
      </w:r>
    </w:p>
    <w:p w14:paraId="0F04CA2C" w14:textId="77777777" w:rsidR="000E5D0B" w:rsidRDefault="000E5D0B" w:rsidP="00B120F2">
      <w:pPr>
        <w:ind w:left="1134"/>
        <w:rPr>
          <w:rFonts w:cs="Arial"/>
          <w:bCs/>
          <w:color w:val="auto"/>
          <w:sz w:val="20"/>
        </w:rPr>
      </w:pPr>
    </w:p>
    <w:p w14:paraId="232EAFD5" w14:textId="017A1EE3" w:rsidR="00B120F2" w:rsidRDefault="00A07FB3" w:rsidP="00B120F2">
      <w:pPr>
        <w:ind w:left="1134"/>
        <w:rPr>
          <w:rFonts w:cs="Arial"/>
          <w:bCs/>
          <w:color w:val="auto"/>
          <w:sz w:val="20"/>
        </w:rPr>
      </w:pPr>
      <w:r>
        <w:rPr>
          <w:rFonts w:cs="Arial"/>
          <w:bCs/>
          <w:color w:val="auto"/>
          <w:sz w:val="20"/>
        </w:rPr>
        <w:sym w:font="Wingdings 3" w:char="F0AE"/>
      </w:r>
      <w:r>
        <w:rPr>
          <w:rFonts w:cs="Arial"/>
          <w:bCs/>
          <w:color w:val="auto"/>
          <w:sz w:val="20"/>
        </w:rPr>
        <w:t xml:space="preserve"> </w:t>
      </w:r>
      <w:r w:rsidR="00AB05F0">
        <w:rPr>
          <w:rFonts w:cs="Arial"/>
          <w:bCs/>
          <w:color w:val="auto"/>
          <w:sz w:val="20"/>
        </w:rPr>
        <w:t xml:space="preserve">Quando </w:t>
      </w:r>
      <w:r w:rsidR="002B659F">
        <w:rPr>
          <w:rFonts w:cs="Arial"/>
          <w:bCs/>
          <w:color w:val="auto"/>
          <w:sz w:val="20"/>
        </w:rPr>
        <w:t xml:space="preserve">utilizado banco de dados </w:t>
      </w:r>
      <w:r w:rsidR="00B120F2">
        <w:rPr>
          <w:rFonts w:cs="Arial"/>
          <w:bCs/>
          <w:color w:val="auto"/>
          <w:sz w:val="20"/>
        </w:rPr>
        <w:t xml:space="preserve">MS/SQL </w:t>
      </w:r>
      <w:r w:rsidR="002B659F">
        <w:rPr>
          <w:rFonts w:cs="Arial"/>
          <w:bCs/>
          <w:color w:val="auto"/>
          <w:sz w:val="20"/>
        </w:rPr>
        <w:t>c</w:t>
      </w:r>
      <w:r w:rsidR="00AB05F0">
        <w:rPr>
          <w:rFonts w:cs="Arial"/>
          <w:bCs/>
          <w:color w:val="auto"/>
          <w:sz w:val="20"/>
        </w:rPr>
        <w:t>onfigura</w:t>
      </w:r>
      <w:r w:rsidR="002B659F">
        <w:rPr>
          <w:rFonts w:cs="Arial"/>
          <w:bCs/>
          <w:color w:val="auto"/>
          <w:sz w:val="20"/>
        </w:rPr>
        <w:t>r a conexão conforme exemplo</w:t>
      </w:r>
      <w:r w:rsidR="00B120F2">
        <w:rPr>
          <w:rFonts w:cs="Arial"/>
          <w:bCs/>
          <w:color w:val="auto"/>
          <w:sz w:val="20"/>
        </w:rPr>
        <w:t>:</w:t>
      </w:r>
    </w:p>
    <w:p w14:paraId="0163CCDC" w14:textId="33CA361F" w:rsidR="00B120F2" w:rsidRPr="00C61143" w:rsidRDefault="00B120F2" w:rsidP="00B120F2">
      <w:pPr>
        <w:ind w:left="1418"/>
        <w:rPr>
          <w:rFonts w:cs="Arial"/>
          <w:bCs/>
          <w:color w:val="0070C0"/>
          <w:sz w:val="16"/>
          <w:szCs w:val="16"/>
        </w:rPr>
      </w:pPr>
      <w:r w:rsidRPr="00C61143">
        <w:rPr>
          <w:rFonts w:cs="Arial"/>
          <w:bCs/>
          <w:color w:val="0070C0"/>
          <w:sz w:val="16"/>
          <w:szCs w:val="16"/>
        </w:rPr>
        <w:t>"</w:t>
      </w:r>
      <w:proofErr w:type="spellStart"/>
      <w:r w:rsidRPr="00C61143">
        <w:rPr>
          <w:rFonts w:cs="Arial"/>
          <w:bCs/>
          <w:color w:val="0070C0"/>
          <w:sz w:val="16"/>
          <w:szCs w:val="16"/>
        </w:rPr>
        <w:t>DefaultConnectionSQLServer</w:t>
      </w:r>
      <w:proofErr w:type="spellEnd"/>
      <w:r w:rsidRPr="00C61143">
        <w:rPr>
          <w:rFonts w:cs="Arial"/>
          <w:bCs/>
          <w:color w:val="0070C0"/>
          <w:sz w:val="16"/>
          <w:szCs w:val="16"/>
        </w:rPr>
        <w:t xml:space="preserve">": "Data </w:t>
      </w:r>
      <w:proofErr w:type="spellStart"/>
      <w:r w:rsidRPr="00C61143">
        <w:rPr>
          <w:rFonts w:cs="Arial"/>
          <w:bCs/>
          <w:color w:val="0070C0"/>
          <w:sz w:val="16"/>
          <w:szCs w:val="16"/>
        </w:rPr>
        <w:t>Source</w:t>
      </w:r>
      <w:proofErr w:type="spellEnd"/>
      <w:r w:rsidRPr="00C61143">
        <w:rPr>
          <w:rFonts w:cs="Arial"/>
          <w:bCs/>
          <w:color w:val="0070C0"/>
          <w:sz w:val="16"/>
          <w:szCs w:val="16"/>
        </w:rPr>
        <w:t>=</w:t>
      </w:r>
      <w:r>
        <w:rPr>
          <w:rFonts w:cs="Arial"/>
          <w:bCs/>
          <w:color w:val="0070C0"/>
          <w:sz w:val="16"/>
          <w:szCs w:val="16"/>
        </w:rPr>
        <w:t>127.0.0.1</w:t>
      </w:r>
      <w:r w:rsidRPr="00C61143">
        <w:rPr>
          <w:rFonts w:cs="Arial"/>
          <w:bCs/>
          <w:color w:val="0070C0"/>
          <w:sz w:val="16"/>
          <w:szCs w:val="16"/>
        </w:rPr>
        <w:t xml:space="preserve">;Initial </w:t>
      </w:r>
      <w:proofErr w:type="spellStart"/>
      <w:r w:rsidRPr="00C61143">
        <w:rPr>
          <w:rFonts w:cs="Arial"/>
          <w:bCs/>
          <w:color w:val="0070C0"/>
          <w:sz w:val="16"/>
          <w:szCs w:val="16"/>
        </w:rPr>
        <w:t>Catalog</w:t>
      </w:r>
      <w:proofErr w:type="spellEnd"/>
      <w:r w:rsidRPr="00C61143">
        <w:rPr>
          <w:rFonts w:cs="Arial"/>
          <w:bCs/>
          <w:color w:val="0070C0"/>
          <w:sz w:val="16"/>
          <w:szCs w:val="16"/>
        </w:rPr>
        <w:t>=</w:t>
      </w:r>
      <w:proofErr w:type="spellStart"/>
      <w:r w:rsidR="00F710A9" w:rsidRPr="00F710A9">
        <w:rPr>
          <w:rFonts w:cs="Arial"/>
          <w:bCs/>
          <w:color w:val="0070C0"/>
          <w:sz w:val="16"/>
          <w:szCs w:val="16"/>
        </w:rPr>
        <w:t>CMAStreamerFeed</w:t>
      </w:r>
      <w:r w:rsidRPr="00C61143">
        <w:rPr>
          <w:rFonts w:cs="Arial"/>
          <w:bCs/>
          <w:color w:val="0070C0"/>
          <w:sz w:val="16"/>
          <w:szCs w:val="16"/>
        </w:rPr>
        <w:t>;User</w:t>
      </w:r>
      <w:proofErr w:type="spellEnd"/>
      <w:r w:rsidRPr="00C61143">
        <w:rPr>
          <w:rFonts w:cs="Arial"/>
          <w:bCs/>
          <w:color w:val="0070C0"/>
          <w:sz w:val="16"/>
          <w:szCs w:val="16"/>
        </w:rPr>
        <w:t xml:space="preserve"> ID=</w:t>
      </w:r>
      <w:proofErr w:type="spellStart"/>
      <w:r>
        <w:rPr>
          <w:rFonts w:cs="Arial"/>
          <w:bCs/>
          <w:color w:val="0070C0"/>
          <w:sz w:val="16"/>
          <w:szCs w:val="16"/>
        </w:rPr>
        <w:t>dev</w:t>
      </w:r>
      <w:r w:rsidRPr="00C61143">
        <w:rPr>
          <w:rFonts w:cs="Arial"/>
          <w:bCs/>
          <w:color w:val="0070C0"/>
          <w:sz w:val="16"/>
          <w:szCs w:val="16"/>
        </w:rPr>
        <w:t>;Password</w:t>
      </w:r>
      <w:proofErr w:type="spellEnd"/>
      <w:r w:rsidRPr="00C61143">
        <w:rPr>
          <w:rFonts w:cs="Arial"/>
          <w:bCs/>
          <w:color w:val="0070C0"/>
          <w:sz w:val="16"/>
          <w:szCs w:val="16"/>
        </w:rPr>
        <w:t>=123"</w:t>
      </w:r>
    </w:p>
    <w:p w14:paraId="77762694" w14:textId="5C0C179C" w:rsidR="00622DF3" w:rsidRDefault="00622DF3">
      <w:pPr>
        <w:widowControl/>
        <w:suppressAutoHyphens w:val="0"/>
        <w:rPr>
          <w:rFonts w:cs="Arial"/>
          <w:bCs/>
          <w:sz w:val="22"/>
          <w:szCs w:val="22"/>
        </w:rPr>
      </w:pPr>
    </w:p>
    <w:p w14:paraId="56F2A16C" w14:textId="30DDD3C1" w:rsidR="000D281A" w:rsidRPr="000D281A" w:rsidRDefault="000D281A" w:rsidP="000D281A">
      <w:pPr>
        <w:widowControl/>
        <w:suppressAutoHyphens w:val="0"/>
        <w:ind w:left="1134"/>
        <w:rPr>
          <w:rFonts w:cs="Arial"/>
          <w:bCs/>
          <w:sz w:val="20"/>
        </w:rPr>
      </w:pPr>
      <w:r w:rsidRPr="000D281A">
        <w:rPr>
          <w:rFonts w:cs="Arial"/>
          <w:bCs/>
          <w:sz w:val="20"/>
        </w:rPr>
        <w:t>Observação:</w:t>
      </w:r>
      <w:r>
        <w:rPr>
          <w:rFonts w:cs="Arial"/>
          <w:bCs/>
          <w:sz w:val="20"/>
        </w:rPr>
        <w:t xml:space="preserve"> A base de dados e estrutura </w:t>
      </w:r>
      <w:r w:rsidR="006E1FDF">
        <w:rPr>
          <w:rFonts w:cs="Arial"/>
          <w:bCs/>
          <w:sz w:val="20"/>
        </w:rPr>
        <w:t>são</w:t>
      </w:r>
      <w:r>
        <w:rPr>
          <w:rFonts w:cs="Arial"/>
          <w:bCs/>
          <w:sz w:val="20"/>
        </w:rPr>
        <w:t xml:space="preserve"> criada</w:t>
      </w:r>
      <w:r w:rsidR="006E1FDF">
        <w:rPr>
          <w:rFonts w:cs="Arial"/>
          <w:bCs/>
          <w:sz w:val="20"/>
        </w:rPr>
        <w:t>s</w:t>
      </w:r>
      <w:r>
        <w:rPr>
          <w:rFonts w:cs="Arial"/>
          <w:bCs/>
          <w:sz w:val="20"/>
        </w:rPr>
        <w:t xml:space="preserve"> automaticamente durante a primeira execução, porém o script para criação da base de dados e estrutura para MySQL pode ser encontrada no arquivo “</w:t>
      </w:r>
      <w:proofErr w:type="spellStart"/>
      <w:r w:rsidR="00CD535C" w:rsidRPr="00CD535C">
        <w:rPr>
          <w:rFonts w:cs="Arial"/>
          <w:bCs/>
          <w:i/>
          <w:iCs/>
          <w:sz w:val="20"/>
        </w:rPr>
        <w:t>CMA_Streamer_Feed_REST</w:t>
      </w:r>
      <w:proofErr w:type="spellEnd"/>
      <w:r w:rsidR="00CD535C" w:rsidRPr="00CD535C">
        <w:rPr>
          <w:rFonts w:cs="Arial"/>
          <w:bCs/>
          <w:i/>
          <w:iCs/>
          <w:sz w:val="20"/>
        </w:rPr>
        <w:t>-MySQL-</w:t>
      </w:r>
      <w:proofErr w:type="spellStart"/>
      <w:r w:rsidR="00CD535C" w:rsidRPr="00CD535C">
        <w:rPr>
          <w:rFonts w:cs="Arial"/>
          <w:bCs/>
          <w:i/>
          <w:iCs/>
          <w:sz w:val="20"/>
        </w:rPr>
        <w:t>Script.sql</w:t>
      </w:r>
      <w:proofErr w:type="spellEnd"/>
      <w:r>
        <w:rPr>
          <w:rFonts w:cs="Arial"/>
          <w:bCs/>
          <w:sz w:val="20"/>
        </w:rPr>
        <w:t>”.</w:t>
      </w:r>
    </w:p>
    <w:p w14:paraId="4C266C58" w14:textId="77777777" w:rsidR="000D281A" w:rsidRDefault="000D281A">
      <w:pPr>
        <w:widowControl/>
        <w:suppressAutoHyphens w:val="0"/>
        <w:rPr>
          <w:rFonts w:cs="Arial"/>
          <w:bCs/>
          <w:sz w:val="22"/>
          <w:szCs w:val="22"/>
        </w:rPr>
      </w:pPr>
    </w:p>
    <w:p w14:paraId="7BBAA142" w14:textId="733433B6" w:rsidR="00AF4C3A" w:rsidRDefault="00AF4C3A" w:rsidP="00AF4C3A">
      <w:pPr>
        <w:widowControl/>
        <w:suppressAutoHyphens w:val="0"/>
        <w:ind w:left="567"/>
        <w:rPr>
          <w:rFonts w:cs="Arial"/>
          <w:bCs/>
          <w:sz w:val="20"/>
        </w:rPr>
      </w:pPr>
      <w:r w:rsidRPr="00AF4C3A">
        <w:rPr>
          <w:rFonts w:cs="Arial"/>
          <w:sz w:val="20"/>
        </w:rPr>
        <w:sym w:font="Wingdings" w:char="F0A7"/>
      </w:r>
      <w:r w:rsidRPr="00AF4C3A">
        <w:rPr>
          <w:rFonts w:cs="Arial"/>
          <w:sz w:val="20"/>
        </w:rPr>
        <w:t xml:space="preserve"> </w:t>
      </w:r>
      <w:r>
        <w:rPr>
          <w:rFonts w:cs="Arial"/>
          <w:sz w:val="20"/>
        </w:rPr>
        <w:t>Configurações da API estão n</w:t>
      </w:r>
      <w:r w:rsidRPr="00AF4C3A">
        <w:rPr>
          <w:rFonts w:cs="Arial"/>
          <w:sz w:val="20"/>
        </w:rPr>
        <w:t>o arquivo “</w:t>
      </w:r>
      <w:proofErr w:type="spellStart"/>
      <w:r w:rsidRPr="00AF4C3A">
        <w:rPr>
          <w:rFonts w:cs="Arial"/>
          <w:bCs/>
          <w:i/>
          <w:iCs/>
          <w:sz w:val="20"/>
        </w:rPr>
        <w:t>CMA.StreamerFeed.REST.dll.config</w:t>
      </w:r>
      <w:proofErr w:type="spellEnd"/>
      <w:r>
        <w:rPr>
          <w:rFonts w:cs="Arial"/>
          <w:bCs/>
          <w:sz w:val="20"/>
        </w:rPr>
        <w:t>”, segue exemplo:</w:t>
      </w:r>
    </w:p>
    <w:p w14:paraId="7E61053E" w14:textId="77777777" w:rsidR="00AF4C3A" w:rsidRPr="00AF4C3A" w:rsidRDefault="00AF4C3A" w:rsidP="00AF4C3A">
      <w:pPr>
        <w:widowControl/>
        <w:suppressAutoHyphens w:val="0"/>
        <w:ind w:left="1134"/>
        <w:rPr>
          <w:rFonts w:cs="Arial"/>
          <w:bCs/>
          <w:color w:val="0070C0"/>
          <w:sz w:val="16"/>
          <w:szCs w:val="16"/>
        </w:rPr>
      </w:pPr>
      <w:r w:rsidRPr="00AF4C3A">
        <w:rPr>
          <w:rFonts w:cs="Arial"/>
          <w:bCs/>
          <w:color w:val="0070C0"/>
          <w:sz w:val="16"/>
          <w:szCs w:val="16"/>
        </w:rPr>
        <w:t>&lt;?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xml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 xml:space="preserve"> 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version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 xml:space="preserve">="1.0" 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encoding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>="utf-8"?&gt;</w:t>
      </w:r>
    </w:p>
    <w:p w14:paraId="6B13125B" w14:textId="77777777" w:rsidR="00AF4C3A" w:rsidRPr="00AF4C3A" w:rsidRDefault="00AF4C3A" w:rsidP="00AF4C3A">
      <w:pPr>
        <w:widowControl/>
        <w:suppressAutoHyphens w:val="0"/>
        <w:ind w:left="1134"/>
        <w:rPr>
          <w:rFonts w:cs="Arial"/>
          <w:bCs/>
          <w:color w:val="0070C0"/>
          <w:sz w:val="16"/>
          <w:szCs w:val="16"/>
        </w:rPr>
      </w:pPr>
      <w:r w:rsidRPr="00AF4C3A">
        <w:rPr>
          <w:rFonts w:cs="Arial"/>
          <w:bCs/>
          <w:color w:val="0070C0"/>
          <w:sz w:val="16"/>
          <w:szCs w:val="16"/>
        </w:rPr>
        <w:t>&lt;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configuration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>&gt;</w:t>
      </w:r>
    </w:p>
    <w:p w14:paraId="55B4308F" w14:textId="77777777" w:rsidR="00AF4C3A" w:rsidRPr="00AF4C3A" w:rsidRDefault="00AF4C3A" w:rsidP="00AF4C3A">
      <w:pPr>
        <w:widowControl/>
        <w:suppressAutoHyphens w:val="0"/>
        <w:ind w:left="1134"/>
        <w:rPr>
          <w:rFonts w:cs="Arial"/>
          <w:bCs/>
          <w:color w:val="0070C0"/>
          <w:sz w:val="16"/>
          <w:szCs w:val="16"/>
        </w:rPr>
      </w:pPr>
      <w:r w:rsidRPr="00AF4C3A">
        <w:rPr>
          <w:rFonts w:cs="Arial"/>
          <w:bCs/>
          <w:color w:val="0070C0"/>
          <w:sz w:val="16"/>
          <w:szCs w:val="16"/>
        </w:rPr>
        <w:t xml:space="preserve">  &lt;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appSettings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>&gt;</w:t>
      </w:r>
    </w:p>
    <w:p w14:paraId="7CB7AF65" w14:textId="77777777" w:rsidR="00AF4C3A" w:rsidRPr="00AF4C3A" w:rsidRDefault="00AF4C3A" w:rsidP="00AF4C3A">
      <w:pPr>
        <w:widowControl/>
        <w:suppressAutoHyphens w:val="0"/>
        <w:ind w:left="1134"/>
        <w:rPr>
          <w:rFonts w:cs="Arial"/>
          <w:bCs/>
          <w:color w:val="0070C0"/>
          <w:sz w:val="12"/>
          <w:szCs w:val="12"/>
        </w:rPr>
      </w:pPr>
      <w:r w:rsidRPr="00AF4C3A">
        <w:rPr>
          <w:rFonts w:cs="Arial"/>
          <w:bCs/>
          <w:color w:val="0070C0"/>
          <w:sz w:val="12"/>
          <w:szCs w:val="12"/>
        </w:rPr>
        <w:t xml:space="preserve">    &lt;!--</w:t>
      </w:r>
    </w:p>
    <w:p w14:paraId="2DD0A08A" w14:textId="77777777" w:rsidR="00AF4C3A" w:rsidRPr="00AF4C3A" w:rsidRDefault="00AF4C3A" w:rsidP="00AF4C3A">
      <w:pPr>
        <w:widowControl/>
        <w:suppressAutoHyphens w:val="0"/>
        <w:ind w:left="1134"/>
        <w:rPr>
          <w:rFonts w:cs="Arial"/>
          <w:bCs/>
          <w:color w:val="0070C0"/>
          <w:sz w:val="12"/>
          <w:szCs w:val="12"/>
        </w:rPr>
      </w:pPr>
      <w:r w:rsidRPr="00AF4C3A">
        <w:rPr>
          <w:rFonts w:cs="Arial"/>
          <w:bCs/>
          <w:color w:val="0070C0"/>
          <w:sz w:val="12"/>
          <w:szCs w:val="12"/>
        </w:rPr>
        <w:t xml:space="preserve">    Níveis de configuração do </w:t>
      </w:r>
      <w:proofErr w:type="spellStart"/>
      <w:r w:rsidRPr="00AF4C3A">
        <w:rPr>
          <w:rFonts w:cs="Arial"/>
          <w:bCs/>
          <w:color w:val="0070C0"/>
          <w:sz w:val="12"/>
          <w:szCs w:val="12"/>
        </w:rPr>
        <w:t>Serilog</w:t>
      </w:r>
      <w:proofErr w:type="spellEnd"/>
      <w:r w:rsidRPr="00AF4C3A">
        <w:rPr>
          <w:rFonts w:cs="Arial"/>
          <w:bCs/>
          <w:color w:val="0070C0"/>
          <w:sz w:val="12"/>
          <w:szCs w:val="12"/>
        </w:rPr>
        <w:t>:</w:t>
      </w:r>
    </w:p>
    <w:p w14:paraId="37ABA8DF" w14:textId="77777777" w:rsidR="00AF4C3A" w:rsidRPr="00AF4C3A" w:rsidRDefault="00AF4C3A" w:rsidP="00AF4C3A">
      <w:pPr>
        <w:widowControl/>
        <w:suppressAutoHyphens w:val="0"/>
        <w:ind w:left="1134"/>
        <w:rPr>
          <w:rFonts w:cs="Arial"/>
          <w:bCs/>
          <w:color w:val="0070C0"/>
          <w:sz w:val="12"/>
          <w:szCs w:val="12"/>
        </w:rPr>
      </w:pPr>
      <w:r w:rsidRPr="00AF4C3A">
        <w:rPr>
          <w:rFonts w:cs="Arial"/>
          <w:bCs/>
          <w:color w:val="0070C0"/>
          <w:sz w:val="12"/>
          <w:szCs w:val="12"/>
        </w:rPr>
        <w:t xml:space="preserve">    1-Verbose - informações de rastreamento e minúcias de depuração; geralmente apenas ligado em situações incomuns</w:t>
      </w:r>
    </w:p>
    <w:p w14:paraId="4F7A4B94" w14:textId="77777777" w:rsidR="00AF4C3A" w:rsidRPr="00AF4C3A" w:rsidRDefault="00AF4C3A" w:rsidP="00AF4C3A">
      <w:pPr>
        <w:widowControl/>
        <w:suppressAutoHyphens w:val="0"/>
        <w:ind w:left="1134"/>
        <w:rPr>
          <w:rFonts w:cs="Arial"/>
          <w:bCs/>
          <w:color w:val="0070C0"/>
          <w:sz w:val="12"/>
          <w:szCs w:val="12"/>
        </w:rPr>
      </w:pPr>
      <w:r w:rsidRPr="00AF4C3A">
        <w:rPr>
          <w:rFonts w:cs="Arial"/>
          <w:bCs/>
          <w:color w:val="0070C0"/>
          <w:sz w:val="12"/>
          <w:szCs w:val="12"/>
        </w:rPr>
        <w:t xml:space="preserve">    2-Debug - fluxo de controle interno e </w:t>
      </w:r>
      <w:proofErr w:type="spellStart"/>
      <w:r w:rsidRPr="00AF4C3A">
        <w:rPr>
          <w:rFonts w:cs="Arial"/>
          <w:bCs/>
          <w:color w:val="0070C0"/>
          <w:sz w:val="12"/>
          <w:szCs w:val="12"/>
        </w:rPr>
        <w:t>dumps</w:t>
      </w:r>
      <w:proofErr w:type="spellEnd"/>
      <w:r w:rsidRPr="00AF4C3A">
        <w:rPr>
          <w:rFonts w:cs="Arial"/>
          <w:bCs/>
          <w:color w:val="0070C0"/>
          <w:sz w:val="12"/>
          <w:szCs w:val="12"/>
        </w:rPr>
        <w:t xml:space="preserve"> de estado de diagnóstico para facilitar a identificação de problemas reconhecidos</w:t>
      </w:r>
    </w:p>
    <w:p w14:paraId="21B23B11" w14:textId="77777777" w:rsidR="00AF4C3A" w:rsidRPr="00AF4C3A" w:rsidRDefault="00AF4C3A" w:rsidP="00AF4C3A">
      <w:pPr>
        <w:widowControl/>
        <w:suppressAutoHyphens w:val="0"/>
        <w:ind w:left="1134"/>
        <w:rPr>
          <w:rFonts w:cs="Arial"/>
          <w:bCs/>
          <w:color w:val="0070C0"/>
          <w:sz w:val="12"/>
          <w:szCs w:val="12"/>
        </w:rPr>
      </w:pPr>
      <w:r w:rsidRPr="00AF4C3A">
        <w:rPr>
          <w:rFonts w:cs="Arial"/>
          <w:bCs/>
          <w:color w:val="0070C0"/>
          <w:sz w:val="12"/>
          <w:szCs w:val="12"/>
        </w:rPr>
        <w:t xml:space="preserve">    3-Information - eventos de interesse ou que tenham relevância para observadores externos; o nível de registro mínimo ativado padrão</w:t>
      </w:r>
    </w:p>
    <w:p w14:paraId="4D90CDE5" w14:textId="77777777" w:rsidR="00AF4C3A" w:rsidRPr="00AF4C3A" w:rsidRDefault="00AF4C3A" w:rsidP="00AF4C3A">
      <w:pPr>
        <w:widowControl/>
        <w:suppressAutoHyphens w:val="0"/>
        <w:ind w:left="1134"/>
        <w:rPr>
          <w:rFonts w:cs="Arial"/>
          <w:bCs/>
          <w:color w:val="0070C0"/>
          <w:sz w:val="12"/>
          <w:szCs w:val="12"/>
        </w:rPr>
      </w:pPr>
      <w:r w:rsidRPr="00AF4C3A">
        <w:rPr>
          <w:rFonts w:cs="Arial"/>
          <w:bCs/>
          <w:color w:val="0070C0"/>
          <w:sz w:val="12"/>
          <w:szCs w:val="12"/>
        </w:rPr>
        <w:t xml:space="preserve">    4-Warning - indicadores de possíveis problemas ou degradação de serviço / funcionalidade</w:t>
      </w:r>
    </w:p>
    <w:p w14:paraId="4737B869" w14:textId="77777777" w:rsidR="00AF4C3A" w:rsidRPr="00AF4C3A" w:rsidRDefault="00AF4C3A" w:rsidP="00AF4C3A">
      <w:pPr>
        <w:widowControl/>
        <w:suppressAutoHyphens w:val="0"/>
        <w:ind w:left="1134"/>
        <w:rPr>
          <w:rFonts w:cs="Arial"/>
          <w:bCs/>
          <w:color w:val="0070C0"/>
          <w:sz w:val="12"/>
          <w:szCs w:val="12"/>
        </w:rPr>
      </w:pPr>
      <w:r w:rsidRPr="00AF4C3A">
        <w:rPr>
          <w:rFonts w:cs="Arial"/>
          <w:bCs/>
          <w:color w:val="0070C0"/>
          <w:sz w:val="12"/>
          <w:szCs w:val="12"/>
        </w:rPr>
        <w:t xml:space="preserve">    5-Error - indicando uma falha no aplicativo ou no sistema conectado</w:t>
      </w:r>
    </w:p>
    <w:p w14:paraId="3FAA7567" w14:textId="77777777" w:rsidR="00AF4C3A" w:rsidRPr="00AF4C3A" w:rsidRDefault="00AF4C3A" w:rsidP="00AF4C3A">
      <w:pPr>
        <w:widowControl/>
        <w:suppressAutoHyphens w:val="0"/>
        <w:ind w:left="1134"/>
        <w:rPr>
          <w:rFonts w:cs="Arial"/>
          <w:bCs/>
          <w:color w:val="0070C0"/>
          <w:sz w:val="12"/>
          <w:szCs w:val="12"/>
        </w:rPr>
      </w:pPr>
      <w:r w:rsidRPr="00AF4C3A">
        <w:rPr>
          <w:rFonts w:cs="Arial"/>
          <w:bCs/>
          <w:color w:val="0070C0"/>
          <w:sz w:val="12"/>
          <w:szCs w:val="12"/>
        </w:rPr>
        <w:t xml:space="preserve">    6-Fatal - erros críticos que causam falha completa do aplicativo--&gt;</w:t>
      </w:r>
    </w:p>
    <w:p w14:paraId="0966C16B" w14:textId="77777777" w:rsidR="00AF4C3A" w:rsidRPr="00AF4C3A" w:rsidRDefault="00AF4C3A" w:rsidP="00AF4C3A">
      <w:pPr>
        <w:widowControl/>
        <w:suppressAutoHyphens w:val="0"/>
        <w:ind w:left="1134"/>
        <w:rPr>
          <w:rFonts w:cs="Arial"/>
          <w:bCs/>
          <w:color w:val="0070C0"/>
          <w:sz w:val="16"/>
          <w:szCs w:val="16"/>
        </w:rPr>
      </w:pPr>
      <w:r w:rsidRPr="00AF4C3A">
        <w:rPr>
          <w:rFonts w:cs="Arial"/>
          <w:bCs/>
          <w:color w:val="0070C0"/>
          <w:sz w:val="16"/>
          <w:szCs w:val="16"/>
        </w:rPr>
        <w:t xml:space="preserve">    &lt;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add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 xml:space="preserve"> 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key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>="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CMA.StreamerFeed.Api:serilog:minimum-level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 xml:space="preserve">" 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value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>="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Verbose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>" /&gt;</w:t>
      </w:r>
    </w:p>
    <w:p w14:paraId="4616E6E9" w14:textId="77777777" w:rsidR="00AF4C3A" w:rsidRPr="00AF4C3A" w:rsidRDefault="00AF4C3A" w:rsidP="00AF4C3A">
      <w:pPr>
        <w:widowControl/>
        <w:suppressAutoHyphens w:val="0"/>
        <w:ind w:left="1134"/>
        <w:rPr>
          <w:rFonts w:cs="Arial"/>
          <w:bCs/>
          <w:color w:val="0070C0"/>
          <w:sz w:val="16"/>
          <w:szCs w:val="16"/>
        </w:rPr>
      </w:pPr>
      <w:r w:rsidRPr="00AF4C3A">
        <w:rPr>
          <w:rFonts w:cs="Arial"/>
          <w:bCs/>
          <w:color w:val="0070C0"/>
          <w:sz w:val="16"/>
          <w:szCs w:val="16"/>
        </w:rPr>
        <w:t xml:space="preserve">    &lt;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add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 xml:space="preserve"> 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key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>="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CMA.StreamerFeed.Api:serilog:using:File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 xml:space="preserve">" 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value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>="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Serilog.Sinks.File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>" /&gt;</w:t>
      </w:r>
    </w:p>
    <w:p w14:paraId="77A54598" w14:textId="77777777" w:rsidR="00AF4C3A" w:rsidRPr="00AF4C3A" w:rsidRDefault="00AF4C3A" w:rsidP="00AF4C3A">
      <w:pPr>
        <w:widowControl/>
        <w:suppressAutoHyphens w:val="0"/>
        <w:ind w:left="1134"/>
        <w:rPr>
          <w:rFonts w:cs="Arial"/>
          <w:bCs/>
          <w:color w:val="0070C0"/>
          <w:sz w:val="16"/>
          <w:szCs w:val="16"/>
        </w:rPr>
      </w:pPr>
      <w:r w:rsidRPr="00AF4C3A">
        <w:rPr>
          <w:rFonts w:cs="Arial"/>
          <w:bCs/>
          <w:color w:val="0070C0"/>
          <w:sz w:val="16"/>
          <w:szCs w:val="16"/>
        </w:rPr>
        <w:t xml:space="preserve">    &lt;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add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 xml:space="preserve"> 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key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>="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CMA.StreamerFeed.Api:serilog:write-to:File.path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 xml:space="preserve">" 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value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>=".\log\CMA.StreamerFeed.log" /&gt;</w:t>
      </w:r>
    </w:p>
    <w:p w14:paraId="1A6BC6F7" w14:textId="77777777" w:rsidR="00AF4C3A" w:rsidRPr="00AF4C3A" w:rsidRDefault="00AF4C3A" w:rsidP="00AF4C3A">
      <w:pPr>
        <w:widowControl/>
        <w:suppressAutoHyphens w:val="0"/>
        <w:ind w:left="1134"/>
        <w:rPr>
          <w:rFonts w:cs="Arial"/>
          <w:bCs/>
          <w:color w:val="0070C0"/>
          <w:sz w:val="16"/>
          <w:szCs w:val="16"/>
        </w:rPr>
      </w:pPr>
      <w:r w:rsidRPr="00AF4C3A">
        <w:rPr>
          <w:rFonts w:cs="Arial"/>
          <w:bCs/>
          <w:color w:val="0070C0"/>
          <w:sz w:val="16"/>
          <w:szCs w:val="16"/>
        </w:rPr>
        <w:t xml:space="preserve">    &lt;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add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 xml:space="preserve"> 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key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>="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CMA.StreamerFeed.Api:serilog:write-to:File.rollingInterval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 xml:space="preserve">" 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value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>="Day" /&gt;</w:t>
      </w:r>
    </w:p>
    <w:p w14:paraId="33BCB731" w14:textId="77777777" w:rsidR="00AF4C3A" w:rsidRPr="00AF4C3A" w:rsidRDefault="00AF4C3A" w:rsidP="00AF4C3A">
      <w:pPr>
        <w:widowControl/>
        <w:suppressAutoHyphens w:val="0"/>
        <w:ind w:left="1134"/>
        <w:rPr>
          <w:rFonts w:cs="Arial"/>
          <w:bCs/>
          <w:color w:val="0070C0"/>
          <w:sz w:val="16"/>
          <w:szCs w:val="16"/>
        </w:rPr>
      </w:pPr>
      <w:r w:rsidRPr="00AF4C3A">
        <w:rPr>
          <w:rFonts w:cs="Arial"/>
          <w:bCs/>
          <w:color w:val="0070C0"/>
          <w:sz w:val="16"/>
          <w:szCs w:val="16"/>
        </w:rPr>
        <w:t xml:space="preserve">    &lt;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add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 xml:space="preserve"> 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key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>="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CMA.StreamerFeed.Api:serilog:write-to:File.shared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 xml:space="preserve">" 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value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>="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true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>" /&gt;</w:t>
      </w:r>
    </w:p>
    <w:p w14:paraId="69CC94E3" w14:textId="77777777" w:rsidR="00AF4C3A" w:rsidRPr="00AF4C3A" w:rsidRDefault="00AF4C3A" w:rsidP="00AF4C3A">
      <w:pPr>
        <w:widowControl/>
        <w:suppressAutoHyphens w:val="0"/>
        <w:ind w:left="1134"/>
        <w:rPr>
          <w:rFonts w:cs="Arial"/>
          <w:bCs/>
          <w:color w:val="0070C0"/>
          <w:sz w:val="16"/>
          <w:szCs w:val="16"/>
        </w:rPr>
      </w:pPr>
      <w:r w:rsidRPr="00AF4C3A">
        <w:rPr>
          <w:rFonts w:cs="Arial"/>
          <w:bCs/>
          <w:color w:val="0070C0"/>
          <w:sz w:val="16"/>
          <w:szCs w:val="16"/>
        </w:rPr>
        <w:t xml:space="preserve">    &lt;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add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 xml:space="preserve"> 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key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>="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CMA.StreamerFeed.Api:proxy:url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 xml:space="preserve">" 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value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>="" /&gt;</w:t>
      </w:r>
    </w:p>
    <w:p w14:paraId="6878AA3E" w14:textId="77777777" w:rsidR="00AF4C3A" w:rsidRPr="00AF4C3A" w:rsidRDefault="00AF4C3A" w:rsidP="00AF4C3A">
      <w:pPr>
        <w:widowControl/>
        <w:suppressAutoHyphens w:val="0"/>
        <w:ind w:left="1134"/>
        <w:rPr>
          <w:rFonts w:cs="Arial"/>
          <w:bCs/>
          <w:color w:val="0070C0"/>
          <w:sz w:val="16"/>
          <w:szCs w:val="16"/>
        </w:rPr>
      </w:pPr>
      <w:r w:rsidRPr="00AF4C3A">
        <w:rPr>
          <w:rFonts w:cs="Arial"/>
          <w:bCs/>
          <w:color w:val="0070C0"/>
          <w:sz w:val="16"/>
          <w:szCs w:val="16"/>
        </w:rPr>
        <w:t xml:space="preserve">    &lt;!--Ex.: "http://myproxyserver"--&gt;</w:t>
      </w:r>
    </w:p>
    <w:p w14:paraId="78280E4C" w14:textId="77777777" w:rsidR="00AF4C3A" w:rsidRPr="00AF4C3A" w:rsidRDefault="00AF4C3A" w:rsidP="00AF4C3A">
      <w:pPr>
        <w:widowControl/>
        <w:suppressAutoHyphens w:val="0"/>
        <w:ind w:left="1134"/>
        <w:rPr>
          <w:rFonts w:cs="Arial"/>
          <w:bCs/>
          <w:color w:val="0070C0"/>
          <w:sz w:val="16"/>
          <w:szCs w:val="16"/>
        </w:rPr>
      </w:pPr>
      <w:r w:rsidRPr="00AF4C3A">
        <w:rPr>
          <w:rFonts w:cs="Arial"/>
          <w:bCs/>
          <w:color w:val="0070C0"/>
          <w:sz w:val="16"/>
          <w:szCs w:val="16"/>
        </w:rPr>
        <w:lastRenderedPageBreak/>
        <w:t xml:space="preserve">    &lt;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add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 xml:space="preserve"> 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key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>="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CMA.StreamerFeed.Api:proxy:user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 xml:space="preserve">" 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value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>="" /&gt;</w:t>
      </w:r>
    </w:p>
    <w:p w14:paraId="33B96A87" w14:textId="77777777" w:rsidR="00AF4C3A" w:rsidRPr="00AF4C3A" w:rsidRDefault="00AF4C3A" w:rsidP="00AF4C3A">
      <w:pPr>
        <w:widowControl/>
        <w:suppressAutoHyphens w:val="0"/>
        <w:ind w:left="1134"/>
        <w:rPr>
          <w:rFonts w:cs="Arial"/>
          <w:bCs/>
          <w:color w:val="0070C0"/>
          <w:sz w:val="16"/>
          <w:szCs w:val="16"/>
        </w:rPr>
      </w:pPr>
      <w:r w:rsidRPr="00AF4C3A">
        <w:rPr>
          <w:rFonts w:cs="Arial"/>
          <w:bCs/>
          <w:color w:val="0070C0"/>
          <w:sz w:val="16"/>
          <w:szCs w:val="16"/>
        </w:rPr>
        <w:t xml:space="preserve">    &lt;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add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 xml:space="preserve"> 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key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>="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CMA.StreamerFeed.Api:proxy:password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 xml:space="preserve">" 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value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>="" /&gt;</w:t>
      </w:r>
    </w:p>
    <w:p w14:paraId="737A3F5C" w14:textId="16CEBE12" w:rsidR="00AF4C3A" w:rsidRPr="00AF4C3A" w:rsidRDefault="00AF4C3A" w:rsidP="00AF4C3A">
      <w:pPr>
        <w:widowControl/>
        <w:suppressAutoHyphens w:val="0"/>
        <w:ind w:left="1134"/>
        <w:rPr>
          <w:rFonts w:cs="Arial"/>
          <w:bCs/>
          <w:color w:val="0070C0"/>
          <w:sz w:val="16"/>
          <w:szCs w:val="16"/>
        </w:rPr>
      </w:pPr>
      <w:r w:rsidRPr="00AF4C3A">
        <w:rPr>
          <w:rFonts w:cs="Arial"/>
          <w:bCs/>
          <w:color w:val="0070C0"/>
          <w:sz w:val="16"/>
          <w:szCs w:val="16"/>
        </w:rPr>
        <w:t xml:space="preserve">    &lt;!--Quantidade Máxima de objetos no Cache--&gt;</w:t>
      </w:r>
    </w:p>
    <w:p w14:paraId="33DD9D57" w14:textId="77777777" w:rsidR="00AF4C3A" w:rsidRPr="00AF4C3A" w:rsidRDefault="00AF4C3A" w:rsidP="00AF4C3A">
      <w:pPr>
        <w:widowControl/>
        <w:suppressAutoHyphens w:val="0"/>
        <w:ind w:left="1134"/>
        <w:rPr>
          <w:rFonts w:cs="Arial"/>
          <w:bCs/>
          <w:color w:val="0070C0"/>
          <w:sz w:val="16"/>
          <w:szCs w:val="16"/>
        </w:rPr>
      </w:pPr>
      <w:r w:rsidRPr="00AF4C3A">
        <w:rPr>
          <w:rFonts w:cs="Arial"/>
          <w:bCs/>
          <w:color w:val="0070C0"/>
          <w:sz w:val="16"/>
          <w:szCs w:val="16"/>
        </w:rPr>
        <w:t xml:space="preserve">    &lt;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add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 xml:space="preserve"> 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key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>="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CMA.StreamerFeed.Api:cache-manager:SizeLimit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 xml:space="preserve">" 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value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>="1000" /&gt;</w:t>
      </w:r>
    </w:p>
    <w:p w14:paraId="57E9E241" w14:textId="77777777" w:rsidR="00AF4C3A" w:rsidRPr="00AF4C3A" w:rsidRDefault="00AF4C3A" w:rsidP="00AF4C3A">
      <w:pPr>
        <w:widowControl/>
        <w:suppressAutoHyphens w:val="0"/>
        <w:ind w:left="1134"/>
        <w:rPr>
          <w:rFonts w:cs="Arial"/>
          <w:bCs/>
          <w:color w:val="0070C0"/>
          <w:sz w:val="16"/>
          <w:szCs w:val="16"/>
        </w:rPr>
      </w:pPr>
      <w:r w:rsidRPr="00AF4C3A">
        <w:rPr>
          <w:rFonts w:cs="Arial"/>
          <w:bCs/>
          <w:color w:val="0070C0"/>
          <w:sz w:val="16"/>
          <w:szCs w:val="16"/>
        </w:rPr>
        <w:t xml:space="preserve">    &lt;!--Quantidade de horas para um objeto expirar no cache--&gt;</w:t>
      </w:r>
    </w:p>
    <w:p w14:paraId="4299B4AD" w14:textId="77777777" w:rsidR="00AF4C3A" w:rsidRPr="00AF4C3A" w:rsidRDefault="00AF4C3A" w:rsidP="00AF4C3A">
      <w:pPr>
        <w:widowControl/>
        <w:suppressAutoHyphens w:val="0"/>
        <w:ind w:left="1134"/>
        <w:rPr>
          <w:rFonts w:cs="Arial"/>
          <w:bCs/>
          <w:color w:val="0070C0"/>
          <w:sz w:val="16"/>
          <w:szCs w:val="16"/>
        </w:rPr>
      </w:pPr>
      <w:r w:rsidRPr="00AF4C3A">
        <w:rPr>
          <w:rFonts w:cs="Arial"/>
          <w:bCs/>
          <w:color w:val="0070C0"/>
          <w:sz w:val="16"/>
          <w:szCs w:val="16"/>
        </w:rPr>
        <w:t xml:space="preserve">    &lt;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add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 xml:space="preserve"> 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key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>="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CMA.StreamerFeed.Api:cache-manager:AbsoluteExpirationHours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 xml:space="preserve">" 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value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>="24" /&gt;</w:t>
      </w:r>
    </w:p>
    <w:p w14:paraId="47E34E40" w14:textId="77777777" w:rsidR="00AF4C3A" w:rsidRPr="00AF4C3A" w:rsidRDefault="00AF4C3A" w:rsidP="00AF4C3A">
      <w:pPr>
        <w:widowControl/>
        <w:suppressAutoHyphens w:val="0"/>
        <w:ind w:left="1134"/>
        <w:rPr>
          <w:rFonts w:cs="Arial"/>
          <w:bCs/>
          <w:color w:val="0070C0"/>
          <w:sz w:val="16"/>
          <w:szCs w:val="16"/>
        </w:rPr>
      </w:pPr>
      <w:r w:rsidRPr="00AF4C3A">
        <w:rPr>
          <w:rFonts w:cs="Arial"/>
          <w:bCs/>
          <w:color w:val="0070C0"/>
          <w:sz w:val="16"/>
          <w:szCs w:val="16"/>
        </w:rPr>
        <w:t xml:space="preserve">    &lt;!--Quantidade de horas para um login expirar no cache--&gt;</w:t>
      </w:r>
    </w:p>
    <w:p w14:paraId="763DCB95" w14:textId="77777777" w:rsidR="00AF4C3A" w:rsidRPr="00AF4C3A" w:rsidRDefault="00AF4C3A" w:rsidP="00AF4C3A">
      <w:pPr>
        <w:widowControl/>
        <w:suppressAutoHyphens w:val="0"/>
        <w:ind w:left="1134"/>
        <w:rPr>
          <w:rFonts w:cs="Arial"/>
          <w:bCs/>
          <w:color w:val="0070C0"/>
          <w:sz w:val="16"/>
          <w:szCs w:val="16"/>
        </w:rPr>
      </w:pPr>
      <w:r w:rsidRPr="00AF4C3A">
        <w:rPr>
          <w:rFonts w:cs="Arial"/>
          <w:bCs/>
          <w:color w:val="0070C0"/>
          <w:sz w:val="16"/>
          <w:szCs w:val="16"/>
        </w:rPr>
        <w:t xml:space="preserve">    &lt;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add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 xml:space="preserve"> key="CMA.StreamerFeed.Api:acceptor-logins:SlidingExpirationHours" 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value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>="1" /&gt;</w:t>
      </w:r>
    </w:p>
    <w:p w14:paraId="1DFBAA86" w14:textId="77777777" w:rsidR="00AF4C3A" w:rsidRPr="00AF4C3A" w:rsidRDefault="00AF4C3A" w:rsidP="00AF4C3A">
      <w:pPr>
        <w:widowControl/>
        <w:suppressAutoHyphens w:val="0"/>
        <w:ind w:left="1134"/>
        <w:rPr>
          <w:rFonts w:cs="Arial"/>
          <w:bCs/>
          <w:color w:val="0070C0"/>
          <w:sz w:val="16"/>
          <w:szCs w:val="16"/>
        </w:rPr>
      </w:pPr>
      <w:r w:rsidRPr="00AF4C3A">
        <w:rPr>
          <w:rFonts w:cs="Arial"/>
          <w:bCs/>
          <w:color w:val="0070C0"/>
          <w:sz w:val="16"/>
          <w:szCs w:val="16"/>
        </w:rPr>
        <w:t xml:space="preserve">  &lt;/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appSettings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>&gt;</w:t>
      </w:r>
    </w:p>
    <w:p w14:paraId="235E70E9" w14:textId="5AC9A2F5" w:rsidR="00AF4C3A" w:rsidRPr="00AF4C3A" w:rsidRDefault="00AF4C3A" w:rsidP="00AF4C3A">
      <w:pPr>
        <w:widowControl/>
        <w:suppressAutoHyphens w:val="0"/>
        <w:ind w:left="1134"/>
        <w:rPr>
          <w:rFonts w:cs="Arial"/>
          <w:bCs/>
          <w:color w:val="0070C0"/>
          <w:sz w:val="16"/>
          <w:szCs w:val="16"/>
        </w:rPr>
      </w:pPr>
      <w:r w:rsidRPr="00AF4C3A">
        <w:rPr>
          <w:rFonts w:cs="Arial"/>
          <w:bCs/>
          <w:color w:val="0070C0"/>
          <w:sz w:val="16"/>
          <w:szCs w:val="16"/>
        </w:rPr>
        <w:t>&lt;/</w:t>
      </w:r>
      <w:proofErr w:type="spellStart"/>
      <w:r w:rsidRPr="00AF4C3A">
        <w:rPr>
          <w:rFonts w:cs="Arial"/>
          <w:bCs/>
          <w:color w:val="0070C0"/>
          <w:sz w:val="16"/>
          <w:szCs w:val="16"/>
        </w:rPr>
        <w:t>configuration</w:t>
      </w:r>
      <w:proofErr w:type="spellEnd"/>
      <w:r w:rsidRPr="00AF4C3A">
        <w:rPr>
          <w:rFonts w:cs="Arial"/>
          <w:bCs/>
          <w:color w:val="0070C0"/>
          <w:sz w:val="16"/>
          <w:szCs w:val="16"/>
        </w:rPr>
        <w:t>&gt;</w:t>
      </w:r>
    </w:p>
    <w:p w14:paraId="194E9EBD" w14:textId="3F713745" w:rsidR="00AF4C3A" w:rsidRDefault="00AF4C3A" w:rsidP="00AF4C3A">
      <w:pPr>
        <w:widowControl/>
        <w:suppressAutoHyphens w:val="0"/>
        <w:ind w:left="1134"/>
        <w:rPr>
          <w:rFonts w:cs="Arial"/>
          <w:bCs/>
          <w:sz w:val="22"/>
          <w:szCs w:val="22"/>
        </w:rPr>
      </w:pPr>
    </w:p>
    <w:p w14:paraId="7D853753" w14:textId="31541765" w:rsidR="00AF4C3A" w:rsidRPr="00AF4C3A" w:rsidRDefault="00AF4C3A" w:rsidP="00AF4C3A">
      <w:pPr>
        <w:widowControl/>
        <w:suppressAutoHyphens w:val="0"/>
        <w:ind w:left="1134"/>
        <w:rPr>
          <w:rFonts w:cs="Arial"/>
          <w:bCs/>
          <w:sz w:val="20"/>
        </w:rPr>
      </w:pPr>
      <w:r w:rsidRPr="00AF4C3A">
        <w:rPr>
          <w:rFonts w:cs="Arial"/>
          <w:bCs/>
          <w:sz w:val="20"/>
        </w:rPr>
        <w:t>Observação:</w:t>
      </w:r>
      <w:r>
        <w:rPr>
          <w:rFonts w:cs="Arial"/>
          <w:bCs/>
          <w:sz w:val="20"/>
        </w:rPr>
        <w:t xml:space="preserve"> O REST vai salvar os logs no mesmo arquivo de log da API.</w:t>
      </w:r>
    </w:p>
    <w:p w14:paraId="27E98DE0" w14:textId="77777777" w:rsidR="00AF4C3A" w:rsidRDefault="00AF4C3A">
      <w:pPr>
        <w:widowControl/>
        <w:suppressAutoHyphens w:val="0"/>
        <w:rPr>
          <w:rFonts w:cs="Arial"/>
          <w:bCs/>
          <w:sz w:val="22"/>
          <w:szCs w:val="22"/>
        </w:rPr>
      </w:pPr>
    </w:p>
    <w:p w14:paraId="4F659A89" w14:textId="0138B4A1" w:rsidR="00F961C9" w:rsidRPr="00E40C7B" w:rsidRDefault="00F961C9" w:rsidP="00F961C9">
      <w:pPr>
        <w:pStyle w:val="Ttulo1"/>
        <w:jc w:val="left"/>
        <w:rPr>
          <w:b w:val="0"/>
          <w:sz w:val="22"/>
          <w:szCs w:val="22"/>
        </w:rPr>
      </w:pPr>
      <w:bookmarkStart w:id="102" w:name="_Toc100304782"/>
      <w:r>
        <w:rPr>
          <w:b w:val="0"/>
          <w:sz w:val="22"/>
          <w:szCs w:val="22"/>
        </w:rPr>
        <w:t>3</w:t>
      </w:r>
      <w:r w:rsidRPr="00E40C7B">
        <w:rPr>
          <w:b w:val="0"/>
          <w:sz w:val="22"/>
          <w:szCs w:val="22"/>
        </w:rPr>
        <w:t>.1.</w:t>
      </w:r>
      <w:r>
        <w:rPr>
          <w:b w:val="0"/>
          <w:sz w:val="22"/>
          <w:szCs w:val="22"/>
        </w:rPr>
        <w:t>3</w:t>
      </w:r>
      <w:r w:rsidRPr="00E40C7B">
        <w:rPr>
          <w:b w:val="0"/>
          <w:sz w:val="22"/>
          <w:szCs w:val="22"/>
        </w:rPr>
        <w:t xml:space="preserve">) </w:t>
      </w:r>
      <w:proofErr w:type="spellStart"/>
      <w:r w:rsidR="00323ECB">
        <w:rPr>
          <w:b w:val="0"/>
          <w:sz w:val="22"/>
          <w:szCs w:val="22"/>
        </w:rPr>
        <w:t>Authenticate</w:t>
      </w:r>
      <w:proofErr w:type="spellEnd"/>
      <w:r w:rsidR="00323ECB">
        <w:rPr>
          <w:b w:val="0"/>
          <w:sz w:val="22"/>
          <w:szCs w:val="22"/>
        </w:rPr>
        <w:t xml:space="preserve"> e Token</w:t>
      </w:r>
      <w:bookmarkEnd w:id="102"/>
    </w:p>
    <w:p w14:paraId="07E668F8" w14:textId="77777777" w:rsidR="00F961C9" w:rsidRPr="00E40C7B" w:rsidRDefault="00F961C9" w:rsidP="00F961C9"/>
    <w:p w14:paraId="62612092" w14:textId="52FB23BD" w:rsidR="00323ECB" w:rsidRDefault="00323ECB" w:rsidP="00F961C9">
      <w:pPr>
        <w:ind w:left="567"/>
        <w:rPr>
          <w:rFonts w:cs="Arial"/>
          <w:sz w:val="20"/>
        </w:rPr>
      </w:pPr>
      <w:r>
        <w:rPr>
          <w:rFonts w:cs="Arial"/>
          <w:sz w:val="22"/>
          <w:szCs w:val="22"/>
        </w:rPr>
        <w:sym w:font="Wingdings" w:char="F0A7"/>
      </w:r>
      <w:r w:rsidRPr="00A460A6">
        <w:rPr>
          <w:rFonts w:cs="Arial"/>
          <w:sz w:val="20"/>
        </w:rPr>
        <w:t xml:space="preserve"> </w:t>
      </w:r>
      <w:r>
        <w:rPr>
          <w:rFonts w:cs="Arial"/>
          <w:sz w:val="20"/>
        </w:rPr>
        <w:t>Antes de iniciar as solicitações via REST é necessário efetuar autenticação, segue exemplo:</w:t>
      </w:r>
    </w:p>
    <w:p w14:paraId="0796E860" w14:textId="435D4EC4" w:rsidR="00323ECB" w:rsidRDefault="00323ECB" w:rsidP="00F961C9">
      <w:pPr>
        <w:ind w:left="567"/>
        <w:rPr>
          <w:rFonts w:cs="Arial"/>
          <w:sz w:val="20"/>
        </w:rPr>
      </w:pPr>
    </w:p>
    <w:p w14:paraId="6DA38F44" w14:textId="73B6C7F6" w:rsidR="00323ECB" w:rsidRDefault="00FE29CC" w:rsidP="00323ECB">
      <w:pPr>
        <w:ind w:left="1134"/>
        <w:rPr>
          <w:rFonts w:cs="Arial"/>
          <w:color w:val="0070C0"/>
          <w:sz w:val="20"/>
        </w:rPr>
      </w:pPr>
      <w:hyperlink r:id="rId62" w:history="1">
        <w:r w:rsidR="00323ECB" w:rsidRPr="00556059">
          <w:rPr>
            <w:rStyle w:val="Hyperlink"/>
            <w:rFonts w:cs="Arial"/>
            <w:sz w:val="20"/>
          </w:rPr>
          <w:t>http://localhost:8083/Authenticate</w:t>
        </w:r>
      </w:hyperlink>
    </w:p>
    <w:p w14:paraId="7626E369" w14:textId="77777777" w:rsidR="00323ECB" w:rsidRDefault="00323ECB" w:rsidP="00F961C9">
      <w:pPr>
        <w:ind w:left="567"/>
        <w:rPr>
          <w:rFonts w:cs="Arial"/>
          <w:sz w:val="22"/>
          <w:szCs w:val="22"/>
        </w:rPr>
      </w:pPr>
    </w:p>
    <w:p w14:paraId="2D55947D" w14:textId="2547F67C" w:rsidR="00F961C9" w:rsidRDefault="00F961C9" w:rsidP="00F961C9">
      <w:pPr>
        <w:ind w:left="567"/>
        <w:rPr>
          <w:rFonts w:cs="Arial"/>
          <w:sz w:val="20"/>
        </w:rPr>
      </w:pPr>
      <w:r>
        <w:rPr>
          <w:rFonts w:cs="Arial"/>
          <w:sz w:val="22"/>
          <w:szCs w:val="22"/>
        </w:rPr>
        <w:sym w:font="Wingdings" w:char="F0A7"/>
      </w:r>
      <w:r w:rsidRPr="00A460A6">
        <w:rPr>
          <w:rFonts w:cs="Arial"/>
          <w:sz w:val="20"/>
        </w:rPr>
        <w:t xml:space="preserve"> </w:t>
      </w:r>
      <w:r w:rsidR="00323ECB">
        <w:rPr>
          <w:rFonts w:cs="Arial"/>
          <w:sz w:val="20"/>
        </w:rPr>
        <w:t xml:space="preserve">No momento da autenticação é necessário enviar </w:t>
      </w:r>
      <w:r w:rsidR="005E4750">
        <w:rPr>
          <w:rFonts w:cs="Arial"/>
          <w:sz w:val="20"/>
        </w:rPr>
        <w:t>no</w:t>
      </w:r>
      <w:r w:rsidR="00323ECB">
        <w:rPr>
          <w:rFonts w:cs="Arial"/>
          <w:sz w:val="20"/>
        </w:rPr>
        <w:t xml:space="preserve"> </w:t>
      </w:r>
      <w:r w:rsidR="009B0910">
        <w:rPr>
          <w:rFonts w:cs="Arial"/>
          <w:sz w:val="20"/>
        </w:rPr>
        <w:t xml:space="preserve">corpo do </w:t>
      </w:r>
      <w:r w:rsidR="00C80D7B">
        <w:rPr>
          <w:rFonts w:cs="Arial"/>
          <w:sz w:val="20"/>
        </w:rPr>
        <w:t>método</w:t>
      </w:r>
      <w:r w:rsidR="00323ECB">
        <w:rPr>
          <w:rFonts w:cs="Arial"/>
          <w:sz w:val="20"/>
        </w:rPr>
        <w:t xml:space="preserve"> POST </w:t>
      </w:r>
      <w:r w:rsidR="009B0910">
        <w:rPr>
          <w:rFonts w:cs="Arial"/>
          <w:sz w:val="20"/>
        </w:rPr>
        <w:t xml:space="preserve">o </w:t>
      </w:r>
      <w:r w:rsidR="00C80D7B">
        <w:rPr>
          <w:rFonts w:cs="Arial"/>
          <w:sz w:val="20"/>
        </w:rPr>
        <w:t>JSON</w:t>
      </w:r>
      <w:r w:rsidR="00323ECB">
        <w:rPr>
          <w:rFonts w:cs="Arial"/>
          <w:sz w:val="20"/>
        </w:rPr>
        <w:t>:</w:t>
      </w:r>
    </w:p>
    <w:p w14:paraId="4777A88D" w14:textId="2FEB1DC1" w:rsidR="00F961C9" w:rsidRPr="00323ECB" w:rsidRDefault="00F961C9" w:rsidP="00323ECB">
      <w:pPr>
        <w:ind w:left="1134"/>
        <w:rPr>
          <w:rFonts w:cs="Arial"/>
          <w:color w:val="0070C0"/>
          <w:sz w:val="18"/>
          <w:szCs w:val="18"/>
        </w:rPr>
      </w:pPr>
      <w:r w:rsidRPr="00323ECB">
        <w:rPr>
          <w:rFonts w:cs="Arial"/>
          <w:color w:val="0070C0"/>
          <w:sz w:val="18"/>
          <w:szCs w:val="18"/>
        </w:rPr>
        <w:t>{</w:t>
      </w:r>
    </w:p>
    <w:p w14:paraId="548A10C6" w14:textId="1F7663E3" w:rsidR="00F961C9" w:rsidRPr="00323ECB" w:rsidRDefault="00F961C9" w:rsidP="00323ECB">
      <w:pPr>
        <w:ind w:left="1134"/>
        <w:rPr>
          <w:rFonts w:cs="Arial"/>
          <w:color w:val="0070C0"/>
          <w:sz w:val="18"/>
          <w:szCs w:val="18"/>
        </w:rPr>
      </w:pPr>
      <w:r w:rsidRPr="00323ECB">
        <w:rPr>
          <w:rFonts w:cs="Arial"/>
          <w:color w:val="0070C0"/>
          <w:sz w:val="18"/>
          <w:szCs w:val="18"/>
        </w:rPr>
        <w:t xml:space="preserve">    "</w:t>
      </w:r>
      <w:proofErr w:type="spellStart"/>
      <w:r w:rsidRPr="00323ECB">
        <w:rPr>
          <w:rFonts w:cs="Arial"/>
          <w:color w:val="0070C0"/>
          <w:sz w:val="18"/>
          <w:szCs w:val="18"/>
        </w:rPr>
        <w:t>InstanceName</w:t>
      </w:r>
      <w:proofErr w:type="spellEnd"/>
      <w:r w:rsidRPr="00323ECB">
        <w:rPr>
          <w:rFonts w:cs="Arial"/>
          <w:color w:val="0070C0"/>
          <w:sz w:val="18"/>
          <w:szCs w:val="18"/>
        </w:rPr>
        <w:t>": "</w:t>
      </w:r>
      <w:proofErr w:type="spellStart"/>
      <w:r w:rsidRPr="00323ECB">
        <w:rPr>
          <w:rFonts w:cs="Arial"/>
          <w:color w:val="0070C0"/>
          <w:sz w:val="18"/>
          <w:szCs w:val="18"/>
        </w:rPr>
        <w:t>TesteCMA</w:t>
      </w:r>
      <w:proofErr w:type="spellEnd"/>
      <w:r w:rsidRPr="00323ECB">
        <w:rPr>
          <w:rFonts w:cs="Arial"/>
          <w:color w:val="0070C0"/>
          <w:sz w:val="18"/>
          <w:szCs w:val="18"/>
        </w:rPr>
        <w:t>-</w:t>
      </w:r>
      <w:r w:rsidR="00323ECB">
        <w:rPr>
          <w:rFonts w:cs="Arial"/>
          <w:color w:val="0070C0"/>
          <w:sz w:val="18"/>
          <w:szCs w:val="18"/>
        </w:rPr>
        <w:t>REST</w:t>
      </w:r>
      <w:r w:rsidRPr="00323ECB">
        <w:rPr>
          <w:rFonts w:cs="Arial"/>
          <w:color w:val="0070C0"/>
          <w:sz w:val="18"/>
          <w:szCs w:val="18"/>
        </w:rPr>
        <w:t>",</w:t>
      </w:r>
    </w:p>
    <w:p w14:paraId="4FB26DD2" w14:textId="77777777" w:rsidR="00F961C9" w:rsidRPr="00323ECB" w:rsidRDefault="00F961C9" w:rsidP="00323ECB">
      <w:pPr>
        <w:ind w:left="1134"/>
        <w:rPr>
          <w:rFonts w:cs="Arial"/>
          <w:color w:val="0070C0"/>
          <w:sz w:val="18"/>
          <w:szCs w:val="18"/>
        </w:rPr>
      </w:pPr>
      <w:r w:rsidRPr="00323ECB">
        <w:rPr>
          <w:rFonts w:cs="Arial"/>
          <w:color w:val="0070C0"/>
          <w:sz w:val="18"/>
          <w:szCs w:val="18"/>
        </w:rPr>
        <w:t xml:space="preserve">    "</w:t>
      </w:r>
      <w:proofErr w:type="spellStart"/>
      <w:r w:rsidRPr="00323ECB">
        <w:rPr>
          <w:rFonts w:cs="Arial"/>
          <w:color w:val="0070C0"/>
          <w:sz w:val="18"/>
          <w:szCs w:val="18"/>
        </w:rPr>
        <w:t>AcceptorUrl</w:t>
      </w:r>
      <w:proofErr w:type="spellEnd"/>
      <w:r w:rsidRPr="00323ECB">
        <w:rPr>
          <w:rFonts w:cs="Arial"/>
          <w:color w:val="0070C0"/>
          <w:sz w:val="18"/>
          <w:szCs w:val="18"/>
        </w:rPr>
        <w:t>": "http://devwebfrontendstr.cma.com.br:9080/</w:t>
      </w:r>
      <w:proofErr w:type="spellStart"/>
      <w:r w:rsidRPr="00323ECB">
        <w:rPr>
          <w:rFonts w:cs="Arial"/>
          <w:color w:val="0070C0"/>
          <w:sz w:val="18"/>
          <w:szCs w:val="18"/>
        </w:rPr>
        <w:t>acceptor</w:t>
      </w:r>
      <w:proofErr w:type="spellEnd"/>
      <w:r w:rsidRPr="00323ECB">
        <w:rPr>
          <w:rFonts w:cs="Arial"/>
          <w:color w:val="0070C0"/>
          <w:sz w:val="18"/>
          <w:szCs w:val="18"/>
        </w:rPr>
        <w:t>",</w:t>
      </w:r>
    </w:p>
    <w:p w14:paraId="0B2BEEBA" w14:textId="77777777" w:rsidR="00F961C9" w:rsidRPr="00323ECB" w:rsidRDefault="00F961C9" w:rsidP="00323ECB">
      <w:pPr>
        <w:ind w:left="1134"/>
        <w:rPr>
          <w:rFonts w:cs="Arial"/>
          <w:color w:val="0070C0"/>
          <w:sz w:val="18"/>
          <w:szCs w:val="18"/>
        </w:rPr>
      </w:pPr>
      <w:r w:rsidRPr="00323ECB">
        <w:rPr>
          <w:rFonts w:cs="Arial"/>
          <w:color w:val="0070C0"/>
          <w:sz w:val="18"/>
          <w:szCs w:val="18"/>
        </w:rPr>
        <w:t xml:space="preserve">    "</w:t>
      </w:r>
      <w:proofErr w:type="spellStart"/>
      <w:r w:rsidRPr="00323ECB">
        <w:rPr>
          <w:rFonts w:cs="Arial"/>
          <w:color w:val="0070C0"/>
          <w:sz w:val="18"/>
          <w:szCs w:val="18"/>
        </w:rPr>
        <w:t>DomainId</w:t>
      </w:r>
      <w:proofErr w:type="spellEnd"/>
      <w:r w:rsidRPr="00323ECB">
        <w:rPr>
          <w:rFonts w:cs="Arial"/>
          <w:color w:val="0070C0"/>
          <w:sz w:val="18"/>
          <w:szCs w:val="18"/>
        </w:rPr>
        <w:t>": "</w:t>
      </w:r>
      <w:proofErr w:type="spellStart"/>
      <w:r w:rsidRPr="00323ECB">
        <w:rPr>
          <w:rFonts w:cs="Arial"/>
          <w:color w:val="0070C0"/>
          <w:sz w:val="18"/>
          <w:szCs w:val="18"/>
        </w:rPr>
        <w:t>streamerfeedapi</w:t>
      </w:r>
      <w:proofErr w:type="spellEnd"/>
      <w:r w:rsidRPr="00323ECB">
        <w:rPr>
          <w:rFonts w:cs="Arial"/>
          <w:color w:val="0070C0"/>
          <w:sz w:val="18"/>
          <w:szCs w:val="18"/>
        </w:rPr>
        <w:t>",</w:t>
      </w:r>
    </w:p>
    <w:p w14:paraId="47BA6189" w14:textId="3FDD7093" w:rsidR="00F961C9" w:rsidRPr="00323ECB" w:rsidRDefault="00F961C9" w:rsidP="00323ECB">
      <w:pPr>
        <w:ind w:left="1134"/>
        <w:rPr>
          <w:rFonts w:cs="Arial"/>
          <w:color w:val="0070C0"/>
          <w:sz w:val="18"/>
          <w:szCs w:val="18"/>
        </w:rPr>
      </w:pPr>
      <w:r w:rsidRPr="00323ECB">
        <w:rPr>
          <w:rFonts w:cs="Arial"/>
          <w:color w:val="0070C0"/>
          <w:sz w:val="18"/>
          <w:szCs w:val="18"/>
        </w:rPr>
        <w:t xml:space="preserve">    "</w:t>
      </w:r>
      <w:proofErr w:type="spellStart"/>
      <w:r w:rsidRPr="00323ECB">
        <w:rPr>
          <w:rFonts w:cs="Arial"/>
          <w:color w:val="0070C0"/>
          <w:sz w:val="18"/>
          <w:szCs w:val="18"/>
        </w:rPr>
        <w:t>User</w:t>
      </w:r>
      <w:proofErr w:type="spellEnd"/>
      <w:r w:rsidRPr="00323ECB">
        <w:rPr>
          <w:rFonts w:cs="Arial"/>
          <w:color w:val="0070C0"/>
          <w:sz w:val="18"/>
          <w:szCs w:val="18"/>
        </w:rPr>
        <w:t>": "</w:t>
      </w:r>
      <w:proofErr w:type="spellStart"/>
      <w:r w:rsidR="00323ECB">
        <w:rPr>
          <w:rFonts w:cs="Arial"/>
          <w:color w:val="0070C0"/>
          <w:sz w:val="18"/>
          <w:szCs w:val="18"/>
        </w:rPr>
        <w:t>xyz</w:t>
      </w:r>
      <w:proofErr w:type="spellEnd"/>
      <w:r w:rsidRPr="00323ECB">
        <w:rPr>
          <w:rFonts w:cs="Arial"/>
          <w:color w:val="0070C0"/>
          <w:sz w:val="18"/>
          <w:szCs w:val="18"/>
        </w:rPr>
        <w:t>",</w:t>
      </w:r>
    </w:p>
    <w:p w14:paraId="543CA4FA" w14:textId="235439B4" w:rsidR="00F961C9" w:rsidRPr="00323ECB" w:rsidRDefault="00F961C9" w:rsidP="00323ECB">
      <w:pPr>
        <w:ind w:left="1134"/>
        <w:rPr>
          <w:rFonts w:cs="Arial"/>
          <w:color w:val="0070C0"/>
          <w:sz w:val="18"/>
          <w:szCs w:val="18"/>
        </w:rPr>
      </w:pPr>
      <w:r w:rsidRPr="00323ECB">
        <w:rPr>
          <w:rFonts w:cs="Arial"/>
          <w:color w:val="0070C0"/>
          <w:sz w:val="18"/>
          <w:szCs w:val="18"/>
        </w:rPr>
        <w:t xml:space="preserve">    "</w:t>
      </w:r>
      <w:proofErr w:type="spellStart"/>
      <w:r w:rsidRPr="00323ECB">
        <w:rPr>
          <w:rFonts w:cs="Arial"/>
          <w:color w:val="0070C0"/>
          <w:sz w:val="18"/>
          <w:szCs w:val="18"/>
        </w:rPr>
        <w:t>Password</w:t>
      </w:r>
      <w:proofErr w:type="spellEnd"/>
      <w:r w:rsidRPr="00323ECB">
        <w:rPr>
          <w:rFonts w:cs="Arial"/>
          <w:color w:val="0070C0"/>
          <w:sz w:val="18"/>
          <w:szCs w:val="18"/>
        </w:rPr>
        <w:t>": "123",</w:t>
      </w:r>
    </w:p>
    <w:p w14:paraId="3A4B6A11" w14:textId="632D258E" w:rsidR="00F961C9" w:rsidRPr="00323ECB" w:rsidRDefault="00F961C9" w:rsidP="00323ECB">
      <w:pPr>
        <w:ind w:left="1134"/>
        <w:rPr>
          <w:rFonts w:cs="Arial"/>
          <w:color w:val="0070C0"/>
          <w:sz w:val="18"/>
          <w:szCs w:val="18"/>
        </w:rPr>
      </w:pPr>
      <w:r w:rsidRPr="00323ECB">
        <w:rPr>
          <w:rFonts w:cs="Arial"/>
          <w:color w:val="0070C0"/>
          <w:sz w:val="18"/>
          <w:szCs w:val="18"/>
        </w:rPr>
        <w:t xml:space="preserve">    "Service": "</w:t>
      </w:r>
      <w:r w:rsidR="00323ECB" w:rsidRPr="00323ECB">
        <w:rPr>
          <w:rFonts w:cs="Arial"/>
          <w:color w:val="0070C0"/>
          <w:sz w:val="18"/>
          <w:szCs w:val="18"/>
        </w:rPr>
        <w:t>m</w:t>
      </w:r>
      <w:r w:rsidRPr="00323ECB">
        <w:rPr>
          <w:rFonts w:cs="Arial"/>
          <w:color w:val="0070C0"/>
          <w:sz w:val="18"/>
          <w:szCs w:val="18"/>
        </w:rPr>
        <w:t>",</w:t>
      </w:r>
    </w:p>
    <w:p w14:paraId="7A30D5E1" w14:textId="77777777" w:rsidR="00F961C9" w:rsidRPr="00323ECB" w:rsidRDefault="00F961C9" w:rsidP="00323ECB">
      <w:pPr>
        <w:ind w:left="1134"/>
        <w:rPr>
          <w:rFonts w:cs="Arial"/>
          <w:color w:val="0070C0"/>
          <w:sz w:val="18"/>
          <w:szCs w:val="18"/>
        </w:rPr>
      </w:pPr>
      <w:r w:rsidRPr="00323ECB">
        <w:rPr>
          <w:rFonts w:cs="Arial"/>
          <w:color w:val="0070C0"/>
          <w:sz w:val="18"/>
          <w:szCs w:val="18"/>
        </w:rPr>
        <w:t xml:space="preserve">    "</w:t>
      </w:r>
      <w:proofErr w:type="spellStart"/>
      <w:r w:rsidRPr="00323ECB">
        <w:rPr>
          <w:rFonts w:cs="Arial"/>
          <w:color w:val="0070C0"/>
          <w:sz w:val="18"/>
          <w:szCs w:val="18"/>
        </w:rPr>
        <w:t>CustomerId</w:t>
      </w:r>
      <w:proofErr w:type="spellEnd"/>
      <w:r w:rsidRPr="00323ECB">
        <w:rPr>
          <w:rFonts w:cs="Arial"/>
          <w:color w:val="0070C0"/>
          <w:sz w:val="18"/>
          <w:szCs w:val="18"/>
        </w:rPr>
        <w:t>": "",</w:t>
      </w:r>
    </w:p>
    <w:p w14:paraId="3E8A126C" w14:textId="77777777" w:rsidR="00F961C9" w:rsidRPr="00323ECB" w:rsidRDefault="00F961C9" w:rsidP="00323ECB">
      <w:pPr>
        <w:ind w:left="1134"/>
        <w:rPr>
          <w:rFonts w:cs="Arial"/>
          <w:color w:val="0070C0"/>
          <w:sz w:val="18"/>
          <w:szCs w:val="18"/>
        </w:rPr>
      </w:pPr>
      <w:r w:rsidRPr="00323ECB">
        <w:rPr>
          <w:rFonts w:cs="Arial"/>
          <w:color w:val="0070C0"/>
          <w:sz w:val="18"/>
          <w:szCs w:val="18"/>
        </w:rPr>
        <w:t xml:space="preserve">    "</w:t>
      </w:r>
      <w:proofErr w:type="spellStart"/>
      <w:r w:rsidRPr="00323ECB">
        <w:rPr>
          <w:rFonts w:cs="Arial"/>
          <w:color w:val="0070C0"/>
          <w:sz w:val="18"/>
          <w:szCs w:val="18"/>
        </w:rPr>
        <w:t>IpRemote</w:t>
      </w:r>
      <w:proofErr w:type="spellEnd"/>
      <w:r w:rsidRPr="00323ECB">
        <w:rPr>
          <w:rFonts w:cs="Arial"/>
          <w:color w:val="0070C0"/>
          <w:sz w:val="18"/>
          <w:szCs w:val="18"/>
        </w:rPr>
        <w:t>": "127.0.0.1",</w:t>
      </w:r>
    </w:p>
    <w:p w14:paraId="51F19279" w14:textId="78AFAD03" w:rsidR="00F961C9" w:rsidRDefault="00F961C9" w:rsidP="00323ECB">
      <w:pPr>
        <w:ind w:left="1134"/>
        <w:rPr>
          <w:rFonts w:cs="Arial"/>
          <w:color w:val="0070C0"/>
          <w:sz w:val="18"/>
          <w:szCs w:val="18"/>
        </w:rPr>
      </w:pPr>
      <w:r w:rsidRPr="00323ECB">
        <w:rPr>
          <w:rFonts w:cs="Arial"/>
          <w:color w:val="0070C0"/>
          <w:sz w:val="18"/>
          <w:szCs w:val="18"/>
        </w:rPr>
        <w:t xml:space="preserve">    "</w:t>
      </w:r>
      <w:proofErr w:type="spellStart"/>
      <w:r w:rsidRPr="00323ECB">
        <w:rPr>
          <w:rFonts w:cs="Arial"/>
          <w:color w:val="0070C0"/>
          <w:sz w:val="18"/>
          <w:szCs w:val="18"/>
        </w:rPr>
        <w:t>HostName</w:t>
      </w:r>
      <w:proofErr w:type="spellEnd"/>
      <w:r w:rsidRPr="00323ECB">
        <w:rPr>
          <w:rFonts w:cs="Arial"/>
          <w:color w:val="0070C0"/>
          <w:sz w:val="18"/>
          <w:szCs w:val="18"/>
        </w:rPr>
        <w:t>": "</w:t>
      </w:r>
      <w:proofErr w:type="spellStart"/>
      <w:r w:rsidRPr="00323ECB">
        <w:rPr>
          <w:rFonts w:cs="Arial"/>
          <w:color w:val="0070C0"/>
          <w:sz w:val="18"/>
          <w:szCs w:val="18"/>
        </w:rPr>
        <w:t>cma.local</w:t>
      </w:r>
      <w:proofErr w:type="spellEnd"/>
      <w:r w:rsidRPr="00323ECB">
        <w:rPr>
          <w:rFonts w:cs="Arial"/>
          <w:color w:val="0070C0"/>
          <w:sz w:val="18"/>
          <w:szCs w:val="18"/>
        </w:rPr>
        <w:t>",</w:t>
      </w:r>
    </w:p>
    <w:p w14:paraId="2470BDB8" w14:textId="3BD124C0" w:rsidR="003321FB" w:rsidRPr="003321FB" w:rsidRDefault="003321FB" w:rsidP="003321FB">
      <w:pPr>
        <w:ind w:left="1134"/>
        <w:rPr>
          <w:rFonts w:cs="Arial"/>
          <w:color w:val="0070C0"/>
          <w:sz w:val="18"/>
          <w:szCs w:val="18"/>
        </w:rPr>
      </w:pPr>
      <w:r w:rsidRPr="00323ECB">
        <w:rPr>
          <w:rFonts w:cs="Arial"/>
          <w:color w:val="0070C0"/>
          <w:sz w:val="18"/>
          <w:szCs w:val="18"/>
        </w:rPr>
        <w:t xml:space="preserve">    </w:t>
      </w:r>
      <w:r w:rsidRPr="003321FB">
        <w:rPr>
          <w:rFonts w:cs="Arial"/>
          <w:color w:val="0070C0"/>
          <w:sz w:val="18"/>
          <w:szCs w:val="18"/>
        </w:rPr>
        <w:t>"</w:t>
      </w:r>
      <w:proofErr w:type="spellStart"/>
      <w:r w:rsidRPr="003321FB">
        <w:rPr>
          <w:rFonts w:cs="Arial"/>
          <w:color w:val="0070C0"/>
          <w:sz w:val="18"/>
          <w:szCs w:val="18"/>
        </w:rPr>
        <w:t>LoginTokenSecretKey</w:t>
      </w:r>
      <w:proofErr w:type="spellEnd"/>
      <w:r w:rsidRPr="003321FB">
        <w:rPr>
          <w:rFonts w:cs="Arial"/>
          <w:color w:val="0070C0"/>
          <w:sz w:val="18"/>
          <w:szCs w:val="18"/>
        </w:rPr>
        <w:t xml:space="preserve">" </w:t>
      </w:r>
      <w:proofErr w:type="spellStart"/>
      <w:r w:rsidRPr="003321FB">
        <w:rPr>
          <w:rFonts w:cs="Arial"/>
          <w:color w:val="0070C0"/>
          <w:sz w:val="18"/>
          <w:szCs w:val="18"/>
        </w:rPr>
        <w:t>value</w:t>
      </w:r>
      <w:proofErr w:type="spellEnd"/>
      <w:r w:rsidRPr="003321FB">
        <w:rPr>
          <w:rFonts w:cs="Arial"/>
          <w:color w:val="0070C0"/>
          <w:sz w:val="18"/>
          <w:szCs w:val="18"/>
        </w:rPr>
        <w:t>=""</w:t>
      </w:r>
      <w:r>
        <w:rPr>
          <w:rFonts w:cs="Arial"/>
          <w:color w:val="0070C0"/>
          <w:sz w:val="18"/>
          <w:szCs w:val="18"/>
        </w:rPr>
        <w:t>,</w:t>
      </w:r>
    </w:p>
    <w:p w14:paraId="142AF132" w14:textId="617BB0D1" w:rsidR="003321FB" w:rsidRPr="003321FB" w:rsidRDefault="003321FB" w:rsidP="003321FB">
      <w:pPr>
        <w:ind w:left="1134"/>
        <w:rPr>
          <w:rFonts w:cs="Arial"/>
          <w:color w:val="0070C0"/>
          <w:sz w:val="18"/>
          <w:szCs w:val="18"/>
        </w:rPr>
      </w:pPr>
      <w:r w:rsidRPr="00323ECB">
        <w:rPr>
          <w:rFonts w:cs="Arial"/>
          <w:color w:val="0070C0"/>
          <w:sz w:val="18"/>
          <w:szCs w:val="18"/>
        </w:rPr>
        <w:t xml:space="preserve">    </w:t>
      </w:r>
      <w:r w:rsidRPr="003321FB">
        <w:rPr>
          <w:rFonts w:cs="Arial"/>
          <w:color w:val="0070C0"/>
          <w:sz w:val="18"/>
          <w:szCs w:val="18"/>
        </w:rPr>
        <w:t>"</w:t>
      </w:r>
      <w:proofErr w:type="spellStart"/>
      <w:r w:rsidRPr="003321FB">
        <w:rPr>
          <w:rFonts w:cs="Arial"/>
          <w:color w:val="0070C0"/>
          <w:sz w:val="18"/>
          <w:szCs w:val="18"/>
        </w:rPr>
        <w:t>LoginTokenIvKey</w:t>
      </w:r>
      <w:proofErr w:type="spellEnd"/>
      <w:r w:rsidRPr="003321FB">
        <w:rPr>
          <w:rFonts w:cs="Arial"/>
          <w:color w:val="0070C0"/>
          <w:sz w:val="18"/>
          <w:szCs w:val="18"/>
        </w:rPr>
        <w:t xml:space="preserve">" </w:t>
      </w:r>
      <w:proofErr w:type="spellStart"/>
      <w:r w:rsidRPr="003321FB">
        <w:rPr>
          <w:rFonts w:cs="Arial"/>
          <w:color w:val="0070C0"/>
          <w:sz w:val="18"/>
          <w:szCs w:val="18"/>
        </w:rPr>
        <w:t>value</w:t>
      </w:r>
      <w:proofErr w:type="spellEnd"/>
      <w:r w:rsidRPr="003321FB">
        <w:rPr>
          <w:rFonts w:cs="Arial"/>
          <w:color w:val="0070C0"/>
          <w:sz w:val="18"/>
          <w:szCs w:val="18"/>
        </w:rPr>
        <w:t>=""</w:t>
      </w:r>
      <w:r>
        <w:rPr>
          <w:rFonts w:cs="Arial"/>
          <w:color w:val="0070C0"/>
          <w:sz w:val="18"/>
          <w:szCs w:val="18"/>
        </w:rPr>
        <w:t>,</w:t>
      </w:r>
    </w:p>
    <w:p w14:paraId="4E73CB3A" w14:textId="613B1E50" w:rsidR="003321FB" w:rsidRPr="003321FB" w:rsidRDefault="003321FB" w:rsidP="003321FB">
      <w:pPr>
        <w:ind w:left="1134"/>
        <w:rPr>
          <w:rFonts w:cs="Arial"/>
          <w:color w:val="0070C0"/>
          <w:sz w:val="18"/>
          <w:szCs w:val="18"/>
        </w:rPr>
      </w:pPr>
      <w:r w:rsidRPr="00323ECB">
        <w:rPr>
          <w:rFonts w:cs="Arial"/>
          <w:color w:val="0070C0"/>
          <w:sz w:val="18"/>
          <w:szCs w:val="18"/>
        </w:rPr>
        <w:t xml:space="preserve">    </w:t>
      </w:r>
      <w:r w:rsidRPr="003321FB">
        <w:rPr>
          <w:rFonts w:cs="Arial"/>
          <w:color w:val="0070C0"/>
          <w:sz w:val="18"/>
          <w:szCs w:val="18"/>
        </w:rPr>
        <w:t>"</w:t>
      </w:r>
      <w:proofErr w:type="spellStart"/>
      <w:r w:rsidRPr="003321FB">
        <w:rPr>
          <w:rFonts w:cs="Arial"/>
          <w:color w:val="0070C0"/>
          <w:sz w:val="18"/>
          <w:szCs w:val="18"/>
        </w:rPr>
        <w:t>LoginTokenSaltKey</w:t>
      </w:r>
      <w:proofErr w:type="spellEnd"/>
      <w:r w:rsidRPr="003321FB">
        <w:rPr>
          <w:rFonts w:cs="Arial"/>
          <w:color w:val="0070C0"/>
          <w:sz w:val="18"/>
          <w:szCs w:val="18"/>
        </w:rPr>
        <w:t xml:space="preserve">" </w:t>
      </w:r>
      <w:proofErr w:type="spellStart"/>
      <w:r w:rsidRPr="003321FB">
        <w:rPr>
          <w:rFonts w:cs="Arial"/>
          <w:color w:val="0070C0"/>
          <w:sz w:val="18"/>
          <w:szCs w:val="18"/>
        </w:rPr>
        <w:t>value</w:t>
      </w:r>
      <w:proofErr w:type="spellEnd"/>
      <w:r w:rsidRPr="003321FB">
        <w:rPr>
          <w:rFonts w:cs="Arial"/>
          <w:color w:val="0070C0"/>
          <w:sz w:val="18"/>
          <w:szCs w:val="18"/>
        </w:rPr>
        <w:t>=""</w:t>
      </w:r>
      <w:r>
        <w:rPr>
          <w:rFonts w:cs="Arial"/>
          <w:color w:val="0070C0"/>
          <w:sz w:val="18"/>
          <w:szCs w:val="18"/>
        </w:rPr>
        <w:t>,</w:t>
      </w:r>
    </w:p>
    <w:p w14:paraId="4B485586" w14:textId="3406BB7B" w:rsidR="003321FB" w:rsidRPr="003321FB" w:rsidRDefault="003321FB" w:rsidP="003321FB">
      <w:pPr>
        <w:ind w:left="1134"/>
        <w:rPr>
          <w:rFonts w:cs="Arial"/>
          <w:color w:val="0070C0"/>
          <w:sz w:val="18"/>
          <w:szCs w:val="18"/>
        </w:rPr>
      </w:pPr>
      <w:r w:rsidRPr="00323ECB">
        <w:rPr>
          <w:rFonts w:cs="Arial"/>
          <w:color w:val="0070C0"/>
          <w:sz w:val="18"/>
          <w:szCs w:val="18"/>
        </w:rPr>
        <w:t xml:space="preserve">    </w:t>
      </w:r>
      <w:r w:rsidRPr="003321FB">
        <w:rPr>
          <w:rFonts w:cs="Arial"/>
          <w:color w:val="0070C0"/>
          <w:sz w:val="18"/>
          <w:szCs w:val="18"/>
        </w:rPr>
        <w:t>"</w:t>
      </w:r>
      <w:proofErr w:type="spellStart"/>
      <w:r w:rsidRPr="003321FB">
        <w:rPr>
          <w:rFonts w:cs="Arial"/>
          <w:color w:val="0070C0"/>
          <w:sz w:val="18"/>
          <w:szCs w:val="18"/>
        </w:rPr>
        <w:t>LoginTokenSaltIterations</w:t>
      </w:r>
      <w:proofErr w:type="spellEnd"/>
      <w:r w:rsidRPr="003321FB">
        <w:rPr>
          <w:rFonts w:cs="Arial"/>
          <w:color w:val="0070C0"/>
          <w:sz w:val="18"/>
          <w:szCs w:val="18"/>
        </w:rPr>
        <w:t xml:space="preserve">" </w:t>
      </w:r>
      <w:proofErr w:type="spellStart"/>
      <w:r w:rsidRPr="003321FB">
        <w:rPr>
          <w:rFonts w:cs="Arial"/>
          <w:color w:val="0070C0"/>
          <w:sz w:val="18"/>
          <w:szCs w:val="18"/>
        </w:rPr>
        <w:t>value</w:t>
      </w:r>
      <w:proofErr w:type="spellEnd"/>
      <w:r w:rsidRPr="003321FB">
        <w:rPr>
          <w:rFonts w:cs="Arial"/>
          <w:color w:val="0070C0"/>
          <w:sz w:val="18"/>
          <w:szCs w:val="18"/>
        </w:rPr>
        <w:t>="65536"</w:t>
      </w:r>
      <w:r>
        <w:rPr>
          <w:rFonts w:cs="Arial"/>
          <w:color w:val="0070C0"/>
          <w:sz w:val="18"/>
          <w:szCs w:val="18"/>
        </w:rPr>
        <w:t>,</w:t>
      </w:r>
    </w:p>
    <w:p w14:paraId="068D4EB2" w14:textId="4647AEDA" w:rsidR="003321FB" w:rsidRPr="00323ECB" w:rsidRDefault="003321FB" w:rsidP="003321FB">
      <w:pPr>
        <w:ind w:left="1134"/>
        <w:rPr>
          <w:rFonts w:cs="Arial"/>
          <w:color w:val="0070C0"/>
          <w:sz w:val="18"/>
          <w:szCs w:val="18"/>
        </w:rPr>
      </w:pPr>
      <w:r w:rsidRPr="00323ECB">
        <w:rPr>
          <w:rFonts w:cs="Arial"/>
          <w:color w:val="0070C0"/>
          <w:sz w:val="18"/>
          <w:szCs w:val="18"/>
        </w:rPr>
        <w:t xml:space="preserve">    </w:t>
      </w:r>
      <w:r w:rsidRPr="003321FB">
        <w:rPr>
          <w:rFonts w:cs="Arial"/>
          <w:color w:val="0070C0"/>
          <w:sz w:val="18"/>
          <w:szCs w:val="18"/>
        </w:rPr>
        <w:t>"</w:t>
      </w:r>
      <w:proofErr w:type="spellStart"/>
      <w:r w:rsidRPr="003321FB">
        <w:rPr>
          <w:rFonts w:cs="Arial"/>
          <w:color w:val="0070C0"/>
          <w:sz w:val="18"/>
          <w:szCs w:val="18"/>
        </w:rPr>
        <w:t>LoginTokenKeyLength</w:t>
      </w:r>
      <w:proofErr w:type="spellEnd"/>
      <w:r w:rsidRPr="003321FB">
        <w:rPr>
          <w:rFonts w:cs="Arial"/>
          <w:color w:val="0070C0"/>
          <w:sz w:val="18"/>
          <w:szCs w:val="18"/>
        </w:rPr>
        <w:t xml:space="preserve">" </w:t>
      </w:r>
      <w:proofErr w:type="spellStart"/>
      <w:r w:rsidRPr="003321FB">
        <w:rPr>
          <w:rFonts w:cs="Arial"/>
          <w:color w:val="0070C0"/>
          <w:sz w:val="18"/>
          <w:szCs w:val="18"/>
        </w:rPr>
        <w:t>value</w:t>
      </w:r>
      <w:proofErr w:type="spellEnd"/>
      <w:r w:rsidRPr="003321FB">
        <w:rPr>
          <w:rFonts w:cs="Arial"/>
          <w:color w:val="0070C0"/>
          <w:sz w:val="18"/>
          <w:szCs w:val="18"/>
        </w:rPr>
        <w:t>="128"</w:t>
      </w:r>
    </w:p>
    <w:p w14:paraId="4204721D" w14:textId="1FAABF00" w:rsidR="00F961C9" w:rsidRDefault="00F961C9" w:rsidP="00323ECB">
      <w:pPr>
        <w:ind w:left="1134"/>
        <w:rPr>
          <w:rFonts w:cs="Arial"/>
          <w:color w:val="0070C0"/>
          <w:sz w:val="18"/>
          <w:szCs w:val="18"/>
        </w:rPr>
      </w:pPr>
      <w:r w:rsidRPr="00323ECB">
        <w:rPr>
          <w:rFonts w:cs="Arial"/>
          <w:color w:val="0070C0"/>
          <w:sz w:val="18"/>
          <w:szCs w:val="18"/>
        </w:rPr>
        <w:t>}</w:t>
      </w:r>
    </w:p>
    <w:p w14:paraId="746E2AEE" w14:textId="4171D4B0" w:rsidR="00323ECB" w:rsidRDefault="00323ECB" w:rsidP="00323ECB">
      <w:pPr>
        <w:ind w:left="1134"/>
        <w:rPr>
          <w:rFonts w:cs="Arial"/>
          <w:color w:val="0070C0"/>
          <w:sz w:val="18"/>
          <w:szCs w:val="18"/>
        </w:rPr>
      </w:pPr>
    </w:p>
    <w:p w14:paraId="60D56335" w14:textId="40EE0B8C" w:rsidR="00323ECB" w:rsidRDefault="00323ECB" w:rsidP="00323ECB">
      <w:pPr>
        <w:ind w:left="1134"/>
        <w:rPr>
          <w:rFonts w:cs="Arial"/>
          <w:bCs/>
          <w:color w:val="auto"/>
          <w:sz w:val="20"/>
        </w:rPr>
      </w:pPr>
      <w:r>
        <w:rPr>
          <w:rFonts w:cs="Arial"/>
          <w:bCs/>
          <w:color w:val="auto"/>
          <w:sz w:val="20"/>
        </w:rPr>
        <w:sym w:font="Wingdings 3" w:char="F0AE"/>
      </w:r>
      <w:r>
        <w:rPr>
          <w:rFonts w:cs="Arial"/>
          <w:bCs/>
          <w:color w:val="auto"/>
          <w:sz w:val="20"/>
        </w:rPr>
        <w:t xml:space="preserve"> Onde:</w:t>
      </w:r>
    </w:p>
    <w:p w14:paraId="754BD3EC" w14:textId="15D87FB0" w:rsidR="00323ECB" w:rsidRPr="003321FB" w:rsidRDefault="00323ECB" w:rsidP="00323ECB">
      <w:pPr>
        <w:ind w:left="1701"/>
        <w:rPr>
          <w:rFonts w:cs="Arial"/>
          <w:sz w:val="18"/>
          <w:szCs w:val="18"/>
        </w:rPr>
      </w:pPr>
      <w:r w:rsidRPr="003321FB">
        <w:rPr>
          <w:rFonts w:cs="Arial"/>
          <w:sz w:val="18"/>
          <w:szCs w:val="18"/>
        </w:rPr>
        <w:sym w:font="Wingdings" w:char="F0F0"/>
      </w:r>
      <w:r w:rsidRPr="003321FB">
        <w:rPr>
          <w:rFonts w:cs="Arial"/>
          <w:sz w:val="18"/>
          <w:szCs w:val="18"/>
        </w:rPr>
        <w:t xml:space="preserve"> </w:t>
      </w:r>
      <w:proofErr w:type="spellStart"/>
      <w:r w:rsidRPr="003321FB">
        <w:rPr>
          <w:rFonts w:cs="Arial"/>
          <w:sz w:val="18"/>
          <w:szCs w:val="18"/>
        </w:rPr>
        <w:t>InstanceName</w:t>
      </w:r>
      <w:proofErr w:type="spellEnd"/>
      <w:r w:rsidRPr="003321FB">
        <w:rPr>
          <w:rFonts w:cs="Arial"/>
          <w:sz w:val="18"/>
          <w:szCs w:val="18"/>
        </w:rPr>
        <w:t xml:space="preserve"> </w:t>
      </w:r>
      <w:r w:rsidRPr="003321FB">
        <w:rPr>
          <w:rFonts w:cs="Arial"/>
          <w:color w:val="0070C0"/>
          <w:sz w:val="18"/>
          <w:szCs w:val="18"/>
        </w:rPr>
        <w:t>(obrigatório)</w:t>
      </w:r>
      <w:r w:rsidRPr="003321FB">
        <w:rPr>
          <w:rFonts w:cs="Arial"/>
          <w:sz w:val="18"/>
          <w:szCs w:val="18"/>
        </w:rPr>
        <w:t>: Nome da Instância;</w:t>
      </w:r>
    </w:p>
    <w:p w14:paraId="790E059C" w14:textId="16E5F38A" w:rsidR="00323ECB" w:rsidRPr="003321FB" w:rsidRDefault="00323ECB" w:rsidP="00323ECB">
      <w:pPr>
        <w:ind w:left="1701"/>
        <w:rPr>
          <w:rFonts w:cs="Arial"/>
          <w:sz w:val="18"/>
          <w:szCs w:val="18"/>
        </w:rPr>
      </w:pPr>
      <w:r w:rsidRPr="003321FB">
        <w:rPr>
          <w:rFonts w:cs="Arial"/>
          <w:sz w:val="18"/>
          <w:szCs w:val="18"/>
        </w:rPr>
        <w:sym w:font="Wingdings" w:char="F0F0"/>
      </w:r>
      <w:r w:rsidRPr="003321FB">
        <w:rPr>
          <w:rFonts w:cs="Arial"/>
          <w:sz w:val="18"/>
          <w:szCs w:val="18"/>
        </w:rPr>
        <w:t xml:space="preserve"> </w:t>
      </w:r>
      <w:proofErr w:type="spellStart"/>
      <w:r w:rsidRPr="003321FB">
        <w:rPr>
          <w:rFonts w:cs="Arial"/>
          <w:sz w:val="18"/>
          <w:szCs w:val="18"/>
        </w:rPr>
        <w:t>AcceptorUrl</w:t>
      </w:r>
      <w:proofErr w:type="spellEnd"/>
      <w:r w:rsidRPr="003321FB">
        <w:rPr>
          <w:rFonts w:cs="Arial"/>
          <w:sz w:val="18"/>
          <w:szCs w:val="18"/>
        </w:rPr>
        <w:t xml:space="preserve"> </w:t>
      </w:r>
      <w:r w:rsidRPr="003321FB">
        <w:rPr>
          <w:rFonts w:cs="Arial"/>
          <w:color w:val="0070C0"/>
          <w:sz w:val="18"/>
          <w:szCs w:val="18"/>
        </w:rPr>
        <w:t>(obrigatório)</w:t>
      </w:r>
      <w:r w:rsidRPr="003321FB">
        <w:rPr>
          <w:rFonts w:cs="Arial"/>
          <w:sz w:val="18"/>
          <w:szCs w:val="18"/>
        </w:rPr>
        <w:t>: URL</w:t>
      </w:r>
      <w:r w:rsidR="00AF534E">
        <w:rPr>
          <w:rFonts w:cs="Arial"/>
          <w:sz w:val="18"/>
          <w:szCs w:val="18"/>
        </w:rPr>
        <w:t>(s)</w:t>
      </w:r>
      <w:r w:rsidRPr="003321FB">
        <w:rPr>
          <w:rFonts w:cs="Arial"/>
          <w:sz w:val="18"/>
          <w:szCs w:val="18"/>
        </w:rPr>
        <w:t xml:space="preserve"> do CMA Web </w:t>
      </w:r>
      <w:proofErr w:type="spellStart"/>
      <w:r w:rsidRPr="003321FB">
        <w:rPr>
          <w:rFonts w:cs="Arial"/>
          <w:sz w:val="18"/>
          <w:szCs w:val="18"/>
        </w:rPr>
        <w:t>Acceptor</w:t>
      </w:r>
      <w:proofErr w:type="spellEnd"/>
      <w:r w:rsidR="00AF534E">
        <w:rPr>
          <w:rFonts w:cs="Arial"/>
          <w:sz w:val="18"/>
          <w:szCs w:val="18"/>
        </w:rPr>
        <w:t xml:space="preserve"> (via “</w:t>
      </w:r>
      <w:proofErr w:type="spellStart"/>
      <w:r w:rsidR="00AF534E" w:rsidRPr="00AF534E">
        <w:rPr>
          <w:rFonts w:cs="Arial"/>
          <w:i/>
          <w:iCs/>
          <w:sz w:val="18"/>
          <w:szCs w:val="18"/>
        </w:rPr>
        <w:t>load</w:t>
      </w:r>
      <w:proofErr w:type="spellEnd"/>
      <w:r w:rsidR="00AF534E" w:rsidRPr="00AF534E">
        <w:rPr>
          <w:rFonts w:cs="Arial"/>
          <w:i/>
          <w:iCs/>
          <w:sz w:val="18"/>
          <w:szCs w:val="18"/>
        </w:rPr>
        <w:t xml:space="preserve"> balance</w:t>
      </w:r>
      <w:r w:rsidR="00AF534E">
        <w:rPr>
          <w:rFonts w:cs="Arial"/>
          <w:sz w:val="18"/>
          <w:szCs w:val="18"/>
        </w:rPr>
        <w:t xml:space="preserve">” ou lista de </w:t>
      </w:r>
      <w:proofErr w:type="spellStart"/>
      <w:r w:rsidR="00AF534E">
        <w:rPr>
          <w:rFonts w:cs="Arial"/>
          <w:sz w:val="18"/>
          <w:szCs w:val="18"/>
        </w:rPr>
        <w:t>Acceptors</w:t>
      </w:r>
      <w:proofErr w:type="spellEnd"/>
      <w:r w:rsidR="00AF534E">
        <w:rPr>
          <w:rFonts w:cs="Arial"/>
          <w:sz w:val="18"/>
          <w:szCs w:val="18"/>
        </w:rPr>
        <w:t>)</w:t>
      </w:r>
      <w:r w:rsidRPr="003321FB">
        <w:rPr>
          <w:rFonts w:cs="Arial"/>
          <w:sz w:val="18"/>
          <w:szCs w:val="18"/>
        </w:rPr>
        <w:t>;</w:t>
      </w:r>
    </w:p>
    <w:p w14:paraId="29FA1BB2" w14:textId="77777777" w:rsidR="00323ECB" w:rsidRPr="003321FB" w:rsidRDefault="00323ECB" w:rsidP="00323ECB">
      <w:pPr>
        <w:ind w:left="1701"/>
        <w:rPr>
          <w:rFonts w:cs="Arial"/>
          <w:sz w:val="18"/>
          <w:szCs w:val="18"/>
        </w:rPr>
      </w:pPr>
      <w:r w:rsidRPr="003321FB">
        <w:rPr>
          <w:rFonts w:cs="Arial"/>
          <w:sz w:val="18"/>
          <w:szCs w:val="18"/>
        </w:rPr>
        <w:sym w:font="Wingdings" w:char="F0F0"/>
      </w:r>
      <w:r w:rsidRPr="003321FB">
        <w:rPr>
          <w:rFonts w:cs="Arial"/>
          <w:sz w:val="18"/>
          <w:szCs w:val="18"/>
        </w:rPr>
        <w:t xml:space="preserve"> </w:t>
      </w:r>
      <w:proofErr w:type="spellStart"/>
      <w:r w:rsidRPr="003321FB">
        <w:rPr>
          <w:rFonts w:cs="Arial"/>
          <w:sz w:val="18"/>
          <w:szCs w:val="18"/>
        </w:rPr>
        <w:t>DomainId</w:t>
      </w:r>
      <w:proofErr w:type="spellEnd"/>
      <w:r w:rsidRPr="003321FB">
        <w:rPr>
          <w:rFonts w:cs="Arial"/>
          <w:sz w:val="18"/>
          <w:szCs w:val="18"/>
        </w:rPr>
        <w:t xml:space="preserve"> </w:t>
      </w:r>
      <w:r w:rsidRPr="003321FB">
        <w:rPr>
          <w:rFonts w:cs="Arial"/>
          <w:color w:val="0070C0"/>
          <w:sz w:val="18"/>
          <w:szCs w:val="18"/>
        </w:rPr>
        <w:t>(obrigatório)</w:t>
      </w:r>
      <w:r w:rsidRPr="003321FB">
        <w:rPr>
          <w:rFonts w:cs="Arial"/>
          <w:sz w:val="18"/>
          <w:szCs w:val="18"/>
        </w:rPr>
        <w:t xml:space="preserve">: Domain de </w:t>
      </w:r>
      <w:proofErr w:type="spellStart"/>
      <w:r w:rsidRPr="003321FB">
        <w:rPr>
          <w:rFonts w:cs="Arial"/>
          <w:sz w:val="18"/>
          <w:szCs w:val="18"/>
        </w:rPr>
        <w:t>Streamers</w:t>
      </w:r>
      <w:proofErr w:type="spellEnd"/>
      <w:r w:rsidRPr="003321FB">
        <w:rPr>
          <w:rFonts w:cs="Arial"/>
          <w:sz w:val="18"/>
          <w:szCs w:val="18"/>
        </w:rPr>
        <w:t>;</w:t>
      </w:r>
    </w:p>
    <w:p w14:paraId="7B055666" w14:textId="77777777" w:rsidR="00323ECB" w:rsidRPr="003321FB" w:rsidRDefault="00323ECB" w:rsidP="00323ECB">
      <w:pPr>
        <w:ind w:left="1701"/>
        <w:rPr>
          <w:rFonts w:cs="Arial"/>
          <w:sz w:val="18"/>
          <w:szCs w:val="18"/>
        </w:rPr>
      </w:pPr>
      <w:r w:rsidRPr="003321FB">
        <w:rPr>
          <w:rFonts w:cs="Arial"/>
          <w:sz w:val="18"/>
          <w:szCs w:val="18"/>
        </w:rPr>
        <w:sym w:font="Wingdings" w:char="F0F0"/>
      </w:r>
      <w:r w:rsidRPr="003321FB">
        <w:rPr>
          <w:rFonts w:cs="Arial"/>
          <w:sz w:val="18"/>
          <w:szCs w:val="18"/>
        </w:rPr>
        <w:t xml:space="preserve"> </w:t>
      </w:r>
      <w:proofErr w:type="spellStart"/>
      <w:r w:rsidRPr="003321FB">
        <w:rPr>
          <w:rFonts w:cs="Arial"/>
          <w:sz w:val="18"/>
          <w:szCs w:val="18"/>
        </w:rPr>
        <w:t>User</w:t>
      </w:r>
      <w:proofErr w:type="spellEnd"/>
      <w:r w:rsidRPr="003321FB">
        <w:rPr>
          <w:rFonts w:cs="Arial"/>
          <w:sz w:val="18"/>
          <w:szCs w:val="18"/>
        </w:rPr>
        <w:t xml:space="preserve"> e </w:t>
      </w:r>
      <w:proofErr w:type="spellStart"/>
      <w:r w:rsidRPr="003321FB">
        <w:rPr>
          <w:rFonts w:cs="Arial"/>
          <w:sz w:val="18"/>
          <w:szCs w:val="18"/>
        </w:rPr>
        <w:t>Password</w:t>
      </w:r>
      <w:proofErr w:type="spellEnd"/>
      <w:r w:rsidRPr="003321FB">
        <w:rPr>
          <w:rFonts w:cs="Arial"/>
          <w:sz w:val="18"/>
          <w:szCs w:val="18"/>
        </w:rPr>
        <w:t xml:space="preserve"> </w:t>
      </w:r>
      <w:r w:rsidRPr="003321FB">
        <w:rPr>
          <w:rFonts w:cs="Arial"/>
          <w:color w:val="0070C0"/>
          <w:sz w:val="18"/>
          <w:szCs w:val="18"/>
        </w:rPr>
        <w:t>(obrigatório)</w:t>
      </w:r>
      <w:r w:rsidRPr="003321FB">
        <w:rPr>
          <w:rFonts w:cs="Arial"/>
          <w:sz w:val="18"/>
          <w:szCs w:val="18"/>
        </w:rPr>
        <w:t>: Mnemônico e Senha do usuário Market Data;</w:t>
      </w:r>
    </w:p>
    <w:p w14:paraId="16D085FC" w14:textId="17885EDC" w:rsidR="00323ECB" w:rsidRPr="003321FB" w:rsidRDefault="00323ECB" w:rsidP="00323ECB">
      <w:pPr>
        <w:ind w:left="1701"/>
        <w:rPr>
          <w:rFonts w:cs="Arial"/>
          <w:sz w:val="18"/>
          <w:szCs w:val="18"/>
        </w:rPr>
      </w:pPr>
      <w:r w:rsidRPr="003321FB">
        <w:rPr>
          <w:rFonts w:cs="Arial"/>
          <w:sz w:val="18"/>
          <w:szCs w:val="18"/>
        </w:rPr>
        <w:sym w:font="Wingdings" w:char="F0F0"/>
      </w:r>
      <w:r w:rsidRPr="003321FB">
        <w:rPr>
          <w:rFonts w:cs="Arial"/>
          <w:sz w:val="18"/>
          <w:szCs w:val="18"/>
        </w:rPr>
        <w:t xml:space="preserve"> Service </w:t>
      </w:r>
      <w:r w:rsidRPr="003321FB">
        <w:rPr>
          <w:rFonts w:cs="Arial"/>
          <w:color w:val="0070C0"/>
          <w:sz w:val="18"/>
          <w:szCs w:val="18"/>
        </w:rPr>
        <w:t>(obrigatório)</w:t>
      </w:r>
      <w:r w:rsidRPr="003321FB">
        <w:rPr>
          <w:rFonts w:cs="Arial"/>
          <w:sz w:val="18"/>
          <w:szCs w:val="18"/>
        </w:rPr>
        <w:t>: Tipo de serviço utilizado “m” (</w:t>
      </w:r>
      <w:proofErr w:type="spellStart"/>
      <w:r w:rsidRPr="003321FB">
        <w:rPr>
          <w:rFonts w:cs="Arial"/>
          <w:sz w:val="18"/>
          <w:szCs w:val="18"/>
        </w:rPr>
        <w:t>MarketData</w:t>
      </w:r>
      <w:proofErr w:type="spellEnd"/>
      <w:r w:rsidRPr="003321FB">
        <w:rPr>
          <w:rFonts w:cs="Arial"/>
          <w:sz w:val="18"/>
          <w:szCs w:val="18"/>
        </w:rPr>
        <w:t>)</w:t>
      </w:r>
      <w:r w:rsidR="00AC0438">
        <w:rPr>
          <w:rFonts w:cs="Arial"/>
          <w:sz w:val="18"/>
          <w:szCs w:val="18"/>
        </w:rPr>
        <w:t xml:space="preserve"> ou </w:t>
      </w:r>
      <w:r w:rsidR="00AC0438" w:rsidRPr="003321FB">
        <w:rPr>
          <w:rFonts w:cs="Arial"/>
          <w:sz w:val="18"/>
          <w:szCs w:val="18"/>
        </w:rPr>
        <w:t>“</w:t>
      </w:r>
      <w:r w:rsidR="00AC0438">
        <w:rPr>
          <w:rFonts w:cs="Arial"/>
          <w:sz w:val="18"/>
          <w:szCs w:val="18"/>
        </w:rPr>
        <w:t>n</w:t>
      </w:r>
      <w:r w:rsidR="00AC0438" w:rsidRPr="003321FB">
        <w:rPr>
          <w:rFonts w:cs="Arial"/>
          <w:sz w:val="18"/>
          <w:szCs w:val="18"/>
        </w:rPr>
        <w:t>” (</w:t>
      </w:r>
      <w:r w:rsidR="00AC0438">
        <w:rPr>
          <w:rFonts w:cs="Arial"/>
          <w:sz w:val="18"/>
          <w:szCs w:val="18"/>
        </w:rPr>
        <w:t>Negociação via OMS</w:t>
      </w:r>
      <w:r w:rsidR="00AC0438" w:rsidRPr="003321FB">
        <w:rPr>
          <w:rFonts w:cs="Arial"/>
          <w:sz w:val="18"/>
          <w:szCs w:val="18"/>
        </w:rPr>
        <w:t>)</w:t>
      </w:r>
      <w:r w:rsidRPr="003321FB">
        <w:rPr>
          <w:rFonts w:cs="Arial"/>
          <w:sz w:val="18"/>
          <w:szCs w:val="18"/>
        </w:rPr>
        <w:t>;</w:t>
      </w:r>
    </w:p>
    <w:p w14:paraId="58B0E2FF" w14:textId="3B88DDB5" w:rsidR="00323ECB" w:rsidRPr="003321FB" w:rsidRDefault="00323ECB" w:rsidP="00323ECB">
      <w:pPr>
        <w:ind w:left="1701"/>
        <w:rPr>
          <w:rFonts w:cs="Arial"/>
          <w:sz w:val="18"/>
          <w:szCs w:val="18"/>
        </w:rPr>
      </w:pPr>
      <w:r w:rsidRPr="003321FB">
        <w:rPr>
          <w:rFonts w:cs="Arial"/>
          <w:sz w:val="18"/>
          <w:szCs w:val="18"/>
        </w:rPr>
        <w:sym w:font="Wingdings" w:char="F0F0"/>
      </w:r>
      <w:r w:rsidRPr="003321FB">
        <w:rPr>
          <w:rFonts w:cs="Arial"/>
          <w:sz w:val="18"/>
          <w:szCs w:val="18"/>
        </w:rPr>
        <w:t xml:space="preserve"> </w:t>
      </w:r>
      <w:proofErr w:type="spellStart"/>
      <w:r w:rsidRPr="003321FB">
        <w:rPr>
          <w:rFonts w:cs="Arial"/>
          <w:sz w:val="18"/>
          <w:szCs w:val="18"/>
        </w:rPr>
        <w:t>CustomerId</w:t>
      </w:r>
      <w:proofErr w:type="spellEnd"/>
      <w:r w:rsidRPr="003321FB">
        <w:rPr>
          <w:rFonts w:cs="Arial"/>
          <w:sz w:val="18"/>
          <w:szCs w:val="18"/>
        </w:rPr>
        <w:t xml:space="preserve"> </w:t>
      </w:r>
      <w:r w:rsidRPr="003321FB">
        <w:rPr>
          <w:rFonts w:cs="Arial"/>
          <w:color w:val="0070C0"/>
          <w:sz w:val="18"/>
          <w:szCs w:val="18"/>
        </w:rPr>
        <w:t>(opcional)</w:t>
      </w:r>
      <w:r w:rsidRPr="003321FB">
        <w:rPr>
          <w:rFonts w:cs="Arial"/>
          <w:sz w:val="18"/>
          <w:szCs w:val="18"/>
        </w:rPr>
        <w:t>: Identificação única do usuário (</w:t>
      </w:r>
      <w:r w:rsidR="003321FB">
        <w:rPr>
          <w:rFonts w:cs="Arial"/>
          <w:sz w:val="18"/>
          <w:szCs w:val="18"/>
        </w:rPr>
        <w:t xml:space="preserve">se </w:t>
      </w:r>
      <w:r w:rsidRPr="003321FB">
        <w:rPr>
          <w:rFonts w:cs="Arial"/>
          <w:sz w:val="18"/>
          <w:szCs w:val="18"/>
        </w:rPr>
        <w:t xml:space="preserve">não enviado </w:t>
      </w:r>
      <w:r w:rsidR="003321FB">
        <w:rPr>
          <w:rFonts w:cs="Arial"/>
          <w:sz w:val="18"/>
          <w:szCs w:val="18"/>
        </w:rPr>
        <w:t xml:space="preserve">será </w:t>
      </w:r>
      <w:r w:rsidRPr="003321FB">
        <w:rPr>
          <w:rFonts w:cs="Arial"/>
          <w:sz w:val="18"/>
          <w:szCs w:val="18"/>
        </w:rPr>
        <w:t>utiliza</w:t>
      </w:r>
      <w:r w:rsidR="003321FB">
        <w:rPr>
          <w:rFonts w:cs="Arial"/>
          <w:sz w:val="18"/>
          <w:szCs w:val="18"/>
        </w:rPr>
        <w:t>do</w:t>
      </w:r>
      <w:r w:rsidRPr="003321FB">
        <w:rPr>
          <w:rFonts w:cs="Arial"/>
          <w:sz w:val="18"/>
          <w:szCs w:val="18"/>
        </w:rPr>
        <w:t xml:space="preserve"> “</w:t>
      </w:r>
      <w:proofErr w:type="spellStart"/>
      <w:r w:rsidRPr="003321FB">
        <w:rPr>
          <w:rFonts w:cs="Arial"/>
          <w:i/>
          <w:sz w:val="18"/>
          <w:szCs w:val="18"/>
        </w:rPr>
        <w:t>hostname</w:t>
      </w:r>
      <w:proofErr w:type="spellEnd"/>
      <w:r w:rsidRPr="003321FB">
        <w:rPr>
          <w:rFonts w:cs="Arial"/>
          <w:sz w:val="18"/>
          <w:szCs w:val="18"/>
        </w:rPr>
        <w:t>” + GUID);</w:t>
      </w:r>
    </w:p>
    <w:p w14:paraId="6CB48D52" w14:textId="76B89907" w:rsidR="003321FB" w:rsidRPr="003321FB" w:rsidRDefault="003321FB" w:rsidP="00323ECB">
      <w:pPr>
        <w:ind w:left="1701"/>
        <w:rPr>
          <w:rFonts w:cs="Arial"/>
          <w:sz w:val="18"/>
          <w:szCs w:val="18"/>
        </w:rPr>
      </w:pPr>
      <w:r w:rsidRPr="003321FB">
        <w:rPr>
          <w:rFonts w:cs="Arial"/>
          <w:sz w:val="18"/>
          <w:szCs w:val="18"/>
        </w:rPr>
        <w:sym w:font="Wingdings" w:char="F0F0"/>
      </w:r>
      <w:r w:rsidRPr="003321FB">
        <w:rPr>
          <w:rFonts w:cs="Arial"/>
          <w:sz w:val="18"/>
          <w:szCs w:val="18"/>
        </w:rPr>
        <w:t xml:space="preserve"> </w:t>
      </w:r>
      <w:proofErr w:type="spellStart"/>
      <w:r w:rsidRPr="003321FB">
        <w:rPr>
          <w:rFonts w:cs="Arial"/>
          <w:sz w:val="18"/>
          <w:szCs w:val="18"/>
        </w:rPr>
        <w:t>IpRemote</w:t>
      </w:r>
      <w:proofErr w:type="spellEnd"/>
      <w:r w:rsidRPr="003321FB">
        <w:rPr>
          <w:rFonts w:cs="Arial"/>
          <w:sz w:val="18"/>
          <w:szCs w:val="18"/>
        </w:rPr>
        <w:t xml:space="preserve"> </w:t>
      </w:r>
      <w:r w:rsidRPr="003321FB">
        <w:rPr>
          <w:rFonts w:cs="Arial"/>
          <w:color w:val="0070C0"/>
          <w:sz w:val="18"/>
          <w:szCs w:val="18"/>
        </w:rPr>
        <w:t>(opcional)</w:t>
      </w:r>
      <w:r w:rsidRPr="003321FB">
        <w:rPr>
          <w:rFonts w:cs="Arial"/>
          <w:sz w:val="18"/>
          <w:szCs w:val="18"/>
        </w:rPr>
        <w:t>:</w:t>
      </w:r>
      <w:r w:rsidRPr="003321FB">
        <w:rPr>
          <w:sz w:val="18"/>
          <w:szCs w:val="18"/>
        </w:rPr>
        <w:t xml:space="preserve"> </w:t>
      </w:r>
      <w:r w:rsidRPr="003321FB">
        <w:rPr>
          <w:rFonts w:cs="Arial"/>
          <w:sz w:val="18"/>
          <w:szCs w:val="18"/>
        </w:rPr>
        <w:t xml:space="preserve">Endereço </w:t>
      </w:r>
      <w:proofErr w:type="spellStart"/>
      <w:r w:rsidRPr="003321FB">
        <w:rPr>
          <w:rFonts w:cs="Arial"/>
          <w:sz w:val="18"/>
          <w:szCs w:val="18"/>
        </w:rPr>
        <w:t>ip</w:t>
      </w:r>
      <w:proofErr w:type="spellEnd"/>
      <w:r w:rsidRPr="003321FB">
        <w:rPr>
          <w:rFonts w:cs="Arial"/>
          <w:sz w:val="18"/>
          <w:szCs w:val="18"/>
        </w:rPr>
        <w:t xml:space="preserve"> do requisitante;</w:t>
      </w:r>
    </w:p>
    <w:p w14:paraId="13516E75" w14:textId="1CD145F8" w:rsidR="003321FB" w:rsidRPr="003321FB" w:rsidRDefault="003321FB" w:rsidP="00323ECB">
      <w:pPr>
        <w:ind w:left="1701"/>
        <w:rPr>
          <w:rFonts w:cs="Arial"/>
          <w:sz w:val="18"/>
          <w:szCs w:val="18"/>
        </w:rPr>
      </w:pPr>
      <w:r w:rsidRPr="003321FB">
        <w:rPr>
          <w:rFonts w:cs="Arial"/>
          <w:sz w:val="18"/>
          <w:szCs w:val="18"/>
        </w:rPr>
        <w:sym w:font="Wingdings" w:char="F0F0"/>
      </w:r>
      <w:r w:rsidRPr="003321FB">
        <w:rPr>
          <w:rFonts w:cs="Arial"/>
          <w:sz w:val="18"/>
          <w:szCs w:val="18"/>
        </w:rPr>
        <w:t xml:space="preserve"> </w:t>
      </w:r>
      <w:proofErr w:type="spellStart"/>
      <w:r w:rsidRPr="003321FB">
        <w:rPr>
          <w:rFonts w:cs="Arial"/>
          <w:sz w:val="18"/>
          <w:szCs w:val="18"/>
        </w:rPr>
        <w:t>HostName</w:t>
      </w:r>
      <w:proofErr w:type="spellEnd"/>
      <w:r w:rsidRPr="003321FB">
        <w:rPr>
          <w:rFonts w:cs="Arial"/>
          <w:sz w:val="18"/>
          <w:szCs w:val="18"/>
        </w:rPr>
        <w:t xml:space="preserve"> </w:t>
      </w:r>
      <w:r w:rsidRPr="003321FB">
        <w:rPr>
          <w:rFonts w:cs="Arial"/>
          <w:color w:val="0070C0"/>
          <w:sz w:val="18"/>
          <w:szCs w:val="18"/>
        </w:rPr>
        <w:t>(opcional)</w:t>
      </w:r>
      <w:r w:rsidRPr="003321FB">
        <w:rPr>
          <w:rFonts w:cs="Arial"/>
          <w:sz w:val="18"/>
          <w:szCs w:val="18"/>
        </w:rPr>
        <w:t>:</w:t>
      </w:r>
      <w:r w:rsidRPr="003321FB">
        <w:rPr>
          <w:sz w:val="18"/>
          <w:szCs w:val="18"/>
        </w:rPr>
        <w:t xml:space="preserve"> </w:t>
      </w:r>
      <w:r w:rsidRPr="003321FB">
        <w:rPr>
          <w:rFonts w:cs="Arial"/>
          <w:sz w:val="18"/>
          <w:szCs w:val="18"/>
        </w:rPr>
        <w:t>Nome do host do requisitante;</w:t>
      </w:r>
    </w:p>
    <w:p w14:paraId="76289CB6" w14:textId="5ACC9B75" w:rsidR="00323ECB" w:rsidRPr="003321FB" w:rsidRDefault="00323ECB" w:rsidP="00323ECB">
      <w:pPr>
        <w:ind w:left="1701"/>
        <w:rPr>
          <w:rFonts w:cs="Arial"/>
          <w:sz w:val="18"/>
          <w:szCs w:val="18"/>
        </w:rPr>
      </w:pPr>
      <w:r w:rsidRPr="003321FB">
        <w:rPr>
          <w:rFonts w:cs="Arial"/>
          <w:sz w:val="18"/>
          <w:szCs w:val="18"/>
        </w:rPr>
        <w:sym w:font="Wingdings" w:char="F0F0"/>
      </w:r>
      <w:r w:rsidRPr="003321FB">
        <w:rPr>
          <w:rFonts w:cs="Arial"/>
          <w:sz w:val="18"/>
          <w:szCs w:val="18"/>
        </w:rPr>
        <w:t xml:space="preserve"> </w:t>
      </w:r>
      <w:proofErr w:type="spellStart"/>
      <w:r w:rsidRPr="003321FB">
        <w:rPr>
          <w:rFonts w:cs="Arial"/>
          <w:sz w:val="18"/>
          <w:szCs w:val="18"/>
        </w:rPr>
        <w:t>LoginTokenSecretKey</w:t>
      </w:r>
      <w:proofErr w:type="spellEnd"/>
      <w:r w:rsidRPr="003321FB">
        <w:rPr>
          <w:rFonts w:cs="Arial"/>
          <w:sz w:val="18"/>
          <w:szCs w:val="18"/>
        </w:rPr>
        <w:t xml:space="preserve"> </w:t>
      </w:r>
      <w:r w:rsidRPr="003321FB">
        <w:rPr>
          <w:rFonts w:cs="Arial"/>
          <w:color w:val="0070C0"/>
          <w:sz w:val="18"/>
          <w:szCs w:val="18"/>
        </w:rPr>
        <w:t>(opcional)</w:t>
      </w:r>
      <w:r w:rsidRPr="003321FB">
        <w:rPr>
          <w:rFonts w:cs="Arial"/>
          <w:sz w:val="18"/>
          <w:szCs w:val="18"/>
        </w:rPr>
        <w:t xml:space="preserve">: AES </w:t>
      </w:r>
      <w:proofErr w:type="spellStart"/>
      <w:r w:rsidRPr="003321FB">
        <w:rPr>
          <w:rFonts w:cs="Arial"/>
          <w:sz w:val="18"/>
          <w:szCs w:val="18"/>
        </w:rPr>
        <w:t>Secret</w:t>
      </w:r>
      <w:proofErr w:type="spellEnd"/>
      <w:r w:rsidRPr="003321FB">
        <w:rPr>
          <w:rFonts w:cs="Arial"/>
          <w:sz w:val="18"/>
          <w:szCs w:val="18"/>
        </w:rPr>
        <w:t>-Key (</w:t>
      </w:r>
      <w:r w:rsidRPr="003321FB">
        <w:rPr>
          <w:rFonts w:cs="Arial"/>
          <w:color w:val="FF0000"/>
          <w:sz w:val="18"/>
          <w:szCs w:val="18"/>
        </w:rPr>
        <w:t>se informado indica que será utilizado Token</w:t>
      </w:r>
      <w:r w:rsidRPr="003321FB">
        <w:rPr>
          <w:rFonts w:cs="Arial"/>
          <w:sz w:val="18"/>
          <w:szCs w:val="18"/>
        </w:rPr>
        <w:t>);</w:t>
      </w:r>
    </w:p>
    <w:p w14:paraId="0F10E270" w14:textId="77777777" w:rsidR="00323ECB" w:rsidRPr="003321FB" w:rsidRDefault="00323ECB" w:rsidP="00323ECB">
      <w:pPr>
        <w:ind w:left="1701"/>
        <w:rPr>
          <w:rFonts w:cs="Arial"/>
          <w:sz w:val="18"/>
          <w:szCs w:val="18"/>
        </w:rPr>
      </w:pPr>
      <w:r w:rsidRPr="003321FB">
        <w:rPr>
          <w:rFonts w:cs="Arial"/>
          <w:sz w:val="18"/>
          <w:szCs w:val="18"/>
        </w:rPr>
        <w:sym w:font="Wingdings" w:char="F0F0"/>
      </w:r>
      <w:r w:rsidRPr="003321FB">
        <w:rPr>
          <w:rFonts w:cs="Arial"/>
          <w:sz w:val="18"/>
          <w:szCs w:val="18"/>
        </w:rPr>
        <w:t xml:space="preserve"> </w:t>
      </w:r>
      <w:proofErr w:type="spellStart"/>
      <w:r w:rsidRPr="003321FB">
        <w:rPr>
          <w:rFonts w:cs="Arial"/>
          <w:sz w:val="18"/>
          <w:szCs w:val="18"/>
        </w:rPr>
        <w:t>LoginTokenIvKey</w:t>
      </w:r>
      <w:proofErr w:type="spellEnd"/>
      <w:r w:rsidRPr="003321FB">
        <w:rPr>
          <w:rFonts w:cs="Arial"/>
          <w:sz w:val="18"/>
          <w:szCs w:val="18"/>
        </w:rPr>
        <w:t xml:space="preserve"> </w:t>
      </w:r>
      <w:r w:rsidRPr="003321FB">
        <w:rPr>
          <w:rFonts w:cs="Arial"/>
          <w:color w:val="0070C0"/>
          <w:sz w:val="18"/>
          <w:szCs w:val="18"/>
        </w:rPr>
        <w:t>(opcional)</w:t>
      </w:r>
      <w:r w:rsidRPr="003321FB">
        <w:rPr>
          <w:rFonts w:cs="Arial"/>
          <w:sz w:val="18"/>
          <w:szCs w:val="18"/>
        </w:rPr>
        <w:t xml:space="preserve">: ES IV-Key (obrigatório se informado </w:t>
      </w:r>
      <w:proofErr w:type="spellStart"/>
      <w:r w:rsidRPr="003321FB">
        <w:rPr>
          <w:rFonts w:cs="Arial"/>
          <w:sz w:val="18"/>
          <w:szCs w:val="18"/>
        </w:rPr>
        <w:t>LoginTokenSecretKey</w:t>
      </w:r>
      <w:proofErr w:type="spellEnd"/>
      <w:r w:rsidRPr="003321FB">
        <w:rPr>
          <w:rFonts w:cs="Arial"/>
          <w:sz w:val="18"/>
          <w:szCs w:val="18"/>
        </w:rPr>
        <w:t>);</w:t>
      </w:r>
    </w:p>
    <w:p w14:paraId="15CBA0F5" w14:textId="77777777" w:rsidR="00323ECB" w:rsidRPr="003321FB" w:rsidRDefault="00323ECB" w:rsidP="00323ECB">
      <w:pPr>
        <w:ind w:left="1701"/>
        <w:rPr>
          <w:rFonts w:cs="Arial"/>
          <w:sz w:val="18"/>
          <w:szCs w:val="18"/>
        </w:rPr>
      </w:pPr>
      <w:r w:rsidRPr="003321FB">
        <w:rPr>
          <w:rFonts w:cs="Arial"/>
          <w:sz w:val="18"/>
          <w:szCs w:val="18"/>
        </w:rPr>
        <w:sym w:font="Wingdings" w:char="F0F0"/>
      </w:r>
      <w:r w:rsidRPr="003321FB">
        <w:rPr>
          <w:rFonts w:cs="Arial"/>
          <w:sz w:val="18"/>
          <w:szCs w:val="18"/>
        </w:rPr>
        <w:t xml:space="preserve"> </w:t>
      </w:r>
      <w:proofErr w:type="spellStart"/>
      <w:r w:rsidRPr="003321FB">
        <w:rPr>
          <w:rFonts w:cs="Arial"/>
          <w:sz w:val="18"/>
          <w:szCs w:val="18"/>
        </w:rPr>
        <w:t>LoginTokenSaltKey</w:t>
      </w:r>
      <w:proofErr w:type="spellEnd"/>
      <w:r w:rsidRPr="003321FB">
        <w:rPr>
          <w:rFonts w:cs="Arial"/>
          <w:sz w:val="18"/>
          <w:szCs w:val="18"/>
        </w:rPr>
        <w:t xml:space="preserve"> </w:t>
      </w:r>
      <w:r w:rsidRPr="003321FB">
        <w:rPr>
          <w:rFonts w:cs="Arial"/>
          <w:color w:val="0070C0"/>
          <w:sz w:val="18"/>
          <w:szCs w:val="18"/>
        </w:rPr>
        <w:t>(opcional)</w:t>
      </w:r>
      <w:r w:rsidRPr="003321FB">
        <w:rPr>
          <w:rFonts w:cs="Arial"/>
          <w:sz w:val="18"/>
          <w:szCs w:val="18"/>
        </w:rPr>
        <w:t xml:space="preserve">: AES Salt-Key (obrigatório se informado </w:t>
      </w:r>
      <w:proofErr w:type="spellStart"/>
      <w:r w:rsidRPr="003321FB">
        <w:rPr>
          <w:rFonts w:cs="Arial"/>
          <w:sz w:val="18"/>
          <w:szCs w:val="18"/>
        </w:rPr>
        <w:t>LoginTokenSecretKey</w:t>
      </w:r>
      <w:proofErr w:type="spellEnd"/>
      <w:r w:rsidRPr="003321FB">
        <w:rPr>
          <w:rFonts w:cs="Arial"/>
          <w:sz w:val="18"/>
          <w:szCs w:val="18"/>
        </w:rPr>
        <w:t>);</w:t>
      </w:r>
    </w:p>
    <w:p w14:paraId="3FEA884F" w14:textId="77777777" w:rsidR="00323ECB" w:rsidRPr="003321FB" w:rsidRDefault="00323ECB" w:rsidP="00323ECB">
      <w:pPr>
        <w:ind w:left="1701"/>
        <w:rPr>
          <w:rFonts w:cs="Arial"/>
          <w:sz w:val="18"/>
          <w:szCs w:val="18"/>
        </w:rPr>
      </w:pPr>
      <w:r w:rsidRPr="003321FB">
        <w:rPr>
          <w:rFonts w:cs="Arial"/>
          <w:sz w:val="18"/>
          <w:szCs w:val="18"/>
        </w:rPr>
        <w:sym w:font="Wingdings" w:char="F0F0"/>
      </w:r>
      <w:r w:rsidRPr="003321FB">
        <w:rPr>
          <w:rFonts w:cs="Arial"/>
          <w:sz w:val="18"/>
          <w:szCs w:val="18"/>
        </w:rPr>
        <w:t xml:space="preserve"> </w:t>
      </w:r>
      <w:proofErr w:type="spellStart"/>
      <w:r w:rsidRPr="003321FB">
        <w:rPr>
          <w:rFonts w:cs="Arial"/>
          <w:sz w:val="18"/>
          <w:szCs w:val="18"/>
        </w:rPr>
        <w:t>LoginTokenSaltIterations</w:t>
      </w:r>
      <w:proofErr w:type="spellEnd"/>
      <w:r w:rsidRPr="003321FB">
        <w:rPr>
          <w:rFonts w:cs="Arial"/>
          <w:sz w:val="18"/>
          <w:szCs w:val="18"/>
        </w:rPr>
        <w:t xml:space="preserve"> </w:t>
      </w:r>
      <w:r w:rsidRPr="003321FB">
        <w:rPr>
          <w:rFonts w:cs="Arial"/>
          <w:color w:val="0070C0"/>
          <w:sz w:val="18"/>
          <w:szCs w:val="18"/>
        </w:rPr>
        <w:t>(opcional)</w:t>
      </w:r>
      <w:r w:rsidRPr="003321FB">
        <w:rPr>
          <w:rFonts w:cs="Arial"/>
          <w:sz w:val="18"/>
          <w:szCs w:val="18"/>
        </w:rPr>
        <w:t xml:space="preserve">: AES Salt </w:t>
      </w:r>
      <w:proofErr w:type="spellStart"/>
      <w:r w:rsidRPr="003321FB">
        <w:rPr>
          <w:rFonts w:cs="Arial"/>
          <w:sz w:val="18"/>
          <w:szCs w:val="18"/>
        </w:rPr>
        <w:t>Iterations</w:t>
      </w:r>
      <w:proofErr w:type="spellEnd"/>
      <w:r w:rsidRPr="003321FB">
        <w:rPr>
          <w:rFonts w:cs="Arial"/>
          <w:sz w:val="18"/>
          <w:szCs w:val="18"/>
        </w:rPr>
        <w:t xml:space="preserve"> (obrigatório se informado </w:t>
      </w:r>
      <w:proofErr w:type="spellStart"/>
      <w:r w:rsidRPr="003321FB">
        <w:rPr>
          <w:rFonts w:cs="Arial"/>
          <w:sz w:val="18"/>
          <w:szCs w:val="18"/>
        </w:rPr>
        <w:t>LoginTokenSecretKey</w:t>
      </w:r>
      <w:proofErr w:type="spellEnd"/>
      <w:r w:rsidRPr="003321FB">
        <w:rPr>
          <w:rFonts w:cs="Arial"/>
          <w:sz w:val="18"/>
          <w:szCs w:val="18"/>
        </w:rPr>
        <w:t>);</w:t>
      </w:r>
    </w:p>
    <w:p w14:paraId="237C061C" w14:textId="77777777" w:rsidR="00323ECB" w:rsidRPr="003321FB" w:rsidRDefault="00323ECB" w:rsidP="00323ECB">
      <w:pPr>
        <w:ind w:left="1701"/>
        <w:rPr>
          <w:rFonts w:cs="Arial"/>
          <w:sz w:val="18"/>
          <w:szCs w:val="18"/>
        </w:rPr>
      </w:pPr>
      <w:r w:rsidRPr="003321FB">
        <w:rPr>
          <w:rFonts w:cs="Arial"/>
          <w:sz w:val="18"/>
          <w:szCs w:val="18"/>
        </w:rPr>
        <w:sym w:font="Wingdings" w:char="F0F0"/>
      </w:r>
      <w:r w:rsidRPr="003321FB">
        <w:rPr>
          <w:rFonts w:cs="Arial"/>
          <w:sz w:val="18"/>
          <w:szCs w:val="18"/>
        </w:rPr>
        <w:t xml:space="preserve"> </w:t>
      </w:r>
      <w:proofErr w:type="spellStart"/>
      <w:r w:rsidRPr="003321FB">
        <w:rPr>
          <w:rFonts w:cs="Arial"/>
          <w:sz w:val="18"/>
          <w:szCs w:val="18"/>
        </w:rPr>
        <w:t>LoginTokenKeyLength</w:t>
      </w:r>
      <w:proofErr w:type="spellEnd"/>
      <w:r w:rsidRPr="003321FB">
        <w:rPr>
          <w:rFonts w:cs="Arial"/>
          <w:sz w:val="18"/>
          <w:szCs w:val="18"/>
        </w:rPr>
        <w:t xml:space="preserve"> </w:t>
      </w:r>
      <w:r w:rsidRPr="003321FB">
        <w:rPr>
          <w:rFonts w:cs="Arial"/>
          <w:color w:val="0070C0"/>
          <w:sz w:val="18"/>
          <w:szCs w:val="18"/>
        </w:rPr>
        <w:t>(opcional)</w:t>
      </w:r>
      <w:r w:rsidRPr="003321FB">
        <w:rPr>
          <w:rFonts w:cs="Arial"/>
          <w:sz w:val="18"/>
          <w:szCs w:val="18"/>
        </w:rPr>
        <w:t xml:space="preserve">: </w:t>
      </w:r>
      <w:proofErr w:type="spellStart"/>
      <w:r w:rsidRPr="003321FB">
        <w:rPr>
          <w:rFonts w:cs="Arial"/>
          <w:sz w:val="18"/>
          <w:szCs w:val="18"/>
        </w:rPr>
        <w:t>Length</w:t>
      </w:r>
      <w:proofErr w:type="spellEnd"/>
      <w:r w:rsidRPr="003321FB">
        <w:rPr>
          <w:rFonts w:cs="Arial"/>
          <w:sz w:val="18"/>
          <w:szCs w:val="18"/>
        </w:rPr>
        <w:t xml:space="preserve"> </w:t>
      </w:r>
      <w:proofErr w:type="spellStart"/>
      <w:r w:rsidRPr="003321FB">
        <w:rPr>
          <w:rFonts w:cs="Arial"/>
          <w:sz w:val="18"/>
          <w:szCs w:val="18"/>
        </w:rPr>
        <w:t>of</w:t>
      </w:r>
      <w:proofErr w:type="spellEnd"/>
      <w:r w:rsidRPr="003321FB">
        <w:rPr>
          <w:rFonts w:cs="Arial"/>
          <w:sz w:val="18"/>
          <w:szCs w:val="18"/>
        </w:rPr>
        <w:t xml:space="preserve"> Key (obrigatório se informado </w:t>
      </w:r>
      <w:proofErr w:type="spellStart"/>
      <w:r w:rsidRPr="003321FB">
        <w:rPr>
          <w:rFonts w:cs="Arial"/>
          <w:sz w:val="18"/>
          <w:szCs w:val="18"/>
        </w:rPr>
        <w:t>LoginTokenSecretKey</w:t>
      </w:r>
      <w:proofErr w:type="spellEnd"/>
      <w:r w:rsidRPr="003321FB">
        <w:rPr>
          <w:rFonts w:cs="Arial"/>
          <w:sz w:val="18"/>
          <w:szCs w:val="18"/>
        </w:rPr>
        <w:t>);</w:t>
      </w:r>
    </w:p>
    <w:p w14:paraId="004F415C" w14:textId="5E2DD245" w:rsidR="00141AAE" w:rsidRDefault="00141AAE" w:rsidP="00141AAE">
      <w:pPr>
        <w:ind w:left="567"/>
        <w:rPr>
          <w:rFonts w:cs="Arial"/>
          <w:sz w:val="22"/>
          <w:szCs w:val="22"/>
        </w:rPr>
      </w:pPr>
    </w:p>
    <w:p w14:paraId="1EE88C5E" w14:textId="53FD803F" w:rsidR="00141AAE" w:rsidRDefault="00141AAE" w:rsidP="00141AAE">
      <w:pPr>
        <w:ind w:left="1134"/>
        <w:rPr>
          <w:rFonts w:cs="Arial"/>
          <w:bCs/>
          <w:color w:val="auto"/>
          <w:sz w:val="20"/>
        </w:rPr>
      </w:pPr>
      <w:r>
        <w:rPr>
          <w:rFonts w:cs="Arial"/>
          <w:bCs/>
          <w:color w:val="auto"/>
          <w:sz w:val="20"/>
        </w:rPr>
        <w:sym w:font="Wingdings 3" w:char="F0AE"/>
      </w:r>
      <w:r>
        <w:rPr>
          <w:rFonts w:cs="Arial"/>
          <w:bCs/>
          <w:color w:val="auto"/>
          <w:sz w:val="20"/>
        </w:rPr>
        <w:t xml:space="preserve"> Se autenticação correta deve retornar o token, segue exemplo:</w:t>
      </w:r>
    </w:p>
    <w:p w14:paraId="3F2DD8BD" w14:textId="63915C22" w:rsidR="00141AAE" w:rsidRPr="00141AAE" w:rsidRDefault="00141AAE" w:rsidP="00141AAE">
      <w:pPr>
        <w:ind w:left="1701"/>
        <w:rPr>
          <w:rFonts w:cs="Arial"/>
          <w:color w:val="0070C0"/>
          <w:sz w:val="16"/>
          <w:szCs w:val="16"/>
        </w:rPr>
      </w:pPr>
      <w:r w:rsidRPr="00141AAE">
        <w:rPr>
          <w:rFonts w:cs="Arial"/>
          <w:color w:val="0070C0"/>
          <w:sz w:val="16"/>
          <w:szCs w:val="16"/>
        </w:rPr>
        <w:t>eyJhbGciOiJIUzI1NiIsInR5cCI6IkpXVCJ9.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</w:t>
      </w:r>
      <w:r w:rsidRPr="00141AAE">
        <w:rPr>
          <w:rFonts w:cs="Arial"/>
          <w:color w:val="0070C0"/>
          <w:sz w:val="16"/>
          <w:szCs w:val="16"/>
        </w:rPr>
        <w:lastRenderedPageBreak/>
        <w:t>NzAyNiwiaWF0IjoxNjE5NTUwNjI2fQ.rjQScf6HsG-v7TJgv9hfGYTm7JxTZaVVQIbrMxBJTbQ</w:t>
      </w:r>
    </w:p>
    <w:p w14:paraId="31BA9689" w14:textId="77777777" w:rsidR="00141AAE" w:rsidRDefault="00141AAE" w:rsidP="00141AAE">
      <w:pPr>
        <w:ind w:left="567"/>
        <w:rPr>
          <w:rFonts w:cs="Arial"/>
          <w:sz w:val="22"/>
          <w:szCs w:val="22"/>
        </w:rPr>
      </w:pPr>
    </w:p>
    <w:p w14:paraId="77F1A99C" w14:textId="250CE537" w:rsidR="00141AAE" w:rsidRDefault="00141AAE" w:rsidP="00141AAE">
      <w:pPr>
        <w:ind w:left="567"/>
        <w:rPr>
          <w:rFonts w:cs="Arial"/>
          <w:sz w:val="20"/>
        </w:rPr>
      </w:pPr>
      <w:r w:rsidRPr="00141AAE">
        <w:rPr>
          <w:rFonts w:cs="Arial"/>
          <w:sz w:val="20"/>
        </w:rPr>
        <w:sym w:font="Wingdings" w:char="F0A7"/>
      </w:r>
      <w:r w:rsidRPr="00141AAE">
        <w:rPr>
          <w:rFonts w:cs="Arial"/>
          <w:sz w:val="20"/>
        </w:rPr>
        <w:t xml:space="preserve"> </w:t>
      </w:r>
      <w:r>
        <w:rPr>
          <w:rFonts w:cs="Arial"/>
          <w:sz w:val="20"/>
        </w:rPr>
        <w:t xml:space="preserve">Nas demais </w:t>
      </w:r>
      <w:r w:rsidRPr="00141AAE">
        <w:rPr>
          <w:rFonts w:cs="Arial"/>
          <w:sz w:val="20"/>
        </w:rPr>
        <w:t xml:space="preserve">requisições </w:t>
      </w:r>
      <w:r w:rsidR="00C80D7B">
        <w:rPr>
          <w:rFonts w:cs="Arial"/>
          <w:sz w:val="20"/>
        </w:rPr>
        <w:t xml:space="preserve">(Quotes, News, </w:t>
      </w:r>
      <w:proofErr w:type="spellStart"/>
      <w:r w:rsidR="00C80D7B">
        <w:rPr>
          <w:rFonts w:cs="Arial"/>
          <w:sz w:val="20"/>
        </w:rPr>
        <w:t>etc</w:t>
      </w:r>
      <w:proofErr w:type="spellEnd"/>
      <w:r w:rsidR="00C80D7B">
        <w:rPr>
          <w:rFonts w:cs="Arial"/>
          <w:sz w:val="20"/>
        </w:rPr>
        <w:t xml:space="preserve">) </w:t>
      </w:r>
      <w:r>
        <w:rPr>
          <w:rFonts w:cs="Arial"/>
          <w:sz w:val="20"/>
        </w:rPr>
        <w:t xml:space="preserve">o token recebido na autenticação deve ser enviado no modo </w:t>
      </w:r>
      <w:proofErr w:type="spellStart"/>
      <w:r>
        <w:rPr>
          <w:rFonts w:cs="Arial"/>
          <w:sz w:val="20"/>
        </w:rPr>
        <w:t>B</w:t>
      </w:r>
      <w:r w:rsidRPr="00141AAE">
        <w:rPr>
          <w:rFonts w:cs="Arial"/>
          <w:sz w:val="20"/>
        </w:rPr>
        <w:t>earer</w:t>
      </w:r>
      <w:proofErr w:type="spellEnd"/>
      <w:r w:rsidRPr="00141AAE">
        <w:rPr>
          <w:rFonts w:cs="Arial"/>
          <w:sz w:val="20"/>
        </w:rPr>
        <w:t xml:space="preserve"> </w:t>
      </w:r>
      <w:r>
        <w:rPr>
          <w:rFonts w:cs="Arial"/>
          <w:sz w:val="20"/>
        </w:rPr>
        <w:t>Token;</w:t>
      </w:r>
    </w:p>
    <w:p w14:paraId="7BB36FE9" w14:textId="2DD92D70" w:rsidR="00141AAE" w:rsidRDefault="00141AAE" w:rsidP="00141AAE">
      <w:pPr>
        <w:ind w:left="567"/>
        <w:rPr>
          <w:rFonts w:cs="Arial"/>
          <w:sz w:val="20"/>
        </w:rPr>
      </w:pPr>
    </w:p>
    <w:p w14:paraId="7FB0FBD3" w14:textId="2817F1B2" w:rsidR="00141AAE" w:rsidRPr="00141AAE" w:rsidRDefault="00141AAE" w:rsidP="00141AAE">
      <w:pPr>
        <w:ind w:left="567"/>
        <w:rPr>
          <w:rFonts w:cs="Arial"/>
          <w:sz w:val="20"/>
        </w:rPr>
      </w:pPr>
      <w:r w:rsidRPr="00141AAE">
        <w:rPr>
          <w:rFonts w:cs="Arial"/>
          <w:sz w:val="20"/>
        </w:rPr>
        <w:sym w:font="Wingdings" w:char="F0A7"/>
      </w:r>
      <w:r w:rsidRPr="00141AAE">
        <w:rPr>
          <w:rFonts w:cs="Arial"/>
          <w:sz w:val="20"/>
        </w:rPr>
        <w:t xml:space="preserve"> </w:t>
      </w:r>
      <w:r>
        <w:rPr>
          <w:rFonts w:cs="Arial"/>
          <w:sz w:val="20"/>
        </w:rPr>
        <w:t>O token recebido na autenticação tem validade, por este motivo se receber o erro 401 (</w:t>
      </w:r>
      <w:proofErr w:type="spellStart"/>
      <w:r w:rsidRPr="00141AAE">
        <w:rPr>
          <w:rFonts w:cs="Arial"/>
          <w:sz w:val="20"/>
        </w:rPr>
        <w:t>Unauthorized</w:t>
      </w:r>
      <w:proofErr w:type="spellEnd"/>
      <w:r>
        <w:rPr>
          <w:rFonts w:cs="Arial"/>
          <w:sz w:val="20"/>
        </w:rPr>
        <w:t>) uma nova autenticação deve ser executada para obter novo token</w:t>
      </w:r>
      <w:r w:rsidR="00C80D7B">
        <w:rPr>
          <w:rFonts w:cs="Arial"/>
          <w:sz w:val="20"/>
        </w:rPr>
        <w:t>.</w:t>
      </w:r>
    </w:p>
    <w:p w14:paraId="1F9EBE90" w14:textId="77777777" w:rsidR="00141AAE" w:rsidRDefault="00141AAE">
      <w:pPr>
        <w:widowControl/>
        <w:suppressAutoHyphens w:val="0"/>
        <w:rPr>
          <w:rFonts w:cs="Arial"/>
          <w:bCs/>
          <w:sz w:val="22"/>
          <w:szCs w:val="22"/>
        </w:rPr>
      </w:pPr>
    </w:p>
    <w:p w14:paraId="56540192" w14:textId="02125A75" w:rsidR="00141AAE" w:rsidRDefault="00141AAE">
      <w:pPr>
        <w:widowControl/>
        <w:suppressAutoHyphens w:val="0"/>
        <w:rPr>
          <w:rFonts w:cs="Arial"/>
          <w:bCs/>
          <w:sz w:val="22"/>
          <w:szCs w:val="22"/>
        </w:rPr>
      </w:pPr>
    </w:p>
    <w:p w14:paraId="440CD065" w14:textId="77777777" w:rsidR="00AF4C3A" w:rsidRDefault="00AF4C3A">
      <w:pPr>
        <w:widowControl/>
        <w:suppressAutoHyphens w:val="0"/>
        <w:rPr>
          <w:rFonts w:cs="Arial"/>
          <w:bCs/>
          <w:sz w:val="22"/>
          <w:szCs w:val="22"/>
        </w:rPr>
      </w:pPr>
      <w:r>
        <w:rPr>
          <w:b/>
          <w:sz w:val="22"/>
          <w:szCs w:val="22"/>
        </w:rPr>
        <w:br w:type="page"/>
      </w:r>
    </w:p>
    <w:p w14:paraId="2A8F112C" w14:textId="1524E90A" w:rsidR="000E5D0B" w:rsidRPr="00E40C7B" w:rsidRDefault="000E5D0B" w:rsidP="000E5D0B">
      <w:pPr>
        <w:pStyle w:val="Ttulo1"/>
        <w:jc w:val="left"/>
        <w:rPr>
          <w:b w:val="0"/>
          <w:sz w:val="22"/>
          <w:szCs w:val="22"/>
        </w:rPr>
      </w:pPr>
      <w:bookmarkStart w:id="103" w:name="_Toc100304783"/>
      <w:r>
        <w:rPr>
          <w:b w:val="0"/>
          <w:sz w:val="22"/>
          <w:szCs w:val="22"/>
        </w:rPr>
        <w:lastRenderedPageBreak/>
        <w:t>3</w:t>
      </w:r>
      <w:r w:rsidRPr="00E40C7B">
        <w:rPr>
          <w:b w:val="0"/>
          <w:sz w:val="22"/>
          <w:szCs w:val="22"/>
        </w:rPr>
        <w:t>.1.</w:t>
      </w:r>
      <w:r>
        <w:rPr>
          <w:b w:val="0"/>
          <w:sz w:val="22"/>
          <w:szCs w:val="22"/>
        </w:rPr>
        <w:t>3</w:t>
      </w:r>
      <w:r w:rsidRPr="00E40C7B">
        <w:rPr>
          <w:b w:val="0"/>
          <w:sz w:val="22"/>
          <w:szCs w:val="22"/>
        </w:rPr>
        <w:t xml:space="preserve">) </w:t>
      </w:r>
      <w:r>
        <w:rPr>
          <w:b w:val="0"/>
          <w:sz w:val="22"/>
          <w:szCs w:val="22"/>
        </w:rPr>
        <w:t xml:space="preserve">Instalando CMA </w:t>
      </w:r>
      <w:proofErr w:type="spellStart"/>
      <w:r>
        <w:rPr>
          <w:b w:val="0"/>
          <w:sz w:val="22"/>
          <w:szCs w:val="22"/>
        </w:rPr>
        <w:t>Streamer</w:t>
      </w:r>
      <w:proofErr w:type="spellEnd"/>
      <w:r>
        <w:rPr>
          <w:b w:val="0"/>
          <w:sz w:val="22"/>
          <w:szCs w:val="22"/>
        </w:rPr>
        <w:t xml:space="preserve"> Feed REST no MS/IIS</w:t>
      </w:r>
      <w:bookmarkEnd w:id="103"/>
    </w:p>
    <w:p w14:paraId="4D929AED" w14:textId="77777777" w:rsidR="000E5D0B" w:rsidRPr="00E40C7B" w:rsidRDefault="000E5D0B" w:rsidP="000E5D0B"/>
    <w:p w14:paraId="1D8C0798" w14:textId="45844F14" w:rsidR="004C24A8" w:rsidRPr="006810F3" w:rsidRDefault="00964B4E" w:rsidP="00964B4E">
      <w:pPr>
        <w:ind w:left="567"/>
        <w:rPr>
          <w:rFonts w:cs="Arial"/>
          <w:bCs/>
          <w:color w:val="auto"/>
          <w:sz w:val="22"/>
          <w:szCs w:val="22"/>
        </w:rPr>
      </w:pPr>
      <w:r w:rsidRPr="006810F3">
        <w:rPr>
          <w:rFonts w:cs="Arial"/>
          <w:sz w:val="22"/>
          <w:szCs w:val="22"/>
        </w:rPr>
        <w:sym w:font="Wingdings" w:char="F0A7"/>
      </w:r>
      <w:r w:rsidR="004C24A8" w:rsidRPr="006810F3">
        <w:rPr>
          <w:rFonts w:cs="Arial"/>
          <w:bCs/>
          <w:color w:val="auto"/>
          <w:sz w:val="22"/>
          <w:szCs w:val="22"/>
        </w:rPr>
        <w:t xml:space="preserve"> </w:t>
      </w:r>
      <w:r w:rsidRPr="006810F3">
        <w:rPr>
          <w:rFonts w:cs="Arial"/>
          <w:bCs/>
          <w:color w:val="auto"/>
          <w:sz w:val="22"/>
          <w:szCs w:val="22"/>
        </w:rPr>
        <w:t xml:space="preserve">Instalado em um site do </w:t>
      </w:r>
      <w:r w:rsidR="004C24A8" w:rsidRPr="006810F3">
        <w:rPr>
          <w:rFonts w:cs="Arial"/>
          <w:bCs/>
          <w:color w:val="auto"/>
          <w:sz w:val="22"/>
          <w:szCs w:val="22"/>
        </w:rPr>
        <w:t xml:space="preserve">MS/IIS (Microsoft Internet </w:t>
      </w:r>
      <w:proofErr w:type="spellStart"/>
      <w:r w:rsidR="004C24A8" w:rsidRPr="006810F3">
        <w:rPr>
          <w:rFonts w:cs="Arial"/>
          <w:bCs/>
          <w:color w:val="auto"/>
          <w:sz w:val="22"/>
          <w:szCs w:val="22"/>
        </w:rPr>
        <w:t>Information</w:t>
      </w:r>
      <w:proofErr w:type="spellEnd"/>
      <w:r w:rsidR="004C24A8" w:rsidRPr="006810F3">
        <w:rPr>
          <w:rFonts w:cs="Arial"/>
          <w:bCs/>
          <w:color w:val="auto"/>
          <w:sz w:val="22"/>
          <w:szCs w:val="22"/>
        </w:rPr>
        <w:t xml:space="preserve"> Service)</w:t>
      </w:r>
      <w:r w:rsidRPr="006810F3">
        <w:rPr>
          <w:rFonts w:cs="Arial"/>
          <w:bCs/>
          <w:color w:val="auto"/>
          <w:sz w:val="22"/>
          <w:szCs w:val="22"/>
        </w:rPr>
        <w:t>;</w:t>
      </w:r>
    </w:p>
    <w:p w14:paraId="3207809E" w14:textId="77777777" w:rsidR="00964B4E" w:rsidRPr="006810F3" w:rsidRDefault="00964B4E" w:rsidP="004C24A8">
      <w:pPr>
        <w:ind w:left="1701"/>
        <w:rPr>
          <w:rFonts w:cs="Arial"/>
          <w:bCs/>
          <w:color w:val="auto"/>
          <w:sz w:val="22"/>
          <w:szCs w:val="22"/>
        </w:rPr>
      </w:pPr>
    </w:p>
    <w:p w14:paraId="4D1EF8DD" w14:textId="3357A1F4" w:rsidR="00964B4E" w:rsidRPr="006810F3" w:rsidRDefault="00964B4E" w:rsidP="00964B4E">
      <w:pPr>
        <w:ind w:left="567"/>
        <w:rPr>
          <w:rFonts w:cs="Arial"/>
          <w:bCs/>
          <w:color w:val="auto"/>
          <w:sz w:val="22"/>
          <w:szCs w:val="22"/>
        </w:rPr>
      </w:pPr>
      <w:r w:rsidRPr="006810F3">
        <w:rPr>
          <w:rFonts w:cs="Arial"/>
          <w:sz w:val="22"/>
          <w:szCs w:val="22"/>
        </w:rPr>
        <w:sym w:font="Wingdings" w:char="F0A7"/>
      </w:r>
      <w:r w:rsidRPr="006810F3">
        <w:rPr>
          <w:rFonts w:cs="Arial"/>
          <w:bCs/>
          <w:color w:val="auto"/>
          <w:sz w:val="22"/>
          <w:szCs w:val="22"/>
        </w:rPr>
        <w:t xml:space="preserve"> Necessário instalar o Gerenciador dos Serviços de Informações da Internet (IIS) no “Painel de Controle </w:t>
      </w:r>
      <w:r w:rsidRPr="006810F3">
        <w:rPr>
          <w:rFonts w:cs="Arial"/>
          <w:bCs/>
          <w:color w:val="auto"/>
          <w:sz w:val="22"/>
          <w:szCs w:val="22"/>
        </w:rPr>
        <w:sym w:font="Wingdings 3" w:char="F022"/>
      </w:r>
      <w:r w:rsidRPr="006810F3">
        <w:rPr>
          <w:rFonts w:cs="Arial"/>
          <w:bCs/>
          <w:color w:val="auto"/>
          <w:sz w:val="22"/>
          <w:szCs w:val="22"/>
        </w:rPr>
        <w:t xml:space="preserve"> Programas e Recursos </w:t>
      </w:r>
      <w:r w:rsidRPr="006810F3">
        <w:rPr>
          <w:rFonts w:cs="Arial"/>
          <w:bCs/>
          <w:color w:val="auto"/>
          <w:sz w:val="22"/>
          <w:szCs w:val="22"/>
        </w:rPr>
        <w:sym w:font="Wingdings 3" w:char="F022"/>
      </w:r>
      <w:r w:rsidRPr="006810F3">
        <w:rPr>
          <w:rFonts w:cs="Arial"/>
          <w:bCs/>
          <w:color w:val="auto"/>
          <w:sz w:val="22"/>
          <w:szCs w:val="22"/>
        </w:rPr>
        <w:t xml:space="preserve"> Ativar Recursos do Windows”;</w:t>
      </w:r>
    </w:p>
    <w:p w14:paraId="75F65072" w14:textId="77777777" w:rsidR="00964B4E" w:rsidRDefault="00964B4E" w:rsidP="00964B4E">
      <w:pPr>
        <w:ind w:left="567"/>
        <w:rPr>
          <w:rFonts w:cs="Arial"/>
          <w:sz w:val="22"/>
          <w:szCs w:val="22"/>
        </w:rPr>
      </w:pPr>
    </w:p>
    <w:p w14:paraId="15E8FBCF" w14:textId="2117C867" w:rsidR="009B35A5" w:rsidRPr="006810F3" w:rsidRDefault="00964B4E" w:rsidP="00964B4E">
      <w:pPr>
        <w:ind w:left="567"/>
        <w:rPr>
          <w:rFonts w:cs="Arial"/>
          <w:bCs/>
          <w:color w:val="auto"/>
          <w:sz w:val="22"/>
          <w:szCs w:val="22"/>
        </w:rPr>
      </w:pPr>
      <w:r w:rsidRPr="006810F3">
        <w:rPr>
          <w:rFonts w:cs="Arial"/>
          <w:sz w:val="22"/>
          <w:szCs w:val="22"/>
        </w:rPr>
        <w:sym w:font="Wingdings" w:char="F0A7"/>
      </w:r>
      <w:r w:rsidR="009B35A5" w:rsidRPr="006810F3">
        <w:rPr>
          <w:rFonts w:cs="Arial"/>
          <w:bCs/>
          <w:color w:val="auto"/>
          <w:sz w:val="22"/>
          <w:szCs w:val="22"/>
        </w:rPr>
        <w:t xml:space="preserve"> Necessário instalar ASP.NET Core 5.0 </w:t>
      </w:r>
      <w:proofErr w:type="spellStart"/>
      <w:r w:rsidR="009B35A5" w:rsidRPr="006810F3">
        <w:rPr>
          <w:rFonts w:cs="Arial"/>
          <w:bCs/>
          <w:color w:val="auto"/>
          <w:sz w:val="22"/>
          <w:szCs w:val="22"/>
        </w:rPr>
        <w:t>Runtime</w:t>
      </w:r>
      <w:proofErr w:type="spellEnd"/>
      <w:r w:rsidR="009B35A5" w:rsidRPr="006810F3">
        <w:rPr>
          <w:rFonts w:cs="Arial"/>
          <w:bCs/>
          <w:color w:val="auto"/>
          <w:sz w:val="22"/>
          <w:szCs w:val="22"/>
        </w:rPr>
        <w:t xml:space="preserve"> Windows </w:t>
      </w:r>
      <w:proofErr w:type="spellStart"/>
      <w:r w:rsidR="009B35A5" w:rsidRPr="006810F3">
        <w:rPr>
          <w:rFonts w:cs="Arial"/>
          <w:bCs/>
          <w:color w:val="auto"/>
          <w:sz w:val="22"/>
          <w:szCs w:val="22"/>
        </w:rPr>
        <w:t>Hosting</w:t>
      </w:r>
      <w:proofErr w:type="spellEnd"/>
      <w:r w:rsidR="009B35A5" w:rsidRPr="006810F3">
        <w:rPr>
          <w:rFonts w:cs="Arial"/>
          <w:bCs/>
          <w:color w:val="auto"/>
          <w:sz w:val="22"/>
          <w:szCs w:val="22"/>
        </w:rPr>
        <w:t xml:space="preserve"> </w:t>
      </w:r>
      <w:proofErr w:type="spellStart"/>
      <w:r w:rsidR="009B35A5" w:rsidRPr="006810F3">
        <w:rPr>
          <w:rFonts w:cs="Arial"/>
          <w:bCs/>
          <w:color w:val="auto"/>
          <w:sz w:val="22"/>
          <w:szCs w:val="22"/>
        </w:rPr>
        <w:t>Bundle</w:t>
      </w:r>
      <w:proofErr w:type="spellEnd"/>
      <w:r w:rsidR="009B35A5" w:rsidRPr="006810F3">
        <w:rPr>
          <w:rFonts w:cs="Arial"/>
          <w:bCs/>
          <w:color w:val="auto"/>
          <w:sz w:val="22"/>
          <w:szCs w:val="22"/>
        </w:rPr>
        <w:t xml:space="preserve">, segue </w:t>
      </w:r>
      <w:r w:rsidRPr="006810F3">
        <w:rPr>
          <w:rFonts w:cs="Arial"/>
          <w:bCs/>
          <w:color w:val="auto"/>
          <w:sz w:val="22"/>
          <w:szCs w:val="22"/>
        </w:rPr>
        <w:t>informações do instalador</w:t>
      </w:r>
      <w:r w:rsidR="009B35A5" w:rsidRPr="006810F3">
        <w:rPr>
          <w:rFonts w:cs="Arial"/>
          <w:bCs/>
          <w:color w:val="auto"/>
          <w:sz w:val="22"/>
          <w:szCs w:val="22"/>
        </w:rPr>
        <w:t>:</w:t>
      </w:r>
    </w:p>
    <w:p w14:paraId="354D0DD0" w14:textId="2A8E2B0F" w:rsidR="009B35A5" w:rsidRDefault="009B35A5" w:rsidP="00964B4E">
      <w:pPr>
        <w:ind w:left="1134"/>
        <w:rPr>
          <w:rFonts w:cs="Arial"/>
          <w:bCs/>
          <w:color w:val="auto"/>
          <w:sz w:val="20"/>
        </w:rPr>
      </w:pPr>
      <w:r>
        <w:rPr>
          <w:rFonts w:cs="Arial"/>
          <w:bCs/>
          <w:color w:val="auto"/>
          <w:sz w:val="20"/>
        </w:rPr>
        <w:sym w:font="Wingdings 3" w:char="F0AE"/>
      </w:r>
      <w:r>
        <w:rPr>
          <w:rFonts w:cs="Arial"/>
          <w:bCs/>
          <w:color w:val="auto"/>
          <w:sz w:val="20"/>
        </w:rPr>
        <w:t xml:space="preserve"> </w:t>
      </w:r>
      <w:r w:rsidR="00964B4E">
        <w:rPr>
          <w:rFonts w:cs="Arial"/>
          <w:bCs/>
          <w:color w:val="auto"/>
          <w:sz w:val="20"/>
        </w:rPr>
        <w:t xml:space="preserve">URL = </w:t>
      </w:r>
      <w:hyperlink r:id="rId63" w:history="1">
        <w:r w:rsidR="00964B4E" w:rsidRPr="00556059">
          <w:rPr>
            <w:rStyle w:val="Hyperlink"/>
            <w:rFonts w:cs="Arial"/>
            <w:bCs/>
            <w:sz w:val="20"/>
          </w:rPr>
          <w:t>https://dotnet.microsoft.com/permalink/dotnetcore-current-windows-runtime-bundle-installer</w:t>
        </w:r>
      </w:hyperlink>
      <w:r>
        <w:rPr>
          <w:rFonts w:cs="Arial"/>
          <w:bCs/>
          <w:color w:val="auto"/>
          <w:sz w:val="20"/>
        </w:rPr>
        <w:t>;</w:t>
      </w:r>
    </w:p>
    <w:p w14:paraId="68B12504" w14:textId="687BEEAC" w:rsidR="009B35A5" w:rsidRDefault="009B35A5" w:rsidP="00964B4E">
      <w:pPr>
        <w:ind w:left="1134"/>
        <w:rPr>
          <w:rFonts w:cs="Arial"/>
          <w:bCs/>
          <w:color w:val="auto"/>
          <w:sz w:val="20"/>
        </w:rPr>
      </w:pPr>
      <w:r>
        <w:rPr>
          <w:rFonts w:cs="Arial"/>
          <w:bCs/>
          <w:color w:val="auto"/>
          <w:sz w:val="20"/>
        </w:rPr>
        <w:sym w:font="Wingdings 3" w:char="F0AE"/>
      </w:r>
      <w:r>
        <w:rPr>
          <w:rFonts w:cs="Arial"/>
          <w:bCs/>
          <w:color w:val="auto"/>
          <w:sz w:val="20"/>
        </w:rPr>
        <w:t xml:space="preserve"> Arquivo </w:t>
      </w:r>
      <w:r w:rsidR="00964B4E">
        <w:rPr>
          <w:rFonts w:cs="Arial"/>
          <w:bCs/>
          <w:color w:val="auto"/>
          <w:sz w:val="20"/>
        </w:rPr>
        <w:t xml:space="preserve">= </w:t>
      </w:r>
      <w:r w:rsidRPr="009B35A5">
        <w:rPr>
          <w:rFonts w:cs="Arial"/>
          <w:bCs/>
          <w:color w:val="auto"/>
          <w:sz w:val="20"/>
        </w:rPr>
        <w:t>dotnet-hosting-5.0.5-win.exe</w:t>
      </w:r>
      <w:r>
        <w:rPr>
          <w:rFonts w:cs="Arial"/>
          <w:bCs/>
          <w:color w:val="auto"/>
          <w:sz w:val="20"/>
        </w:rPr>
        <w:t xml:space="preserve"> (65KB).</w:t>
      </w:r>
    </w:p>
    <w:p w14:paraId="50641C49" w14:textId="77777777" w:rsidR="00964B4E" w:rsidRDefault="00964B4E" w:rsidP="00964B4E">
      <w:pPr>
        <w:rPr>
          <w:rFonts w:cs="Arial"/>
          <w:bCs/>
          <w:color w:val="auto"/>
          <w:sz w:val="20"/>
        </w:rPr>
      </w:pPr>
    </w:p>
    <w:p w14:paraId="1816A08E" w14:textId="6BAB1D69" w:rsidR="009B35A5" w:rsidRPr="006810F3" w:rsidRDefault="00964B4E" w:rsidP="00964B4E">
      <w:pPr>
        <w:ind w:left="567"/>
        <w:rPr>
          <w:rFonts w:cs="Arial"/>
          <w:bCs/>
          <w:color w:val="auto"/>
          <w:sz w:val="22"/>
          <w:szCs w:val="22"/>
        </w:rPr>
      </w:pPr>
      <w:r w:rsidRPr="006810F3">
        <w:rPr>
          <w:rFonts w:cs="Arial"/>
          <w:sz w:val="22"/>
          <w:szCs w:val="22"/>
        </w:rPr>
        <w:sym w:font="Wingdings" w:char="F0A7"/>
      </w:r>
      <w:r w:rsidR="004C24A8" w:rsidRPr="006810F3">
        <w:rPr>
          <w:rFonts w:cs="Arial"/>
          <w:bCs/>
          <w:color w:val="auto"/>
          <w:sz w:val="22"/>
          <w:szCs w:val="22"/>
        </w:rPr>
        <w:t xml:space="preserve"> </w:t>
      </w:r>
      <w:r w:rsidR="009B35A5" w:rsidRPr="006810F3">
        <w:rPr>
          <w:rFonts w:cs="Arial"/>
          <w:bCs/>
          <w:color w:val="auto"/>
          <w:sz w:val="22"/>
          <w:szCs w:val="22"/>
        </w:rPr>
        <w:t xml:space="preserve">Configurar </w:t>
      </w:r>
      <w:r w:rsidR="00A31827" w:rsidRPr="006810F3">
        <w:rPr>
          <w:rFonts w:cs="Arial"/>
          <w:bCs/>
          <w:color w:val="auto"/>
          <w:sz w:val="22"/>
          <w:szCs w:val="22"/>
        </w:rPr>
        <w:t>Gerenciador dos Serviços de Informações da Internet (IIS)</w:t>
      </w:r>
      <w:r w:rsidR="009B35A5" w:rsidRPr="006810F3">
        <w:rPr>
          <w:rFonts w:cs="Arial"/>
          <w:bCs/>
          <w:color w:val="auto"/>
          <w:sz w:val="22"/>
          <w:szCs w:val="22"/>
        </w:rPr>
        <w:t>:</w:t>
      </w:r>
    </w:p>
    <w:p w14:paraId="00F1504C" w14:textId="4F50E2AE" w:rsidR="007F00EE" w:rsidRDefault="007F00EE" w:rsidP="00964B4E">
      <w:pPr>
        <w:ind w:left="1134"/>
        <w:rPr>
          <w:rFonts w:cs="Arial"/>
          <w:bCs/>
          <w:color w:val="auto"/>
          <w:sz w:val="20"/>
        </w:rPr>
      </w:pPr>
      <w:r>
        <w:rPr>
          <w:rFonts w:cs="Arial"/>
          <w:bCs/>
          <w:color w:val="auto"/>
          <w:sz w:val="20"/>
        </w:rPr>
        <w:sym w:font="Wingdings 3" w:char="F0AE"/>
      </w:r>
      <w:r>
        <w:rPr>
          <w:rFonts w:cs="Arial"/>
          <w:bCs/>
          <w:color w:val="auto"/>
          <w:sz w:val="20"/>
        </w:rPr>
        <w:t xml:space="preserve"> Copiar diretório do REST para uma pasta do servidor (exemplo: </w:t>
      </w:r>
      <w:r w:rsidRPr="007F00EE">
        <w:rPr>
          <w:rFonts w:cs="Arial"/>
          <w:bCs/>
          <w:color w:val="auto"/>
          <w:sz w:val="20"/>
        </w:rPr>
        <w:t>C:\CMA\CMA-StreamerFeedRest</w:t>
      </w:r>
      <w:r>
        <w:rPr>
          <w:rFonts w:cs="Arial"/>
          <w:bCs/>
          <w:color w:val="auto"/>
          <w:sz w:val="20"/>
        </w:rPr>
        <w:t>);</w:t>
      </w:r>
    </w:p>
    <w:p w14:paraId="31BBA765" w14:textId="2A545944" w:rsidR="009B35A5" w:rsidRDefault="009B35A5" w:rsidP="00964B4E">
      <w:pPr>
        <w:ind w:left="1134"/>
        <w:rPr>
          <w:rFonts w:cs="Arial"/>
          <w:bCs/>
          <w:color w:val="auto"/>
          <w:sz w:val="20"/>
        </w:rPr>
      </w:pPr>
      <w:r>
        <w:rPr>
          <w:rFonts w:cs="Arial"/>
          <w:bCs/>
          <w:color w:val="auto"/>
          <w:sz w:val="20"/>
        </w:rPr>
        <w:sym w:font="Wingdings 3" w:char="F0AE"/>
      </w:r>
      <w:r>
        <w:rPr>
          <w:rFonts w:cs="Arial"/>
          <w:bCs/>
          <w:color w:val="auto"/>
          <w:sz w:val="20"/>
        </w:rPr>
        <w:t xml:space="preserve"> Criar novo Site para hospedar o CMA </w:t>
      </w:r>
      <w:proofErr w:type="spellStart"/>
      <w:r>
        <w:rPr>
          <w:rFonts w:cs="Arial"/>
          <w:bCs/>
          <w:color w:val="auto"/>
          <w:sz w:val="20"/>
        </w:rPr>
        <w:t>Streamer</w:t>
      </w:r>
      <w:proofErr w:type="spellEnd"/>
      <w:r>
        <w:rPr>
          <w:rFonts w:cs="Arial"/>
          <w:bCs/>
          <w:color w:val="auto"/>
          <w:sz w:val="20"/>
        </w:rPr>
        <w:t xml:space="preserve"> Feed REST</w:t>
      </w:r>
      <w:r w:rsidR="008F5386">
        <w:rPr>
          <w:rFonts w:cs="Arial"/>
          <w:bCs/>
          <w:color w:val="auto"/>
          <w:sz w:val="20"/>
        </w:rPr>
        <w:t>, exemplo “</w:t>
      </w:r>
      <w:r w:rsidR="008F5386" w:rsidRPr="007F00EE">
        <w:rPr>
          <w:rFonts w:cs="Arial"/>
          <w:bCs/>
          <w:i/>
          <w:iCs/>
          <w:color w:val="auto"/>
          <w:sz w:val="20"/>
        </w:rPr>
        <w:t>CMA-</w:t>
      </w:r>
      <w:proofErr w:type="spellStart"/>
      <w:r w:rsidR="008F5386" w:rsidRPr="007F00EE">
        <w:rPr>
          <w:rFonts w:cs="Arial"/>
          <w:bCs/>
          <w:i/>
          <w:iCs/>
          <w:color w:val="auto"/>
          <w:sz w:val="20"/>
        </w:rPr>
        <w:t>StreamerFeedRest</w:t>
      </w:r>
      <w:proofErr w:type="spellEnd"/>
      <w:r w:rsidR="008F5386">
        <w:rPr>
          <w:rFonts w:cs="Arial"/>
          <w:bCs/>
          <w:color w:val="auto"/>
          <w:sz w:val="20"/>
        </w:rPr>
        <w:t>”:</w:t>
      </w:r>
    </w:p>
    <w:p w14:paraId="46725AA9" w14:textId="645897FA" w:rsidR="008F5386" w:rsidRDefault="007F00EE" w:rsidP="008F5386">
      <w:pPr>
        <w:ind w:left="1701"/>
        <w:rPr>
          <w:rFonts w:cs="Arial"/>
          <w:bCs/>
          <w:color w:val="auto"/>
          <w:sz w:val="20"/>
        </w:rPr>
      </w:pPr>
      <w:r w:rsidRPr="007F00EE">
        <w:rPr>
          <w:rFonts w:cs="Arial"/>
          <w:bCs/>
          <w:noProof/>
          <w:color w:val="auto"/>
          <w:sz w:val="20"/>
        </w:rPr>
        <w:drawing>
          <wp:inline distT="0" distB="0" distL="0" distR="0" wp14:anchorId="35CB370D" wp14:editId="1D99A4CF">
            <wp:extent cx="2933700" cy="1980494"/>
            <wp:effectExtent l="0" t="0" r="0" b="127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48864" cy="199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AFD1" w14:textId="6224EF2A" w:rsidR="008F5386" w:rsidRDefault="008F5386" w:rsidP="00964B4E">
      <w:pPr>
        <w:ind w:left="1134"/>
        <w:rPr>
          <w:rFonts w:cs="Arial"/>
          <w:bCs/>
          <w:color w:val="auto"/>
          <w:sz w:val="20"/>
        </w:rPr>
      </w:pPr>
      <w:r>
        <w:rPr>
          <w:rFonts w:cs="Arial"/>
          <w:bCs/>
          <w:color w:val="auto"/>
          <w:sz w:val="20"/>
        </w:rPr>
        <w:sym w:font="Wingdings 3" w:char="F0AE"/>
      </w:r>
      <w:r>
        <w:rPr>
          <w:rFonts w:cs="Arial"/>
          <w:bCs/>
          <w:color w:val="auto"/>
          <w:sz w:val="20"/>
        </w:rPr>
        <w:t xml:space="preserve"> Configurar o Pool de Aplicativos para “</w:t>
      </w:r>
      <w:r w:rsidRPr="008F5386">
        <w:rPr>
          <w:rFonts w:cs="Arial"/>
          <w:bCs/>
          <w:i/>
          <w:iCs/>
          <w:color w:val="auto"/>
          <w:sz w:val="20"/>
        </w:rPr>
        <w:t>Sem Código Gerenciado</w:t>
      </w:r>
      <w:r>
        <w:rPr>
          <w:rFonts w:cs="Arial"/>
          <w:bCs/>
          <w:color w:val="auto"/>
          <w:sz w:val="20"/>
        </w:rPr>
        <w:t>”:</w:t>
      </w:r>
    </w:p>
    <w:p w14:paraId="5934F366" w14:textId="16E74998" w:rsidR="008F5386" w:rsidRDefault="008F5386" w:rsidP="008F5386">
      <w:pPr>
        <w:ind w:left="1701"/>
        <w:rPr>
          <w:rFonts w:cs="Arial"/>
          <w:bCs/>
          <w:color w:val="auto"/>
          <w:sz w:val="20"/>
        </w:rPr>
      </w:pPr>
      <w:r>
        <w:rPr>
          <w:rFonts w:cs="Arial"/>
          <w:bCs/>
          <w:noProof/>
          <w:color w:val="auto"/>
          <w:sz w:val="20"/>
        </w:rPr>
        <w:drawing>
          <wp:inline distT="0" distB="0" distL="0" distR="0" wp14:anchorId="5ABB0044" wp14:editId="661C9F69">
            <wp:extent cx="2838450" cy="2803479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329" cy="28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EFA00" w14:textId="6B6D1E29" w:rsidR="00BE7782" w:rsidRDefault="00BE7782" w:rsidP="00BE7782">
      <w:pPr>
        <w:ind w:left="1134"/>
        <w:rPr>
          <w:rFonts w:cs="Arial"/>
          <w:bCs/>
          <w:color w:val="auto"/>
          <w:sz w:val="20"/>
        </w:rPr>
      </w:pPr>
      <w:r>
        <w:rPr>
          <w:rFonts w:cs="Arial"/>
          <w:bCs/>
          <w:color w:val="auto"/>
          <w:sz w:val="20"/>
        </w:rPr>
        <w:sym w:font="Wingdings 3" w:char="F0AE"/>
      </w:r>
      <w:r>
        <w:rPr>
          <w:rFonts w:cs="Arial"/>
          <w:bCs/>
          <w:color w:val="auto"/>
          <w:sz w:val="20"/>
        </w:rPr>
        <w:t xml:space="preserve"> </w:t>
      </w:r>
      <w:r w:rsidR="00F636EF">
        <w:rPr>
          <w:rFonts w:cs="Arial"/>
          <w:bCs/>
          <w:color w:val="auto"/>
          <w:sz w:val="20"/>
        </w:rPr>
        <w:t xml:space="preserve">Se instalado conforme exemplo acima é possível testar via </w:t>
      </w:r>
      <w:proofErr w:type="spellStart"/>
      <w:r w:rsidR="00F636EF">
        <w:rPr>
          <w:rFonts w:cs="Arial"/>
          <w:bCs/>
          <w:color w:val="auto"/>
          <w:sz w:val="20"/>
        </w:rPr>
        <w:t>Postman</w:t>
      </w:r>
      <w:proofErr w:type="spellEnd"/>
      <w:r w:rsidR="00F636EF">
        <w:rPr>
          <w:rFonts w:cs="Arial"/>
          <w:bCs/>
          <w:color w:val="auto"/>
          <w:sz w:val="20"/>
        </w:rPr>
        <w:t xml:space="preserve"> (anexo no documento</w:t>
      </w:r>
      <w:r w:rsidR="004335FD">
        <w:rPr>
          <w:rFonts w:cs="Arial"/>
          <w:bCs/>
          <w:color w:val="auto"/>
          <w:sz w:val="20"/>
        </w:rPr>
        <w:t xml:space="preserve"> vide item 3.3</w:t>
      </w:r>
      <w:r w:rsidR="00F636EF">
        <w:rPr>
          <w:rFonts w:cs="Arial"/>
          <w:bCs/>
          <w:color w:val="auto"/>
          <w:sz w:val="20"/>
        </w:rPr>
        <w:t xml:space="preserve">) acessando a URL </w:t>
      </w:r>
      <w:hyperlink r:id="rId66" w:history="1">
        <w:r w:rsidR="00F636EF" w:rsidRPr="00556059">
          <w:rPr>
            <w:rStyle w:val="Hyperlink"/>
            <w:rFonts w:cs="Arial"/>
            <w:bCs/>
            <w:sz w:val="20"/>
          </w:rPr>
          <w:t>http://localhost:8083/Authenticate</w:t>
        </w:r>
      </w:hyperlink>
      <w:r w:rsidR="00F636EF">
        <w:rPr>
          <w:rFonts w:cs="Arial"/>
          <w:bCs/>
          <w:color w:val="auto"/>
          <w:sz w:val="20"/>
        </w:rPr>
        <w:t>.</w:t>
      </w:r>
    </w:p>
    <w:p w14:paraId="6C7FA18E" w14:textId="7765A2C5" w:rsidR="007F00EE" w:rsidRDefault="007F00EE" w:rsidP="000D1131">
      <w:pPr>
        <w:rPr>
          <w:rFonts w:cs="Arial"/>
          <w:bCs/>
          <w:color w:val="auto"/>
          <w:sz w:val="20"/>
        </w:rPr>
      </w:pPr>
    </w:p>
    <w:p w14:paraId="112245D9" w14:textId="77777777" w:rsidR="007F00EE" w:rsidRDefault="007F00EE" w:rsidP="000D1131">
      <w:pPr>
        <w:rPr>
          <w:rFonts w:cs="Arial"/>
          <w:bCs/>
          <w:color w:val="auto"/>
          <w:sz w:val="20"/>
        </w:rPr>
      </w:pPr>
    </w:p>
    <w:p w14:paraId="6C58F140" w14:textId="77777777" w:rsidR="007F00EE" w:rsidRDefault="007F00EE">
      <w:pPr>
        <w:widowControl/>
        <w:suppressAutoHyphens w:val="0"/>
        <w:rPr>
          <w:rFonts w:cs="Arial"/>
          <w:bCs/>
          <w:sz w:val="22"/>
          <w:szCs w:val="22"/>
        </w:rPr>
      </w:pPr>
      <w:r>
        <w:rPr>
          <w:b/>
          <w:sz w:val="22"/>
          <w:szCs w:val="22"/>
        </w:rPr>
        <w:br w:type="page"/>
      </w:r>
    </w:p>
    <w:p w14:paraId="0797F2D3" w14:textId="6ADE470F" w:rsidR="000E5D0B" w:rsidRPr="00E40C7B" w:rsidRDefault="000E5D0B" w:rsidP="000E5D0B">
      <w:pPr>
        <w:pStyle w:val="Ttulo1"/>
        <w:jc w:val="left"/>
        <w:rPr>
          <w:b w:val="0"/>
          <w:sz w:val="22"/>
          <w:szCs w:val="22"/>
        </w:rPr>
      </w:pPr>
      <w:bookmarkStart w:id="104" w:name="_Toc100304784"/>
      <w:r>
        <w:rPr>
          <w:b w:val="0"/>
          <w:sz w:val="22"/>
          <w:szCs w:val="22"/>
        </w:rPr>
        <w:lastRenderedPageBreak/>
        <w:t>3</w:t>
      </w:r>
      <w:r w:rsidRPr="00E40C7B">
        <w:rPr>
          <w:b w:val="0"/>
          <w:sz w:val="22"/>
          <w:szCs w:val="22"/>
        </w:rPr>
        <w:t>.1.</w:t>
      </w:r>
      <w:r>
        <w:rPr>
          <w:b w:val="0"/>
          <w:sz w:val="22"/>
          <w:szCs w:val="22"/>
        </w:rPr>
        <w:t>4</w:t>
      </w:r>
      <w:r w:rsidRPr="00E40C7B">
        <w:rPr>
          <w:b w:val="0"/>
          <w:sz w:val="22"/>
          <w:szCs w:val="22"/>
        </w:rPr>
        <w:t xml:space="preserve">) </w:t>
      </w:r>
      <w:r>
        <w:rPr>
          <w:b w:val="0"/>
          <w:sz w:val="22"/>
          <w:szCs w:val="22"/>
        </w:rPr>
        <w:t xml:space="preserve">Instalando CMA </w:t>
      </w:r>
      <w:proofErr w:type="spellStart"/>
      <w:r>
        <w:rPr>
          <w:b w:val="0"/>
          <w:sz w:val="22"/>
          <w:szCs w:val="22"/>
        </w:rPr>
        <w:t>Streamer</w:t>
      </w:r>
      <w:proofErr w:type="spellEnd"/>
      <w:r>
        <w:rPr>
          <w:b w:val="0"/>
          <w:sz w:val="22"/>
          <w:szCs w:val="22"/>
        </w:rPr>
        <w:t xml:space="preserve"> Feed REST como executável (EXE)</w:t>
      </w:r>
      <w:bookmarkEnd w:id="104"/>
    </w:p>
    <w:p w14:paraId="6B4B31B6" w14:textId="77777777" w:rsidR="000E5D0B" w:rsidRPr="00E40C7B" w:rsidRDefault="000E5D0B" w:rsidP="000E5D0B"/>
    <w:p w14:paraId="0687E32E" w14:textId="5A6A9C3E" w:rsidR="000E5D0B" w:rsidRPr="006810F3" w:rsidRDefault="000E5D0B" w:rsidP="000E5D0B">
      <w:pPr>
        <w:ind w:left="1134"/>
        <w:rPr>
          <w:rFonts w:cs="Arial"/>
          <w:bCs/>
          <w:color w:val="auto"/>
          <w:sz w:val="22"/>
          <w:szCs w:val="22"/>
        </w:rPr>
      </w:pPr>
      <w:r w:rsidRPr="006810F3">
        <w:rPr>
          <w:rFonts w:cs="Arial"/>
          <w:sz w:val="22"/>
          <w:szCs w:val="22"/>
        </w:rPr>
        <w:sym w:font="Wingdings" w:char="F0A7"/>
      </w:r>
      <w:r w:rsidRPr="006810F3">
        <w:rPr>
          <w:rFonts w:cs="Arial"/>
          <w:sz w:val="22"/>
          <w:szCs w:val="22"/>
        </w:rPr>
        <w:t xml:space="preserve"> </w:t>
      </w:r>
      <w:r w:rsidR="006810F3">
        <w:rPr>
          <w:rFonts w:cs="Arial"/>
          <w:sz w:val="22"/>
          <w:szCs w:val="22"/>
        </w:rPr>
        <w:t xml:space="preserve">O </w:t>
      </w:r>
      <w:r w:rsidR="006810F3" w:rsidRPr="006810F3">
        <w:rPr>
          <w:rFonts w:cs="Arial"/>
          <w:i/>
          <w:iCs/>
          <w:sz w:val="22"/>
          <w:szCs w:val="22"/>
        </w:rPr>
        <w:t>CMA.StreamerFeed.REST.exe</w:t>
      </w:r>
      <w:r w:rsidR="006810F3">
        <w:rPr>
          <w:rFonts w:cs="Arial"/>
          <w:sz w:val="22"/>
          <w:szCs w:val="22"/>
        </w:rPr>
        <w:t xml:space="preserve"> </w:t>
      </w:r>
      <w:r w:rsidR="00F636EF" w:rsidRPr="006810F3">
        <w:rPr>
          <w:rFonts w:cs="Arial"/>
          <w:sz w:val="22"/>
          <w:szCs w:val="22"/>
        </w:rPr>
        <w:t>utiliza</w:t>
      </w:r>
      <w:r w:rsidR="006810F3">
        <w:rPr>
          <w:rFonts w:cs="Arial"/>
          <w:sz w:val="22"/>
          <w:szCs w:val="22"/>
        </w:rPr>
        <w:t xml:space="preserve"> </w:t>
      </w:r>
      <w:r w:rsidR="00F636EF" w:rsidRPr="006810F3">
        <w:rPr>
          <w:rFonts w:cs="Arial"/>
          <w:sz w:val="22"/>
          <w:szCs w:val="22"/>
        </w:rPr>
        <w:t xml:space="preserve">o </w:t>
      </w:r>
      <w:proofErr w:type="spellStart"/>
      <w:r w:rsidR="00F636EF" w:rsidRPr="006810F3">
        <w:rPr>
          <w:rFonts w:cs="Arial"/>
          <w:sz w:val="22"/>
          <w:szCs w:val="22"/>
        </w:rPr>
        <w:t>webserver</w:t>
      </w:r>
      <w:proofErr w:type="spellEnd"/>
      <w:r w:rsidR="00F636EF" w:rsidRPr="006810F3">
        <w:rPr>
          <w:rFonts w:cs="Arial"/>
          <w:sz w:val="22"/>
          <w:szCs w:val="22"/>
        </w:rPr>
        <w:t xml:space="preserve"> “</w:t>
      </w:r>
      <w:proofErr w:type="spellStart"/>
      <w:r w:rsidR="00F636EF" w:rsidRPr="006810F3">
        <w:rPr>
          <w:rFonts w:cs="Arial"/>
          <w:bCs/>
          <w:i/>
          <w:iCs/>
          <w:color w:val="auto"/>
          <w:sz w:val="22"/>
          <w:szCs w:val="22"/>
        </w:rPr>
        <w:t>Kestrel</w:t>
      </w:r>
      <w:proofErr w:type="spellEnd"/>
      <w:r w:rsidR="00F636EF" w:rsidRPr="006810F3">
        <w:rPr>
          <w:rFonts w:cs="Arial"/>
          <w:bCs/>
          <w:i/>
          <w:iCs/>
          <w:color w:val="auto"/>
          <w:sz w:val="22"/>
          <w:szCs w:val="22"/>
        </w:rPr>
        <w:t xml:space="preserve"> Web Server</w:t>
      </w:r>
      <w:r w:rsidR="00F636EF" w:rsidRPr="006810F3">
        <w:rPr>
          <w:rFonts w:cs="Arial"/>
          <w:bCs/>
          <w:color w:val="auto"/>
          <w:sz w:val="22"/>
          <w:szCs w:val="22"/>
        </w:rPr>
        <w:t>”;</w:t>
      </w:r>
    </w:p>
    <w:p w14:paraId="2C605B36" w14:textId="77777777" w:rsidR="000E5D0B" w:rsidRDefault="000E5D0B" w:rsidP="00A07FB3">
      <w:pPr>
        <w:ind w:left="1134"/>
        <w:rPr>
          <w:rFonts w:cs="Arial"/>
          <w:bCs/>
          <w:color w:val="auto"/>
          <w:sz w:val="20"/>
        </w:rPr>
      </w:pPr>
    </w:p>
    <w:p w14:paraId="305220F1" w14:textId="64465FDE" w:rsidR="00110578" w:rsidRPr="006810F3" w:rsidRDefault="00F636EF" w:rsidP="00F636EF">
      <w:pPr>
        <w:ind w:left="1134"/>
        <w:rPr>
          <w:rFonts w:cs="Arial"/>
          <w:bCs/>
          <w:color w:val="auto"/>
          <w:sz w:val="22"/>
          <w:szCs w:val="22"/>
        </w:rPr>
      </w:pPr>
      <w:r w:rsidRPr="006810F3">
        <w:rPr>
          <w:rFonts w:cs="Arial"/>
          <w:sz w:val="22"/>
          <w:szCs w:val="22"/>
        </w:rPr>
        <w:sym w:font="Wingdings" w:char="F0A7"/>
      </w:r>
      <w:r w:rsidRPr="006810F3">
        <w:rPr>
          <w:rFonts w:cs="Arial"/>
          <w:bCs/>
          <w:color w:val="auto"/>
          <w:sz w:val="22"/>
          <w:szCs w:val="22"/>
        </w:rPr>
        <w:t xml:space="preserve"> </w:t>
      </w:r>
      <w:r w:rsidR="00AB05F0" w:rsidRPr="006810F3">
        <w:rPr>
          <w:rFonts w:cs="Arial"/>
          <w:bCs/>
          <w:color w:val="auto"/>
          <w:sz w:val="22"/>
          <w:szCs w:val="22"/>
        </w:rPr>
        <w:t>Configura</w:t>
      </w:r>
      <w:r w:rsidR="00CA14B8">
        <w:rPr>
          <w:rFonts w:cs="Arial"/>
          <w:bCs/>
          <w:color w:val="auto"/>
          <w:sz w:val="22"/>
          <w:szCs w:val="22"/>
        </w:rPr>
        <w:t xml:space="preserve">r </w:t>
      </w:r>
      <w:r w:rsidR="00AB05F0" w:rsidRPr="006810F3">
        <w:rPr>
          <w:rFonts w:cs="Arial"/>
          <w:bCs/>
          <w:color w:val="auto"/>
          <w:sz w:val="22"/>
          <w:szCs w:val="22"/>
        </w:rPr>
        <w:t xml:space="preserve">portas http e https (certificado gerado pelo </w:t>
      </w:r>
      <w:proofErr w:type="spellStart"/>
      <w:r w:rsidR="00AB05F0" w:rsidRPr="006810F3">
        <w:rPr>
          <w:rFonts w:cs="Arial"/>
          <w:bCs/>
          <w:color w:val="auto"/>
          <w:sz w:val="22"/>
          <w:szCs w:val="22"/>
        </w:rPr>
        <w:t>Kestrel</w:t>
      </w:r>
      <w:proofErr w:type="spellEnd"/>
      <w:r w:rsidR="00AB05F0" w:rsidRPr="006810F3">
        <w:rPr>
          <w:rFonts w:cs="Arial"/>
          <w:bCs/>
          <w:color w:val="auto"/>
          <w:sz w:val="22"/>
          <w:szCs w:val="22"/>
        </w:rPr>
        <w:t>)</w:t>
      </w:r>
      <w:r w:rsidR="006810F3">
        <w:rPr>
          <w:rFonts w:cs="Arial"/>
          <w:bCs/>
          <w:color w:val="auto"/>
          <w:sz w:val="22"/>
          <w:szCs w:val="22"/>
        </w:rPr>
        <w:t>: A</w:t>
      </w:r>
      <w:r w:rsidR="00AB05F0" w:rsidRPr="006810F3">
        <w:rPr>
          <w:rFonts w:cs="Arial"/>
          <w:bCs/>
          <w:color w:val="auto"/>
          <w:sz w:val="22"/>
          <w:szCs w:val="22"/>
        </w:rPr>
        <w:t>dicionar a linha</w:t>
      </w:r>
      <w:r w:rsidR="00D205A3" w:rsidRPr="006810F3">
        <w:rPr>
          <w:rFonts w:cs="Arial"/>
          <w:bCs/>
          <w:color w:val="auto"/>
          <w:sz w:val="22"/>
          <w:szCs w:val="22"/>
        </w:rPr>
        <w:t xml:space="preserve"> com os endereços desejados separador por “;”, segue exemplo</w:t>
      </w:r>
      <w:r w:rsidR="00212465" w:rsidRPr="00212465">
        <w:rPr>
          <w:rFonts w:cs="Arial"/>
          <w:bCs/>
          <w:color w:val="auto"/>
          <w:sz w:val="22"/>
          <w:szCs w:val="22"/>
        </w:rPr>
        <w:t xml:space="preserve"> </w:t>
      </w:r>
      <w:r w:rsidR="00212465" w:rsidRPr="00212465">
        <w:rPr>
          <w:rFonts w:cs="Arial"/>
          <w:sz w:val="22"/>
          <w:szCs w:val="22"/>
        </w:rPr>
        <w:t>arquivo “</w:t>
      </w:r>
      <w:proofErr w:type="spellStart"/>
      <w:r w:rsidR="00212465" w:rsidRPr="00212465">
        <w:rPr>
          <w:rFonts w:cs="Arial"/>
          <w:i/>
          <w:iCs/>
          <w:sz w:val="22"/>
          <w:szCs w:val="22"/>
        </w:rPr>
        <w:t>appsettings.json</w:t>
      </w:r>
      <w:proofErr w:type="spellEnd"/>
      <w:r w:rsidR="00212465" w:rsidRPr="00212465">
        <w:rPr>
          <w:rFonts w:cs="Arial"/>
          <w:sz w:val="22"/>
          <w:szCs w:val="22"/>
        </w:rPr>
        <w:t>”</w:t>
      </w:r>
      <w:r w:rsidR="00EE048A" w:rsidRPr="00212465">
        <w:rPr>
          <w:rFonts w:cs="Arial"/>
          <w:bCs/>
          <w:color w:val="auto"/>
          <w:sz w:val="22"/>
          <w:szCs w:val="22"/>
        </w:rPr>
        <w:t>:</w:t>
      </w:r>
    </w:p>
    <w:p w14:paraId="1FC818FD" w14:textId="77777777" w:rsidR="00622DF3" w:rsidRPr="00622DF3" w:rsidRDefault="00622DF3" w:rsidP="00622DF3">
      <w:pPr>
        <w:ind w:left="1701"/>
        <w:rPr>
          <w:rFonts w:cs="Arial"/>
          <w:bCs/>
          <w:color w:val="0070C0"/>
          <w:sz w:val="16"/>
          <w:szCs w:val="16"/>
        </w:rPr>
      </w:pPr>
      <w:r w:rsidRPr="00622DF3">
        <w:rPr>
          <w:rFonts w:cs="Arial"/>
          <w:bCs/>
          <w:color w:val="0070C0"/>
          <w:sz w:val="16"/>
          <w:szCs w:val="16"/>
        </w:rPr>
        <w:t>{</w:t>
      </w:r>
    </w:p>
    <w:p w14:paraId="17BED032" w14:textId="77777777" w:rsidR="00622DF3" w:rsidRPr="00622DF3" w:rsidRDefault="00622DF3" w:rsidP="00622DF3">
      <w:pPr>
        <w:ind w:left="1701"/>
        <w:rPr>
          <w:rFonts w:cs="Arial"/>
          <w:bCs/>
          <w:color w:val="0070C0"/>
          <w:sz w:val="16"/>
          <w:szCs w:val="16"/>
        </w:rPr>
      </w:pPr>
      <w:r w:rsidRPr="00622DF3">
        <w:rPr>
          <w:rFonts w:cs="Arial"/>
          <w:bCs/>
          <w:color w:val="0070C0"/>
          <w:sz w:val="16"/>
          <w:szCs w:val="16"/>
        </w:rPr>
        <w:t xml:space="preserve">   "JWT": {</w:t>
      </w:r>
    </w:p>
    <w:p w14:paraId="0E45DBF1" w14:textId="77777777" w:rsidR="00622DF3" w:rsidRPr="00622DF3" w:rsidRDefault="00622DF3" w:rsidP="00622DF3">
      <w:pPr>
        <w:ind w:left="1701"/>
        <w:rPr>
          <w:rFonts w:cs="Arial"/>
          <w:bCs/>
          <w:color w:val="0070C0"/>
          <w:sz w:val="16"/>
          <w:szCs w:val="16"/>
        </w:rPr>
      </w:pPr>
      <w:r w:rsidRPr="00622DF3">
        <w:rPr>
          <w:rFonts w:cs="Arial"/>
          <w:bCs/>
          <w:color w:val="0070C0"/>
          <w:sz w:val="16"/>
          <w:szCs w:val="16"/>
        </w:rPr>
        <w:t xml:space="preserve">      "</w:t>
      </w:r>
      <w:proofErr w:type="spellStart"/>
      <w:r w:rsidRPr="00622DF3">
        <w:rPr>
          <w:rFonts w:cs="Arial"/>
          <w:bCs/>
          <w:color w:val="0070C0"/>
          <w:sz w:val="16"/>
          <w:szCs w:val="16"/>
        </w:rPr>
        <w:t>Secret</w:t>
      </w:r>
      <w:proofErr w:type="spellEnd"/>
      <w:r w:rsidRPr="00622DF3">
        <w:rPr>
          <w:rFonts w:cs="Arial"/>
          <w:bCs/>
          <w:color w:val="0070C0"/>
          <w:sz w:val="16"/>
          <w:szCs w:val="16"/>
        </w:rPr>
        <w:t>": "D5A49C08F6383A5BA97E4158EA34631BA69D968FDEB15FF738ADCA1F73A8D8DA",</w:t>
      </w:r>
    </w:p>
    <w:p w14:paraId="291374DC" w14:textId="77777777" w:rsidR="00622DF3" w:rsidRPr="00622DF3" w:rsidRDefault="00622DF3" w:rsidP="00622DF3">
      <w:pPr>
        <w:ind w:left="1701"/>
        <w:rPr>
          <w:rFonts w:cs="Arial"/>
          <w:bCs/>
          <w:color w:val="0070C0"/>
          <w:sz w:val="16"/>
          <w:szCs w:val="16"/>
        </w:rPr>
      </w:pPr>
      <w:r w:rsidRPr="00622DF3">
        <w:rPr>
          <w:rFonts w:cs="Arial"/>
          <w:bCs/>
          <w:color w:val="0070C0"/>
          <w:sz w:val="16"/>
          <w:szCs w:val="16"/>
        </w:rPr>
        <w:t xml:space="preserve">      "</w:t>
      </w:r>
      <w:proofErr w:type="spellStart"/>
      <w:r w:rsidRPr="00622DF3">
        <w:rPr>
          <w:rFonts w:cs="Arial"/>
          <w:bCs/>
          <w:color w:val="0070C0"/>
          <w:sz w:val="16"/>
          <w:szCs w:val="16"/>
        </w:rPr>
        <w:t>HoursToExpire</w:t>
      </w:r>
      <w:proofErr w:type="spellEnd"/>
      <w:r w:rsidRPr="00622DF3">
        <w:rPr>
          <w:rFonts w:cs="Arial"/>
          <w:bCs/>
          <w:color w:val="0070C0"/>
          <w:sz w:val="16"/>
          <w:szCs w:val="16"/>
        </w:rPr>
        <w:t>": 24</w:t>
      </w:r>
    </w:p>
    <w:p w14:paraId="6A76DA43" w14:textId="77777777" w:rsidR="00622DF3" w:rsidRPr="00622DF3" w:rsidRDefault="00622DF3" w:rsidP="00622DF3">
      <w:pPr>
        <w:ind w:left="1701"/>
        <w:rPr>
          <w:rFonts w:cs="Arial"/>
          <w:bCs/>
          <w:color w:val="0070C0"/>
          <w:sz w:val="16"/>
          <w:szCs w:val="16"/>
        </w:rPr>
      </w:pPr>
      <w:r w:rsidRPr="00622DF3">
        <w:rPr>
          <w:rFonts w:cs="Arial"/>
          <w:bCs/>
          <w:color w:val="0070C0"/>
          <w:sz w:val="16"/>
          <w:szCs w:val="16"/>
        </w:rPr>
        <w:t xml:space="preserve">   },</w:t>
      </w:r>
    </w:p>
    <w:p w14:paraId="6CA01AF9" w14:textId="77777777" w:rsidR="00622DF3" w:rsidRPr="00622DF3" w:rsidRDefault="00622DF3" w:rsidP="00622DF3">
      <w:pPr>
        <w:ind w:left="1701"/>
        <w:rPr>
          <w:rFonts w:cs="Arial"/>
          <w:bCs/>
          <w:color w:val="0070C0"/>
          <w:sz w:val="16"/>
          <w:szCs w:val="16"/>
        </w:rPr>
      </w:pPr>
      <w:r w:rsidRPr="00622DF3">
        <w:rPr>
          <w:rFonts w:cs="Arial"/>
          <w:bCs/>
          <w:color w:val="0070C0"/>
          <w:sz w:val="16"/>
          <w:szCs w:val="16"/>
        </w:rPr>
        <w:t xml:space="preserve">   "</w:t>
      </w:r>
      <w:proofErr w:type="spellStart"/>
      <w:r w:rsidRPr="00622DF3">
        <w:rPr>
          <w:rFonts w:cs="Arial"/>
          <w:bCs/>
          <w:color w:val="0070C0"/>
          <w:sz w:val="16"/>
          <w:szCs w:val="16"/>
        </w:rPr>
        <w:t>ConnectionStrings</w:t>
      </w:r>
      <w:proofErr w:type="spellEnd"/>
      <w:r w:rsidRPr="00622DF3">
        <w:rPr>
          <w:rFonts w:cs="Arial"/>
          <w:bCs/>
          <w:color w:val="0070C0"/>
          <w:sz w:val="16"/>
          <w:szCs w:val="16"/>
        </w:rPr>
        <w:t>": {</w:t>
      </w:r>
    </w:p>
    <w:p w14:paraId="5537AC1B" w14:textId="4E63478F" w:rsidR="00622DF3" w:rsidRPr="00622DF3" w:rsidRDefault="00622DF3" w:rsidP="00622DF3">
      <w:pPr>
        <w:ind w:left="1701"/>
        <w:rPr>
          <w:rFonts w:cs="Arial"/>
          <w:bCs/>
          <w:color w:val="0070C0"/>
          <w:sz w:val="16"/>
          <w:szCs w:val="16"/>
        </w:rPr>
      </w:pPr>
      <w:r w:rsidRPr="00622DF3">
        <w:rPr>
          <w:rFonts w:cs="Arial"/>
          <w:bCs/>
          <w:color w:val="0070C0"/>
          <w:sz w:val="16"/>
          <w:szCs w:val="16"/>
        </w:rPr>
        <w:t xml:space="preserve">      "</w:t>
      </w:r>
      <w:proofErr w:type="spellStart"/>
      <w:r w:rsidRPr="00622DF3">
        <w:rPr>
          <w:rFonts w:cs="Arial"/>
          <w:bCs/>
          <w:color w:val="0070C0"/>
          <w:sz w:val="16"/>
          <w:szCs w:val="16"/>
        </w:rPr>
        <w:t>DefaultConnectionMySQL</w:t>
      </w:r>
      <w:proofErr w:type="spellEnd"/>
      <w:r w:rsidRPr="00622DF3">
        <w:rPr>
          <w:rFonts w:cs="Arial"/>
          <w:bCs/>
          <w:color w:val="0070C0"/>
          <w:sz w:val="16"/>
          <w:szCs w:val="16"/>
        </w:rPr>
        <w:t>": "Server=127.0.0.1;Port=3306;Database=</w:t>
      </w:r>
      <w:r w:rsidR="005428A4" w:rsidRPr="005428A4">
        <w:rPr>
          <w:rFonts w:cs="Arial"/>
          <w:bCs/>
          <w:color w:val="0070C0"/>
          <w:sz w:val="16"/>
          <w:szCs w:val="16"/>
        </w:rPr>
        <w:t>CMAStreamerFeed</w:t>
      </w:r>
      <w:r w:rsidRPr="00622DF3">
        <w:rPr>
          <w:rFonts w:cs="Arial"/>
          <w:bCs/>
          <w:color w:val="0070C0"/>
          <w:sz w:val="16"/>
          <w:szCs w:val="16"/>
        </w:rPr>
        <w:t>;Uid=dev;Pwd=123;"</w:t>
      </w:r>
    </w:p>
    <w:p w14:paraId="53D26624" w14:textId="77777777" w:rsidR="00622DF3" w:rsidRPr="00622DF3" w:rsidRDefault="00622DF3" w:rsidP="00622DF3">
      <w:pPr>
        <w:ind w:left="1701"/>
        <w:rPr>
          <w:rFonts w:cs="Arial"/>
          <w:bCs/>
          <w:color w:val="0070C0"/>
          <w:sz w:val="16"/>
          <w:szCs w:val="16"/>
        </w:rPr>
      </w:pPr>
      <w:r w:rsidRPr="00622DF3">
        <w:rPr>
          <w:rFonts w:cs="Arial"/>
          <w:bCs/>
          <w:color w:val="0070C0"/>
          <w:sz w:val="16"/>
          <w:szCs w:val="16"/>
        </w:rPr>
        <w:t xml:space="preserve">   },</w:t>
      </w:r>
    </w:p>
    <w:p w14:paraId="49A56737" w14:textId="77777777" w:rsidR="00622DF3" w:rsidRPr="00622DF3" w:rsidRDefault="00622DF3" w:rsidP="00622DF3">
      <w:pPr>
        <w:ind w:left="1701"/>
        <w:rPr>
          <w:rFonts w:cs="Arial"/>
          <w:bCs/>
          <w:color w:val="0070C0"/>
          <w:sz w:val="16"/>
          <w:szCs w:val="16"/>
        </w:rPr>
      </w:pPr>
      <w:r w:rsidRPr="00622DF3">
        <w:rPr>
          <w:rFonts w:cs="Arial"/>
          <w:bCs/>
          <w:color w:val="0070C0"/>
          <w:sz w:val="16"/>
          <w:szCs w:val="16"/>
        </w:rPr>
        <w:t xml:space="preserve">   "Cache": {</w:t>
      </w:r>
    </w:p>
    <w:p w14:paraId="697597A6" w14:textId="77777777" w:rsidR="00622DF3" w:rsidRPr="00622DF3" w:rsidRDefault="00622DF3" w:rsidP="00622DF3">
      <w:pPr>
        <w:ind w:left="1701"/>
        <w:rPr>
          <w:rFonts w:cs="Arial"/>
          <w:bCs/>
          <w:color w:val="0070C0"/>
          <w:sz w:val="16"/>
          <w:szCs w:val="16"/>
        </w:rPr>
      </w:pPr>
      <w:r w:rsidRPr="00622DF3">
        <w:rPr>
          <w:rFonts w:cs="Arial"/>
          <w:bCs/>
          <w:color w:val="0070C0"/>
          <w:sz w:val="16"/>
          <w:szCs w:val="16"/>
        </w:rPr>
        <w:t xml:space="preserve">      "</w:t>
      </w:r>
      <w:proofErr w:type="spellStart"/>
      <w:r w:rsidRPr="00622DF3">
        <w:rPr>
          <w:rFonts w:cs="Arial"/>
          <w:bCs/>
          <w:color w:val="0070C0"/>
          <w:sz w:val="16"/>
          <w:szCs w:val="16"/>
        </w:rPr>
        <w:t>Template</w:t>
      </w:r>
      <w:proofErr w:type="spellEnd"/>
      <w:r w:rsidRPr="00622DF3">
        <w:rPr>
          <w:rFonts w:cs="Arial"/>
          <w:bCs/>
          <w:color w:val="0070C0"/>
          <w:sz w:val="16"/>
          <w:szCs w:val="16"/>
        </w:rPr>
        <w:t>": {</w:t>
      </w:r>
    </w:p>
    <w:p w14:paraId="5F47A002" w14:textId="77777777" w:rsidR="00622DF3" w:rsidRPr="00622DF3" w:rsidRDefault="00622DF3" w:rsidP="00622DF3">
      <w:pPr>
        <w:ind w:left="1701"/>
        <w:rPr>
          <w:rFonts w:cs="Arial"/>
          <w:bCs/>
          <w:color w:val="0070C0"/>
          <w:sz w:val="16"/>
          <w:szCs w:val="16"/>
        </w:rPr>
      </w:pPr>
      <w:r w:rsidRPr="00622DF3">
        <w:rPr>
          <w:rFonts w:cs="Arial"/>
          <w:bCs/>
          <w:color w:val="0070C0"/>
          <w:sz w:val="16"/>
          <w:szCs w:val="16"/>
        </w:rPr>
        <w:t xml:space="preserve">         "</w:t>
      </w:r>
      <w:proofErr w:type="spellStart"/>
      <w:r w:rsidRPr="00622DF3">
        <w:rPr>
          <w:rFonts w:cs="Arial"/>
          <w:bCs/>
          <w:color w:val="0070C0"/>
          <w:sz w:val="16"/>
          <w:szCs w:val="16"/>
        </w:rPr>
        <w:t>SlidingExpirationMinutes</w:t>
      </w:r>
      <w:proofErr w:type="spellEnd"/>
      <w:r w:rsidRPr="00622DF3">
        <w:rPr>
          <w:rFonts w:cs="Arial"/>
          <w:bCs/>
          <w:color w:val="0070C0"/>
          <w:sz w:val="16"/>
          <w:szCs w:val="16"/>
        </w:rPr>
        <w:t>": 1</w:t>
      </w:r>
    </w:p>
    <w:p w14:paraId="59D24B5C" w14:textId="77777777" w:rsidR="00622DF3" w:rsidRPr="00622DF3" w:rsidRDefault="00622DF3" w:rsidP="00622DF3">
      <w:pPr>
        <w:ind w:left="1701"/>
        <w:rPr>
          <w:rFonts w:cs="Arial"/>
          <w:bCs/>
          <w:color w:val="0070C0"/>
          <w:sz w:val="16"/>
          <w:szCs w:val="16"/>
        </w:rPr>
      </w:pPr>
      <w:r w:rsidRPr="00622DF3">
        <w:rPr>
          <w:rFonts w:cs="Arial"/>
          <w:bCs/>
          <w:color w:val="0070C0"/>
          <w:sz w:val="16"/>
          <w:szCs w:val="16"/>
        </w:rPr>
        <w:t xml:space="preserve">      }</w:t>
      </w:r>
    </w:p>
    <w:p w14:paraId="563452C0" w14:textId="7B1C20B0" w:rsidR="00223928" w:rsidRDefault="00622DF3" w:rsidP="00223928">
      <w:pPr>
        <w:ind w:left="1701"/>
        <w:rPr>
          <w:rFonts w:cs="Arial"/>
          <w:bCs/>
          <w:color w:val="0070C0"/>
          <w:sz w:val="16"/>
          <w:szCs w:val="16"/>
        </w:rPr>
      </w:pPr>
      <w:r w:rsidRPr="00622DF3">
        <w:rPr>
          <w:rFonts w:cs="Arial"/>
          <w:bCs/>
          <w:color w:val="0070C0"/>
          <w:sz w:val="16"/>
          <w:szCs w:val="16"/>
        </w:rPr>
        <w:t xml:space="preserve">   }</w:t>
      </w:r>
      <w:r w:rsidR="00223928">
        <w:rPr>
          <w:rFonts w:cs="Arial"/>
          <w:bCs/>
          <w:color w:val="0070C0"/>
          <w:sz w:val="16"/>
          <w:szCs w:val="16"/>
        </w:rPr>
        <w:t>,</w:t>
      </w:r>
    </w:p>
    <w:p w14:paraId="3057629F" w14:textId="77777777" w:rsidR="00223928" w:rsidRPr="00687380" w:rsidRDefault="00223928" w:rsidP="00223928">
      <w:pPr>
        <w:ind w:left="1701"/>
        <w:rPr>
          <w:rFonts w:cs="Arial"/>
          <w:bCs/>
          <w:color w:val="0070C0"/>
          <w:sz w:val="16"/>
          <w:szCs w:val="16"/>
        </w:rPr>
      </w:pPr>
      <w:r w:rsidRPr="00C61143">
        <w:rPr>
          <w:rFonts w:cs="Arial"/>
          <w:bCs/>
          <w:color w:val="0070C0"/>
          <w:sz w:val="16"/>
          <w:szCs w:val="16"/>
        </w:rPr>
        <w:t xml:space="preserve">   </w:t>
      </w:r>
      <w:r w:rsidRPr="00687380">
        <w:rPr>
          <w:rFonts w:cs="Arial"/>
          <w:bCs/>
          <w:color w:val="0070C0"/>
          <w:sz w:val="16"/>
          <w:szCs w:val="16"/>
        </w:rPr>
        <w:t>"</w:t>
      </w:r>
      <w:proofErr w:type="spellStart"/>
      <w:r w:rsidRPr="00687380">
        <w:rPr>
          <w:rFonts w:cs="Arial"/>
          <w:bCs/>
          <w:color w:val="0070C0"/>
          <w:sz w:val="16"/>
          <w:szCs w:val="16"/>
        </w:rPr>
        <w:t>IPAddress</w:t>
      </w:r>
      <w:r>
        <w:rPr>
          <w:rFonts w:cs="Arial"/>
          <w:bCs/>
          <w:color w:val="0070C0"/>
          <w:sz w:val="16"/>
          <w:szCs w:val="16"/>
        </w:rPr>
        <w:t>Filter</w:t>
      </w:r>
      <w:r w:rsidRPr="00687380">
        <w:rPr>
          <w:rFonts w:cs="Arial"/>
          <w:bCs/>
          <w:color w:val="0070C0"/>
          <w:sz w:val="16"/>
          <w:szCs w:val="16"/>
        </w:rPr>
        <w:t>Configuration</w:t>
      </w:r>
      <w:proofErr w:type="spellEnd"/>
      <w:r w:rsidRPr="00687380">
        <w:rPr>
          <w:rFonts w:cs="Arial"/>
          <w:bCs/>
          <w:color w:val="0070C0"/>
          <w:sz w:val="16"/>
          <w:szCs w:val="16"/>
        </w:rPr>
        <w:t>": {</w:t>
      </w:r>
    </w:p>
    <w:p w14:paraId="236F438F" w14:textId="77777777" w:rsidR="00223928" w:rsidRPr="00687380" w:rsidRDefault="00223928" w:rsidP="00223928">
      <w:pPr>
        <w:ind w:left="1701"/>
        <w:rPr>
          <w:rFonts w:cs="Arial"/>
          <w:bCs/>
          <w:color w:val="0070C0"/>
          <w:sz w:val="16"/>
          <w:szCs w:val="16"/>
        </w:rPr>
      </w:pPr>
      <w:r w:rsidRPr="00C61143">
        <w:rPr>
          <w:rFonts w:cs="Arial"/>
          <w:bCs/>
          <w:color w:val="0070C0"/>
          <w:sz w:val="16"/>
          <w:szCs w:val="16"/>
        </w:rPr>
        <w:t xml:space="preserve">      </w:t>
      </w:r>
      <w:r w:rsidRPr="00687380">
        <w:rPr>
          <w:rFonts w:cs="Arial"/>
          <w:bCs/>
          <w:color w:val="0070C0"/>
          <w:sz w:val="16"/>
          <w:szCs w:val="16"/>
        </w:rPr>
        <w:t>"</w:t>
      </w:r>
      <w:proofErr w:type="spellStart"/>
      <w:r w:rsidRPr="00687380">
        <w:rPr>
          <w:rFonts w:cs="Arial"/>
          <w:bCs/>
          <w:color w:val="0070C0"/>
          <w:sz w:val="16"/>
          <w:szCs w:val="16"/>
        </w:rPr>
        <w:t>AuthorizedIPAddresses</w:t>
      </w:r>
      <w:proofErr w:type="spellEnd"/>
      <w:r w:rsidRPr="00687380">
        <w:rPr>
          <w:rFonts w:cs="Arial"/>
          <w:bCs/>
          <w:color w:val="0070C0"/>
          <w:sz w:val="16"/>
          <w:szCs w:val="16"/>
        </w:rPr>
        <w:t>": ["*"]</w:t>
      </w:r>
    </w:p>
    <w:p w14:paraId="73A1F211" w14:textId="011F06BD" w:rsidR="00622DF3" w:rsidRPr="00622DF3" w:rsidRDefault="00223928" w:rsidP="00223928">
      <w:pPr>
        <w:ind w:left="1701"/>
        <w:rPr>
          <w:rFonts w:cs="Arial"/>
          <w:bCs/>
          <w:color w:val="0070C0"/>
          <w:sz w:val="16"/>
          <w:szCs w:val="16"/>
        </w:rPr>
      </w:pPr>
      <w:r w:rsidRPr="00C61143">
        <w:rPr>
          <w:rFonts w:cs="Arial"/>
          <w:bCs/>
          <w:color w:val="0070C0"/>
          <w:sz w:val="16"/>
          <w:szCs w:val="16"/>
        </w:rPr>
        <w:t xml:space="preserve">   </w:t>
      </w:r>
      <w:r w:rsidRPr="00687380">
        <w:rPr>
          <w:rFonts w:cs="Arial"/>
          <w:bCs/>
          <w:color w:val="0070C0"/>
          <w:sz w:val="16"/>
          <w:szCs w:val="16"/>
        </w:rPr>
        <w:t>}</w:t>
      </w:r>
      <w:r w:rsidR="00622DF3" w:rsidRPr="002C358E">
        <w:rPr>
          <w:rFonts w:cs="Arial"/>
          <w:bCs/>
          <w:color w:val="0070C0"/>
          <w:sz w:val="16"/>
          <w:szCs w:val="16"/>
          <w:highlight w:val="yellow"/>
        </w:rPr>
        <w:t>,</w:t>
      </w:r>
    </w:p>
    <w:p w14:paraId="26D07ABA" w14:textId="77777777" w:rsidR="00622DF3" w:rsidRPr="00212465" w:rsidRDefault="00622DF3" w:rsidP="00622DF3">
      <w:pPr>
        <w:ind w:left="1701"/>
        <w:rPr>
          <w:rFonts w:cs="Arial"/>
          <w:b/>
          <w:color w:val="0070C0"/>
          <w:sz w:val="16"/>
          <w:szCs w:val="16"/>
        </w:rPr>
      </w:pPr>
      <w:r w:rsidRPr="00212465">
        <w:rPr>
          <w:rFonts w:cs="Arial"/>
          <w:b/>
          <w:color w:val="0070C0"/>
          <w:sz w:val="16"/>
          <w:szCs w:val="16"/>
        </w:rPr>
        <w:t xml:space="preserve">   </w:t>
      </w:r>
      <w:r w:rsidRPr="00212465">
        <w:rPr>
          <w:rFonts w:cs="Arial"/>
          <w:b/>
          <w:color w:val="0070C0"/>
          <w:sz w:val="16"/>
          <w:szCs w:val="16"/>
          <w:highlight w:val="yellow"/>
        </w:rPr>
        <w:t>"</w:t>
      </w:r>
      <w:proofErr w:type="spellStart"/>
      <w:r w:rsidRPr="00212465">
        <w:rPr>
          <w:rFonts w:cs="Arial"/>
          <w:b/>
          <w:color w:val="0070C0"/>
          <w:sz w:val="16"/>
          <w:szCs w:val="16"/>
          <w:highlight w:val="yellow"/>
        </w:rPr>
        <w:t>Urls</w:t>
      </w:r>
      <w:proofErr w:type="spellEnd"/>
      <w:r w:rsidRPr="00212465">
        <w:rPr>
          <w:rFonts w:cs="Arial"/>
          <w:b/>
          <w:color w:val="0070C0"/>
          <w:sz w:val="16"/>
          <w:szCs w:val="16"/>
          <w:highlight w:val="yellow"/>
        </w:rPr>
        <w:t>": "http://localhost:8083;https://localhost:8443"</w:t>
      </w:r>
    </w:p>
    <w:p w14:paraId="66F9F5C9" w14:textId="6A3CF990" w:rsidR="00A07FB3" w:rsidRDefault="00622DF3" w:rsidP="00622DF3">
      <w:pPr>
        <w:ind w:left="1701"/>
        <w:rPr>
          <w:rFonts w:cs="Arial"/>
          <w:bCs/>
          <w:color w:val="auto"/>
          <w:sz w:val="20"/>
        </w:rPr>
      </w:pPr>
      <w:r w:rsidRPr="00622DF3">
        <w:rPr>
          <w:rFonts w:cs="Arial"/>
          <w:bCs/>
          <w:color w:val="0070C0"/>
          <w:sz w:val="16"/>
          <w:szCs w:val="16"/>
        </w:rPr>
        <w:t>}</w:t>
      </w:r>
    </w:p>
    <w:p w14:paraId="56A780D1" w14:textId="77777777" w:rsidR="00F636EF" w:rsidRDefault="00F636EF" w:rsidP="00CA14B8">
      <w:pPr>
        <w:ind w:left="1134"/>
        <w:rPr>
          <w:rFonts w:cs="Arial"/>
          <w:bCs/>
          <w:color w:val="auto"/>
          <w:sz w:val="20"/>
        </w:rPr>
      </w:pPr>
    </w:p>
    <w:p w14:paraId="6C5B6351" w14:textId="2FA68DE4" w:rsidR="00A07FB3" w:rsidRPr="006810F3" w:rsidRDefault="00F636EF" w:rsidP="00F636EF">
      <w:pPr>
        <w:ind w:left="1134"/>
        <w:rPr>
          <w:rFonts w:cs="Arial"/>
          <w:bCs/>
          <w:color w:val="auto"/>
          <w:sz w:val="22"/>
          <w:szCs w:val="22"/>
        </w:rPr>
      </w:pPr>
      <w:r w:rsidRPr="006810F3">
        <w:rPr>
          <w:rFonts w:cs="Arial"/>
          <w:sz w:val="22"/>
          <w:szCs w:val="22"/>
        </w:rPr>
        <w:sym w:font="Wingdings" w:char="F0A7"/>
      </w:r>
      <w:r w:rsidRPr="006810F3">
        <w:rPr>
          <w:rFonts w:cs="Arial"/>
          <w:sz w:val="22"/>
          <w:szCs w:val="22"/>
        </w:rPr>
        <w:t xml:space="preserve"> </w:t>
      </w:r>
      <w:r w:rsidR="006810F3">
        <w:rPr>
          <w:rFonts w:cs="Arial"/>
          <w:sz w:val="22"/>
          <w:szCs w:val="22"/>
        </w:rPr>
        <w:t>C</w:t>
      </w:r>
      <w:r w:rsidRPr="006810F3">
        <w:rPr>
          <w:rFonts w:cs="Arial"/>
          <w:sz w:val="22"/>
          <w:szCs w:val="22"/>
        </w:rPr>
        <w:t>onfigura</w:t>
      </w:r>
      <w:r w:rsidR="00CA14B8">
        <w:rPr>
          <w:rFonts w:cs="Arial"/>
          <w:sz w:val="22"/>
          <w:szCs w:val="22"/>
        </w:rPr>
        <w:t xml:space="preserve">r </w:t>
      </w:r>
      <w:r w:rsidR="00EE048A" w:rsidRPr="006810F3">
        <w:rPr>
          <w:rFonts w:cs="Arial"/>
          <w:bCs/>
          <w:color w:val="auto"/>
          <w:sz w:val="22"/>
          <w:szCs w:val="22"/>
        </w:rPr>
        <w:t>ce</w:t>
      </w:r>
      <w:r w:rsidR="00A07FB3" w:rsidRPr="006810F3">
        <w:rPr>
          <w:rFonts w:cs="Arial"/>
          <w:bCs/>
          <w:color w:val="auto"/>
          <w:sz w:val="22"/>
          <w:szCs w:val="22"/>
        </w:rPr>
        <w:t xml:space="preserve">rtificado SSL </w:t>
      </w:r>
      <w:r w:rsidR="00AB05F0" w:rsidRPr="006810F3">
        <w:rPr>
          <w:rFonts w:cs="Arial"/>
          <w:bCs/>
          <w:color w:val="auto"/>
          <w:sz w:val="22"/>
          <w:szCs w:val="22"/>
        </w:rPr>
        <w:t>próprio</w:t>
      </w:r>
      <w:r w:rsidR="006810F3">
        <w:rPr>
          <w:rFonts w:cs="Arial"/>
          <w:bCs/>
          <w:color w:val="auto"/>
          <w:sz w:val="22"/>
          <w:szCs w:val="22"/>
        </w:rPr>
        <w:t>: A</w:t>
      </w:r>
      <w:r w:rsidR="00AB05F0" w:rsidRPr="006810F3">
        <w:rPr>
          <w:rFonts w:cs="Arial"/>
          <w:bCs/>
          <w:color w:val="auto"/>
          <w:sz w:val="22"/>
          <w:szCs w:val="22"/>
        </w:rPr>
        <w:t>dicionar as linhas</w:t>
      </w:r>
      <w:r w:rsidR="00AF0685" w:rsidRPr="006810F3">
        <w:rPr>
          <w:rFonts w:cs="Arial"/>
          <w:bCs/>
          <w:color w:val="auto"/>
          <w:sz w:val="22"/>
          <w:szCs w:val="22"/>
        </w:rPr>
        <w:t xml:space="preserve"> com os endereços </w:t>
      </w:r>
      <w:r w:rsidR="006810F3">
        <w:rPr>
          <w:rFonts w:cs="Arial"/>
          <w:bCs/>
          <w:color w:val="auto"/>
          <w:sz w:val="22"/>
          <w:szCs w:val="22"/>
        </w:rPr>
        <w:t xml:space="preserve">e certificados </w:t>
      </w:r>
      <w:r w:rsidR="00AF0685" w:rsidRPr="006810F3">
        <w:rPr>
          <w:rFonts w:cs="Arial"/>
          <w:bCs/>
          <w:color w:val="auto"/>
          <w:sz w:val="22"/>
          <w:szCs w:val="22"/>
        </w:rPr>
        <w:t>desejados separador por “,”</w:t>
      </w:r>
      <w:r w:rsidR="00CA14B8" w:rsidRPr="006810F3">
        <w:rPr>
          <w:rFonts w:cs="Arial"/>
          <w:bCs/>
          <w:color w:val="auto"/>
          <w:sz w:val="22"/>
          <w:szCs w:val="22"/>
        </w:rPr>
        <w:t>, segue exemplo</w:t>
      </w:r>
      <w:r w:rsidR="00212465" w:rsidRPr="00212465">
        <w:rPr>
          <w:rFonts w:cs="Arial"/>
          <w:bCs/>
          <w:color w:val="auto"/>
          <w:sz w:val="22"/>
          <w:szCs w:val="22"/>
        </w:rPr>
        <w:t xml:space="preserve"> </w:t>
      </w:r>
      <w:r w:rsidR="00212465" w:rsidRPr="00212465">
        <w:rPr>
          <w:rFonts w:cs="Arial"/>
          <w:sz w:val="22"/>
          <w:szCs w:val="22"/>
        </w:rPr>
        <w:t>arquivo “</w:t>
      </w:r>
      <w:proofErr w:type="spellStart"/>
      <w:r w:rsidR="00212465" w:rsidRPr="00212465">
        <w:rPr>
          <w:rFonts w:cs="Arial"/>
          <w:i/>
          <w:iCs/>
          <w:sz w:val="22"/>
          <w:szCs w:val="22"/>
        </w:rPr>
        <w:t>appsettings.json</w:t>
      </w:r>
      <w:proofErr w:type="spellEnd"/>
      <w:r w:rsidR="00212465" w:rsidRPr="00212465">
        <w:rPr>
          <w:rFonts w:cs="Arial"/>
          <w:sz w:val="22"/>
          <w:szCs w:val="22"/>
        </w:rPr>
        <w:t>”</w:t>
      </w:r>
      <w:r w:rsidR="00212465" w:rsidRPr="00212465">
        <w:rPr>
          <w:rFonts w:cs="Arial"/>
          <w:bCs/>
          <w:color w:val="auto"/>
          <w:sz w:val="22"/>
          <w:szCs w:val="22"/>
        </w:rPr>
        <w:t>:</w:t>
      </w:r>
    </w:p>
    <w:p w14:paraId="3D093A5B" w14:textId="77777777" w:rsidR="00212465" w:rsidRPr="00212465" w:rsidRDefault="00212465" w:rsidP="00212465">
      <w:pPr>
        <w:ind w:left="1701"/>
        <w:rPr>
          <w:rFonts w:cs="Arial"/>
          <w:bCs/>
          <w:color w:val="0070C0"/>
          <w:sz w:val="16"/>
          <w:szCs w:val="16"/>
        </w:rPr>
      </w:pPr>
      <w:r w:rsidRPr="00212465">
        <w:rPr>
          <w:rFonts w:cs="Arial"/>
          <w:bCs/>
          <w:color w:val="0070C0"/>
          <w:sz w:val="16"/>
          <w:szCs w:val="16"/>
        </w:rPr>
        <w:t>{</w:t>
      </w:r>
    </w:p>
    <w:p w14:paraId="6535747E" w14:textId="77777777" w:rsidR="00212465" w:rsidRPr="00212465" w:rsidRDefault="00212465" w:rsidP="00212465">
      <w:pPr>
        <w:ind w:left="1701"/>
        <w:rPr>
          <w:rFonts w:cs="Arial"/>
          <w:bCs/>
          <w:color w:val="0070C0"/>
          <w:sz w:val="16"/>
          <w:szCs w:val="16"/>
        </w:rPr>
      </w:pPr>
      <w:r w:rsidRPr="00212465">
        <w:rPr>
          <w:rFonts w:cs="Arial"/>
          <w:bCs/>
          <w:color w:val="0070C0"/>
          <w:sz w:val="16"/>
          <w:szCs w:val="16"/>
        </w:rPr>
        <w:t xml:space="preserve">   "JWT": {</w:t>
      </w:r>
    </w:p>
    <w:p w14:paraId="4EC2E262" w14:textId="77777777" w:rsidR="00212465" w:rsidRPr="00212465" w:rsidRDefault="00212465" w:rsidP="00212465">
      <w:pPr>
        <w:ind w:left="1701"/>
        <w:rPr>
          <w:rFonts w:cs="Arial"/>
          <w:bCs/>
          <w:color w:val="0070C0"/>
          <w:sz w:val="16"/>
          <w:szCs w:val="16"/>
        </w:rPr>
      </w:pPr>
      <w:r w:rsidRPr="00212465">
        <w:rPr>
          <w:rFonts w:cs="Arial"/>
          <w:bCs/>
          <w:color w:val="0070C0"/>
          <w:sz w:val="16"/>
          <w:szCs w:val="16"/>
        </w:rPr>
        <w:t xml:space="preserve">      "</w:t>
      </w:r>
      <w:proofErr w:type="spellStart"/>
      <w:r w:rsidRPr="00212465">
        <w:rPr>
          <w:rFonts w:cs="Arial"/>
          <w:bCs/>
          <w:color w:val="0070C0"/>
          <w:sz w:val="16"/>
          <w:szCs w:val="16"/>
        </w:rPr>
        <w:t>Secret</w:t>
      </w:r>
      <w:proofErr w:type="spellEnd"/>
      <w:r w:rsidRPr="00212465">
        <w:rPr>
          <w:rFonts w:cs="Arial"/>
          <w:bCs/>
          <w:color w:val="0070C0"/>
          <w:sz w:val="16"/>
          <w:szCs w:val="16"/>
        </w:rPr>
        <w:t>": "D5A49C08F6383A5BA97E4158EA34631BA69D968FDEB15FF738ADCA1F73A8D8DA",</w:t>
      </w:r>
    </w:p>
    <w:p w14:paraId="2573B6ED" w14:textId="77777777" w:rsidR="00212465" w:rsidRPr="00212465" w:rsidRDefault="00212465" w:rsidP="00212465">
      <w:pPr>
        <w:ind w:left="1701"/>
        <w:rPr>
          <w:rFonts w:cs="Arial"/>
          <w:bCs/>
          <w:color w:val="0070C0"/>
          <w:sz w:val="16"/>
          <w:szCs w:val="16"/>
        </w:rPr>
      </w:pPr>
      <w:r w:rsidRPr="00212465">
        <w:rPr>
          <w:rFonts w:cs="Arial"/>
          <w:bCs/>
          <w:color w:val="0070C0"/>
          <w:sz w:val="16"/>
          <w:szCs w:val="16"/>
        </w:rPr>
        <w:t xml:space="preserve">      "</w:t>
      </w:r>
      <w:proofErr w:type="spellStart"/>
      <w:r w:rsidRPr="00212465">
        <w:rPr>
          <w:rFonts w:cs="Arial"/>
          <w:bCs/>
          <w:color w:val="0070C0"/>
          <w:sz w:val="16"/>
          <w:szCs w:val="16"/>
        </w:rPr>
        <w:t>HoursToExpire</w:t>
      </w:r>
      <w:proofErr w:type="spellEnd"/>
      <w:r w:rsidRPr="00212465">
        <w:rPr>
          <w:rFonts w:cs="Arial"/>
          <w:bCs/>
          <w:color w:val="0070C0"/>
          <w:sz w:val="16"/>
          <w:szCs w:val="16"/>
        </w:rPr>
        <w:t>": 24</w:t>
      </w:r>
    </w:p>
    <w:p w14:paraId="633D5619" w14:textId="77777777" w:rsidR="00212465" w:rsidRPr="00212465" w:rsidRDefault="00212465" w:rsidP="00212465">
      <w:pPr>
        <w:ind w:left="1701"/>
        <w:rPr>
          <w:rFonts w:cs="Arial"/>
          <w:bCs/>
          <w:color w:val="0070C0"/>
          <w:sz w:val="16"/>
          <w:szCs w:val="16"/>
        </w:rPr>
      </w:pPr>
      <w:r w:rsidRPr="00212465">
        <w:rPr>
          <w:rFonts w:cs="Arial"/>
          <w:bCs/>
          <w:color w:val="0070C0"/>
          <w:sz w:val="16"/>
          <w:szCs w:val="16"/>
        </w:rPr>
        <w:t xml:space="preserve">   },</w:t>
      </w:r>
    </w:p>
    <w:p w14:paraId="431CD92B" w14:textId="77777777" w:rsidR="00212465" w:rsidRPr="00212465" w:rsidRDefault="00212465" w:rsidP="00212465">
      <w:pPr>
        <w:ind w:left="1701"/>
        <w:rPr>
          <w:rFonts w:cs="Arial"/>
          <w:bCs/>
          <w:color w:val="0070C0"/>
          <w:sz w:val="16"/>
          <w:szCs w:val="16"/>
        </w:rPr>
      </w:pPr>
      <w:r w:rsidRPr="00212465">
        <w:rPr>
          <w:rFonts w:cs="Arial"/>
          <w:bCs/>
          <w:color w:val="0070C0"/>
          <w:sz w:val="16"/>
          <w:szCs w:val="16"/>
        </w:rPr>
        <w:t xml:space="preserve">   "</w:t>
      </w:r>
      <w:proofErr w:type="spellStart"/>
      <w:r w:rsidRPr="00212465">
        <w:rPr>
          <w:rFonts w:cs="Arial"/>
          <w:bCs/>
          <w:color w:val="0070C0"/>
          <w:sz w:val="16"/>
          <w:szCs w:val="16"/>
        </w:rPr>
        <w:t>ConnectionStrings</w:t>
      </w:r>
      <w:proofErr w:type="spellEnd"/>
      <w:r w:rsidRPr="00212465">
        <w:rPr>
          <w:rFonts w:cs="Arial"/>
          <w:bCs/>
          <w:color w:val="0070C0"/>
          <w:sz w:val="16"/>
          <w:szCs w:val="16"/>
        </w:rPr>
        <w:t>": {</w:t>
      </w:r>
    </w:p>
    <w:p w14:paraId="44C42987" w14:textId="350D2314" w:rsidR="00212465" w:rsidRPr="00212465" w:rsidRDefault="00212465" w:rsidP="00212465">
      <w:pPr>
        <w:ind w:left="1701"/>
        <w:rPr>
          <w:rFonts w:cs="Arial"/>
          <w:bCs/>
          <w:color w:val="0070C0"/>
          <w:sz w:val="16"/>
          <w:szCs w:val="16"/>
        </w:rPr>
      </w:pPr>
      <w:r w:rsidRPr="00212465">
        <w:rPr>
          <w:rFonts w:cs="Arial"/>
          <w:bCs/>
          <w:color w:val="0070C0"/>
          <w:sz w:val="16"/>
          <w:szCs w:val="16"/>
        </w:rPr>
        <w:t xml:space="preserve">      "</w:t>
      </w:r>
      <w:proofErr w:type="spellStart"/>
      <w:r w:rsidRPr="00212465">
        <w:rPr>
          <w:rFonts w:cs="Arial"/>
          <w:bCs/>
          <w:color w:val="0070C0"/>
          <w:sz w:val="16"/>
          <w:szCs w:val="16"/>
        </w:rPr>
        <w:t>DefaultConnectionMySQL</w:t>
      </w:r>
      <w:proofErr w:type="spellEnd"/>
      <w:r w:rsidRPr="00212465">
        <w:rPr>
          <w:rFonts w:cs="Arial"/>
          <w:bCs/>
          <w:color w:val="0070C0"/>
          <w:sz w:val="16"/>
          <w:szCs w:val="16"/>
        </w:rPr>
        <w:t>": "Server=127.0.0.1;Port=3306;Database=</w:t>
      </w:r>
      <w:r w:rsidR="005428A4" w:rsidRPr="005428A4">
        <w:rPr>
          <w:rFonts w:cs="Arial"/>
          <w:bCs/>
          <w:color w:val="0070C0"/>
          <w:sz w:val="16"/>
          <w:szCs w:val="16"/>
        </w:rPr>
        <w:t>CMAStreamerFeed</w:t>
      </w:r>
      <w:r w:rsidRPr="00212465">
        <w:rPr>
          <w:rFonts w:cs="Arial"/>
          <w:bCs/>
          <w:color w:val="0070C0"/>
          <w:sz w:val="16"/>
          <w:szCs w:val="16"/>
        </w:rPr>
        <w:t>;Uid=dev;Pwd=123;"</w:t>
      </w:r>
    </w:p>
    <w:p w14:paraId="3479F0E4" w14:textId="77777777" w:rsidR="00212465" w:rsidRPr="00212465" w:rsidRDefault="00212465" w:rsidP="00212465">
      <w:pPr>
        <w:ind w:left="1701"/>
        <w:rPr>
          <w:rFonts w:cs="Arial"/>
          <w:bCs/>
          <w:color w:val="0070C0"/>
          <w:sz w:val="16"/>
          <w:szCs w:val="16"/>
        </w:rPr>
      </w:pPr>
      <w:r w:rsidRPr="00212465">
        <w:rPr>
          <w:rFonts w:cs="Arial"/>
          <w:bCs/>
          <w:color w:val="0070C0"/>
          <w:sz w:val="16"/>
          <w:szCs w:val="16"/>
        </w:rPr>
        <w:t xml:space="preserve">   },</w:t>
      </w:r>
    </w:p>
    <w:p w14:paraId="451B344B" w14:textId="77777777" w:rsidR="00212465" w:rsidRPr="00212465" w:rsidRDefault="00212465" w:rsidP="00212465">
      <w:pPr>
        <w:ind w:left="1701"/>
        <w:rPr>
          <w:rFonts w:cs="Arial"/>
          <w:bCs/>
          <w:color w:val="0070C0"/>
          <w:sz w:val="16"/>
          <w:szCs w:val="16"/>
        </w:rPr>
      </w:pPr>
      <w:r w:rsidRPr="00212465">
        <w:rPr>
          <w:rFonts w:cs="Arial"/>
          <w:bCs/>
          <w:color w:val="0070C0"/>
          <w:sz w:val="16"/>
          <w:szCs w:val="16"/>
        </w:rPr>
        <w:t xml:space="preserve">   "Cache": {</w:t>
      </w:r>
    </w:p>
    <w:p w14:paraId="3FB1F671" w14:textId="77777777" w:rsidR="00212465" w:rsidRPr="00212465" w:rsidRDefault="00212465" w:rsidP="00212465">
      <w:pPr>
        <w:ind w:left="1701"/>
        <w:rPr>
          <w:rFonts w:cs="Arial"/>
          <w:bCs/>
          <w:color w:val="0070C0"/>
          <w:sz w:val="16"/>
          <w:szCs w:val="16"/>
        </w:rPr>
      </w:pPr>
      <w:r w:rsidRPr="00212465">
        <w:rPr>
          <w:rFonts w:cs="Arial"/>
          <w:bCs/>
          <w:color w:val="0070C0"/>
          <w:sz w:val="16"/>
          <w:szCs w:val="16"/>
        </w:rPr>
        <w:t xml:space="preserve">      "</w:t>
      </w:r>
      <w:proofErr w:type="spellStart"/>
      <w:r w:rsidRPr="00212465">
        <w:rPr>
          <w:rFonts w:cs="Arial"/>
          <w:bCs/>
          <w:color w:val="0070C0"/>
          <w:sz w:val="16"/>
          <w:szCs w:val="16"/>
        </w:rPr>
        <w:t>Template</w:t>
      </w:r>
      <w:proofErr w:type="spellEnd"/>
      <w:r w:rsidRPr="00212465">
        <w:rPr>
          <w:rFonts w:cs="Arial"/>
          <w:bCs/>
          <w:color w:val="0070C0"/>
          <w:sz w:val="16"/>
          <w:szCs w:val="16"/>
        </w:rPr>
        <w:t>": {</w:t>
      </w:r>
    </w:p>
    <w:p w14:paraId="294814AF" w14:textId="77777777" w:rsidR="00212465" w:rsidRPr="00212465" w:rsidRDefault="00212465" w:rsidP="00212465">
      <w:pPr>
        <w:ind w:left="1701"/>
        <w:rPr>
          <w:rFonts w:cs="Arial"/>
          <w:bCs/>
          <w:color w:val="0070C0"/>
          <w:sz w:val="16"/>
          <w:szCs w:val="16"/>
        </w:rPr>
      </w:pPr>
      <w:r w:rsidRPr="00212465">
        <w:rPr>
          <w:rFonts w:cs="Arial"/>
          <w:bCs/>
          <w:color w:val="0070C0"/>
          <w:sz w:val="16"/>
          <w:szCs w:val="16"/>
        </w:rPr>
        <w:t xml:space="preserve">         "</w:t>
      </w:r>
      <w:proofErr w:type="spellStart"/>
      <w:r w:rsidRPr="00212465">
        <w:rPr>
          <w:rFonts w:cs="Arial"/>
          <w:bCs/>
          <w:color w:val="0070C0"/>
          <w:sz w:val="16"/>
          <w:szCs w:val="16"/>
        </w:rPr>
        <w:t>SlidingExpirationMinutes</w:t>
      </w:r>
      <w:proofErr w:type="spellEnd"/>
      <w:r w:rsidRPr="00212465">
        <w:rPr>
          <w:rFonts w:cs="Arial"/>
          <w:bCs/>
          <w:color w:val="0070C0"/>
          <w:sz w:val="16"/>
          <w:szCs w:val="16"/>
        </w:rPr>
        <w:t>": 1</w:t>
      </w:r>
    </w:p>
    <w:p w14:paraId="4D4E49ED" w14:textId="77777777" w:rsidR="00212465" w:rsidRPr="00212465" w:rsidRDefault="00212465" w:rsidP="00212465">
      <w:pPr>
        <w:ind w:left="1701"/>
        <w:rPr>
          <w:rFonts w:cs="Arial"/>
          <w:bCs/>
          <w:color w:val="0070C0"/>
          <w:sz w:val="16"/>
          <w:szCs w:val="16"/>
        </w:rPr>
      </w:pPr>
      <w:r w:rsidRPr="00212465">
        <w:rPr>
          <w:rFonts w:cs="Arial"/>
          <w:bCs/>
          <w:color w:val="0070C0"/>
          <w:sz w:val="16"/>
          <w:szCs w:val="16"/>
        </w:rPr>
        <w:t xml:space="preserve">      }</w:t>
      </w:r>
    </w:p>
    <w:p w14:paraId="6AEC94A1" w14:textId="786CF028" w:rsidR="00223928" w:rsidRDefault="00212465" w:rsidP="00223928">
      <w:pPr>
        <w:ind w:left="1701"/>
        <w:rPr>
          <w:rFonts w:cs="Arial"/>
          <w:bCs/>
          <w:color w:val="0070C0"/>
          <w:sz w:val="16"/>
          <w:szCs w:val="16"/>
        </w:rPr>
      </w:pPr>
      <w:r w:rsidRPr="00212465">
        <w:rPr>
          <w:rFonts w:cs="Arial"/>
          <w:bCs/>
          <w:color w:val="0070C0"/>
          <w:sz w:val="16"/>
          <w:szCs w:val="16"/>
        </w:rPr>
        <w:t xml:space="preserve">   }</w:t>
      </w:r>
      <w:r w:rsidR="00223928">
        <w:rPr>
          <w:rFonts w:cs="Arial"/>
          <w:bCs/>
          <w:color w:val="0070C0"/>
          <w:sz w:val="16"/>
          <w:szCs w:val="16"/>
        </w:rPr>
        <w:t>,</w:t>
      </w:r>
    </w:p>
    <w:p w14:paraId="110EE5F8" w14:textId="77777777" w:rsidR="00223928" w:rsidRPr="00687380" w:rsidRDefault="00223928" w:rsidP="00223928">
      <w:pPr>
        <w:ind w:left="1701"/>
        <w:rPr>
          <w:rFonts w:cs="Arial"/>
          <w:bCs/>
          <w:color w:val="0070C0"/>
          <w:sz w:val="16"/>
          <w:szCs w:val="16"/>
        </w:rPr>
      </w:pPr>
      <w:r w:rsidRPr="00C61143">
        <w:rPr>
          <w:rFonts w:cs="Arial"/>
          <w:bCs/>
          <w:color w:val="0070C0"/>
          <w:sz w:val="16"/>
          <w:szCs w:val="16"/>
        </w:rPr>
        <w:t xml:space="preserve">   </w:t>
      </w:r>
      <w:r w:rsidRPr="00687380">
        <w:rPr>
          <w:rFonts w:cs="Arial"/>
          <w:bCs/>
          <w:color w:val="0070C0"/>
          <w:sz w:val="16"/>
          <w:szCs w:val="16"/>
        </w:rPr>
        <w:t>"</w:t>
      </w:r>
      <w:proofErr w:type="spellStart"/>
      <w:r w:rsidRPr="00687380">
        <w:rPr>
          <w:rFonts w:cs="Arial"/>
          <w:bCs/>
          <w:color w:val="0070C0"/>
          <w:sz w:val="16"/>
          <w:szCs w:val="16"/>
        </w:rPr>
        <w:t>IPAddress</w:t>
      </w:r>
      <w:r>
        <w:rPr>
          <w:rFonts w:cs="Arial"/>
          <w:bCs/>
          <w:color w:val="0070C0"/>
          <w:sz w:val="16"/>
          <w:szCs w:val="16"/>
        </w:rPr>
        <w:t>Filter</w:t>
      </w:r>
      <w:r w:rsidRPr="00687380">
        <w:rPr>
          <w:rFonts w:cs="Arial"/>
          <w:bCs/>
          <w:color w:val="0070C0"/>
          <w:sz w:val="16"/>
          <w:szCs w:val="16"/>
        </w:rPr>
        <w:t>Configuration</w:t>
      </w:r>
      <w:proofErr w:type="spellEnd"/>
      <w:r w:rsidRPr="00687380">
        <w:rPr>
          <w:rFonts w:cs="Arial"/>
          <w:bCs/>
          <w:color w:val="0070C0"/>
          <w:sz w:val="16"/>
          <w:szCs w:val="16"/>
        </w:rPr>
        <w:t>": {</w:t>
      </w:r>
    </w:p>
    <w:p w14:paraId="039909C7" w14:textId="77777777" w:rsidR="00223928" w:rsidRPr="00687380" w:rsidRDefault="00223928" w:rsidP="00223928">
      <w:pPr>
        <w:ind w:left="1701"/>
        <w:rPr>
          <w:rFonts w:cs="Arial"/>
          <w:bCs/>
          <w:color w:val="0070C0"/>
          <w:sz w:val="16"/>
          <w:szCs w:val="16"/>
        </w:rPr>
      </w:pPr>
      <w:r w:rsidRPr="00C61143">
        <w:rPr>
          <w:rFonts w:cs="Arial"/>
          <w:bCs/>
          <w:color w:val="0070C0"/>
          <w:sz w:val="16"/>
          <w:szCs w:val="16"/>
        </w:rPr>
        <w:t xml:space="preserve">      </w:t>
      </w:r>
      <w:r w:rsidRPr="00687380">
        <w:rPr>
          <w:rFonts w:cs="Arial"/>
          <w:bCs/>
          <w:color w:val="0070C0"/>
          <w:sz w:val="16"/>
          <w:szCs w:val="16"/>
        </w:rPr>
        <w:t>"</w:t>
      </w:r>
      <w:proofErr w:type="spellStart"/>
      <w:r w:rsidRPr="00687380">
        <w:rPr>
          <w:rFonts w:cs="Arial"/>
          <w:bCs/>
          <w:color w:val="0070C0"/>
          <w:sz w:val="16"/>
          <w:szCs w:val="16"/>
        </w:rPr>
        <w:t>AuthorizedIPAddresses</w:t>
      </w:r>
      <w:proofErr w:type="spellEnd"/>
      <w:r w:rsidRPr="00687380">
        <w:rPr>
          <w:rFonts w:cs="Arial"/>
          <w:bCs/>
          <w:color w:val="0070C0"/>
          <w:sz w:val="16"/>
          <w:szCs w:val="16"/>
        </w:rPr>
        <w:t>": ["*"]</w:t>
      </w:r>
    </w:p>
    <w:p w14:paraId="4F76E675" w14:textId="48301A47" w:rsidR="00212465" w:rsidRPr="00212465" w:rsidRDefault="00223928" w:rsidP="00212465">
      <w:pPr>
        <w:ind w:left="1701"/>
        <w:rPr>
          <w:rFonts w:cs="Arial"/>
          <w:bCs/>
          <w:color w:val="0070C0"/>
          <w:sz w:val="16"/>
          <w:szCs w:val="16"/>
        </w:rPr>
      </w:pPr>
      <w:r w:rsidRPr="00C61143">
        <w:rPr>
          <w:rFonts w:cs="Arial"/>
          <w:bCs/>
          <w:color w:val="0070C0"/>
          <w:sz w:val="16"/>
          <w:szCs w:val="16"/>
        </w:rPr>
        <w:t xml:space="preserve">   </w:t>
      </w:r>
      <w:r w:rsidRPr="00687380">
        <w:rPr>
          <w:rFonts w:cs="Arial"/>
          <w:bCs/>
          <w:color w:val="0070C0"/>
          <w:sz w:val="16"/>
          <w:szCs w:val="16"/>
        </w:rPr>
        <w:t>}</w:t>
      </w:r>
      <w:r w:rsidRPr="002C358E">
        <w:rPr>
          <w:rFonts w:cs="Arial"/>
          <w:bCs/>
          <w:color w:val="0070C0"/>
          <w:sz w:val="16"/>
          <w:szCs w:val="16"/>
          <w:highlight w:val="yellow"/>
        </w:rPr>
        <w:t>,</w:t>
      </w:r>
    </w:p>
    <w:p w14:paraId="1F73FCC9" w14:textId="77777777" w:rsidR="00212465" w:rsidRPr="00212465" w:rsidRDefault="00212465" w:rsidP="00212465">
      <w:pPr>
        <w:ind w:left="1701"/>
        <w:rPr>
          <w:rFonts w:cs="Arial"/>
          <w:b/>
          <w:color w:val="0070C0"/>
          <w:sz w:val="16"/>
          <w:szCs w:val="16"/>
          <w:highlight w:val="yellow"/>
        </w:rPr>
      </w:pPr>
      <w:r w:rsidRPr="00212465">
        <w:rPr>
          <w:rFonts w:cs="Arial"/>
          <w:b/>
          <w:color w:val="0070C0"/>
          <w:sz w:val="16"/>
          <w:szCs w:val="16"/>
        </w:rPr>
        <w:t xml:space="preserve">   </w:t>
      </w:r>
      <w:r w:rsidRPr="004E30F0">
        <w:rPr>
          <w:rFonts w:cs="Arial"/>
          <w:b/>
          <w:color w:val="0070C0"/>
          <w:sz w:val="16"/>
          <w:szCs w:val="16"/>
          <w:highlight w:val="yellow"/>
        </w:rPr>
        <w:t>"</w:t>
      </w:r>
      <w:proofErr w:type="spellStart"/>
      <w:r w:rsidRPr="004E30F0">
        <w:rPr>
          <w:rFonts w:cs="Arial"/>
          <w:b/>
          <w:color w:val="0070C0"/>
          <w:sz w:val="16"/>
          <w:szCs w:val="16"/>
          <w:highlight w:val="yellow"/>
        </w:rPr>
        <w:t>Kestrel</w:t>
      </w:r>
      <w:proofErr w:type="spellEnd"/>
      <w:r w:rsidRPr="004E30F0">
        <w:rPr>
          <w:rFonts w:cs="Arial"/>
          <w:b/>
          <w:color w:val="0070C0"/>
          <w:sz w:val="16"/>
          <w:szCs w:val="16"/>
          <w:highlight w:val="yellow"/>
        </w:rPr>
        <w:t>": {</w:t>
      </w:r>
    </w:p>
    <w:p w14:paraId="3FB55C2C" w14:textId="77777777" w:rsidR="00212465" w:rsidRPr="00212465" w:rsidRDefault="00212465" w:rsidP="00212465">
      <w:pPr>
        <w:ind w:left="1701"/>
        <w:rPr>
          <w:rFonts w:cs="Arial"/>
          <w:b/>
          <w:color w:val="0070C0"/>
          <w:sz w:val="16"/>
          <w:szCs w:val="16"/>
          <w:highlight w:val="yellow"/>
        </w:rPr>
      </w:pPr>
      <w:r w:rsidRPr="00212465">
        <w:rPr>
          <w:rFonts w:cs="Arial"/>
          <w:b/>
          <w:color w:val="0070C0"/>
          <w:sz w:val="16"/>
          <w:szCs w:val="16"/>
          <w:highlight w:val="yellow"/>
        </w:rPr>
        <w:t xml:space="preserve">      "</w:t>
      </w:r>
      <w:proofErr w:type="spellStart"/>
      <w:r w:rsidRPr="00212465">
        <w:rPr>
          <w:rFonts w:cs="Arial"/>
          <w:b/>
          <w:color w:val="0070C0"/>
          <w:sz w:val="16"/>
          <w:szCs w:val="16"/>
          <w:highlight w:val="yellow"/>
        </w:rPr>
        <w:t>Endpoints</w:t>
      </w:r>
      <w:proofErr w:type="spellEnd"/>
      <w:r w:rsidRPr="00212465">
        <w:rPr>
          <w:rFonts w:cs="Arial"/>
          <w:b/>
          <w:color w:val="0070C0"/>
          <w:sz w:val="16"/>
          <w:szCs w:val="16"/>
          <w:highlight w:val="yellow"/>
        </w:rPr>
        <w:t>": {</w:t>
      </w:r>
    </w:p>
    <w:p w14:paraId="2B9DE3D2" w14:textId="77777777" w:rsidR="00212465" w:rsidRPr="00212465" w:rsidRDefault="00212465" w:rsidP="00212465">
      <w:pPr>
        <w:ind w:left="1701"/>
        <w:rPr>
          <w:rFonts w:cs="Arial"/>
          <w:b/>
          <w:color w:val="0070C0"/>
          <w:sz w:val="16"/>
          <w:szCs w:val="16"/>
          <w:highlight w:val="yellow"/>
        </w:rPr>
      </w:pPr>
      <w:r w:rsidRPr="00212465">
        <w:rPr>
          <w:rFonts w:cs="Arial"/>
          <w:b/>
          <w:color w:val="0070C0"/>
          <w:sz w:val="16"/>
          <w:szCs w:val="16"/>
          <w:highlight w:val="yellow"/>
        </w:rPr>
        <w:t xml:space="preserve">        "Http": {"</w:t>
      </w:r>
      <w:proofErr w:type="spellStart"/>
      <w:r w:rsidRPr="00212465">
        <w:rPr>
          <w:rFonts w:cs="Arial"/>
          <w:b/>
          <w:color w:val="0070C0"/>
          <w:sz w:val="16"/>
          <w:szCs w:val="16"/>
          <w:highlight w:val="yellow"/>
        </w:rPr>
        <w:t>Url</w:t>
      </w:r>
      <w:proofErr w:type="spellEnd"/>
      <w:r w:rsidRPr="00212465">
        <w:rPr>
          <w:rFonts w:cs="Arial"/>
          <w:b/>
          <w:color w:val="0070C0"/>
          <w:sz w:val="16"/>
          <w:szCs w:val="16"/>
          <w:highlight w:val="yellow"/>
        </w:rPr>
        <w:t xml:space="preserve">":"http://localhost:8083"}, </w:t>
      </w:r>
    </w:p>
    <w:p w14:paraId="6339AEFA" w14:textId="77777777" w:rsidR="00212465" w:rsidRPr="00212465" w:rsidRDefault="00212465" w:rsidP="00212465">
      <w:pPr>
        <w:ind w:left="1701"/>
        <w:rPr>
          <w:rFonts w:cs="Arial"/>
          <w:b/>
          <w:color w:val="0070C0"/>
          <w:sz w:val="16"/>
          <w:szCs w:val="16"/>
          <w:highlight w:val="yellow"/>
        </w:rPr>
      </w:pPr>
      <w:r w:rsidRPr="00212465">
        <w:rPr>
          <w:rFonts w:cs="Arial"/>
          <w:b/>
          <w:color w:val="0070C0"/>
          <w:sz w:val="16"/>
          <w:szCs w:val="16"/>
          <w:highlight w:val="yellow"/>
        </w:rPr>
        <w:t xml:space="preserve">        "Https": {"</w:t>
      </w:r>
      <w:proofErr w:type="spellStart"/>
      <w:r w:rsidRPr="00212465">
        <w:rPr>
          <w:rFonts w:cs="Arial"/>
          <w:b/>
          <w:color w:val="0070C0"/>
          <w:sz w:val="16"/>
          <w:szCs w:val="16"/>
          <w:highlight w:val="yellow"/>
        </w:rPr>
        <w:t>Url</w:t>
      </w:r>
      <w:proofErr w:type="spellEnd"/>
      <w:r w:rsidRPr="00212465">
        <w:rPr>
          <w:rFonts w:cs="Arial"/>
          <w:b/>
          <w:color w:val="0070C0"/>
          <w:sz w:val="16"/>
          <w:szCs w:val="16"/>
          <w:highlight w:val="yellow"/>
        </w:rPr>
        <w:t>": "https://localhost:8443", "</w:t>
      </w:r>
      <w:proofErr w:type="spellStart"/>
      <w:r w:rsidRPr="00212465">
        <w:rPr>
          <w:rFonts w:cs="Arial"/>
          <w:b/>
          <w:color w:val="0070C0"/>
          <w:sz w:val="16"/>
          <w:szCs w:val="16"/>
          <w:highlight w:val="yellow"/>
        </w:rPr>
        <w:t>Certificate</w:t>
      </w:r>
      <w:proofErr w:type="spellEnd"/>
      <w:r w:rsidRPr="00212465">
        <w:rPr>
          <w:rFonts w:cs="Arial"/>
          <w:b/>
          <w:color w:val="0070C0"/>
          <w:sz w:val="16"/>
          <w:szCs w:val="16"/>
          <w:highlight w:val="yellow"/>
        </w:rPr>
        <w:t>": { "Path": "&lt;arquivo&gt;.</w:t>
      </w:r>
      <w:proofErr w:type="spellStart"/>
      <w:r w:rsidRPr="00212465">
        <w:rPr>
          <w:rFonts w:cs="Arial"/>
          <w:b/>
          <w:color w:val="0070C0"/>
          <w:sz w:val="16"/>
          <w:szCs w:val="16"/>
          <w:highlight w:val="yellow"/>
        </w:rPr>
        <w:t>pfx</w:t>
      </w:r>
      <w:proofErr w:type="spellEnd"/>
      <w:r w:rsidRPr="00212465">
        <w:rPr>
          <w:rFonts w:cs="Arial"/>
          <w:b/>
          <w:color w:val="0070C0"/>
          <w:sz w:val="16"/>
          <w:szCs w:val="16"/>
          <w:highlight w:val="yellow"/>
        </w:rPr>
        <w:t>", "</w:t>
      </w:r>
      <w:proofErr w:type="spellStart"/>
      <w:r w:rsidRPr="00212465">
        <w:rPr>
          <w:rFonts w:cs="Arial"/>
          <w:b/>
          <w:color w:val="0070C0"/>
          <w:sz w:val="16"/>
          <w:szCs w:val="16"/>
          <w:highlight w:val="yellow"/>
        </w:rPr>
        <w:t>Password</w:t>
      </w:r>
      <w:proofErr w:type="spellEnd"/>
      <w:r w:rsidRPr="00212465">
        <w:rPr>
          <w:rFonts w:cs="Arial"/>
          <w:b/>
          <w:color w:val="0070C0"/>
          <w:sz w:val="16"/>
          <w:szCs w:val="16"/>
          <w:highlight w:val="yellow"/>
        </w:rPr>
        <w:t>": "&lt;senha&gt;"}}</w:t>
      </w:r>
    </w:p>
    <w:p w14:paraId="36FA95CC" w14:textId="77777777" w:rsidR="00212465" w:rsidRPr="00212465" w:rsidRDefault="00212465" w:rsidP="00212465">
      <w:pPr>
        <w:ind w:left="1701"/>
        <w:rPr>
          <w:rFonts w:cs="Arial"/>
          <w:b/>
          <w:color w:val="0070C0"/>
          <w:sz w:val="16"/>
          <w:szCs w:val="16"/>
          <w:highlight w:val="yellow"/>
        </w:rPr>
      </w:pPr>
      <w:r w:rsidRPr="00212465">
        <w:rPr>
          <w:rFonts w:cs="Arial"/>
          <w:b/>
          <w:color w:val="0070C0"/>
          <w:sz w:val="16"/>
          <w:szCs w:val="16"/>
          <w:highlight w:val="yellow"/>
        </w:rPr>
        <w:t xml:space="preserve">      }</w:t>
      </w:r>
    </w:p>
    <w:p w14:paraId="465178F1" w14:textId="77777777" w:rsidR="00212465" w:rsidRPr="00212465" w:rsidRDefault="00212465" w:rsidP="00212465">
      <w:pPr>
        <w:ind w:left="1701"/>
        <w:rPr>
          <w:rFonts w:cs="Arial"/>
          <w:b/>
          <w:color w:val="0070C0"/>
          <w:sz w:val="16"/>
          <w:szCs w:val="16"/>
        </w:rPr>
      </w:pPr>
      <w:r w:rsidRPr="00212465">
        <w:rPr>
          <w:rFonts w:cs="Arial"/>
          <w:b/>
          <w:color w:val="0070C0"/>
          <w:sz w:val="16"/>
          <w:szCs w:val="16"/>
          <w:highlight w:val="yellow"/>
        </w:rPr>
        <w:t xml:space="preserve">   }</w:t>
      </w:r>
    </w:p>
    <w:p w14:paraId="587E4490" w14:textId="25C82DDD" w:rsidR="00A07FB3" w:rsidRDefault="00212465" w:rsidP="00212465">
      <w:pPr>
        <w:ind w:left="1701"/>
        <w:rPr>
          <w:rFonts w:cs="Arial"/>
          <w:bCs/>
          <w:color w:val="auto"/>
          <w:sz w:val="20"/>
        </w:rPr>
      </w:pPr>
      <w:r w:rsidRPr="00212465">
        <w:rPr>
          <w:rFonts w:cs="Arial"/>
          <w:bCs/>
          <w:color w:val="0070C0"/>
          <w:sz w:val="16"/>
          <w:szCs w:val="16"/>
        </w:rPr>
        <w:t>}</w:t>
      </w:r>
    </w:p>
    <w:p w14:paraId="46BBC9F9" w14:textId="77777777" w:rsidR="006810F3" w:rsidRDefault="006810F3" w:rsidP="00CA14B8">
      <w:pPr>
        <w:ind w:left="1134"/>
        <w:rPr>
          <w:rFonts w:cs="Arial"/>
          <w:bCs/>
          <w:color w:val="auto"/>
          <w:sz w:val="20"/>
        </w:rPr>
      </w:pPr>
    </w:p>
    <w:p w14:paraId="30B62282" w14:textId="506C48EC" w:rsidR="00D205A3" w:rsidRPr="006810F3" w:rsidRDefault="006810F3" w:rsidP="006810F3">
      <w:pPr>
        <w:ind w:left="1134"/>
        <w:rPr>
          <w:rFonts w:cs="Arial"/>
          <w:bCs/>
          <w:color w:val="auto"/>
          <w:sz w:val="22"/>
          <w:szCs w:val="22"/>
        </w:rPr>
      </w:pPr>
      <w:r w:rsidRPr="006810F3">
        <w:rPr>
          <w:rFonts w:cs="Arial"/>
          <w:sz w:val="22"/>
          <w:szCs w:val="22"/>
        </w:rPr>
        <w:sym w:font="Wingdings" w:char="F0A7"/>
      </w:r>
      <w:r w:rsidR="00D205A3" w:rsidRPr="006810F3">
        <w:rPr>
          <w:rFonts w:cs="Arial"/>
          <w:bCs/>
          <w:color w:val="auto"/>
          <w:sz w:val="22"/>
          <w:szCs w:val="22"/>
        </w:rPr>
        <w:t xml:space="preserve"> </w:t>
      </w:r>
      <w:r w:rsidRPr="006810F3">
        <w:rPr>
          <w:rFonts w:cs="Arial"/>
          <w:bCs/>
          <w:color w:val="auto"/>
          <w:sz w:val="22"/>
          <w:szCs w:val="22"/>
        </w:rPr>
        <w:t xml:space="preserve">Se desejar que </w:t>
      </w:r>
      <w:r w:rsidR="00D205A3" w:rsidRPr="006810F3">
        <w:rPr>
          <w:rFonts w:cs="Arial"/>
          <w:bCs/>
          <w:color w:val="auto"/>
          <w:sz w:val="22"/>
          <w:szCs w:val="22"/>
        </w:rPr>
        <w:t>o REST fi</w:t>
      </w:r>
      <w:r w:rsidRPr="006810F3">
        <w:rPr>
          <w:rFonts w:cs="Arial"/>
          <w:bCs/>
          <w:color w:val="auto"/>
          <w:sz w:val="22"/>
          <w:szCs w:val="22"/>
        </w:rPr>
        <w:t>que</w:t>
      </w:r>
      <w:r w:rsidR="00D205A3" w:rsidRPr="006810F3">
        <w:rPr>
          <w:rFonts w:cs="Arial"/>
          <w:bCs/>
          <w:color w:val="auto"/>
          <w:sz w:val="22"/>
          <w:szCs w:val="22"/>
        </w:rPr>
        <w:t xml:space="preserve"> em “</w:t>
      </w:r>
      <w:proofErr w:type="spellStart"/>
      <w:r w:rsidR="00D205A3" w:rsidRPr="006810F3">
        <w:rPr>
          <w:rFonts w:cs="Arial"/>
          <w:bCs/>
          <w:i/>
          <w:iCs/>
          <w:color w:val="auto"/>
          <w:sz w:val="22"/>
          <w:szCs w:val="22"/>
        </w:rPr>
        <w:t>listen</w:t>
      </w:r>
      <w:proofErr w:type="spellEnd"/>
      <w:r w:rsidR="00D205A3" w:rsidRPr="006810F3">
        <w:rPr>
          <w:rFonts w:cs="Arial"/>
          <w:bCs/>
          <w:color w:val="auto"/>
          <w:sz w:val="22"/>
          <w:szCs w:val="22"/>
        </w:rPr>
        <w:t xml:space="preserve">” em todas as interfaces de rede (endereços </w:t>
      </w:r>
      <w:proofErr w:type="spellStart"/>
      <w:r w:rsidR="00D205A3" w:rsidRPr="006810F3">
        <w:rPr>
          <w:rFonts w:cs="Arial"/>
          <w:bCs/>
          <w:color w:val="auto"/>
          <w:sz w:val="22"/>
          <w:szCs w:val="22"/>
        </w:rPr>
        <w:t>IPs</w:t>
      </w:r>
      <w:proofErr w:type="spellEnd"/>
      <w:r w:rsidR="00D205A3" w:rsidRPr="006810F3">
        <w:rPr>
          <w:rFonts w:cs="Arial"/>
          <w:bCs/>
          <w:color w:val="auto"/>
          <w:sz w:val="22"/>
          <w:szCs w:val="22"/>
        </w:rPr>
        <w:t>) substituir “</w:t>
      </w:r>
      <w:proofErr w:type="spellStart"/>
      <w:r w:rsidR="00D205A3" w:rsidRPr="006810F3">
        <w:rPr>
          <w:rFonts w:cs="Arial"/>
          <w:bCs/>
          <w:i/>
          <w:iCs/>
          <w:color w:val="0070C0"/>
          <w:sz w:val="22"/>
          <w:szCs w:val="22"/>
        </w:rPr>
        <w:t>localhost</w:t>
      </w:r>
      <w:proofErr w:type="spellEnd"/>
      <w:r w:rsidR="00D205A3" w:rsidRPr="006810F3">
        <w:rPr>
          <w:rFonts w:cs="Arial"/>
          <w:bCs/>
          <w:color w:val="auto"/>
          <w:sz w:val="22"/>
          <w:szCs w:val="22"/>
        </w:rPr>
        <w:t>” por “</w:t>
      </w:r>
      <w:r w:rsidR="00D205A3" w:rsidRPr="006810F3">
        <w:rPr>
          <w:rFonts w:cs="Arial"/>
          <w:bCs/>
          <w:i/>
          <w:iCs/>
          <w:color w:val="0070C0"/>
          <w:sz w:val="22"/>
          <w:szCs w:val="22"/>
        </w:rPr>
        <w:t>0.0.0.0</w:t>
      </w:r>
      <w:r w:rsidR="00D205A3" w:rsidRPr="006810F3">
        <w:rPr>
          <w:rFonts w:cs="Arial"/>
          <w:bCs/>
          <w:color w:val="auto"/>
          <w:sz w:val="22"/>
          <w:szCs w:val="22"/>
        </w:rPr>
        <w:t>”;</w:t>
      </w:r>
    </w:p>
    <w:p w14:paraId="193108B2" w14:textId="77777777" w:rsidR="00F636EF" w:rsidRDefault="00F636EF" w:rsidP="00CA14B8">
      <w:pPr>
        <w:ind w:left="1134"/>
        <w:rPr>
          <w:rFonts w:cs="Arial"/>
          <w:bCs/>
          <w:color w:val="auto"/>
          <w:sz w:val="20"/>
        </w:rPr>
      </w:pPr>
    </w:p>
    <w:p w14:paraId="5925D155" w14:textId="2B374FED" w:rsidR="00EE048A" w:rsidRPr="006810F3" w:rsidRDefault="00F636EF" w:rsidP="00F636EF">
      <w:pPr>
        <w:ind w:left="1134"/>
        <w:rPr>
          <w:rFonts w:cs="Arial"/>
          <w:bCs/>
          <w:color w:val="auto"/>
          <w:sz w:val="22"/>
          <w:szCs w:val="22"/>
        </w:rPr>
      </w:pPr>
      <w:r w:rsidRPr="006810F3">
        <w:rPr>
          <w:rFonts w:cs="Arial"/>
          <w:sz w:val="22"/>
          <w:szCs w:val="22"/>
        </w:rPr>
        <w:sym w:font="Wingdings" w:char="F0A7"/>
      </w:r>
      <w:r w:rsidR="00AB05F0" w:rsidRPr="006810F3">
        <w:rPr>
          <w:rFonts w:cs="Arial"/>
          <w:bCs/>
          <w:color w:val="auto"/>
          <w:sz w:val="22"/>
          <w:szCs w:val="22"/>
        </w:rPr>
        <w:t xml:space="preserve"> Recomendamos o uso do CMA Home Service para instanciar o EXE</w:t>
      </w:r>
      <w:r w:rsidRPr="006810F3">
        <w:rPr>
          <w:rFonts w:cs="Arial"/>
          <w:bCs/>
          <w:color w:val="auto"/>
          <w:sz w:val="22"/>
          <w:szCs w:val="22"/>
        </w:rPr>
        <w:t>;</w:t>
      </w:r>
    </w:p>
    <w:p w14:paraId="3B71295E" w14:textId="731252EB" w:rsidR="00302C25" w:rsidRDefault="00302C25" w:rsidP="00CA14B8">
      <w:pPr>
        <w:widowControl/>
        <w:suppressAutoHyphens w:val="0"/>
        <w:ind w:left="1134"/>
        <w:rPr>
          <w:rFonts w:cs="Arial"/>
          <w:b/>
          <w:bCs/>
          <w:sz w:val="22"/>
          <w:szCs w:val="22"/>
        </w:rPr>
      </w:pPr>
    </w:p>
    <w:p w14:paraId="7FB4AFA7" w14:textId="7A33EC28" w:rsidR="00F636EF" w:rsidRPr="006810F3" w:rsidRDefault="00F636EF" w:rsidP="00F636EF">
      <w:pPr>
        <w:ind w:left="1134"/>
        <w:rPr>
          <w:rFonts w:cs="Arial"/>
          <w:bCs/>
          <w:color w:val="auto"/>
          <w:sz w:val="22"/>
          <w:szCs w:val="22"/>
        </w:rPr>
      </w:pPr>
      <w:r w:rsidRPr="006810F3">
        <w:rPr>
          <w:rFonts w:cs="Arial"/>
          <w:sz w:val="22"/>
          <w:szCs w:val="22"/>
        </w:rPr>
        <w:sym w:font="Wingdings" w:char="F0A7"/>
      </w:r>
      <w:r w:rsidRPr="006810F3">
        <w:rPr>
          <w:rFonts w:cs="Arial"/>
          <w:bCs/>
          <w:color w:val="auto"/>
          <w:sz w:val="22"/>
          <w:szCs w:val="22"/>
        </w:rPr>
        <w:t xml:space="preserve"> Se instalado conforme configurações acima é possível testar via </w:t>
      </w:r>
      <w:proofErr w:type="spellStart"/>
      <w:r w:rsidRPr="006810F3">
        <w:rPr>
          <w:rFonts w:cs="Arial"/>
          <w:bCs/>
          <w:color w:val="auto"/>
          <w:sz w:val="22"/>
          <w:szCs w:val="22"/>
        </w:rPr>
        <w:t>Postman</w:t>
      </w:r>
      <w:proofErr w:type="spellEnd"/>
      <w:r w:rsidRPr="006810F3">
        <w:rPr>
          <w:rFonts w:cs="Arial"/>
          <w:bCs/>
          <w:color w:val="auto"/>
          <w:sz w:val="22"/>
          <w:szCs w:val="22"/>
        </w:rPr>
        <w:t xml:space="preserve"> (anexo no documento</w:t>
      </w:r>
      <w:r w:rsidR="004335FD">
        <w:rPr>
          <w:rFonts w:cs="Arial"/>
          <w:bCs/>
          <w:color w:val="auto"/>
          <w:sz w:val="22"/>
          <w:szCs w:val="22"/>
        </w:rPr>
        <w:t xml:space="preserve"> vide item 3.3</w:t>
      </w:r>
      <w:r w:rsidRPr="006810F3">
        <w:rPr>
          <w:rFonts w:cs="Arial"/>
          <w:bCs/>
          <w:color w:val="auto"/>
          <w:sz w:val="22"/>
          <w:szCs w:val="22"/>
        </w:rPr>
        <w:t xml:space="preserve">) acessando a URL </w:t>
      </w:r>
      <w:hyperlink r:id="rId67" w:history="1">
        <w:r w:rsidRPr="006810F3">
          <w:rPr>
            <w:rStyle w:val="Hyperlink"/>
            <w:rFonts w:cs="Arial"/>
            <w:bCs/>
            <w:sz w:val="22"/>
            <w:szCs w:val="22"/>
          </w:rPr>
          <w:t>http://localhost:8083/Authenticate</w:t>
        </w:r>
      </w:hyperlink>
      <w:r w:rsidRPr="006810F3">
        <w:rPr>
          <w:rFonts w:cs="Arial"/>
          <w:bCs/>
          <w:color w:val="auto"/>
          <w:sz w:val="22"/>
          <w:szCs w:val="22"/>
        </w:rPr>
        <w:t>.</w:t>
      </w:r>
    </w:p>
    <w:p w14:paraId="2FAC4A8C" w14:textId="77777777" w:rsidR="00F636EF" w:rsidRDefault="00F636EF">
      <w:pPr>
        <w:widowControl/>
        <w:suppressAutoHyphens w:val="0"/>
        <w:rPr>
          <w:rFonts w:cs="Arial"/>
          <w:b/>
          <w:bCs/>
          <w:sz w:val="22"/>
          <w:szCs w:val="22"/>
        </w:rPr>
      </w:pPr>
    </w:p>
    <w:p w14:paraId="1A8518EF" w14:textId="77777777" w:rsidR="00591035" w:rsidRDefault="00591035">
      <w:pPr>
        <w:widowControl/>
        <w:suppressAutoHyphens w:val="0"/>
        <w:rPr>
          <w:rFonts w:cs="Arial"/>
          <w:b/>
          <w:bCs/>
          <w:sz w:val="22"/>
          <w:szCs w:val="22"/>
        </w:rPr>
      </w:pPr>
    </w:p>
    <w:p w14:paraId="2C7CA82A" w14:textId="77777777" w:rsidR="00591035" w:rsidRDefault="00591035">
      <w:pPr>
        <w:widowControl/>
        <w:suppressAutoHyphens w:val="0"/>
        <w:rPr>
          <w:rFonts w:cs="Arial"/>
          <w:b/>
          <w:bCs/>
          <w:sz w:val="22"/>
          <w:szCs w:val="22"/>
        </w:rPr>
      </w:pPr>
      <w:r>
        <w:rPr>
          <w:sz w:val="22"/>
          <w:szCs w:val="22"/>
        </w:rPr>
        <w:br w:type="page"/>
      </w:r>
    </w:p>
    <w:p w14:paraId="4CE0A65B" w14:textId="7F1A3BFF" w:rsidR="00302C25" w:rsidRDefault="00302C25" w:rsidP="00302C25">
      <w:pPr>
        <w:pStyle w:val="Ttulo1"/>
        <w:numPr>
          <w:ilvl w:val="0"/>
          <w:numId w:val="0"/>
        </w:numPr>
        <w:tabs>
          <w:tab w:val="left" w:pos="708"/>
        </w:tabs>
        <w:jc w:val="left"/>
        <w:rPr>
          <w:sz w:val="22"/>
          <w:szCs w:val="22"/>
        </w:rPr>
      </w:pPr>
      <w:bookmarkStart w:id="105" w:name="_Toc100304785"/>
      <w:r>
        <w:rPr>
          <w:sz w:val="22"/>
          <w:szCs w:val="22"/>
        </w:rPr>
        <w:lastRenderedPageBreak/>
        <w:t xml:space="preserve">3.2) Informações dos </w:t>
      </w:r>
      <w:proofErr w:type="spellStart"/>
      <w:r>
        <w:rPr>
          <w:sz w:val="22"/>
          <w:szCs w:val="22"/>
        </w:rPr>
        <w:t>Templates</w:t>
      </w:r>
      <w:bookmarkEnd w:id="105"/>
      <w:proofErr w:type="spellEnd"/>
    </w:p>
    <w:p w14:paraId="615ADE61" w14:textId="5BBB1A31" w:rsidR="00302C25" w:rsidRDefault="00302C25" w:rsidP="00302C25">
      <w:pPr>
        <w:rPr>
          <w:rFonts w:cs="Arial"/>
          <w:sz w:val="22"/>
          <w:szCs w:val="22"/>
        </w:rPr>
      </w:pPr>
    </w:p>
    <w:p w14:paraId="33E8A54A" w14:textId="44363490" w:rsidR="00E96CB6" w:rsidRDefault="00E96CB6" w:rsidP="00E96CB6">
      <w:pPr>
        <w:ind w:firstLine="567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O processo de geração do resultado do REST utiliza o</w:t>
      </w:r>
      <w:r w:rsidR="00F544B6">
        <w:rPr>
          <w:rFonts w:cs="Arial"/>
          <w:sz w:val="22"/>
          <w:szCs w:val="22"/>
        </w:rPr>
        <w:t xml:space="preserve"> </w:t>
      </w:r>
      <w:proofErr w:type="spellStart"/>
      <w:r>
        <w:rPr>
          <w:rFonts w:cs="Arial"/>
          <w:sz w:val="22"/>
          <w:szCs w:val="22"/>
        </w:rPr>
        <w:t>Fluid</w:t>
      </w:r>
      <w:proofErr w:type="spellEnd"/>
      <w:r>
        <w:rPr>
          <w:rFonts w:cs="Arial"/>
          <w:sz w:val="22"/>
          <w:szCs w:val="22"/>
        </w:rPr>
        <w:t xml:space="preserve"> .Net (</w:t>
      </w:r>
      <w:proofErr w:type="spellStart"/>
      <w:r w:rsidR="002623BB">
        <w:rPr>
          <w:rFonts w:cs="Arial"/>
          <w:sz w:val="22"/>
          <w:szCs w:val="22"/>
        </w:rPr>
        <w:t>engine</w:t>
      </w:r>
      <w:proofErr w:type="spellEnd"/>
      <w:r w:rsidRPr="00E96CB6">
        <w:rPr>
          <w:rFonts w:cs="Arial"/>
          <w:sz w:val="22"/>
          <w:szCs w:val="22"/>
        </w:rPr>
        <w:t xml:space="preserve"> de </w:t>
      </w:r>
      <w:proofErr w:type="spellStart"/>
      <w:r w:rsidRPr="00E96CB6">
        <w:rPr>
          <w:rFonts w:cs="Arial"/>
          <w:sz w:val="22"/>
          <w:szCs w:val="22"/>
        </w:rPr>
        <w:t>template</w:t>
      </w:r>
      <w:proofErr w:type="spellEnd"/>
      <w:r w:rsidR="002623BB">
        <w:rPr>
          <w:rFonts w:cs="Arial"/>
          <w:sz w:val="22"/>
          <w:szCs w:val="22"/>
        </w:rPr>
        <w:t xml:space="preserve"> </w:t>
      </w:r>
      <w:r w:rsidRPr="00E96CB6">
        <w:rPr>
          <w:rFonts w:cs="Arial"/>
          <w:sz w:val="22"/>
          <w:szCs w:val="22"/>
        </w:rPr>
        <w:t xml:space="preserve">baseado na linguagem de </w:t>
      </w:r>
      <w:proofErr w:type="spellStart"/>
      <w:r w:rsidRPr="00E96CB6">
        <w:rPr>
          <w:rFonts w:cs="Arial"/>
          <w:sz w:val="22"/>
          <w:szCs w:val="22"/>
        </w:rPr>
        <w:t>template</w:t>
      </w:r>
      <w:proofErr w:type="spellEnd"/>
      <w:r w:rsidRPr="00E96CB6">
        <w:rPr>
          <w:rFonts w:cs="Arial"/>
          <w:sz w:val="22"/>
          <w:szCs w:val="22"/>
        </w:rPr>
        <w:t xml:space="preserve"> </w:t>
      </w:r>
      <w:proofErr w:type="spellStart"/>
      <w:r w:rsidRPr="00E96CB6">
        <w:rPr>
          <w:rFonts w:cs="Arial"/>
          <w:sz w:val="22"/>
          <w:szCs w:val="22"/>
        </w:rPr>
        <w:t>Liquid</w:t>
      </w:r>
      <w:proofErr w:type="spellEnd"/>
      <w:r>
        <w:rPr>
          <w:rFonts w:cs="Arial"/>
          <w:sz w:val="22"/>
          <w:szCs w:val="22"/>
        </w:rPr>
        <w:t>)</w:t>
      </w:r>
      <w:r w:rsidRPr="00E96CB6">
        <w:rPr>
          <w:rFonts w:cs="Arial"/>
          <w:sz w:val="22"/>
          <w:szCs w:val="22"/>
        </w:rPr>
        <w:t>.</w:t>
      </w:r>
    </w:p>
    <w:p w14:paraId="5836D5CC" w14:textId="4AB4D14B" w:rsidR="00554A16" w:rsidRDefault="00554A16" w:rsidP="00E96CB6">
      <w:pPr>
        <w:ind w:firstLine="567"/>
        <w:rPr>
          <w:rFonts w:cs="Arial"/>
          <w:sz w:val="22"/>
          <w:szCs w:val="22"/>
        </w:rPr>
      </w:pPr>
    </w:p>
    <w:p w14:paraId="15CE1074" w14:textId="72E412F9" w:rsidR="00554A16" w:rsidRDefault="00554A16" w:rsidP="00E96CB6">
      <w:pPr>
        <w:ind w:firstLine="567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Mais detalhes d</w:t>
      </w:r>
      <w:r w:rsidRPr="00E96CB6">
        <w:rPr>
          <w:rFonts w:cs="Arial"/>
          <w:sz w:val="22"/>
          <w:szCs w:val="22"/>
        </w:rPr>
        <w:t xml:space="preserve">a linguagem de </w:t>
      </w:r>
      <w:proofErr w:type="spellStart"/>
      <w:r w:rsidRPr="00E96CB6">
        <w:rPr>
          <w:rFonts w:cs="Arial"/>
          <w:sz w:val="22"/>
          <w:szCs w:val="22"/>
        </w:rPr>
        <w:t>template</w:t>
      </w:r>
      <w:proofErr w:type="spellEnd"/>
      <w:r w:rsidRPr="00E96CB6">
        <w:rPr>
          <w:rFonts w:cs="Arial"/>
          <w:sz w:val="22"/>
          <w:szCs w:val="22"/>
        </w:rPr>
        <w:t xml:space="preserve"> </w:t>
      </w:r>
      <w:proofErr w:type="spellStart"/>
      <w:r w:rsidRPr="00E96CB6">
        <w:rPr>
          <w:rFonts w:cs="Arial"/>
          <w:sz w:val="22"/>
          <w:szCs w:val="22"/>
        </w:rPr>
        <w:t>Liquid</w:t>
      </w:r>
      <w:proofErr w:type="spellEnd"/>
      <w:r>
        <w:rPr>
          <w:rFonts w:cs="Arial"/>
          <w:sz w:val="22"/>
          <w:szCs w:val="22"/>
        </w:rPr>
        <w:t xml:space="preserve"> em </w:t>
      </w:r>
      <w:hyperlink r:id="rId68" w:history="1">
        <w:r w:rsidRPr="00556059">
          <w:rPr>
            <w:rStyle w:val="Hyperlink"/>
            <w:rFonts w:cs="Arial"/>
            <w:sz w:val="22"/>
            <w:szCs w:val="22"/>
          </w:rPr>
          <w:t>https://shopify.github.io/liquid/</w:t>
        </w:r>
      </w:hyperlink>
      <w:r>
        <w:rPr>
          <w:rFonts w:cs="Arial"/>
          <w:sz w:val="22"/>
          <w:szCs w:val="22"/>
        </w:rPr>
        <w:t>.</w:t>
      </w:r>
    </w:p>
    <w:p w14:paraId="473DBB49" w14:textId="2646CA4B" w:rsidR="00554A16" w:rsidRDefault="00554A16" w:rsidP="00E96CB6">
      <w:pPr>
        <w:ind w:firstLine="567"/>
        <w:rPr>
          <w:rFonts w:cs="Arial"/>
          <w:sz w:val="22"/>
          <w:szCs w:val="22"/>
        </w:rPr>
      </w:pPr>
    </w:p>
    <w:p w14:paraId="04CB72DF" w14:textId="190B0CA6" w:rsidR="00554A16" w:rsidRDefault="00981E3E" w:rsidP="00E96CB6">
      <w:pPr>
        <w:ind w:firstLine="567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O REST retorna as informações </w:t>
      </w:r>
      <w:r w:rsidR="00325C70">
        <w:rPr>
          <w:rFonts w:cs="Arial"/>
          <w:sz w:val="22"/>
          <w:szCs w:val="22"/>
        </w:rPr>
        <w:t>nos formatos:</w:t>
      </w:r>
    </w:p>
    <w:p w14:paraId="3FC15054" w14:textId="77777777" w:rsidR="00FC514E" w:rsidRDefault="00FC514E" w:rsidP="00325C70">
      <w:pPr>
        <w:ind w:left="1134"/>
        <w:rPr>
          <w:rFonts w:cs="Arial"/>
          <w:sz w:val="22"/>
          <w:szCs w:val="22"/>
        </w:rPr>
      </w:pPr>
    </w:p>
    <w:p w14:paraId="60277F65" w14:textId="520FB5E1" w:rsidR="00325C70" w:rsidRDefault="00325C70" w:rsidP="00325C70">
      <w:pPr>
        <w:ind w:left="1134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</w:t>
      </w:r>
      <w:r w:rsidRPr="00981E3E">
        <w:rPr>
          <w:rFonts w:cs="Arial"/>
          <w:b/>
          <w:bCs/>
          <w:sz w:val="22"/>
          <w:szCs w:val="22"/>
        </w:rPr>
        <w:t>JSON</w:t>
      </w:r>
    </w:p>
    <w:p w14:paraId="593F8156" w14:textId="20843C38" w:rsidR="00325C70" w:rsidRDefault="00325C70" w:rsidP="00325C70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- Padrão de retorno</w:t>
      </w:r>
      <w:r w:rsidR="007A3D85">
        <w:rPr>
          <w:rFonts w:cs="Arial"/>
          <w:sz w:val="22"/>
          <w:szCs w:val="22"/>
        </w:rPr>
        <w:t xml:space="preserve"> </w:t>
      </w:r>
      <w:r w:rsidR="00B609F8">
        <w:rPr>
          <w:rFonts w:cs="Arial"/>
          <w:sz w:val="22"/>
          <w:szCs w:val="22"/>
        </w:rPr>
        <w:t xml:space="preserve">(quando </w:t>
      </w:r>
      <w:r w:rsidR="007A3D85">
        <w:rPr>
          <w:rFonts w:cs="Arial"/>
          <w:sz w:val="22"/>
          <w:szCs w:val="22"/>
        </w:rPr>
        <w:t xml:space="preserve">não </w:t>
      </w:r>
      <w:r w:rsidR="00B609F8">
        <w:rPr>
          <w:rFonts w:cs="Arial"/>
          <w:sz w:val="22"/>
          <w:szCs w:val="22"/>
        </w:rPr>
        <w:t>enviado)</w:t>
      </w:r>
      <w:r>
        <w:rPr>
          <w:rFonts w:cs="Arial"/>
          <w:sz w:val="22"/>
          <w:szCs w:val="22"/>
        </w:rPr>
        <w:t>;</w:t>
      </w:r>
    </w:p>
    <w:p w14:paraId="7E2710AD" w14:textId="39829B08" w:rsidR="00325C70" w:rsidRDefault="00325C70" w:rsidP="00325C70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Exemplo de chamada: </w:t>
      </w:r>
      <w:hyperlink r:id="rId69" w:history="1">
        <w:r w:rsidRPr="00556059">
          <w:rPr>
            <w:rStyle w:val="Hyperlink"/>
            <w:rFonts w:cs="Arial"/>
            <w:sz w:val="22"/>
            <w:szCs w:val="22"/>
          </w:rPr>
          <w:t>http://localhost:8080/Quotes</w:t>
        </w:r>
      </w:hyperlink>
      <w:r w:rsidR="0077721A">
        <w:rPr>
          <w:rFonts w:cs="Arial"/>
          <w:sz w:val="22"/>
          <w:szCs w:val="22"/>
        </w:rPr>
        <w:t>;</w:t>
      </w:r>
    </w:p>
    <w:p w14:paraId="628243EB" w14:textId="309F8E93" w:rsidR="0077721A" w:rsidRDefault="0077721A" w:rsidP="00325C70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Não permite uso de </w:t>
      </w:r>
      <w:proofErr w:type="spellStart"/>
      <w:r>
        <w:rPr>
          <w:rFonts w:cs="Arial"/>
          <w:sz w:val="22"/>
          <w:szCs w:val="22"/>
        </w:rPr>
        <w:t>template</w:t>
      </w:r>
      <w:proofErr w:type="spellEnd"/>
      <w:r>
        <w:rPr>
          <w:rFonts w:cs="Arial"/>
          <w:sz w:val="22"/>
          <w:szCs w:val="22"/>
        </w:rPr>
        <w:t xml:space="preserve"> (retorna todos os campos no formato JSON)</w:t>
      </w:r>
      <w:r w:rsidR="00C74CC8">
        <w:rPr>
          <w:rFonts w:cs="Arial"/>
          <w:sz w:val="22"/>
          <w:szCs w:val="22"/>
        </w:rPr>
        <w:t>;</w:t>
      </w:r>
    </w:p>
    <w:p w14:paraId="742D6B1A" w14:textId="24820509" w:rsidR="00C74CC8" w:rsidRDefault="00C74CC8" w:rsidP="00325C70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</w:t>
      </w:r>
      <w:r w:rsidRPr="00C74CC8">
        <w:rPr>
          <w:rFonts w:cs="Arial"/>
          <w:sz w:val="22"/>
          <w:szCs w:val="22"/>
        </w:rPr>
        <w:t xml:space="preserve">No </w:t>
      </w:r>
      <w:proofErr w:type="spellStart"/>
      <w:r w:rsidRPr="00C74CC8">
        <w:rPr>
          <w:rFonts w:cs="Arial"/>
          <w:sz w:val="22"/>
          <w:szCs w:val="22"/>
        </w:rPr>
        <w:t>Content-Type</w:t>
      </w:r>
      <w:proofErr w:type="spellEnd"/>
      <w:r w:rsidRPr="00C74CC8">
        <w:rPr>
          <w:rFonts w:cs="Arial"/>
          <w:sz w:val="22"/>
          <w:szCs w:val="22"/>
        </w:rPr>
        <w:t xml:space="preserve"> do Header retorna o valor </w:t>
      </w:r>
      <w:r w:rsidR="00F544B6">
        <w:rPr>
          <w:rFonts w:cs="Arial"/>
          <w:sz w:val="22"/>
          <w:szCs w:val="22"/>
        </w:rPr>
        <w:t>“</w:t>
      </w:r>
      <w:proofErr w:type="spellStart"/>
      <w:r w:rsidRPr="00F544B6">
        <w:rPr>
          <w:rFonts w:cs="Arial"/>
          <w:i/>
          <w:iCs/>
          <w:sz w:val="22"/>
          <w:szCs w:val="22"/>
        </w:rPr>
        <w:t>application</w:t>
      </w:r>
      <w:proofErr w:type="spellEnd"/>
      <w:r w:rsidRPr="00F544B6">
        <w:rPr>
          <w:rFonts w:cs="Arial"/>
          <w:i/>
          <w:iCs/>
          <w:sz w:val="22"/>
          <w:szCs w:val="22"/>
        </w:rPr>
        <w:t>/</w:t>
      </w:r>
      <w:proofErr w:type="spellStart"/>
      <w:r w:rsidRPr="00F544B6">
        <w:rPr>
          <w:rFonts w:cs="Arial"/>
          <w:i/>
          <w:iCs/>
          <w:sz w:val="22"/>
          <w:szCs w:val="22"/>
        </w:rPr>
        <w:t>json</w:t>
      </w:r>
      <w:proofErr w:type="spellEnd"/>
      <w:r w:rsidR="00F544B6">
        <w:rPr>
          <w:rFonts w:cs="Arial"/>
          <w:sz w:val="22"/>
          <w:szCs w:val="22"/>
        </w:rPr>
        <w:t>”</w:t>
      </w:r>
      <w:r w:rsidRPr="00C74CC8">
        <w:rPr>
          <w:rFonts w:cs="Arial"/>
          <w:sz w:val="22"/>
          <w:szCs w:val="22"/>
        </w:rPr>
        <w:t>.</w:t>
      </w:r>
    </w:p>
    <w:p w14:paraId="1A6C9152" w14:textId="77777777" w:rsidR="00FC514E" w:rsidRDefault="00FC514E" w:rsidP="00325C70">
      <w:pPr>
        <w:ind w:left="1134"/>
        <w:rPr>
          <w:rFonts w:cs="Arial"/>
          <w:sz w:val="22"/>
          <w:szCs w:val="22"/>
        </w:rPr>
      </w:pPr>
    </w:p>
    <w:p w14:paraId="0D1653F0" w14:textId="1B796035" w:rsidR="00325C70" w:rsidRDefault="00325C70" w:rsidP="00325C70">
      <w:pPr>
        <w:ind w:left="1134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</w:t>
      </w:r>
      <w:r w:rsidRPr="00981E3E">
        <w:rPr>
          <w:rFonts w:cs="Arial"/>
          <w:b/>
          <w:bCs/>
          <w:sz w:val="22"/>
          <w:szCs w:val="22"/>
        </w:rPr>
        <w:t>XML</w:t>
      </w:r>
    </w:p>
    <w:p w14:paraId="4EEF09ED" w14:textId="62C69412" w:rsidR="00325C70" w:rsidRDefault="00325C70" w:rsidP="00325C70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Exemplo de chamada: </w:t>
      </w:r>
      <w:hyperlink r:id="rId70" w:history="1">
        <w:r w:rsidRPr="00556059">
          <w:rPr>
            <w:rStyle w:val="Hyperlink"/>
            <w:rFonts w:cs="Arial"/>
            <w:sz w:val="22"/>
            <w:szCs w:val="22"/>
          </w:rPr>
          <w:t>http://localhost:8080/Quotes/xml</w:t>
        </w:r>
      </w:hyperlink>
      <w:r w:rsidR="0077721A">
        <w:rPr>
          <w:rFonts w:cs="Arial"/>
          <w:sz w:val="22"/>
          <w:szCs w:val="22"/>
        </w:rPr>
        <w:t>;</w:t>
      </w:r>
    </w:p>
    <w:p w14:paraId="571E63B9" w14:textId="2A9391BB" w:rsidR="0077721A" w:rsidRDefault="0077721A" w:rsidP="0077721A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Não permite uso de </w:t>
      </w:r>
      <w:proofErr w:type="spellStart"/>
      <w:r>
        <w:rPr>
          <w:rFonts w:cs="Arial"/>
          <w:sz w:val="22"/>
          <w:szCs w:val="22"/>
        </w:rPr>
        <w:t>template</w:t>
      </w:r>
      <w:proofErr w:type="spellEnd"/>
      <w:r>
        <w:rPr>
          <w:rFonts w:cs="Arial"/>
          <w:sz w:val="22"/>
          <w:szCs w:val="22"/>
        </w:rPr>
        <w:t xml:space="preserve"> (retorna todos os campos no formato XML)</w:t>
      </w:r>
      <w:r w:rsidR="00C74CC8">
        <w:rPr>
          <w:rFonts w:cs="Arial"/>
          <w:sz w:val="22"/>
          <w:szCs w:val="22"/>
        </w:rPr>
        <w:t>;</w:t>
      </w:r>
    </w:p>
    <w:p w14:paraId="74BC5E43" w14:textId="04E0B496" w:rsidR="00C74CC8" w:rsidRDefault="00C74CC8" w:rsidP="0077721A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</w:t>
      </w:r>
      <w:r w:rsidRPr="00C74CC8">
        <w:rPr>
          <w:rFonts w:cs="Arial"/>
          <w:sz w:val="22"/>
          <w:szCs w:val="22"/>
        </w:rPr>
        <w:t xml:space="preserve">No </w:t>
      </w:r>
      <w:proofErr w:type="spellStart"/>
      <w:r w:rsidRPr="00C74CC8">
        <w:rPr>
          <w:rFonts w:cs="Arial"/>
          <w:sz w:val="22"/>
          <w:szCs w:val="22"/>
        </w:rPr>
        <w:t>Content-Type</w:t>
      </w:r>
      <w:proofErr w:type="spellEnd"/>
      <w:r w:rsidRPr="00C74CC8">
        <w:rPr>
          <w:rFonts w:cs="Arial"/>
          <w:sz w:val="22"/>
          <w:szCs w:val="22"/>
        </w:rPr>
        <w:t xml:space="preserve"> do Header retorna o valor </w:t>
      </w:r>
      <w:r w:rsidR="00F544B6">
        <w:rPr>
          <w:rFonts w:cs="Arial"/>
          <w:sz w:val="22"/>
          <w:szCs w:val="22"/>
        </w:rPr>
        <w:t>“</w:t>
      </w:r>
      <w:proofErr w:type="spellStart"/>
      <w:r w:rsidRPr="00F544B6">
        <w:rPr>
          <w:rFonts w:cs="Arial"/>
          <w:i/>
          <w:iCs/>
          <w:sz w:val="22"/>
          <w:szCs w:val="22"/>
        </w:rPr>
        <w:t>application</w:t>
      </w:r>
      <w:proofErr w:type="spellEnd"/>
      <w:r w:rsidRPr="00F544B6">
        <w:rPr>
          <w:rFonts w:cs="Arial"/>
          <w:i/>
          <w:iCs/>
          <w:sz w:val="22"/>
          <w:szCs w:val="22"/>
        </w:rPr>
        <w:t>/</w:t>
      </w:r>
      <w:proofErr w:type="spellStart"/>
      <w:r w:rsidRPr="00F544B6">
        <w:rPr>
          <w:rFonts w:cs="Arial"/>
          <w:i/>
          <w:iCs/>
          <w:sz w:val="22"/>
          <w:szCs w:val="22"/>
        </w:rPr>
        <w:t>xml</w:t>
      </w:r>
      <w:proofErr w:type="spellEnd"/>
      <w:r w:rsidR="00F544B6">
        <w:rPr>
          <w:rFonts w:cs="Arial"/>
          <w:sz w:val="22"/>
          <w:szCs w:val="22"/>
        </w:rPr>
        <w:t>”</w:t>
      </w:r>
      <w:r w:rsidRPr="00C74CC8">
        <w:rPr>
          <w:rFonts w:cs="Arial"/>
          <w:sz w:val="22"/>
          <w:szCs w:val="22"/>
        </w:rPr>
        <w:t>.</w:t>
      </w:r>
    </w:p>
    <w:p w14:paraId="62F99296" w14:textId="77777777" w:rsidR="00FC514E" w:rsidRDefault="00FC514E" w:rsidP="00325C70">
      <w:pPr>
        <w:ind w:left="1134"/>
        <w:rPr>
          <w:rFonts w:cs="Arial"/>
          <w:sz w:val="22"/>
          <w:szCs w:val="22"/>
        </w:rPr>
      </w:pPr>
    </w:p>
    <w:p w14:paraId="307362E3" w14:textId="65DCCEE2" w:rsidR="00325C70" w:rsidRDefault="00325C70" w:rsidP="00325C70">
      <w:pPr>
        <w:ind w:left="1134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</w:t>
      </w:r>
      <w:r w:rsidRPr="00981E3E">
        <w:rPr>
          <w:rFonts w:cs="Arial"/>
          <w:b/>
          <w:bCs/>
          <w:sz w:val="22"/>
          <w:szCs w:val="22"/>
        </w:rPr>
        <w:t>CSV</w:t>
      </w:r>
    </w:p>
    <w:p w14:paraId="48C32D7D" w14:textId="77777777" w:rsidR="00A66904" w:rsidRDefault="005C27A7" w:rsidP="005C27A7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Exemplo de chamada: </w:t>
      </w:r>
    </w:p>
    <w:p w14:paraId="4BB05148" w14:textId="712AA856" w:rsidR="005C27A7" w:rsidRDefault="00FE29CC" w:rsidP="00A66904">
      <w:pPr>
        <w:ind w:left="2268"/>
        <w:rPr>
          <w:rFonts w:cs="Arial"/>
          <w:sz w:val="22"/>
          <w:szCs w:val="22"/>
        </w:rPr>
      </w:pPr>
      <w:hyperlink r:id="rId71" w:history="1">
        <w:r w:rsidR="00A66904" w:rsidRPr="00556059">
          <w:rPr>
            <w:rStyle w:val="Hyperlink"/>
            <w:rFonts w:cs="Arial"/>
            <w:sz w:val="22"/>
            <w:szCs w:val="22"/>
          </w:rPr>
          <w:t>http://localhost:8080/Quotes/csv</w:t>
        </w:r>
      </w:hyperlink>
      <w:r w:rsidR="00A66904">
        <w:rPr>
          <w:rFonts w:cs="Arial"/>
          <w:sz w:val="22"/>
          <w:szCs w:val="22"/>
        </w:rPr>
        <w:t xml:space="preserve"> (utiliza o </w:t>
      </w:r>
      <w:proofErr w:type="spellStart"/>
      <w:r w:rsidR="00A66904">
        <w:rPr>
          <w:rFonts w:cs="Arial"/>
          <w:sz w:val="22"/>
          <w:szCs w:val="22"/>
        </w:rPr>
        <w:t>template</w:t>
      </w:r>
      <w:proofErr w:type="spellEnd"/>
      <w:r w:rsidR="00A66904">
        <w:rPr>
          <w:rFonts w:cs="Arial"/>
          <w:sz w:val="22"/>
          <w:szCs w:val="22"/>
        </w:rPr>
        <w:t xml:space="preserve"> </w:t>
      </w:r>
      <w:proofErr w:type="spellStart"/>
      <w:r w:rsidR="00A66904" w:rsidRPr="00A66904">
        <w:rPr>
          <w:rFonts w:cs="Arial"/>
          <w:sz w:val="22"/>
          <w:szCs w:val="22"/>
        </w:rPr>
        <w:t>template-csv-cotacao</w:t>
      </w:r>
      <w:proofErr w:type="spellEnd"/>
      <w:r w:rsidR="00A66904">
        <w:rPr>
          <w:rFonts w:cs="Arial"/>
          <w:sz w:val="22"/>
          <w:szCs w:val="22"/>
        </w:rPr>
        <w:t>).</w:t>
      </w:r>
    </w:p>
    <w:p w14:paraId="0AA894C9" w14:textId="5360ED3B" w:rsidR="005C27A7" w:rsidRDefault="005C27A7" w:rsidP="005C27A7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</w:t>
      </w:r>
      <w:r w:rsidR="00A66904">
        <w:rPr>
          <w:rFonts w:cs="Arial"/>
          <w:sz w:val="22"/>
          <w:szCs w:val="22"/>
        </w:rPr>
        <w:t xml:space="preserve">Exemplo de chamada utilizando </w:t>
      </w:r>
      <w:proofErr w:type="spellStart"/>
      <w:r w:rsidR="00A66904">
        <w:rPr>
          <w:rFonts w:cs="Arial"/>
          <w:sz w:val="22"/>
          <w:szCs w:val="22"/>
        </w:rPr>
        <w:t>template</w:t>
      </w:r>
      <w:proofErr w:type="spellEnd"/>
      <w:r w:rsidR="00A66904">
        <w:rPr>
          <w:rFonts w:cs="Arial"/>
          <w:sz w:val="22"/>
          <w:szCs w:val="22"/>
        </w:rPr>
        <w:t>:</w:t>
      </w:r>
    </w:p>
    <w:p w14:paraId="39A48FC2" w14:textId="72AD1CC4" w:rsidR="00325C70" w:rsidRDefault="00FE29CC" w:rsidP="005C27A7">
      <w:pPr>
        <w:ind w:left="2268"/>
        <w:rPr>
          <w:rFonts w:cs="Arial"/>
          <w:sz w:val="22"/>
          <w:szCs w:val="22"/>
        </w:rPr>
      </w:pPr>
      <w:hyperlink r:id="rId72" w:history="1">
        <w:r w:rsidR="005C27A7" w:rsidRPr="00556059">
          <w:rPr>
            <w:rStyle w:val="Hyperlink"/>
            <w:rFonts w:cs="Arial"/>
            <w:sz w:val="22"/>
            <w:szCs w:val="22"/>
          </w:rPr>
          <w:t>http://localhost:8080/Quotes/csv/template-csv-cotacao</w:t>
        </w:r>
      </w:hyperlink>
      <w:r w:rsidR="0077721A">
        <w:rPr>
          <w:rFonts w:cs="Arial"/>
          <w:sz w:val="22"/>
          <w:szCs w:val="22"/>
        </w:rPr>
        <w:t>.</w:t>
      </w:r>
    </w:p>
    <w:p w14:paraId="76358B1A" w14:textId="5AB76991" w:rsidR="00C74CC8" w:rsidRDefault="00C74CC8" w:rsidP="00C74CC8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</w:t>
      </w:r>
      <w:r w:rsidRPr="00C74CC8">
        <w:rPr>
          <w:rFonts w:cs="Arial"/>
          <w:sz w:val="22"/>
          <w:szCs w:val="22"/>
        </w:rPr>
        <w:t xml:space="preserve">No </w:t>
      </w:r>
      <w:proofErr w:type="spellStart"/>
      <w:r w:rsidRPr="00C74CC8">
        <w:rPr>
          <w:rFonts w:cs="Arial"/>
          <w:sz w:val="22"/>
          <w:szCs w:val="22"/>
        </w:rPr>
        <w:t>Content-Type</w:t>
      </w:r>
      <w:proofErr w:type="spellEnd"/>
      <w:r w:rsidRPr="00C74CC8">
        <w:rPr>
          <w:rFonts w:cs="Arial"/>
          <w:sz w:val="22"/>
          <w:szCs w:val="22"/>
        </w:rPr>
        <w:t xml:space="preserve"> do Header retorna o valor </w:t>
      </w:r>
      <w:r w:rsidR="00F544B6">
        <w:rPr>
          <w:rFonts w:cs="Arial"/>
          <w:sz w:val="22"/>
          <w:szCs w:val="22"/>
        </w:rPr>
        <w:t>“</w:t>
      </w:r>
      <w:proofErr w:type="spellStart"/>
      <w:r w:rsidR="00A51BE0" w:rsidRPr="00F544B6">
        <w:rPr>
          <w:rFonts w:cs="Arial"/>
          <w:i/>
          <w:iCs/>
          <w:sz w:val="22"/>
          <w:szCs w:val="22"/>
        </w:rPr>
        <w:t>application</w:t>
      </w:r>
      <w:proofErr w:type="spellEnd"/>
      <w:r w:rsidR="00A51BE0" w:rsidRPr="00F544B6">
        <w:rPr>
          <w:rFonts w:cs="Arial"/>
          <w:i/>
          <w:iCs/>
          <w:sz w:val="22"/>
          <w:szCs w:val="22"/>
        </w:rPr>
        <w:t>/</w:t>
      </w:r>
      <w:proofErr w:type="spellStart"/>
      <w:r w:rsidR="00A51BE0" w:rsidRPr="00F544B6">
        <w:rPr>
          <w:rFonts w:cs="Arial"/>
          <w:i/>
          <w:iCs/>
          <w:sz w:val="22"/>
          <w:szCs w:val="22"/>
        </w:rPr>
        <w:t>octet-stream</w:t>
      </w:r>
      <w:proofErr w:type="spellEnd"/>
      <w:r w:rsidR="00F544B6">
        <w:rPr>
          <w:rFonts w:cs="Arial"/>
          <w:sz w:val="22"/>
          <w:szCs w:val="22"/>
        </w:rPr>
        <w:t>”</w:t>
      </w:r>
      <w:r w:rsidRPr="00C74CC8">
        <w:rPr>
          <w:rFonts w:cs="Arial"/>
          <w:sz w:val="22"/>
          <w:szCs w:val="22"/>
        </w:rPr>
        <w:t>.</w:t>
      </w:r>
    </w:p>
    <w:p w14:paraId="0C3EF229" w14:textId="77777777" w:rsidR="00FC514E" w:rsidRDefault="00FC514E" w:rsidP="00325C70">
      <w:pPr>
        <w:ind w:left="1134"/>
        <w:rPr>
          <w:rFonts w:cs="Arial"/>
          <w:sz w:val="22"/>
          <w:szCs w:val="22"/>
        </w:rPr>
      </w:pPr>
    </w:p>
    <w:p w14:paraId="1FB35FAC" w14:textId="1F57F42C" w:rsidR="00325C70" w:rsidRDefault="00325C70" w:rsidP="00325C70">
      <w:pPr>
        <w:ind w:left="1134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</w:t>
      </w:r>
      <w:r w:rsidRPr="00981E3E">
        <w:rPr>
          <w:rFonts w:cs="Arial"/>
          <w:b/>
          <w:bCs/>
          <w:sz w:val="22"/>
          <w:szCs w:val="22"/>
        </w:rPr>
        <w:t>HTML</w:t>
      </w:r>
    </w:p>
    <w:p w14:paraId="1686D98D" w14:textId="77777777" w:rsidR="00A66904" w:rsidRDefault="00A66904" w:rsidP="00A66904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Exemplo de chamada: </w:t>
      </w:r>
    </w:p>
    <w:p w14:paraId="4E54A73A" w14:textId="28EB4F10" w:rsidR="00A66904" w:rsidRDefault="00FE29CC" w:rsidP="00A66904">
      <w:pPr>
        <w:ind w:left="2268"/>
        <w:rPr>
          <w:rFonts w:cs="Arial"/>
          <w:sz w:val="22"/>
          <w:szCs w:val="22"/>
        </w:rPr>
      </w:pPr>
      <w:hyperlink r:id="rId73" w:history="1">
        <w:r w:rsidR="00A66904" w:rsidRPr="00556059">
          <w:rPr>
            <w:rStyle w:val="Hyperlink"/>
            <w:rFonts w:cs="Arial"/>
            <w:sz w:val="22"/>
            <w:szCs w:val="22"/>
          </w:rPr>
          <w:t>http://localhost:8080/Quotes/html</w:t>
        </w:r>
      </w:hyperlink>
      <w:r w:rsidR="00A66904">
        <w:rPr>
          <w:rFonts w:cs="Arial"/>
          <w:sz w:val="22"/>
          <w:szCs w:val="22"/>
        </w:rPr>
        <w:t xml:space="preserve"> (utiliza o </w:t>
      </w:r>
      <w:proofErr w:type="spellStart"/>
      <w:r w:rsidR="00A66904">
        <w:rPr>
          <w:rFonts w:cs="Arial"/>
          <w:sz w:val="22"/>
          <w:szCs w:val="22"/>
        </w:rPr>
        <w:t>template</w:t>
      </w:r>
      <w:proofErr w:type="spellEnd"/>
      <w:r w:rsidR="00A66904">
        <w:rPr>
          <w:rFonts w:cs="Arial"/>
          <w:sz w:val="22"/>
          <w:szCs w:val="22"/>
        </w:rPr>
        <w:t xml:space="preserve"> </w:t>
      </w:r>
      <w:proofErr w:type="spellStart"/>
      <w:r w:rsidR="00A66904" w:rsidRPr="00A66904">
        <w:rPr>
          <w:rFonts w:cs="Arial"/>
          <w:sz w:val="22"/>
          <w:szCs w:val="22"/>
        </w:rPr>
        <w:t>template-</w:t>
      </w:r>
      <w:r w:rsidR="00A66904">
        <w:rPr>
          <w:rFonts w:cs="Arial"/>
          <w:sz w:val="22"/>
          <w:szCs w:val="22"/>
        </w:rPr>
        <w:t>html</w:t>
      </w:r>
      <w:r w:rsidR="00A66904" w:rsidRPr="00A66904">
        <w:rPr>
          <w:rFonts w:cs="Arial"/>
          <w:sz w:val="22"/>
          <w:szCs w:val="22"/>
        </w:rPr>
        <w:t>-cotacao</w:t>
      </w:r>
      <w:proofErr w:type="spellEnd"/>
      <w:r w:rsidR="00A66904">
        <w:rPr>
          <w:rFonts w:cs="Arial"/>
          <w:sz w:val="22"/>
          <w:szCs w:val="22"/>
        </w:rPr>
        <w:t>).</w:t>
      </w:r>
    </w:p>
    <w:p w14:paraId="20A02DF8" w14:textId="77777777" w:rsidR="00A66904" w:rsidRDefault="00A66904" w:rsidP="00A66904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Exemplo de chamada utilizando </w:t>
      </w:r>
      <w:proofErr w:type="spellStart"/>
      <w:r>
        <w:rPr>
          <w:rFonts w:cs="Arial"/>
          <w:sz w:val="22"/>
          <w:szCs w:val="22"/>
        </w:rPr>
        <w:t>template</w:t>
      </w:r>
      <w:proofErr w:type="spellEnd"/>
      <w:r>
        <w:rPr>
          <w:rFonts w:cs="Arial"/>
          <w:sz w:val="22"/>
          <w:szCs w:val="22"/>
        </w:rPr>
        <w:t>:</w:t>
      </w:r>
    </w:p>
    <w:p w14:paraId="3C104B07" w14:textId="6273297F" w:rsidR="00A66904" w:rsidRDefault="00FE29CC" w:rsidP="00A66904">
      <w:pPr>
        <w:ind w:left="2268"/>
        <w:rPr>
          <w:rFonts w:cs="Arial"/>
          <w:sz w:val="22"/>
          <w:szCs w:val="22"/>
        </w:rPr>
      </w:pPr>
      <w:hyperlink r:id="rId74" w:history="1">
        <w:r w:rsidR="00A66904" w:rsidRPr="00556059">
          <w:rPr>
            <w:rStyle w:val="Hyperlink"/>
            <w:rFonts w:cs="Arial"/>
            <w:sz w:val="22"/>
            <w:szCs w:val="22"/>
          </w:rPr>
          <w:t>http://localhost:8080/Quotes/html/template-html-cotacao</w:t>
        </w:r>
      </w:hyperlink>
      <w:r w:rsidR="0077721A">
        <w:rPr>
          <w:rFonts w:cs="Arial"/>
          <w:sz w:val="22"/>
          <w:szCs w:val="22"/>
        </w:rPr>
        <w:t>.</w:t>
      </w:r>
    </w:p>
    <w:p w14:paraId="770BD74F" w14:textId="2038900A" w:rsidR="00D248EF" w:rsidRDefault="00D248EF" w:rsidP="00D248EF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</w:t>
      </w:r>
      <w:r w:rsidRPr="00C74CC8">
        <w:rPr>
          <w:rFonts w:cs="Arial"/>
          <w:sz w:val="22"/>
          <w:szCs w:val="22"/>
        </w:rPr>
        <w:t xml:space="preserve">No </w:t>
      </w:r>
      <w:proofErr w:type="spellStart"/>
      <w:r w:rsidRPr="00C74CC8">
        <w:rPr>
          <w:rFonts w:cs="Arial"/>
          <w:sz w:val="22"/>
          <w:szCs w:val="22"/>
        </w:rPr>
        <w:t>Content-Type</w:t>
      </w:r>
      <w:proofErr w:type="spellEnd"/>
      <w:r w:rsidRPr="00C74CC8">
        <w:rPr>
          <w:rFonts w:cs="Arial"/>
          <w:sz w:val="22"/>
          <w:szCs w:val="22"/>
        </w:rPr>
        <w:t xml:space="preserve"> do Header retorna o valor </w:t>
      </w:r>
      <w:r w:rsidR="00F544B6">
        <w:rPr>
          <w:rFonts w:cs="Arial"/>
          <w:sz w:val="22"/>
          <w:szCs w:val="22"/>
        </w:rPr>
        <w:t>“</w:t>
      </w:r>
      <w:proofErr w:type="spellStart"/>
      <w:r w:rsidRPr="00F544B6">
        <w:rPr>
          <w:rFonts w:cs="Arial"/>
          <w:i/>
          <w:iCs/>
          <w:sz w:val="22"/>
          <w:szCs w:val="22"/>
        </w:rPr>
        <w:t>text</w:t>
      </w:r>
      <w:proofErr w:type="spellEnd"/>
      <w:r w:rsidRPr="00F544B6">
        <w:rPr>
          <w:rFonts w:cs="Arial"/>
          <w:i/>
          <w:iCs/>
          <w:sz w:val="22"/>
          <w:szCs w:val="22"/>
        </w:rPr>
        <w:t>/</w:t>
      </w:r>
      <w:proofErr w:type="spellStart"/>
      <w:r w:rsidRPr="00F544B6">
        <w:rPr>
          <w:rFonts w:cs="Arial"/>
          <w:i/>
          <w:iCs/>
          <w:sz w:val="22"/>
          <w:szCs w:val="22"/>
        </w:rPr>
        <w:t>plain</w:t>
      </w:r>
      <w:proofErr w:type="spellEnd"/>
      <w:r w:rsidR="00F544B6">
        <w:rPr>
          <w:rFonts w:cs="Arial"/>
          <w:sz w:val="22"/>
          <w:szCs w:val="22"/>
        </w:rPr>
        <w:t>”</w:t>
      </w:r>
      <w:r w:rsidRPr="00C74CC8">
        <w:rPr>
          <w:rFonts w:cs="Arial"/>
          <w:sz w:val="22"/>
          <w:szCs w:val="22"/>
        </w:rPr>
        <w:t>.</w:t>
      </w:r>
    </w:p>
    <w:p w14:paraId="75DC4BE1" w14:textId="77777777" w:rsidR="00FC514E" w:rsidRDefault="00FC514E" w:rsidP="00325C70">
      <w:pPr>
        <w:ind w:left="1134"/>
        <w:rPr>
          <w:rFonts w:cs="Arial"/>
          <w:sz w:val="22"/>
          <w:szCs w:val="22"/>
        </w:rPr>
      </w:pPr>
    </w:p>
    <w:p w14:paraId="26A30DC1" w14:textId="2E7266BE" w:rsidR="00325C70" w:rsidRDefault="00325C70" w:rsidP="00325C70">
      <w:pPr>
        <w:ind w:left="1134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</w:t>
      </w:r>
      <w:r w:rsidRPr="00981E3E">
        <w:rPr>
          <w:rFonts w:cs="Arial"/>
          <w:b/>
          <w:bCs/>
          <w:sz w:val="22"/>
          <w:szCs w:val="22"/>
        </w:rPr>
        <w:t>TXT</w:t>
      </w:r>
    </w:p>
    <w:p w14:paraId="521D7670" w14:textId="77777777" w:rsidR="00A66904" w:rsidRDefault="00A66904" w:rsidP="00A66904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Exemplo de chamada: </w:t>
      </w:r>
    </w:p>
    <w:p w14:paraId="4F557F1A" w14:textId="3DF5C1E5" w:rsidR="00A66904" w:rsidRDefault="00FE29CC" w:rsidP="00A66904">
      <w:pPr>
        <w:ind w:left="2268"/>
        <w:rPr>
          <w:rFonts w:cs="Arial"/>
          <w:sz w:val="22"/>
          <w:szCs w:val="22"/>
        </w:rPr>
      </w:pPr>
      <w:hyperlink r:id="rId75" w:history="1">
        <w:r w:rsidR="00A66904" w:rsidRPr="00556059">
          <w:rPr>
            <w:rStyle w:val="Hyperlink"/>
            <w:rFonts w:cs="Arial"/>
            <w:sz w:val="22"/>
            <w:szCs w:val="22"/>
          </w:rPr>
          <w:t>http://localhost:8080/Quotes/txt</w:t>
        </w:r>
      </w:hyperlink>
      <w:r w:rsidR="00A66904">
        <w:rPr>
          <w:rFonts w:cs="Arial"/>
          <w:sz w:val="22"/>
          <w:szCs w:val="22"/>
        </w:rPr>
        <w:t xml:space="preserve"> (utiliza o </w:t>
      </w:r>
      <w:proofErr w:type="spellStart"/>
      <w:r w:rsidR="00A66904">
        <w:rPr>
          <w:rFonts w:cs="Arial"/>
          <w:sz w:val="22"/>
          <w:szCs w:val="22"/>
        </w:rPr>
        <w:t>template</w:t>
      </w:r>
      <w:proofErr w:type="spellEnd"/>
      <w:r w:rsidR="00A66904">
        <w:rPr>
          <w:rFonts w:cs="Arial"/>
          <w:sz w:val="22"/>
          <w:szCs w:val="22"/>
        </w:rPr>
        <w:t xml:space="preserve"> </w:t>
      </w:r>
      <w:proofErr w:type="spellStart"/>
      <w:r w:rsidR="00A66904" w:rsidRPr="00A66904">
        <w:rPr>
          <w:rFonts w:cs="Arial"/>
          <w:sz w:val="22"/>
          <w:szCs w:val="22"/>
        </w:rPr>
        <w:t>template-</w:t>
      </w:r>
      <w:r w:rsidR="00A66904">
        <w:rPr>
          <w:rFonts w:cs="Arial"/>
          <w:sz w:val="22"/>
          <w:szCs w:val="22"/>
        </w:rPr>
        <w:t>txt</w:t>
      </w:r>
      <w:r w:rsidR="00A66904" w:rsidRPr="00A66904">
        <w:rPr>
          <w:rFonts w:cs="Arial"/>
          <w:sz w:val="22"/>
          <w:szCs w:val="22"/>
        </w:rPr>
        <w:t>-cotacao</w:t>
      </w:r>
      <w:proofErr w:type="spellEnd"/>
      <w:r w:rsidR="00A66904">
        <w:rPr>
          <w:rFonts w:cs="Arial"/>
          <w:sz w:val="22"/>
          <w:szCs w:val="22"/>
        </w:rPr>
        <w:t>).</w:t>
      </w:r>
    </w:p>
    <w:p w14:paraId="1DF9EF2D" w14:textId="77777777" w:rsidR="00A66904" w:rsidRDefault="00A66904" w:rsidP="00A66904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Exemplo de chamada utilizando </w:t>
      </w:r>
      <w:proofErr w:type="spellStart"/>
      <w:r>
        <w:rPr>
          <w:rFonts w:cs="Arial"/>
          <w:sz w:val="22"/>
          <w:szCs w:val="22"/>
        </w:rPr>
        <w:t>template</w:t>
      </w:r>
      <w:proofErr w:type="spellEnd"/>
      <w:r>
        <w:rPr>
          <w:rFonts w:cs="Arial"/>
          <w:sz w:val="22"/>
          <w:szCs w:val="22"/>
        </w:rPr>
        <w:t>:</w:t>
      </w:r>
    </w:p>
    <w:p w14:paraId="0A0B9DDD" w14:textId="3E0B7881" w:rsidR="00325C70" w:rsidRDefault="00FE29CC" w:rsidP="00A66904">
      <w:pPr>
        <w:ind w:left="2268"/>
        <w:rPr>
          <w:rFonts w:cs="Arial"/>
          <w:sz w:val="22"/>
          <w:szCs w:val="22"/>
        </w:rPr>
      </w:pPr>
      <w:hyperlink r:id="rId76" w:history="1">
        <w:r w:rsidR="00A66904" w:rsidRPr="00556059">
          <w:rPr>
            <w:rStyle w:val="Hyperlink"/>
            <w:rFonts w:cs="Arial"/>
            <w:sz w:val="22"/>
            <w:szCs w:val="22"/>
          </w:rPr>
          <w:t>http://localhost:8080/Quotes/txt/template-txt-cotacao</w:t>
        </w:r>
      </w:hyperlink>
      <w:r w:rsidR="0077721A">
        <w:rPr>
          <w:rFonts w:cs="Arial"/>
          <w:sz w:val="22"/>
          <w:szCs w:val="22"/>
        </w:rPr>
        <w:t>.</w:t>
      </w:r>
    </w:p>
    <w:p w14:paraId="591ABEAF" w14:textId="4138BF45" w:rsidR="00D248EF" w:rsidRDefault="00D248EF" w:rsidP="00D248EF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</w:t>
      </w:r>
      <w:r w:rsidRPr="00C74CC8">
        <w:rPr>
          <w:rFonts w:cs="Arial"/>
          <w:sz w:val="22"/>
          <w:szCs w:val="22"/>
        </w:rPr>
        <w:t xml:space="preserve">No </w:t>
      </w:r>
      <w:proofErr w:type="spellStart"/>
      <w:r w:rsidRPr="00C74CC8">
        <w:rPr>
          <w:rFonts w:cs="Arial"/>
          <w:sz w:val="22"/>
          <w:szCs w:val="22"/>
        </w:rPr>
        <w:t>Content-Type</w:t>
      </w:r>
      <w:proofErr w:type="spellEnd"/>
      <w:r w:rsidRPr="00C74CC8">
        <w:rPr>
          <w:rFonts w:cs="Arial"/>
          <w:sz w:val="22"/>
          <w:szCs w:val="22"/>
        </w:rPr>
        <w:t xml:space="preserve"> do Header retorna o valor </w:t>
      </w:r>
      <w:r w:rsidR="00F544B6">
        <w:rPr>
          <w:rFonts w:cs="Arial"/>
          <w:sz w:val="22"/>
          <w:szCs w:val="22"/>
        </w:rPr>
        <w:t>“</w:t>
      </w:r>
      <w:proofErr w:type="spellStart"/>
      <w:r w:rsidRPr="00F544B6">
        <w:rPr>
          <w:rFonts w:cs="Arial"/>
          <w:i/>
          <w:iCs/>
          <w:sz w:val="22"/>
          <w:szCs w:val="22"/>
        </w:rPr>
        <w:t>text</w:t>
      </w:r>
      <w:proofErr w:type="spellEnd"/>
      <w:r w:rsidRPr="00F544B6">
        <w:rPr>
          <w:rFonts w:cs="Arial"/>
          <w:i/>
          <w:iCs/>
          <w:sz w:val="22"/>
          <w:szCs w:val="22"/>
        </w:rPr>
        <w:t>/</w:t>
      </w:r>
      <w:proofErr w:type="spellStart"/>
      <w:r w:rsidRPr="00F544B6">
        <w:rPr>
          <w:rFonts w:cs="Arial"/>
          <w:i/>
          <w:iCs/>
          <w:sz w:val="22"/>
          <w:szCs w:val="22"/>
        </w:rPr>
        <w:t>plain</w:t>
      </w:r>
      <w:proofErr w:type="spellEnd"/>
      <w:r w:rsidR="00F544B6">
        <w:rPr>
          <w:rFonts w:cs="Arial"/>
          <w:sz w:val="22"/>
          <w:szCs w:val="22"/>
        </w:rPr>
        <w:t>”;</w:t>
      </w:r>
    </w:p>
    <w:p w14:paraId="545E500E" w14:textId="44AAB601" w:rsidR="00F544B6" w:rsidRDefault="00F544B6" w:rsidP="00D248EF">
      <w:pPr>
        <w:ind w:left="170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- No </w:t>
      </w:r>
      <w:proofErr w:type="spellStart"/>
      <w:r w:rsidRPr="00F544B6">
        <w:rPr>
          <w:rFonts w:cs="Arial"/>
          <w:sz w:val="22"/>
          <w:szCs w:val="22"/>
        </w:rPr>
        <w:t>Content-Disposition</w:t>
      </w:r>
      <w:proofErr w:type="spellEnd"/>
      <w:r w:rsidRPr="00C74CC8">
        <w:rPr>
          <w:rFonts w:cs="Arial"/>
          <w:sz w:val="22"/>
          <w:szCs w:val="22"/>
        </w:rPr>
        <w:t xml:space="preserve"> do Header</w:t>
      </w:r>
      <w:r>
        <w:rPr>
          <w:rFonts w:cs="Arial"/>
          <w:sz w:val="22"/>
          <w:szCs w:val="22"/>
        </w:rPr>
        <w:t xml:space="preserve"> o valor “</w:t>
      </w:r>
      <w:proofErr w:type="spellStart"/>
      <w:r w:rsidRPr="00F544B6">
        <w:rPr>
          <w:rFonts w:cs="Arial"/>
          <w:i/>
          <w:iCs/>
          <w:sz w:val="22"/>
          <w:szCs w:val="22"/>
        </w:rPr>
        <w:t>attachment</w:t>
      </w:r>
      <w:proofErr w:type="spellEnd"/>
      <w:r w:rsidRPr="00F544B6">
        <w:rPr>
          <w:rFonts w:cs="Arial"/>
          <w:i/>
          <w:iCs/>
          <w:sz w:val="22"/>
          <w:szCs w:val="22"/>
        </w:rPr>
        <w:t xml:space="preserve">; </w:t>
      </w:r>
      <w:proofErr w:type="spellStart"/>
      <w:r w:rsidRPr="00F544B6">
        <w:rPr>
          <w:rFonts w:cs="Arial"/>
          <w:i/>
          <w:iCs/>
          <w:sz w:val="22"/>
          <w:szCs w:val="22"/>
        </w:rPr>
        <w:t>filename</w:t>
      </w:r>
      <w:proofErr w:type="spellEnd"/>
      <w:r w:rsidRPr="00F544B6">
        <w:rPr>
          <w:rFonts w:cs="Arial"/>
          <w:i/>
          <w:iCs/>
          <w:sz w:val="22"/>
          <w:szCs w:val="22"/>
        </w:rPr>
        <w:t>=</w:t>
      </w:r>
      <w:r>
        <w:rPr>
          <w:rFonts w:cs="Arial"/>
          <w:i/>
          <w:iCs/>
          <w:sz w:val="22"/>
          <w:szCs w:val="22"/>
        </w:rPr>
        <w:t>&lt;arquivo&gt;</w:t>
      </w:r>
      <w:r w:rsidRPr="00F544B6">
        <w:rPr>
          <w:rFonts w:cs="Arial"/>
          <w:i/>
          <w:iCs/>
          <w:sz w:val="22"/>
          <w:szCs w:val="22"/>
        </w:rPr>
        <w:t>.</w:t>
      </w:r>
      <w:proofErr w:type="spellStart"/>
      <w:r w:rsidRPr="00F544B6">
        <w:rPr>
          <w:rFonts w:cs="Arial"/>
          <w:i/>
          <w:iCs/>
          <w:sz w:val="22"/>
          <w:szCs w:val="22"/>
        </w:rPr>
        <w:t>txt</w:t>
      </w:r>
      <w:proofErr w:type="spellEnd"/>
      <w:r w:rsidRPr="00F544B6">
        <w:rPr>
          <w:rFonts w:cs="Arial"/>
          <w:i/>
          <w:iCs/>
          <w:sz w:val="22"/>
          <w:szCs w:val="22"/>
        </w:rPr>
        <w:t xml:space="preserve">; </w:t>
      </w:r>
      <w:proofErr w:type="spellStart"/>
      <w:r w:rsidRPr="00F544B6">
        <w:rPr>
          <w:rFonts w:cs="Arial"/>
          <w:i/>
          <w:iCs/>
          <w:sz w:val="22"/>
          <w:szCs w:val="22"/>
        </w:rPr>
        <w:t>filename</w:t>
      </w:r>
      <w:proofErr w:type="spellEnd"/>
      <w:r w:rsidRPr="00F544B6">
        <w:rPr>
          <w:rFonts w:cs="Arial"/>
          <w:i/>
          <w:iCs/>
          <w:sz w:val="22"/>
          <w:szCs w:val="22"/>
        </w:rPr>
        <w:t>*=UTF-8''</w:t>
      </w:r>
      <w:r>
        <w:rPr>
          <w:rFonts w:cs="Arial"/>
          <w:i/>
          <w:iCs/>
          <w:sz w:val="22"/>
          <w:szCs w:val="22"/>
        </w:rPr>
        <w:t>&lt;arquivo&gt;</w:t>
      </w:r>
      <w:r w:rsidRPr="00F544B6">
        <w:rPr>
          <w:rFonts w:cs="Arial"/>
          <w:i/>
          <w:iCs/>
          <w:sz w:val="22"/>
          <w:szCs w:val="22"/>
        </w:rPr>
        <w:t>.</w:t>
      </w:r>
      <w:proofErr w:type="spellStart"/>
      <w:r w:rsidRPr="00F544B6">
        <w:rPr>
          <w:rFonts w:cs="Arial"/>
          <w:i/>
          <w:iCs/>
          <w:sz w:val="22"/>
          <w:szCs w:val="22"/>
        </w:rPr>
        <w:t>txt</w:t>
      </w:r>
      <w:proofErr w:type="spellEnd"/>
      <w:r>
        <w:rPr>
          <w:rFonts w:cs="Arial"/>
          <w:sz w:val="22"/>
          <w:szCs w:val="22"/>
        </w:rPr>
        <w:t>”.</w:t>
      </w:r>
    </w:p>
    <w:p w14:paraId="27F840A0" w14:textId="096DA471" w:rsidR="00325C70" w:rsidRDefault="00325C70" w:rsidP="00325C70">
      <w:pPr>
        <w:ind w:left="1134"/>
        <w:rPr>
          <w:rFonts w:cs="Arial"/>
          <w:sz w:val="22"/>
          <w:szCs w:val="22"/>
        </w:rPr>
      </w:pPr>
    </w:p>
    <w:p w14:paraId="34954E8B" w14:textId="15BDE6EF" w:rsidR="00554A16" w:rsidRDefault="0077721A" w:rsidP="00F544B6">
      <w:pPr>
        <w:ind w:left="1134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Observação: Os </w:t>
      </w:r>
      <w:proofErr w:type="spellStart"/>
      <w:r>
        <w:rPr>
          <w:rFonts w:cs="Arial"/>
          <w:sz w:val="22"/>
          <w:szCs w:val="22"/>
        </w:rPr>
        <w:t>templates</w:t>
      </w:r>
      <w:proofErr w:type="spellEnd"/>
      <w:r>
        <w:rPr>
          <w:rFonts w:cs="Arial"/>
          <w:sz w:val="22"/>
          <w:szCs w:val="22"/>
        </w:rPr>
        <w:t xml:space="preserve"> </w:t>
      </w:r>
      <w:r w:rsidR="00F544B6">
        <w:rPr>
          <w:rFonts w:cs="Arial"/>
          <w:sz w:val="22"/>
          <w:szCs w:val="22"/>
        </w:rPr>
        <w:t>“</w:t>
      </w:r>
      <w:proofErr w:type="spellStart"/>
      <w:r w:rsidRPr="00F544B6">
        <w:rPr>
          <w:rFonts w:cs="Arial"/>
          <w:i/>
          <w:iCs/>
          <w:sz w:val="22"/>
          <w:szCs w:val="22"/>
        </w:rPr>
        <w:t>template-csv-cotacao</w:t>
      </w:r>
      <w:proofErr w:type="spellEnd"/>
      <w:r w:rsidR="00F544B6">
        <w:rPr>
          <w:rFonts w:cs="Arial"/>
          <w:sz w:val="22"/>
          <w:szCs w:val="22"/>
        </w:rPr>
        <w:t>”</w:t>
      </w:r>
      <w:r>
        <w:rPr>
          <w:rFonts w:cs="Arial"/>
          <w:sz w:val="22"/>
          <w:szCs w:val="22"/>
        </w:rPr>
        <w:t xml:space="preserve">, </w:t>
      </w:r>
      <w:r w:rsidR="00F544B6">
        <w:rPr>
          <w:rFonts w:cs="Arial"/>
          <w:sz w:val="22"/>
          <w:szCs w:val="22"/>
        </w:rPr>
        <w:t>“</w:t>
      </w:r>
      <w:proofErr w:type="spellStart"/>
      <w:r w:rsidRPr="00F544B6">
        <w:rPr>
          <w:rFonts w:cs="Arial"/>
          <w:i/>
          <w:iCs/>
          <w:sz w:val="22"/>
          <w:szCs w:val="22"/>
        </w:rPr>
        <w:t>template-html-cotacao</w:t>
      </w:r>
      <w:proofErr w:type="spellEnd"/>
      <w:r w:rsidR="00F544B6">
        <w:rPr>
          <w:rFonts w:cs="Arial"/>
          <w:sz w:val="22"/>
          <w:szCs w:val="22"/>
        </w:rPr>
        <w:t>”</w:t>
      </w:r>
      <w:r>
        <w:rPr>
          <w:rFonts w:cs="Arial"/>
          <w:sz w:val="22"/>
          <w:szCs w:val="22"/>
        </w:rPr>
        <w:t xml:space="preserve"> e </w:t>
      </w:r>
      <w:r w:rsidR="00F544B6">
        <w:rPr>
          <w:rFonts w:cs="Arial"/>
          <w:sz w:val="22"/>
          <w:szCs w:val="22"/>
        </w:rPr>
        <w:t>“</w:t>
      </w:r>
      <w:proofErr w:type="spellStart"/>
      <w:r w:rsidRPr="00F544B6">
        <w:rPr>
          <w:rFonts w:cs="Arial"/>
          <w:i/>
          <w:iCs/>
          <w:sz w:val="22"/>
          <w:szCs w:val="22"/>
        </w:rPr>
        <w:t>template-txt-cotacao</w:t>
      </w:r>
      <w:proofErr w:type="spellEnd"/>
      <w:r w:rsidR="00F544B6">
        <w:rPr>
          <w:rFonts w:cs="Arial"/>
          <w:sz w:val="22"/>
          <w:szCs w:val="22"/>
        </w:rPr>
        <w:t>”</w:t>
      </w:r>
      <w:r>
        <w:rPr>
          <w:rFonts w:cs="Arial"/>
          <w:sz w:val="22"/>
          <w:szCs w:val="22"/>
        </w:rPr>
        <w:t xml:space="preserve"> são criados automaticamente n</w:t>
      </w:r>
      <w:r w:rsidR="00F544B6">
        <w:rPr>
          <w:rFonts w:cs="Arial"/>
          <w:sz w:val="22"/>
          <w:szCs w:val="22"/>
        </w:rPr>
        <w:t>a</w:t>
      </w:r>
      <w:r>
        <w:rPr>
          <w:rFonts w:cs="Arial"/>
          <w:sz w:val="22"/>
          <w:szCs w:val="22"/>
        </w:rPr>
        <w:t xml:space="preserve"> primeir</w:t>
      </w:r>
      <w:r w:rsidR="00F544B6">
        <w:rPr>
          <w:rFonts w:cs="Arial"/>
          <w:sz w:val="22"/>
          <w:szCs w:val="22"/>
        </w:rPr>
        <w:t>a</w:t>
      </w:r>
      <w:r>
        <w:rPr>
          <w:rFonts w:cs="Arial"/>
          <w:sz w:val="22"/>
          <w:szCs w:val="22"/>
        </w:rPr>
        <w:t xml:space="preserve"> </w:t>
      </w:r>
      <w:r w:rsidR="00F544B6">
        <w:rPr>
          <w:rFonts w:cs="Arial"/>
          <w:sz w:val="22"/>
          <w:szCs w:val="22"/>
        </w:rPr>
        <w:t>execução do REST (vide tabela</w:t>
      </w:r>
      <w:r w:rsidR="00646C36">
        <w:rPr>
          <w:rFonts w:cs="Arial"/>
          <w:sz w:val="22"/>
          <w:szCs w:val="22"/>
        </w:rPr>
        <w:t>s</w:t>
      </w:r>
      <w:r w:rsidR="007A3D85">
        <w:rPr>
          <w:rFonts w:cs="Arial"/>
          <w:sz w:val="22"/>
          <w:szCs w:val="22"/>
        </w:rPr>
        <w:t xml:space="preserve"> no item 3.2.1</w:t>
      </w:r>
      <w:r w:rsidR="00F544B6">
        <w:rPr>
          <w:rFonts w:cs="Arial"/>
          <w:sz w:val="22"/>
          <w:szCs w:val="22"/>
        </w:rPr>
        <w:t>)</w:t>
      </w:r>
      <w:r>
        <w:rPr>
          <w:rFonts w:cs="Arial"/>
          <w:sz w:val="22"/>
          <w:szCs w:val="22"/>
        </w:rPr>
        <w:t>.</w:t>
      </w:r>
    </w:p>
    <w:p w14:paraId="1DB6363D" w14:textId="77777777" w:rsidR="00E96CB6" w:rsidRDefault="00E96CB6" w:rsidP="00302C25">
      <w:pPr>
        <w:rPr>
          <w:rFonts w:cs="Arial"/>
          <w:sz w:val="22"/>
          <w:szCs w:val="22"/>
        </w:rPr>
      </w:pPr>
    </w:p>
    <w:p w14:paraId="1B67964F" w14:textId="0C06F5A8" w:rsidR="00F544B6" w:rsidRDefault="00F544B6">
      <w:pPr>
        <w:widowControl/>
        <w:suppressAutoHyphens w:val="0"/>
        <w:rPr>
          <w:bCs/>
          <w:sz w:val="22"/>
          <w:szCs w:val="22"/>
        </w:rPr>
      </w:pPr>
    </w:p>
    <w:p w14:paraId="7693E8BB" w14:textId="77777777" w:rsidR="00B609F8" w:rsidRDefault="00B609F8">
      <w:pPr>
        <w:widowControl/>
        <w:suppressAutoHyphens w:val="0"/>
        <w:rPr>
          <w:bCs/>
          <w:sz w:val="22"/>
          <w:szCs w:val="22"/>
        </w:rPr>
      </w:pPr>
      <w:r>
        <w:rPr>
          <w:bCs/>
          <w:sz w:val="22"/>
          <w:szCs w:val="22"/>
        </w:rPr>
        <w:br w:type="page"/>
      </w:r>
    </w:p>
    <w:p w14:paraId="76120999" w14:textId="020AE22F" w:rsidR="00302C25" w:rsidRDefault="00302C25" w:rsidP="00302C25">
      <w:pPr>
        <w:rPr>
          <w:bCs/>
          <w:sz w:val="22"/>
          <w:szCs w:val="22"/>
        </w:rPr>
      </w:pPr>
      <w:r w:rsidRPr="00B473EC">
        <w:rPr>
          <w:bCs/>
          <w:sz w:val="22"/>
          <w:szCs w:val="22"/>
        </w:rPr>
        <w:lastRenderedPageBreak/>
        <w:t>3.</w:t>
      </w:r>
      <w:r>
        <w:rPr>
          <w:bCs/>
          <w:sz w:val="22"/>
          <w:szCs w:val="22"/>
        </w:rPr>
        <w:t>2</w:t>
      </w:r>
      <w:r w:rsidRPr="00B473EC">
        <w:rPr>
          <w:bCs/>
          <w:sz w:val="22"/>
          <w:szCs w:val="22"/>
        </w:rPr>
        <w:t xml:space="preserve">.1) </w:t>
      </w:r>
      <w:r>
        <w:rPr>
          <w:bCs/>
          <w:sz w:val="22"/>
          <w:szCs w:val="22"/>
        </w:rPr>
        <w:t>Base de Dados</w:t>
      </w:r>
      <w:r w:rsidR="002E5E8D">
        <w:rPr>
          <w:bCs/>
          <w:sz w:val="22"/>
          <w:szCs w:val="22"/>
        </w:rPr>
        <w:t xml:space="preserve"> com os </w:t>
      </w:r>
      <w:proofErr w:type="spellStart"/>
      <w:r w:rsidR="002E5E8D">
        <w:rPr>
          <w:bCs/>
          <w:sz w:val="22"/>
          <w:szCs w:val="22"/>
        </w:rPr>
        <w:t>Templates</w:t>
      </w:r>
      <w:proofErr w:type="spellEnd"/>
    </w:p>
    <w:p w14:paraId="225EDF73" w14:textId="2CAEFBEC" w:rsidR="00302C25" w:rsidRDefault="00302C25" w:rsidP="00302C25">
      <w:pPr>
        <w:rPr>
          <w:bCs/>
          <w:sz w:val="22"/>
          <w:szCs w:val="22"/>
        </w:rPr>
      </w:pPr>
    </w:p>
    <w:p w14:paraId="088A56E4" w14:textId="67A16CF9" w:rsidR="00302C25" w:rsidRDefault="00302C25" w:rsidP="00302C25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Tabela </w:t>
      </w:r>
      <w:r w:rsidRPr="003E6C32">
        <w:rPr>
          <w:rFonts w:cs="Arial"/>
          <w:b/>
          <w:bCs/>
          <w:i/>
          <w:iCs/>
          <w:sz w:val="22"/>
          <w:szCs w:val="22"/>
        </w:rPr>
        <w:t>Domain</w:t>
      </w:r>
      <w:r>
        <w:rPr>
          <w:rFonts w:cs="Arial"/>
          <w:sz w:val="22"/>
          <w:szCs w:val="22"/>
        </w:rPr>
        <w:t>:</w:t>
      </w:r>
    </w:p>
    <w:p w14:paraId="1F02EC48" w14:textId="4C77ABB0" w:rsidR="00302C25" w:rsidRDefault="00302C25" w:rsidP="00302C25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="00E1710D">
        <w:rPr>
          <w:rFonts w:cs="Arial"/>
          <w:sz w:val="20"/>
        </w:rPr>
        <w:t>Tabela com os “</w:t>
      </w:r>
      <w:proofErr w:type="spellStart"/>
      <w:r w:rsidR="00E1710D" w:rsidRPr="00E1710D">
        <w:rPr>
          <w:rFonts w:cs="Arial"/>
          <w:i/>
          <w:iCs/>
          <w:sz w:val="20"/>
        </w:rPr>
        <w:t>domains</w:t>
      </w:r>
      <w:proofErr w:type="spellEnd"/>
      <w:r w:rsidR="00E1710D">
        <w:rPr>
          <w:rFonts w:cs="Arial"/>
          <w:sz w:val="20"/>
        </w:rPr>
        <w:t>” habilitados;</w:t>
      </w:r>
    </w:p>
    <w:p w14:paraId="3E341A48" w14:textId="500305D0" w:rsidR="00302C25" w:rsidRDefault="00302C25" w:rsidP="00302C25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t>- Campos:</w:t>
      </w:r>
    </w:p>
    <w:p w14:paraId="26BD2708" w14:textId="380A76BB" w:rsidR="00302C25" w:rsidRPr="00302C25" w:rsidRDefault="00DD71E6" w:rsidP="00302C25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proofErr w:type="spellStart"/>
      <w:r w:rsidR="00302C25" w:rsidRPr="00302C25">
        <w:rPr>
          <w:rFonts w:cs="Arial"/>
          <w:sz w:val="20"/>
        </w:rPr>
        <w:t>DomainId</w:t>
      </w:r>
      <w:proofErr w:type="spellEnd"/>
      <w:r w:rsidR="00302C25" w:rsidRPr="00302C25">
        <w:rPr>
          <w:rFonts w:cs="Arial"/>
          <w:sz w:val="20"/>
        </w:rPr>
        <w:t xml:space="preserve"> </w:t>
      </w:r>
      <w:r w:rsidR="00EF2F2E">
        <w:rPr>
          <w:rFonts w:cs="Arial"/>
          <w:sz w:val="20"/>
        </w:rPr>
        <w:t>-</w:t>
      </w:r>
      <w:r w:rsidR="00302C25" w:rsidRPr="00302C25">
        <w:rPr>
          <w:rFonts w:cs="Arial"/>
          <w:sz w:val="20"/>
        </w:rPr>
        <w:t xml:space="preserve"> </w:t>
      </w:r>
      <w:proofErr w:type="spellStart"/>
      <w:r w:rsidR="00302C25" w:rsidRPr="00302C25">
        <w:rPr>
          <w:rFonts w:cs="Arial"/>
          <w:sz w:val="20"/>
        </w:rPr>
        <w:t>int</w:t>
      </w:r>
      <w:r w:rsidR="00302C25">
        <w:rPr>
          <w:rFonts w:cs="Arial"/>
          <w:sz w:val="20"/>
        </w:rPr>
        <w:t>eger</w:t>
      </w:r>
      <w:proofErr w:type="spellEnd"/>
      <w:r w:rsidR="00C367AE">
        <w:rPr>
          <w:rFonts w:cs="Arial"/>
          <w:sz w:val="20"/>
        </w:rPr>
        <w:t xml:space="preserve"> = Id do Domain</w:t>
      </w:r>
      <w:r w:rsidR="00302C25">
        <w:rPr>
          <w:rFonts w:cs="Arial"/>
          <w:sz w:val="20"/>
        </w:rPr>
        <w:t>;</w:t>
      </w:r>
    </w:p>
    <w:p w14:paraId="74C54BEB" w14:textId="4D4428AC" w:rsidR="00302C25" w:rsidRDefault="00DD71E6" w:rsidP="00302C25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proofErr w:type="spellStart"/>
      <w:r w:rsidR="00302C25" w:rsidRPr="00302C25">
        <w:rPr>
          <w:rFonts w:cs="Arial"/>
          <w:sz w:val="20"/>
        </w:rPr>
        <w:t>Name</w:t>
      </w:r>
      <w:proofErr w:type="spellEnd"/>
      <w:r w:rsidR="00302C25" w:rsidRPr="00302C25">
        <w:rPr>
          <w:rFonts w:cs="Arial"/>
          <w:sz w:val="20"/>
        </w:rPr>
        <w:t xml:space="preserve"> - </w:t>
      </w:r>
      <w:proofErr w:type="spellStart"/>
      <w:r w:rsidR="00302C25" w:rsidRPr="00302C25">
        <w:rPr>
          <w:rFonts w:cs="Arial"/>
          <w:sz w:val="20"/>
        </w:rPr>
        <w:t>varchar</w:t>
      </w:r>
      <w:proofErr w:type="spellEnd"/>
      <w:r w:rsidR="00302C25" w:rsidRPr="00302C25">
        <w:rPr>
          <w:rFonts w:cs="Arial"/>
          <w:sz w:val="20"/>
        </w:rPr>
        <w:t>(450)</w:t>
      </w:r>
      <w:r w:rsidR="00C367AE">
        <w:rPr>
          <w:rFonts w:cs="Arial"/>
          <w:sz w:val="20"/>
        </w:rPr>
        <w:t xml:space="preserve"> = Nome do Domain</w:t>
      </w:r>
      <w:r w:rsidR="00302C25">
        <w:rPr>
          <w:rFonts w:cs="Arial"/>
          <w:sz w:val="20"/>
        </w:rPr>
        <w:t>.</w:t>
      </w:r>
    </w:p>
    <w:p w14:paraId="0C341A76" w14:textId="45E7E461" w:rsidR="00302C25" w:rsidRDefault="00302C25" w:rsidP="00302C25">
      <w:pPr>
        <w:ind w:left="1418"/>
        <w:rPr>
          <w:rFonts w:cs="Arial"/>
          <w:sz w:val="20"/>
        </w:rPr>
      </w:pPr>
    </w:p>
    <w:p w14:paraId="3523C292" w14:textId="7BC96E88" w:rsidR="00302C25" w:rsidRDefault="00302C25" w:rsidP="00302C25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Tabela </w:t>
      </w:r>
      <w:proofErr w:type="spellStart"/>
      <w:r w:rsidRPr="003E6C32">
        <w:rPr>
          <w:rFonts w:cs="Arial"/>
          <w:b/>
          <w:bCs/>
          <w:i/>
          <w:iCs/>
          <w:sz w:val="22"/>
          <w:szCs w:val="22"/>
        </w:rPr>
        <w:t>Template</w:t>
      </w:r>
      <w:proofErr w:type="spellEnd"/>
      <w:r>
        <w:rPr>
          <w:rFonts w:cs="Arial"/>
          <w:sz w:val="22"/>
          <w:szCs w:val="22"/>
        </w:rPr>
        <w:t>:</w:t>
      </w:r>
    </w:p>
    <w:p w14:paraId="47A89F04" w14:textId="1187FF95" w:rsidR="00302C25" w:rsidRDefault="00302C25" w:rsidP="00302C25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="00E1710D">
        <w:rPr>
          <w:rFonts w:cs="Arial"/>
          <w:sz w:val="20"/>
        </w:rPr>
        <w:t>Cadastro de “</w:t>
      </w:r>
      <w:proofErr w:type="spellStart"/>
      <w:r w:rsidR="00E1710D" w:rsidRPr="00E1710D">
        <w:rPr>
          <w:rFonts w:cs="Arial"/>
          <w:i/>
          <w:iCs/>
          <w:sz w:val="20"/>
        </w:rPr>
        <w:t>templates</w:t>
      </w:r>
      <w:proofErr w:type="spellEnd"/>
      <w:r w:rsidR="00E1710D">
        <w:rPr>
          <w:rFonts w:cs="Arial"/>
          <w:sz w:val="20"/>
        </w:rPr>
        <w:t>”;</w:t>
      </w:r>
    </w:p>
    <w:p w14:paraId="65EFE02B" w14:textId="6217D739" w:rsidR="00302C25" w:rsidRDefault="00302C25" w:rsidP="00302C25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t>- Campos:</w:t>
      </w:r>
    </w:p>
    <w:p w14:paraId="16B5D468" w14:textId="04C57172" w:rsidR="00302C25" w:rsidRPr="00302C25" w:rsidRDefault="00DD71E6" w:rsidP="00302C25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proofErr w:type="spellStart"/>
      <w:r w:rsidR="00302C25" w:rsidRPr="00302C25">
        <w:rPr>
          <w:rFonts w:cs="Arial"/>
          <w:sz w:val="20"/>
        </w:rPr>
        <w:t>TemplateId</w:t>
      </w:r>
      <w:proofErr w:type="spellEnd"/>
      <w:r w:rsidR="00302C25">
        <w:rPr>
          <w:rFonts w:cs="Arial"/>
          <w:sz w:val="20"/>
        </w:rPr>
        <w:t xml:space="preserve"> </w:t>
      </w:r>
      <w:r w:rsidR="00EF2F2E">
        <w:rPr>
          <w:rFonts w:cs="Arial"/>
          <w:sz w:val="20"/>
        </w:rPr>
        <w:t>-</w:t>
      </w:r>
      <w:r w:rsidR="00302C25">
        <w:rPr>
          <w:rFonts w:cs="Arial"/>
          <w:sz w:val="20"/>
        </w:rPr>
        <w:t xml:space="preserve"> </w:t>
      </w:r>
      <w:proofErr w:type="spellStart"/>
      <w:r w:rsidR="00302C25" w:rsidRPr="00302C25">
        <w:rPr>
          <w:rFonts w:cs="Arial"/>
          <w:sz w:val="20"/>
        </w:rPr>
        <w:t>int</w:t>
      </w:r>
      <w:r w:rsidR="00302C25">
        <w:rPr>
          <w:rFonts w:cs="Arial"/>
          <w:sz w:val="20"/>
        </w:rPr>
        <w:t>eger</w:t>
      </w:r>
      <w:proofErr w:type="spellEnd"/>
      <w:r w:rsidR="00C367AE">
        <w:rPr>
          <w:rFonts w:cs="Arial"/>
          <w:sz w:val="20"/>
        </w:rPr>
        <w:t xml:space="preserve"> = Id do </w:t>
      </w:r>
      <w:proofErr w:type="spellStart"/>
      <w:r w:rsidR="00C367AE">
        <w:rPr>
          <w:rFonts w:cs="Arial"/>
          <w:sz w:val="20"/>
        </w:rPr>
        <w:t>Template</w:t>
      </w:r>
      <w:proofErr w:type="spellEnd"/>
      <w:r w:rsidR="00302C25">
        <w:rPr>
          <w:rFonts w:cs="Arial"/>
          <w:sz w:val="20"/>
        </w:rPr>
        <w:t>;</w:t>
      </w:r>
    </w:p>
    <w:p w14:paraId="58A250DA" w14:textId="318209E1" w:rsidR="00302C25" w:rsidRPr="00302C25" w:rsidRDefault="00DD71E6" w:rsidP="00302C25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proofErr w:type="spellStart"/>
      <w:r w:rsidR="00302C25" w:rsidRPr="00302C25">
        <w:rPr>
          <w:rFonts w:cs="Arial"/>
          <w:sz w:val="20"/>
        </w:rPr>
        <w:t>Name</w:t>
      </w:r>
      <w:proofErr w:type="spellEnd"/>
      <w:r w:rsidR="00302C25">
        <w:rPr>
          <w:rFonts w:cs="Arial"/>
          <w:sz w:val="20"/>
        </w:rPr>
        <w:t xml:space="preserve"> - </w:t>
      </w:r>
      <w:proofErr w:type="spellStart"/>
      <w:r w:rsidR="00302C25" w:rsidRPr="00302C25">
        <w:rPr>
          <w:rFonts w:cs="Arial"/>
          <w:sz w:val="20"/>
        </w:rPr>
        <w:t>varchar</w:t>
      </w:r>
      <w:proofErr w:type="spellEnd"/>
      <w:r w:rsidR="00302C25" w:rsidRPr="00302C25">
        <w:rPr>
          <w:rFonts w:cs="Arial"/>
          <w:sz w:val="20"/>
        </w:rPr>
        <w:t>(250)</w:t>
      </w:r>
      <w:r w:rsidR="00C367AE">
        <w:rPr>
          <w:rFonts w:cs="Arial"/>
          <w:sz w:val="20"/>
        </w:rPr>
        <w:t xml:space="preserve"> = Nome do </w:t>
      </w:r>
      <w:proofErr w:type="spellStart"/>
      <w:r w:rsidR="00C367AE">
        <w:rPr>
          <w:rFonts w:cs="Arial"/>
          <w:sz w:val="20"/>
        </w:rPr>
        <w:t>Template</w:t>
      </w:r>
      <w:proofErr w:type="spellEnd"/>
      <w:r w:rsidR="00C367AE">
        <w:rPr>
          <w:rFonts w:cs="Arial"/>
          <w:sz w:val="20"/>
        </w:rPr>
        <w:t xml:space="preserve"> (usado na chamada do REST)</w:t>
      </w:r>
      <w:r w:rsidR="00302C25">
        <w:rPr>
          <w:rFonts w:cs="Arial"/>
          <w:sz w:val="20"/>
        </w:rPr>
        <w:t>;</w:t>
      </w:r>
    </w:p>
    <w:p w14:paraId="6604A870" w14:textId="060F82F4" w:rsidR="00302C25" w:rsidRPr="00302C25" w:rsidRDefault="00DD71E6" w:rsidP="00302C25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proofErr w:type="spellStart"/>
      <w:r w:rsidR="00302C25" w:rsidRPr="00302C25">
        <w:rPr>
          <w:rFonts w:cs="Arial"/>
          <w:sz w:val="20"/>
        </w:rPr>
        <w:t>Description</w:t>
      </w:r>
      <w:proofErr w:type="spellEnd"/>
      <w:r w:rsidR="00302C25">
        <w:rPr>
          <w:rFonts w:cs="Arial"/>
          <w:sz w:val="20"/>
        </w:rPr>
        <w:t xml:space="preserve"> - </w:t>
      </w:r>
      <w:proofErr w:type="spellStart"/>
      <w:r w:rsidR="00302C25" w:rsidRPr="00302C25">
        <w:rPr>
          <w:rFonts w:cs="Arial"/>
          <w:sz w:val="20"/>
        </w:rPr>
        <w:t>varchar</w:t>
      </w:r>
      <w:proofErr w:type="spellEnd"/>
      <w:r w:rsidR="00302C25" w:rsidRPr="00302C25">
        <w:rPr>
          <w:rFonts w:cs="Arial"/>
          <w:sz w:val="20"/>
        </w:rPr>
        <w:t>(500)</w:t>
      </w:r>
      <w:r w:rsidR="00C367AE">
        <w:rPr>
          <w:rFonts w:cs="Arial"/>
          <w:sz w:val="20"/>
        </w:rPr>
        <w:t xml:space="preserve"> = Descrição do </w:t>
      </w:r>
      <w:proofErr w:type="spellStart"/>
      <w:r w:rsidR="00C367AE">
        <w:rPr>
          <w:rFonts w:cs="Arial"/>
          <w:sz w:val="20"/>
        </w:rPr>
        <w:t>Template</w:t>
      </w:r>
      <w:proofErr w:type="spellEnd"/>
      <w:r w:rsidR="00302C25">
        <w:rPr>
          <w:rFonts w:cs="Arial"/>
          <w:sz w:val="20"/>
        </w:rPr>
        <w:t>;</w:t>
      </w:r>
    </w:p>
    <w:p w14:paraId="140470FC" w14:textId="7C7FE4A5" w:rsidR="00302C25" w:rsidRDefault="00DD71E6" w:rsidP="00302C25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proofErr w:type="spellStart"/>
      <w:r w:rsidR="00302C25" w:rsidRPr="00302C25">
        <w:rPr>
          <w:rFonts w:cs="Arial"/>
          <w:sz w:val="20"/>
        </w:rPr>
        <w:t>Content</w:t>
      </w:r>
      <w:proofErr w:type="spellEnd"/>
      <w:r w:rsidR="00302C25">
        <w:rPr>
          <w:rFonts w:cs="Arial"/>
          <w:sz w:val="20"/>
        </w:rPr>
        <w:t xml:space="preserve"> </w:t>
      </w:r>
      <w:r w:rsidR="00C367AE">
        <w:rPr>
          <w:rFonts w:cs="Arial"/>
          <w:sz w:val="20"/>
        </w:rPr>
        <w:t>-</w:t>
      </w:r>
      <w:r w:rsidR="00302C25">
        <w:rPr>
          <w:rFonts w:cs="Arial"/>
          <w:sz w:val="20"/>
        </w:rPr>
        <w:t xml:space="preserve"> </w:t>
      </w:r>
      <w:proofErr w:type="spellStart"/>
      <w:r w:rsidR="00302C25" w:rsidRPr="00302C25">
        <w:rPr>
          <w:rFonts w:cs="Arial"/>
          <w:sz w:val="20"/>
        </w:rPr>
        <w:t>longtext</w:t>
      </w:r>
      <w:proofErr w:type="spellEnd"/>
      <w:r w:rsidR="00C367AE">
        <w:rPr>
          <w:rFonts w:cs="Arial"/>
          <w:sz w:val="20"/>
        </w:rPr>
        <w:t xml:space="preserve"> = Texto do </w:t>
      </w:r>
      <w:proofErr w:type="spellStart"/>
      <w:r w:rsidR="00C367AE">
        <w:rPr>
          <w:rFonts w:cs="Arial"/>
          <w:sz w:val="20"/>
        </w:rPr>
        <w:t>Template</w:t>
      </w:r>
      <w:proofErr w:type="spellEnd"/>
      <w:r w:rsidR="00302C25">
        <w:rPr>
          <w:rFonts w:cs="Arial"/>
          <w:sz w:val="20"/>
        </w:rPr>
        <w:t>.</w:t>
      </w:r>
    </w:p>
    <w:p w14:paraId="747E8257" w14:textId="35EFFCD5" w:rsidR="00302C25" w:rsidRDefault="00302C25" w:rsidP="00302C25">
      <w:pPr>
        <w:ind w:left="1418"/>
        <w:rPr>
          <w:rFonts w:cs="Arial"/>
          <w:sz w:val="20"/>
        </w:rPr>
      </w:pPr>
    </w:p>
    <w:p w14:paraId="52C34E4B" w14:textId="44EDCA80" w:rsidR="002B094B" w:rsidRPr="002B094B" w:rsidRDefault="002B094B" w:rsidP="00302C25">
      <w:pPr>
        <w:ind w:left="1418"/>
        <w:rPr>
          <w:rFonts w:cs="Arial"/>
          <w:color w:val="FF0000"/>
          <w:sz w:val="20"/>
        </w:rPr>
      </w:pPr>
      <w:r w:rsidRPr="002B094B">
        <w:rPr>
          <w:rFonts w:cs="Arial"/>
          <w:color w:val="FF0000"/>
          <w:sz w:val="20"/>
        </w:rPr>
        <w:t>Observação: Após inclusão na tabela “</w:t>
      </w:r>
      <w:proofErr w:type="spellStart"/>
      <w:r w:rsidRPr="002B094B">
        <w:rPr>
          <w:rFonts w:cs="Arial"/>
          <w:i/>
          <w:iCs/>
          <w:color w:val="FF0000"/>
          <w:sz w:val="20"/>
        </w:rPr>
        <w:t>Template</w:t>
      </w:r>
      <w:proofErr w:type="spellEnd"/>
      <w:r w:rsidRPr="002B094B">
        <w:rPr>
          <w:rFonts w:cs="Arial"/>
          <w:color w:val="FF0000"/>
          <w:sz w:val="20"/>
        </w:rPr>
        <w:t>” é necessário adicionar na tabela “</w:t>
      </w:r>
      <w:proofErr w:type="spellStart"/>
      <w:r w:rsidRPr="002B094B">
        <w:rPr>
          <w:rFonts w:cs="Arial"/>
          <w:i/>
          <w:iCs/>
          <w:color w:val="FF0000"/>
          <w:sz w:val="20"/>
        </w:rPr>
        <w:t>TemplateDomain</w:t>
      </w:r>
      <w:proofErr w:type="spellEnd"/>
      <w:r w:rsidRPr="002B094B">
        <w:rPr>
          <w:rFonts w:cs="Arial"/>
          <w:color w:val="FF0000"/>
          <w:sz w:val="20"/>
        </w:rPr>
        <w:t xml:space="preserve">” para quais </w:t>
      </w:r>
      <w:proofErr w:type="spellStart"/>
      <w:r w:rsidRPr="002B094B">
        <w:rPr>
          <w:rFonts w:cs="Arial"/>
          <w:color w:val="FF0000"/>
          <w:sz w:val="20"/>
        </w:rPr>
        <w:t>domains</w:t>
      </w:r>
      <w:proofErr w:type="spellEnd"/>
      <w:r w:rsidRPr="002B094B">
        <w:rPr>
          <w:rFonts w:cs="Arial"/>
          <w:color w:val="FF0000"/>
          <w:sz w:val="20"/>
        </w:rPr>
        <w:t xml:space="preserve"> o novo </w:t>
      </w:r>
      <w:proofErr w:type="spellStart"/>
      <w:r w:rsidRPr="002B094B">
        <w:rPr>
          <w:rFonts w:cs="Arial"/>
          <w:color w:val="FF0000"/>
          <w:sz w:val="20"/>
        </w:rPr>
        <w:t>Template</w:t>
      </w:r>
      <w:proofErr w:type="spellEnd"/>
      <w:r w:rsidRPr="002B094B">
        <w:rPr>
          <w:rFonts w:cs="Arial"/>
          <w:color w:val="FF0000"/>
          <w:sz w:val="20"/>
        </w:rPr>
        <w:t xml:space="preserve"> pode ser acessado.</w:t>
      </w:r>
    </w:p>
    <w:p w14:paraId="6833881B" w14:textId="77777777" w:rsidR="002B094B" w:rsidRDefault="002B094B" w:rsidP="00302C25">
      <w:pPr>
        <w:ind w:left="1418"/>
        <w:rPr>
          <w:rFonts w:cs="Arial"/>
          <w:sz w:val="20"/>
        </w:rPr>
      </w:pPr>
    </w:p>
    <w:p w14:paraId="0EF1352D" w14:textId="40A2CA2F" w:rsidR="00302C25" w:rsidRDefault="00302C25" w:rsidP="00302C25">
      <w:pPr>
        <w:ind w:left="851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Tabela </w:t>
      </w:r>
      <w:proofErr w:type="spellStart"/>
      <w:r w:rsidRPr="003E6C32">
        <w:rPr>
          <w:rFonts w:cs="Arial"/>
          <w:b/>
          <w:bCs/>
          <w:i/>
          <w:iCs/>
          <w:sz w:val="22"/>
          <w:szCs w:val="22"/>
        </w:rPr>
        <w:t>TemplateDomain</w:t>
      </w:r>
      <w:proofErr w:type="spellEnd"/>
      <w:r>
        <w:rPr>
          <w:rFonts w:cs="Arial"/>
          <w:sz w:val="22"/>
          <w:szCs w:val="22"/>
        </w:rPr>
        <w:t>:</w:t>
      </w:r>
    </w:p>
    <w:p w14:paraId="5B1D8621" w14:textId="4EBD827E" w:rsidR="00302C25" w:rsidRDefault="00302C25" w:rsidP="00302C25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t xml:space="preserve">- </w:t>
      </w:r>
      <w:r w:rsidR="00E1710D">
        <w:rPr>
          <w:rFonts w:cs="Arial"/>
          <w:sz w:val="20"/>
        </w:rPr>
        <w:t>Cadastro de “</w:t>
      </w:r>
      <w:proofErr w:type="spellStart"/>
      <w:r w:rsidR="00E1710D" w:rsidRPr="00E1710D">
        <w:rPr>
          <w:rFonts w:cs="Arial"/>
          <w:i/>
          <w:iCs/>
          <w:sz w:val="20"/>
        </w:rPr>
        <w:t>domains</w:t>
      </w:r>
      <w:proofErr w:type="spellEnd"/>
      <w:r w:rsidR="00E1710D">
        <w:rPr>
          <w:rFonts w:cs="Arial"/>
          <w:sz w:val="20"/>
        </w:rPr>
        <w:t xml:space="preserve">” </w:t>
      </w:r>
      <w:proofErr w:type="spellStart"/>
      <w:r w:rsidR="00E1710D">
        <w:rPr>
          <w:rFonts w:cs="Arial"/>
          <w:sz w:val="20"/>
        </w:rPr>
        <w:t>vs</w:t>
      </w:r>
      <w:proofErr w:type="spellEnd"/>
      <w:r w:rsidR="00E1710D">
        <w:rPr>
          <w:rFonts w:cs="Arial"/>
          <w:sz w:val="20"/>
        </w:rPr>
        <w:t xml:space="preserve"> “</w:t>
      </w:r>
      <w:proofErr w:type="spellStart"/>
      <w:r w:rsidR="00E1710D" w:rsidRPr="00E1710D">
        <w:rPr>
          <w:rFonts w:cs="Arial"/>
          <w:i/>
          <w:iCs/>
          <w:sz w:val="20"/>
        </w:rPr>
        <w:t>templates</w:t>
      </w:r>
      <w:proofErr w:type="spellEnd"/>
      <w:r w:rsidR="00E1710D">
        <w:rPr>
          <w:rFonts w:cs="Arial"/>
          <w:sz w:val="20"/>
        </w:rPr>
        <w:t>”;</w:t>
      </w:r>
    </w:p>
    <w:p w14:paraId="6F7448E6" w14:textId="16AF9375" w:rsidR="00302C25" w:rsidRDefault="00302C25" w:rsidP="00302C25">
      <w:pPr>
        <w:ind w:left="1418"/>
        <w:rPr>
          <w:rFonts w:cs="Arial"/>
          <w:sz w:val="20"/>
        </w:rPr>
      </w:pPr>
      <w:r>
        <w:rPr>
          <w:rFonts w:cs="Arial"/>
          <w:sz w:val="20"/>
        </w:rPr>
        <w:t>- Campos:</w:t>
      </w:r>
    </w:p>
    <w:p w14:paraId="17C64A02" w14:textId="3B0282BA" w:rsidR="00302C25" w:rsidRPr="00302C25" w:rsidRDefault="00DD71E6" w:rsidP="00302C25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proofErr w:type="spellStart"/>
      <w:r w:rsidR="00302C25" w:rsidRPr="00302C25">
        <w:rPr>
          <w:rFonts w:cs="Arial"/>
          <w:sz w:val="20"/>
        </w:rPr>
        <w:t>TemplateId</w:t>
      </w:r>
      <w:proofErr w:type="spellEnd"/>
      <w:r w:rsidR="00302C25">
        <w:rPr>
          <w:rFonts w:cs="Arial"/>
          <w:sz w:val="20"/>
        </w:rPr>
        <w:t xml:space="preserve"> - </w:t>
      </w:r>
      <w:proofErr w:type="spellStart"/>
      <w:r w:rsidR="00302C25" w:rsidRPr="00302C25">
        <w:rPr>
          <w:rFonts w:cs="Arial"/>
          <w:sz w:val="20"/>
        </w:rPr>
        <w:t>int</w:t>
      </w:r>
      <w:r w:rsidR="00302C25">
        <w:rPr>
          <w:rFonts w:cs="Arial"/>
          <w:sz w:val="20"/>
        </w:rPr>
        <w:t>eger</w:t>
      </w:r>
      <w:proofErr w:type="spellEnd"/>
      <w:r w:rsidR="00302C25">
        <w:rPr>
          <w:rFonts w:cs="Arial"/>
          <w:sz w:val="20"/>
        </w:rPr>
        <w:t>;</w:t>
      </w:r>
    </w:p>
    <w:p w14:paraId="2D11DB29" w14:textId="48FDB3F9" w:rsidR="00302C25" w:rsidRPr="00302C25" w:rsidRDefault="00DD71E6" w:rsidP="00302C25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proofErr w:type="spellStart"/>
      <w:r w:rsidR="00302C25" w:rsidRPr="00302C25">
        <w:rPr>
          <w:rFonts w:cs="Arial"/>
          <w:sz w:val="20"/>
        </w:rPr>
        <w:t>DomainId</w:t>
      </w:r>
      <w:proofErr w:type="spellEnd"/>
      <w:r w:rsidR="00302C25">
        <w:rPr>
          <w:rFonts w:cs="Arial"/>
          <w:sz w:val="20"/>
        </w:rPr>
        <w:t xml:space="preserve"> - </w:t>
      </w:r>
      <w:proofErr w:type="spellStart"/>
      <w:r w:rsidR="00302C25" w:rsidRPr="00302C25">
        <w:rPr>
          <w:rFonts w:cs="Arial"/>
          <w:sz w:val="20"/>
        </w:rPr>
        <w:t>int</w:t>
      </w:r>
      <w:r w:rsidR="00302C25">
        <w:rPr>
          <w:rFonts w:cs="Arial"/>
          <w:sz w:val="20"/>
        </w:rPr>
        <w:t>eger</w:t>
      </w:r>
      <w:proofErr w:type="spellEnd"/>
      <w:r w:rsidR="00302C25">
        <w:rPr>
          <w:rFonts w:cs="Arial"/>
          <w:sz w:val="20"/>
        </w:rPr>
        <w:t>;</w:t>
      </w:r>
    </w:p>
    <w:p w14:paraId="3EECDEDC" w14:textId="169F621F" w:rsidR="00302C25" w:rsidRDefault="00DD71E6" w:rsidP="00DD71E6">
      <w:pPr>
        <w:ind w:left="1985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proofErr w:type="spellStart"/>
      <w:r w:rsidR="00302C25" w:rsidRPr="00302C25">
        <w:rPr>
          <w:rFonts w:cs="Arial"/>
          <w:sz w:val="20"/>
        </w:rPr>
        <w:t>SecondsToRenderedCache</w:t>
      </w:r>
      <w:proofErr w:type="spellEnd"/>
      <w:r w:rsidR="00302C25">
        <w:rPr>
          <w:rFonts w:cs="Arial"/>
          <w:sz w:val="20"/>
        </w:rPr>
        <w:t xml:space="preserve"> </w:t>
      </w:r>
      <w:r>
        <w:rPr>
          <w:rFonts w:cs="Arial"/>
          <w:sz w:val="20"/>
        </w:rPr>
        <w:t>-</w:t>
      </w:r>
      <w:r w:rsidR="00302C25">
        <w:rPr>
          <w:rFonts w:cs="Arial"/>
          <w:sz w:val="20"/>
        </w:rPr>
        <w:t xml:space="preserve"> </w:t>
      </w:r>
      <w:proofErr w:type="spellStart"/>
      <w:r w:rsidR="00302C25" w:rsidRPr="00302C25">
        <w:rPr>
          <w:rFonts w:cs="Arial"/>
          <w:sz w:val="20"/>
        </w:rPr>
        <w:t>int</w:t>
      </w:r>
      <w:r w:rsidR="00302C25">
        <w:rPr>
          <w:rFonts w:cs="Arial"/>
          <w:sz w:val="20"/>
        </w:rPr>
        <w:t>eger</w:t>
      </w:r>
      <w:proofErr w:type="spellEnd"/>
      <w:r>
        <w:rPr>
          <w:rFonts w:cs="Arial"/>
          <w:sz w:val="20"/>
        </w:rPr>
        <w:t xml:space="preserve"> = Minutos para expiração do cache de </w:t>
      </w:r>
      <w:proofErr w:type="spellStart"/>
      <w:r w:rsidRPr="00981A2B">
        <w:rPr>
          <w:rFonts w:cs="Arial"/>
          <w:sz w:val="20"/>
        </w:rPr>
        <w:t>template</w:t>
      </w:r>
      <w:r>
        <w:rPr>
          <w:rFonts w:cs="Arial"/>
          <w:sz w:val="20"/>
        </w:rPr>
        <w:t>s</w:t>
      </w:r>
      <w:proofErr w:type="spellEnd"/>
      <w:r>
        <w:rPr>
          <w:rFonts w:cs="Arial"/>
          <w:sz w:val="20"/>
        </w:rPr>
        <w:t xml:space="preserve"> renderizado</w:t>
      </w:r>
      <w:r w:rsidR="003E6C32">
        <w:rPr>
          <w:rFonts w:cs="Arial"/>
          <w:sz w:val="20"/>
        </w:rPr>
        <w:t>s</w:t>
      </w:r>
      <w:r>
        <w:rPr>
          <w:rFonts w:cs="Arial"/>
          <w:sz w:val="20"/>
        </w:rPr>
        <w:t>.</w:t>
      </w:r>
    </w:p>
    <w:p w14:paraId="0DCA2EF0" w14:textId="5AD98EDF" w:rsidR="00302C25" w:rsidRDefault="00302C25" w:rsidP="00DD71E6">
      <w:pPr>
        <w:rPr>
          <w:rFonts w:cs="Arial"/>
          <w:sz w:val="20"/>
        </w:rPr>
      </w:pPr>
    </w:p>
    <w:p w14:paraId="674AF393" w14:textId="287949DB" w:rsidR="00B54824" w:rsidRPr="00B54824" w:rsidRDefault="00B54824" w:rsidP="00B54824">
      <w:pPr>
        <w:ind w:left="851"/>
        <w:rPr>
          <w:rFonts w:cs="Arial"/>
          <w:sz w:val="22"/>
          <w:szCs w:val="22"/>
        </w:rPr>
      </w:pPr>
      <w:r w:rsidRPr="00B54824">
        <w:rPr>
          <w:rFonts w:cs="Arial"/>
          <w:sz w:val="22"/>
          <w:szCs w:val="22"/>
        </w:rPr>
        <w:t xml:space="preserve">Observação: Os </w:t>
      </w:r>
      <w:proofErr w:type="spellStart"/>
      <w:r w:rsidRPr="00B54824">
        <w:rPr>
          <w:rFonts w:cs="Arial"/>
          <w:sz w:val="22"/>
          <w:szCs w:val="22"/>
        </w:rPr>
        <w:t>templates</w:t>
      </w:r>
      <w:proofErr w:type="spellEnd"/>
      <w:r w:rsidRPr="00B54824">
        <w:rPr>
          <w:rFonts w:cs="Arial"/>
          <w:sz w:val="22"/>
          <w:szCs w:val="22"/>
        </w:rPr>
        <w:t xml:space="preserve"> “</w:t>
      </w:r>
      <w:proofErr w:type="spellStart"/>
      <w:r w:rsidRPr="00B54824">
        <w:rPr>
          <w:rFonts w:cs="Arial"/>
          <w:i/>
          <w:iCs/>
          <w:sz w:val="22"/>
          <w:szCs w:val="22"/>
        </w:rPr>
        <w:t>template-csv-cotacao</w:t>
      </w:r>
      <w:proofErr w:type="spellEnd"/>
      <w:r w:rsidRPr="00B54824">
        <w:rPr>
          <w:rFonts w:cs="Arial"/>
          <w:sz w:val="22"/>
          <w:szCs w:val="22"/>
        </w:rPr>
        <w:t>”, “</w:t>
      </w:r>
      <w:proofErr w:type="spellStart"/>
      <w:r w:rsidRPr="00B54824">
        <w:rPr>
          <w:rFonts w:cs="Arial"/>
          <w:i/>
          <w:iCs/>
          <w:sz w:val="22"/>
          <w:szCs w:val="22"/>
        </w:rPr>
        <w:t>template-html-cotacao</w:t>
      </w:r>
      <w:proofErr w:type="spellEnd"/>
      <w:r w:rsidRPr="00B54824">
        <w:rPr>
          <w:rFonts w:cs="Arial"/>
          <w:sz w:val="22"/>
          <w:szCs w:val="22"/>
        </w:rPr>
        <w:t>” e “</w:t>
      </w:r>
      <w:proofErr w:type="spellStart"/>
      <w:r w:rsidRPr="00B54824">
        <w:rPr>
          <w:rFonts w:cs="Arial"/>
          <w:i/>
          <w:iCs/>
          <w:sz w:val="22"/>
          <w:szCs w:val="22"/>
        </w:rPr>
        <w:t>template-txt-cotacao</w:t>
      </w:r>
      <w:proofErr w:type="spellEnd"/>
      <w:r w:rsidRPr="00B54824">
        <w:rPr>
          <w:rFonts w:cs="Arial"/>
          <w:sz w:val="22"/>
          <w:szCs w:val="22"/>
        </w:rPr>
        <w:t>” são criados automaticamente na primeira execução do REST</w:t>
      </w:r>
      <w:r>
        <w:rPr>
          <w:rFonts w:cs="Arial"/>
          <w:sz w:val="22"/>
          <w:szCs w:val="22"/>
        </w:rPr>
        <w:t>.</w:t>
      </w:r>
    </w:p>
    <w:p w14:paraId="6497D3F4" w14:textId="77777777" w:rsidR="00B54824" w:rsidRDefault="00B54824" w:rsidP="00DD71E6">
      <w:pPr>
        <w:rPr>
          <w:rFonts w:cs="Arial"/>
          <w:sz w:val="20"/>
        </w:rPr>
      </w:pPr>
    </w:p>
    <w:p w14:paraId="61E1178C" w14:textId="1BC74C12" w:rsidR="00E1710D" w:rsidRDefault="00E1710D" w:rsidP="00E1710D">
      <w:pPr>
        <w:rPr>
          <w:bCs/>
          <w:sz w:val="22"/>
          <w:szCs w:val="22"/>
        </w:rPr>
      </w:pPr>
      <w:r w:rsidRPr="00B473EC">
        <w:rPr>
          <w:bCs/>
          <w:sz w:val="22"/>
          <w:szCs w:val="22"/>
        </w:rPr>
        <w:t>3.</w:t>
      </w:r>
      <w:r>
        <w:rPr>
          <w:bCs/>
          <w:sz w:val="22"/>
          <w:szCs w:val="22"/>
        </w:rPr>
        <w:t>2</w:t>
      </w:r>
      <w:r w:rsidRPr="00B473EC">
        <w:rPr>
          <w:bCs/>
          <w:sz w:val="22"/>
          <w:szCs w:val="22"/>
        </w:rPr>
        <w:t>.</w:t>
      </w:r>
      <w:r>
        <w:rPr>
          <w:bCs/>
          <w:sz w:val="22"/>
          <w:szCs w:val="22"/>
        </w:rPr>
        <w:t>2</w:t>
      </w:r>
      <w:r w:rsidRPr="00B473EC">
        <w:rPr>
          <w:bCs/>
          <w:sz w:val="22"/>
          <w:szCs w:val="22"/>
        </w:rPr>
        <w:t xml:space="preserve">) </w:t>
      </w:r>
      <w:r w:rsidR="002E5E8D">
        <w:rPr>
          <w:bCs/>
          <w:sz w:val="22"/>
          <w:szCs w:val="22"/>
        </w:rPr>
        <w:t xml:space="preserve">Exemplo de </w:t>
      </w:r>
      <w:proofErr w:type="spellStart"/>
      <w:r>
        <w:rPr>
          <w:bCs/>
          <w:sz w:val="22"/>
          <w:szCs w:val="22"/>
        </w:rPr>
        <w:t>Template</w:t>
      </w:r>
      <w:proofErr w:type="spellEnd"/>
      <w:r>
        <w:rPr>
          <w:bCs/>
          <w:sz w:val="22"/>
          <w:szCs w:val="22"/>
        </w:rPr>
        <w:t xml:space="preserve"> </w:t>
      </w:r>
      <w:r w:rsidR="002E5E8D">
        <w:rPr>
          <w:bCs/>
          <w:sz w:val="22"/>
          <w:szCs w:val="22"/>
        </w:rPr>
        <w:t>para Quotes</w:t>
      </w:r>
    </w:p>
    <w:p w14:paraId="13513D57" w14:textId="77777777" w:rsidR="00E1710D" w:rsidRDefault="00E1710D" w:rsidP="00E1710D">
      <w:pPr>
        <w:rPr>
          <w:bCs/>
          <w:sz w:val="22"/>
          <w:szCs w:val="22"/>
        </w:rPr>
      </w:pPr>
    </w:p>
    <w:p w14:paraId="136B32D6" w14:textId="172EE675" w:rsidR="004D6C64" w:rsidRDefault="00E1710D" w:rsidP="004D6C64">
      <w:pPr>
        <w:ind w:left="567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 </w:t>
      </w:r>
      <w:r w:rsidR="004D6C64">
        <w:rPr>
          <w:rFonts w:cs="Arial"/>
          <w:sz w:val="22"/>
          <w:szCs w:val="22"/>
        </w:rPr>
        <w:sym w:font="Wingdings" w:char="F0A7"/>
      </w:r>
      <w:r w:rsidR="004D6C64">
        <w:rPr>
          <w:rFonts w:cs="Arial"/>
          <w:sz w:val="22"/>
          <w:szCs w:val="22"/>
        </w:rPr>
        <w:t xml:space="preserve"> </w:t>
      </w:r>
      <w:r w:rsidR="004D6C64" w:rsidRPr="00981E3E">
        <w:rPr>
          <w:rFonts w:cs="Arial"/>
          <w:b/>
          <w:bCs/>
          <w:sz w:val="22"/>
          <w:szCs w:val="22"/>
        </w:rPr>
        <w:t>CSV</w:t>
      </w:r>
    </w:p>
    <w:p w14:paraId="3937918B" w14:textId="77777777" w:rsidR="004D6C64" w:rsidRPr="004D6C64" w:rsidRDefault="004D6C64" w:rsidP="004D6C64">
      <w:pPr>
        <w:ind w:left="1134"/>
        <w:rPr>
          <w:rFonts w:ascii="Courier New" w:hAnsi="Courier New" w:cs="Courier New"/>
          <w:color w:val="0070C0"/>
          <w:sz w:val="16"/>
          <w:szCs w:val="16"/>
        </w:rPr>
      </w:pPr>
      <w:proofErr w:type="spellStart"/>
      <w:r w:rsidRPr="004D6C64">
        <w:rPr>
          <w:rFonts w:ascii="Courier New" w:hAnsi="Courier New" w:cs="Courier New"/>
          <w:color w:val="0070C0"/>
          <w:sz w:val="16"/>
          <w:szCs w:val="16"/>
        </w:rPr>
        <w:t>Symbol</w:t>
      </w:r>
      <w:proofErr w:type="spellEnd"/>
      <w:r w:rsidRPr="004D6C64">
        <w:rPr>
          <w:rFonts w:ascii="Courier New" w:hAnsi="Courier New" w:cs="Courier New"/>
          <w:color w:val="0070C0"/>
          <w:sz w:val="16"/>
          <w:szCs w:val="16"/>
        </w:rPr>
        <w:t xml:space="preserve">, </w:t>
      </w:r>
      <w:proofErr w:type="spellStart"/>
      <w:r w:rsidRPr="004D6C64">
        <w:rPr>
          <w:rFonts w:ascii="Courier New" w:hAnsi="Courier New" w:cs="Courier New"/>
          <w:color w:val="0070C0"/>
          <w:sz w:val="16"/>
          <w:szCs w:val="16"/>
        </w:rPr>
        <w:t>LastTradePrice</w:t>
      </w:r>
      <w:proofErr w:type="spellEnd"/>
      <w:r w:rsidRPr="004D6C64">
        <w:rPr>
          <w:rFonts w:ascii="Courier New" w:hAnsi="Courier New" w:cs="Courier New"/>
          <w:color w:val="0070C0"/>
          <w:sz w:val="16"/>
          <w:szCs w:val="16"/>
        </w:rPr>
        <w:t xml:space="preserve">, </w:t>
      </w:r>
      <w:proofErr w:type="spellStart"/>
      <w:r w:rsidRPr="004D6C64">
        <w:rPr>
          <w:rFonts w:ascii="Courier New" w:hAnsi="Courier New" w:cs="Courier New"/>
          <w:color w:val="0070C0"/>
          <w:sz w:val="16"/>
          <w:szCs w:val="16"/>
        </w:rPr>
        <w:t>PrevClosePrice</w:t>
      </w:r>
      <w:proofErr w:type="spellEnd"/>
    </w:p>
    <w:p w14:paraId="23D751AC" w14:textId="77777777" w:rsidR="004D6C64" w:rsidRPr="004D6C64" w:rsidRDefault="004D6C64" w:rsidP="004D6C64">
      <w:pPr>
        <w:ind w:left="1134"/>
        <w:rPr>
          <w:rFonts w:ascii="Courier New" w:hAnsi="Courier New" w:cs="Courier New"/>
          <w:color w:val="0070C0"/>
          <w:sz w:val="16"/>
          <w:szCs w:val="16"/>
        </w:rPr>
      </w:pPr>
      <w:r w:rsidRPr="004D6C64">
        <w:rPr>
          <w:rFonts w:ascii="Courier New" w:hAnsi="Courier New" w:cs="Courier New"/>
          <w:color w:val="0070C0"/>
          <w:sz w:val="16"/>
          <w:szCs w:val="16"/>
        </w:rPr>
        <w:t>{% for q in Model %}</w:t>
      </w:r>
    </w:p>
    <w:p w14:paraId="75F8C580" w14:textId="77777777" w:rsidR="002B094B" w:rsidRDefault="004D6C64" w:rsidP="004D6C64">
      <w:pPr>
        <w:ind w:left="1134"/>
        <w:rPr>
          <w:rFonts w:ascii="Courier New" w:hAnsi="Courier New" w:cs="Courier New"/>
          <w:color w:val="0070C0"/>
          <w:sz w:val="16"/>
          <w:szCs w:val="16"/>
        </w:rPr>
      </w:pPr>
      <w:r w:rsidRPr="004D6C64">
        <w:rPr>
          <w:rFonts w:ascii="Courier New" w:hAnsi="Courier New" w:cs="Courier New"/>
          <w:color w:val="0070C0"/>
          <w:sz w:val="16"/>
          <w:szCs w:val="16"/>
        </w:rPr>
        <w:t>{{</w:t>
      </w:r>
      <w:proofErr w:type="spellStart"/>
      <w:r w:rsidRPr="004D6C64">
        <w:rPr>
          <w:rFonts w:ascii="Courier New" w:hAnsi="Courier New" w:cs="Courier New"/>
          <w:color w:val="0070C0"/>
          <w:sz w:val="16"/>
          <w:szCs w:val="16"/>
        </w:rPr>
        <w:t>q.Data.Symbol.SymbolID</w:t>
      </w:r>
      <w:proofErr w:type="spellEnd"/>
      <w:r w:rsidRPr="004D6C64">
        <w:rPr>
          <w:rFonts w:ascii="Courier New" w:hAnsi="Courier New" w:cs="Courier New"/>
          <w:color w:val="0070C0"/>
          <w:sz w:val="16"/>
          <w:szCs w:val="16"/>
        </w:rPr>
        <w:t>}},</w:t>
      </w:r>
      <w:r w:rsidR="00AD3D22">
        <w:rPr>
          <w:rFonts w:ascii="Courier New" w:hAnsi="Courier New" w:cs="Courier New"/>
          <w:color w:val="0070C0"/>
          <w:sz w:val="16"/>
          <w:szCs w:val="16"/>
        </w:rPr>
        <w:t xml:space="preserve"> </w:t>
      </w:r>
    </w:p>
    <w:p w14:paraId="7DE3D700" w14:textId="77777777" w:rsidR="002B094B" w:rsidRDefault="004D6C64" w:rsidP="004D6C64">
      <w:pPr>
        <w:ind w:left="1134"/>
        <w:rPr>
          <w:rFonts w:ascii="Courier New" w:hAnsi="Courier New" w:cs="Courier New"/>
          <w:color w:val="0070C0"/>
          <w:sz w:val="16"/>
          <w:szCs w:val="16"/>
        </w:rPr>
      </w:pPr>
      <w:r w:rsidRPr="004D6C64">
        <w:rPr>
          <w:rFonts w:ascii="Courier New" w:hAnsi="Courier New" w:cs="Courier New"/>
          <w:color w:val="0070C0"/>
          <w:sz w:val="16"/>
          <w:szCs w:val="16"/>
        </w:rPr>
        <w:t>{{</w:t>
      </w:r>
      <w:proofErr w:type="spellStart"/>
      <w:r w:rsidRPr="004D6C64">
        <w:rPr>
          <w:rFonts w:ascii="Courier New" w:hAnsi="Courier New" w:cs="Courier New"/>
          <w:color w:val="0070C0"/>
          <w:sz w:val="16"/>
          <w:szCs w:val="16"/>
        </w:rPr>
        <w:t>q.Data.LastTradePrice</w:t>
      </w:r>
      <w:proofErr w:type="spellEnd"/>
      <w:r w:rsidRPr="004D6C64">
        <w:rPr>
          <w:rFonts w:ascii="Courier New" w:hAnsi="Courier New" w:cs="Courier New"/>
          <w:color w:val="0070C0"/>
          <w:sz w:val="16"/>
          <w:szCs w:val="16"/>
        </w:rPr>
        <w:t>}},</w:t>
      </w:r>
      <w:r w:rsidR="00AD3D22">
        <w:rPr>
          <w:rFonts w:ascii="Courier New" w:hAnsi="Courier New" w:cs="Courier New"/>
          <w:color w:val="0070C0"/>
          <w:sz w:val="16"/>
          <w:szCs w:val="16"/>
        </w:rPr>
        <w:t xml:space="preserve"> </w:t>
      </w:r>
    </w:p>
    <w:p w14:paraId="1664F49A" w14:textId="63BDA806" w:rsidR="004D6C64" w:rsidRPr="004D6C64" w:rsidRDefault="004D6C64" w:rsidP="004D6C64">
      <w:pPr>
        <w:ind w:left="1134"/>
        <w:rPr>
          <w:rFonts w:ascii="Courier New" w:hAnsi="Courier New" w:cs="Courier New"/>
          <w:color w:val="0070C0"/>
          <w:sz w:val="16"/>
          <w:szCs w:val="16"/>
        </w:rPr>
      </w:pPr>
      <w:r w:rsidRPr="004D6C64">
        <w:rPr>
          <w:rFonts w:ascii="Courier New" w:hAnsi="Courier New" w:cs="Courier New"/>
          <w:color w:val="0070C0"/>
          <w:sz w:val="16"/>
          <w:szCs w:val="16"/>
        </w:rPr>
        <w:t>{{</w:t>
      </w:r>
      <w:proofErr w:type="spellStart"/>
      <w:r w:rsidRPr="004D6C64">
        <w:rPr>
          <w:rFonts w:ascii="Courier New" w:hAnsi="Courier New" w:cs="Courier New"/>
          <w:color w:val="0070C0"/>
          <w:sz w:val="16"/>
          <w:szCs w:val="16"/>
        </w:rPr>
        <w:t>q.Data.</w:t>
      </w:r>
      <w:r w:rsidR="0015138B" w:rsidRPr="008D0C1D">
        <w:rPr>
          <w:rFonts w:ascii="Courier New" w:hAnsi="Courier New" w:cs="Courier New"/>
          <w:color w:val="0070C0"/>
          <w:sz w:val="16"/>
          <w:szCs w:val="16"/>
        </w:rPr>
        <w:t>PrevClosePrice</w:t>
      </w:r>
      <w:proofErr w:type="spellEnd"/>
      <w:r w:rsidR="0015138B" w:rsidRPr="004D6C64">
        <w:rPr>
          <w:rFonts w:ascii="Courier New" w:hAnsi="Courier New" w:cs="Courier New"/>
          <w:color w:val="0070C0"/>
          <w:sz w:val="16"/>
          <w:szCs w:val="16"/>
        </w:rPr>
        <w:t xml:space="preserve"> </w:t>
      </w:r>
      <w:r w:rsidRPr="004D6C64">
        <w:rPr>
          <w:rFonts w:ascii="Courier New" w:hAnsi="Courier New" w:cs="Courier New"/>
          <w:color w:val="0070C0"/>
          <w:sz w:val="16"/>
          <w:szCs w:val="16"/>
        </w:rPr>
        <w:t>}}</w:t>
      </w:r>
    </w:p>
    <w:p w14:paraId="128A05A0" w14:textId="5798F34F" w:rsidR="004D6C64" w:rsidRPr="004D6C64" w:rsidRDefault="004D6C64" w:rsidP="004D6C64">
      <w:pPr>
        <w:ind w:left="1134"/>
        <w:rPr>
          <w:rFonts w:ascii="Courier New" w:hAnsi="Courier New" w:cs="Courier New"/>
          <w:color w:val="0070C0"/>
          <w:sz w:val="16"/>
          <w:szCs w:val="16"/>
        </w:rPr>
      </w:pPr>
      <w:r w:rsidRPr="004D6C64">
        <w:rPr>
          <w:rFonts w:ascii="Courier New" w:hAnsi="Courier New" w:cs="Courier New"/>
          <w:color w:val="0070C0"/>
          <w:sz w:val="16"/>
          <w:szCs w:val="16"/>
        </w:rPr>
        <w:t xml:space="preserve">{% </w:t>
      </w:r>
      <w:proofErr w:type="spellStart"/>
      <w:r w:rsidRPr="004D6C64">
        <w:rPr>
          <w:rFonts w:ascii="Courier New" w:hAnsi="Courier New" w:cs="Courier New"/>
          <w:color w:val="0070C0"/>
          <w:sz w:val="16"/>
          <w:szCs w:val="16"/>
        </w:rPr>
        <w:t>endfor</w:t>
      </w:r>
      <w:proofErr w:type="spellEnd"/>
      <w:r w:rsidRPr="004D6C64">
        <w:rPr>
          <w:rFonts w:ascii="Courier New" w:hAnsi="Courier New" w:cs="Courier New"/>
          <w:color w:val="0070C0"/>
          <w:sz w:val="16"/>
          <w:szCs w:val="16"/>
        </w:rPr>
        <w:t xml:space="preserve"> %}</w:t>
      </w:r>
    </w:p>
    <w:p w14:paraId="7877DC0F" w14:textId="77777777" w:rsidR="004D6C64" w:rsidRDefault="004D6C64" w:rsidP="004D6C64">
      <w:pPr>
        <w:ind w:left="567"/>
        <w:rPr>
          <w:rFonts w:cs="Arial"/>
          <w:sz w:val="22"/>
          <w:szCs w:val="22"/>
        </w:rPr>
      </w:pPr>
    </w:p>
    <w:p w14:paraId="323BB0E0" w14:textId="458773F2" w:rsidR="004D6C64" w:rsidRDefault="004D6C64" w:rsidP="004D6C64">
      <w:pPr>
        <w:ind w:left="567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</w:t>
      </w:r>
      <w:r w:rsidRPr="00981E3E">
        <w:rPr>
          <w:rFonts w:cs="Arial"/>
          <w:b/>
          <w:bCs/>
          <w:sz w:val="22"/>
          <w:szCs w:val="22"/>
        </w:rPr>
        <w:t>HTML</w:t>
      </w:r>
    </w:p>
    <w:p w14:paraId="48D5E7CB" w14:textId="77777777" w:rsidR="00087120" w:rsidRDefault="00087120" w:rsidP="00087120">
      <w:pPr>
        <w:ind w:left="1134"/>
        <w:rPr>
          <w:rFonts w:ascii="Courier New" w:hAnsi="Courier New" w:cs="Courier New"/>
          <w:color w:val="0070C0"/>
          <w:sz w:val="16"/>
          <w:szCs w:val="16"/>
        </w:rPr>
      </w:pPr>
      <w:r w:rsidRPr="00087120">
        <w:rPr>
          <w:rFonts w:ascii="Courier New" w:hAnsi="Courier New" w:cs="Courier New"/>
          <w:color w:val="0070C0"/>
          <w:sz w:val="16"/>
          <w:szCs w:val="16"/>
        </w:rPr>
        <w:t>&lt;</w:t>
      </w:r>
      <w:proofErr w:type="spellStart"/>
      <w:r w:rsidRPr="00087120">
        <w:rPr>
          <w:rFonts w:ascii="Courier New" w:hAnsi="Courier New" w:cs="Courier New"/>
          <w:color w:val="0070C0"/>
          <w:sz w:val="16"/>
          <w:szCs w:val="16"/>
        </w:rPr>
        <w:t>table</w:t>
      </w:r>
      <w:proofErr w:type="spellEnd"/>
      <w:r w:rsidRPr="00087120">
        <w:rPr>
          <w:rFonts w:ascii="Courier New" w:hAnsi="Courier New" w:cs="Courier New"/>
          <w:color w:val="0070C0"/>
          <w:sz w:val="16"/>
          <w:szCs w:val="16"/>
        </w:rPr>
        <w:t>&gt;</w:t>
      </w:r>
    </w:p>
    <w:p w14:paraId="5A0FA23E" w14:textId="77777777" w:rsidR="00087120" w:rsidRDefault="00087120" w:rsidP="00087120">
      <w:pPr>
        <w:ind w:left="1134"/>
        <w:rPr>
          <w:rFonts w:ascii="Courier New" w:hAnsi="Courier New" w:cs="Courier New"/>
          <w:color w:val="0070C0"/>
          <w:sz w:val="16"/>
          <w:szCs w:val="16"/>
        </w:rPr>
      </w:pPr>
      <w:r w:rsidRPr="00087120">
        <w:rPr>
          <w:rFonts w:ascii="Courier New" w:hAnsi="Courier New" w:cs="Courier New"/>
          <w:color w:val="0070C0"/>
          <w:sz w:val="16"/>
          <w:szCs w:val="16"/>
        </w:rPr>
        <w:t>&lt;</w:t>
      </w:r>
      <w:proofErr w:type="spellStart"/>
      <w:r w:rsidRPr="00087120">
        <w:rPr>
          <w:rFonts w:ascii="Courier New" w:hAnsi="Courier New" w:cs="Courier New"/>
          <w:color w:val="0070C0"/>
          <w:sz w:val="16"/>
          <w:szCs w:val="16"/>
        </w:rPr>
        <w:t>thead</w:t>
      </w:r>
      <w:proofErr w:type="spellEnd"/>
      <w:r w:rsidRPr="00087120">
        <w:rPr>
          <w:rFonts w:ascii="Courier New" w:hAnsi="Courier New" w:cs="Courier New"/>
          <w:color w:val="0070C0"/>
          <w:sz w:val="16"/>
          <w:szCs w:val="16"/>
        </w:rPr>
        <w:t>&gt;</w:t>
      </w:r>
    </w:p>
    <w:p w14:paraId="54160415" w14:textId="77777777" w:rsidR="002B094B" w:rsidRDefault="00087120" w:rsidP="00087120">
      <w:pPr>
        <w:ind w:left="1134"/>
        <w:rPr>
          <w:rFonts w:ascii="Courier New" w:hAnsi="Courier New" w:cs="Courier New"/>
          <w:color w:val="0070C0"/>
          <w:sz w:val="16"/>
          <w:szCs w:val="16"/>
        </w:rPr>
      </w:pPr>
      <w:r w:rsidRPr="00087120">
        <w:rPr>
          <w:rFonts w:ascii="Courier New" w:hAnsi="Courier New" w:cs="Courier New"/>
          <w:color w:val="0070C0"/>
          <w:sz w:val="16"/>
          <w:szCs w:val="16"/>
        </w:rPr>
        <w:t>&lt;</w:t>
      </w:r>
      <w:proofErr w:type="spellStart"/>
      <w:r w:rsidRPr="00087120">
        <w:rPr>
          <w:rFonts w:ascii="Courier New" w:hAnsi="Courier New" w:cs="Courier New"/>
          <w:color w:val="0070C0"/>
          <w:sz w:val="16"/>
          <w:szCs w:val="16"/>
        </w:rPr>
        <w:t>tr</w:t>
      </w:r>
      <w:proofErr w:type="spellEnd"/>
      <w:r w:rsidRPr="00087120">
        <w:rPr>
          <w:rFonts w:ascii="Courier New" w:hAnsi="Courier New" w:cs="Courier New"/>
          <w:color w:val="0070C0"/>
          <w:sz w:val="16"/>
          <w:szCs w:val="16"/>
        </w:rPr>
        <w:t>&gt;</w:t>
      </w:r>
    </w:p>
    <w:p w14:paraId="1219B35D" w14:textId="77777777" w:rsidR="002B094B" w:rsidRDefault="00087120" w:rsidP="00087120">
      <w:pPr>
        <w:ind w:left="1134"/>
        <w:rPr>
          <w:rFonts w:ascii="Courier New" w:hAnsi="Courier New" w:cs="Courier New"/>
          <w:color w:val="0070C0"/>
          <w:sz w:val="16"/>
          <w:szCs w:val="16"/>
        </w:rPr>
      </w:pPr>
      <w:r w:rsidRPr="00087120">
        <w:rPr>
          <w:rFonts w:ascii="Courier New" w:hAnsi="Courier New" w:cs="Courier New"/>
          <w:color w:val="0070C0"/>
          <w:sz w:val="16"/>
          <w:szCs w:val="16"/>
        </w:rPr>
        <w:t>&lt;</w:t>
      </w:r>
      <w:proofErr w:type="spellStart"/>
      <w:r w:rsidRPr="00087120">
        <w:rPr>
          <w:rFonts w:ascii="Courier New" w:hAnsi="Courier New" w:cs="Courier New"/>
          <w:color w:val="0070C0"/>
          <w:sz w:val="16"/>
          <w:szCs w:val="16"/>
        </w:rPr>
        <w:t>th</w:t>
      </w:r>
      <w:proofErr w:type="spellEnd"/>
      <w:r w:rsidRPr="00087120">
        <w:rPr>
          <w:rFonts w:ascii="Courier New" w:hAnsi="Courier New" w:cs="Courier New"/>
          <w:color w:val="0070C0"/>
          <w:sz w:val="16"/>
          <w:szCs w:val="16"/>
        </w:rPr>
        <w:t>&gt;</w:t>
      </w:r>
      <w:proofErr w:type="spellStart"/>
      <w:r w:rsidRPr="00087120">
        <w:rPr>
          <w:rFonts w:ascii="Courier New" w:hAnsi="Courier New" w:cs="Courier New"/>
          <w:color w:val="0070C0"/>
          <w:sz w:val="16"/>
          <w:szCs w:val="16"/>
        </w:rPr>
        <w:t>Symbol</w:t>
      </w:r>
      <w:proofErr w:type="spellEnd"/>
      <w:r w:rsidRPr="00087120">
        <w:rPr>
          <w:rFonts w:ascii="Courier New" w:hAnsi="Courier New" w:cs="Courier New"/>
          <w:color w:val="0070C0"/>
          <w:sz w:val="16"/>
          <w:szCs w:val="16"/>
        </w:rPr>
        <w:t>&lt;/</w:t>
      </w:r>
      <w:proofErr w:type="spellStart"/>
      <w:r w:rsidRPr="00087120">
        <w:rPr>
          <w:rFonts w:ascii="Courier New" w:hAnsi="Courier New" w:cs="Courier New"/>
          <w:color w:val="0070C0"/>
          <w:sz w:val="16"/>
          <w:szCs w:val="16"/>
        </w:rPr>
        <w:t>th</w:t>
      </w:r>
      <w:proofErr w:type="spellEnd"/>
      <w:r w:rsidRPr="00087120">
        <w:rPr>
          <w:rFonts w:ascii="Courier New" w:hAnsi="Courier New" w:cs="Courier New"/>
          <w:color w:val="0070C0"/>
          <w:sz w:val="16"/>
          <w:szCs w:val="16"/>
        </w:rPr>
        <w:t>&gt;&lt;</w:t>
      </w:r>
      <w:proofErr w:type="spellStart"/>
      <w:r w:rsidRPr="00087120">
        <w:rPr>
          <w:rFonts w:ascii="Courier New" w:hAnsi="Courier New" w:cs="Courier New"/>
          <w:color w:val="0070C0"/>
          <w:sz w:val="16"/>
          <w:szCs w:val="16"/>
        </w:rPr>
        <w:t>th</w:t>
      </w:r>
      <w:proofErr w:type="spellEnd"/>
      <w:r w:rsidRPr="00087120">
        <w:rPr>
          <w:rFonts w:ascii="Courier New" w:hAnsi="Courier New" w:cs="Courier New"/>
          <w:color w:val="0070C0"/>
          <w:sz w:val="16"/>
          <w:szCs w:val="16"/>
        </w:rPr>
        <w:t>&gt;</w:t>
      </w:r>
      <w:proofErr w:type="spellStart"/>
      <w:r w:rsidRPr="00087120">
        <w:rPr>
          <w:rFonts w:ascii="Courier New" w:hAnsi="Courier New" w:cs="Courier New"/>
          <w:color w:val="0070C0"/>
          <w:sz w:val="16"/>
          <w:szCs w:val="16"/>
        </w:rPr>
        <w:t>LastTradePrice</w:t>
      </w:r>
      <w:proofErr w:type="spellEnd"/>
      <w:r w:rsidRPr="00087120">
        <w:rPr>
          <w:rFonts w:ascii="Courier New" w:hAnsi="Courier New" w:cs="Courier New"/>
          <w:color w:val="0070C0"/>
          <w:sz w:val="16"/>
          <w:szCs w:val="16"/>
        </w:rPr>
        <w:t>&lt;/</w:t>
      </w:r>
      <w:proofErr w:type="spellStart"/>
      <w:r w:rsidRPr="00087120">
        <w:rPr>
          <w:rFonts w:ascii="Courier New" w:hAnsi="Courier New" w:cs="Courier New"/>
          <w:color w:val="0070C0"/>
          <w:sz w:val="16"/>
          <w:szCs w:val="16"/>
        </w:rPr>
        <w:t>th</w:t>
      </w:r>
      <w:proofErr w:type="spellEnd"/>
      <w:r w:rsidRPr="00087120">
        <w:rPr>
          <w:rFonts w:ascii="Courier New" w:hAnsi="Courier New" w:cs="Courier New"/>
          <w:color w:val="0070C0"/>
          <w:sz w:val="16"/>
          <w:szCs w:val="16"/>
        </w:rPr>
        <w:t>&gt;&lt;</w:t>
      </w:r>
      <w:proofErr w:type="spellStart"/>
      <w:r w:rsidRPr="00087120">
        <w:rPr>
          <w:rFonts w:ascii="Courier New" w:hAnsi="Courier New" w:cs="Courier New"/>
          <w:color w:val="0070C0"/>
          <w:sz w:val="16"/>
          <w:szCs w:val="16"/>
        </w:rPr>
        <w:t>th</w:t>
      </w:r>
      <w:proofErr w:type="spellEnd"/>
      <w:r w:rsidRPr="00087120">
        <w:rPr>
          <w:rFonts w:ascii="Courier New" w:hAnsi="Courier New" w:cs="Courier New"/>
          <w:color w:val="0070C0"/>
          <w:sz w:val="16"/>
          <w:szCs w:val="16"/>
        </w:rPr>
        <w:t>&gt;</w:t>
      </w:r>
      <w:proofErr w:type="spellStart"/>
      <w:r w:rsidR="0015138B" w:rsidRPr="008D0C1D">
        <w:rPr>
          <w:rFonts w:ascii="Courier New" w:hAnsi="Courier New" w:cs="Courier New"/>
          <w:color w:val="0070C0"/>
          <w:sz w:val="16"/>
          <w:szCs w:val="16"/>
        </w:rPr>
        <w:t>PrevClosePrice</w:t>
      </w:r>
      <w:proofErr w:type="spellEnd"/>
      <w:r w:rsidRPr="00087120">
        <w:rPr>
          <w:rFonts w:ascii="Courier New" w:hAnsi="Courier New" w:cs="Courier New"/>
          <w:color w:val="0070C0"/>
          <w:sz w:val="16"/>
          <w:szCs w:val="16"/>
        </w:rPr>
        <w:t>&lt;/</w:t>
      </w:r>
      <w:proofErr w:type="spellStart"/>
      <w:r w:rsidRPr="00087120">
        <w:rPr>
          <w:rFonts w:ascii="Courier New" w:hAnsi="Courier New" w:cs="Courier New"/>
          <w:color w:val="0070C0"/>
          <w:sz w:val="16"/>
          <w:szCs w:val="16"/>
        </w:rPr>
        <w:t>th</w:t>
      </w:r>
      <w:proofErr w:type="spellEnd"/>
      <w:r w:rsidRPr="00087120">
        <w:rPr>
          <w:rFonts w:ascii="Courier New" w:hAnsi="Courier New" w:cs="Courier New"/>
          <w:color w:val="0070C0"/>
          <w:sz w:val="16"/>
          <w:szCs w:val="16"/>
        </w:rPr>
        <w:t>&gt;</w:t>
      </w:r>
    </w:p>
    <w:p w14:paraId="5A94A500" w14:textId="6BA773FD" w:rsidR="00087120" w:rsidRDefault="00087120" w:rsidP="00087120">
      <w:pPr>
        <w:ind w:left="1134"/>
        <w:rPr>
          <w:rFonts w:ascii="Courier New" w:hAnsi="Courier New" w:cs="Courier New"/>
          <w:color w:val="0070C0"/>
          <w:sz w:val="16"/>
          <w:szCs w:val="16"/>
        </w:rPr>
      </w:pPr>
      <w:r w:rsidRPr="00087120">
        <w:rPr>
          <w:rFonts w:ascii="Courier New" w:hAnsi="Courier New" w:cs="Courier New"/>
          <w:color w:val="0070C0"/>
          <w:sz w:val="16"/>
          <w:szCs w:val="16"/>
        </w:rPr>
        <w:t>&lt;/</w:t>
      </w:r>
      <w:proofErr w:type="spellStart"/>
      <w:r w:rsidRPr="00087120">
        <w:rPr>
          <w:rFonts w:ascii="Courier New" w:hAnsi="Courier New" w:cs="Courier New"/>
          <w:color w:val="0070C0"/>
          <w:sz w:val="16"/>
          <w:szCs w:val="16"/>
        </w:rPr>
        <w:t>tr</w:t>
      </w:r>
      <w:proofErr w:type="spellEnd"/>
      <w:r w:rsidRPr="00087120">
        <w:rPr>
          <w:rFonts w:ascii="Courier New" w:hAnsi="Courier New" w:cs="Courier New"/>
          <w:color w:val="0070C0"/>
          <w:sz w:val="16"/>
          <w:szCs w:val="16"/>
        </w:rPr>
        <w:t>&gt;</w:t>
      </w:r>
    </w:p>
    <w:p w14:paraId="116618CD" w14:textId="24CFFFCA" w:rsidR="00087120" w:rsidRDefault="00087120" w:rsidP="00087120">
      <w:pPr>
        <w:ind w:left="1134"/>
        <w:rPr>
          <w:rFonts w:ascii="Courier New" w:hAnsi="Courier New" w:cs="Courier New"/>
          <w:color w:val="0070C0"/>
          <w:sz w:val="16"/>
          <w:szCs w:val="16"/>
        </w:rPr>
      </w:pPr>
      <w:r w:rsidRPr="00087120">
        <w:rPr>
          <w:rFonts w:ascii="Courier New" w:hAnsi="Courier New" w:cs="Courier New"/>
          <w:color w:val="0070C0"/>
          <w:sz w:val="16"/>
          <w:szCs w:val="16"/>
        </w:rPr>
        <w:t>&lt;/</w:t>
      </w:r>
      <w:proofErr w:type="spellStart"/>
      <w:r w:rsidRPr="00087120">
        <w:rPr>
          <w:rFonts w:ascii="Courier New" w:hAnsi="Courier New" w:cs="Courier New"/>
          <w:color w:val="0070C0"/>
          <w:sz w:val="16"/>
          <w:szCs w:val="16"/>
        </w:rPr>
        <w:t>thead</w:t>
      </w:r>
      <w:proofErr w:type="spellEnd"/>
      <w:r w:rsidRPr="00087120">
        <w:rPr>
          <w:rFonts w:ascii="Courier New" w:hAnsi="Courier New" w:cs="Courier New"/>
          <w:color w:val="0070C0"/>
          <w:sz w:val="16"/>
          <w:szCs w:val="16"/>
        </w:rPr>
        <w:t>&gt;</w:t>
      </w:r>
    </w:p>
    <w:p w14:paraId="18F7163D" w14:textId="0373ED5F" w:rsidR="00087120" w:rsidRPr="00087120" w:rsidRDefault="00087120" w:rsidP="00087120">
      <w:pPr>
        <w:ind w:left="1134"/>
        <w:rPr>
          <w:rFonts w:ascii="Courier New" w:hAnsi="Courier New" w:cs="Courier New"/>
          <w:color w:val="0070C0"/>
          <w:sz w:val="16"/>
          <w:szCs w:val="16"/>
        </w:rPr>
      </w:pPr>
      <w:r w:rsidRPr="00087120">
        <w:rPr>
          <w:rFonts w:ascii="Courier New" w:hAnsi="Courier New" w:cs="Courier New"/>
          <w:color w:val="0070C0"/>
          <w:sz w:val="16"/>
          <w:szCs w:val="16"/>
        </w:rPr>
        <w:t>&lt;</w:t>
      </w:r>
      <w:proofErr w:type="spellStart"/>
      <w:r w:rsidRPr="00087120">
        <w:rPr>
          <w:rFonts w:ascii="Courier New" w:hAnsi="Courier New" w:cs="Courier New"/>
          <w:color w:val="0070C0"/>
          <w:sz w:val="16"/>
          <w:szCs w:val="16"/>
        </w:rPr>
        <w:t>tbody</w:t>
      </w:r>
      <w:proofErr w:type="spellEnd"/>
      <w:r w:rsidRPr="00087120">
        <w:rPr>
          <w:rFonts w:ascii="Courier New" w:hAnsi="Courier New" w:cs="Courier New"/>
          <w:color w:val="0070C0"/>
          <w:sz w:val="16"/>
          <w:szCs w:val="16"/>
        </w:rPr>
        <w:t>&gt;</w:t>
      </w:r>
    </w:p>
    <w:p w14:paraId="5A1CE9A4" w14:textId="77777777" w:rsidR="00087120" w:rsidRPr="00087120" w:rsidRDefault="00087120" w:rsidP="00087120">
      <w:pPr>
        <w:ind w:left="1134"/>
        <w:rPr>
          <w:rFonts w:ascii="Courier New" w:hAnsi="Courier New" w:cs="Courier New"/>
          <w:color w:val="0070C0"/>
          <w:sz w:val="16"/>
          <w:szCs w:val="16"/>
        </w:rPr>
      </w:pPr>
      <w:r w:rsidRPr="00087120">
        <w:rPr>
          <w:rFonts w:ascii="Courier New" w:hAnsi="Courier New" w:cs="Courier New"/>
          <w:color w:val="0070C0"/>
          <w:sz w:val="16"/>
          <w:szCs w:val="16"/>
        </w:rPr>
        <w:t>{% for q in Model %}</w:t>
      </w:r>
    </w:p>
    <w:p w14:paraId="4E524AF4" w14:textId="77777777" w:rsidR="00087120" w:rsidRDefault="00087120" w:rsidP="00087120">
      <w:pPr>
        <w:ind w:left="1134"/>
        <w:rPr>
          <w:rFonts w:ascii="Courier New" w:hAnsi="Courier New" w:cs="Courier New"/>
          <w:color w:val="0070C0"/>
          <w:sz w:val="16"/>
          <w:szCs w:val="16"/>
        </w:rPr>
      </w:pPr>
      <w:r w:rsidRPr="00087120">
        <w:rPr>
          <w:rFonts w:ascii="Courier New" w:hAnsi="Courier New" w:cs="Courier New"/>
          <w:color w:val="0070C0"/>
          <w:sz w:val="16"/>
          <w:szCs w:val="16"/>
        </w:rPr>
        <w:t>&lt;</w:t>
      </w:r>
      <w:proofErr w:type="spellStart"/>
      <w:r w:rsidRPr="00087120">
        <w:rPr>
          <w:rFonts w:ascii="Courier New" w:hAnsi="Courier New" w:cs="Courier New"/>
          <w:color w:val="0070C0"/>
          <w:sz w:val="16"/>
          <w:szCs w:val="16"/>
        </w:rPr>
        <w:t>tr</w:t>
      </w:r>
      <w:proofErr w:type="spellEnd"/>
      <w:r w:rsidRPr="00087120">
        <w:rPr>
          <w:rFonts w:ascii="Courier New" w:hAnsi="Courier New" w:cs="Courier New"/>
          <w:color w:val="0070C0"/>
          <w:sz w:val="16"/>
          <w:szCs w:val="16"/>
        </w:rPr>
        <w:t>&gt;</w:t>
      </w:r>
    </w:p>
    <w:p w14:paraId="5D60AB72" w14:textId="258083F0" w:rsidR="00087120" w:rsidRDefault="00087120" w:rsidP="00087120">
      <w:pPr>
        <w:ind w:left="1134"/>
        <w:rPr>
          <w:rFonts w:ascii="Courier New" w:hAnsi="Courier New" w:cs="Courier New"/>
          <w:color w:val="0070C0"/>
          <w:sz w:val="16"/>
          <w:szCs w:val="16"/>
        </w:rPr>
      </w:pPr>
      <w:r w:rsidRPr="00087120">
        <w:rPr>
          <w:rFonts w:ascii="Courier New" w:hAnsi="Courier New" w:cs="Courier New"/>
          <w:color w:val="0070C0"/>
          <w:sz w:val="16"/>
          <w:szCs w:val="16"/>
        </w:rPr>
        <w:t>&lt;</w:t>
      </w:r>
      <w:proofErr w:type="spellStart"/>
      <w:r w:rsidRPr="00087120">
        <w:rPr>
          <w:rFonts w:ascii="Courier New" w:hAnsi="Courier New" w:cs="Courier New"/>
          <w:color w:val="0070C0"/>
          <w:sz w:val="16"/>
          <w:szCs w:val="16"/>
        </w:rPr>
        <w:t>td</w:t>
      </w:r>
      <w:proofErr w:type="spellEnd"/>
      <w:r w:rsidRPr="00087120">
        <w:rPr>
          <w:rFonts w:ascii="Courier New" w:hAnsi="Courier New" w:cs="Courier New"/>
          <w:color w:val="0070C0"/>
          <w:sz w:val="16"/>
          <w:szCs w:val="16"/>
        </w:rPr>
        <w:t>&gt;{{</w:t>
      </w:r>
      <w:proofErr w:type="spellStart"/>
      <w:r w:rsidRPr="00087120">
        <w:rPr>
          <w:rFonts w:ascii="Courier New" w:hAnsi="Courier New" w:cs="Courier New"/>
          <w:color w:val="0070C0"/>
          <w:sz w:val="16"/>
          <w:szCs w:val="16"/>
        </w:rPr>
        <w:t>q.Data.Symbol.SymbolID</w:t>
      </w:r>
      <w:proofErr w:type="spellEnd"/>
      <w:r w:rsidRPr="00087120">
        <w:rPr>
          <w:rFonts w:ascii="Courier New" w:hAnsi="Courier New" w:cs="Courier New"/>
          <w:color w:val="0070C0"/>
          <w:sz w:val="16"/>
          <w:szCs w:val="16"/>
        </w:rPr>
        <w:t>}}&lt;/</w:t>
      </w:r>
      <w:proofErr w:type="spellStart"/>
      <w:r w:rsidRPr="00087120">
        <w:rPr>
          <w:rFonts w:ascii="Courier New" w:hAnsi="Courier New" w:cs="Courier New"/>
          <w:color w:val="0070C0"/>
          <w:sz w:val="16"/>
          <w:szCs w:val="16"/>
        </w:rPr>
        <w:t>td</w:t>
      </w:r>
      <w:proofErr w:type="spellEnd"/>
      <w:r w:rsidRPr="00087120">
        <w:rPr>
          <w:rFonts w:ascii="Courier New" w:hAnsi="Courier New" w:cs="Courier New"/>
          <w:color w:val="0070C0"/>
          <w:sz w:val="16"/>
          <w:szCs w:val="16"/>
        </w:rPr>
        <w:t>&gt;</w:t>
      </w:r>
    </w:p>
    <w:p w14:paraId="2EF0F31C" w14:textId="77777777" w:rsidR="00087120" w:rsidRDefault="00087120" w:rsidP="00087120">
      <w:pPr>
        <w:ind w:left="1134"/>
        <w:rPr>
          <w:rFonts w:ascii="Courier New" w:hAnsi="Courier New" w:cs="Courier New"/>
          <w:color w:val="0070C0"/>
          <w:sz w:val="16"/>
          <w:szCs w:val="16"/>
        </w:rPr>
      </w:pPr>
      <w:r w:rsidRPr="00087120">
        <w:rPr>
          <w:rFonts w:ascii="Courier New" w:hAnsi="Courier New" w:cs="Courier New"/>
          <w:color w:val="0070C0"/>
          <w:sz w:val="16"/>
          <w:szCs w:val="16"/>
        </w:rPr>
        <w:t>&lt;</w:t>
      </w:r>
      <w:proofErr w:type="spellStart"/>
      <w:r w:rsidRPr="00087120">
        <w:rPr>
          <w:rFonts w:ascii="Courier New" w:hAnsi="Courier New" w:cs="Courier New"/>
          <w:color w:val="0070C0"/>
          <w:sz w:val="16"/>
          <w:szCs w:val="16"/>
        </w:rPr>
        <w:t>td</w:t>
      </w:r>
      <w:proofErr w:type="spellEnd"/>
      <w:r w:rsidRPr="00087120">
        <w:rPr>
          <w:rFonts w:ascii="Courier New" w:hAnsi="Courier New" w:cs="Courier New"/>
          <w:color w:val="0070C0"/>
          <w:sz w:val="16"/>
          <w:szCs w:val="16"/>
        </w:rPr>
        <w:t>&gt;{{</w:t>
      </w:r>
      <w:proofErr w:type="spellStart"/>
      <w:r w:rsidRPr="00087120">
        <w:rPr>
          <w:rFonts w:ascii="Courier New" w:hAnsi="Courier New" w:cs="Courier New"/>
          <w:color w:val="0070C0"/>
          <w:sz w:val="16"/>
          <w:szCs w:val="16"/>
        </w:rPr>
        <w:t>q.Data.LastTradePrice</w:t>
      </w:r>
      <w:proofErr w:type="spellEnd"/>
      <w:r w:rsidRPr="00087120">
        <w:rPr>
          <w:rFonts w:ascii="Courier New" w:hAnsi="Courier New" w:cs="Courier New"/>
          <w:color w:val="0070C0"/>
          <w:sz w:val="16"/>
          <w:szCs w:val="16"/>
        </w:rPr>
        <w:t>}}&lt;/</w:t>
      </w:r>
      <w:proofErr w:type="spellStart"/>
      <w:r w:rsidRPr="00087120">
        <w:rPr>
          <w:rFonts w:ascii="Courier New" w:hAnsi="Courier New" w:cs="Courier New"/>
          <w:color w:val="0070C0"/>
          <w:sz w:val="16"/>
          <w:szCs w:val="16"/>
        </w:rPr>
        <w:t>td</w:t>
      </w:r>
      <w:proofErr w:type="spellEnd"/>
      <w:r w:rsidRPr="00087120">
        <w:rPr>
          <w:rFonts w:ascii="Courier New" w:hAnsi="Courier New" w:cs="Courier New"/>
          <w:color w:val="0070C0"/>
          <w:sz w:val="16"/>
          <w:szCs w:val="16"/>
        </w:rPr>
        <w:t>&gt;</w:t>
      </w:r>
    </w:p>
    <w:p w14:paraId="7FA2D98A" w14:textId="606ECCDC" w:rsidR="00087120" w:rsidRDefault="00087120" w:rsidP="00087120">
      <w:pPr>
        <w:ind w:left="1134"/>
        <w:rPr>
          <w:rFonts w:ascii="Courier New" w:hAnsi="Courier New" w:cs="Courier New"/>
          <w:color w:val="0070C0"/>
          <w:sz w:val="16"/>
          <w:szCs w:val="16"/>
        </w:rPr>
      </w:pPr>
      <w:r w:rsidRPr="00087120">
        <w:rPr>
          <w:rFonts w:ascii="Courier New" w:hAnsi="Courier New" w:cs="Courier New"/>
          <w:color w:val="0070C0"/>
          <w:sz w:val="16"/>
          <w:szCs w:val="16"/>
        </w:rPr>
        <w:t>&lt;</w:t>
      </w:r>
      <w:proofErr w:type="spellStart"/>
      <w:r w:rsidRPr="00087120">
        <w:rPr>
          <w:rFonts w:ascii="Courier New" w:hAnsi="Courier New" w:cs="Courier New"/>
          <w:color w:val="0070C0"/>
          <w:sz w:val="16"/>
          <w:szCs w:val="16"/>
        </w:rPr>
        <w:t>td</w:t>
      </w:r>
      <w:proofErr w:type="spellEnd"/>
      <w:r w:rsidRPr="00087120">
        <w:rPr>
          <w:rFonts w:ascii="Courier New" w:hAnsi="Courier New" w:cs="Courier New"/>
          <w:color w:val="0070C0"/>
          <w:sz w:val="16"/>
          <w:szCs w:val="16"/>
        </w:rPr>
        <w:t>&gt;{{</w:t>
      </w:r>
      <w:proofErr w:type="spellStart"/>
      <w:r w:rsidRPr="00087120">
        <w:rPr>
          <w:rFonts w:ascii="Courier New" w:hAnsi="Courier New" w:cs="Courier New"/>
          <w:color w:val="0070C0"/>
          <w:sz w:val="16"/>
          <w:szCs w:val="16"/>
        </w:rPr>
        <w:t>q.Data.</w:t>
      </w:r>
      <w:r w:rsidR="0015138B" w:rsidRPr="008D0C1D">
        <w:rPr>
          <w:rFonts w:ascii="Courier New" w:hAnsi="Courier New" w:cs="Courier New"/>
          <w:color w:val="0070C0"/>
          <w:sz w:val="16"/>
          <w:szCs w:val="16"/>
        </w:rPr>
        <w:t>PrevClosePrice</w:t>
      </w:r>
      <w:proofErr w:type="spellEnd"/>
      <w:r w:rsidR="0015138B" w:rsidRPr="00087120">
        <w:rPr>
          <w:rFonts w:ascii="Courier New" w:hAnsi="Courier New" w:cs="Courier New"/>
          <w:color w:val="0070C0"/>
          <w:sz w:val="16"/>
          <w:szCs w:val="16"/>
        </w:rPr>
        <w:t xml:space="preserve"> </w:t>
      </w:r>
      <w:r w:rsidRPr="00087120">
        <w:rPr>
          <w:rFonts w:ascii="Courier New" w:hAnsi="Courier New" w:cs="Courier New"/>
          <w:color w:val="0070C0"/>
          <w:sz w:val="16"/>
          <w:szCs w:val="16"/>
        </w:rPr>
        <w:t>}}&lt;/</w:t>
      </w:r>
      <w:proofErr w:type="spellStart"/>
      <w:r w:rsidRPr="00087120">
        <w:rPr>
          <w:rFonts w:ascii="Courier New" w:hAnsi="Courier New" w:cs="Courier New"/>
          <w:color w:val="0070C0"/>
          <w:sz w:val="16"/>
          <w:szCs w:val="16"/>
        </w:rPr>
        <w:t>td</w:t>
      </w:r>
      <w:proofErr w:type="spellEnd"/>
      <w:r w:rsidRPr="00087120">
        <w:rPr>
          <w:rFonts w:ascii="Courier New" w:hAnsi="Courier New" w:cs="Courier New"/>
          <w:color w:val="0070C0"/>
          <w:sz w:val="16"/>
          <w:szCs w:val="16"/>
        </w:rPr>
        <w:t>&gt;</w:t>
      </w:r>
    </w:p>
    <w:p w14:paraId="223C1D5C" w14:textId="6CAB387C" w:rsidR="00087120" w:rsidRPr="00087120" w:rsidRDefault="00087120" w:rsidP="00087120">
      <w:pPr>
        <w:ind w:left="1134"/>
        <w:rPr>
          <w:rFonts w:ascii="Courier New" w:hAnsi="Courier New" w:cs="Courier New"/>
          <w:color w:val="0070C0"/>
          <w:sz w:val="16"/>
          <w:szCs w:val="16"/>
        </w:rPr>
      </w:pPr>
      <w:r w:rsidRPr="00087120">
        <w:rPr>
          <w:rFonts w:ascii="Courier New" w:hAnsi="Courier New" w:cs="Courier New"/>
          <w:color w:val="0070C0"/>
          <w:sz w:val="16"/>
          <w:szCs w:val="16"/>
        </w:rPr>
        <w:t>&lt;/</w:t>
      </w:r>
      <w:proofErr w:type="spellStart"/>
      <w:r w:rsidRPr="00087120">
        <w:rPr>
          <w:rFonts w:ascii="Courier New" w:hAnsi="Courier New" w:cs="Courier New"/>
          <w:color w:val="0070C0"/>
          <w:sz w:val="16"/>
          <w:szCs w:val="16"/>
        </w:rPr>
        <w:t>tr</w:t>
      </w:r>
      <w:proofErr w:type="spellEnd"/>
      <w:r w:rsidRPr="00087120">
        <w:rPr>
          <w:rFonts w:ascii="Courier New" w:hAnsi="Courier New" w:cs="Courier New"/>
          <w:color w:val="0070C0"/>
          <w:sz w:val="16"/>
          <w:szCs w:val="16"/>
        </w:rPr>
        <w:t>&gt;</w:t>
      </w:r>
    </w:p>
    <w:p w14:paraId="773F11A9" w14:textId="77777777" w:rsidR="00087120" w:rsidRPr="00087120" w:rsidRDefault="00087120" w:rsidP="00087120">
      <w:pPr>
        <w:ind w:left="1134"/>
        <w:rPr>
          <w:rFonts w:ascii="Courier New" w:hAnsi="Courier New" w:cs="Courier New"/>
          <w:color w:val="0070C0"/>
          <w:sz w:val="16"/>
          <w:szCs w:val="16"/>
        </w:rPr>
      </w:pPr>
      <w:r w:rsidRPr="00087120">
        <w:rPr>
          <w:rFonts w:ascii="Courier New" w:hAnsi="Courier New" w:cs="Courier New"/>
          <w:color w:val="0070C0"/>
          <w:sz w:val="16"/>
          <w:szCs w:val="16"/>
        </w:rPr>
        <w:t xml:space="preserve">{% </w:t>
      </w:r>
      <w:proofErr w:type="spellStart"/>
      <w:r w:rsidRPr="00087120">
        <w:rPr>
          <w:rFonts w:ascii="Courier New" w:hAnsi="Courier New" w:cs="Courier New"/>
          <w:color w:val="0070C0"/>
          <w:sz w:val="16"/>
          <w:szCs w:val="16"/>
        </w:rPr>
        <w:t>endfor</w:t>
      </w:r>
      <w:proofErr w:type="spellEnd"/>
      <w:r w:rsidRPr="00087120">
        <w:rPr>
          <w:rFonts w:ascii="Courier New" w:hAnsi="Courier New" w:cs="Courier New"/>
          <w:color w:val="0070C0"/>
          <w:sz w:val="16"/>
          <w:szCs w:val="16"/>
        </w:rPr>
        <w:t xml:space="preserve"> %}</w:t>
      </w:r>
    </w:p>
    <w:p w14:paraId="4E46CF45" w14:textId="77777777" w:rsidR="00087120" w:rsidRDefault="00087120" w:rsidP="00087120">
      <w:pPr>
        <w:ind w:left="1134"/>
        <w:rPr>
          <w:rFonts w:ascii="Courier New" w:hAnsi="Courier New" w:cs="Courier New"/>
          <w:color w:val="0070C0"/>
          <w:sz w:val="16"/>
          <w:szCs w:val="16"/>
        </w:rPr>
      </w:pPr>
      <w:r w:rsidRPr="00087120">
        <w:rPr>
          <w:rFonts w:ascii="Courier New" w:hAnsi="Courier New" w:cs="Courier New"/>
          <w:color w:val="0070C0"/>
          <w:sz w:val="16"/>
          <w:szCs w:val="16"/>
        </w:rPr>
        <w:t>&lt;/</w:t>
      </w:r>
      <w:proofErr w:type="spellStart"/>
      <w:r w:rsidRPr="00087120">
        <w:rPr>
          <w:rFonts w:ascii="Courier New" w:hAnsi="Courier New" w:cs="Courier New"/>
          <w:color w:val="0070C0"/>
          <w:sz w:val="16"/>
          <w:szCs w:val="16"/>
        </w:rPr>
        <w:t>tbody</w:t>
      </w:r>
      <w:proofErr w:type="spellEnd"/>
      <w:r w:rsidRPr="00087120">
        <w:rPr>
          <w:rFonts w:ascii="Courier New" w:hAnsi="Courier New" w:cs="Courier New"/>
          <w:color w:val="0070C0"/>
          <w:sz w:val="16"/>
          <w:szCs w:val="16"/>
        </w:rPr>
        <w:t>&gt;</w:t>
      </w:r>
    </w:p>
    <w:p w14:paraId="36FD52E6" w14:textId="138AC8D2" w:rsidR="004D6C64" w:rsidRPr="00087120" w:rsidRDefault="00087120" w:rsidP="00087120">
      <w:pPr>
        <w:ind w:left="1134"/>
        <w:rPr>
          <w:rFonts w:ascii="Courier New" w:hAnsi="Courier New" w:cs="Courier New"/>
          <w:color w:val="0070C0"/>
          <w:sz w:val="16"/>
          <w:szCs w:val="16"/>
        </w:rPr>
      </w:pPr>
      <w:r w:rsidRPr="00087120">
        <w:rPr>
          <w:rFonts w:ascii="Courier New" w:hAnsi="Courier New" w:cs="Courier New"/>
          <w:color w:val="0070C0"/>
          <w:sz w:val="16"/>
          <w:szCs w:val="16"/>
        </w:rPr>
        <w:t>&lt;/</w:t>
      </w:r>
      <w:proofErr w:type="spellStart"/>
      <w:r w:rsidRPr="00087120">
        <w:rPr>
          <w:rFonts w:ascii="Courier New" w:hAnsi="Courier New" w:cs="Courier New"/>
          <w:color w:val="0070C0"/>
          <w:sz w:val="16"/>
          <w:szCs w:val="16"/>
        </w:rPr>
        <w:t>table</w:t>
      </w:r>
      <w:proofErr w:type="spellEnd"/>
      <w:r w:rsidRPr="00087120">
        <w:rPr>
          <w:rFonts w:ascii="Courier New" w:hAnsi="Courier New" w:cs="Courier New"/>
          <w:color w:val="0070C0"/>
          <w:sz w:val="16"/>
          <w:szCs w:val="16"/>
        </w:rPr>
        <w:t>&gt;</w:t>
      </w:r>
    </w:p>
    <w:p w14:paraId="27870C84" w14:textId="77777777" w:rsidR="004D6C64" w:rsidRDefault="004D6C64" w:rsidP="004D6C64">
      <w:pPr>
        <w:ind w:left="567"/>
        <w:rPr>
          <w:rFonts w:cs="Arial"/>
          <w:sz w:val="22"/>
          <w:szCs w:val="22"/>
        </w:rPr>
      </w:pPr>
    </w:p>
    <w:p w14:paraId="66F0C84E" w14:textId="1F9162C6" w:rsidR="004D6C64" w:rsidRDefault="004D6C64" w:rsidP="004D6C64">
      <w:pPr>
        <w:ind w:left="567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lastRenderedPageBreak/>
        <w:sym w:font="Wingdings" w:char="F0A7"/>
      </w:r>
      <w:r>
        <w:rPr>
          <w:rFonts w:cs="Arial"/>
          <w:sz w:val="22"/>
          <w:szCs w:val="22"/>
        </w:rPr>
        <w:t xml:space="preserve"> </w:t>
      </w:r>
      <w:r w:rsidRPr="00981E3E">
        <w:rPr>
          <w:rFonts w:cs="Arial"/>
          <w:b/>
          <w:bCs/>
          <w:sz w:val="22"/>
          <w:szCs w:val="22"/>
        </w:rPr>
        <w:t>TXT</w:t>
      </w:r>
    </w:p>
    <w:p w14:paraId="3D774611" w14:textId="77777777" w:rsidR="008D0C1D" w:rsidRPr="008D0C1D" w:rsidRDefault="008D0C1D" w:rsidP="008D0C1D">
      <w:pPr>
        <w:ind w:left="1134"/>
        <w:rPr>
          <w:rFonts w:ascii="Courier New" w:hAnsi="Courier New" w:cs="Courier New"/>
          <w:color w:val="0070C0"/>
          <w:sz w:val="16"/>
          <w:szCs w:val="16"/>
        </w:rPr>
      </w:pPr>
      <w:proofErr w:type="spellStart"/>
      <w:r w:rsidRPr="008D0C1D">
        <w:rPr>
          <w:rFonts w:ascii="Courier New" w:hAnsi="Courier New" w:cs="Courier New"/>
          <w:color w:val="0070C0"/>
          <w:sz w:val="16"/>
          <w:szCs w:val="16"/>
        </w:rPr>
        <w:t>Template</w:t>
      </w:r>
      <w:proofErr w:type="spellEnd"/>
      <w:r w:rsidRPr="008D0C1D">
        <w:rPr>
          <w:rFonts w:ascii="Courier New" w:hAnsi="Courier New" w:cs="Courier New"/>
          <w:color w:val="0070C0"/>
          <w:sz w:val="16"/>
          <w:szCs w:val="16"/>
        </w:rPr>
        <w:t xml:space="preserve"> de Quotes</w:t>
      </w:r>
    </w:p>
    <w:p w14:paraId="23C7DB23" w14:textId="77777777" w:rsidR="008D0C1D" w:rsidRPr="008D0C1D" w:rsidRDefault="008D0C1D" w:rsidP="008D0C1D">
      <w:pPr>
        <w:ind w:left="1134"/>
        <w:rPr>
          <w:rFonts w:ascii="Courier New" w:hAnsi="Courier New" w:cs="Courier New"/>
          <w:color w:val="0070C0"/>
          <w:sz w:val="16"/>
          <w:szCs w:val="16"/>
        </w:rPr>
      </w:pPr>
      <w:r w:rsidRPr="008D0C1D">
        <w:rPr>
          <w:rFonts w:ascii="Courier New" w:hAnsi="Courier New" w:cs="Courier New"/>
          <w:color w:val="0070C0"/>
          <w:sz w:val="16"/>
          <w:szCs w:val="16"/>
        </w:rPr>
        <w:t>{% for q in Model %}</w:t>
      </w:r>
    </w:p>
    <w:p w14:paraId="452E82D7" w14:textId="77777777" w:rsidR="008D0C1D" w:rsidRPr="008D0C1D" w:rsidRDefault="008D0C1D" w:rsidP="008D0C1D">
      <w:pPr>
        <w:ind w:left="1134"/>
        <w:rPr>
          <w:rFonts w:ascii="Courier New" w:hAnsi="Courier New" w:cs="Courier New"/>
          <w:color w:val="0070C0"/>
          <w:sz w:val="16"/>
          <w:szCs w:val="16"/>
        </w:rPr>
      </w:pPr>
      <w:proofErr w:type="spellStart"/>
      <w:r w:rsidRPr="008D0C1D">
        <w:rPr>
          <w:rFonts w:ascii="Courier New" w:hAnsi="Courier New" w:cs="Courier New"/>
          <w:color w:val="0070C0"/>
          <w:sz w:val="16"/>
          <w:szCs w:val="16"/>
        </w:rPr>
        <w:t>SymbolID</w:t>
      </w:r>
      <w:proofErr w:type="spellEnd"/>
      <w:r w:rsidRPr="008D0C1D">
        <w:rPr>
          <w:rFonts w:ascii="Courier New" w:hAnsi="Courier New" w:cs="Courier New"/>
          <w:color w:val="0070C0"/>
          <w:sz w:val="16"/>
          <w:szCs w:val="16"/>
        </w:rPr>
        <w:t>: {{</w:t>
      </w:r>
      <w:proofErr w:type="spellStart"/>
      <w:r w:rsidRPr="008D0C1D">
        <w:rPr>
          <w:rFonts w:ascii="Courier New" w:hAnsi="Courier New" w:cs="Courier New"/>
          <w:color w:val="0070C0"/>
          <w:sz w:val="16"/>
          <w:szCs w:val="16"/>
        </w:rPr>
        <w:t>q.Data.Symbol.SymbolID</w:t>
      </w:r>
      <w:proofErr w:type="spellEnd"/>
      <w:r w:rsidRPr="008D0C1D">
        <w:rPr>
          <w:rFonts w:ascii="Courier New" w:hAnsi="Courier New" w:cs="Courier New"/>
          <w:color w:val="0070C0"/>
          <w:sz w:val="16"/>
          <w:szCs w:val="16"/>
        </w:rPr>
        <w:t>}}</w:t>
      </w:r>
    </w:p>
    <w:p w14:paraId="245E43A1" w14:textId="77777777" w:rsidR="008D0C1D" w:rsidRPr="008D0C1D" w:rsidRDefault="008D0C1D" w:rsidP="008D0C1D">
      <w:pPr>
        <w:ind w:left="1134"/>
        <w:rPr>
          <w:rFonts w:ascii="Courier New" w:hAnsi="Courier New" w:cs="Courier New"/>
          <w:color w:val="0070C0"/>
          <w:sz w:val="16"/>
          <w:szCs w:val="16"/>
        </w:rPr>
      </w:pPr>
      <w:proofErr w:type="spellStart"/>
      <w:r w:rsidRPr="008D0C1D">
        <w:rPr>
          <w:rFonts w:ascii="Courier New" w:hAnsi="Courier New" w:cs="Courier New"/>
          <w:color w:val="0070C0"/>
          <w:sz w:val="16"/>
          <w:szCs w:val="16"/>
        </w:rPr>
        <w:t>LastTradePrice</w:t>
      </w:r>
      <w:proofErr w:type="spellEnd"/>
      <w:r w:rsidRPr="008D0C1D">
        <w:rPr>
          <w:rFonts w:ascii="Courier New" w:hAnsi="Courier New" w:cs="Courier New"/>
          <w:color w:val="0070C0"/>
          <w:sz w:val="16"/>
          <w:szCs w:val="16"/>
        </w:rPr>
        <w:t>: {{</w:t>
      </w:r>
      <w:proofErr w:type="spellStart"/>
      <w:r w:rsidRPr="008D0C1D">
        <w:rPr>
          <w:rFonts w:ascii="Courier New" w:hAnsi="Courier New" w:cs="Courier New"/>
          <w:color w:val="0070C0"/>
          <w:sz w:val="16"/>
          <w:szCs w:val="16"/>
        </w:rPr>
        <w:t>q.Data.LastTradePrice</w:t>
      </w:r>
      <w:proofErr w:type="spellEnd"/>
      <w:r w:rsidRPr="008D0C1D">
        <w:rPr>
          <w:rFonts w:ascii="Courier New" w:hAnsi="Courier New" w:cs="Courier New"/>
          <w:color w:val="0070C0"/>
          <w:sz w:val="16"/>
          <w:szCs w:val="16"/>
        </w:rPr>
        <w:t>}}</w:t>
      </w:r>
    </w:p>
    <w:p w14:paraId="4F5542F1" w14:textId="77777777" w:rsidR="008D0C1D" w:rsidRPr="008D0C1D" w:rsidRDefault="008D0C1D" w:rsidP="008D0C1D">
      <w:pPr>
        <w:ind w:left="1134"/>
        <w:rPr>
          <w:rFonts w:ascii="Courier New" w:hAnsi="Courier New" w:cs="Courier New"/>
          <w:color w:val="0070C0"/>
          <w:sz w:val="16"/>
          <w:szCs w:val="16"/>
        </w:rPr>
      </w:pPr>
      <w:proofErr w:type="spellStart"/>
      <w:r w:rsidRPr="008D0C1D">
        <w:rPr>
          <w:rFonts w:ascii="Courier New" w:hAnsi="Courier New" w:cs="Courier New"/>
          <w:color w:val="0070C0"/>
          <w:sz w:val="16"/>
          <w:szCs w:val="16"/>
        </w:rPr>
        <w:t>PrevClosePrice</w:t>
      </w:r>
      <w:proofErr w:type="spellEnd"/>
      <w:r w:rsidRPr="008D0C1D">
        <w:rPr>
          <w:rFonts w:ascii="Courier New" w:hAnsi="Courier New" w:cs="Courier New"/>
          <w:color w:val="0070C0"/>
          <w:sz w:val="16"/>
          <w:szCs w:val="16"/>
        </w:rPr>
        <w:t>: {{</w:t>
      </w:r>
      <w:proofErr w:type="spellStart"/>
      <w:r w:rsidRPr="008D0C1D">
        <w:rPr>
          <w:rFonts w:ascii="Courier New" w:hAnsi="Courier New" w:cs="Courier New"/>
          <w:color w:val="0070C0"/>
          <w:sz w:val="16"/>
          <w:szCs w:val="16"/>
        </w:rPr>
        <w:t>q.Data.PrevClosePrice</w:t>
      </w:r>
      <w:proofErr w:type="spellEnd"/>
      <w:r w:rsidRPr="008D0C1D">
        <w:rPr>
          <w:rFonts w:ascii="Courier New" w:hAnsi="Courier New" w:cs="Courier New"/>
          <w:color w:val="0070C0"/>
          <w:sz w:val="16"/>
          <w:szCs w:val="16"/>
        </w:rPr>
        <w:t>}}</w:t>
      </w:r>
    </w:p>
    <w:p w14:paraId="2EAAE02A" w14:textId="14F5EE05" w:rsidR="00E1710D" w:rsidRPr="00FC514E" w:rsidRDefault="008D0C1D" w:rsidP="008D0C1D">
      <w:pPr>
        <w:ind w:left="1134"/>
        <w:rPr>
          <w:rFonts w:ascii="Courier New" w:hAnsi="Courier New" w:cs="Courier New"/>
          <w:color w:val="0070C0"/>
          <w:sz w:val="16"/>
          <w:szCs w:val="16"/>
        </w:rPr>
      </w:pPr>
      <w:r w:rsidRPr="008D0C1D">
        <w:rPr>
          <w:rFonts w:ascii="Courier New" w:hAnsi="Courier New" w:cs="Courier New"/>
          <w:color w:val="0070C0"/>
          <w:sz w:val="16"/>
          <w:szCs w:val="16"/>
        </w:rPr>
        <w:t xml:space="preserve">{% </w:t>
      </w:r>
      <w:proofErr w:type="spellStart"/>
      <w:r w:rsidRPr="008D0C1D">
        <w:rPr>
          <w:rFonts w:ascii="Courier New" w:hAnsi="Courier New" w:cs="Courier New"/>
          <w:color w:val="0070C0"/>
          <w:sz w:val="16"/>
          <w:szCs w:val="16"/>
        </w:rPr>
        <w:t>endfor</w:t>
      </w:r>
      <w:proofErr w:type="spellEnd"/>
      <w:r w:rsidRPr="008D0C1D">
        <w:rPr>
          <w:rFonts w:ascii="Courier New" w:hAnsi="Courier New" w:cs="Courier New"/>
          <w:color w:val="0070C0"/>
          <w:sz w:val="16"/>
          <w:szCs w:val="16"/>
        </w:rPr>
        <w:t xml:space="preserve"> %}</w:t>
      </w:r>
    </w:p>
    <w:p w14:paraId="42B8F6CB" w14:textId="380584BB" w:rsidR="00302C25" w:rsidRDefault="00302C25" w:rsidP="00EE048A">
      <w:pPr>
        <w:rPr>
          <w:rFonts w:cs="Arial"/>
          <w:bCs/>
          <w:color w:val="auto"/>
          <w:sz w:val="20"/>
        </w:rPr>
      </w:pPr>
    </w:p>
    <w:p w14:paraId="46C1BC9F" w14:textId="57952939" w:rsidR="00FC514E" w:rsidRDefault="00AD3D22" w:rsidP="00AD3D22">
      <w:pPr>
        <w:ind w:left="567"/>
        <w:rPr>
          <w:rFonts w:cs="Arial"/>
          <w:bCs/>
          <w:color w:val="auto"/>
          <w:sz w:val="22"/>
          <w:szCs w:val="22"/>
        </w:rPr>
      </w:pPr>
      <w:r w:rsidRPr="00646C36">
        <w:rPr>
          <w:rFonts w:cs="Arial"/>
          <w:bCs/>
          <w:color w:val="auto"/>
          <w:sz w:val="22"/>
          <w:szCs w:val="22"/>
        </w:rPr>
        <w:t>Observação: A</w:t>
      </w:r>
      <w:r w:rsidR="002B094B" w:rsidRPr="00646C36">
        <w:rPr>
          <w:rFonts w:cs="Arial"/>
          <w:bCs/>
          <w:color w:val="auto"/>
          <w:sz w:val="22"/>
          <w:szCs w:val="22"/>
        </w:rPr>
        <w:t>s</w:t>
      </w:r>
      <w:r w:rsidRPr="00646C36">
        <w:rPr>
          <w:rFonts w:cs="Arial"/>
          <w:bCs/>
          <w:color w:val="auto"/>
          <w:sz w:val="22"/>
          <w:szCs w:val="22"/>
        </w:rPr>
        <w:t xml:space="preserve"> estrutura</w:t>
      </w:r>
      <w:r w:rsidR="002B094B" w:rsidRPr="00646C36">
        <w:rPr>
          <w:rFonts w:cs="Arial"/>
          <w:bCs/>
          <w:color w:val="auto"/>
          <w:sz w:val="22"/>
          <w:szCs w:val="22"/>
        </w:rPr>
        <w:t>s</w:t>
      </w:r>
      <w:r w:rsidRPr="00646C36">
        <w:rPr>
          <w:rFonts w:cs="Arial"/>
          <w:bCs/>
          <w:color w:val="auto"/>
          <w:sz w:val="22"/>
          <w:szCs w:val="22"/>
        </w:rPr>
        <w:t xml:space="preserve"> de retorno pode</w:t>
      </w:r>
      <w:r w:rsidR="002B094B" w:rsidRPr="00646C36">
        <w:rPr>
          <w:rFonts w:cs="Arial"/>
          <w:bCs/>
          <w:color w:val="auto"/>
          <w:sz w:val="22"/>
          <w:szCs w:val="22"/>
        </w:rPr>
        <w:t>m</w:t>
      </w:r>
      <w:r w:rsidRPr="00646C36">
        <w:rPr>
          <w:rFonts w:cs="Arial"/>
          <w:bCs/>
          <w:color w:val="auto"/>
          <w:sz w:val="22"/>
          <w:szCs w:val="22"/>
        </w:rPr>
        <w:t xml:space="preserve"> ser consulta</w:t>
      </w:r>
      <w:r w:rsidR="002B094B" w:rsidRPr="00646C36">
        <w:rPr>
          <w:rFonts w:cs="Arial"/>
          <w:bCs/>
          <w:color w:val="auto"/>
          <w:sz w:val="22"/>
          <w:szCs w:val="22"/>
        </w:rPr>
        <w:t>das</w:t>
      </w:r>
      <w:r w:rsidRPr="00646C36">
        <w:rPr>
          <w:rFonts w:cs="Arial"/>
          <w:bCs/>
          <w:color w:val="auto"/>
          <w:sz w:val="22"/>
          <w:szCs w:val="22"/>
        </w:rPr>
        <w:t xml:space="preserve"> no item “</w:t>
      </w:r>
      <w:r w:rsidRPr="00646C36">
        <w:rPr>
          <w:rFonts w:cs="Arial"/>
          <w:bCs/>
          <w:i/>
          <w:iCs/>
          <w:color w:val="auto"/>
          <w:sz w:val="22"/>
          <w:szCs w:val="22"/>
        </w:rPr>
        <w:t>2.4) Solicitação de Informações de Market Data para API</w:t>
      </w:r>
      <w:r w:rsidRPr="00646C36">
        <w:rPr>
          <w:rFonts w:cs="Arial"/>
          <w:bCs/>
          <w:color w:val="auto"/>
          <w:sz w:val="22"/>
          <w:szCs w:val="22"/>
        </w:rPr>
        <w:t>”.</w:t>
      </w:r>
    </w:p>
    <w:p w14:paraId="105B4EDF" w14:textId="77777777" w:rsidR="005E4750" w:rsidRDefault="005E4750" w:rsidP="00AD3D22">
      <w:pPr>
        <w:ind w:left="567"/>
        <w:rPr>
          <w:rFonts w:cs="Arial"/>
          <w:bCs/>
          <w:color w:val="auto"/>
          <w:sz w:val="22"/>
          <w:szCs w:val="22"/>
        </w:rPr>
      </w:pPr>
    </w:p>
    <w:p w14:paraId="7B30053D" w14:textId="7C45DE9E" w:rsidR="005E4750" w:rsidRDefault="005E4750" w:rsidP="00AD3D22">
      <w:pPr>
        <w:ind w:left="567"/>
        <w:rPr>
          <w:rFonts w:cs="Arial"/>
          <w:bCs/>
          <w:color w:val="auto"/>
          <w:sz w:val="22"/>
          <w:szCs w:val="22"/>
        </w:rPr>
      </w:pPr>
    </w:p>
    <w:p w14:paraId="43C90608" w14:textId="77777777" w:rsidR="005E4750" w:rsidRDefault="005E4750">
      <w:pPr>
        <w:widowControl/>
        <w:suppressAutoHyphens w:val="0"/>
        <w:rPr>
          <w:rFonts w:cs="Arial"/>
          <w:b/>
          <w:bCs/>
          <w:sz w:val="22"/>
          <w:szCs w:val="22"/>
        </w:rPr>
      </w:pPr>
      <w:r>
        <w:rPr>
          <w:sz w:val="22"/>
          <w:szCs w:val="22"/>
        </w:rPr>
        <w:br w:type="page"/>
      </w:r>
    </w:p>
    <w:p w14:paraId="33D1C217" w14:textId="42AD9D5E" w:rsidR="005E4750" w:rsidRDefault="005E4750" w:rsidP="005E4750">
      <w:pPr>
        <w:pStyle w:val="Ttulo1"/>
        <w:numPr>
          <w:ilvl w:val="0"/>
          <w:numId w:val="0"/>
        </w:numPr>
        <w:tabs>
          <w:tab w:val="left" w:pos="708"/>
        </w:tabs>
        <w:jc w:val="left"/>
        <w:rPr>
          <w:sz w:val="22"/>
          <w:szCs w:val="22"/>
        </w:rPr>
      </w:pPr>
      <w:bookmarkStart w:id="106" w:name="_Toc100304786"/>
      <w:r>
        <w:rPr>
          <w:sz w:val="22"/>
          <w:szCs w:val="22"/>
        </w:rPr>
        <w:lastRenderedPageBreak/>
        <w:t xml:space="preserve">3.3) Testando o REST via </w:t>
      </w:r>
      <w:proofErr w:type="spellStart"/>
      <w:r>
        <w:rPr>
          <w:sz w:val="22"/>
          <w:szCs w:val="22"/>
        </w:rPr>
        <w:t>Postman</w:t>
      </w:r>
      <w:bookmarkEnd w:id="106"/>
      <w:proofErr w:type="spellEnd"/>
    </w:p>
    <w:p w14:paraId="110FADB2" w14:textId="77777777" w:rsidR="005E4750" w:rsidRDefault="005E4750" w:rsidP="005E4750">
      <w:pPr>
        <w:rPr>
          <w:rFonts w:cs="Arial"/>
          <w:sz w:val="22"/>
          <w:szCs w:val="22"/>
        </w:rPr>
      </w:pPr>
    </w:p>
    <w:p w14:paraId="1F7A59BF" w14:textId="62C883E0" w:rsidR="005E4750" w:rsidRDefault="005E4750" w:rsidP="005E4750">
      <w:pPr>
        <w:ind w:left="567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▪ Através do </w:t>
      </w:r>
      <w:proofErr w:type="spellStart"/>
      <w:r>
        <w:rPr>
          <w:rFonts w:cs="Arial"/>
          <w:sz w:val="22"/>
          <w:szCs w:val="22"/>
        </w:rPr>
        <w:t>Postman</w:t>
      </w:r>
      <w:proofErr w:type="spellEnd"/>
      <w:r>
        <w:rPr>
          <w:rFonts w:cs="Arial"/>
          <w:sz w:val="22"/>
          <w:szCs w:val="22"/>
        </w:rPr>
        <w:t xml:space="preserve"> (</w:t>
      </w:r>
      <w:hyperlink r:id="rId77" w:history="1">
        <w:r w:rsidRPr="00556059">
          <w:rPr>
            <w:rStyle w:val="Hyperlink"/>
            <w:rFonts w:cs="Arial"/>
            <w:sz w:val="22"/>
            <w:szCs w:val="22"/>
          </w:rPr>
          <w:t>https://www.postman.com/downloads/</w:t>
        </w:r>
      </w:hyperlink>
      <w:r>
        <w:rPr>
          <w:rFonts w:cs="Arial"/>
          <w:sz w:val="22"/>
          <w:szCs w:val="22"/>
        </w:rPr>
        <w:t>) é possível acessar todos os métodos do REST;</w:t>
      </w:r>
    </w:p>
    <w:p w14:paraId="41781818" w14:textId="374123E4" w:rsidR="005E4750" w:rsidRDefault="005E4750" w:rsidP="005E4750">
      <w:pPr>
        <w:ind w:left="567"/>
        <w:rPr>
          <w:rFonts w:cs="Arial"/>
          <w:sz w:val="22"/>
          <w:szCs w:val="22"/>
        </w:rPr>
      </w:pPr>
    </w:p>
    <w:p w14:paraId="590AAD21" w14:textId="31DCFD66" w:rsidR="005E4750" w:rsidRDefault="005E4750" w:rsidP="005E4750">
      <w:pPr>
        <w:ind w:left="567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▪ </w:t>
      </w:r>
      <w:r w:rsidR="0003422D">
        <w:rPr>
          <w:rFonts w:cs="Arial"/>
          <w:sz w:val="22"/>
          <w:szCs w:val="22"/>
        </w:rPr>
        <w:t>A</w:t>
      </w:r>
      <w:r>
        <w:rPr>
          <w:rFonts w:cs="Arial"/>
          <w:sz w:val="22"/>
          <w:szCs w:val="22"/>
        </w:rPr>
        <w:t xml:space="preserve">rquivo do </w:t>
      </w:r>
      <w:proofErr w:type="spellStart"/>
      <w:r>
        <w:rPr>
          <w:rFonts w:cs="Arial"/>
          <w:sz w:val="22"/>
          <w:szCs w:val="22"/>
        </w:rPr>
        <w:t>Postman</w:t>
      </w:r>
      <w:proofErr w:type="spellEnd"/>
      <w:r>
        <w:rPr>
          <w:rFonts w:cs="Arial"/>
          <w:sz w:val="22"/>
          <w:szCs w:val="22"/>
        </w:rPr>
        <w:t xml:space="preserve"> para “</w:t>
      </w:r>
      <w:proofErr w:type="spellStart"/>
      <w:r w:rsidRPr="005E4750">
        <w:rPr>
          <w:rFonts w:cs="Arial"/>
          <w:i/>
          <w:iCs/>
          <w:sz w:val="22"/>
          <w:szCs w:val="22"/>
        </w:rPr>
        <w:t>Import</w:t>
      </w:r>
      <w:proofErr w:type="spellEnd"/>
      <w:r>
        <w:rPr>
          <w:rFonts w:cs="Arial"/>
          <w:sz w:val="22"/>
          <w:szCs w:val="22"/>
        </w:rPr>
        <w:t>” com vários exemplos de chamadas</w:t>
      </w:r>
      <w:r w:rsidR="0003422D">
        <w:rPr>
          <w:rFonts w:cs="Arial"/>
          <w:sz w:val="22"/>
          <w:szCs w:val="22"/>
        </w:rPr>
        <w:t xml:space="preserve"> liberado junto com o Pacote (pasta Documentos</w:t>
      </w:r>
      <w:r w:rsidR="003D7151">
        <w:rPr>
          <w:rFonts w:cs="Arial"/>
          <w:sz w:val="22"/>
          <w:szCs w:val="22"/>
        </w:rPr>
        <w:t xml:space="preserve"> arquivo “</w:t>
      </w:r>
      <w:proofErr w:type="spellStart"/>
      <w:r w:rsidR="003D7151" w:rsidRPr="003D7151">
        <w:rPr>
          <w:rFonts w:cs="Arial"/>
          <w:i/>
          <w:iCs/>
          <w:sz w:val="22"/>
          <w:szCs w:val="22"/>
        </w:rPr>
        <w:t>CMA.StreamerFeed.REST.postman_collection.json</w:t>
      </w:r>
      <w:proofErr w:type="spellEnd"/>
      <w:r w:rsidR="003D7151">
        <w:rPr>
          <w:rFonts w:cs="Arial"/>
          <w:sz w:val="22"/>
          <w:szCs w:val="22"/>
        </w:rPr>
        <w:t>”</w:t>
      </w:r>
      <w:r w:rsidR="0003422D">
        <w:rPr>
          <w:rFonts w:cs="Arial"/>
          <w:sz w:val="22"/>
          <w:szCs w:val="22"/>
        </w:rPr>
        <w:t>);</w:t>
      </w:r>
    </w:p>
    <w:p w14:paraId="2BF900AB" w14:textId="5B8E050B" w:rsidR="005E4750" w:rsidRDefault="005E4750" w:rsidP="005E4750">
      <w:pPr>
        <w:ind w:left="567"/>
        <w:rPr>
          <w:rFonts w:cs="Arial"/>
          <w:bCs/>
          <w:color w:val="auto"/>
          <w:sz w:val="22"/>
          <w:szCs w:val="22"/>
        </w:rPr>
      </w:pPr>
    </w:p>
    <w:p w14:paraId="72645D6C" w14:textId="4C12D324" w:rsidR="005E4750" w:rsidRDefault="005E4750" w:rsidP="005E4750">
      <w:pPr>
        <w:ind w:left="567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▪ O método “</w:t>
      </w:r>
      <w:proofErr w:type="spellStart"/>
      <w:r w:rsidRPr="005E4750">
        <w:rPr>
          <w:rFonts w:cs="Arial"/>
          <w:i/>
          <w:iCs/>
          <w:sz w:val="22"/>
          <w:szCs w:val="22"/>
        </w:rPr>
        <w:t>Authenticate</w:t>
      </w:r>
      <w:proofErr w:type="spellEnd"/>
      <w:r>
        <w:rPr>
          <w:rFonts w:cs="Arial"/>
          <w:sz w:val="22"/>
          <w:szCs w:val="22"/>
        </w:rPr>
        <w:t>” efetua a autenticação</w:t>
      </w:r>
      <w:r w:rsidR="00513794">
        <w:rPr>
          <w:rFonts w:cs="Arial"/>
          <w:sz w:val="22"/>
          <w:szCs w:val="22"/>
        </w:rPr>
        <w:t xml:space="preserve"> e armazena na variável do </w:t>
      </w:r>
      <w:proofErr w:type="spellStart"/>
      <w:r w:rsidR="00513794">
        <w:rPr>
          <w:rFonts w:cs="Arial"/>
          <w:sz w:val="22"/>
          <w:szCs w:val="22"/>
        </w:rPr>
        <w:t>Postman</w:t>
      </w:r>
      <w:proofErr w:type="spellEnd"/>
      <w:r w:rsidR="00513794">
        <w:rPr>
          <w:rFonts w:cs="Arial"/>
          <w:sz w:val="22"/>
          <w:szCs w:val="22"/>
        </w:rPr>
        <w:t xml:space="preserve"> “</w:t>
      </w:r>
      <w:r w:rsidR="00513794" w:rsidRPr="00513794">
        <w:rPr>
          <w:rFonts w:cs="Arial"/>
          <w:i/>
          <w:iCs/>
          <w:sz w:val="22"/>
          <w:szCs w:val="22"/>
        </w:rPr>
        <w:t>token</w:t>
      </w:r>
      <w:r w:rsidR="00513794">
        <w:rPr>
          <w:rFonts w:cs="Arial"/>
          <w:sz w:val="22"/>
          <w:szCs w:val="22"/>
        </w:rPr>
        <w:t>” para as próximas solicitações, segue exemplo:</w:t>
      </w:r>
    </w:p>
    <w:p w14:paraId="71C81F94" w14:textId="6CA7614B" w:rsidR="00513794" w:rsidRDefault="00513794" w:rsidP="00513794">
      <w:pPr>
        <w:ind w:left="1134"/>
        <w:rPr>
          <w:rFonts w:cs="Arial"/>
          <w:bCs/>
          <w:color w:val="auto"/>
          <w:sz w:val="22"/>
          <w:szCs w:val="22"/>
        </w:rPr>
      </w:pPr>
      <w:r w:rsidRPr="00513794">
        <w:rPr>
          <w:rFonts w:cs="Arial"/>
          <w:bCs/>
          <w:noProof/>
          <w:color w:val="auto"/>
          <w:sz w:val="22"/>
          <w:szCs w:val="22"/>
        </w:rPr>
        <w:drawing>
          <wp:inline distT="0" distB="0" distL="0" distR="0" wp14:anchorId="6C4C7294" wp14:editId="7F62F073">
            <wp:extent cx="4675367" cy="2120188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16288" cy="213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B029" w14:textId="62F9067F" w:rsidR="00513794" w:rsidRDefault="00513794" w:rsidP="00513794">
      <w:pPr>
        <w:ind w:left="1134"/>
        <w:rPr>
          <w:rFonts w:cs="Arial"/>
          <w:bCs/>
          <w:color w:val="auto"/>
          <w:sz w:val="20"/>
        </w:rPr>
      </w:pPr>
      <w:r w:rsidRPr="00513794">
        <w:rPr>
          <w:rFonts w:cs="Arial"/>
          <w:bCs/>
          <w:color w:val="auto"/>
          <w:sz w:val="20"/>
        </w:rPr>
        <w:t>Observação: Ajustar os parâmetros para login no Market Data.</w:t>
      </w:r>
    </w:p>
    <w:p w14:paraId="067B2243" w14:textId="3CDE1BF0" w:rsidR="00513794" w:rsidRDefault="00513794" w:rsidP="00513794">
      <w:pPr>
        <w:ind w:left="1134"/>
        <w:rPr>
          <w:rFonts w:cs="Arial"/>
          <w:bCs/>
          <w:color w:val="auto"/>
          <w:sz w:val="20"/>
        </w:rPr>
      </w:pPr>
    </w:p>
    <w:p w14:paraId="2FE2977C" w14:textId="213ADC4B" w:rsidR="00513794" w:rsidRDefault="00513794" w:rsidP="00513794">
      <w:pPr>
        <w:ind w:left="567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▪ Após o “</w:t>
      </w:r>
      <w:proofErr w:type="spellStart"/>
      <w:r w:rsidRPr="005E4750">
        <w:rPr>
          <w:rFonts w:cs="Arial"/>
          <w:i/>
          <w:iCs/>
          <w:sz w:val="22"/>
          <w:szCs w:val="22"/>
        </w:rPr>
        <w:t>Authenticate</w:t>
      </w:r>
      <w:proofErr w:type="spellEnd"/>
      <w:r>
        <w:rPr>
          <w:rFonts w:cs="Arial"/>
          <w:sz w:val="22"/>
          <w:szCs w:val="22"/>
        </w:rPr>
        <w:t>” já podemos chamar outros métodos, segue exemplo de Quotes:</w:t>
      </w:r>
    </w:p>
    <w:p w14:paraId="6A21EDA7" w14:textId="7B727673" w:rsidR="00513794" w:rsidRDefault="00513794" w:rsidP="00513794">
      <w:pPr>
        <w:ind w:left="1134"/>
        <w:rPr>
          <w:rFonts w:cs="Arial"/>
          <w:sz w:val="22"/>
          <w:szCs w:val="22"/>
        </w:rPr>
      </w:pPr>
      <w:r w:rsidRPr="00513794">
        <w:rPr>
          <w:rFonts w:cs="Arial"/>
          <w:noProof/>
          <w:sz w:val="22"/>
          <w:szCs w:val="22"/>
        </w:rPr>
        <w:drawing>
          <wp:inline distT="0" distB="0" distL="0" distR="0" wp14:anchorId="7137011A" wp14:editId="0A2D47C3">
            <wp:extent cx="4667416" cy="2918412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92172" cy="29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6710" w14:textId="2345BCB6" w:rsidR="00513794" w:rsidRDefault="00513794" w:rsidP="00513794">
      <w:pPr>
        <w:ind w:left="567"/>
        <w:rPr>
          <w:rFonts w:cs="Arial"/>
          <w:sz w:val="22"/>
          <w:szCs w:val="22"/>
        </w:rPr>
      </w:pPr>
    </w:p>
    <w:p w14:paraId="45655B2C" w14:textId="7BDF3AAB" w:rsidR="00513794" w:rsidRDefault="00513794" w:rsidP="00513794">
      <w:pPr>
        <w:ind w:left="567"/>
        <w:rPr>
          <w:rFonts w:cs="Arial"/>
          <w:bCs/>
          <w:color w:val="auto"/>
          <w:sz w:val="20"/>
        </w:rPr>
      </w:pPr>
    </w:p>
    <w:p w14:paraId="3DDAA297" w14:textId="079C4710" w:rsidR="00721D83" w:rsidRDefault="00721D83">
      <w:pPr>
        <w:widowControl/>
        <w:suppressAutoHyphens w:val="0"/>
        <w:rPr>
          <w:rFonts w:cs="Arial"/>
          <w:bCs/>
          <w:color w:val="auto"/>
          <w:sz w:val="20"/>
        </w:rPr>
      </w:pPr>
      <w:r>
        <w:rPr>
          <w:rFonts w:cs="Arial"/>
          <w:bCs/>
          <w:color w:val="auto"/>
          <w:sz w:val="20"/>
        </w:rPr>
        <w:br w:type="page"/>
      </w:r>
    </w:p>
    <w:p w14:paraId="7ED92E87" w14:textId="1CDFF1FB" w:rsidR="00721D83" w:rsidRDefault="00721D83" w:rsidP="00721D83">
      <w:pPr>
        <w:pStyle w:val="Ttulo1"/>
        <w:numPr>
          <w:ilvl w:val="0"/>
          <w:numId w:val="0"/>
        </w:numPr>
        <w:tabs>
          <w:tab w:val="left" w:pos="708"/>
        </w:tabs>
        <w:jc w:val="left"/>
        <w:rPr>
          <w:sz w:val="28"/>
          <w:szCs w:val="28"/>
        </w:rPr>
      </w:pPr>
      <w:bookmarkStart w:id="107" w:name="_Toc100304787"/>
      <w:r>
        <w:rPr>
          <w:sz w:val="28"/>
          <w:szCs w:val="28"/>
        </w:rPr>
        <w:lastRenderedPageBreak/>
        <w:t xml:space="preserve">4) Detalhes </w:t>
      </w:r>
      <w:proofErr w:type="spellStart"/>
      <w:r w:rsidRPr="00721D83">
        <w:rPr>
          <w:sz w:val="28"/>
          <w:szCs w:val="28"/>
        </w:rPr>
        <w:t>CMA.StreamerFeedAPI.WinForm.Tester</w:t>
      </w:r>
      <w:bookmarkEnd w:id="107"/>
      <w:proofErr w:type="spellEnd"/>
    </w:p>
    <w:p w14:paraId="0317513A" w14:textId="77777777" w:rsidR="00721D83" w:rsidRDefault="00721D83" w:rsidP="00721D83">
      <w:pPr>
        <w:rPr>
          <w:rFonts w:cs="Arial"/>
          <w:sz w:val="22"/>
          <w:szCs w:val="22"/>
        </w:rPr>
      </w:pPr>
    </w:p>
    <w:p w14:paraId="3093CC4D" w14:textId="5B456BAA" w:rsidR="00721D83" w:rsidRDefault="00721D83" w:rsidP="00721D83">
      <w:pPr>
        <w:pStyle w:val="Ttulo1"/>
        <w:numPr>
          <w:ilvl w:val="0"/>
          <w:numId w:val="0"/>
        </w:numPr>
        <w:tabs>
          <w:tab w:val="left" w:pos="708"/>
        </w:tabs>
        <w:jc w:val="left"/>
        <w:rPr>
          <w:sz w:val="22"/>
          <w:szCs w:val="22"/>
        </w:rPr>
      </w:pPr>
      <w:bookmarkStart w:id="108" w:name="_Toc100304788"/>
      <w:r>
        <w:rPr>
          <w:sz w:val="22"/>
          <w:szCs w:val="22"/>
        </w:rPr>
        <w:t xml:space="preserve">4.1) Função </w:t>
      </w:r>
      <w:proofErr w:type="spellStart"/>
      <w:r w:rsidRPr="00721D83">
        <w:rPr>
          <w:sz w:val="22"/>
          <w:szCs w:val="22"/>
        </w:rPr>
        <w:t>LoadTest</w:t>
      </w:r>
      <w:bookmarkEnd w:id="108"/>
      <w:proofErr w:type="spellEnd"/>
    </w:p>
    <w:p w14:paraId="31118296" w14:textId="29C64DDC" w:rsidR="00721D83" w:rsidRDefault="00721D83" w:rsidP="00721D83">
      <w:pPr>
        <w:rPr>
          <w:rFonts w:cs="Arial"/>
          <w:sz w:val="22"/>
          <w:szCs w:val="22"/>
        </w:rPr>
      </w:pPr>
    </w:p>
    <w:p w14:paraId="422A811C" w14:textId="25258D9F" w:rsidR="00721D83" w:rsidRDefault="00721D83" w:rsidP="00721D83">
      <w:pPr>
        <w:ind w:left="567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</w:t>
      </w:r>
      <w:r w:rsidR="000A1180">
        <w:rPr>
          <w:rFonts w:cs="Arial"/>
          <w:sz w:val="22"/>
          <w:szCs w:val="22"/>
        </w:rPr>
        <w:t>Exemplo de implementação para efetuar testes funcionais e carga</w:t>
      </w:r>
      <w:r w:rsidR="009B32FB">
        <w:rPr>
          <w:rFonts w:cs="Arial"/>
          <w:sz w:val="22"/>
          <w:szCs w:val="22"/>
        </w:rPr>
        <w:t>:</w:t>
      </w:r>
    </w:p>
    <w:p w14:paraId="6EF57D41" w14:textId="77777777" w:rsidR="009B32FB" w:rsidRDefault="009B32FB" w:rsidP="00721D83">
      <w:pPr>
        <w:ind w:left="567"/>
        <w:rPr>
          <w:rFonts w:cs="Arial"/>
          <w:sz w:val="22"/>
          <w:szCs w:val="22"/>
        </w:rPr>
      </w:pPr>
    </w:p>
    <w:p w14:paraId="1AAE5D76" w14:textId="2E442E31" w:rsidR="009B32FB" w:rsidRDefault="009B32FB" w:rsidP="009B32FB">
      <w:pPr>
        <w:ind w:left="1134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w:drawing>
          <wp:inline distT="0" distB="0" distL="0" distR="0" wp14:anchorId="08ACDBBB" wp14:editId="6A7644CF">
            <wp:extent cx="5181241" cy="2129041"/>
            <wp:effectExtent l="0" t="0" r="635" b="5080"/>
            <wp:docPr id="18" name="Imagem 18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450" cy="213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DEF04" w14:textId="739739A0" w:rsidR="000A1180" w:rsidRDefault="000A1180" w:rsidP="00721D83">
      <w:pPr>
        <w:ind w:left="567"/>
        <w:rPr>
          <w:rFonts w:cs="Arial"/>
          <w:sz w:val="22"/>
          <w:szCs w:val="22"/>
        </w:rPr>
      </w:pPr>
    </w:p>
    <w:p w14:paraId="0B8AB2C7" w14:textId="6FD9527E" w:rsidR="000A1180" w:rsidRDefault="000A1180" w:rsidP="00721D83">
      <w:pPr>
        <w:ind w:left="567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</w:t>
      </w:r>
      <w:r w:rsidR="0081611B">
        <w:rPr>
          <w:rFonts w:cs="Arial"/>
          <w:sz w:val="22"/>
          <w:szCs w:val="22"/>
        </w:rPr>
        <w:t xml:space="preserve">Informações </w:t>
      </w:r>
      <w:r w:rsidR="00990203">
        <w:rPr>
          <w:rFonts w:cs="Arial"/>
          <w:sz w:val="22"/>
          <w:szCs w:val="22"/>
        </w:rPr>
        <w:t>iniciais para o teste</w:t>
      </w:r>
      <w:r w:rsidR="0081611B">
        <w:rPr>
          <w:rFonts w:cs="Arial"/>
          <w:sz w:val="22"/>
          <w:szCs w:val="22"/>
        </w:rPr>
        <w:t>:</w:t>
      </w:r>
    </w:p>
    <w:p w14:paraId="0F0925A2" w14:textId="03BBC317" w:rsidR="0081611B" w:rsidRDefault="0081611B" w:rsidP="0081611B">
      <w:pPr>
        <w:ind w:left="1134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Quantidade de Atores = Quantidade de atores simultâneos;</w:t>
      </w:r>
    </w:p>
    <w:p w14:paraId="210D2F6F" w14:textId="4D06F04E" w:rsidR="0081611B" w:rsidRDefault="0081611B" w:rsidP="0081611B">
      <w:pPr>
        <w:ind w:left="1134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Ordem = Envio de Ordem e solicitação de Lista de Ordens;</w:t>
      </w:r>
    </w:p>
    <w:p w14:paraId="14E15A25" w14:textId="2EE98004" w:rsidR="0081611B" w:rsidRDefault="0081611B" w:rsidP="0081611B">
      <w:pPr>
        <w:ind w:left="1134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Cotação = Solicitação de Cotação;</w:t>
      </w:r>
    </w:p>
    <w:p w14:paraId="4EE0E3B5" w14:textId="4C644FE3" w:rsidR="001708F4" w:rsidRDefault="001708F4" w:rsidP="0081611B">
      <w:pPr>
        <w:ind w:left="1134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Assinar = Se assinalado o </w:t>
      </w:r>
      <w:proofErr w:type="spellStart"/>
      <w:r>
        <w:rPr>
          <w:rFonts w:cs="Arial"/>
          <w:sz w:val="20"/>
        </w:rPr>
        <w:t>Tester</w:t>
      </w:r>
      <w:proofErr w:type="spellEnd"/>
      <w:r>
        <w:rPr>
          <w:rFonts w:cs="Arial"/>
          <w:sz w:val="20"/>
        </w:rPr>
        <w:t xml:space="preserve"> vai executar o teste solicitado a cada intervalo de tempo configurado;</w:t>
      </w:r>
    </w:p>
    <w:p w14:paraId="3F598FCE" w14:textId="2545506D" w:rsidR="001708F4" w:rsidRDefault="001708F4" w:rsidP="0081611B">
      <w:pPr>
        <w:ind w:left="1134"/>
        <w:rPr>
          <w:rFonts w:cs="Arial"/>
          <w:sz w:val="22"/>
          <w:szCs w:val="22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Looping = Intervalo de tempo (em </w:t>
      </w:r>
      <w:r w:rsidRPr="001708F4">
        <w:rPr>
          <w:rFonts w:cs="Arial"/>
          <w:sz w:val="20"/>
        </w:rPr>
        <w:t>milissegundos</w:t>
      </w:r>
      <w:r>
        <w:rPr>
          <w:rFonts w:cs="Arial"/>
          <w:sz w:val="20"/>
        </w:rPr>
        <w:t xml:space="preserve">) para nova execução do teste quando </w:t>
      </w:r>
      <w:r w:rsidR="00990203">
        <w:rPr>
          <w:rFonts w:cs="Arial"/>
          <w:sz w:val="20"/>
        </w:rPr>
        <w:t>selecionado “</w:t>
      </w:r>
      <w:r w:rsidRPr="00990203">
        <w:rPr>
          <w:rFonts w:cs="Arial"/>
          <w:i/>
          <w:iCs/>
          <w:sz w:val="20"/>
        </w:rPr>
        <w:t>Assinar</w:t>
      </w:r>
      <w:r w:rsidR="00990203">
        <w:rPr>
          <w:rFonts w:cs="Arial"/>
          <w:sz w:val="20"/>
        </w:rPr>
        <w:t>”.</w:t>
      </w:r>
    </w:p>
    <w:p w14:paraId="10EC1A7A" w14:textId="2E19313F" w:rsidR="00721D83" w:rsidRDefault="00721D83" w:rsidP="001D1DF9">
      <w:pPr>
        <w:ind w:left="567"/>
        <w:rPr>
          <w:rFonts w:cs="Arial"/>
          <w:sz w:val="22"/>
          <w:szCs w:val="22"/>
        </w:rPr>
      </w:pPr>
    </w:p>
    <w:p w14:paraId="1885EB06" w14:textId="66E86C35" w:rsidR="00990203" w:rsidRDefault="00990203" w:rsidP="00990203">
      <w:pPr>
        <w:ind w:left="567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Informações do </w:t>
      </w:r>
      <w:r w:rsidR="00EB6E62">
        <w:rPr>
          <w:rFonts w:cs="Arial"/>
          <w:sz w:val="22"/>
          <w:szCs w:val="22"/>
        </w:rPr>
        <w:t>grid de Acompanhamento quando selecionado “</w:t>
      </w:r>
      <w:r w:rsidR="00EB6E62" w:rsidRPr="00EB6E62">
        <w:rPr>
          <w:rFonts w:cs="Arial"/>
          <w:i/>
          <w:iCs/>
          <w:sz w:val="22"/>
          <w:szCs w:val="22"/>
        </w:rPr>
        <w:t>Assinar</w:t>
      </w:r>
      <w:r w:rsidR="00EB6E62">
        <w:rPr>
          <w:rFonts w:cs="Arial"/>
          <w:sz w:val="22"/>
          <w:szCs w:val="22"/>
        </w:rPr>
        <w:t>”</w:t>
      </w:r>
      <w:r>
        <w:rPr>
          <w:rFonts w:cs="Arial"/>
          <w:sz w:val="22"/>
          <w:szCs w:val="22"/>
        </w:rPr>
        <w:t>:</w:t>
      </w:r>
    </w:p>
    <w:p w14:paraId="64960DEF" w14:textId="7D8C1088" w:rsidR="00990203" w:rsidRDefault="00990203" w:rsidP="00990203">
      <w:pPr>
        <w:ind w:left="1134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proofErr w:type="spellStart"/>
      <w:r>
        <w:rPr>
          <w:rFonts w:cs="Arial"/>
          <w:sz w:val="20"/>
        </w:rPr>
        <w:t>LoadTestId</w:t>
      </w:r>
      <w:proofErr w:type="spellEnd"/>
      <w:r>
        <w:rPr>
          <w:rFonts w:cs="Arial"/>
          <w:sz w:val="20"/>
        </w:rPr>
        <w:t xml:space="preserve"> = </w:t>
      </w:r>
      <w:r w:rsidR="00EB6E62">
        <w:rPr>
          <w:rFonts w:cs="Arial"/>
          <w:sz w:val="20"/>
        </w:rPr>
        <w:t>Numeração sequencial dos testes executados</w:t>
      </w:r>
      <w:r>
        <w:rPr>
          <w:rFonts w:cs="Arial"/>
          <w:sz w:val="20"/>
        </w:rPr>
        <w:t>;</w:t>
      </w:r>
    </w:p>
    <w:p w14:paraId="51AC7F83" w14:textId="4278E2DC" w:rsidR="00990203" w:rsidRDefault="00990203" w:rsidP="00990203">
      <w:pPr>
        <w:ind w:left="1134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proofErr w:type="spellStart"/>
      <w:r w:rsidR="00EB6E62" w:rsidRPr="00EB6E62">
        <w:rPr>
          <w:rFonts w:cs="Arial"/>
          <w:sz w:val="20"/>
        </w:rPr>
        <w:t>QttActors</w:t>
      </w:r>
      <w:proofErr w:type="spellEnd"/>
      <w:r>
        <w:rPr>
          <w:rFonts w:cs="Arial"/>
          <w:sz w:val="20"/>
        </w:rPr>
        <w:t xml:space="preserve"> = </w:t>
      </w:r>
      <w:r w:rsidR="00EB6E62">
        <w:rPr>
          <w:rFonts w:cs="Arial"/>
          <w:sz w:val="20"/>
        </w:rPr>
        <w:t>Quantidade de atores do teste;</w:t>
      </w:r>
    </w:p>
    <w:p w14:paraId="73699353" w14:textId="4DCA24EF" w:rsidR="00990203" w:rsidRDefault="00990203" w:rsidP="00990203">
      <w:pPr>
        <w:ind w:left="1134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r w:rsidR="0097051A">
        <w:rPr>
          <w:rFonts w:cs="Arial"/>
          <w:sz w:val="20"/>
        </w:rPr>
        <w:t>Looping (</w:t>
      </w:r>
      <w:proofErr w:type="spellStart"/>
      <w:r w:rsidR="0097051A">
        <w:rPr>
          <w:rFonts w:cs="Arial"/>
          <w:sz w:val="20"/>
        </w:rPr>
        <w:t>ms</w:t>
      </w:r>
      <w:proofErr w:type="spellEnd"/>
      <w:r w:rsidR="0097051A">
        <w:rPr>
          <w:rFonts w:cs="Arial"/>
          <w:sz w:val="20"/>
        </w:rPr>
        <w:t>)</w:t>
      </w:r>
      <w:r>
        <w:rPr>
          <w:rFonts w:cs="Arial"/>
          <w:sz w:val="20"/>
        </w:rPr>
        <w:t xml:space="preserve"> = </w:t>
      </w:r>
      <w:r w:rsidR="00EB6E62">
        <w:rPr>
          <w:rFonts w:cs="Arial"/>
          <w:sz w:val="20"/>
        </w:rPr>
        <w:t>Intervalo de tempo do teste</w:t>
      </w:r>
      <w:r>
        <w:rPr>
          <w:rFonts w:cs="Arial"/>
          <w:sz w:val="20"/>
        </w:rPr>
        <w:t>;</w:t>
      </w:r>
    </w:p>
    <w:p w14:paraId="4F0774C5" w14:textId="78698C69" w:rsidR="00EB6E62" w:rsidRPr="00EB6E62" w:rsidRDefault="00EB6E62" w:rsidP="00EB6E62">
      <w:pPr>
        <w:ind w:left="1134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proofErr w:type="spellStart"/>
      <w:r w:rsidRPr="00EB6E62">
        <w:rPr>
          <w:rFonts w:cs="Arial"/>
          <w:sz w:val="20"/>
        </w:rPr>
        <w:t>OrderMinStreamerLatency</w:t>
      </w:r>
      <w:proofErr w:type="spellEnd"/>
      <w:r w:rsidRPr="00EB6E62">
        <w:rPr>
          <w:rFonts w:cs="Arial"/>
          <w:sz w:val="20"/>
        </w:rPr>
        <w:t xml:space="preserve"> = </w:t>
      </w:r>
      <w:r w:rsidR="001D1DF9">
        <w:rPr>
          <w:rFonts w:cs="Arial"/>
          <w:sz w:val="20"/>
        </w:rPr>
        <w:t xml:space="preserve">Envio de Ordem </w:t>
      </w:r>
      <w:r w:rsidR="001D1DF9">
        <w:rPr>
          <w:rFonts w:cs="Arial"/>
          <w:sz w:val="20"/>
        </w:rPr>
        <w:sym w:font="Wingdings 3" w:char="F022"/>
      </w:r>
      <w:r w:rsidR="001D1DF9">
        <w:rPr>
          <w:rFonts w:cs="Arial"/>
          <w:sz w:val="20"/>
        </w:rPr>
        <w:t xml:space="preserve"> Menor latência</w:t>
      </w:r>
      <w:r w:rsidRPr="00EB6E62">
        <w:rPr>
          <w:rFonts w:cs="Arial"/>
          <w:sz w:val="20"/>
        </w:rPr>
        <w:t>;</w:t>
      </w:r>
    </w:p>
    <w:p w14:paraId="6C178534" w14:textId="77CD1638" w:rsidR="00EB6E62" w:rsidRPr="00EB6E62" w:rsidRDefault="00EB6E62" w:rsidP="00EB6E62">
      <w:pPr>
        <w:ind w:left="1134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proofErr w:type="spellStart"/>
      <w:r w:rsidRPr="00EB6E62">
        <w:rPr>
          <w:rFonts w:cs="Arial"/>
          <w:sz w:val="20"/>
        </w:rPr>
        <w:t>OrderMaxStreamerLatency</w:t>
      </w:r>
      <w:proofErr w:type="spellEnd"/>
      <w:r w:rsidRPr="00EB6E62">
        <w:rPr>
          <w:rFonts w:cs="Arial"/>
          <w:sz w:val="20"/>
        </w:rPr>
        <w:t xml:space="preserve"> = </w:t>
      </w:r>
      <w:r w:rsidR="001D1DF9">
        <w:rPr>
          <w:rFonts w:cs="Arial"/>
          <w:sz w:val="20"/>
        </w:rPr>
        <w:t xml:space="preserve">Envio de Ordem </w:t>
      </w:r>
      <w:r w:rsidR="001D1DF9">
        <w:rPr>
          <w:rFonts w:cs="Arial"/>
          <w:sz w:val="20"/>
        </w:rPr>
        <w:sym w:font="Wingdings 3" w:char="F022"/>
      </w:r>
      <w:r w:rsidR="001D1DF9">
        <w:rPr>
          <w:rFonts w:cs="Arial"/>
          <w:sz w:val="20"/>
        </w:rPr>
        <w:t xml:space="preserve"> Maior latência</w:t>
      </w:r>
      <w:r w:rsidR="001D1DF9" w:rsidRPr="00EB6E62">
        <w:rPr>
          <w:rFonts w:cs="Arial"/>
          <w:sz w:val="20"/>
        </w:rPr>
        <w:t>;</w:t>
      </w:r>
    </w:p>
    <w:p w14:paraId="5D5DFB59" w14:textId="3B5A6A62" w:rsidR="00EB6E62" w:rsidRPr="00EB6E62" w:rsidRDefault="00EB6E62" w:rsidP="00EB6E62">
      <w:pPr>
        <w:ind w:left="1134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proofErr w:type="spellStart"/>
      <w:r w:rsidRPr="00EB6E62">
        <w:rPr>
          <w:rFonts w:cs="Arial"/>
          <w:sz w:val="20"/>
        </w:rPr>
        <w:t>OrderAvgStreamerLatency</w:t>
      </w:r>
      <w:proofErr w:type="spellEnd"/>
      <w:r w:rsidRPr="00EB6E62">
        <w:rPr>
          <w:rFonts w:cs="Arial"/>
          <w:sz w:val="20"/>
        </w:rPr>
        <w:t xml:space="preserve"> = </w:t>
      </w:r>
      <w:r w:rsidR="001D1DF9">
        <w:rPr>
          <w:rFonts w:cs="Arial"/>
          <w:sz w:val="20"/>
        </w:rPr>
        <w:t xml:space="preserve">Envio de Ordem </w:t>
      </w:r>
      <w:r w:rsidR="001D1DF9">
        <w:rPr>
          <w:rFonts w:cs="Arial"/>
          <w:sz w:val="20"/>
        </w:rPr>
        <w:sym w:font="Wingdings 3" w:char="F022"/>
      </w:r>
      <w:r w:rsidR="001D1DF9">
        <w:rPr>
          <w:rFonts w:cs="Arial"/>
          <w:sz w:val="20"/>
        </w:rPr>
        <w:t xml:space="preserve"> Latência Média.</w:t>
      </w:r>
    </w:p>
    <w:p w14:paraId="79806F0D" w14:textId="48739A97" w:rsidR="00EB6E62" w:rsidRPr="00EB6E62" w:rsidRDefault="00EB6E62" w:rsidP="00EB6E62">
      <w:pPr>
        <w:ind w:left="1134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proofErr w:type="spellStart"/>
      <w:r w:rsidRPr="00EB6E62">
        <w:rPr>
          <w:rFonts w:cs="Arial"/>
          <w:sz w:val="20"/>
        </w:rPr>
        <w:t>OrderMinExchangeIntegrationLatency</w:t>
      </w:r>
      <w:proofErr w:type="spellEnd"/>
      <w:r w:rsidRPr="00EB6E62">
        <w:rPr>
          <w:rFonts w:cs="Arial"/>
          <w:sz w:val="20"/>
        </w:rPr>
        <w:t xml:space="preserve"> = </w:t>
      </w:r>
      <w:r w:rsidR="001D1DF9">
        <w:rPr>
          <w:rFonts w:cs="Arial"/>
          <w:sz w:val="20"/>
        </w:rPr>
        <w:t>Envio Bolsa (</w:t>
      </w:r>
      <w:proofErr w:type="spellStart"/>
      <w:r w:rsidR="001D1DF9">
        <w:rPr>
          <w:rFonts w:cs="Arial"/>
          <w:sz w:val="20"/>
        </w:rPr>
        <w:t>roundtrip</w:t>
      </w:r>
      <w:proofErr w:type="spellEnd"/>
      <w:r w:rsidR="001D1DF9">
        <w:rPr>
          <w:rFonts w:cs="Arial"/>
          <w:sz w:val="20"/>
        </w:rPr>
        <w:t xml:space="preserve">) </w:t>
      </w:r>
      <w:r w:rsidR="001D1DF9">
        <w:rPr>
          <w:rFonts w:cs="Arial"/>
          <w:sz w:val="20"/>
        </w:rPr>
        <w:sym w:font="Wingdings 3" w:char="F022"/>
      </w:r>
      <w:r w:rsidR="001D1DF9">
        <w:rPr>
          <w:rFonts w:cs="Arial"/>
          <w:sz w:val="20"/>
        </w:rPr>
        <w:t xml:space="preserve"> Menor latência</w:t>
      </w:r>
      <w:r w:rsidR="001D1DF9" w:rsidRPr="00EB6E62">
        <w:rPr>
          <w:rFonts w:cs="Arial"/>
          <w:sz w:val="20"/>
        </w:rPr>
        <w:t>;</w:t>
      </w:r>
    </w:p>
    <w:p w14:paraId="4F31513D" w14:textId="21FA336B" w:rsidR="00EB6E62" w:rsidRPr="00EB6E62" w:rsidRDefault="00EB6E62" w:rsidP="00EB6E62">
      <w:pPr>
        <w:ind w:left="1134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proofErr w:type="spellStart"/>
      <w:r w:rsidRPr="00EB6E62">
        <w:rPr>
          <w:rFonts w:cs="Arial"/>
          <w:sz w:val="20"/>
        </w:rPr>
        <w:t>OrderMaxExchangeIntegrationLatency</w:t>
      </w:r>
      <w:proofErr w:type="spellEnd"/>
      <w:r w:rsidRPr="00EB6E62">
        <w:rPr>
          <w:rFonts w:cs="Arial"/>
          <w:sz w:val="20"/>
        </w:rPr>
        <w:t xml:space="preserve"> = </w:t>
      </w:r>
      <w:r w:rsidR="001D1DF9">
        <w:rPr>
          <w:rFonts w:cs="Arial"/>
          <w:sz w:val="20"/>
        </w:rPr>
        <w:t>Envio Bolsa (</w:t>
      </w:r>
      <w:proofErr w:type="spellStart"/>
      <w:r w:rsidR="001D1DF9">
        <w:rPr>
          <w:rFonts w:cs="Arial"/>
          <w:sz w:val="20"/>
        </w:rPr>
        <w:t>roundtrip</w:t>
      </w:r>
      <w:proofErr w:type="spellEnd"/>
      <w:r w:rsidR="001D1DF9">
        <w:rPr>
          <w:rFonts w:cs="Arial"/>
          <w:sz w:val="20"/>
        </w:rPr>
        <w:t xml:space="preserve">) </w:t>
      </w:r>
      <w:r w:rsidR="001D1DF9">
        <w:rPr>
          <w:rFonts w:cs="Arial"/>
          <w:sz w:val="20"/>
        </w:rPr>
        <w:sym w:font="Wingdings 3" w:char="F022"/>
      </w:r>
      <w:r w:rsidR="001D1DF9">
        <w:rPr>
          <w:rFonts w:cs="Arial"/>
          <w:sz w:val="20"/>
        </w:rPr>
        <w:t xml:space="preserve"> Maior latência</w:t>
      </w:r>
      <w:r w:rsidR="001D1DF9" w:rsidRPr="00EB6E62">
        <w:rPr>
          <w:rFonts w:cs="Arial"/>
          <w:sz w:val="20"/>
        </w:rPr>
        <w:t>;</w:t>
      </w:r>
    </w:p>
    <w:p w14:paraId="32067364" w14:textId="6B460BEC" w:rsidR="00EB6E62" w:rsidRPr="00EB6E62" w:rsidRDefault="00EB6E62" w:rsidP="00EB6E62">
      <w:pPr>
        <w:ind w:left="1134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proofErr w:type="spellStart"/>
      <w:r w:rsidRPr="00EB6E62">
        <w:rPr>
          <w:rFonts w:cs="Arial"/>
          <w:sz w:val="20"/>
        </w:rPr>
        <w:t>OrderAvgExchangeIntegrationLatency</w:t>
      </w:r>
      <w:proofErr w:type="spellEnd"/>
      <w:r w:rsidRPr="00EB6E62">
        <w:rPr>
          <w:rFonts w:cs="Arial"/>
          <w:sz w:val="20"/>
        </w:rPr>
        <w:t xml:space="preserve"> = </w:t>
      </w:r>
      <w:r w:rsidR="001D1DF9">
        <w:rPr>
          <w:rFonts w:cs="Arial"/>
          <w:sz w:val="20"/>
        </w:rPr>
        <w:t>Envio Bolsa (</w:t>
      </w:r>
      <w:proofErr w:type="spellStart"/>
      <w:r w:rsidR="001D1DF9">
        <w:rPr>
          <w:rFonts w:cs="Arial"/>
          <w:sz w:val="20"/>
        </w:rPr>
        <w:t>roundtrip</w:t>
      </w:r>
      <w:proofErr w:type="spellEnd"/>
      <w:r w:rsidR="001D1DF9">
        <w:rPr>
          <w:rFonts w:cs="Arial"/>
          <w:sz w:val="20"/>
        </w:rPr>
        <w:t xml:space="preserve">) </w:t>
      </w:r>
      <w:r w:rsidR="001D1DF9">
        <w:rPr>
          <w:rFonts w:cs="Arial"/>
          <w:sz w:val="20"/>
        </w:rPr>
        <w:sym w:font="Wingdings 3" w:char="F022"/>
      </w:r>
      <w:r w:rsidR="001D1DF9">
        <w:rPr>
          <w:rFonts w:cs="Arial"/>
          <w:sz w:val="20"/>
        </w:rPr>
        <w:t xml:space="preserve"> Latência Média</w:t>
      </w:r>
      <w:r w:rsidR="001D1DF9" w:rsidRPr="00EB6E62">
        <w:rPr>
          <w:rFonts w:cs="Arial"/>
          <w:sz w:val="20"/>
        </w:rPr>
        <w:t>;</w:t>
      </w:r>
    </w:p>
    <w:p w14:paraId="3C85A230" w14:textId="2FE2CE16" w:rsidR="00EB6E62" w:rsidRPr="00EB6E62" w:rsidRDefault="00EB6E62" w:rsidP="00EB6E62">
      <w:pPr>
        <w:ind w:left="1134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proofErr w:type="spellStart"/>
      <w:r w:rsidRPr="00EB6E62">
        <w:rPr>
          <w:rFonts w:cs="Arial"/>
          <w:sz w:val="20"/>
        </w:rPr>
        <w:t>QuotesMinStreamerLatency</w:t>
      </w:r>
      <w:proofErr w:type="spellEnd"/>
      <w:r w:rsidRPr="00EB6E62">
        <w:rPr>
          <w:rFonts w:cs="Arial"/>
          <w:sz w:val="20"/>
        </w:rPr>
        <w:t xml:space="preserve"> = </w:t>
      </w:r>
      <w:r w:rsidR="001D1DF9">
        <w:rPr>
          <w:rFonts w:cs="Arial"/>
          <w:sz w:val="20"/>
        </w:rPr>
        <w:t xml:space="preserve">Cotação </w:t>
      </w:r>
      <w:r w:rsidR="001D1DF9">
        <w:rPr>
          <w:rFonts w:cs="Arial"/>
          <w:sz w:val="20"/>
        </w:rPr>
        <w:sym w:font="Wingdings 3" w:char="F022"/>
      </w:r>
      <w:r w:rsidR="001D1DF9">
        <w:rPr>
          <w:rFonts w:cs="Arial"/>
          <w:sz w:val="20"/>
        </w:rPr>
        <w:t xml:space="preserve"> Menor latência;</w:t>
      </w:r>
    </w:p>
    <w:p w14:paraId="6DABE3A0" w14:textId="053DFFEE" w:rsidR="00EB6E62" w:rsidRPr="00EB6E62" w:rsidRDefault="00EB6E62" w:rsidP="00EB6E62">
      <w:pPr>
        <w:ind w:left="1134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proofErr w:type="spellStart"/>
      <w:r w:rsidRPr="00EB6E62">
        <w:rPr>
          <w:rFonts w:cs="Arial"/>
          <w:sz w:val="20"/>
        </w:rPr>
        <w:t>QuotesMaxStreamerLatency</w:t>
      </w:r>
      <w:proofErr w:type="spellEnd"/>
      <w:r w:rsidRPr="00EB6E62">
        <w:rPr>
          <w:rFonts w:cs="Arial"/>
          <w:sz w:val="20"/>
        </w:rPr>
        <w:t xml:space="preserve"> = </w:t>
      </w:r>
      <w:r w:rsidR="001D1DF9">
        <w:rPr>
          <w:rFonts w:cs="Arial"/>
          <w:sz w:val="20"/>
        </w:rPr>
        <w:t xml:space="preserve">Cotação </w:t>
      </w:r>
      <w:r w:rsidR="001D1DF9">
        <w:rPr>
          <w:rFonts w:cs="Arial"/>
          <w:sz w:val="20"/>
        </w:rPr>
        <w:sym w:font="Wingdings 3" w:char="F022"/>
      </w:r>
      <w:r w:rsidR="001D1DF9">
        <w:rPr>
          <w:rFonts w:cs="Arial"/>
          <w:sz w:val="20"/>
        </w:rPr>
        <w:t xml:space="preserve"> Maior latência;</w:t>
      </w:r>
    </w:p>
    <w:p w14:paraId="723EC904" w14:textId="365F0A34" w:rsidR="00EB6E62" w:rsidRDefault="00EB6E62" w:rsidP="00EB6E62">
      <w:pPr>
        <w:ind w:left="1134"/>
        <w:rPr>
          <w:rFonts w:cs="Arial"/>
          <w:sz w:val="20"/>
        </w:rPr>
      </w:pPr>
      <w:r>
        <w:rPr>
          <w:rFonts w:cs="Arial"/>
          <w:sz w:val="20"/>
        </w:rPr>
        <w:sym w:font="Wingdings 3" w:char="F0AE"/>
      </w:r>
      <w:r>
        <w:rPr>
          <w:rFonts w:cs="Arial"/>
          <w:sz w:val="20"/>
        </w:rPr>
        <w:t xml:space="preserve"> </w:t>
      </w:r>
      <w:proofErr w:type="spellStart"/>
      <w:r w:rsidRPr="00EB6E62">
        <w:rPr>
          <w:rFonts w:cs="Arial"/>
          <w:sz w:val="20"/>
        </w:rPr>
        <w:t>QuotesAvgStreamerLatency</w:t>
      </w:r>
      <w:proofErr w:type="spellEnd"/>
      <w:r w:rsidRPr="00EB6E62">
        <w:rPr>
          <w:rFonts w:cs="Arial"/>
          <w:sz w:val="20"/>
        </w:rPr>
        <w:t xml:space="preserve"> = </w:t>
      </w:r>
      <w:r w:rsidR="001D1DF9">
        <w:rPr>
          <w:rFonts w:cs="Arial"/>
          <w:sz w:val="20"/>
        </w:rPr>
        <w:t xml:space="preserve">Cotação </w:t>
      </w:r>
      <w:r w:rsidR="001D1DF9">
        <w:rPr>
          <w:rFonts w:cs="Arial"/>
          <w:sz w:val="20"/>
        </w:rPr>
        <w:sym w:font="Wingdings 3" w:char="F022"/>
      </w:r>
      <w:r w:rsidR="001D1DF9">
        <w:rPr>
          <w:rFonts w:cs="Arial"/>
          <w:sz w:val="20"/>
        </w:rPr>
        <w:t xml:space="preserve"> Latência Média.</w:t>
      </w:r>
    </w:p>
    <w:p w14:paraId="63FF810E" w14:textId="30680548" w:rsidR="00990203" w:rsidRDefault="00990203" w:rsidP="00990203">
      <w:pPr>
        <w:ind w:left="1134"/>
        <w:rPr>
          <w:rFonts w:cs="Arial"/>
          <w:sz w:val="20"/>
        </w:rPr>
      </w:pPr>
    </w:p>
    <w:p w14:paraId="219F71ED" w14:textId="10D43886" w:rsidR="00925066" w:rsidRDefault="00925066" w:rsidP="00925066">
      <w:pPr>
        <w:ind w:left="567"/>
        <w:rPr>
          <w:rFonts w:cs="Arial"/>
          <w:sz w:val="20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Na classe “</w:t>
      </w:r>
      <w:proofErr w:type="spellStart"/>
      <w:r w:rsidRPr="0079735B">
        <w:rPr>
          <w:rFonts w:cs="Arial"/>
          <w:i/>
          <w:iCs/>
          <w:sz w:val="22"/>
          <w:szCs w:val="22"/>
        </w:rPr>
        <w:t>LoadTestCommands</w:t>
      </w:r>
      <w:proofErr w:type="spellEnd"/>
      <w:r>
        <w:rPr>
          <w:rFonts w:cs="Arial"/>
          <w:sz w:val="22"/>
          <w:szCs w:val="22"/>
        </w:rPr>
        <w:t xml:space="preserve">” </w:t>
      </w:r>
      <w:r w:rsidR="0079735B">
        <w:rPr>
          <w:rFonts w:cs="Arial"/>
          <w:sz w:val="22"/>
          <w:szCs w:val="22"/>
        </w:rPr>
        <w:t>estão configurados as Ordens e Cotações enviadas (necessário ajustar os parâmetros para os testes desejados).</w:t>
      </w:r>
    </w:p>
    <w:p w14:paraId="54EC3730" w14:textId="6644C3BC" w:rsidR="000A1180" w:rsidRDefault="000A1180" w:rsidP="00721D83">
      <w:pPr>
        <w:rPr>
          <w:rFonts w:cs="Arial"/>
          <w:sz w:val="22"/>
          <w:szCs w:val="22"/>
        </w:rPr>
      </w:pPr>
    </w:p>
    <w:p w14:paraId="5E1F8B4E" w14:textId="77777777" w:rsidR="00081B32" w:rsidRDefault="00081B32" w:rsidP="00081B32">
      <w:pPr>
        <w:ind w:left="567"/>
        <w:jc w:val="both"/>
        <w:rPr>
          <w:rFonts w:cs="Arial"/>
          <w:color w:val="FF0000"/>
          <w:sz w:val="22"/>
          <w:szCs w:val="22"/>
        </w:rPr>
      </w:pPr>
      <w:r>
        <w:rPr>
          <w:rFonts w:cs="Arial"/>
          <w:b/>
          <w:bCs/>
          <w:color w:val="FF0000"/>
          <w:sz w:val="22"/>
          <w:szCs w:val="22"/>
          <w:highlight w:val="yellow"/>
        </w:rPr>
        <w:t>Atenção</w:t>
      </w:r>
      <w:r>
        <w:rPr>
          <w:rFonts w:cs="Arial"/>
          <w:color w:val="FF0000"/>
          <w:sz w:val="22"/>
          <w:szCs w:val="22"/>
          <w:highlight w:val="yellow"/>
        </w:rPr>
        <w:t xml:space="preserve">: Uso indevido deste recurso pode causar indisponibilidade do </w:t>
      </w:r>
      <w:proofErr w:type="spellStart"/>
      <w:r>
        <w:rPr>
          <w:rFonts w:cs="Arial"/>
          <w:color w:val="FF0000"/>
          <w:sz w:val="22"/>
          <w:szCs w:val="22"/>
          <w:highlight w:val="yellow"/>
        </w:rPr>
        <w:t>Streamer</w:t>
      </w:r>
      <w:proofErr w:type="spellEnd"/>
      <w:r>
        <w:rPr>
          <w:rFonts w:cs="Arial"/>
          <w:color w:val="FF0000"/>
          <w:sz w:val="22"/>
          <w:szCs w:val="22"/>
          <w:highlight w:val="yellow"/>
        </w:rPr>
        <w:t xml:space="preserve"> e OMS devido a carga de requisições excessivas. Na instalação padrão esta funcionalidade está desabilitada (para habilitar esta função configurar o arquivo “</w:t>
      </w:r>
      <w:proofErr w:type="spellStart"/>
      <w:r>
        <w:rPr>
          <w:rFonts w:cs="Arial"/>
          <w:i/>
          <w:iCs/>
          <w:color w:val="FF0000"/>
          <w:sz w:val="22"/>
          <w:szCs w:val="22"/>
          <w:highlight w:val="yellow"/>
        </w:rPr>
        <w:t>CMA.StreamerFeedAPI.WinForm.Tester.exe.config</w:t>
      </w:r>
      <w:proofErr w:type="spellEnd"/>
      <w:r>
        <w:rPr>
          <w:rFonts w:cs="Arial"/>
          <w:color w:val="FF0000"/>
          <w:sz w:val="22"/>
          <w:szCs w:val="22"/>
          <w:highlight w:val="yellow"/>
        </w:rPr>
        <w:t>” parâmetro “</w:t>
      </w:r>
      <w:proofErr w:type="spellStart"/>
      <w:r>
        <w:rPr>
          <w:rFonts w:cs="Arial"/>
          <w:i/>
          <w:iCs/>
          <w:color w:val="FF0000"/>
          <w:sz w:val="22"/>
          <w:szCs w:val="22"/>
          <w:highlight w:val="yellow"/>
        </w:rPr>
        <w:t>LoadTest</w:t>
      </w:r>
      <w:proofErr w:type="spellEnd"/>
      <w:r>
        <w:rPr>
          <w:rFonts w:cs="Arial"/>
          <w:color w:val="FF0000"/>
          <w:sz w:val="22"/>
          <w:szCs w:val="22"/>
          <w:highlight w:val="yellow"/>
        </w:rPr>
        <w:t>” com o valor “</w:t>
      </w:r>
      <w:r>
        <w:rPr>
          <w:rFonts w:cs="Arial"/>
          <w:i/>
          <w:iCs/>
          <w:color w:val="FF0000"/>
          <w:sz w:val="22"/>
          <w:szCs w:val="22"/>
          <w:highlight w:val="yellow"/>
        </w:rPr>
        <w:t>S</w:t>
      </w:r>
      <w:r>
        <w:rPr>
          <w:rFonts w:cs="Arial"/>
          <w:color w:val="FF0000"/>
          <w:sz w:val="22"/>
          <w:szCs w:val="22"/>
          <w:highlight w:val="yellow"/>
        </w:rPr>
        <w:t xml:space="preserve">” → </w:t>
      </w:r>
      <w:r>
        <w:rPr>
          <w:rFonts w:ascii="Courier New" w:hAnsi="Courier New" w:cs="Courier New"/>
          <w:color w:val="FF0000"/>
          <w:sz w:val="22"/>
          <w:szCs w:val="22"/>
          <w:highlight w:val="yellow"/>
        </w:rPr>
        <w:t>&lt;</w:t>
      </w:r>
      <w:proofErr w:type="spellStart"/>
      <w:r>
        <w:rPr>
          <w:rFonts w:ascii="Courier New" w:hAnsi="Courier New" w:cs="Courier New"/>
          <w:color w:val="FF0000"/>
          <w:sz w:val="22"/>
          <w:szCs w:val="22"/>
          <w:highlight w:val="yellow"/>
        </w:rPr>
        <w:t>add</w:t>
      </w:r>
      <w:proofErr w:type="spellEnd"/>
      <w:r>
        <w:rPr>
          <w:rFonts w:ascii="Courier New" w:hAnsi="Courier New" w:cs="Courier New"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2"/>
          <w:szCs w:val="22"/>
          <w:highlight w:val="yellow"/>
        </w:rPr>
        <w:t>key</w:t>
      </w:r>
      <w:proofErr w:type="spellEnd"/>
      <w:r>
        <w:rPr>
          <w:rFonts w:ascii="Courier New" w:hAnsi="Courier New" w:cs="Courier New"/>
          <w:color w:val="FF0000"/>
          <w:sz w:val="22"/>
          <w:szCs w:val="22"/>
          <w:highlight w:val="yellow"/>
        </w:rPr>
        <w:t>="</w:t>
      </w:r>
      <w:proofErr w:type="spellStart"/>
      <w:r>
        <w:rPr>
          <w:rFonts w:ascii="Courier New" w:hAnsi="Courier New" w:cs="Courier New"/>
          <w:color w:val="FF0000"/>
          <w:sz w:val="22"/>
          <w:szCs w:val="22"/>
          <w:highlight w:val="yellow"/>
        </w:rPr>
        <w:t>LoadTest</w:t>
      </w:r>
      <w:proofErr w:type="spellEnd"/>
      <w:r>
        <w:rPr>
          <w:rFonts w:ascii="Courier New" w:hAnsi="Courier New" w:cs="Courier New"/>
          <w:color w:val="FF0000"/>
          <w:sz w:val="22"/>
          <w:szCs w:val="22"/>
          <w:highlight w:val="yellow"/>
        </w:rPr>
        <w:t xml:space="preserve">" </w:t>
      </w:r>
      <w:proofErr w:type="spellStart"/>
      <w:r>
        <w:rPr>
          <w:rFonts w:ascii="Courier New" w:hAnsi="Courier New" w:cs="Courier New"/>
          <w:color w:val="FF0000"/>
          <w:sz w:val="22"/>
          <w:szCs w:val="22"/>
          <w:highlight w:val="yellow"/>
        </w:rPr>
        <w:t>value</w:t>
      </w:r>
      <w:proofErr w:type="spellEnd"/>
      <w:r>
        <w:rPr>
          <w:rFonts w:ascii="Courier New" w:hAnsi="Courier New" w:cs="Courier New"/>
          <w:color w:val="FF0000"/>
          <w:sz w:val="22"/>
          <w:szCs w:val="22"/>
          <w:highlight w:val="yellow"/>
        </w:rPr>
        <w:t>="S"/&gt;</w:t>
      </w:r>
      <w:r>
        <w:rPr>
          <w:rFonts w:cs="Arial"/>
          <w:color w:val="FF0000"/>
          <w:sz w:val="22"/>
          <w:szCs w:val="22"/>
          <w:highlight w:val="yellow"/>
        </w:rPr>
        <w:t>).</w:t>
      </w:r>
    </w:p>
    <w:p w14:paraId="7715E706" w14:textId="77777777" w:rsidR="00081B32" w:rsidRDefault="00081B32" w:rsidP="00721D83">
      <w:pPr>
        <w:rPr>
          <w:rFonts w:cs="Arial"/>
          <w:sz w:val="22"/>
          <w:szCs w:val="22"/>
        </w:rPr>
      </w:pPr>
    </w:p>
    <w:p w14:paraId="0111C7AE" w14:textId="2226162F" w:rsidR="0079735B" w:rsidRDefault="0079735B">
      <w:pPr>
        <w:widowControl/>
        <w:suppressAutoHyphens w:val="0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br w:type="page"/>
      </w:r>
    </w:p>
    <w:p w14:paraId="2A2DD6DA" w14:textId="77777777" w:rsidR="0079735B" w:rsidRDefault="0079735B" w:rsidP="00721D83">
      <w:pPr>
        <w:rPr>
          <w:rFonts w:cs="Arial"/>
          <w:sz w:val="22"/>
          <w:szCs w:val="22"/>
        </w:rPr>
      </w:pPr>
    </w:p>
    <w:p w14:paraId="1337878B" w14:textId="1525720C" w:rsidR="00721D83" w:rsidRDefault="00721D83" w:rsidP="00721D83">
      <w:pPr>
        <w:pStyle w:val="Ttulo1"/>
        <w:numPr>
          <w:ilvl w:val="0"/>
          <w:numId w:val="0"/>
        </w:numPr>
        <w:tabs>
          <w:tab w:val="left" w:pos="708"/>
        </w:tabs>
        <w:jc w:val="left"/>
        <w:rPr>
          <w:sz w:val="22"/>
          <w:szCs w:val="22"/>
        </w:rPr>
      </w:pPr>
      <w:bookmarkStart w:id="109" w:name="_Toc100304789"/>
      <w:r>
        <w:rPr>
          <w:sz w:val="22"/>
          <w:szCs w:val="22"/>
        </w:rPr>
        <w:t xml:space="preserve">4.2) Função </w:t>
      </w:r>
      <w:proofErr w:type="spellStart"/>
      <w:r w:rsidR="000F2AF4">
        <w:rPr>
          <w:sz w:val="22"/>
          <w:szCs w:val="22"/>
        </w:rPr>
        <w:t>Provider</w:t>
      </w:r>
      <w:proofErr w:type="spellEnd"/>
      <w:r w:rsidR="000F2AF4">
        <w:rPr>
          <w:sz w:val="22"/>
          <w:szCs w:val="22"/>
        </w:rPr>
        <w:t xml:space="preserve"> </w:t>
      </w:r>
      <w:r w:rsidR="000F2AF4">
        <w:rPr>
          <w:sz w:val="22"/>
          <w:szCs w:val="22"/>
        </w:rPr>
        <w:sym w:font="Wingdings 3" w:char="F022"/>
      </w:r>
      <w:r w:rsidR="000F2AF4">
        <w:rPr>
          <w:sz w:val="22"/>
          <w:szCs w:val="22"/>
        </w:rPr>
        <w:t xml:space="preserve"> </w:t>
      </w:r>
      <w:proofErr w:type="spellStart"/>
      <w:r w:rsidRPr="00721D83">
        <w:rPr>
          <w:sz w:val="22"/>
          <w:szCs w:val="22"/>
        </w:rPr>
        <w:t>DBFeed</w:t>
      </w:r>
      <w:bookmarkEnd w:id="109"/>
      <w:proofErr w:type="spellEnd"/>
    </w:p>
    <w:p w14:paraId="54579DFC" w14:textId="16D59362" w:rsidR="00721D83" w:rsidRDefault="00721D83" w:rsidP="00721D83">
      <w:pPr>
        <w:rPr>
          <w:rFonts w:cs="Arial"/>
          <w:sz w:val="22"/>
          <w:szCs w:val="22"/>
        </w:rPr>
      </w:pPr>
    </w:p>
    <w:p w14:paraId="72824E0A" w14:textId="3EFF851C" w:rsidR="00971266" w:rsidRDefault="00971266" w:rsidP="00B8330A">
      <w:pPr>
        <w:ind w:left="567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Funcionalidade exemplo para gravar cotações no banco de dados</w:t>
      </w:r>
      <w:r w:rsidR="00B072F4">
        <w:rPr>
          <w:rFonts w:cs="Arial"/>
          <w:sz w:val="22"/>
          <w:szCs w:val="22"/>
        </w:rPr>
        <w:t xml:space="preserve"> no padrão CMA BDSQL Quotes</w:t>
      </w:r>
      <w:r>
        <w:rPr>
          <w:rFonts w:cs="Arial"/>
          <w:sz w:val="22"/>
          <w:szCs w:val="22"/>
        </w:rPr>
        <w:t>;</w:t>
      </w:r>
    </w:p>
    <w:p w14:paraId="64D6FCFC" w14:textId="77777777" w:rsidR="00971266" w:rsidRDefault="00971266" w:rsidP="00B8330A">
      <w:pPr>
        <w:ind w:left="567"/>
        <w:rPr>
          <w:rFonts w:cs="Arial"/>
          <w:sz w:val="22"/>
          <w:szCs w:val="22"/>
        </w:rPr>
      </w:pPr>
    </w:p>
    <w:p w14:paraId="1A83C270" w14:textId="0BF8DA2F" w:rsidR="00B8330A" w:rsidRDefault="00B8330A" w:rsidP="00B8330A">
      <w:pPr>
        <w:ind w:left="567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</w:t>
      </w:r>
      <w:r w:rsidR="00A54F05">
        <w:rPr>
          <w:rFonts w:cs="Arial"/>
          <w:sz w:val="22"/>
          <w:szCs w:val="22"/>
        </w:rPr>
        <w:t xml:space="preserve">Exemplos de </w:t>
      </w:r>
      <w:r>
        <w:rPr>
          <w:rFonts w:cs="Arial"/>
          <w:sz w:val="22"/>
          <w:szCs w:val="22"/>
        </w:rPr>
        <w:t xml:space="preserve">Connection </w:t>
      </w:r>
      <w:proofErr w:type="spellStart"/>
      <w:r>
        <w:rPr>
          <w:rFonts w:cs="Arial"/>
          <w:sz w:val="22"/>
          <w:szCs w:val="22"/>
        </w:rPr>
        <w:t>String</w:t>
      </w:r>
      <w:proofErr w:type="spellEnd"/>
      <w:r w:rsidR="00A54F05">
        <w:rPr>
          <w:rFonts w:cs="Arial"/>
          <w:sz w:val="22"/>
          <w:szCs w:val="22"/>
        </w:rPr>
        <w:t>:</w:t>
      </w:r>
    </w:p>
    <w:p w14:paraId="59714C93" w14:textId="7287FD70" w:rsidR="00A54F05" w:rsidRPr="00847B03" w:rsidRDefault="00A54F05" w:rsidP="00A54F05">
      <w:pPr>
        <w:ind w:left="1134"/>
        <w:rPr>
          <w:rFonts w:cs="Arial"/>
          <w:b/>
          <w:bCs/>
          <w:sz w:val="20"/>
        </w:rPr>
      </w:pPr>
      <w:r w:rsidRPr="00847B03">
        <w:rPr>
          <w:rFonts w:cs="Arial"/>
          <w:b/>
          <w:bCs/>
          <w:sz w:val="20"/>
        </w:rPr>
        <w:sym w:font="Wingdings 3" w:char="F0AE"/>
      </w:r>
      <w:r w:rsidRPr="00847B03">
        <w:rPr>
          <w:rFonts w:cs="Arial"/>
          <w:b/>
          <w:bCs/>
          <w:sz w:val="20"/>
        </w:rPr>
        <w:t xml:space="preserve"> MS/SQL: </w:t>
      </w:r>
    </w:p>
    <w:p w14:paraId="509CF2FC" w14:textId="22719D03" w:rsidR="00A54F05" w:rsidRDefault="00A54F05" w:rsidP="00A54F05">
      <w:pPr>
        <w:ind w:left="1418"/>
        <w:rPr>
          <w:rFonts w:ascii="Courier New" w:hAnsi="Courier New" w:cs="Courier New"/>
          <w:b/>
          <w:bCs/>
          <w:color w:val="0070C0"/>
          <w:sz w:val="16"/>
          <w:szCs w:val="16"/>
        </w:rPr>
      </w:pPr>
      <w:proofErr w:type="spellStart"/>
      <w:r w:rsidRPr="00A54F05">
        <w:rPr>
          <w:rFonts w:ascii="Courier New" w:hAnsi="Courier New" w:cs="Courier New"/>
          <w:b/>
          <w:bCs/>
          <w:color w:val="0070C0"/>
          <w:sz w:val="16"/>
          <w:szCs w:val="16"/>
        </w:rPr>
        <w:t>User</w:t>
      </w:r>
      <w:proofErr w:type="spellEnd"/>
      <w:r w:rsidRPr="00A54F05">
        <w:rPr>
          <w:rFonts w:ascii="Courier New" w:hAnsi="Courier New" w:cs="Courier New"/>
          <w:b/>
          <w:bCs/>
          <w:color w:val="0070C0"/>
          <w:sz w:val="16"/>
          <w:szCs w:val="16"/>
        </w:rPr>
        <w:t xml:space="preserve"> ID=</w:t>
      </w:r>
      <w:proofErr w:type="spellStart"/>
      <w:r w:rsidRPr="00636A55">
        <w:rPr>
          <w:rFonts w:ascii="Courier New" w:hAnsi="Courier New" w:cs="Courier New"/>
          <w:b/>
          <w:bCs/>
          <w:color w:val="0070C0"/>
          <w:sz w:val="16"/>
          <w:szCs w:val="16"/>
          <w:highlight w:val="yellow"/>
        </w:rPr>
        <w:t>abc</w:t>
      </w:r>
      <w:r w:rsidRPr="00A54F05">
        <w:rPr>
          <w:rFonts w:ascii="Courier New" w:hAnsi="Courier New" w:cs="Courier New"/>
          <w:b/>
          <w:bCs/>
          <w:color w:val="0070C0"/>
          <w:sz w:val="16"/>
          <w:szCs w:val="16"/>
        </w:rPr>
        <w:t>;Password</w:t>
      </w:r>
      <w:proofErr w:type="spellEnd"/>
      <w:r w:rsidRPr="00A54F05">
        <w:rPr>
          <w:rFonts w:ascii="Courier New" w:hAnsi="Courier New" w:cs="Courier New"/>
          <w:b/>
          <w:bCs/>
          <w:color w:val="0070C0"/>
          <w:sz w:val="16"/>
          <w:szCs w:val="16"/>
        </w:rPr>
        <w:t>=</w:t>
      </w:r>
      <w:r w:rsidRPr="00636A55">
        <w:rPr>
          <w:rFonts w:ascii="Courier New" w:hAnsi="Courier New" w:cs="Courier New"/>
          <w:b/>
          <w:bCs/>
          <w:color w:val="0070C0"/>
          <w:sz w:val="16"/>
          <w:szCs w:val="16"/>
          <w:highlight w:val="yellow"/>
        </w:rPr>
        <w:t>123</w:t>
      </w:r>
      <w:r w:rsidRPr="00A54F05">
        <w:rPr>
          <w:rFonts w:ascii="Courier New" w:hAnsi="Courier New" w:cs="Courier New"/>
          <w:b/>
          <w:bCs/>
          <w:color w:val="0070C0"/>
          <w:sz w:val="16"/>
          <w:szCs w:val="16"/>
        </w:rPr>
        <w:t>;Server=</w:t>
      </w:r>
      <w:r w:rsidRPr="00636A55">
        <w:rPr>
          <w:rFonts w:ascii="Courier New" w:hAnsi="Courier New" w:cs="Courier New"/>
          <w:b/>
          <w:bCs/>
          <w:color w:val="0070C0"/>
          <w:sz w:val="16"/>
          <w:szCs w:val="16"/>
          <w:highlight w:val="yellow"/>
        </w:rPr>
        <w:t>10.30.0.1</w:t>
      </w:r>
      <w:r w:rsidRPr="00A54F05">
        <w:rPr>
          <w:rFonts w:ascii="Courier New" w:hAnsi="Courier New" w:cs="Courier New"/>
          <w:b/>
          <w:bCs/>
          <w:color w:val="0070C0"/>
          <w:sz w:val="16"/>
          <w:szCs w:val="16"/>
        </w:rPr>
        <w:t xml:space="preserve">;Initial </w:t>
      </w:r>
      <w:proofErr w:type="spellStart"/>
      <w:r w:rsidRPr="00A54F05">
        <w:rPr>
          <w:rFonts w:ascii="Courier New" w:hAnsi="Courier New" w:cs="Courier New"/>
          <w:b/>
          <w:bCs/>
          <w:color w:val="0070C0"/>
          <w:sz w:val="16"/>
          <w:szCs w:val="16"/>
        </w:rPr>
        <w:t>Catalog</w:t>
      </w:r>
      <w:proofErr w:type="spellEnd"/>
      <w:r w:rsidRPr="00A54F05">
        <w:rPr>
          <w:rFonts w:ascii="Courier New" w:hAnsi="Courier New" w:cs="Courier New"/>
          <w:b/>
          <w:bCs/>
          <w:color w:val="0070C0"/>
          <w:sz w:val="16"/>
          <w:szCs w:val="16"/>
        </w:rPr>
        <w:t>=</w:t>
      </w:r>
      <w:proofErr w:type="spellStart"/>
      <w:r w:rsidRPr="00636A55">
        <w:rPr>
          <w:rFonts w:ascii="Courier New" w:hAnsi="Courier New" w:cs="Courier New"/>
          <w:b/>
          <w:bCs/>
          <w:color w:val="0070C0"/>
          <w:sz w:val="16"/>
          <w:szCs w:val="16"/>
          <w:highlight w:val="yellow"/>
        </w:rPr>
        <w:t>bdsql</w:t>
      </w:r>
      <w:r w:rsidRPr="00A54F05">
        <w:rPr>
          <w:rFonts w:ascii="Courier New" w:hAnsi="Courier New" w:cs="Courier New"/>
          <w:b/>
          <w:bCs/>
          <w:color w:val="0070C0"/>
          <w:sz w:val="16"/>
          <w:szCs w:val="16"/>
        </w:rPr>
        <w:t>;Persist</w:t>
      </w:r>
      <w:proofErr w:type="spellEnd"/>
      <w:r w:rsidRPr="00A54F05">
        <w:rPr>
          <w:rFonts w:ascii="Courier New" w:hAnsi="Courier New" w:cs="Courier New"/>
          <w:b/>
          <w:bCs/>
          <w:color w:val="0070C0"/>
          <w:sz w:val="16"/>
          <w:szCs w:val="16"/>
        </w:rPr>
        <w:t xml:space="preserve"> Security Info=Fals</w:t>
      </w:r>
      <w:r w:rsidR="00636A55">
        <w:rPr>
          <w:rFonts w:ascii="Courier New" w:hAnsi="Courier New" w:cs="Courier New"/>
          <w:b/>
          <w:bCs/>
          <w:color w:val="0070C0"/>
          <w:sz w:val="16"/>
          <w:szCs w:val="16"/>
        </w:rPr>
        <w:t>e;</w:t>
      </w:r>
    </w:p>
    <w:p w14:paraId="748B83C4" w14:textId="7966C389" w:rsidR="00636A55" w:rsidRPr="00A54F05" w:rsidRDefault="00636A55" w:rsidP="00A54F05">
      <w:pPr>
        <w:ind w:left="1418"/>
        <w:rPr>
          <w:rFonts w:ascii="Courier New" w:hAnsi="Courier New" w:cs="Courier New"/>
          <w:b/>
          <w:bCs/>
          <w:sz w:val="16"/>
          <w:szCs w:val="16"/>
        </w:rPr>
      </w:pPr>
      <w:r w:rsidRPr="00636A55">
        <w:rPr>
          <w:rFonts w:cs="Arial"/>
          <w:sz w:val="16"/>
          <w:szCs w:val="16"/>
        </w:rPr>
        <w:t>Observação: Onde “</w:t>
      </w:r>
      <w:proofErr w:type="spellStart"/>
      <w:r w:rsidRPr="00636A55">
        <w:rPr>
          <w:rFonts w:cs="Arial"/>
          <w:i/>
          <w:iCs/>
          <w:sz w:val="16"/>
          <w:szCs w:val="16"/>
          <w:highlight w:val="yellow"/>
        </w:rPr>
        <w:t>bdsql</w:t>
      </w:r>
      <w:proofErr w:type="spellEnd"/>
      <w:r w:rsidRPr="00636A55">
        <w:rPr>
          <w:rFonts w:cs="Arial"/>
          <w:sz w:val="16"/>
          <w:szCs w:val="16"/>
        </w:rPr>
        <w:t xml:space="preserve">” é o </w:t>
      </w:r>
      <w:r>
        <w:rPr>
          <w:rFonts w:cs="Arial"/>
          <w:sz w:val="16"/>
          <w:szCs w:val="16"/>
        </w:rPr>
        <w:t>Data Base para gravação das informações</w:t>
      </w:r>
      <w:r w:rsidRPr="00636A55">
        <w:rPr>
          <w:rFonts w:cs="Arial"/>
          <w:sz w:val="16"/>
          <w:szCs w:val="16"/>
        </w:rPr>
        <w:t>.</w:t>
      </w:r>
    </w:p>
    <w:p w14:paraId="226260FF" w14:textId="51AC0DDF" w:rsidR="00A54F05" w:rsidRPr="00847B03" w:rsidRDefault="00A54F05" w:rsidP="00A54F05">
      <w:pPr>
        <w:ind w:left="1134"/>
        <w:rPr>
          <w:rFonts w:cs="Arial"/>
          <w:b/>
          <w:bCs/>
          <w:sz w:val="20"/>
        </w:rPr>
      </w:pPr>
      <w:r w:rsidRPr="00847B03">
        <w:rPr>
          <w:rFonts w:cs="Arial"/>
          <w:b/>
          <w:bCs/>
          <w:sz w:val="20"/>
        </w:rPr>
        <w:sym w:font="Wingdings 3" w:char="F0AE"/>
      </w:r>
      <w:r w:rsidRPr="00847B03">
        <w:rPr>
          <w:rFonts w:cs="Arial"/>
          <w:b/>
          <w:bCs/>
          <w:sz w:val="20"/>
        </w:rPr>
        <w:t xml:space="preserve"> MySQL:</w:t>
      </w:r>
    </w:p>
    <w:p w14:paraId="1769D20D" w14:textId="4FACE1BD" w:rsidR="00A54F05" w:rsidRDefault="00A54F05" w:rsidP="00A54F05">
      <w:pPr>
        <w:ind w:left="1418"/>
        <w:rPr>
          <w:rFonts w:cs="Arial"/>
          <w:sz w:val="20"/>
        </w:rPr>
      </w:pPr>
      <w:r w:rsidRPr="00A54F05">
        <w:rPr>
          <w:rFonts w:ascii="Courier New" w:hAnsi="Courier New" w:cs="Courier New"/>
          <w:b/>
          <w:bCs/>
          <w:color w:val="0070C0"/>
          <w:sz w:val="16"/>
          <w:szCs w:val="16"/>
        </w:rPr>
        <w:t>Server=</w:t>
      </w:r>
      <w:r w:rsidRPr="00636A55">
        <w:rPr>
          <w:rFonts w:ascii="Courier New" w:hAnsi="Courier New" w:cs="Courier New"/>
          <w:b/>
          <w:bCs/>
          <w:color w:val="0070C0"/>
          <w:sz w:val="16"/>
          <w:szCs w:val="16"/>
          <w:highlight w:val="yellow"/>
        </w:rPr>
        <w:t>1</w:t>
      </w:r>
      <w:r w:rsidR="00636A55" w:rsidRPr="00636A55">
        <w:rPr>
          <w:rFonts w:ascii="Courier New" w:hAnsi="Courier New" w:cs="Courier New"/>
          <w:b/>
          <w:bCs/>
          <w:color w:val="0070C0"/>
          <w:sz w:val="16"/>
          <w:szCs w:val="16"/>
          <w:highlight w:val="yellow"/>
        </w:rPr>
        <w:t>0</w:t>
      </w:r>
      <w:r w:rsidRPr="00636A55">
        <w:rPr>
          <w:rFonts w:ascii="Courier New" w:hAnsi="Courier New" w:cs="Courier New"/>
          <w:b/>
          <w:bCs/>
          <w:color w:val="0070C0"/>
          <w:sz w:val="16"/>
          <w:szCs w:val="16"/>
          <w:highlight w:val="yellow"/>
        </w:rPr>
        <w:t>.</w:t>
      </w:r>
      <w:r w:rsidR="00636A55" w:rsidRPr="00636A55">
        <w:rPr>
          <w:rFonts w:ascii="Courier New" w:hAnsi="Courier New" w:cs="Courier New"/>
          <w:b/>
          <w:bCs/>
          <w:color w:val="0070C0"/>
          <w:sz w:val="16"/>
          <w:szCs w:val="16"/>
          <w:highlight w:val="yellow"/>
        </w:rPr>
        <w:t>3</w:t>
      </w:r>
      <w:r w:rsidRPr="00636A55">
        <w:rPr>
          <w:rFonts w:ascii="Courier New" w:hAnsi="Courier New" w:cs="Courier New"/>
          <w:b/>
          <w:bCs/>
          <w:color w:val="0070C0"/>
          <w:sz w:val="16"/>
          <w:szCs w:val="16"/>
          <w:highlight w:val="yellow"/>
        </w:rPr>
        <w:t>0.0.1</w:t>
      </w:r>
      <w:r w:rsidRPr="00A54F05">
        <w:rPr>
          <w:rFonts w:ascii="Courier New" w:hAnsi="Courier New" w:cs="Courier New"/>
          <w:b/>
          <w:bCs/>
          <w:color w:val="0070C0"/>
          <w:sz w:val="16"/>
          <w:szCs w:val="16"/>
        </w:rPr>
        <w:t>;Port=</w:t>
      </w:r>
      <w:r w:rsidRPr="00636A55">
        <w:rPr>
          <w:rFonts w:ascii="Courier New" w:hAnsi="Courier New" w:cs="Courier New"/>
          <w:b/>
          <w:bCs/>
          <w:color w:val="0070C0"/>
          <w:sz w:val="16"/>
          <w:szCs w:val="16"/>
          <w:highlight w:val="yellow"/>
        </w:rPr>
        <w:t>3306</w:t>
      </w:r>
      <w:r w:rsidRPr="00A54F05">
        <w:rPr>
          <w:rFonts w:ascii="Courier New" w:hAnsi="Courier New" w:cs="Courier New"/>
          <w:b/>
          <w:bCs/>
          <w:color w:val="0070C0"/>
          <w:sz w:val="16"/>
          <w:szCs w:val="16"/>
        </w:rPr>
        <w:t>;Database=</w:t>
      </w:r>
      <w:r w:rsidRPr="00636A55">
        <w:rPr>
          <w:rFonts w:ascii="Courier New" w:hAnsi="Courier New" w:cs="Courier New"/>
          <w:b/>
          <w:bCs/>
          <w:color w:val="0070C0"/>
          <w:sz w:val="16"/>
          <w:szCs w:val="16"/>
          <w:highlight w:val="yellow"/>
        </w:rPr>
        <w:t>bdsql</w:t>
      </w:r>
      <w:r w:rsidRPr="00A54F05">
        <w:rPr>
          <w:rFonts w:ascii="Courier New" w:hAnsi="Courier New" w:cs="Courier New"/>
          <w:b/>
          <w:bCs/>
          <w:color w:val="0070C0"/>
          <w:sz w:val="16"/>
          <w:szCs w:val="16"/>
        </w:rPr>
        <w:t>;Uid=</w:t>
      </w:r>
      <w:r w:rsidRPr="00636A55">
        <w:rPr>
          <w:rFonts w:ascii="Courier New" w:hAnsi="Courier New" w:cs="Courier New"/>
          <w:b/>
          <w:bCs/>
          <w:color w:val="0070C0"/>
          <w:sz w:val="16"/>
          <w:szCs w:val="16"/>
          <w:highlight w:val="yellow"/>
        </w:rPr>
        <w:t>abc</w:t>
      </w:r>
      <w:r w:rsidRPr="00A54F05">
        <w:rPr>
          <w:rFonts w:ascii="Courier New" w:hAnsi="Courier New" w:cs="Courier New"/>
          <w:b/>
          <w:bCs/>
          <w:color w:val="0070C0"/>
          <w:sz w:val="16"/>
          <w:szCs w:val="16"/>
        </w:rPr>
        <w:t>;Pwd=</w:t>
      </w:r>
      <w:r w:rsidRPr="00636A55">
        <w:rPr>
          <w:rFonts w:ascii="Courier New" w:hAnsi="Courier New" w:cs="Courier New"/>
          <w:b/>
          <w:bCs/>
          <w:color w:val="0070C0"/>
          <w:sz w:val="16"/>
          <w:szCs w:val="16"/>
          <w:highlight w:val="yellow"/>
        </w:rPr>
        <w:t>123</w:t>
      </w:r>
      <w:r w:rsidRPr="00A54F05">
        <w:rPr>
          <w:rFonts w:ascii="Courier New" w:hAnsi="Courier New" w:cs="Courier New"/>
          <w:b/>
          <w:bCs/>
          <w:color w:val="0070C0"/>
          <w:sz w:val="16"/>
          <w:szCs w:val="16"/>
        </w:rPr>
        <w:t>;SslMode=none;</w:t>
      </w:r>
    </w:p>
    <w:p w14:paraId="4FB87FFC" w14:textId="7BA32760" w:rsidR="00636A55" w:rsidRDefault="00636A55" w:rsidP="00636A55">
      <w:pPr>
        <w:ind w:left="1418"/>
        <w:rPr>
          <w:rFonts w:cs="Arial"/>
          <w:sz w:val="20"/>
        </w:rPr>
      </w:pPr>
      <w:r w:rsidRPr="00636A55">
        <w:rPr>
          <w:rFonts w:cs="Arial"/>
          <w:sz w:val="16"/>
          <w:szCs w:val="16"/>
        </w:rPr>
        <w:t>Observação: Onde “</w:t>
      </w:r>
      <w:proofErr w:type="spellStart"/>
      <w:r w:rsidRPr="00636A55">
        <w:rPr>
          <w:rFonts w:cs="Arial"/>
          <w:i/>
          <w:iCs/>
          <w:sz w:val="16"/>
          <w:szCs w:val="16"/>
          <w:highlight w:val="yellow"/>
        </w:rPr>
        <w:t>bdsql</w:t>
      </w:r>
      <w:proofErr w:type="spellEnd"/>
      <w:r w:rsidRPr="00636A55">
        <w:rPr>
          <w:rFonts w:cs="Arial"/>
          <w:sz w:val="16"/>
          <w:szCs w:val="16"/>
        </w:rPr>
        <w:t xml:space="preserve">” é o </w:t>
      </w:r>
      <w:r>
        <w:rPr>
          <w:rFonts w:cs="Arial"/>
          <w:sz w:val="16"/>
          <w:szCs w:val="16"/>
        </w:rPr>
        <w:t>Data Base para gravação das informações</w:t>
      </w:r>
      <w:r w:rsidRPr="00636A55">
        <w:rPr>
          <w:rFonts w:cs="Arial"/>
          <w:sz w:val="16"/>
          <w:szCs w:val="16"/>
        </w:rPr>
        <w:t>.</w:t>
      </w:r>
    </w:p>
    <w:p w14:paraId="037FE8C0" w14:textId="5443FFC8" w:rsidR="00A54F05" w:rsidRPr="00847B03" w:rsidRDefault="00A54F05" w:rsidP="00A54F05">
      <w:pPr>
        <w:ind w:left="1134"/>
        <w:rPr>
          <w:rFonts w:cs="Arial"/>
          <w:b/>
          <w:bCs/>
          <w:sz w:val="20"/>
        </w:rPr>
      </w:pPr>
      <w:r w:rsidRPr="00847B03">
        <w:rPr>
          <w:rFonts w:cs="Arial"/>
          <w:b/>
          <w:bCs/>
          <w:sz w:val="20"/>
        </w:rPr>
        <w:sym w:font="Wingdings 3" w:char="F0AE"/>
      </w:r>
      <w:r w:rsidRPr="00847B03">
        <w:rPr>
          <w:rFonts w:cs="Arial"/>
          <w:b/>
          <w:bCs/>
          <w:sz w:val="20"/>
        </w:rPr>
        <w:t xml:space="preserve"> Oracle: </w:t>
      </w:r>
    </w:p>
    <w:p w14:paraId="4D917360" w14:textId="6EAE1B70" w:rsidR="00A54F05" w:rsidRDefault="00A54F05" w:rsidP="00A54F05">
      <w:pPr>
        <w:ind w:left="1418"/>
        <w:rPr>
          <w:rFonts w:ascii="Courier New" w:hAnsi="Courier New" w:cs="Courier New"/>
          <w:b/>
          <w:bCs/>
          <w:color w:val="0070C0"/>
          <w:sz w:val="16"/>
          <w:szCs w:val="16"/>
        </w:rPr>
      </w:pPr>
      <w:proofErr w:type="spellStart"/>
      <w:r w:rsidRPr="00A54F05">
        <w:rPr>
          <w:rFonts w:ascii="Courier New" w:hAnsi="Courier New" w:cs="Courier New"/>
          <w:b/>
          <w:bCs/>
          <w:color w:val="0070C0"/>
          <w:sz w:val="16"/>
          <w:szCs w:val="16"/>
        </w:rPr>
        <w:t>User</w:t>
      </w:r>
      <w:proofErr w:type="spellEnd"/>
      <w:r w:rsidRPr="00A54F05">
        <w:rPr>
          <w:rFonts w:ascii="Courier New" w:hAnsi="Courier New" w:cs="Courier New"/>
          <w:b/>
          <w:bCs/>
          <w:color w:val="0070C0"/>
          <w:sz w:val="16"/>
          <w:szCs w:val="16"/>
        </w:rPr>
        <w:t xml:space="preserve"> Id=</w:t>
      </w:r>
      <w:proofErr w:type="spellStart"/>
      <w:r w:rsidRPr="00636A55">
        <w:rPr>
          <w:rFonts w:ascii="Courier New" w:hAnsi="Courier New" w:cs="Courier New"/>
          <w:b/>
          <w:bCs/>
          <w:color w:val="0070C0"/>
          <w:sz w:val="16"/>
          <w:szCs w:val="16"/>
          <w:highlight w:val="yellow"/>
        </w:rPr>
        <w:t>abc</w:t>
      </w:r>
      <w:r w:rsidRPr="00A54F05">
        <w:rPr>
          <w:rFonts w:ascii="Courier New" w:hAnsi="Courier New" w:cs="Courier New"/>
          <w:b/>
          <w:bCs/>
          <w:color w:val="0070C0"/>
          <w:sz w:val="16"/>
          <w:szCs w:val="16"/>
        </w:rPr>
        <w:t>;Password</w:t>
      </w:r>
      <w:proofErr w:type="spellEnd"/>
      <w:r w:rsidRPr="00A54F05">
        <w:rPr>
          <w:rFonts w:ascii="Courier New" w:hAnsi="Courier New" w:cs="Courier New"/>
          <w:b/>
          <w:bCs/>
          <w:color w:val="0070C0"/>
          <w:sz w:val="16"/>
          <w:szCs w:val="16"/>
        </w:rPr>
        <w:t>=</w:t>
      </w:r>
      <w:r w:rsidRPr="00636A55">
        <w:rPr>
          <w:rFonts w:ascii="Courier New" w:hAnsi="Courier New" w:cs="Courier New"/>
          <w:b/>
          <w:bCs/>
          <w:color w:val="0070C0"/>
          <w:sz w:val="16"/>
          <w:szCs w:val="16"/>
          <w:highlight w:val="yellow"/>
        </w:rPr>
        <w:t>123</w:t>
      </w:r>
      <w:r w:rsidRPr="00A54F05">
        <w:rPr>
          <w:rFonts w:ascii="Courier New" w:hAnsi="Courier New" w:cs="Courier New"/>
          <w:b/>
          <w:bCs/>
          <w:color w:val="0070C0"/>
          <w:sz w:val="16"/>
          <w:szCs w:val="16"/>
        </w:rPr>
        <w:t xml:space="preserve">;Data </w:t>
      </w:r>
      <w:proofErr w:type="spellStart"/>
      <w:r w:rsidRPr="00A54F05">
        <w:rPr>
          <w:rFonts w:ascii="Courier New" w:hAnsi="Courier New" w:cs="Courier New"/>
          <w:b/>
          <w:bCs/>
          <w:color w:val="0070C0"/>
          <w:sz w:val="16"/>
          <w:szCs w:val="16"/>
        </w:rPr>
        <w:t>Source</w:t>
      </w:r>
      <w:proofErr w:type="spellEnd"/>
      <w:r w:rsidRPr="00A54F05">
        <w:rPr>
          <w:rFonts w:ascii="Courier New" w:hAnsi="Courier New" w:cs="Courier New"/>
          <w:b/>
          <w:bCs/>
          <w:color w:val="0070C0"/>
          <w:sz w:val="16"/>
          <w:szCs w:val="16"/>
        </w:rPr>
        <w:t>=</w:t>
      </w:r>
      <w:r w:rsidRPr="00636A55">
        <w:rPr>
          <w:rFonts w:ascii="Courier New" w:hAnsi="Courier New" w:cs="Courier New"/>
          <w:b/>
          <w:bCs/>
          <w:color w:val="0070C0"/>
          <w:sz w:val="16"/>
          <w:szCs w:val="16"/>
          <w:highlight w:val="yellow"/>
        </w:rPr>
        <w:t>10.30.0.1:1521</w:t>
      </w:r>
      <w:r w:rsidRPr="00A54F05">
        <w:rPr>
          <w:rFonts w:ascii="Courier New" w:hAnsi="Courier New" w:cs="Courier New"/>
          <w:b/>
          <w:bCs/>
          <w:color w:val="0070C0"/>
          <w:sz w:val="16"/>
          <w:szCs w:val="16"/>
        </w:rPr>
        <w:t>/</w:t>
      </w:r>
      <w:proofErr w:type="spellStart"/>
      <w:r w:rsidR="00636A55" w:rsidRPr="00636A55">
        <w:rPr>
          <w:rFonts w:ascii="Courier New" w:hAnsi="Courier New" w:cs="Courier New"/>
          <w:b/>
          <w:bCs/>
          <w:color w:val="0070C0"/>
          <w:sz w:val="16"/>
          <w:szCs w:val="16"/>
          <w:highlight w:val="yellow"/>
        </w:rPr>
        <w:t>def</w:t>
      </w:r>
      <w:r w:rsidRPr="00A54F05">
        <w:rPr>
          <w:rFonts w:ascii="Courier New" w:hAnsi="Courier New" w:cs="Courier New"/>
          <w:b/>
          <w:bCs/>
          <w:color w:val="0070C0"/>
          <w:sz w:val="16"/>
          <w:szCs w:val="16"/>
        </w:rPr>
        <w:t>;Validate</w:t>
      </w:r>
      <w:proofErr w:type="spellEnd"/>
      <w:r w:rsidRPr="00A54F05">
        <w:rPr>
          <w:rFonts w:ascii="Courier New" w:hAnsi="Courier New" w:cs="Courier New"/>
          <w:b/>
          <w:bCs/>
          <w:color w:val="0070C0"/>
          <w:sz w:val="16"/>
          <w:szCs w:val="16"/>
        </w:rPr>
        <w:t xml:space="preserve"> Connection=</w:t>
      </w:r>
      <w:proofErr w:type="spellStart"/>
      <w:r w:rsidRPr="00A54F05">
        <w:rPr>
          <w:rFonts w:ascii="Courier New" w:hAnsi="Courier New" w:cs="Courier New"/>
          <w:b/>
          <w:bCs/>
          <w:color w:val="0070C0"/>
          <w:sz w:val="16"/>
          <w:szCs w:val="16"/>
        </w:rPr>
        <w:t>true</w:t>
      </w:r>
      <w:proofErr w:type="spellEnd"/>
      <w:r w:rsidRPr="00A54F05">
        <w:rPr>
          <w:rFonts w:ascii="Courier New" w:hAnsi="Courier New" w:cs="Courier New"/>
          <w:b/>
          <w:bCs/>
          <w:color w:val="0070C0"/>
          <w:sz w:val="16"/>
          <w:szCs w:val="16"/>
        </w:rPr>
        <w:t>;</w:t>
      </w:r>
    </w:p>
    <w:p w14:paraId="285F7E91" w14:textId="46D6293C" w:rsidR="00636A55" w:rsidRPr="00636A55" w:rsidRDefault="00636A55" w:rsidP="00A54F05">
      <w:pPr>
        <w:ind w:left="1418"/>
        <w:rPr>
          <w:rFonts w:cs="Arial"/>
          <w:b/>
          <w:bCs/>
          <w:color w:val="0070C0"/>
          <w:sz w:val="16"/>
          <w:szCs w:val="16"/>
        </w:rPr>
      </w:pPr>
      <w:r w:rsidRPr="00636A55">
        <w:rPr>
          <w:rFonts w:cs="Arial"/>
          <w:sz w:val="16"/>
          <w:szCs w:val="16"/>
        </w:rPr>
        <w:t>Observação: Onde “</w:t>
      </w:r>
      <w:proofErr w:type="spellStart"/>
      <w:r w:rsidRPr="00636A55">
        <w:rPr>
          <w:rFonts w:cs="Arial"/>
          <w:i/>
          <w:iCs/>
          <w:sz w:val="16"/>
          <w:szCs w:val="16"/>
          <w:highlight w:val="yellow"/>
        </w:rPr>
        <w:t>def</w:t>
      </w:r>
      <w:proofErr w:type="spellEnd"/>
      <w:r w:rsidRPr="00636A55">
        <w:rPr>
          <w:rFonts w:cs="Arial"/>
          <w:sz w:val="16"/>
          <w:szCs w:val="16"/>
        </w:rPr>
        <w:t xml:space="preserve">” é </w:t>
      </w:r>
      <w:r w:rsidR="003567CE">
        <w:rPr>
          <w:rFonts w:cs="Arial"/>
          <w:sz w:val="16"/>
          <w:szCs w:val="16"/>
        </w:rPr>
        <w:t xml:space="preserve">a instância </w:t>
      </w:r>
      <w:r w:rsidRPr="00636A55">
        <w:rPr>
          <w:rFonts w:cs="Arial"/>
          <w:sz w:val="16"/>
          <w:szCs w:val="16"/>
        </w:rPr>
        <w:t>do servidor Oracle.</w:t>
      </w:r>
    </w:p>
    <w:p w14:paraId="360FB24A" w14:textId="07E81CF2" w:rsidR="00721D83" w:rsidRDefault="00721D83" w:rsidP="00E53A56">
      <w:pPr>
        <w:ind w:left="567"/>
        <w:rPr>
          <w:rFonts w:cs="Arial"/>
          <w:sz w:val="22"/>
          <w:szCs w:val="22"/>
        </w:rPr>
      </w:pPr>
    </w:p>
    <w:p w14:paraId="6EAB1AEC" w14:textId="5D8F2841" w:rsidR="00E53A56" w:rsidRDefault="00E53A56" w:rsidP="00E53A56">
      <w:pPr>
        <w:ind w:left="567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No repositório do </w:t>
      </w:r>
      <w:proofErr w:type="spellStart"/>
      <w:r>
        <w:rPr>
          <w:rFonts w:cs="Arial"/>
          <w:sz w:val="22"/>
          <w:szCs w:val="22"/>
        </w:rPr>
        <w:t>WinForm.Tester</w:t>
      </w:r>
      <w:proofErr w:type="spellEnd"/>
      <w:r>
        <w:rPr>
          <w:rFonts w:cs="Arial"/>
          <w:sz w:val="22"/>
          <w:szCs w:val="22"/>
        </w:rPr>
        <w:t xml:space="preserve"> estão disponíveis scripts </w:t>
      </w:r>
      <w:r w:rsidR="00A50632">
        <w:rPr>
          <w:rFonts w:cs="Arial"/>
          <w:sz w:val="22"/>
          <w:szCs w:val="22"/>
        </w:rPr>
        <w:t xml:space="preserve">e arquivos </w:t>
      </w:r>
      <w:r>
        <w:rPr>
          <w:rFonts w:cs="Arial"/>
          <w:sz w:val="22"/>
          <w:szCs w:val="22"/>
        </w:rPr>
        <w:t xml:space="preserve">do </w:t>
      </w:r>
      <w:r w:rsidR="00A50632">
        <w:rPr>
          <w:rFonts w:cs="Arial"/>
          <w:sz w:val="22"/>
          <w:szCs w:val="22"/>
        </w:rPr>
        <w:t xml:space="preserve">CMA </w:t>
      </w:r>
      <w:r>
        <w:rPr>
          <w:rFonts w:cs="Arial"/>
          <w:sz w:val="22"/>
          <w:szCs w:val="22"/>
        </w:rPr>
        <w:t xml:space="preserve">BDSQL </w:t>
      </w:r>
      <w:r w:rsidR="00A50632">
        <w:rPr>
          <w:rFonts w:cs="Arial"/>
          <w:sz w:val="22"/>
          <w:szCs w:val="22"/>
        </w:rPr>
        <w:t xml:space="preserve">Quotes </w:t>
      </w:r>
      <w:r>
        <w:rPr>
          <w:rFonts w:cs="Arial"/>
          <w:sz w:val="22"/>
          <w:szCs w:val="22"/>
        </w:rPr>
        <w:t xml:space="preserve">e vários exemplos de arquivos </w:t>
      </w:r>
      <w:proofErr w:type="spellStart"/>
      <w:r>
        <w:rPr>
          <w:rFonts w:cs="Arial"/>
          <w:sz w:val="22"/>
          <w:szCs w:val="22"/>
        </w:rPr>
        <w:t>Fluid</w:t>
      </w:r>
      <w:proofErr w:type="spellEnd"/>
      <w:r>
        <w:rPr>
          <w:rFonts w:cs="Arial"/>
          <w:sz w:val="22"/>
          <w:szCs w:val="22"/>
        </w:rPr>
        <w:t xml:space="preserve"> para os bancos de dados MySQL, MS/SQL e Oracle;</w:t>
      </w:r>
    </w:p>
    <w:p w14:paraId="4707B0FF" w14:textId="77777777" w:rsidR="00E53A56" w:rsidRDefault="00E53A56" w:rsidP="00847B03">
      <w:pPr>
        <w:ind w:left="567"/>
        <w:rPr>
          <w:rFonts w:cs="Arial"/>
          <w:sz w:val="22"/>
          <w:szCs w:val="22"/>
        </w:rPr>
      </w:pPr>
    </w:p>
    <w:p w14:paraId="55C2F463" w14:textId="446A8F49" w:rsidR="00847B03" w:rsidRDefault="00847B03" w:rsidP="00847B03">
      <w:pPr>
        <w:ind w:left="567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Os </w:t>
      </w:r>
      <w:proofErr w:type="spellStart"/>
      <w:r>
        <w:rPr>
          <w:rFonts w:cs="Arial"/>
          <w:sz w:val="22"/>
          <w:szCs w:val="22"/>
        </w:rPr>
        <w:t>templates</w:t>
      </w:r>
      <w:proofErr w:type="spellEnd"/>
      <w:r>
        <w:rPr>
          <w:rFonts w:cs="Arial"/>
          <w:sz w:val="22"/>
          <w:szCs w:val="22"/>
        </w:rPr>
        <w:t xml:space="preserve"> utilizam </w:t>
      </w:r>
      <w:r w:rsidRPr="00847B03">
        <w:rPr>
          <w:rFonts w:cs="Arial"/>
          <w:sz w:val="22"/>
          <w:szCs w:val="22"/>
        </w:rPr>
        <w:t xml:space="preserve">o </w:t>
      </w:r>
      <w:proofErr w:type="spellStart"/>
      <w:r w:rsidRPr="00847B03">
        <w:rPr>
          <w:rFonts w:cs="Arial"/>
          <w:sz w:val="22"/>
          <w:szCs w:val="22"/>
        </w:rPr>
        <w:t>Fluid</w:t>
      </w:r>
      <w:proofErr w:type="spellEnd"/>
      <w:r w:rsidRPr="00847B03">
        <w:rPr>
          <w:rFonts w:cs="Arial"/>
          <w:sz w:val="22"/>
          <w:szCs w:val="22"/>
        </w:rPr>
        <w:t xml:space="preserve"> .Net (</w:t>
      </w:r>
      <w:proofErr w:type="spellStart"/>
      <w:r w:rsidR="00ED6930">
        <w:rPr>
          <w:rFonts w:cs="Arial"/>
          <w:sz w:val="18"/>
          <w:szCs w:val="18"/>
        </w:rPr>
        <w:t>engine</w:t>
      </w:r>
      <w:proofErr w:type="spellEnd"/>
      <w:r w:rsidRPr="00847B03">
        <w:rPr>
          <w:rFonts w:cs="Arial"/>
          <w:sz w:val="18"/>
          <w:szCs w:val="18"/>
        </w:rPr>
        <w:t xml:space="preserve"> de </w:t>
      </w:r>
      <w:proofErr w:type="spellStart"/>
      <w:r w:rsidRPr="00847B03">
        <w:rPr>
          <w:rFonts w:cs="Arial"/>
          <w:sz w:val="18"/>
          <w:szCs w:val="18"/>
        </w:rPr>
        <w:t>template</w:t>
      </w:r>
      <w:proofErr w:type="spellEnd"/>
      <w:r w:rsidRPr="00847B03">
        <w:rPr>
          <w:rFonts w:cs="Arial"/>
          <w:sz w:val="18"/>
          <w:szCs w:val="18"/>
        </w:rPr>
        <w:t xml:space="preserve"> baseado na linguagem de </w:t>
      </w:r>
      <w:proofErr w:type="spellStart"/>
      <w:r w:rsidRPr="00847B03">
        <w:rPr>
          <w:rFonts w:cs="Arial"/>
          <w:sz w:val="18"/>
          <w:szCs w:val="18"/>
        </w:rPr>
        <w:t>template</w:t>
      </w:r>
      <w:proofErr w:type="spellEnd"/>
      <w:r w:rsidRPr="00847B03">
        <w:rPr>
          <w:rFonts w:cs="Arial"/>
          <w:sz w:val="18"/>
          <w:szCs w:val="18"/>
        </w:rPr>
        <w:t xml:space="preserve"> </w:t>
      </w:r>
      <w:proofErr w:type="spellStart"/>
      <w:r w:rsidR="00ED6930">
        <w:rPr>
          <w:rFonts w:cs="Arial"/>
          <w:sz w:val="18"/>
          <w:szCs w:val="18"/>
        </w:rPr>
        <w:t>L</w:t>
      </w:r>
      <w:r w:rsidRPr="00847B03">
        <w:rPr>
          <w:rFonts w:cs="Arial"/>
          <w:sz w:val="18"/>
          <w:szCs w:val="18"/>
        </w:rPr>
        <w:t>iquid</w:t>
      </w:r>
      <w:proofErr w:type="spellEnd"/>
      <w:r w:rsidRPr="00847B03">
        <w:rPr>
          <w:rFonts w:cs="Arial"/>
          <w:sz w:val="22"/>
          <w:szCs w:val="22"/>
        </w:rPr>
        <w:t>)</w:t>
      </w:r>
      <w:r>
        <w:rPr>
          <w:rFonts w:cs="Arial"/>
          <w:sz w:val="22"/>
          <w:szCs w:val="22"/>
        </w:rPr>
        <w:t>, m</w:t>
      </w:r>
      <w:r w:rsidRPr="00847B03">
        <w:rPr>
          <w:rFonts w:cs="Arial"/>
          <w:sz w:val="22"/>
          <w:szCs w:val="22"/>
        </w:rPr>
        <w:t xml:space="preserve">ais detalhes da linguagem de </w:t>
      </w:r>
      <w:proofErr w:type="spellStart"/>
      <w:r w:rsidRPr="00847B03">
        <w:rPr>
          <w:rFonts w:cs="Arial"/>
          <w:sz w:val="22"/>
          <w:szCs w:val="22"/>
        </w:rPr>
        <w:t>template</w:t>
      </w:r>
      <w:proofErr w:type="spellEnd"/>
      <w:r w:rsidRPr="00847B03">
        <w:rPr>
          <w:rFonts w:cs="Arial"/>
          <w:sz w:val="22"/>
          <w:szCs w:val="22"/>
        </w:rPr>
        <w:t xml:space="preserve"> </w:t>
      </w:r>
      <w:proofErr w:type="spellStart"/>
      <w:r w:rsidR="00ED6930">
        <w:rPr>
          <w:rFonts w:cs="Arial"/>
          <w:sz w:val="22"/>
          <w:szCs w:val="22"/>
        </w:rPr>
        <w:t>L</w:t>
      </w:r>
      <w:r w:rsidRPr="00847B03">
        <w:rPr>
          <w:rFonts w:cs="Arial"/>
          <w:sz w:val="22"/>
          <w:szCs w:val="22"/>
        </w:rPr>
        <w:t>iquid</w:t>
      </w:r>
      <w:proofErr w:type="spellEnd"/>
      <w:r w:rsidRPr="00847B03">
        <w:rPr>
          <w:rFonts w:cs="Arial"/>
          <w:sz w:val="22"/>
          <w:szCs w:val="22"/>
        </w:rPr>
        <w:t xml:space="preserve"> em </w:t>
      </w:r>
      <w:hyperlink r:id="rId81" w:history="1">
        <w:r w:rsidRPr="00662041">
          <w:rPr>
            <w:rStyle w:val="Hyperlink"/>
            <w:rFonts w:cs="Arial"/>
            <w:sz w:val="22"/>
            <w:szCs w:val="22"/>
          </w:rPr>
          <w:t>https://shopify.github.io/liquid/</w:t>
        </w:r>
      </w:hyperlink>
      <w:r w:rsidRPr="00847B03">
        <w:rPr>
          <w:rFonts w:cs="Arial"/>
          <w:sz w:val="22"/>
          <w:szCs w:val="22"/>
        </w:rPr>
        <w:t>.</w:t>
      </w:r>
    </w:p>
    <w:p w14:paraId="3C7AB56E" w14:textId="4A8EFEAC" w:rsidR="00847B03" w:rsidRDefault="00847B03" w:rsidP="00721D83">
      <w:pPr>
        <w:rPr>
          <w:rFonts w:cs="Arial"/>
          <w:sz w:val="22"/>
          <w:szCs w:val="22"/>
        </w:rPr>
      </w:pPr>
    </w:p>
    <w:p w14:paraId="62C47CBE" w14:textId="4B23E10D" w:rsidR="009039D2" w:rsidRDefault="009039D2" w:rsidP="009039D2">
      <w:pPr>
        <w:pStyle w:val="Ttulo1"/>
        <w:numPr>
          <w:ilvl w:val="0"/>
          <w:numId w:val="0"/>
        </w:numPr>
        <w:tabs>
          <w:tab w:val="left" w:pos="708"/>
        </w:tabs>
        <w:jc w:val="left"/>
        <w:rPr>
          <w:sz w:val="22"/>
          <w:szCs w:val="22"/>
        </w:rPr>
      </w:pPr>
      <w:bookmarkStart w:id="110" w:name="_Toc100304790"/>
      <w:r>
        <w:rPr>
          <w:sz w:val="22"/>
          <w:szCs w:val="22"/>
        </w:rPr>
        <w:t xml:space="preserve">4.2.1) </w:t>
      </w:r>
      <w:proofErr w:type="spellStart"/>
      <w:r>
        <w:rPr>
          <w:sz w:val="22"/>
          <w:szCs w:val="22"/>
        </w:rPr>
        <w:t>Template</w:t>
      </w:r>
      <w:proofErr w:type="spellEnd"/>
      <w:r>
        <w:rPr>
          <w:sz w:val="22"/>
          <w:szCs w:val="22"/>
        </w:rPr>
        <w:t xml:space="preserve"> via Quotes </w:t>
      </w:r>
      <w:proofErr w:type="spellStart"/>
      <w:r>
        <w:rPr>
          <w:sz w:val="22"/>
          <w:szCs w:val="22"/>
        </w:rPr>
        <w:t>Template</w:t>
      </w:r>
      <w:bookmarkEnd w:id="110"/>
      <w:proofErr w:type="spellEnd"/>
    </w:p>
    <w:p w14:paraId="1CF0F3C5" w14:textId="632306C8" w:rsidR="009039D2" w:rsidRDefault="009039D2" w:rsidP="00721D83">
      <w:pPr>
        <w:rPr>
          <w:rFonts w:cs="Arial"/>
          <w:sz w:val="22"/>
          <w:szCs w:val="22"/>
        </w:rPr>
      </w:pPr>
    </w:p>
    <w:p w14:paraId="51C804EA" w14:textId="1B3BB44C" w:rsidR="009039D2" w:rsidRDefault="00276DD6" w:rsidP="00B8330A">
      <w:pPr>
        <w:ind w:left="567"/>
        <w:rPr>
          <w:rFonts w:cs="Arial"/>
          <w:sz w:val="22"/>
          <w:szCs w:val="22"/>
        </w:rPr>
      </w:pPr>
      <w:r w:rsidRPr="00276DD6">
        <w:rPr>
          <w:rFonts w:cs="Arial"/>
          <w:noProof/>
          <w:sz w:val="22"/>
          <w:szCs w:val="22"/>
        </w:rPr>
        <w:drawing>
          <wp:inline distT="0" distB="0" distL="0" distR="0" wp14:anchorId="5C80959C" wp14:editId="3B2F073B">
            <wp:extent cx="4651513" cy="2268394"/>
            <wp:effectExtent l="0" t="0" r="0" b="0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80966" cy="228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801C" w14:textId="4EC31C19" w:rsidR="007F69AC" w:rsidRDefault="007F69AC" w:rsidP="00B8330A">
      <w:pPr>
        <w:ind w:left="567"/>
        <w:rPr>
          <w:rFonts w:cs="Arial"/>
          <w:sz w:val="22"/>
          <w:szCs w:val="22"/>
        </w:rPr>
      </w:pPr>
    </w:p>
    <w:p w14:paraId="4A532C1F" w14:textId="6B057E2A" w:rsidR="005A531A" w:rsidRDefault="005A531A" w:rsidP="007F69AC">
      <w:pPr>
        <w:ind w:left="567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Onde:</w:t>
      </w:r>
    </w:p>
    <w:p w14:paraId="4CC5F13E" w14:textId="49ECC478" w:rsidR="005A531A" w:rsidRPr="006F06E4" w:rsidRDefault="005A531A" w:rsidP="005A531A">
      <w:pPr>
        <w:ind w:left="1134"/>
        <w:rPr>
          <w:rFonts w:cs="Arial"/>
          <w:sz w:val="20"/>
        </w:rPr>
      </w:pPr>
      <w:r w:rsidRPr="006F06E4">
        <w:rPr>
          <w:rFonts w:cs="Arial"/>
          <w:sz w:val="20"/>
        </w:rPr>
        <w:sym w:font="Wingdings 3" w:char="F0AE"/>
      </w:r>
      <w:r w:rsidRPr="006F06E4">
        <w:rPr>
          <w:rFonts w:cs="Arial"/>
          <w:sz w:val="20"/>
        </w:rPr>
        <w:t xml:space="preserve"> Connection </w:t>
      </w:r>
      <w:proofErr w:type="spellStart"/>
      <w:r w:rsidRPr="006F06E4">
        <w:rPr>
          <w:rFonts w:cs="Arial"/>
          <w:sz w:val="20"/>
        </w:rPr>
        <w:t>String</w:t>
      </w:r>
      <w:proofErr w:type="spellEnd"/>
      <w:r w:rsidRPr="006F06E4">
        <w:rPr>
          <w:rFonts w:cs="Arial"/>
          <w:sz w:val="20"/>
        </w:rPr>
        <w:t xml:space="preserve"> = </w:t>
      </w:r>
      <w:proofErr w:type="spellStart"/>
      <w:r w:rsidRPr="006F06E4">
        <w:rPr>
          <w:rFonts w:cs="Arial"/>
          <w:sz w:val="20"/>
        </w:rPr>
        <w:t>String</w:t>
      </w:r>
      <w:proofErr w:type="spellEnd"/>
      <w:r w:rsidRPr="006F06E4">
        <w:rPr>
          <w:rFonts w:cs="Arial"/>
          <w:sz w:val="20"/>
        </w:rPr>
        <w:t xml:space="preserve"> para conexão ao banco de dados;</w:t>
      </w:r>
    </w:p>
    <w:p w14:paraId="1B3A125A" w14:textId="1143B11C" w:rsidR="005A531A" w:rsidRPr="006F06E4" w:rsidRDefault="005A531A" w:rsidP="005A531A">
      <w:pPr>
        <w:ind w:left="1134"/>
        <w:rPr>
          <w:rFonts w:cs="Arial"/>
          <w:sz w:val="20"/>
        </w:rPr>
      </w:pPr>
      <w:r w:rsidRPr="006F06E4">
        <w:rPr>
          <w:rFonts w:cs="Arial"/>
          <w:sz w:val="20"/>
        </w:rPr>
        <w:sym w:font="Wingdings 3" w:char="F0AE"/>
      </w:r>
      <w:r w:rsidRPr="006F06E4">
        <w:rPr>
          <w:rFonts w:cs="Arial"/>
          <w:sz w:val="20"/>
        </w:rPr>
        <w:t xml:space="preserve"> </w:t>
      </w:r>
      <w:proofErr w:type="spellStart"/>
      <w:r w:rsidRPr="006F06E4">
        <w:rPr>
          <w:rFonts w:cs="Arial"/>
          <w:sz w:val="20"/>
        </w:rPr>
        <w:t>SourceId</w:t>
      </w:r>
      <w:proofErr w:type="spellEnd"/>
      <w:r w:rsidRPr="006F06E4">
        <w:rPr>
          <w:rFonts w:cs="Arial"/>
          <w:sz w:val="20"/>
        </w:rPr>
        <w:t xml:space="preserve"> | </w:t>
      </w:r>
      <w:proofErr w:type="spellStart"/>
      <w:r w:rsidRPr="006F06E4">
        <w:rPr>
          <w:rFonts w:cs="Arial"/>
          <w:sz w:val="20"/>
        </w:rPr>
        <w:t>SymbolId</w:t>
      </w:r>
      <w:proofErr w:type="spellEnd"/>
      <w:r w:rsidRPr="006F06E4">
        <w:rPr>
          <w:rFonts w:cs="Arial"/>
          <w:sz w:val="20"/>
        </w:rPr>
        <w:t xml:space="preserve"> = Lista de Id da Origem do Símbolo e Símbolo para gravar na base de dados;</w:t>
      </w:r>
    </w:p>
    <w:p w14:paraId="6CEE448E" w14:textId="4EE33772" w:rsidR="005A531A" w:rsidRPr="006F06E4" w:rsidRDefault="005A531A" w:rsidP="005A531A">
      <w:pPr>
        <w:ind w:left="1134"/>
        <w:rPr>
          <w:rFonts w:cs="Arial"/>
          <w:sz w:val="20"/>
        </w:rPr>
      </w:pPr>
      <w:r w:rsidRPr="006F06E4">
        <w:rPr>
          <w:rFonts w:cs="Arial"/>
          <w:sz w:val="20"/>
        </w:rPr>
        <w:sym w:font="Wingdings 3" w:char="F0AE"/>
      </w:r>
      <w:r w:rsidRPr="006F06E4">
        <w:rPr>
          <w:rFonts w:cs="Arial"/>
          <w:sz w:val="20"/>
        </w:rPr>
        <w:t xml:space="preserve"> </w:t>
      </w:r>
      <w:proofErr w:type="spellStart"/>
      <w:r w:rsidRPr="006F06E4">
        <w:rPr>
          <w:rFonts w:cs="Arial"/>
          <w:sz w:val="20"/>
        </w:rPr>
        <w:t>Provider</w:t>
      </w:r>
      <w:proofErr w:type="spellEnd"/>
      <w:r w:rsidRPr="006F06E4">
        <w:rPr>
          <w:rFonts w:cs="Arial"/>
          <w:sz w:val="20"/>
        </w:rPr>
        <w:t xml:space="preserve"> = Tipo de banco de dados;</w:t>
      </w:r>
    </w:p>
    <w:p w14:paraId="7DD2F69D" w14:textId="34D7D2FC" w:rsidR="005A531A" w:rsidRPr="006F06E4" w:rsidRDefault="005A531A" w:rsidP="005A531A">
      <w:pPr>
        <w:ind w:left="1134"/>
        <w:rPr>
          <w:rFonts w:cs="Arial"/>
          <w:sz w:val="20"/>
        </w:rPr>
      </w:pPr>
      <w:r w:rsidRPr="006F06E4">
        <w:rPr>
          <w:rFonts w:cs="Arial"/>
          <w:sz w:val="20"/>
        </w:rPr>
        <w:sym w:font="Wingdings 3" w:char="F0AE"/>
      </w:r>
      <w:r w:rsidRPr="006F06E4">
        <w:rPr>
          <w:rFonts w:cs="Arial"/>
          <w:sz w:val="20"/>
        </w:rPr>
        <w:t xml:space="preserve"> Quotes </w:t>
      </w:r>
      <w:proofErr w:type="spellStart"/>
      <w:r w:rsidRPr="006F06E4">
        <w:rPr>
          <w:rFonts w:cs="Arial"/>
          <w:sz w:val="20"/>
        </w:rPr>
        <w:t>Template</w:t>
      </w:r>
      <w:proofErr w:type="spellEnd"/>
      <w:r w:rsidRPr="006F06E4">
        <w:rPr>
          <w:rFonts w:cs="Arial"/>
          <w:sz w:val="20"/>
        </w:rPr>
        <w:t xml:space="preserve"> (</w:t>
      </w:r>
      <w:proofErr w:type="spellStart"/>
      <w:r w:rsidRPr="006F06E4">
        <w:rPr>
          <w:rFonts w:cs="Arial"/>
          <w:sz w:val="20"/>
        </w:rPr>
        <w:t>Fluid</w:t>
      </w:r>
      <w:proofErr w:type="spellEnd"/>
      <w:r w:rsidRPr="006F06E4">
        <w:rPr>
          <w:rFonts w:cs="Arial"/>
          <w:sz w:val="20"/>
        </w:rPr>
        <w:t xml:space="preserve">) = </w:t>
      </w:r>
      <w:proofErr w:type="spellStart"/>
      <w:r w:rsidRPr="006F06E4">
        <w:rPr>
          <w:rFonts w:cs="Arial"/>
          <w:sz w:val="20"/>
        </w:rPr>
        <w:t>Template</w:t>
      </w:r>
      <w:proofErr w:type="spellEnd"/>
      <w:r w:rsidRPr="006F06E4">
        <w:rPr>
          <w:rFonts w:cs="Arial"/>
          <w:sz w:val="20"/>
        </w:rPr>
        <w:t xml:space="preserve"> em </w:t>
      </w:r>
      <w:proofErr w:type="spellStart"/>
      <w:r w:rsidRPr="006F06E4">
        <w:rPr>
          <w:rFonts w:cs="Arial"/>
          <w:sz w:val="20"/>
        </w:rPr>
        <w:t>Fuid</w:t>
      </w:r>
      <w:proofErr w:type="spellEnd"/>
      <w:r w:rsidRPr="006F06E4">
        <w:rPr>
          <w:rFonts w:cs="Arial"/>
          <w:sz w:val="20"/>
        </w:rPr>
        <w:t xml:space="preserve"> para ser executado em cada cotação recebida (vide exemplos abaixo).</w:t>
      </w:r>
    </w:p>
    <w:p w14:paraId="207CA134" w14:textId="7C9E7F0A" w:rsidR="00E53A56" w:rsidRDefault="00E53A56">
      <w:pPr>
        <w:widowControl/>
        <w:suppressAutoHyphens w:val="0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br w:type="page"/>
      </w:r>
    </w:p>
    <w:p w14:paraId="677CAB60" w14:textId="77777777" w:rsidR="005A531A" w:rsidRDefault="005A531A" w:rsidP="007F69AC">
      <w:pPr>
        <w:ind w:left="567"/>
        <w:rPr>
          <w:rFonts w:cs="Arial"/>
          <w:sz w:val="22"/>
          <w:szCs w:val="22"/>
        </w:rPr>
      </w:pPr>
    </w:p>
    <w:p w14:paraId="7933886D" w14:textId="73D07DF2" w:rsidR="007F69AC" w:rsidRDefault="007F69AC" w:rsidP="007F69AC">
      <w:pPr>
        <w:ind w:left="567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Exemplo Quotes </w:t>
      </w:r>
      <w:proofErr w:type="spellStart"/>
      <w:r>
        <w:rPr>
          <w:rFonts w:cs="Arial"/>
          <w:sz w:val="22"/>
          <w:szCs w:val="22"/>
        </w:rPr>
        <w:t>Template</w:t>
      </w:r>
      <w:proofErr w:type="spellEnd"/>
      <w:r>
        <w:rPr>
          <w:rFonts w:cs="Arial"/>
          <w:sz w:val="22"/>
          <w:szCs w:val="22"/>
        </w:rPr>
        <w:t xml:space="preserve"> em </w:t>
      </w:r>
      <w:r w:rsidRPr="003D7899">
        <w:rPr>
          <w:rFonts w:cs="Arial"/>
          <w:b/>
          <w:bCs/>
          <w:sz w:val="22"/>
          <w:szCs w:val="22"/>
        </w:rPr>
        <w:t>MS/SQL</w:t>
      </w:r>
      <w:r>
        <w:rPr>
          <w:rFonts w:cs="Arial"/>
          <w:sz w:val="22"/>
          <w:szCs w:val="22"/>
        </w:rPr>
        <w:t>:</w:t>
      </w:r>
    </w:p>
    <w:p w14:paraId="385363CB" w14:textId="77777777" w:rsidR="007B2098" w:rsidRPr="007B2098" w:rsidRDefault="007B2098" w:rsidP="007B2098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7B2098">
        <w:rPr>
          <w:rFonts w:ascii="Courier New" w:hAnsi="Courier New" w:cs="Courier New"/>
          <w:color w:val="0070C0"/>
          <w:sz w:val="12"/>
          <w:szCs w:val="12"/>
        </w:rPr>
        <w:t>{% for q in Model %}</w:t>
      </w:r>
    </w:p>
    <w:p w14:paraId="72283F81" w14:textId="49430BD6" w:rsidR="007B2098" w:rsidRPr="007B2098" w:rsidRDefault="007B2098" w:rsidP="007B2098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>
        <w:rPr>
          <w:rFonts w:ascii="Courier New" w:hAnsi="Courier New" w:cs="Courier New"/>
          <w:color w:val="0070C0"/>
          <w:sz w:val="12"/>
          <w:szCs w:val="12"/>
        </w:rPr>
        <w:t xml:space="preserve">   </w:t>
      </w:r>
      <w:r w:rsidRPr="007B2098">
        <w:rPr>
          <w:rFonts w:ascii="Courier New" w:hAnsi="Courier New" w:cs="Courier New"/>
          <w:color w:val="0070C0"/>
          <w:sz w:val="12"/>
          <w:szCs w:val="12"/>
        </w:rPr>
        <w:t>UPDATE BCSYS_ATIVO SET ATV_DAT_DATAHORA=GETDATE()</w:t>
      </w:r>
    </w:p>
    <w:p w14:paraId="0D193320" w14:textId="5184ACEA" w:rsidR="007B2098" w:rsidRPr="007B2098" w:rsidRDefault="007B2098" w:rsidP="007B2098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>
        <w:rPr>
          <w:rFonts w:ascii="Courier New" w:hAnsi="Courier New" w:cs="Courier New"/>
          <w:color w:val="0070C0"/>
          <w:sz w:val="12"/>
          <w:szCs w:val="12"/>
        </w:rPr>
        <w:t xml:space="preserve">   </w:t>
      </w:r>
      <w:r w:rsidRPr="007B2098">
        <w:rPr>
          <w:rFonts w:ascii="Courier New" w:hAnsi="Courier New" w:cs="Courier New"/>
          <w:color w:val="0070C0"/>
          <w:sz w:val="12"/>
          <w:szCs w:val="12"/>
        </w:rPr>
        <w:t xml:space="preserve">{% </w:t>
      </w:r>
      <w:proofErr w:type="spellStart"/>
      <w:r w:rsidRPr="007B2098">
        <w:rPr>
          <w:rFonts w:ascii="Courier New" w:hAnsi="Courier New" w:cs="Courier New"/>
          <w:color w:val="0070C0"/>
          <w:sz w:val="12"/>
          <w:szCs w:val="12"/>
        </w:rPr>
        <w:t>if</w:t>
      </w:r>
      <w:proofErr w:type="spellEnd"/>
      <w:r w:rsidRPr="007B2098">
        <w:rPr>
          <w:rFonts w:ascii="Courier New" w:hAnsi="Courier New" w:cs="Courier New"/>
          <w:color w:val="0070C0"/>
          <w:sz w:val="12"/>
          <w:szCs w:val="12"/>
        </w:rPr>
        <w:t xml:space="preserve"> </w:t>
      </w:r>
      <w:proofErr w:type="spellStart"/>
      <w:r w:rsidRPr="007B2098">
        <w:rPr>
          <w:rFonts w:ascii="Courier New" w:hAnsi="Courier New" w:cs="Courier New"/>
          <w:color w:val="0070C0"/>
          <w:sz w:val="12"/>
          <w:szCs w:val="12"/>
        </w:rPr>
        <w:t>q.Data.LastTradePrice</w:t>
      </w:r>
      <w:proofErr w:type="spellEnd"/>
      <w:r w:rsidRPr="007B2098">
        <w:rPr>
          <w:rFonts w:ascii="Courier New" w:hAnsi="Courier New" w:cs="Courier New"/>
          <w:color w:val="0070C0"/>
          <w:sz w:val="12"/>
          <w:szCs w:val="12"/>
        </w:rPr>
        <w:t xml:space="preserve"> != </w:t>
      </w:r>
      <w:proofErr w:type="spellStart"/>
      <w:r w:rsidRPr="007B2098">
        <w:rPr>
          <w:rFonts w:ascii="Courier New" w:hAnsi="Courier New" w:cs="Courier New"/>
          <w:color w:val="0070C0"/>
          <w:sz w:val="12"/>
          <w:szCs w:val="12"/>
        </w:rPr>
        <w:t>empty</w:t>
      </w:r>
      <w:proofErr w:type="spellEnd"/>
      <w:r w:rsidRPr="007B2098">
        <w:rPr>
          <w:rFonts w:ascii="Courier New" w:hAnsi="Courier New" w:cs="Courier New"/>
          <w:color w:val="0070C0"/>
          <w:sz w:val="12"/>
          <w:szCs w:val="12"/>
        </w:rPr>
        <w:t xml:space="preserve"> %}</w:t>
      </w:r>
    </w:p>
    <w:p w14:paraId="1ACAFE76" w14:textId="224613CA" w:rsidR="007B2098" w:rsidRPr="007B2098" w:rsidRDefault="007B2098" w:rsidP="007B2098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7B2098">
        <w:rPr>
          <w:rFonts w:ascii="Courier New" w:hAnsi="Courier New" w:cs="Courier New"/>
          <w:color w:val="0070C0"/>
          <w:sz w:val="12"/>
          <w:szCs w:val="12"/>
        </w:rPr>
        <w:tab/>
      </w:r>
      <w:r>
        <w:rPr>
          <w:rFonts w:ascii="Courier New" w:hAnsi="Courier New" w:cs="Courier New"/>
          <w:color w:val="0070C0"/>
          <w:sz w:val="12"/>
          <w:szCs w:val="12"/>
        </w:rPr>
        <w:t xml:space="preserve">      </w:t>
      </w:r>
      <w:r w:rsidRPr="007B2098">
        <w:rPr>
          <w:rFonts w:ascii="Courier New" w:hAnsi="Courier New" w:cs="Courier New"/>
          <w:color w:val="0070C0"/>
          <w:sz w:val="12"/>
          <w:szCs w:val="12"/>
        </w:rPr>
        <w:t>,ATV_DES_ULT='{{</w:t>
      </w:r>
      <w:proofErr w:type="spellStart"/>
      <w:r w:rsidRPr="007B2098">
        <w:rPr>
          <w:rFonts w:ascii="Courier New" w:hAnsi="Courier New" w:cs="Courier New"/>
          <w:color w:val="0070C0"/>
          <w:sz w:val="12"/>
          <w:szCs w:val="12"/>
        </w:rPr>
        <w:t>q.Data.LastTradePrice</w:t>
      </w:r>
      <w:proofErr w:type="spellEnd"/>
      <w:r w:rsidRPr="007B2098">
        <w:rPr>
          <w:rFonts w:ascii="Courier New" w:hAnsi="Courier New" w:cs="Courier New"/>
          <w:color w:val="0070C0"/>
          <w:sz w:val="12"/>
          <w:szCs w:val="12"/>
        </w:rPr>
        <w:t>}}'</w:t>
      </w:r>
    </w:p>
    <w:p w14:paraId="7890B24E" w14:textId="06C73E90" w:rsidR="007B2098" w:rsidRPr="007B2098" w:rsidRDefault="007B2098" w:rsidP="007B2098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>
        <w:rPr>
          <w:rFonts w:ascii="Courier New" w:hAnsi="Courier New" w:cs="Courier New"/>
          <w:color w:val="0070C0"/>
          <w:sz w:val="12"/>
          <w:szCs w:val="12"/>
        </w:rPr>
        <w:t xml:space="preserve">   </w:t>
      </w:r>
      <w:r w:rsidRPr="007B2098">
        <w:rPr>
          <w:rFonts w:ascii="Courier New" w:hAnsi="Courier New" w:cs="Courier New"/>
          <w:color w:val="0070C0"/>
          <w:sz w:val="12"/>
          <w:szCs w:val="12"/>
        </w:rPr>
        <w:t xml:space="preserve">{% </w:t>
      </w:r>
      <w:proofErr w:type="spellStart"/>
      <w:r w:rsidRPr="007B2098">
        <w:rPr>
          <w:rFonts w:ascii="Courier New" w:hAnsi="Courier New" w:cs="Courier New"/>
          <w:color w:val="0070C0"/>
          <w:sz w:val="12"/>
          <w:szCs w:val="12"/>
        </w:rPr>
        <w:t>endif</w:t>
      </w:r>
      <w:proofErr w:type="spellEnd"/>
      <w:r w:rsidRPr="007B2098">
        <w:rPr>
          <w:rFonts w:ascii="Courier New" w:hAnsi="Courier New" w:cs="Courier New"/>
          <w:color w:val="0070C0"/>
          <w:sz w:val="12"/>
          <w:szCs w:val="12"/>
        </w:rPr>
        <w:t xml:space="preserve"> %}</w:t>
      </w:r>
    </w:p>
    <w:p w14:paraId="62155870" w14:textId="388FC4E0" w:rsidR="007B2098" w:rsidRPr="007B2098" w:rsidRDefault="007B2098" w:rsidP="007B2098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>
        <w:rPr>
          <w:rFonts w:ascii="Courier New" w:hAnsi="Courier New" w:cs="Courier New"/>
          <w:color w:val="0070C0"/>
          <w:sz w:val="12"/>
          <w:szCs w:val="12"/>
        </w:rPr>
        <w:t xml:space="preserve">   </w:t>
      </w:r>
      <w:r w:rsidRPr="007B2098">
        <w:rPr>
          <w:rFonts w:ascii="Courier New" w:hAnsi="Courier New" w:cs="Courier New"/>
          <w:color w:val="0070C0"/>
          <w:sz w:val="12"/>
          <w:szCs w:val="12"/>
        </w:rPr>
        <w:t xml:space="preserve">{% </w:t>
      </w:r>
      <w:proofErr w:type="spellStart"/>
      <w:r w:rsidRPr="007B2098">
        <w:rPr>
          <w:rFonts w:ascii="Courier New" w:hAnsi="Courier New" w:cs="Courier New"/>
          <w:color w:val="0070C0"/>
          <w:sz w:val="12"/>
          <w:szCs w:val="12"/>
        </w:rPr>
        <w:t>if</w:t>
      </w:r>
      <w:proofErr w:type="spellEnd"/>
      <w:r w:rsidRPr="007B2098">
        <w:rPr>
          <w:rFonts w:ascii="Courier New" w:hAnsi="Courier New" w:cs="Courier New"/>
          <w:color w:val="0070C0"/>
          <w:sz w:val="12"/>
          <w:szCs w:val="12"/>
        </w:rPr>
        <w:t xml:space="preserve"> </w:t>
      </w:r>
      <w:proofErr w:type="spellStart"/>
      <w:r w:rsidRPr="007B2098">
        <w:rPr>
          <w:rFonts w:ascii="Courier New" w:hAnsi="Courier New" w:cs="Courier New"/>
          <w:color w:val="0070C0"/>
          <w:sz w:val="12"/>
          <w:szCs w:val="12"/>
        </w:rPr>
        <w:t>q.Data.PrevClosePrice</w:t>
      </w:r>
      <w:proofErr w:type="spellEnd"/>
      <w:r w:rsidRPr="007B2098">
        <w:rPr>
          <w:rFonts w:ascii="Courier New" w:hAnsi="Courier New" w:cs="Courier New"/>
          <w:color w:val="0070C0"/>
          <w:sz w:val="12"/>
          <w:szCs w:val="12"/>
        </w:rPr>
        <w:t xml:space="preserve"> != </w:t>
      </w:r>
      <w:proofErr w:type="spellStart"/>
      <w:r w:rsidRPr="007B2098">
        <w:rPr>
          <w:rFonts w:ascii="Courier New" w:hAnsi="Courier New" w:cs="Courier New"/>
          <w:color w:val="0070C0"/>
          <w:sz w:val="12"/>
          <w:szCs w:val="12"/>
        </w:rPr>
        <w:t>empty</w:t>
      </w:r>
      <w:proofErr w:type="spellEnd"/>
      <w:r w:rsidRPr="007B2098">
        <w:rPr>
          <w:rFonts w:ascii="Courier New" w:hAnsi="Courier New" w:cs="Courier New"/>
          <w:color w:val="0070C0"/>
          <w:sz w:val="12"/>
          <w:szCs w:val="12"/>
        </w:rPr>
        <w:t xml:space="preserve"> %}</w:t>
      </w:r>
    </w:p>
    <w:p w14:paraId="67EEB580" w14:textId="79880AA3" w:rsidR="007B2098" w:rsidRPr="007B2098" w:rsidRDefault="007B2098" w:rsidP="007B2098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7B2098">
        <w:rPr>
          <w:rFonts w:ascii="Courier New" w:hAnsi="Courier New" w:cs="Courier New"/>
          <w:color w:val="0070C0"/>
          <w:sz w:val="12"/>
          <w:szCs w:val="12"/>
        </w:rPr>
        <w:tab/>
      </w:r>
      <w:r>
        <w:rPr>
          <w:rFonts w:ascii="Courier New" w:hAnsi="Courier New" w:cs="Courier New"/>
          <w:color w:val="0070C0"/>
          <w:sz w:val="12"/>
          <w:szCs w:val="12"/>
        </w:rPr>
        <w:t xml:space="preserve">      </w:t>
      </w:r>
      <w:r w:rsidRPr="007B2098">
        <w:rPr>
          <w:rFonts w:ascii="Courier New" w:hAnsi="Courier New" w:cs="Courier New"/>
          <w:color w:val="0070C0"/>
          <w:sz w:val="12"/>
          <w:szCs w:val="12"/>
        </w:rPr>
        <w:t>,ATV_DES_FEC='{{</w:t>
      </w:r>
      <w:proofErr w:type="spellStart"/>
      <w:r w:rsidRPr="007B2098">
        <w:rPr>
          <w:rFonts w:ascii="Courier New" w:hAnsi="Courier New" w:cs="Courier New"/>
          <w:color w:val="0070C0"/>
          <w:sz w:val="12"/>
          <w:szCs w:val="12"/>
        </w:rPr>
        <w:t>q.Data.PrevClosePrice</w:t>
      </w:r>
      <w:proofErr w:type="spellEnd"/>
      <w:r w:rsidRPr="007B2098">
        <w:rPr>
          <w:rFonts w:ascii="Courier New" w:hAnsi="Courier New" w:cs="Courier New"/>
          <w:color w:val="0070C0"/>
          <w:sz w:val="12"/>
          <w:szCs w:val="12"/>
        </w:rPr>
        <w:t>}}'</w:t>
      </w:r>
    </w:p>
    <w:p w14:paraId="4BB5D028" w14:textId="29099FE7" w:rsidR="007B2098" w:rsidRPr="007B2098" w:rsidRDefault="007B2098" w:rsidP="007B2098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>
        <w:rPr>
          <w:rFonts w:ascii="Courier New" w:hAnsi="Courier New" w:cs="Courier New"/>
          <w:color w:val="0070C0"/>
          <w:sz w:val="12"/>
          <w:szCs w:val="12"/>
        </w:rPr>
        <w:t xml:space="preserve">   </w:t>
      </w:r>
      <w:r w:rsidRPr="007B2098">
        <w:rPr>
          <w:rFonts w:ascii="Courier New" w:hAnsi="Courier New" w:cs="Courier New"/>
          <w:color w:val="0070C0"/>
          <w:sz w:val="12"/>
          <w:szCs w:val="12"/>
        </w:rPr>
        <w:t xml:space="preserve">{% </w:t>
      </w:r>
      <w:proofErr w:type="spellStart"/>
      <w:r w:rsidRPr="007B2098">
        <w:rPr>
          <w:rFonts w:ascii="Courier New" w:hAnsi="Courier New" w:cs="Courier New"/>
          <w:color w:val="0070C0"/>
          <w:sz w:val="12"/>
          <w:szCs w:val="12"/>
        </w:rPr>
        <w:t>endif</w:t>
      </w:r>
      <w:proofErr w:type="spellEnd"/>
      <w:r w:rsidRPr="007B2098">
        <w:rPr>
          <w:rFonts w:ascii="Courier New" w:hAnsi="Courier New" w:cs="Courier New"/>
          <w:color w:val="0070C0"/>
          <w:sz w:val="12"/>
          <w:szCs w:val="12"/>
        </w:rPr>
        <w:t xml:space="preserve"> %}</w:t>
      </w:r>
    </w:p>
    <w:p w14:paraId="18FF7483" w14:textId="77A49CF1" w:rsidR="007B2098" w:rsidRPr="007B2098" w:rsidRDefault="007B2098" w:rsidP="007B2098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>
        <w:rPr>
          <w:rFonts w:ascii="Courier New" w:hAnsi="Courier New" w:cs="Courier New"/>
          <w:color w:val="0070C0"/>
          <w:sz w:val="12"/>
          <w:szCs w:val="12"/>
        </w:rPr>
        <w:t xml:space="preserve">   </w:t>
      </w:r>
      <w:r w:rsidRPr="007B2098">
        <w:rPr>
          <w:rFonts w:ascii="Courier New" w:hAnsi="Courier New" w:cs="Courier New"/>
          <w:color w:val="0070C0"/>
          <w:sz w:val="12"/>
          <w:szCs w:val="12"/>
        </w:rPr>
        <w:t>WHERE ATV_CODIGO='{{</w:t>
      </w:r>
      <w:proofErr w:type="spellStart"/>
      <w:r w:rsidRPr="007B2098">
        <w:rPr>
          <w:rFonts w:ascii="Courier New" w:hAnsi="Courier New" w:cs="Courier New"/>
          <w:color w:val="0070C0"/>
          <w:sz w:val="12"/>
          <w:szCs w:val="12"/>
        </w:rPr>
        <w:t>q.Data.Symbol.SymbolID</w:t>
      </w:r>
      <w:proofErr w:type="spellEnd"/>
      <w:r w:rsidRPr="007B2098">
        <w:rPr>
          <w:rFonts w:ascii="Courier New" w:hAnsi="Courier New" w:cs="Courier New"/>
          <w:color w:val="0070C0"/>
          <w:sz w:val="12"/>
          <w:szCs w:val="12"/>
        </w:rPr>
        <w:t>}}'</w:t>
      </w:r>
    </w:p>
    <w:p w14:paraId="1B25813C" w14:textId="22FBB461" w:rsidR="007B2098" w:rsidRPr="007B2098" w:rsidRDefault="007B2098" w:rsidP="007B2098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>
        <w:rPr>
          <w:rFonts w:ascii="Courier New" w:hAnsi="Courier New" w:cs="Courier New"/>
          <w:color w:val="0070C0"/>
          <w:sz w:val="12"/>
          <w:szCs w:val="12"/>
        </w:rPr>
        <w:t xml:space="preserve">   </w:t>
      </w:r>
      <w:r w:rsidRPr="007B2098">
        <w:rPr>
          <w:rFonts w:ascii="Courier New" w:hAnsi="Courier New" w:cs="Courier New"/>
          <w:color w:val="0070C0"/>
          <w:sz w:val="12"/>
          <w:szCs w:val="12"/>
        </w:rPr>
        <w:t>IF @@ROWCOUNT=0</w:t>
      </w:r>
    </w:p>
    <w:p w14:paraId="08DBA4C1" w14:textId="3DFC6A59" w:rsidR="007B2098" w:rsidRDefault="007B2098" w:rsidP="007B2098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7B2098">
        <w:rPr>
          <w:rFonts w:ascii="Courier New" w:hAnsi="Courier New" w:cs="Courier New"/>
          <w:color w:val="0070C0"/>
          <w:sz w:val="12"/>
          <w:szCs w:val="12"/>
        </w:rPr>
        <w:tab/>
      </w:r>
      <w:r>
        <w:rPr>
          <w:rFonts w:ascii="Courier New" w:hAnsi="Courier New" w:cs="Courier New"/>
          <w:color w:val="0070C0"/>
          <w:sz w:val="12"/>
          <w:szCs w:val="12"/>
        </w:rPr>
        <w:t xml:space="preserve">      </w:t>
      </w:r>
      <w:r w:rsidRPr="007B2098">
        <w:rPr>
          <w:rFonts w:ascii="Courier New" w:hAnsi="Courier New" w:cs="Courier New"/>
          <w:color w:val="0070C0"/>
          <w:sz w:val="12"/>
          <w:szCs w:val="12"/>
        </w:rPr>
        <w:t>INSERT INTO BCSYS_ATIVO (ATV_CODIGO,ATV_DAT_DATAHORA,ATV_DES_ULT,ATV_DES_FEC)</w:t>
      </w:r>
    </w:p>
    <w:p w14:paraId="6CB79F99" w14:textId="77777777" w:rsidR="007B2098" w:rsidRDefault="007B2098" w:rsidP="007B2098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>
        <w:rPr>
          <w:rFonts w:ascii="Courier New" w:hAnsi="Courier New" w:cs="Courier New"/>
          <w:color w:val="0070C0"/>
          <w:sz w:val="12"/>
          <w:szCs w:val="12"/>
        </w:rPr>
        <w:t xml:space="preserve">      </w:t>
      </w:r>
      <w:r w:rsidRPr="007B2098">
        <w:rPr>
          <w:rFonts w:ascii="Courier New" w:hAnsi="Courier New" w:cs="Courier New"/>
          <w:color w:val="0070C0"/>
          <w:sz w:val="12"/>
          <w:szCs w:val="12"/>
        </w:rPr>
        <w:t>VALUES ('{{q.Data.Symbol.SymbolID}}',GETDATE(),'{{q.Data.LastTradePrice}}'</w:t>
      </w:r>
    </w:p>
    <w:p w14:paraId="6D4C3E4D" w14:textId="69E46967" w:rsidR="007B2098" w:rsidRPr="007B2098" w:rsidRDefault="007B2098" w:rsidP="007B2098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>
        <w:rPr>
          <w:rFonts w:ascii="Courier New" w:hAnsi="Courier New" w:cs="Courier New"/>
          <w:color w:val="0070C0"/>
          <w:sz w:val="12"/>
          <w:szCs w:val="12"/>
        </w:rPr>
        <w:t xml:space="preserve">         </w:t>
      </w:r>
      <w:r w:rsidRPr="007B2098">
        <w:rPr>
          <w:rFonts w:ascii="Courier New" w:hAnsi="Courier New" w:cs="Courier New"/>
          <w:color w:val="0070C0"/>
          <w:sz w:val="12"/>
          <w:szCs w:val="12"/>
        </w:rPr>
        <w:t>,'{{</w:t>
      </w:r>
      <w:proofErr w:type="spellStart"/>
      <w:r w:rsidRPr="007B2098">
        <w:rPr>
          <w:rFonts w:ascii="Courier New" w:hAnsi="Courier New" w:cs="Courier New"/>
          <w:color w:val="0070C0"/>
          <w:sz w:val="12"/>
          <w:szCs w:val="12"/>
        </w:rPr>
        <w:t>q.Data.PrevClosePrice</w:t>
      </w:r>
      <w:proofErr w:type="spellEnd"/>
      <w:r w:rsidRPr="007B2098">
        <w:rPr>
          <w:rFonts w:ascii="Courier New" w:hAnsi="Courier New" w:cs="Courier New"/>
          <w:color w:val="0070C0"/>
          <w:sz w:val="12"/>
          <w:szCs w:val="12"/>
        </w:rPr>
        <w:t>}}')</w:t>
      </w:r>
    </w:p>
    <w:p w14:paraId="0FACCB01" w14:textId="20FF0709" w:rsidR="007B2098" w:rsidRDefault="007B2098" w:rsidP="007B2098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7B2098">
        <w:rPr>
          <w:rFonts w:ascii="Courier New" w:hAnsi="Courier New" w:cs="Courier New"/>
          <w:color w:val="0070C0"/>
          <w:sz w:val="12"/>
          <w:szCs w:val="12"/>
        </w:rPr>
        <w:t xml:space="preserve">{% </w:t>
      </w:r>
      <w:proofErr w:type="spellStart"/>
      <w:r w:rsidRPr="007B2098">
        <w:rPr>
          <w:rFonts w:ascii="Courier New" w:hAnsi="Courier New" w:cs="Courier New"/>
          <w:color w:val="0070C0"/>
          <w:sz w:val="12"/>
          <w:szCs w:val="12"/>
        </w:rPr>
        <w:t>endfor</w:t>
      </w:r>
      <w:proofErr w:type="spellEnd"/>
      <w:r w:rsidRPr="007B2098">
        <w:rPr>
          <w:rFonts w:ascii="Courier New" w:hAnsi="Courier New" w:cs="Courier New"/>
          <w:color w:val="0070C0"/>
          <w:sz w:val="12"/>
          <w:szCs w:val="12"/>
        </w:rPr>
        <w:t xml:space="preserve"> %}</w:t>
      </w:r>
    </w:p>
    <w:p w14:paraId="2E19BAA8" w14:textId="08FB723C" w:rsidR="007F69AC" w:rsidRDefault="007F69AC" w:rsidP="00B8330A">
      <w:pPr>
        <w:ind w:left="567"/>
        <w:rPr>
          <w:rFonts w:cs="Arial"/>
          <w:sz w:val="22"/>
          <w:szCs w:val="22"/>
        </w:rPr>
      </w:pPr>
    </w:p>
    <w:p w14:paraId="69F1B14C" w14:textId="694CA15B" w:rsidR="007F69AC" w:rsidRDefault="007F69AC" w:rsidP="007F69AC">
      <w:pPr>
        <w:ind w:left="567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Exemplo Quotes </w:t>
      </w:r>
      <w:proofErr w:type="spellStart"/>
      <w:r>
        <w:rPr>
          <w:rFonts w:cs="Arial"/>
          <w:sz w:val="22"/>
          <w:szCs w:val="22"/>
        </w:rPr>
        <w:t>Template</w:t>
      </w:r>
      <w:proofErr w:type="spellEnd"/>
      <w:r>
        <w:rPr>
          <w:rFonts w:cs="Arial"/>
          <w:sz w:val="22"/>
          <w:szCs w:val="22"/>
        </w:rPr>
        <w:t xml:space="preserve"> em </w:t>
      </w:r>
      <w:r w:rsidRPr="003D7899">
        <w:rPr>
          <w:rFonts w:cs="Arial"/>
          <w:b/>
          <w:bCs/>
          <w:sz w:val="22"/>
          <w:szCs w:val="22"/>
        </w:rPr>
        <w:t>MySQL</w:t>
      </w:r>
      <w:r>
        <w:rPr>
          <w:rFonts w:cs="Arial"/>
          <w:sz w:val="22"/>
          <w:szCs w:val="22"/>
        </w:rPr>
        <w:t>:</w:t>
      </w:r>
    </w:p>
    <w:p w14:paraId="3A8667BA" w14:textId="77777777" w:rsidR="00260AC6" w:rsidRPr="00260AC6" w:rsidRDefault="00260AC6" w:rsidP="00260AC6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260AC6">
        <w:rPr>
          <w:rFonts w:ascii="Courier New" w:hAnsi="Courier New" w:cs="Courier New"/>
          <w:color w:val="0070C0"/>
          <w:sz w:val="12"/>
          <w:szCs w:val="12"/>
        </w:rPr>
        <w:t>{% for q in Model %}</w:t>
      </w:r>
    </w:p>
    <w:p w14:paraId="514620D0" w14:textId="77777777" w:rsidR="00260AC6" w:rsidRPr="00260AC6" w:rsidRDefault="00260AC6" w:rsidP="00260AC6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   REPLACE INTO BCSYS_ATIVO (ATV_CODIGO,ATV_DAT_DATAHORA</w:t>
      </w:r>
    </w:p>
    <w:p w14:paraId="0A65A807" w14:textId="77777777" w:rsidR="00260AC6" w:rsidRPr="00260AC6" w:rsidRDefault="00260AC6" w:rsidP="00260AC6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      {% </w:t>
      </w:r>
      <w:proofErr w:type="spellStart"/>
      <w:r w:rsidRPr="00260AC6">
        <w:rPr>
          <w:rFonts w:ascii="Courier New" w:hAnsi="Courier New" w:cs="Courier New"/>
          <w:color w:val="0070C0"/>
          <w:sz w:val="12"/>
          <w:szCs w:val="12"/>
        </w:rPr>
        <w:t>if</w:t>
      </w:r>
      <w:proofErr w:type="spellEnd"/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 </w:t>
      </w:r>
      <w:proofErr w:type="spellStart"/>
      <w:r w:rsidRPr="00260AC6">
        <w:rPr>
          <w:rFonts w:ascii="Courier New" w:hAnsi="Courier New" w:cs="Courier New"/>
          <w:color w:val="0070C0"/>
          <w:sz w:val="12"/>
          <w:szCs w:val="12"/>
        </w:rPr>
        <w:t>q.Data.LastTradePrice</w:t>
      </w:r>
      <w:proofErr w:type="spellEnd"/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 != </w:t>
      </w:r>
      <w:proofErr w:type="spellStart"/>
      <w:r w:rsidRPr="00260AC6">
        <w:rPr>
          <w:rFonts w:ascii="Courier New" w:hAnsi="Courier New" w:cs="Courier New"/>
          <w:color w:val="0070C0"/>
          <w:sz w:val="12"/>
          <w:szCs w:val="12"/>
        </w:rPr>
        <w:t>empty</w:t>
      </w:r>
      <w:proofErr w:type="spellEnd"/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 %}</w:t>
      </w:r>
    </w:p>
    <w:p w14:paraId="78EBCD8F" w14:textId="77777777" w:rsidR="00260AC6" w:rsidRPr="00260AC6" w:rsidRDefault="00260AC6" w:rsidP="00260AC6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         ,ATV_DES_ULT</w:t>
      </w:r>
    </w:p>
    <w:p w14:paraId="0939EFEC" w14:textId="77777777" w:rsidR="00260AC6" w:rsidRPr="00260AC6" w:rsidRDefault="00260AC6" w:rsidP="00260AC6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      {% </w:t>
      </w:r>
      <w:proofErr w:type="spellStart"/>
      <w:r w:rsidRPr="00260AC6">
        <w:rPr>
          <w:rFonts w:ascii="Courier New" w:hAnsi="Courier New" w:cs="Courier New"/>
          <w:color w:val="0070C0"/>
          <w:sz w:val="12"/>
          <w:szCs w:val="12"/>
        </w:rPr>
        <w:t>endif</w:t>
      </w:r>
      <w:proofErr w:type="spellEnd"/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 %}</w:t>
      </w:r>
    </w:p>
    <w:p w14:paraId="0EB5E5B6" w14:textId="77777777" w:rsidR="00260AC6" w:rsidRPr="00260AC6" w:rsidRDefault="00260AC6" w:rsidP="00260AC6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      {% </w:t>
      </w:r>
      <w:proofErr w:type="spellStart"/>
      <w:r w:rsidRPr="00260AC6">
        <w:rPr>
          <w:rFonts w:ascii="Courier New" w:hAnsi="Courier New" w:cs="Courier New"/>
          <w:color w:val="0070C0"/>
          <w:sz w:val="12"/>
          <w:szCs w:val="12"/>
        </w:rPr>
        <w:t>if</w:t>
      </w:r>
      <w:proofErr w:type="spellEnd"/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 </w:t>
      </w:r>
      <w:proofErr w:type="spellStart"/>
      <w:r w:rsidRPr="00260AC6">
        <w:rPr>
          <w:rFonts w:ascii="Courier New" w:hAnsi="Courier New" w:cs="Courier New"/>
          <w:color w:val="0070C0"/>
          <w:sz w:val="12"/>
          <w:szCs w:val="12"/>
        </w:rPr>
        <w:t>q.Data.PrevClosePrice</w:t>
      </w:r>
      <w:proofErr w:type="spellEnd"/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 != </w:t>
      </w:r>
      <w:proofErr w:type="spellStart"/>
      <w:r w:rsidRPr="00260AC6">
        <w:rPr>
          <w:rFonts w:ascii="Courier New" w:hAnsi="Courier New" w:cs="Courier New"/>
          <w:color w:val="0070C0"/>
          <w:sz w:val="12"/>
          <w:szCs w:val="12"/>
        </w:rPr>
        <w:t>empty</w:t>
      </w:r>
      <w:proofErr w:type="spellEnd"/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 %}</w:t>
      </w:r>
    </w:p>
    <w:p w14:paraId="733A3AB3" w14:textId="77777777" w:rsidR="00260AC6" w:rsidRPr="00260AC6" w:rsidRDefault="00260AC6" w:rsidP="00260AC6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         ,ATV_DES_FEC</w:t>
      </w:r>
    </w:p>
    <w:p w14:paraId="1BEADF17" w14:textId="77777777" w:rsidR="00260AC6" w:rsidRPr="00260AC6" w:rsidRDefault="00260AC6" w:rsidP="00260AC6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      {% </w:t>
      </w:r>
      <w:proofErr w:type="spellStart"/>
      <w:r w:rsidRPr="00260AC6">
        <w:rPr>
          <w:rFonts w:ascii="Courier New" w:hAnsi="Courier New" w:cs="Courier New"/>
          <w:color w:val="0070C0"/>
          <w:sz w:val="12"/>
          <w:szCs w:val="12"/>
        </w:rPr>
        <w:t>endif</w:t>
      </w:r>
      <w:proofErr w:type="spellEnd"/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 %}</w:t>
      </w:r>
    </w:p>
    <w:p w14:paraId="1C7D24CA" w14:textId="77777777" w:rsidR="00260AC6" w:rsidRPr="00260AC6" w:rsidRDefault="00260AC6" w:rsidP="00260AC6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      ) VALUES ('{{</w:t>
      </w:r>
      <w:proofErr w:type="spellStart"/>
      <w:r w:rsidRPr="00260AC6">
        <w:rPr>
          <w:rFonts w:ascii="Courier New" w:hAnsi="Courier New" w:cs="Courier New"/>
          <w:color w:val="0070C0"/>
          <w:sz w:val="12"/>
          <w:szCs w:val="12"/>
        </w:rPr>
        <w:t>q.Data.Symbol.SymbolID</w:t>
      </w:r>
      <w:proofErr w:type="spellEnd"/>
      <w:r w:rsidRPr="00260AC6">
        <w:rPr>
          <w:rFonts w:ascii="Courier New" w:hAnsi="Courier New" w:cs="Courier New"/>
          <w:color w:val="0070C0"/>
          <w:sz w:val="12"/>
          <w:szCs w:val="12"/>
        </w:rPr>
        <w:t>}}',NOW()</w:t>
      </w:r>
    </w:p>
    <w:p w14:paraId="07F90C0A" w14:textId="77777777" w:rsidR="00260AC6" w:rsidRPr="00260AC6" w:rsidRDefault="00260AC6" w:rsidP="00260AC6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      {% </w:t>
      </w:r>
      <w:proofErr w:type="spellStart"/>
      <w:r w:rsidRPr="00260AC6">
        <w:rPr>
          <w:rFonts w:ascii="Courier New" w:hAnsi="Courier New" w:cs="Courier New"/>
          <w:color w:val="0070C0"/>
          <w:sz w:val="12"/>
          <w:szCs w:val="12"/>
        </w:rPr>
        <w:t>if</w:t>
      </w:r>
      <w:proofErr w:type="spellEnd"/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 </w:t>
      </w:r>
      <w:proofErr w:type="spellStart"/>
      <w:r w:rsidRPr="00260AC6">
        <w:rPr>
          <w:rFonts w:ascii="Courier New" w:hAnsi="Courier New" w:cs="Courier New"/>
          <w:color w:val="0070C0"/>
          <w:sz w:val="12"/>
          <w:szCs w:val="12"/>
        </w:rPr>
        <w:t>q.Data.LastTradePrice</w:t>
      </w:r>
      <w:proofErr w:type="spellEnd"/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 != </w:t>
      </w:r>
      <w:proofErr w:type="spellStart"/>
      <w:r w:rsidRPr="00260AC6">
        <w:rPr>
          <w:rFonts w:ascii="Courier New" w:hAnsi="Courier New" w:cs="Courier New"/>
          <w:color w:val="0070C0"/>
          <w:sz w:val="12"/>
          <w:szCs w:val="12"/>
        </w:rPr>
        <w:t>empty</w:t>
      </w:r>
      <w:proofErr w:type="spellEnd"/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 %}</w:t>
      </w:r>
    </w:p>
    <w:p w14:paraId="784F8703" w14:textId="77777777" w:rsidR="00260AC6" w:rsidRPr="00260AC6" w:rsidRDefault="00260AC6" w:rsidP="00260AC6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         ,'{{</w:t>
      </w:r>
      <w:proofErr w:type="spellStart"/>
      <w:r w:rsidRPr="00260AC6">
        <w:rPr>
          <w:rFonts w:ascii="Courier New" w:hAnsi="Courier New" w:cs="Courier New"/>
          <w:color w:val="0070C0"/>
          <w:sz w:val="12"/>
          <w:szCs w:val="12"/>
        </w:rPr>
        <w:t>q.Data.LastTradePrice</w:t>
      </w:r>
      <w:proofErr w:type="spellEnd"/>
      <w:r w:rsidRPr="00260AC6">
        <w:rPr>
          <w:rFonts w:ascii="Courier New" w:hAnsi="Courier New" w:cs="Courier New"/>
          <w:color w:val="0070C0"/>
          <w:sz w:val="12"/>
          <w:szCs w:val="12"/>
        </w:rPr>
        <w:t>}}'</w:t>
      </w:r>
    </w:p>
    <w:p w14:paraId="1DFB84D0" w14:textId="77777777" w:rsidR="00260AC6" w:rsidRPr="00260AC6" w:rsidRDefault="00260AC6" w:rsidP="00260AC6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      {% </w:t>
      </w:r>
      <w:proofErr w:type="spellStart"/>
      <w:r w:rsidRPr="00260AC6">
        <w:rPr>
          <w:rFonts w:ascii="Courier New" w:hAnsi="Courier New" w:cs="Courier New"/>
          <w:color w:val="0070C0"/>
          <w:sz w:val="12"/>
          <w:szCs w:val="12"/>
        </w:rPr>
        <w:t>endif</w:t>
      </w:r>
      <w:proofErr w:type="spellEnd"/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 %}</w:t>
      </w:r>
    </w:p>
    <w:p w14:paraId="5522E9D1" w14:textId="77777777" w:rsidR="00260AC6" w:rsidRPr="00260AC6" w:rsidRDefault="00260AC6" w:rsidP="00260AC6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      {% </w:t>
      </w:r>
      <w:proofErr w:type="spellStart"/>
      <w:r w:rsidRPr="00260AC6">
        <w:rPr>
          <w:rFonts w:ascii="Courier New" w:hAnsi="Courier New" w:cs="Courier New"/>
          <w:color w:val="0070C0"/>
          <w:sz w:val="12"/>
          <w:szCs w:val="12"/>
        </w:rPr>
        <w:t>if</w:t>
      </w:r>
      <w:proofErr w:type="spellEnd"/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 </w:t>
      </w:r>
      <w:proofErr w:type="spellStart"/>
      <w:r w:rsidRPr="00260AC6">
        <w:rPr>
          <w:rFonts w:ascii="Courier New" w:hAnsi="Courier New" w:cs="Courier New"/>
          <w:color w:val="0070C0"/>
          <w:sz w:val="12"/>
          <w:szCs w:val="12"/>
        </w:rPr>
        <w:t>q.Data.PrevClosePrice</w:t>
      </w:r>
      <w:proofErr w:type="spellEnd"/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 != </w:t>
      </w:r>
      <w:proofErr w:type="spellStart"/>
      <w:r w:rsidRPr="00260AC6">
        <w:rPr>
          <w:rFonts w:ascii="Courier New" w:hAnsi="Courier New" w:cs="Courier New"/>
          <w:color w:val="0070C0"/>
          <w:sz w:val="12"/>
          <w:szCs w:val="12"/>
        </w:rPr>
        <w:t>empty</w:t>
      </w:r>
      <w:proofErr w:type="spellEnd"/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 %} </w:t>
      </w:r>
    </w:p>
    <w:p w14:paraId="3770D0FE" w14:textId="77777777" w:rsidR="00260AC6" w:rsidRPr="00260AC6" w:rsidRDefault="00260AC6" w:rsidP="00260AC6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         ,'{{</w:t>
      </w:r>
      <w:proofErr w:type="spellStart"/>
      <w:r w:rsidRPr="00260AC6">
        <w:rPr>
          <w:rFonts w:ascii="Courier New" w:hAnsi="Courier New" w:cs="Courier New"/>
          <w:color w:val="0070C0"/>
          <w:sz w:val="12"/>
          <w:szCs w:val="12"/>
        </w:rPr>
        <w:t>q.Data.PrevClosePrice</w:t>
      </w:r>
      <w:proofErr w:type="spellEnd"/>
      <w:r w:rsidRPr="00260AC6">
        <w:rPr>
          <w:rFonts w:ascii="Courier New" w:hAnsi="Courier New" w:cs="Courier New"/>
          <w:color w:val="0070C0"/>
          <w:sz w:val="12"/>
          <w:szCs w:val="12"/>
        </w:rPr>
        <w:t>}}'</w:t>
      </w:r>
    </w:p>
    <w:p w14:paraId="7E0E607C" w14:textId="77777777" w:rsidR="00260AC6" w:rsidRPr="00260AC6" w:rsidRDefault="00260AC6" w:rsidP="00260AC6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      {% </w:t>
      </w:r>
      <w:proofErr w:type="spellStart"/>
      <w:r w:rsidRPr="00260AC6">
        <w:rPr>
          <w:rFonts w:ascii="Courier New" w:hAnsi="Courier New" w:cs="Courier New"/>
          <w:color w:val="0070C0"/>
          <w:sz w:val="12"/>
          <w:szCs w:val="12"/>
        </w:rPr>
        <w:t>endif</w:t>
      </w:r>
      <w:proofErr w:type="spellEnd"/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 %}</w:t>
      </w:r>
    </w:p>
    <w:p w14:paraId="08986871" w14:textId="77777777" w:rsidR="00260AC6" w:rsidRPr="00260AC6" w:rsidRDefault="00260AC6" w:rsidP="00260AC6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      );</w:t>
      </w:r>
    </w:p>
    <w:p w14:paraId="073E9996" w14:textId="59EB6009" w:rsidR="00260AC6" w:rsidRDefault="00260AC6" w:rsidP="00260AC6">
      <w:pPr>
        <w:ind w:left="1134"/>
        <w:rPr>
          <w:rFonts w:ascii="Courier New" w:hAnsi="Courier New" w:cs="Courier New"/>
          <w:color w:val="0070C0"/>
          <w:sz w:val="12"/>
          <w:szCs w:val="12"/>
          <w:highlight w:val="lightGray"/>
        </w:rPr>
      </w:pPr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{% </w:t>
      </w:r>
      <w:proofErr w:type="spellStart"/>
      <w:r w:rsidRPr="00260AC6">
        <w:rPr>
          <w:rFonts w:ascii="Courier New" w:hAnsi="Courier New" w:cs="Courier New"/>
          <w:color w:val="0070C0"/>
          <w:sz w:val="12"/>
          <w:szCs w:val="12"/>
        </w:rPr>
        <w:t>endfor</w:t>
      </w:r>
      <w:proofErr w:type="spellEnd"/>
      <w:r w:rsidRPr="00260AC6">
        <w:rPr>
          <w:rFonts w:ascii="Courier New" w:hAnsi="Courier New" w:cs="Courier New"/>
          <w:color w:val="0070C0"/>
          <w:sz w:val="12"/>
          <w:szCs w:val="12"/>
        </w:rPr>
        <w:t xml:space="preserve"> %}</w:t>
      </w:r>
    </w:p>
    <w:p w14:paraId="3F597B7F" w14:textId="6C23741C" w:rsidR="007F69AC" w:rsidRDefault="007F69AC" w:rsidP="00B8330A">
      <w:pPr>
        <w:ind w:left="567"/>
        <w:rPr>
          <w:rFonts w:cs="Arial"/>
          <w:sz w:val="22"/>
          <w:szCs w:val="22"/>
        </w:rPr>
      </w:pPr>
    </w:p>
    <w:p w14:paraId="272A4A16" w14:textId="5934142C" w:rsidR="005349C6" w:rsidRPr="006F06E4" w:rsidRDefault="006F06E4" w:rsidP="005349C6">
      <w:pPr>
        <w:ind w:left="1134"/>
        <w:rPr>
          <w:rFonts w:cs="Arial"/>
          <w:sz w:val="20"/>
        </w:rPr>
      </w:pPr>
      <w:r w:rsidRPr="004559A8">
        <w:rPr>
          <w:rFonts w:cs="Arial"/>
          <w:sz w:val="20"/>
          <w:highlight w:val="yellow"/>
          <w:u w:val="single"/>
        </w:rPr>
        <w:t>Atenção</w:t>
      </w:r>
      <w:r w:rsidR="000D6002" w:rsidRPr="004559A8">
        <w:rPr>
          <w:rFonts w:cs="Arial"/>
          <w:sz w:val="20"/>
        </w:rPr>
        <w:t>:</w:t>
      </w:r>
      <w:r>
        <w:rPr>
          <w:rFonts w:cs="Arial"/>
          <w:sz w:val="20"/>
        </w:rPr>
        <w:t xml:space="preserve"> </w:t>
      </w:r>
      <w:r w:rsidR="005349C6" w:rsidRPr="006F06E4">
        <w:rPr>
          <w:rFonts w:cs="Arial"/>
          <w:sz w:val="20"/>
        </w:rPr>
        <w:t>O comando “</w:t>
      </w:r>
      <w:r w:rsidR="005349C6" w:rsidRPr="006F06E4">
        <w:rPr>
          <w:rFonts w:cs="Arial"/>
          <w:i/>
          <w:iCs/>
          <w:sz w:val="20"/>
        </w:rPr>
        <w:t>REPLACE</w:t>
      </w:r>
      <w:r w:rsidR="005349C6" w:rsidRPr="006F06E4">
        <w:rPr>
          <w:rFonts w:cs="Arial"/>
          <w:sz w:val="20"/>
        </w:rPr>
        <w:t xml:space="preserve">” </w:t>
      </w:r>
      <w:r>
        <w:rPr>
          <w:rFonts w:cs="Arial"/>
          <w:sz w:val="20"/>
        </w:rPr>
        <w:t xml:space="preserve">do MySQL </w:t>
      </w:r>
      <w:r w:rsidR="005349C6" w:rsidRPr="006F06E4">
        <w:rPr>
          <w:rFonts w:cs="Arial"/>
          <w:sz w:val="20"/>
        </w:rPr>
        <w:t xml:space="preserve">executa primeiro a deleção e em seguida a inclusão, ou seja, este comportamento pode não ser desejado em casos </w:t>
      </w:r>
      <w:r w:rsidR="000D6002" w:rsidRPr="006F06E4">
        <w:rPr>
          <w:rFonts w:cs="Arial"/>
          <w:sz w:val="20"/>
        </w:rPr>
        <w:t>em que</w:t>
      </w:r>
      <w:r w:rsidR="005349C6" w:rsidRPr="006F06E4">
        <w:rPr>
          <w:rFonts w:cs="Arial"/>
          <w:sz w:val="20"/>
        </w:rPr>
        <w:t xml:space="preserve"> as colunas não são atualizadas, neste cenário podemos utilizar </w:t>
      </w:r>
      <w:r w:rsidR="00FE6F96">
        <w:rPr>
          <w:rFonts w:cs="Arial"/>
          <w:sz w:val="20"/>
        </w:rPr>
        <w:t xml:space="preserve">uma </w:t>
      </w:r>
      <w:r w:rsidR="005349C6" w:rsidRPr="006F06E4">
        <w:rPr>
          <w:rFonts w:cs="Arial"/>
          <w:sz w:val="20"/>
        </w:rPr>
        <w:t>“</w:t>
      </w:r>
      <w:r w:rsidR="005349C6" w:rsidRPr="006F06E4">
        <w:rPr>
          <w:rFonts w:cs="Arial"/>
          <w:i/>
          <w:iCs/>
          <w:sz w:val="20"/>
        </w:rPr>
        <w:t>procedure</w:t>
      </w:r>
      <w:r w:rsidR="005349C6" w:rsidRPr="006F06E4">
        <w:rPr>
          <w:rFonts w:cs="Arial"/>
          <w:sz w:val="20"/>
        </w:rPr>
        <w:t>”</w:t>
      </w:r>
      <w:r w:rsidR="00FE6F96">
        <w:rPr>
          <w:rFonts w:cs="Arial"/>
          <w:sz w:val="20"/>
        </w:rPr>
        <w:t xml:space="preserve"> para realizar a atualização de cotação</w:t>
      </w:r>
      <w:r w:rsidR="005349C6" w:rsidRPr="006F06E4">
        <w:rPr>
          <w:rFonts w:cs="Arial"/>
          <w:sz w:val="20"/>
        </w:rPr>
        <w:t>, segue abaixo exemplo:</w:t>
      </w:r>
    </w:p>
    <w:p w14:paraId="43299CAA" w14:textId="2E6BEB11" w:rsidR="005349C6" w:rsidRDefault="005349C6" w:rsidP="005349C6">
      <w:pPr>
        <w:ind w:left="1134"/>
        <w:rPr>
          <w:rFonts w:cs="Arial"/>
          <w:sz w:val="22"/>
          <w:szCs w:val="22"/>
        </w:rPr>
      </w:pPr>
    </w:p>
    <w:p w14:paraId="7D25C5B0" w14:textId="6D6C9336" w:rsidR="005349C6" w:rsidRPr="006F06E4" w:rsidRDefault="005349C6" w:rsidP="005349C6">
      <w:pPr>
        <w:ind w:left="1701"/>
        <w:rPr>
          <w:rFonts w:cs="Arial"/>
          <w:sz w:val="20"/>
        </w:rPr>
      </w:pPr>
      <w:r w:rsidRPr="004559A8">
        <w:rPr>
          <w:rFonts w:cs="Arial"/>
          <w:sz w:val="20"/>
          <w:u w:val="single"/>
        </w:rPr>
        <w:t>Procedure</w:t>
      </w:r>
      <w:r w:rsidRPr="006F06E4">
        <w:rPr>
          <w:rFonts w:cs="Arial"/>
          <w:sz w:val="20"/>
        </w:rPr>
        <w:t>:</w:t>
      </w:r>
    </w:p>
    <w:p w14:paraId="3026762E" w14:textId="77777777" w:rsidR="005349C6" w:rsidRPr="005349C6" w:rsidRDefault="005349C6" w:rsidP="005349C6">
      <w:pPr>
        <w:ind w:left="1985"/>
        <w:rPr>
          <w:rFonts w:ascii="Courier New" w:hAnsi="Courier New" w:cs="Courier New"/>
          <w:color w:val="0070C0"/>
          <w:sz w:val="12"/>
          <w:szCs w:val="12"/>
        </w:rPr>
      </w:pPr>
      <w:r w:rsidRPr="005349C6">
        <w:rPr>
          <w:rFonts w:ascii="Courier New" w:hAnsi="Courier New" w:cs="Courier New"/>
          <w:color w:val="0070C0"/>
          <w:sz w:val="12"/>
          <w:szCs w:val="12"/>
        </w:rPr>
        <w:t>DELIMITER $$</w:t>
      </w:r>
    </w:p>
    <w:p w14:paraId="4E908240" w14:textId="77777777" w:rsidR="005349C6" w:rsidRPr="005349C6" w:rsidRDefault="005349C6" w:rsidP="005349C6">
      <w:pPr>
        <w:ind w:left="1985"/>
        <w:rPr>
          <w:rFonts w:ascii="Courier New" w:hAnsi="Courier New" w:cs="Courier New"/>
          <w:color w:val="0070C0"/>
          <w:sz w:val="12"/>
          <w:szCs w:val="12"/>
        </w:rPr>
      </w:pPr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CREATE PROCEDURE </w:t>
      </w:r>
      <w:proofErr w:type="spellStart"/>
      <w:r w:rsidRPr="005349C6">
        <w:rPr>
          <w:rFonts w:ascii="Courier New" w:hAnsi="Courier New" w:cs="Courier New"/>
          <w:color w:val="0070C0"/>
          <w:sz w:val="12"/>
          <w:szCs w:val="12"/>
        </w:rPr>
        <w:t>SetBCSYS_ATIVO</w:t>
      </w:r>
      <w:proofErr w:type="spellEnd"/>
      <w:r w:rsidRPr="005349C6">
        <w:rPr>
          <w:rFonts w:ascii="Courier New" w:hAnsi="Courier New" w:cs="Courier New"/>
          <w:color w:val="0070C0"/>
          <w:sz w:val="12"/>
          <w:szCs w:val="12"/>
        </w:rPr>
        <w:t>(</w:t>
      </w:r>
    </w:p>
    <w:p w14:paraId="18E1AC4A" w14:textId="77777777" w:rsidR="005349C6" w:rsidRPr="005349C6" w:rsidRDefault="005349C6" w:rsidP="005349C6">
      <w:pPr>
        <w:ind w:left="1985"/>
        <w:rPr>
          <w:rFonts w:ascii="Courier New" w:hAnsi="Courier New" w:cs="Courier New"/>
          <w:color w:val="0070C0"/>
          <w:sz w:val="12"/>
          <w:szCs w:val="12"/>
        </w:rPr>
      </w:pPr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  IN  </w:t>
      </w:r>
      <w:proofErr w:type="spellStart"/>
      <w:r w:rsidRPr="005349C6">
        <w:rPr>
          <w:rFonts w:ascii="Courier New" w:hAnsi="Courier New" w:cs="Courier New"/>
          <w:color w:val="0070C0"/>
          <w:sz w:val="12"/>
          <w:szCs w:val="12"/>
        </w:rPr>
        <w:t>pATV_CODIGO</w:t>
      </w:r>
      <w:proofErr w:type="spellEnd"/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VARCHAR(20)</w:t>
      </w:r>
    </w:p>
    <w:p w14:paraId="249B60F6" w14:textId="77777777" w:rsidR="005349C6" w:rsidRPr="005349C6" w:rsidRDefault="005349C6" w:rsidP="005349C6">
      <w:pPr>
        <w:ind w:left="1985"/>
        <w:rPr>
          <w:rFonts w:ascii="Courier New" w:hAnsi="Courier New" w:cs="Courier New"/>
          <w:color w:val="0070C0"/>
          <w:sz w:val="12"/>
          <w:szCs w:val="12"/>
        </w:rPr>
      </w:pPr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  ,</w:t>
      </w:r>
      <w:proofErr w:type="spellStart"/>
      <w:r w:rsidRPr="005349C6">
        <w:rPr>
          <w:rFonts w:ascii="Courier New" w:hAnsi="Courier New" w:cs="Courier New"/>
          <w:color w:val="0070C0"/>
          <w:sz w:val="12"/>
          <w:szCs w:val="12"/>
        </w:rPr>
        <w:t>pATV_DES_ULT</w:t>
      </w:r>
      <w:proofErr w:type="spellEnd"/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 VARCHAR(50)</w:t>
      </w:r>
    </w:p>
    <w:p w14:paraId="77E37B2E" w14:textId="77777777" w:rsidR="005349C6" w:rsidRPr="005349C6" w:rsidRDefault="005349C6" w:rsidP="005349C6">
      <w:pPr>
        <w:ind w:left="1985"/>
        <w:rPr>
          <w:rFonts w:ascii="Courier New" w:hAnsi="Courier New" w:cs="Courier New"/>
          <w:color w:val="0070C0"/>
          <w:sz w:val="12"/>
          <w:szCs w:val="12"/>
        </w:rPr>
      </w:pPr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  ,</w:t>
      </w:r>
      <w:proofErr w:type="spellStart"/>
      <w:r w:rsidRPr="005349C6">
        <w:rPr>
          <w:rFonts w:ascii="Courier New" w:hAnsi="Courier New" w:cs="Courier New"/>
          <w:color w:val="0070C0"/>
          <w:sz w:val="12"/>
          <w:szCs w:val="12"/>
        </w:rPr>
        <w:t>pATV_DES_FEC</w:t>
      </w:r>
      <w:proofErr w:type="spellEnd"/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 VARCHAR(50))</w:t>
      </w:r>
    </w:p>
    <w:p w14:paraId="6CF98E4B" w14:textId="77777777" w:rsidR="005349C6" w:rsidRPr="005349C6" w:rsidRDefault="005349C6" w:rsidP="005349C6">
      <w:pPr>
        <w:ind w:left="1985"/>
        <w:rPr>
          <w:rFonts w:ascii="Courier New" w:hAnsi="Courier New" w:cs="Courier New"/>
          <w:color w:val="0070C0"/>
          <w:sz w:val="12"/>
          <w:szCs w:val="12"/>
        </w:rPr>
      </w:pPr>
      <w:r w:rsidRPr="005349C6">
        <w:rPr>
          <w:rFonts w:ascii="Courier New" w:hAnsi="Courier New" w:cs="Courier New"/>
          <w:color w:val="0070C0"/>
          <w:sz w:val="12"/>
          <w:szCs w:val="12"/>
        </w:rPr>
        <w:t>BEGIN</w:t>
      </w:r>
    </w:p>
    <w:p w14:paraId="3CD4B361" w14:textId="77777777" w:rsidR="005349C6" w:rsidRPr="005349C6" w:rsidRDefault="005349C6" w:rsidP="005349C6">
      <w:pPr>
        <w:ind w:left="1985"/>
        <w:rPr>
          <w:rFonts w:ascii="Courier New" w:hAnsi="Courier New" w:cs="Courier New"/>
          <w:color w:val="0070C0"/>
          <w:sz w:val="12"/>
          <w:szCs w:val="12"/>
        </w:rPr>
      </w:pPr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  UPDATE BCSYS_ATIVO</w:t>
      </w:r>
    </w:p>
    <w:p w14:paraId="46F26BE0" w14:textId="77777777" w:rsidR="005349C6" w:rsidRPr="005349C6" w:rsidRDefault="005349C6" w:rsidP="005349C6">
      <w:pPr>
        <w:ind w:left="1985"/>
        <w:rPr>
          <w:rFonts w:ascii="Courier New" w:hAnsi="Courier New" w:cs="Courier New"/>
          <w:color w:val="0070C0"/>
          <w:sz w:val="12"/>
          <w:szCs w:val="12"/>
        </w:rPr>
      </w:pPr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     SET ATV_DAT_DATAHORA=NOW()</w:t>
      </w:r>
    </w:p>
    <w:p w14:paraId="5D214FD5" w14:textId="77777777" w:rsidR="005349C6" w:rsidRPr="005349C6" w:rsidRDefault="005349C6" w:rsidP="005349C6">
      <w:pPr>
        <w:ind w:left="1985"/>
        <w:rPr>
          <w:rFonts w:ascii="Courier New" w:hAnsi="Courier New" w:cs="Courier New"/>
          <w:color w:val="0070C0"/>
          <w:sz w:val="12"/>
          <w:szCs w:val="12"/>
        </w:rPr>
      </w:pPr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     ,ATV_DES_ULT=IFNULL(</w:t>
      </w:r>
      <w:proofErr w:type="spellStart"/>
      <w:r w:rsidRPr="005349C6">
        <w:rPr>
          <w:rFonts w:ascii="Courier New" w:hAnsi="Courier New" w:cs="Courier New"/>
          <w:color w:val="0070C0"/>
          <w:sz w:val="12"/>
          <w:szCs w:val="12"/>
        </w:rPr>
        <w:t>pATV_DES_ULT,ATV_DES_ULT</w:t>
      </w:r>
      <w:proofErr w:type="spellEnd"/>
      <w:r w:rsidRPr="005349C6">
        <w:rPr>
          <w:rFonts w:ascii="Courier New" w:hAnsi="Courier New" w:cs="Courier New"/>
          <w:color w:val="0070C0"/>
          <w:sz w:val="12"/>
          <w:szCs w:val="12"/>
        </w:rPr>
        <w:t>)</w:t>
      </w:r>
    </w:p>
    <w:p w14:paraId="620087F3" w14:textId="77777777" w:rsidR="005349C6" w:rsidRPr="005349C6" w:rsidRDefault="005349C6" w:rsidP="005349C6">
      <w:pPr>
        <w:ind w:left="1985"/>
        <w:rPr>
          <w:rFonts w:ascii="Courier New" w:hAnsi="Courier New" w:cs="Courier New"/>
          <w:color w:val="0070C0"/>
          <w:sz w:val="12"/>
          <w:szCs w:val="12"/>
        </w:rPr>
      </w:pPr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     ,ATV_DES_FEC=IFNULL(</w:t>
      </w:r>
      <w:proofErr w:type="spellStart"/>
      <w:r w:rsidRPr="005349C6">
        <w:rPr>
          <w:rFonts w:ascii="Courier New" w:hAnsi="Courier New" w:cs="Courier New"/>
          <w:color w:val="0070C0"/>
          <w:sz w:val="12"/>
          <w:szCs w:val="12"/>
        </w:rPr>
        <w:t>pATV_DES_FEC,ATV_DES_FEC</w:t>
      </w:r>
      <w:proofErr w:type="spellEnd"/>
      <w:r w:rsidRPr="005349C6">
        <w:rPr>
          <w:rFonts w:ascii="Courier New" w:hAnsi="Courier New" w:cs="Courier New"/>
          <w:color w:val="0070C0"/>
          <w:sz w:val="12"/>
          <w:szCs w:val="12"/>
        </w:rPr>
        <w:t>)</w:t>
      </w:r>
    </w:p>
    <w:p w14:paraId="496C72DB" w14:textId="77777777" w:rsidR="005349C6" w:rsidRPr="005349C6" w:rsidRDefault="005349C6" w:rsidP="005349C6">
      <w:pPr>
        <w:ind w:left="1985"/>
        <w:rPr>
          <w:rFonts w:ascii="Courier New" w:hAnsi="Courier New" w:cs="Courier New"/>
          <w:color w:val="0070C0"/>
          <w:sz w:val="12"/>
          <w:szCs w:val="12"/>
        </w:rPr>
      </w:pPr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     WHERE ATV_CODIGO=</w:t>
      </w:r>
      <w:proofErr w:type="spellStart"/>
      <w:r w:rsidRPr="005349C6">
        <w:rPr>
          <w:rFonts w:ascii="Courier New" w:hAnsi="Courier New" w:cs="Courier New"/>
          <w:color w:val="0070C0"/>
          <w:sz w:val="12"/>
          <w:szCs w:val="12"/>
        </w:rPr>
        <w:t>pATV_CODIGO</w:t>
      </w:r>
      <w:proofErr w:type="spellEnd"/>
      <w:r w:rsidRPr="005349C6">
        <w:rPr>
          <w:rFonts w:ascii="Courier New" w:hAnsi="Courier New" w:cs="Courier New"/>
          <w:color w:val="0070C0"/>
          <w:sz w:val="12"/>
          <w:szCs w:val="12"/>
        </w:rPr>
        <w:t>;</w:t>
      </w:r>
    </w:p>
    <w:p w14:paraId="607F25E1" w14:textId="77777777" w:rsidR="005349C6" w:rsidRPr="005349C6" w:rsidRDefault="005349C6" w:rsidP="005349C6">
      <w:pPr>
        <w:ind w:left="1985"/>
        <w:rPr>
          <w:rFonts w:ascii="Courier New" w:hAnsi="Courier New" w:cs="Courier New"/>
          <w:color w:val="0070C0"/>
          <w:sz w:val="12"/>
          <w:szCs w:val="12"/>
        </w:rPr>
      </w:pPr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  IF ROW_COUNT()=0 THEN</w:t>
      </w:r>
    </w:p>
    <w:p w14:paraId="08DD1F47" w14:textId="77777777" w:rsidR="005349C6" w:rsidRPr="005349C6" w:rsidRDefault="005349C6" w:rsidP="005349C6">
      <w:pPr>
        <w:ind w:left="1985"/>
        <w:rPr>
          <w:rFonts w:ascii="Courier New" w:hAnsi="Courier New" w:cs="Courier New"/>
          <w:color w:val="0070C0"/>
          <w:sz w:val="12"/>
          <w:szCs w:val="12"/>
        </w:rPr>
      </w:pPr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  </w:t>
      </w:r>
      <w:r w:rsidRPr="005349C6">
        <w:rPr>
          <w:rFonts w:ascii="Courier New" w:hAnsi="Courier New" w:cs="Courier New"/>
          <w:color w:val="0070C0"/>
          <w:sz w:val="12"/>
          <w:szCs w:val="12"/>
        </w:rPr>
        <w:tab/>
        <w:t>INSERT INTO BCSYS_ATIVO (ATV_CODIGO,ATV_DAT_DATAHORA,ATV_DES_ULT,ATV_DES_FEC)</w:t>
      </w:r>
    </w:p>
    <w:p w14:paraId="2605A7E8" w14:textId="77777777" w:rsidR="005349C6" w:rsidRPr="005349C6" w:rsidRDefault="005349C6" w:rsidP="005349C6">
      <w:pPr>
        <w:ind w:left="1985"/>
        <w:rPr>
          <w:rFonts w:ascii="Courier New" w:hAnsi="Courier New" w:cs="Courier New"/>
          <w:color w:val="0070C0"/>
          <w:sz w:val="12"/>
          <w:szCs w:val="12"/>
        </w:rPr>
      </w:pPr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  </w:t>
      </w:r>
      <w:r w:rsidRPr="005349C6">
        <w:rPr>
          <w:rFonts w:ascii="Courier New" w:hAnsi="Courier New" w:cs="Courier New"/>
          <w:color w:val="0070C0"/>
          <w:sz w:val="12"/>
          <w:szCs w:val="12"/>
        </w:rPr>
        <w:tab/>
        <w:t xml:space="preserve">   VALUES (</w:t>
      </w:r>
      <w:proofErr w:type="spellStart"/>
      <w:r w:rsidRPr="005349C6">
        <w:rPr>
          <w:rFonts w:ascii="Courier New" w:hAnsi="Courier New" w:cs="Courier New"/>
          <w:color w:val="0070C0"/>
          <w:sz w:val="12"/>
          <w:szCs w:val="12"/>
        </w:rPr>
        <w:t>pATV_CODIGO,NOW</w:t>
      </w:r>
      <w:proofErr w:type="spellEnd"/>
      <w:r w:rsidRPr="005349C6">
        <w:rPr>
          <w:rFonts w:ascii="Courier New" w:hAnsi="Courier New" w:cs="Courier New"/>
          <w:color w:val="0070C0"/>
          <w:sz w:val="12"/>
          <w:szCs w:val="12"/>
        </w:rPr>
        <w:t>(),</w:t>
      </w:r>
      <w:proofErr w:type="spellStart"/>
      <w:r w:rsidRPr="005349C6">
        <w:rPr>
          <w:rFonts w:ascii="Courier New" w:hAnsi="Courier New" w:cs="Courier New"/>
          <w:color w:val="0070C0"/>
          <w:sz w:val="12"/>
          <w:szCs w:val="12"/>
        </w:rPr>
        <w:t>pATV_DES_ULT,pATV_DES_FEC</w:t>
      </w:r>
      <w:proofErr w:type="spellEnd"/>
      <w:r w:rsidRPr="005349C6">
        <w:rPr>
          <w:rFonts w:ascii="Courier New" w:hAnsi="Courier New" w:cs="Courier New"/>
          <w:color w:val="0070C0"/>
          <w:sz w:val="12"/>
          <w:szCs w:val="12"/>
        </w:rPr>
        <w:t>);</w:t>
      </w:r>
    </w:p>
    <w:p w14:paraId="42074333" w14:textId="77777777" w:rsidR="005349C6" w:rsidRPr="005349C6" w:rsidRDefault="005349C6" w:rsidP="005349C6">
      <w:pPr>
        <w:ind w:left="1985"/>
        <w:rPr>
          <w:rFonts w:ascii="Courier New" w:hAnsi="Courier New" w:cs="Courier New"/>
          <w:color w:val="0070C0"/>
          <w:sz w:val="12"/>
          <w:szCs w:val="12"/>
        </w:rPr>
      </w:pPr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  END IF;</w:t>
      </w:r>
    </w:p>
    <w:p w14:paraId="2BA9E627" w14:textId="77777777" w:rsidR="005349C6" w:rsidRPr="005349C6" w:rsidRDefault="005349C6" w:rsidP="005349C6">
      <w:pPr>
        <w:ind w:left="1985"/>
        <w:rPr>
          <w:rFonts w:ascii="Courier New" w:hAnsi="Courier New" w:cs="Courier New"/>
          <w:color w:val="0070C0"/>
          <w:sz w:val="12"/>
          <w:szCs w:val="12"/>
        </w:rPr>
      </w:pPr>
      <w:r w:rsidRPr="005349C6">
        <w:rPr>
          <w:rFonts w:ascii="Courier New" w:hAnsi="Courier New" w:cs="Courier New"/>
          <w:color w:val="0070C0"/>
          <w:sz w:val="12"/>
          <w:szCs w:val="12"/>
        </w:rPr>
        <w:t>END$$</w:t>
      </w:r>
    </w:p>
    <w:p w14:paraId="79588004" w14:textId="2FEF2BDA" w:rsidR="005349C6" w:rsidRPr="005349C6" w:rsidRDefault="005349C6" w:rsidP="005349C6">
      <w:pPr>
        <w:ind w:left="1985"/>
        <w:rPr>
          <w:rFonts w:ascii="Courier New" w:hAnsi="Courier New" w:cs="Courier New"/>
          <w:color w:val="0070C0"/>
          <w:sz w:val="12"/>
          <w:szCs w:val="12"/>
        </w:rPr>
      </w:pPr>
      <w:r w:rsidRPr="005349C6">
        <w:rPr>
          <w:rFonts w:ascii="Courier New" w:hAnsi="Courier New" w:cs="Courier New"/>
          <w:color w:val="0070C0"/>
          <w:sz w:val="12"/>
          <w:szCs w:val="12"/>
        </w:rPr>
        <w:t>DELIMITER ;</w:t>
      </w:r>
    </w:p>
    <w:p w14:paraId="045E480E" w14:textId="3FA61012" w:rsidR="005349C6" w:rsidRDefault="005349C6" w:rsidP="00B8330A">
      <w:pPr>
        <w:ind w:left="567"/>
        <w:rPr>
          <w:rFonts w:cs="Arial"/>
          <w:sz w:val="22"/>
          <w:szCs w:val="22"/>
        </w:rPr>
      </w:pPr>
    </w:p>
    <w:p w14:paraId="60C36106" w14:textId="41EAE9C7" w:rsidR="005349C6" w:rsidRPr="006F06E4" w:rsidRDefault="005349C6" w:rsidP="005349C6">
      <w:pPr>
        <w:ind w:left="1701"/>
        <w:rPr>
          <w:rFonts w:cs="Arial"/>
          <w:sz w:val="20"/>
        </w:rPr>
      </w:pPr>
      <w:proofErr w:type="spellStart"/>
      <w:r w:rsidRPr="004559A8">
        <w:rPr>
          <w:rFonts w:cs="Arial"/>
          <w:sz w:val="20"/>
          <w:u w:val="single"/>
        </w:rPr>
        <w:t>Template</w:t>
      </w:r>
      <w:proofErr w:type="spellEnd"/>
      <w:r w:rsidRPr="006F06E4">
        <w:rPr>
          <w:rFonts w:cs="Arial"/>
          <w:sz w:val="20"/>
        </w:rPr>
        <w:t>:</w:t>
      </w:r>
    </w:p>
    <w:p w14:paraId="57ED7D0C" w14:textId="77777777" w:rsidR="005349C6" w:rsidRPr="005349C6" w:rsidRDefault="005349C6" w:rsidP="005349C6">
      <w:pPr>
        <w:ind w:left="1985"/>
        <w:rPr>
          <w:rFonts w:ascii="Courier New" w:hAnsi="Courier New" w:cs="Courier New"/>
          <w:color w:val="0070C0"/>
          <w:sz w:val="12"/>
          <w:szCs w:val="12"/>
        </w:rPr>
      </w:pPr>
      <w:r w:rsidRPr="005349C6">
        <w:rPr>
          <w:rFonts w:ascii="Courier New" w:hAnsi="Courier New" w:cs="Courier New"/>
          <w:color w:val="0070C0"/>
          <w:sz w:val="12"/>
          <w:szCs w:val="12"/>
        </w:rPr>
        <w:t>{% for q in Model %}</w:t>
      </w:r>
    </w:p>
    <w:p w14:paraId="4CE31C89" w14:textId="77777777" w:rsidR="005349C6" w:rsidRPr="005349C6" w:rsidRDefault="005349C6" w:rsidP="005349C6">
      <w:pPr>
        <w:ind w:left="1985"/>
        <w:rPr>
          <w:rFonts w:ascii="Courier New" w:hAnsi="Courier New" w:cs="Courier New"/>
          <w:color w:val="0070C0"/>
          <w:sz w:val="12"/>
          <w:szCs w:val="12"/>
        </w:rPr>
      </w:pPr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  CALL </w:t>
      </w:r>
      <w:proofErr w:type="spellStart"/>
      <w:r w:rsidRPr="005349C6">
        <w:rPr>
          <w:rFonts w:ascii="Courier New" w:hAnsi="Courier New" w:cs="Courier New"/>
          <w:color w:val="0070C0"/>
          <w:sz w:val="12"/>
          <w:szCs w:val="12"/>
        </w:rPr>
        <w:t>SetBCSYS_ATIVO</w:t>
      </w:r>
      <w:proofErr w:type="spellEnd"/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('{{</w:t>
      </w:r>
      <w:proofErr w:type="spellStart"/>
      <w:r w:rsidRPr="005349C6">
        <w:rPr>
          <w:rFonts w:ascii="Courier New" w:hAnsi="Courier New" w:cs="Courier New"/>
          <w:color w:val="0070C0"/>
          <w:sz w:val="12"/>
          <w:szCs w:val="12"/>
        </w:rPr>
        <w:t>q.Data.Symbol.SymbolID</w:t>
      </w:r>
      <w:proofErr w:type="spellEnd"/>
      <w:r w:rsidRPr="005349C6">
        <w:rPr>
          <w:rFonts w:ascii="Courier New" w:hAnsi="Courier New" w:cs="Courier New"/>
          <w:color w:val="0070C0"/>
          <w:sz w:val="12"/>
          <w:szCs w:val="12"/>
        </w:rPr>
        <w:t>}}'</w:t>
      </w:r>
    </w:p>
    <w:p w14:paraId="3FCA922E" w14:textId="77777777" w:rsidR="005349C6" w:rsidRPr="005349C6" w:rsidRDefault="005349C6" w:rsidP="005349C6">
      <w:pPr>
        <w:ind w:left="1985"/>
        <w:rPr>
          <w:rFonts w:ascii="Courier New" w:hAnsi="Courier New" w:cs="Courier New"/>
          <w:color w:val="0070C0"/>
          <w:sz w:val="12"/>
          <w:szCs w:val="12"/>
        </w:rPr>
      </w:pPr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     {% </w:t>
      </w:r>
      <w:proofErr w:type="spellStart"/>
      <w:r w:rsidRPr="005349C6">
        <w:rPr>
          <w:rFonts w:ascii="Courier New" w:hAnsi="Courier New" w:cs="Courier New"/>
          <w:color w:val="0070C0"/>
          <w:sz w:val="12"/>
          <w:szCs w:val="12"/>
        </w:rPr>
        <w:t>if</w:t>
      </w:r>
      <w:proofErr w:type="spellEnd"/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</w:t>
      </w:r>
      <w:proofErr w:type="spellStart"/>
      <w:r w:rsidRPr="005349C6">
        <w:rPr>
          <w:rFonts w:ascii="Courier New" w:hAnsi="Courier New" w:cs="Courier New"/>
          <w:color w:val="0070C0"/>
          <w:sz w:val="12"/>
          <w:szCs w:val="12"/>
        </w:rPr>
        <w:t>q.Data.LastTradePrice</w:t>
      </w:r>
      <w:proofErr w:type="spellEnd"/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!= </w:t>
      </w:r>
      <w:proofErr w:type="spellStart"/>
      <w:r w:rsidRPr="005349C6">
        <w:rPr>
          <w:rFonts w:ascii="Courier New" w:hAnsi="Courier New" w:cs="Courier New"/>
          <w:color w:val="0070C0"/>
          <w:sz w:val="12"/>
          <w:szCs w:val="12"/>
        </w:rPr>
        <w:t>empty</w:t>
      </w:r>
      <w:proofErr w:type="spellEnd"/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%}</w:t>
      </w:r>
    </w:p>
    <w:p w14:paraId="5956C374" w14:textId="77777777" w:rsidR="005349C6" w:rsidRPr="005349C6" w:rsidRDefault="005349C6" w:rsidP="005349C6">
      <w:pPr>
        <w:ind w:left="1985"/>
        <w:rPr>
          <w:rFonts w:ascii="Courier New" w:hAnsi="Courier New" w:cs="Courier New"/>
          <w:color w:val="0070C0"/>
          <w:sz w:val="12"/>
          <w:szCs w:val="12"/>
        </w:rPr>
      </w:pPr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        ,'{{</w:t>
      </w:r>
      <w:proofErr w:type="spellStart"/>
      <w:r w:rsidRPr="005349C6">
        <w:rPr>
          <w:rFonts w:ascii="Courier New" w:hAnsi="Courier New" w:cs="Courier New"/>
          <w:color w:val="0070C0"/>
          <w:sz w:val="12"/>
          <w:szCs w:val="12"/>
        </w:rPr>
        <w:t>q.Data.LastTradePrice</w:t>
      </w:r>
      <w:proofErr w:type="spellEnd"/>
      <w:r w:rsidRPr="005349C6">
        <w:rPr>
          <w:rFonts w:ascii="Courier New" w:hAnsi="Courier New" w:cs="Courier New"/>
          <w:color w:val="0070C0"/>
          <w:sz w:val="12"/>
          <w:szCs w:val="12"/>
        </w:rPr>
        <w:t>}}'</w:t>
      </w:r>
    </w:p>
    <w:p w14:paraId="709523B0" w14:textId="77777777" w:rsidR="005349C6" w:rsidRPr="005349C6" w:rsidRDefault="005349C6" w:rsidP="005349C6">
      <w:pPr>
        <w:ind w:left="1985"/>
        <w:rPr>
          <w:rFonts w:ascii="Courier New" w:hAnsi="Courier New" w:cs="Courier New"/>
          <w:color w:val="0070C0"/>
          <w:sz w:val="12"/>
          <w:szCs w:val="12"/>
        </w:rPr>
      </w:pPr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     {% </w:t>
      </w:r>
      <w:proofErr w:type="spellStart"/>
      <w:r w:rsidRPr="005349C6">
        <w:rPr>
          <w:rFonts w:ascii="Courier New" w:hAnsi="Courier New" w:cs="Courier New"/>
          <w:color w:val="0070C0"/>
          <w:sz w:val="12"/>
          <w:szCs w:val="12"/>
        </w:rPr>
        <w:t>else</w:t>
      </w:r>
      <w:proofErr w:type="spellEnd"/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%}</w:t>
      </w:r>
    </w:p>
    <w:p w14:paraId="2486FC05" w14:textId="77777777" w:rsidR="005349C6" w:rsidRPr="005349C6" w:rsidRDefault="005349C6" w:rsidP="005349C6">
      <w:pPr>
        <w:ind w:left="1985"/>
        <w:rPr>
          <w:rFonts w:ascii="Courier New" w:hAnsi="Courier New" w:cs="Courier New"/>
          <w:color w:val="0070C0"/>
          <w:sz w:val="12"/>
          <w:szCs w:val="12"/>
        </w:rPr>
      </w:pPr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        ,NULL</w:t>
      </w:r>
    </w:p>
    <w:p w14:paraId="697F00A3" w14:textId="77777777" w:rsidR="005349C6" w:rsidRPr="005349C6" w:rsidRDefault="005349C6" w:rsidP="005349C6">
      <w:pPr>
        <w:ind w:left="1985"/>
        <w:rPr>
          <w:rFonts w:ascii="Courier New" w:hAnsi="Courier New" w:cs="Courier New"/>
          <w:color w:val="0070C0"/>
          <w:sz w:val="12"/>
          <w:szCs w:val="12"/>
        </w:rPr>
      </w:pPr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     {% </w:t>
      </w:r>
      <w:proofErr w:type="spellStart"/>
      <w:r w:rsidRPr="005349C6">
        <w:rPr>
          <w:rFonts w:ascii="Courier New" w:hAnsi="Courier New" w:cs="Courier New"/>
          <w:color w:val="0070C0"/>
          <w:sz w:val="12"/>
          <w:szCs w:val="12"/>
        </w:rPr>
        <w:t>endif</w:t>
      </w:r>
      <w:proofErr w:type="spellEnd"/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%}</w:t>
      </w:r>
    </w:p>
    <w:p w14:paraId="48486F97" w14:textId="77777777" w:rsidR="005349C6" w:rsidRPr="005349C6" w:rsidRDefault="005349C6" w:rsidP="005349C6">
      <w:pPr>
        <w:ind w:left="1985"/>
        <w:rPr>
          <w:rFonts w:ascii="Courier New" w:hAnsi="Courier New" w:cs="Courier New"/>
          <w:color w:val="0070C0"/>
          <w:sz w:val="12"/>
          <w:szCs w:val="12"/>
        </w:rPr>
      </w:pPr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     {% </w:t>
      </w:r>
      <w:proofErr w:type="spellStart"/>
      <w:r w:rsidRPr="005349C6">
        <w:rPr>
          <w:rFonts w:ascii="Courier New" w:hAnsi="Courier New" w:cs="Courier New"/>
          <w:color w:val="0070C0"/>
          <w:sz w:val="12"/>
          <w:szCs w:val="12"/>
        </w:rPr>
        <w:t>if</w:t>
      </w:r>
      <w:proofErr w:type="spellEnd"/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</w:t>
      </w:r>
      <w:proofErr w:type="spellStart"/>
      <w:r w:rsidRPr="005349C6">
        <w:rPr>
          <w:rFonts w:ascii="Courier New" w:hAnsi="Courier New" w:cs="Courier New"/>
          <w:color w:val="0070C0"/>
          <w:sz w:val="12"/>
          <w:szCs w:val="12"/>
        </w:rPr>
        <w:t>q.Data.PrevClosePrice</w:t>
      </w:r>
      <w:proofErr w:type="spellEnd"/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!= </w:t>
      </w:r>
      <w:proofErr w:type="spellStart"/>
      <w:r w:rsidRPr="005349C6">
        <w:rPr>
          <w:rFonts w:ascii="Courier New" w:hAnsi="Courier New" w:cs="Courier New"/>
          <w:color w:val="0070C0"/>
          <w:sz w:val="12"/>
          <w:szCs w:val="12"/>
        </w:rPr>
        <w:t>empty</w:t>
      </w:r>
      <w:proofErr w:type="spellEnd"/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%} </w:t>
      </w:r>
    </w:p>
    <w:p w14:paraId="1DEDCFCB" w14:textId="77777777" w:rsidR="005349C6" w:rsidRPr="005349C6" w:rsidRDefault="005349C6" w:rsidP="005349C6">
      <w:pPr>
        <w:ind w:left="1985"/>
        <w:rPr>
          <w:rFonts w:ascii="Courier New" w:hAnsi="Courier New" w:cs="Courier New"/>
          <w:color w:val="0070C0"/>
          <w:sz w:val="12"/>
          <w:szCs w:val="12"/>
        </w:rPr>
      </w:pPr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        ,'{{</w:t>
      </w:r>
      <w:proofErr w:type="spellStart"/>
      <w:r w:rsidRPr="005349C6">
        <w:rPr>
          <w:rFonts w:ascii="Courier New" w:hAnsi="Courier New" w:cs="Courier New"/>
          <w:color w:val="0070C0"/>
          <w:sz w:val="12"/>
          <w:szCs w:val="12"/>
        </w:rPr>
        <w:t>q.Data.PrevClosePrice</w:t>
      </w:r>
      <w:proofErr w:type="spellEnd"/>
      <w:r w:rsidRPr="005349C6">
        <w:rPr>
          <w:rFonts w:ascii="Courier New" w:hAnsi="Courier New" w:cs="Courier New"/>
          <w:color w:val="0070C0"/>
          <w:sz w:val="12"/>
          <w:szCs w:val="12"/>
        </w:rPr>
        <w:t>}}'</w:t>
      </w:r>
    </w:p>
    <w:p w14:paraId="474973B7" w14:textId="77777777" w:rsidR="005349C6" w:rsidRPr="005349C6" w:rsidRDefault="005349C6" w:rsidP="005349C6">
      <w:pPr>
        <w:ind w:left="1985"/>
        <w:rPr>
          <w:rFonts w:ascii="Courier New" w:hAnsi="Courier New" w:cs="Courier New"/>
          <w:color w:val="0070C0"/>
          <w:sz w:val="12"/>
          <w:szCs w:val="12"/>
        </w:rPr>
      </w:pPr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     {% </w:t>
      </w:r>
      <w:proofErr w:type="spellStart"/>
      <w:r w:rsidRPr="005349C6">
        <w:rPr>
          <w:rFonts w:ascii="Courier New" w:hAnsi="Courier New" w:cs="Courier New"/>
          <w:color w:val="0070C0"/>
          <w:sz w:val="12"/>
          <w:szCs w:val="12"/>
        </w:rPr>
        <w:t>else</w:t>
      </w:r>
      <w:proofErr w:type="spellEnd"/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%}</w:t>
      </w:r>
    </w:p>
    <w:p w14:paraId="67E90C91" w14:textId="77777777" w:rsidR="005349C6" w:rsidRPr="005349C6" w:rsidRDefault="005349C6" w:rsidP="005349C6">
      <w:pPr>
        <w:ind w:left="1985"/>
        <w:rPr>
          <w:rFonts w:ascii="Courier New" w:hAnsi="Courier New" w:cs="Courier New"/>
          <w:color w:val="0070C0"/>
          <w:sz w:val="12"/>
          <w:szCs w:val="12"/>
        </w:rPr>
      </w:pPr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        ,NULL</w:t>
      </w:r>
    </w:p>
    <w:p w14:paraId="729415C0" w14:textId="77777777" w:rsidR="005349C6" w:rsidRPr="005349C6" w:rsidRDefault="005349C6" w:rsidP="005349C6">
      <w:pPr>
        <w:ind w:left="1985"/>
        <w:rPr>
          <w:rFonts w:ascii="Courier New" w:hAnsi="Courier New" w:cs="Courier New"/>
          <w:color w:val="0070C0"/>
          <w:sz w:val="12"/>
          <w:szCs w:val="12"/>
        </w:rPr>
      </w:pPr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     {% </w:t>
      </w:r>
      <w:proofErr w:type="spellStart"/>
      <w:r w:rsidRPr="005349C6">
        <w:rPr>
          <w:rFonts w:ascii="Courier New" w:hAnsi="Courier New" w:cs="Courier New"/>
          <w:color w:val="0070C0"/>
          <w:sz w:val="12"/>
          <w:szCs w:val="12"/>
        </w:rPr>
        <w:t>endif</w:t>
      </w:r>
      <w:proofErr w:type="spellEnd"/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%}</w:t>
      </w:r>
    </w:p>
    <w:p w14:paraId="3613695A" w14:textId="77777777" w:rsidR="005349C6" w:rsidRPr="005349C6" w:rsidRDefault="005349C6" w:rsidP="005349C6">
      <w:pPr>
        <w:ind w:left="1985"/>
        <w:rPr>
          <w:rFonts w:ascii="Courier New" w:hAnsi="Courier New" w:cs="Courier New"/>
          <w:color w:val="0070C0"/>
          <w:sz w:val="12"/>
          <w:szCs w:val="12"/>
        </w:rPr>
      </w:pPr>
      <w:r w:rsidRPr="005349C6">
        <w:rPr>
          <w:rFonts w:ascii="Courier New" w:hAnsi="Courier New" w:cs="Courier New"/>
          <w:color w:val="0070C0"/>
          <w:sz w:val="12"/>
          <w:szCs w:val="12"/>
        </w:rPr>
        <w:t xml:space="preserve">      );</w:t>
      </w:r>
    </w:p>
    <w:p w14:paraId="6C174691" w14:textId="21BD6C40" w:rsidR="005349C6" w:rsidRPr="005349C6" w:rsidRDefault="005349C6" w:rsidP="005349C6">
      <w:pPr>
        <w:ind w:left="1985"/>
        <w:rPr>
          <w:rFonts w:ascii="Courier New" w:hAnsi="Courier New" w:cs="Courier New"/>
          <w:color w:val="0070C0"/>
          <w:sz w:val="16"/>
          <w:szCs w:val="16"/>
        </w:rPr>
      </w:pPr>
      <w:r w:rsidRPr="005349C6">
        <w:rPr>
          <w:rFonts w:ascii="Courier New" w:hAnsi="Courier New" w:cs="Courier New"/>
          <w:color w:val="0070C0"/>
          <w:sz w:val="16"/>
          <w:szCs w:val="16"/>
        </w:rPr>
        <w:t xml:space="preserve">{% </w:t>
      </w:r>
      <w:proofErr w:type="spellStart"/>
      <w:r w:rsidRPr="005349C6">
        <w:rPr>
          <w:rFonts w:ascii="Courier New" w:hAnsi="Courier New" w:cs="Courier New"/>
          <w:color w:val="0070C0"/>
          <w:sz w:val="16"/>
          <w:szCs w:val="16"/>
        </w:rPr>
        <w:t>endfor</w:t>
      </w:r>
      <w:proofErr w:type="spellEnd"/>
      <w:r w:rsidRPr="005349C6">
        <w:rPr>
          <w:rFonts w:ascii="Courier New" w:hAnsi="Courier New" w:cs="Courier New"/>
          <w:color w:val="0070C0"/>
          <w:sz w:val="16"/>
          <w:szCs w:val="16"/>
        </w:rPr>
        <w:t xml:space="preserve"> %}</w:t>
      </w:r>
    </w:p>
    <w:p w14:paraId="10D85742" w14:textId="34C76EBF" w:rsidR="00E53A56" w:rsidRDefault="00E53A56">
      <w:pPr>
        <w:widowControl/>
        <w:suppressAutoHyphens w:val="0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br w:type="page"/>
      </w:r>
    </w:p>
    <w:p w14:paraId="61F06C4D" w14:textId="77777777" w:rsidR="005349C6" w:rsidRDefault="005349C6" w:rsidP="00B8330A">
      <w:pPr>
        <w:ind w:left="567"/>
        <w:rPr>
          <w:rFonts w:cs="Arial"/>
          <w:sz w:val="22"/>
          <w:szCs w:val="22"/>
        </w:rPr>
      </w:pPr>
    </w:p>
    <w:p w14:paraId="0738C9CD" w14:textId="5762591E" w:rsidR="007F69AC" w:rsidRDefault="007F69AC" w:rsidP="00B8330A">
      <w:pPr>
        <w:ind w:left="567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Exemplo Quotes </w:t>
      </w:r>
      <w:proofErr w:type="spellStart"/>
      <w:r>
        <w:rPr>
          <w:rFonts w:cs="Arial"/>
          <w:sz w:val="22"/>
          <w:szCs w:val="22"/>
        </w:rPr>
        <w:t>Template</w:t>
      </w:r>
      <w:proofErr w:type="spellEnd"/>
      <w:r>
        <w:rPr>
          <w:rFonts w:cs="Arial"/>
          <w:sz w:val="22"/>
          <w:szCs w:val="22"/>
        </w:rPr>
        <w:t xml:space="preserve"> em </w:t>
      </w:r>
      <w:r w:rsidRPr="003D7899">
        <w:rPr>
          <w:rFonts w:cs="Arial"/>
          <w:b/>
          <w:bCs/>
          <w:sz w:val="22"/>
          <w:szCs w:val="22"/>
        </w:rPr>
        <w:t>Oracle</w:t>
      </w:r>
      <w:r>
        <w:rPr>
          <w:rFonts w:cs="Arial"/>
          <w:sz w:val="22"/>
          <w:szCs w:val="22"/>
        </w:rPr>
        <w:t>:</w:t>
      </w:r>
    </w:p>
    <w:p w14:paraId="133492A2" w14:textId="77777777" w:rsidR="00BC3C19" w:rsidRPr="00BC3C19" w:rsidRDefault="00BC3C19" w:rsidP="00BC3C19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BC3C19">
        <w:rPr>
          <w:rFonts w:ascii="Courier New" w:hAnsi="Courier New" w:cs="Courier New"/>
          <w:color w:val="0070C0"/>
          <w:sz w:val="12"/>
          <w:szCs w:val="12"/>
        </w:rPr>
        <w:t>BEGIN</w:t>
      </w:r>
    </w:p>
    <w:p w14:paraId="62EA01DA" w14:textId="77777777" w:rsidR="00BC3C19" w:rsidRPr="00BC3C19" w:rsidRDefault="00BC3C19" w:rsidP="00BC3C19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BC3C19">
        <w:rPr>
          <w:rFonts w:ascii="Courier New" w:hAnsi="Courier New" w:cs="Courier New"/>
          <w:color w:val="0070C0"/>
          <w:sz w:val="12"/>
          <w:szCs w:val="12"/>
        </w:rPr>
        <w:t xml:space="preserve">   {% for q in Model %}</w:t>
      </w:r>
    </w:p>
    <w:p w14:paraId="46560075" w14:textId="77777777" w:rsidR="00BC3C19" w:rsidRPr="00BC3C19" w:rsidRDefault="00BC3C19" w:rsidP="00BC3C19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BC3C19">
        <w:rPr>
          <w:rFonts w:ascii="Courier New" w:hAnsi="Courier New" w:cs="Courier New"/>
          <w:color w:val="0070C0"/>
          <w:sz w:val="12"/>
          <w:szCs w:val="12"/>
        </w:rPr>
        <w:t xml:space="preserve">      UPDATE BCSYS_ATIVO SET ATV_DAT_DATAHORA=SYSDATE</w:t>
      </w:r>
    </w:p>
    <w:p w14:paraId="6C5C506F" w14:textId="77777777" w:rsidR="00BC3C19" w:rsidRPr="00BC3C19" w:rsidRDefault="00BC3C19" w:rsidP="00BC3C19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BC3C19">
        <w:rPr>
          <w:rFonts w:ascii="Courier New" w:hAnsi="Courier New" w:cs="Courier New"/>
          <w:color w:val="0070C0"/>
          <w:sz w:val="12"/>
          <w:szCs w:val="12"/>
        </w:rPr>
        <w:t xml:space="preserve">         {% </w:t>
      </w:r>
      <w:proofErr w:type="spellStart"/>
      <w:r w:rsidRPr="00BC3C19">
        <w:rPr>
          <w:rFonts w:ascii="Courier New" w:hAnsi="Courier New" w:cs="Courier New"/>
          <w:color w:val="0070C0"/>
          <w:sz w:val="12"/>
          <w:szCs w:val="12"/>
        </w:rPr>
        <w:t>if</w:t>
      </w:r>
      <w:proofErr w:type="spellEnd"/>
      <w:r w:rsidRPr="00BC3C19">
        <w:rPr>
          <w:rFonts w:ascii="Courier New" w:hAnsi="Courier New" w:cs="Courier New"/>
          <w:color w:val="0070C0"/>
          <w:sz w:val="12"/>
          <w:szCs w:val="12"/>
        </w:rPr>
        <w:t xml:space="preserve"> </w:t>
      </w:r>
      <w:proofErr w:type="spellStart"/>
      <w:r w:rsidRPr="00BC3C19">
        <w:rPr>
          <w:rFonts w:ascii="Courier New" w:hAnsi="Courier New" w:cs="Courier New"/>
          <w:color w:val="0070C0"/>
          <w:sz w:val="12"/>
          <w:szCs w:val="12"/>
        </w:rPr>
        <w:t>q.Data.LastTradePrice</w:t>
      </w:r>
      <w:proofErr w:type="spellEnd"/>
      <w:r w:rsidRPr="00BC3C19">
        <w:rPr>
          <w:rFonts w:ascii="Courier New" w:hAnsi="Courier New" w:cs="Courier New"/>
          <w:color w:val="0070C0"/>
          <w:sz w:val="12"/>
          <w:szCs w:val="12"/>
        </w:rPr>
        <w:t xml:space="preserve"> != </w:t>
      </w:r>
      <w:proofErr w:type="spellStart"/>
      <w:r w:rsidRPr="00BC3C19">
        <w:rPr>
          <w:rFonts w:ascii="Courier New" w:hAnsi="Courier New" w:cs="Courier New"/>
          <w:color w:val="0070C0"/>
          <w:sz w:val="12"/>
          <w:szCs w:val="12"/>
        </w:rPr>
        <w:t>empty</w:t>
      </w:r>
      <w:proofErr w:type="spellEnd"/>
      <w:r w:rsidRPr="00BC3C19">
        <w:rPr>
          <w:rFonts w:ascii="Courier New" w:hAnsi="Courier New" w:cs="Courier New"/>
          <w:color w:val="0070C0"/>
          <w:sz w:val="12"/>
          <w:szCs w:val="12"/>
        </w:rPr>
        <w:t xml:space="preserve"> %} </w:t>
      </w:r>
    </w:p>
    <w:p w14:paraId="2C869A8D" w14:textId="77777777" w:rsidR="00BC3C19" w:rsidRPr="00BC3C19" w:rsidRDefault="00BC3C19" w:rsidP="00BC3C19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BC3C19">
        <w:rPr>
          <w:rFonts w:ascii="Courier New" w:hAnsi="Courier New" w:cs="Courier New"/>
          <w:color w:val="0070C0"/>
          <w:sz w:val="12"/>
          <w:szCs w:val="12"/>
        </w:rPr>
        <w:t xml:space="preserve">            ,ATV_DES_ULT='{{</w:t>
      </w:r>
      <w:proofErr w:type="spellStart"/>
      <w:r w:rsidRPr="00BC3C19">
        <w:rPr>
          <w:rFonts w:ascii="Courier New" w:hAnsi="Courier New" w:cs="Courier New"/>
          <w:color w:val="0070C0"/>
          <w:sz w:val="12"/>
          <w:szCs w:val="12"/>
        </w:rPr>
        <w:t>q.Data.LastTradePrice</w:t>
      </w:r>
      <w:proofErr w:type="spellEnd"/>
      <w:r w:rsidRPr="00BC3C19">
        <w:rPr>
          <w:rFonts w:ascii="Courier New" w:hAnsi="Courier New" w:cs="Courier New"/>
          <w:color w:val="0070C0"/>
          <w:sz w:val="12"/>
          <w:szCs w:val="12"/>
        </w:rPr>
        <w:t>}}'</w:t>
      </w:r>
    </w:p>
    <w:p w14:paraId="42E3E02D" w14:textId="77777777" w:rsidR="00BC3C19" w:rsidRPr="00BC3C19" w:rsidRDefault="00BC3C19" w:rsidP="00BC3C19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BC3C19">
        <w:rPr>
          <w:rFonts w:ascii="Courier New" w:hAnsi="Courier New" w:cs="Courier New"/>
          <w:color w:val="0070C0"/>
          <w:sz w:val="12"/>
          <w:szCs w:val="12"/>
        </w:rPr>
        <w:t xml:space="preserve">         {% </w:t>
      </w:r>
      <w:proofErr w:type="spellStart"/>
      <w:r w:rsidRPr="00BC3C19">
        <w:rPr>
          <w:rFonts w:ascii="Courier New" w:hAnsi="Courier New" w:cs="Courier New"/>
          <w:color w:val="0070C0"/>
          <w:sz w:val="12"/>
          <w:szCs w:val="12"/>
        </w:rPr>
        <w:t>endif</w:t>
      </w:r>
      <w:proofErr w:type="spellEnd"/>
      <w:r w:rsidRPr="00BC3C19">
        <w:rPr>
          <w:rFonts w:ascii="Courier New" w:hAnsi="Courier New" w:cs="Courier New"/>
          <w:color w:val="0070C0"/>
          <w:sz w:val="12"/>
          <w:szCs w:val="12"/>
        </w:rPr>
        <w:t xml:space="preserve"> %}</w:t>
      </w:r>
    </w:p>
    <w:p w14:paraId="3B1BE6BB" w14:textId="77777777" w:rsidR="00BC3C19" w:rsidRPr="00BC3C19" w:rsidRDefault="00BC3C19" w:rsidP="00BC3C19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BC3C19">
        <w:rPr>
          <w:rFonts w:ascii="Courier New" w:hAnsi="Courier New" w:cs="Courier New"/>
          <w:color w:val="0070C0"/>
          <w:sz w:val="12"/>
          <w:szCs w:val="12"/>
        </w:rPr>
        <w:t xml:space="preserve">         {% </w:t>
      </w:r>
      <w:proofErr w:type="spellStart"/>
      <w:r w:rsidRPr="00BC3C19">
        <w:rPr>
          <w:rFonts w:ascii="Courier New" w:hAnsi="Courier New" w:cs="Courier New"/>
          <w:color w:val="0070C0"/>
          <w:sz w:val="12"/>
          <w:szCs w:val="12"/>
        </w:rPr>
        <w:t>if</w:t>
      </w:r>
      <w:proofErr w:type="spellEnd"/>
      <w:r w:rsidRPr="00BC3C19">
        <w:rPr>
          <w:rFonts w:ascii="Courier New" w:hAnsi="Courier New" w:cs="Courier New"/>
          <w:color w:val="0070C0"/>
          <w:sz w:val="12"/>
          <w:szCs w:val="12"/>
        </w:rPr>
        <w:t xml:space="preserve"> </w:t>
      </w:r>
      <w:proofErr w:type="spellStart"/>
      <w:r w:rsidRPr="00BC3C19">
        <w:rPr>
          <w:rFonts w:ascii="Courier New" w:hAnsi="Courier New" w:cs="Courier New"/>
          <w:color w:val="0070C0"/>
          <w:sz w:val="12"/>
          <w:szCs w:val="12"/>
        </w:rPr>
        <w:t>q.Data.PrevClosePrice</w:t>
      </w:r>
      <w:proofErr w:type="spellEnd"/>
      <w:r w:rsidRPr="00BC3C19">
        <w:rPr>
          <w:rFonts w:ascii="Courier New" w:hAnsi="Courier New" w:cs="Courier New"/>
          <w:color w:val="0070C0"/>
          <w:sz w:val="12"/>
          <w:szCs w:val="12"/>
        </w:rPr>
        <w:t xml:space="preserve"> != </w:t>
      </w:r>
      <w:proofErr w:type="spellStart"/>
      <w:r w:rsidRPr="00BC3C19">
        <w:rPr>
          <w:rFonts w:ascii="Courier New" w:hAnsi="Courier New" w:cs="Courier New"/>
          <w:color w:val="0070C0"/>
          <w:sz w:val="12"/>
          <w:szCs w:val="12"/>
        </w:rPr>
        <w:t>empty</w:t>
      </w:r>
      <w:proofErr w:type="spellEnd"/>
      <w:r w:rsidRPr="00BC3C19">
        <w:rPr>
          <w:rFonts w:ascii="Courier New" w:hAnsi="Courier New" w:cs="Courier New"/>
          <w:color w:val="0070C0"/>
          <w:sz w:val="12"/>
          <w:szCs w:val="12"/>
        </w:rPr>
        <w:t xml:space="preserve"> %}</w:t>
      </w:r>
    </w:p>
    <w:p w14:paraId="386F593E" w14:textId="77777777" w:rsidR="00BC3C19" w:rsidRPr="00BC3C19" w:rsidRDefault="00BC3C19" w:rsidP="00BC3C19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BC3C19">
        <w:rPr>
          <w:rFonts w:ascii="Courier New" w:hAnsi="Courier New" w:cs="Courier New"/>
          <w:color w:val="0070C0"/>
          <w:sz w:val="12"/>
          <w:szCs w:val="12"/>
        </w:rPr>
        <w:t xml:space="preserve">            ,ATV_DES_FEC='{{</w:t>
      </w:r>
      <w:proofErr w:type="spellStart"/>
      <w:r w:rsidRPr="00BC3C19">
        <w:rPr>
          <w:rFonts w:ascii="Courier New" w:hAnsi="Courier New" w:cs="Courier New"/>
          <w:color w:val="0070C0"/>
          <w:sz w:val="12"/>
          <w:szCs w:val="12"/>
        </w:rPr>
        <w:t>q.Data.PrevClosePrice</w:t>
      </w:r>
      <w:proofErr w:type="spellEnd"/>
      <w:r w:rsidRPr="00BC3C19">
        <w:rPr>
          <w:rFonts w:ascii="Courier New" w:hAnsi="Courier New" w:cs="Courier New"/>
          <w:color w:val="0070C0"/>
          <w:sz w:val="12"/>
          <w:szCs w:val="12"/>
        </w:rPr>
        <w:t>}}'</w:t>
      </w:r>
    </w:p>
    <w:p w14:paraId="22BF7A0A" w14:textId="77777777" w:rsidR="00BC3C19" w:rsidRPr="00BC3C19" w:rsidRDefault="00BC3C19" w:rsidP="00BC3C19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BC3C19">
        <w:rPr>
          <w:rFonts w:ascii="Courier New" w:hAnsi="Courier New" w:cs="Courier New"/>
          <w:color w:val="0070C0"/>
          <w:sz w:val="12"/>
          <w:szCs w:val="12"/>
        </w:rPr>
        <w:t xml:space="preserve">         {% </w:t>
      </w:r>
      <w:proofErr w:type="spellStart"/>
      <w:r w:rsidRPr="00BC3C19">
        <w:rPr>
          <w:rFonts w:ascii="Courier New" w:hAnsi="Courier New" w:cs="Courier New"/>
          <w:color w:val="0070C0"/>
          <w:sz w:val="12"/>
          <w:szCs w:val="12"/>
        </w:rPr>
        <w:t>endif</w:t>
      </w:r>
      <w:proofErr w:type="spellEnd"/>
      <w:r w:rsidRPr="00BC3C19">
        <w:rPr>
          <w:rFonts w:ascii="Courier New" w:hAnsi="Courier New" w:cs="Courier New"/>
          <w:color w:val="0070C0"/>
          <w:sz w:val="12"/>
          <w:szCs w:val="12"/>
        </w:rPr>
        <w:t xml:space="preserve"> %}</w:t>
      </w:r>
    </w:p>
    <w:p w14:paraId="26B9954C" w14:textId="77777777" w:rsidR="00BC3C19" w:rsidRPr="00BC3C19" w:rsidRDefault="00BC3C19" w:rsidP="00BC3C19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BC3C19">
        <w:rPr>
          <w:rFonts w:ascii="Courier New" w:hAnsi="Courier New" w:cs="Courier New"/>
          <w:color w:val="0070C0"/>
          <w:sz w:val="12"/>
          <w:szCs w:val="12"/>
        </w:rPr>
        <w:t xml:space="preserve">         WHERE ATV_CODIGO='{{</w:t>
      </w:r>
      <w:proofErr w:type="spellStart"/>
      <w:r w:rsidRPr="00BC3C19">
        <w:rPr>
          <w:rFonts w:ascii="Courier New" w:hAnsi="Courier New" w:cs="Courier New"/>
          <w:color w:val="0070C0"/>
          <w:sz w:val="12"/>
          <w:szCs w:val="12"/>
        </w:rPr>
        <w:t>q.Data.Symbol.SymbolID</w:t>
      </w:r>
      <w:proofErr w:type="spellEnd"/>
      <w:r w:rsidRPr="00BC3C19">
        <w:rPr>
          <w:rFonts w:ascii="Courier New" w:hAnsi="Courier New" w:cs="Courier New"/>
          <w:color w:val="0070C0"/>
          <w:sz w:val="12"/>
          <w:szCs w:val="12"/>
        </w:rPr>
        <w:t>}}';</w:t>
      </w:r>
    </w:p>
    <w:p w14:paraId="38A138E9" w14:textId="77777777" w:rsidR="00BC3C19" w:rsidRPr="00BC3C19" w:rsidRDefault="00BC3C19" w:rsidP="00BC3C19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BC3C19">
        <w:rPr>
          <w:rFonts w:ascii="Courier New" w:hAnsi="Courier New" w:cs="Courier New"/>
          <w:color w:val="0070C0"/>
          <w:sz w:val="12"/>
          <w:szCs w:val="12"/>
        </w:rPr>
        <w:t xml:space="preserve">      IF SQL%NOTFOUND THEN</w:t>
      </w:r>
    </w:p>
    <w:p w14:paraId="1C11143E" w14:textId="77777777" w:rsidR="00BC3C19" w:rsidRPr="00BC3C19" w:rsidRDefault="00BC3C19" w:rsidP="00BC3C19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BC3C19">
        <w:rPr>
          <w:rFonts w:ascii="Courier New" w:hAnsi="Courier New" w:cs="Courier New"/>
          <w:color w:val="0070C0"/>
          <w:sz w:val="12"/>
          <w:szCs w:val="12"/>
        </w:rPr>
        <w:t xml:space="preserve">         INSERT INTO BCSYS_ATIVO (ATV_CODIGO,ATV_DAT_DATAHORA,ATV_DES_ULT,ATV_DES_FEC)</w:t>
      </w:r>
    </w:p>
    <w:p w14:paraId="564260F2" w14:textId="77777777" w:rsidR="00BC3C19" w:rsidRPr="00BC3C19" w:rsidRDefault="00BC3C19" w:rsidP="00BC3C19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BC3C19">
        <w:rPr>
          <w:rFonts w:ascii="Courier New" w:hAnsi="Courier New" w:cs="Courier New"/>
          <w:color w:val="0070C0"/>
          <w:sz w:val="12"/>
          <w:szCs w:val="12"/>
        </w:rPr>
        <w:t xml:space="preserve">            VALUES ('{{q.Data.Symbol.SymbolID}}',SYSDATE,'{{q.Data.LastTradePrice}}','{{q.Data.PrevClosePrice}}');</w:t>
      </w:r>
    </w:p>
    <w:p w14:paraId="4B8DF643" w14:textId="77777777" w:rsidR="00BC3C19" w:rsidRPr="00BC3C19" w:rsidRDefault="00BC3C19" w:rsidP="00BC3C19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BC3C19">
        <w:rPr>
          <w:rFonts w:ascii="Courier New" w:hAnsi="Courier New" w:cs="Courier New"/>
          <w:color w:val="0070C0"/>
          <w:sz w:val="12"/>
          <w:szCs w:val="12"/>
        </w:rPr>
        <w:t xml:space="preserve">      END IF;</w:t>
      </w:r>
    </w:p>
    <w:p w14:paraId="202D33B8" w14:textId="77777777" w:rsidR="00BC3C19" w:rsidRPr="00BC3C19" w:rsidRDefault="00BC3C19" w:rsidP="00BC3C19">
      <w:pPr>
        <w:ind w:left="1134"/>
        <w:rPr>
          <w:rFonts w:ascii="Courier New" w:hAnsi="Courier New" w:cs="Courier New"/>
          <w:color w:val="0070C0"/>
          <w:sz w:val="12"/>
          <w:szCs w:val="12"/>
        </w:rPr>
      </w:pPr>
      <w:r w:rsidRPr="00BC3C19">
        <w:rPr>
          <w:rFonts w:ascii="Courier New" w:hAnsi="Courier New" w:cs="Courier New"/>
          <w:color w:val="0070C0"/>
          <w:sz w:val="12"/>
          <w:szCs w:val="12"/>
        </w:rPr>
        <w:t xml:space="preserve">   {% </w:t>
      </w:r>
      <w:proofErr w:type="spellStart"/>
      <w:r w:rsidRPr="00BC3C19">
        <w:rPr>
          <w:rFonts w:ascii="Courier New" w:hAnsi="Courier New" w:cs="Courier New"/>
          <w:color w:val="0070C0"/>
          <w:sz w:val="12"/>
          <w:szCs w:val="12"/>
        </w:rPr>
        <w:t>endfor</w:t>
      </w:r>
      <w:proofErr w:type="spellEnd"/>
      <w:r w:rsidRPr="00BC3C19">
        <w:rPr>
          <w:rFonts w:ascii="Courier New" w:hAnsi="Courier New" w:cs="Courier New"/>
          <w:color w:val="0070C0"/>
          <w:sz w:val="12"/>
          <w:szCs w:val="12"/>
        </w:rPr>
        <w:t xml:space="preserve"> %}</w:t>
      </w:r>
    </w:p>
    <w:p w14:paraId="26312496" w14:textId="3DF6CAA7" w:rsidR="00BC3C19" w:rsidRDefault="00BC3C19" w:rsidP="00971266">
      <w:pPr>
        <w:ind w:left="1134"/>
        <w:rPr>
          <w:rFonts w:cs="Arial"/>
          <w:sz w:val="22"/>
          <w:szCs w:val="22"/>
        </w:rPr>
      </w:pPr>
      <w:r w:rsidRPr="00BC3C19">
        <w:rPr>
          <w:rFonts w:ascii="Courier New" w:hAnsi="Courier New" w:cs="Courier New"/>
          <w:color w:val="0070C0"/>
          <w:sz w:val="12"/>
          <w:szCs w:val="12"/>
        </w:rPr>
        <w:t>END;</w:t>
      </w:r>
    </w:p>
    <w:p w14:paraId="51408836" w14:textId="77777777" w:rsidR="00BC3C19" w:rsidRDefault="00BC3C19" w:rsidP="00721D83">
      <w:pPr>
        <w:rPr>
          <w:rFonts w:cs="Arial"/>
          <w:sz w:val="22"/>
          <w:szCs w:val="22"/>
        </w:rPr>
      </w:pPr>
    </w:p>
    <w:p w14:paraId="4A411E4C" w14:textId="54314245" w:rsidR="009039D2" w:rsidRDefault="009039D2" w:rsidP="009039D2">
      <w:pPr>
        <w:pStyle w:val="Ttulo1"/>
        <w:numPr>
          <w:ilvl w:val="0"/>
          <w:numId w:val="0"/>
        </w:numPr>
        <w:tabs>
          <w:tab w:val="left" w:pos="708"/>
        </w:tabs>
        <w:jc w:val="left"/>
        <w:rPr>
          <w:sz w:val="22"/>
          <w:szCs w:val="22"/>
        </w:rPr>
      </w:pPr>
      <w:bookmarkStart w:id="111" w:name="_Toc100304791"/>
      <w:r>
        <w:rPr>
          <w:sz w:val="22"/>
          <w:szCs w:val="22"/>
        </w:rPr>
        <w:t xml:space="preserve">4.2.2) </w:t>
      </w:r>
      <w:proofErr w:type="spellStart"/>
      <w:r>
        <w:rPr>
          <w:sz w:val="22"/>
          <w:szCs w:val="22"/>
        </w:rPr>
        <w:t>Template</w:t>
      </w:r>
      <w:proofErr w:type="spellEnd"/>
      <w:r>
        <w:rPr>
          <w:sz w:val="22"/>
          <w:szCs w:val="22"/>
        </w:rPr>
        <w:t xml:space="preserve"> via </w:t>
      </w:r>
      <w:proofErr w:type="spellStart"/>
      <w:r>
        <w:rPr>
          <w:sz w:val="22"/>
          <w:szCs w:val="22"/>
        </w:rPr>
        <w:t>Delimited</w:t>
      </w:r>
      <w:proofErr w:type="spellEnd"/>
      <w:r>
        <w:rPr>
          <w:sz w:val="22"/>
          <w:szCs w:val="22"/>
        </w:rPr>
        <w:t xml:space="preserve"> File (BDSQL)</w:t>
      </w:r>
      <w:bookmarkEnd w:id="111"/>
    </w:p>
    <w:p w14:paraId="3F341EBA" w14:textId="3F41BF7E" w:rsidR="009039D2" w:rsidRDefault="009039D2" w:rsidP="009039D2">
      <w:pPr>
        <w:rPr>
          <w:rFonts w:cs="Arial"/>
          <w:sz w:val="22"/>
          <w:szCs w:val="22"/>
        </w:rPr>
      </w:pPr>
    </w:p>
    <w:p w14:paraId="585C2C79" w14:textId="0CF0D06D" w:rsidR="009039D2" w:rsidRDefault="00A24E2C" w:rsidP="00B8330A">
      <w:pPr>
        <w:ind w:left="567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w:drawing>
          <wp:inline distT="0" distB="0" distL="0" distR="0" wp14:anchorId="12FE9245" wp14:editId="2803BAD1">
            <wp:extent cx="4640552" cy="2234765"/>
            <wp:effectExtent l="0" t="0" r="825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892" cy="224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3E7CF" w14:textId="0B2B3A94" w:rsidR="00A5707A" w:rsidRDefault="00A5707A" w:rsidP="00B8330A">
      <w:pPr>
        <w:ind w:left="567"/>
        <w:rPr>
          <w:rFonts w:cs="Arial"/>
          <w:sz w:val="22"/>
          <w:szCs w:val="22"/>
        </w:rPr>
      </w:pPr>
    </w:p>
    <w:p w14:paraId="7E318F59" w14:textId="77777777" w:rsidR="005A531A" w:rsidRDefault="005A531A" w:rsidP="005A531A">
      <w:pPr>
        <w:ind w:left="567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Onde:</w:t>
      </w:r>
    </w:p>
    <w:p w14:paraId="4E55529A" w14:textId="77777777" w:rsidR="005A531A" w:rsidRPr="006F06E4" w:rsidRDefault="005A531A" w:rsidP="005A531A">
      <w:pPr>
        <w:ind w:left="1134"/>
        <w:rPr>
          <w:rFonts w:cs="Arial"/>
          <w:sz w:val="20"/>
        </w:rPr>
      </w:pPr>
      <w:r w:rsidRPr="006F06E4">
        <w:rPr>
          <w:rFonts w:cs="Arial"/>
          <w:sz w:val="20"/>
        </w:rPr>
        <w:sym w:font="Wingdings 3" w:char="F0AE"/>
      </w:r>
      <w:r w:rsidRPr="006F06E4">
        <w:rPr>
          <w:rFonts w:cs="Arial"/>
          <w:sz w:val="20"/>
        </w:rPr>
        <w:t xml:space="preserve"> Connection </w:t>
      </w:r>
      <w:proofErr w:type="spellStart"/>
      <w:r w:rsidRPr="006F06E4">
        <w:rPr>
          <w:rFonts w:cs="Arial"/>
          <w:sz w:val="20"/>
        </w:rPr>
        <w:t>String</w:t>
      </w:r>
      <w:proofErr w:type="spellEnd"/>
      <w:r w:rsidRPr="006F06E4">
        <w:rPr>
          <w:rFonts w:cs="Arial"/>
          <w:sz w:val="20"/>
        </w:rPr>
        <w:t xml:space="preserve"> = </w:t>
      </w:r>
      <w:proofErr w:type="spellStart"/>
      <w:r w:rsidRPr="006F06E4">
        <w:rPr>
          <w:rFonts w:cs="Arial"/>
          <w:sz w:val="20"/>
        </w:rPr>
        <w:t>String</w:t>
      </w:r>
      <w:proofErr w:type="spellEnd"/>
      <w:r w:rsidRPr="006F06E4">
        <w:rPr>
          <w:rFonts w:cs="Arial"/>
          <w:sz w:val="20"/>
        </w:rPr>
        <w:t xml:space="preserve"> para conexão ao banco de dados;</w:t>
      </w:r>
    </w:p>
    <w:p w14:paraId="77947B35" w14:textId="77777777" w:rsidR="005A531A" w:rsidRPr="006F06E4" w:rsidRDefault="005A531A" w:rsidP="005A531A">
      <w:pPr>
        <w:ind w:left="1134"/>
        <w:rPr>
          <w:rFonts w:cs="Arial"/>
          <w:sz w:val="20"/>
        </w:rPr>
      </w:pPr>
      <w:r w:rsidRPr="006F06E4">
        <w:rPr>
          <w:rFonts w:cs="Arial"/>
          <w:sz w:val="20"/>
        </w:rPr>
        <w:sym w:font="Wingdings 3" w:char="F0AE"/>
      </w:r>
      <w:r w:rsidRPr="006F06E4">
        <w:rPr>
          <w:rFonts w:cs="Arial"/>
          <w:sz w:val="20"/>
        </w:rPr>
        <w:t xml:space="preserve"> </w:t>
      </w:r>
      <w:proofErr w:type="spellStart"/>
      <w:r w:rsidRPr="006F06E4">
        <w:rPr>
          <w:rFonts w:cs="Arial"/>
          <w:sz w:val="20"/>
        </w:rPr>
        <w:t>Provider</w:t>
      </w:r>
      <w:proofErr w:type="spellEnd"/>
      <w:r w:rsidRPr="006F06E4">
        <w:rPr>
          <w:rFonts w:cs="Arial"/>
          <w:sz w:val="20"/>
        </w:rPr>
        <w:t xml:space="preserve"> = Tipo de banco de dados;</w:t>
      </w:r>
    </w:p>
    <w:p w14:paraId="16479BD0" w14:textId="4EBEE494" w:rsidR="005A531A" w:rsidRPr="006F06E4" w:rsidRDefault="005A531A" w:rsidP="005A531A">
      <w:pPr>
        <w:ind w:left="1134"/>
        <w:rPr>
          <w:rFonts w:cs="Arial"/>
          <w:sz w:val="20"/>
        </w:rPr>
      </w:pPr>
      <w:r w:rsidRPr="006F06E4">
        <w:rPr>
          <w:rFonts w:cs="Arial"/>
          <w:sz w:val="20"/>
        </w:rPr>
        <w:sym w:font="Wingdings 3" w:char="F0AE"/>
      </w:r>
      <w:r w:rsidRPr="006F06E4">
        <w:rPr>
          <w:rFonts w:cs="Arial"/>
          <w:sz w:val="20"/>
        </w:rPr>
        <w:t xml:space="preserve"> </w:t>
      </w:r>
      <w:r w:rsidR="00523313" w:rsidRPr="006F06E4">
        <w:rPr>
          <w:rFonts w:cs="Arial"/>
          <w:sz w:val="20"/>
        </w:rPr>
        <w:t xml:space="preserve">Arquivo table.txt = Arquivo table.txt </w:t>
      </w:r>
      <w:r w:rsidR="00FF595B" w:rsidRPr="006F06E4">
        <w:rPr>
          <w:rFonts w:cs="Arial"/>
          <w:sz w:val="20"/>
        </w:rPr>
        <w:t>(</w:t>
      </w:r>
      <w:r w:rsidR="00523313" w:rsidRPr="006F06E4">
        <w:rPr>
          <w:rFonts w:cs="Arial"/>
          <w:sz w:val="20"/>
        </w:rPr>
        <w:t>padrão do CMA BDSQL Quotes</w:t>
      </w:r>
      <w:r w:rsidR="00FF595B" w:rsidRPr="006F06E4">
        <w:rPr>
          <w:rFonts w:cs="Arial"/>
          <w:sz w:val="20"/>
        </w:rPr>
        <w:t>) com a lista de códigos</w:t>
      </w:r>
      <w:r w:rsidR="00523313" w:rsidRPr="006F06E4">
        <w:rPr>
          <w:rFonts w:cs="Arial"/>
          <w:sz w:val="20"/>
        </w:rPr>
        <w:t>;</w:t>
      </w:r>
    </w:p>
    <w:p w14:paraId="07410B3E" w14:textId="59719E9F" w:rsidR="00523313" w:rsidRPr="006F06E4" w:rsidRDefault="00523313" w:rsidP="00523313">
      <w:pPr>
        <w:ind w:left="1134"/>
        <w:rPr>
          <w:rFonts w:cs="Arial"/>
          <w:sz w:val="20"/>
        </w:rPr>
      </w:pPr>
      <w:r w:rsidRPr="006F06E4">
        <w:rPr>
          <w:rFonts w:cs="Arial"/>
          <w:sz w:val="20"/>
        </w:rPr>
        <w:sym w:font="Wingdings 3" w:char="F0AE"/>
      </w:r>
      <w:r w:rsidRPr="006F06E4">
        <w:rPr>
          <w:rFonts w:cs="Arial"/>
          <w:sz w:val="20"/>
        </w:rPr>
        <w:t xml:space="preserve"> Arquivo columns.txt = Arquivo columns.txt </w:t>
      </w:r>
      <w:r w:rsidR="00FF595B" w:rsidRPr="006F06E4">
        <w:rPr>
          <w:rFonts w:cs="Arial"/>
          <w:sz w:val="20"/>
        </w:rPr>
        <w:t>(</w:t>
      </w:r>
      <w:r w:rsidRPr="006F06E4">
        <w:rPr>
          <w:rFonts w:cs="Arial"/>
          <w:sz w:val="20"/>
        </w:rPr>
        <w:t>padrão do CMA BDSQL Quotes</w:t>
      </w:r>
      <w:r w:rsidR="00FF595B" w:rsidRPr="006F06E4">
        <w:rPr>
          <w:rFonts w:cs="Arial"/>
          <w:sz w:val="20"/>
        </w:rPr>
        <w:t>) com a lista de colunas utilizadas;</w:t>
      </w:r>
    </w:p>
    <w:p w14:paraId="4F8B9EFC" w14:textId="2D564333" w:rsidR="00523313" w:rsidRPr="006F06E4" w:rsidRDefault="00523313" w:rsidP="00523313">
      <w:pPr>
        <w:ind w:left="1134"/>
        <w:rPr>
          <w:rFonts w:cs="Arial"/>
          <w:sz w:val="20"/>
        </w:rPr>
      </w:pPr>
      <w:r w:rsidRPr="006F06E4">
        <w:rPr>
          <w:rFonts w:cs="Arial"/>
          <w:sz w:val="20"/>
        </w:rPr>
        <w:sym w:font="Wingdings 3" w:char="F0AE"/>
      </w:r>
      <w:r w:rsidRPr="006F06E4">
        <w:rPr>
          <w:rFonts w:cs="Arial"/>
          <w:sz w:val="20"/>
        </w:rPr>
        <w:t xml:space="preserve"> Colunas (Configuração) = Colunas de Código (COD_COL), Flag Ativo (FLG_COL) e Data/Hora (DTM_COL), segue padrão do CMA BDSQL Quotes:</w:t>
      </w:r>
    </w:p>
    <w:p w14:paraId="6CB11DA9" w14:textId="6FC86E58" w:rsidR="00523313" w:rsidRPr="006F06E4" w:rsidRDefault="00523313" w:rsidP="00523313">
      <w:pPr>
        <w:ind w:left="1701"/>
        <w:rPr>
          <w:rFonts w:cs="Arial"/>
          <w:sz w:val="20"/>
        </w:rPr>
      </w:pPr>
      <w:r w:rsidRPr="006F06E4">
        <w:rPr>
          <w:rFonts w:cs="Arial"/>
          <w:sz w:val="20"/>
        </w:rPr>
        <w:t>- COD_COL:</w:t>
      </w:r>
      <w:r w:rsidRPr="006F06E4">
        <w:rPr>
          <w:rFonts w:cs="Arial"/>
          <w:color w:val="0070C0"/>
          <w:sz w:val="20"/>
        </w:rPr>
        <w:t>ATV_CODIGO</w:t>
      </w:r>
      <w:r w:rsidRPr="006F06E4">
        <w:rPr>
          <w:rFonts w:cs="Arial"/>
          <w:sz w:val="20"/>
        </w:rPr>
        <w:t>;</w:t>
      </w:r>
    </w:p>
    <w:p w14:paraId="6AD33D5A" w14:textId="773E1C94" w:rsidR="00523313" w:rsidRPr="006F06E4" w:rsidRDefault="00523313" w:rsidP="00523313">
      <w:pPr>
        <w:ind w:left="1701"/>
        <w:rPr>
          <w:rFonts w:cs="Arial"/>
          <w:sz w:val="20"/>
        </w:rPr>
      </w:pPr>
      <w:r w:rsidRPr="006F06E4">
        <w:rPr>
          <w:rFonts w:cs="Arial"/>
          <w:sz w:val="20"/>
        </w:rPr>
        <w:t>- FLG_COL:</w:t>
      </w:r>
      <w:r w:rsidRPr="006F06E4">
        <w:rPr>
          <w:rFonts w:cs="Arial"/>
          <w:color w:val="0070C0"/>
          <w:sz w:val="20"/>
        </w:rPr>
        <w:t>ATV_FLG_ATIVO</w:t>
      </w:r>
      <w:r w:rsidRPr="006F06E4">
        <w:rPr>
          <w:rFonts w:cs="Arial"/>
          <w:sz w:val="20"/>
        </w:rPr>
        <w:t>;</w:t>
      </w:r>
    </w:p>
    <w:p w14:paraId="05FC6554" w14:textId="24DB4849" w:rsidR="00523313" w:rsidRPr="006F06E4" w:rsidRDefault="00523313" w:rsidP="00523313">
      <w:pPr>
        <w:ind w:left="1701"/>
        <w:rPr>
          <w:rFonts w:cs="Arial"/>
          <w:sz w:val="20"/>
        </w:rPr>
      </w:pPr>
      <w:r w:rsidRPr="006F06E4">
        <w:rPr>
          <w:rFonts w:cs="Arial"/>
          <w:sz w:val="20"/>
        </w:rPr>
        <w:t>- DTM_COL:</w:t>
      </w:r>
      <w:r w:rsidRPr="006F06E4">
        <w:rPr>
          <w:rFonts w:cs="Arial"/>
          <w:color w:val="0070C0"/>
          <w:sz w:val="20"/>
        </w:rPr>
        <w:t>ATV_DAT_DATAHORA</w:t>
      </w:r>
      <w:r w:rsidRPr="006F06E4">
        <w:rPr>
          <w:rFonts w:cs="Arial"/>
          <w:sz w:val="20"/>
        </w:rPr>
        <w:t>.</w:t>
      </w:r>
    </w:p>
    <w:p w14:paraId="0B70EF5D" w14:textId="7B2D70B6" w:rsidR="00523313" w:rsidRPr="006F06E4" w:rsidRDefault="00523313" w:rsidP="00523313">
      <w:pPr>
        <w:ind w:left="1134"/>
        <w:rPr>
          <w:rFonts w:cs="Arial"/>
          <w:sz w:val="20"/>
        </w:rPr>
      </w:pPr>
      <w:r w:rsidRPr="006F06E4">
        <w:rPr>
          <w:rFonts w:cs="Arial"/>
          <w:sz w:val="20"/>
        </w:rPr>
        <w:sym w:font="Wingdings 3" w:char="F0AE"/>
      </w:r>
      <w:r w:rsidRPr="006F06E4">
        <w:rPr>
          <w:rFonts w:cs="Arial"/>
          <w:sz w:val="20"/>
        </w:rPr>
        <w:t xml:space="preserve"> </w:t>
      </w:r>
      <w:proofErr w:type="spellStart"/>
      <w:r w:rsidRPr="006F06E4">
        <w:rPr>
          <w:rFonts w:cs="Arial"/>
          <w:sz w:val="20"/>
        </w:rPr>
        <w:t>SourceId</w:t>
      </w:r>
      <w:proofErr w:type="spellEnd"/>
      <w:r w:rsidRPr="006F06E4">
        <w:rPr>
          <w:rFonts w:cs="Arial"/>
          <w:sz w:val="20"/>
        </w:rPr>
        <w:t xml:space="preserve"> </w:t>
      </w:r>
      <w:r w:rsidR="00FF595B" w:rsidRPr="006F06E4">
        <w:rPr>
          <w:rFonts w:cs="Arial"/>
          <w:sz w:val="20"/>
        </w:rPr>
        <w:t xml:space="preserve">(fixo para os códigos vindos da base) </w:t>
      </w:r>
      <w:r w:rsidRPr="006F06E4">
        <w:rPr>
          <w:rFonts w:cs="Arial"/>
          <w:sz w:val="20"/>
        </w:rPr>
        <w:t xml:space="preserve">= </w:t>
      </w:r>
      <w:r w:rsidR="00FF595B" w:rsidRPr="006F06E4">
        <w:rPr>
          <w:rFonts w:cs="Arial"/>
          <w:sz w:val="20"/>
        </w:rPr>
        <w:t>Id da Origem do Símbolo para os códigos habilitados recuperados da base de dados;</w:t>
      </w:r>
    </w:p>
    <w:p w14:paraId="1949ED55" w14:textId="1DB5C454" w:rsidR="00FF595B" w:rsidRPr="006F06E4" w:rsidRDefault="00FF595B" w:rsidP="00523313">
      <w:pPr>
        <w:ind w:left="1134"/>
        <w:rPr>
          <w:rFonts w:cs="Arial"/>
          <w:sz w:val="20"/>
        </w:rPr>
      </w:pPr>
      <w:r w:rsidRPr="006F06E4">
        <w:rPr>
          <w:rFonts w:cs="Arial"/>
          <w:sz w:val="20"/>
        </w:rPr>
        <w:sym w:font="Wingdings 3" w:char="F0AE"/>
      </w:r>
      <w:r w:rsidRPr="006F06E4">
        <w:rPr>
          <w:rFonts w:cs="Arial"/>
          <w:sz w:val="20"/>
        </w:rPr>
        <w:t xml:space="preserve"> Tabela (Cotação): Nome da tabela que será atualizada com cotações (</w:t>
      </w:r>
      <w:r w:rsidRPr="006F06E4">
        <w:rPr>
          <w:rFonts w:cs="Arial"/>
          <w:color w:val="0070C0"/>
          <w:sz w:val="20"/>
        </w:rPr>
        <w:t xml:space="preserve">BCSYS_ATIVO </w:t>
      </w:r>
      <w:r w:rsidRPr="006F06E4">
        <w:rPr>
          <w:rFonts w:cs="Arial"/>
          <w:sz w:val="20"/>
        </w:rPr>
        <w:t>padrão CMA BDSQL Quotes).</w:t>
      </w:r>
    </w:p>
    <w:p w14:paraId="17CBF9F6" w14:textId="77777777" w:rsidR="00523313" w:rsidRPr="005A531A" w:rsidRDefault="00523313" w:rsidP="005A531A">
      <w:pPr>
        <w:ind w:left="1134"/>
        <w:rPr>
          <w:rFonts w:cs="Arial"/>
          <w:sz w:val="18"/>
          <w:szCs w:val="18"/>
        </w:rPr>
      </w:pPr>
    </w:p>
    <w:p w14:paraId="1472FF75" w14:textId="2BA54414" w:rsidR="00A5707A" w:rsidRDefault="00A5707A" w:rsidP="00B8330A">
      <w:pPr>
        <w:ind w:left="567"/>
        <w:rPr>
          <w:rFonts w:cs="Arial"/>
          <w:sz w:val="22"/>
          <w:szCs w:val="22"/>
        </w:rPr>
      </w:pPr>
    </w:p>
    <w:p w14:paraId="58695DF5" w14:textId="77777777" w:rsidR="00A5707A" w:rsidRDefault="00A5707A" w:rsidP="00A5707A">
      <w:pPr>
        <w:ind w:left="1134"/>
        <w:rPr>
          <w:rFonts w:cs="Arial"/>
          <w:sz w:val="22"/>
          <w:szCs w:val="22"/>
        </w:rPr>
      </w:pPr>
    </w:p>
    <w:p w14:paraId="377CCFEA" w14:textId="1D7D2E2F" w:rsidR="009039D2" w:rsidRDefault="009039D2" w:rsidP="00721D83">
      <w:pPr>
        <w:rPr>
          <w:rFonts w:cs="Arial"/>
          <w:sz w:val="22"/>
          <w:szCs w:val="22"/>
        </w:rPr>
      </w:pPr>
    </w:p>
    <w:p w14:paraId="6661949E" w14:textId="488F5F8B" w:rsidR="000A66C0" w:rsidRDefault="000A66C0" w:rsidP="00721D83">
      <w:pPr>
        <w:rPr>
          <w:rFonts w:cs="Arial"/>
          <w:sz w:val="22"/>
          <w:szCs w:val="22"/>
        </w:rPr>
      </w:pPr>
    </w:p>
    <w:p w14:paraId="3F5131C9" w14:textId="28EFC124" w:rsidR="000A66C0" w:rsidRDefault="000A66C0">
      <w:pPr>
        <w:widowControl/>
        <w:suppressAutoHyphens w:val="0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br w:type="page"/>
      </w:r>
    </w:p>
    <w:p w14:paraId="10D142BF" w14:textId="77777777" w:rsidR="000A66C0" w:rsidRDefault="000A66C0" w:rsidP="00721D83">
      <w:pPr>
        <w:rPr>
          <w:rFonts w:cs="Arial"/>
          <w:sz w:val="22"/>
          <w:szCs w:val="22"/>
        </w:rPr>
      </w:pPr>
    </w:p>
    <w:p w14:paraId="19E50813" w14:textId="1B417DC5" w:rsidR="009039D2" w:rsidRDefault="009039D2" w:rsidP="009039D2">
      <w:pPr>
        <w:pStyle w:val="Ttulo1"/>
        <w:numPr>
          <w:ilvl w:val="0"/>
          <w:numId w:val="0"/>
        </w:numPr>
        <w:tabs>
          <w:tab w:val="left" w:pos="708"/>
        </w:tabs>
        <w:jc w:val="left"/>
        <w:rPr>
          <w:sz w:val="22"/>
          <w:szCs w:val="22"/>
        </w:rPr>
      </w:pPr>
      <w:bookmarkStart w:id="112" w:name="_Toc100304792"/>
      <w:r>
        <w:rPr>
          <w:sz w:val="22"/>
          <w:szCs w:val="22"/>
        </w:rPr>
        <w:t xml:space="preserve">4.2.3) </w:t>
      </w:r>
      <w:proofErr w:type="spellStart"/>
      <w:r>
        <w:rPr>
          <w:sz w:val="22"/>
          <w:szCs w:val="22"/>
        </w:rPr>
        <w:t>Template</w:t>
      </w:r>
      <w:proofErr w:type="spellEnd"/>
      <w:r>
        <w:rPr>
          <w:sz w:val="22"/>
          <w:szCs w:val="22"/>
        </w:rPr>
        <w:t xml:space="preserve"> via </w:t>
      </w:r>
      <w:proofErr w:type="spellStart"/>
      <w:r>
        <w:rPr>
          <w:sz w:val="22"/>
          <w:szCs w:val="22"/>
        </w:rPr>
        <w:t>Database</w:t>
      </w:r>
      <w:bookmarkEnd w:id="112"/>
      <w:proofErr w:type="spellEnd"/>
    </w:p>
    <w:p w14:paraId="02738458" w14:textId="77777777" w:rsidR="009039D2" w:rsidRDefault="009039D2" w:rsidP="009039D2">
      <w:pPr>
        <w:rPr>
          <w:rFonts w:cs="Arial"/>
          <w:sz w:val="22"/>
          <w:szCs w:val="22"/>
        </w:rPr>
      </w:pPr>
    </w:p>
    <w:p w14:paraId="02693A0F" w14:textId="15F4586B" w:rsidR="009039D2" w:rsidRDefault="00A24E2C" w:rsidP="00B8330A">
      <w:pPr>
        <w:ind w:left="567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w:drawing>
          <wp:inline distT="0" distB="0" distL="0" distR="0" wp14:anchorId="40D92958" wp14:editId="2C7CF605">
            <wp:extent cx="4675367" cy="2644458"/>
            <wp:effectExtent l="0" t="0" r="0" b="381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32" cy="265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995E8" w14:textId="3168A2E0" w:rsidR="009E22D5" w:rsidRDefault="009E22D5" w:rsidP="00B8330A">
      <w:pPr>
        <w:ind w:left="567"/>
        <w:rPr>
          <w:rFonts w:cs="Arial"/>
          <w:sz w:val="22"/>
          <w:szCs w:val="22"/>
        </w:rPr>
      </w:pPr>
    </w:p>
    <w:p w14:paraId="439B8E6F" w14:textId="77777777" w:rsidR="009E22D5" w:rsidRDefault="009E22D5" w:rsidP="009E22D5">
      <w:pPr>
        <w:ind w:left="567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sym w:font="Wingdings" w:char="F0A7"/>
      </w:r>
      <w:r>
        <w:rPr>
          <w:rFonts w:cs="Arial"/>
          <w:sz w:val="22"/>
          <w:szCs w:val="22"/>
        </w:rPr>
        <w:t xml:space="preserve"> Onde:</w:t>
      </w:r>
    </w:p>
    <w:p w14:paraId="41B412C3" w14:textId="57E2E80B" w:rsidR="009E22D5" w:rsidRPr="006F06E4" w:rsidRDefault="009E22D5" w:rsidP="009E22D5">
      <w:pPr>
        <w:ind w:left="1134"/>
        <w:rPr>
          <w:rFonts w:cs="Arial"/>
          <w:sz w:val="20"/>
        </w:rPr>
      </w:pPr>
      <w:r w:rsidRPr="006F06E4">
        <w:rPr>
          <w:rFonts w:cs="Arial"/>
          <w:sz w:val="20"/>
        </w:rPr>
        <w:sym w:font="Wingdings 3" w:char="F0AE"/>
      </w:r>
      <w:r w:rsidRPr="006F06E4">
        <w:rPr>
          <w:rFonts w:cs="Arial"/>
          <w:sz w:val="20"/>
        </w:rPr>
        <w:t xml:space="preserve"> Connection </w:t>
      </w:r>
      <w:proofErr w:type="spellStart"/>
      <w:r w:rsidRPr="006F06E4">
        <w:rPr>
          <w:rFonts w:cs="Arial"/>
          <w:sz w:val="20"/>
        </w:rPr>
        <w:t>String</w:t>
      </w:r>
      <w:proofErr w:type="spellEnd"/>
      <w:r w:rsidRPr="006F06E4">
        <w:rPr>
          <w:rFonts w:cs="Arial"/>
          <w:sz w:val="20"/>
        </w:rPr>
        <w:t xml:space="preserve"> = </w:t>
      </w:r>
      <w:proofErr w:type="spellStart"/>
      <w:r w:rsidRPr="006F06E4">
        <w:rPr>
          <w:rFonts w:cs="Arial"/>
          <w:sz w:val="20"/>
        </w:rPr>
        <w:t>String</w:t>
      </w:r>
      <w:proofErr w:type="spellEnd"/>
      <w:r w:rsidRPr="006F06E4">
        <w:rPr>
          <w:rFonts w:cs="Arial"/>
          <w:sz w:val="20"/>
        </w:rPr>
        <w:t xml:space="preserve"> para conexão ao banco de dados;</w:t>
      </w:r>
    </w:p>
    <w:p w14:paraId="3425B524" w14:textId="5DFFBF28" w:rsidR="009E22D5" w:rsidRPr="006F06E4" w:rsidRDefault="009E22D5" w:rsidP="009E22D5">
      <w:pPr>
        <w:ind w:left="1134"/>
        <w:rPr>
          <w:rFonts w:cs="Arial"/>
          <w:sz w:val="20"/>
        </w:rPr>
      </w:pPr>
      <w:r w:rsidRPr="006F06E4">
        <w:rPr>
          <w:rFonts w:cs="Arial"/>
          <w:sz w:val="20"/>
        </w:rPr>
        <w:sym w:font="Wingdings 3" w:char="F0AE"/>
      </w:r>
      <w:r w:rsidRPr="006F06E4">
        <w:rPr>
          <w:rFonts w:cs="Arial"/>
          <w:sz w:val="20"/>
        </w:rPr>
        <w:t xml:space="preserve"> </w:t>
      </w:r>
      <w:proofErr w:type="spellStart"/>
      <w:r w:rsidRPr="006F06E4">
        <w:rPr>
          <w:rFonts w:cs="Arial"/>
          <w:sz w:val="20"/>
        </w:rPr>
        <w:t>SourceId</w:t>
      </w:r>
      <w:proofErr w:type="spellEnd"/>
      <w:r w:rsidRPr="006F06E4">
        <w:rPr>
          <w:rFonts w:cs="Arial"/>
          <w:sz w:val="20"/>
        </w:rPr>
        <w:t xml:space="preserve"> | </w:t>
      </w:r>
      <w:proofErr w:type="spellStart"/>
      <w:r w:rsidRPr="006F06E4">
        <w:rPr>
          <w:rFonts w:cs="Arial"/>
          <w:sz w:val="20"/>
        </w:rPr>
        <w:t>SymbolId</w:t>
      </w:r>
      <w:proofErr w:type="spellEnd"/>
      <w:r w:rsidRPr="006F06E4">
        <w:rPr>
          <w:rFonts w:cs="Arial"/>
          <w:sz w:val="20"/>
        </w:rPr>
        <w:t xml:space="preserve"> = Lista de Id da Origem do Símbolo e Símbolo</w:t>
      </w:r>
      <w:r w:rsidR="006F06E4">
        <w:rPr>
          <w:rFonts w:cs="Arial"/>
          <w:sz w:val="20"/>
        </w:rPr>
        <w:t xml:space="preserve"> (separados por “|”) </w:t>
      </w:r>
      <w:r w:rsidRPr="006F06E4">
        <w:rPr>
          <w:rFonts w:cs="Arial"/>
          <w:sz w:val="20"/>
        </w:rPr>
        <w:t>para gravar na base de dados</w:t>
      </w:r>
      <w:r w:rsidR="006F06E4">
        <w:rPr>
          <w:rFonts w:cs="Arial"/>
          <w:sz w:val="20"/>
        </w:rPr>
        <w:t xml:space="preserve"> delimitados por “,” (exemplo: </w:t>
      </w:r>
      <w:r w:rsidR="006F06E4" w:rsidRPr="006F06E4">
        <w:rPr>
          <w:rFonts w:ascii="Cordia New" w:hAnsi="Cordia New" w:cs="Cordia New" w:hint="cs"/>
          <w:color w:val="0070C0"/>
          <w:sz w:val="20"/>
        </w:rPr>
        <w:t>12|PETR4,12|MGLU3</w:t>
      </w:r>
      <w:r w:rsidR="006F06E4">
        <w:rPr>
          <w:rFonts w:cs="Arial"/>
          <w:sz w:val="20"/>
        </w:rPr>
        <w:t>)</w:t>
      </w:r>
      <w:r w:rsidRPr="006F06E4">
        <w:rPr>
          <w:rFonts w:cs="Arial"/>
          <w:sz w:val="20"/>
        </w:rPr>
        <w:t>;</w:t>
      </w:r>
    </w:p>
    <w:p w14:paraId="3440A5E5" w14:textId="758AF8E7" w:rsidR="009E22D5" w:rsidRPr="006F06E4" w:rsidRDefault="009E22D5" w:rsidP="009E22D5">
      <w:pPr>
        <w:ind w:left="1134"/>
        <w:rPr>
          <w:rFonts w:cs="Arial"/>
          <w:sz w:val="20"/>
        </w:rPr>
      </w:pPr>
      <w:r w:rsidRPr="006F06E4">
        <w:rPr>
          <w:rFonts w:cs="Arial"/>
          <w:sz w:val="20"/>
        </w:rPr>
        <w:sym w:font="Wingdings 3" w:char="F0AE"/>
      </w:r>
      <w:r w:rsidRPr="006F06E4">
        <w:rPr>
          <w:rFonts w:cs="Arial"/>
          <w:sz w:val="20"/>
        </w:rPr>
        <w:t xml:space="preserve"> </w:t>
      </w:r>
      <w:proofErr w:type="spellStart"/>
      <w:r w:rsidRPr="006F06E4">
        <w:rPr>
          <w:rFonts w:cs="Arial"/>
          <w:sz w:val="20"/>
        </w:rPr>
        <w:t>Provider</w:t>
      </w:r>
      <w:proofErr w:type="spellEnd"/>
      <w:r w:rsidRPr="006F06E4">
        <w:rPr>
          <w:rFonts w:cs="Arial"/>
          <w:sz w:val="20"/>
        </w:rPr>
        <w:t xml:space="preserve"> = Tipo de banco de dados;</w:t>
      </w:r>
    </w:p>
    <w:p w14:paraId="6F7B9A34" w14:textId="5991066C" w:rsidR="005A0524" w:rsidRPr="006F06E4" w:rsidRDefault="005A0524" w:rsidP="009E22D5">
      <w:pPr>
        <w:ind w:left="1134"/>
        <w:rPr>
          <w:rFonts w:cs="Arial"/>
          <w:sz w:val="20"/>
        </w:rPr>
      </w:pPr>
      <w:r w:rsidRPr="006F06E4">
        <w:rPr>
          <w:rFonts w:cs="Arial"/>
          <w:sz w:val="20"/>
        </w:rPr>
        <w:sym w:font="Wingdings 3" w:char="F0AE"/>
      </w:r>
      <w:r w:rsidRPr="006F06E4">
        <w:rPr>
          <w:rFonts w:cs="Arial"/>
          <w:sz w:val="20"/>
        </w:rPr>
        <w:t xml:space="preserve"> Tabela (</w:t>
      </w:r>
      <w:proofErr w:type="spellStart"/>
      <w:r w:rsidRPr="006F06E4">
        <w:rPr>
          <w:rFonts w:cs="Arial"/>
          <w:sz w:val="20"/>
        </w:rPr>
        <w:t>Template</w:t>
      </w:r>
      <w:proofErr w:type="spellEnd"/>
      <w:r w:rsidRPr="006F06E4">
        <w:rPr>
          <w:rFonts w:cs="Arial"/>
          <w:sz w:val="20"/>
        </w:rPr>
        <w:t xml:space="preserve">) = Nome da tabela onde está o </w:t>
      </w:r>
      <w:proofErr w:type="spellStart"/>
      <w:r w:rsidRPr="006F06E4">
        <w:rPr>
          <w:rFonts w:cs="Arial"/>
          <w:sz w:val="20"/>
        </w:rPr>
        <w:t>template</w:t>
      </w:r>
      <w:proofErr w:type="spellEnd"/>
      <w:r w:rsidRPr="006F06E4">
        <w:rPr>
          <w:rFonts w:cs="Arial"/>
          <w:sz w:val="20"/>
        </w:rPr>
        <w:t xml:space="preserve"> desejado;</w:t>
      </w:r>
    </w:p>
    <w:p w14:paraId="4B247B9F" w14:textId="11B225EA" w:rsidR="005A0524" w:rsidRPr="006F06E4" w:rsidRDefault="005A0524" w:rsidP="009E22D5">
      <w:pPr>
        <w:ind w:left="1134"/>
        <w:rPr>
          <w:rFonts w:cs="Arial"/>
          <w:sz w:val="20"/>
        </w:rPr>
      </w:pPr>
      <w:r w:rsidRPr="006F06E4">
        <w:rPr>
          <w:rFonts w:cs="Arial"/>
          <w:sz w:val="20"/>
        </w:rPr>
        <w:sym w:font="Wingdings 3" w:char="F0AE"/>
      </w:r>
      <w:r w:rsidRPr="006F06E4">
        <w:rPr>
          <w:rFonts w:cs="Arial"/>
          <w:sz w:val="20"/>
        </w:rPr>
        <w:t xml:space="preserve"> Coluna (</w:t>
      </w:r>
      <w:proofErr w:type="spellStart"/>
      <w:r w:rsidRPr="006F06E4">
        <w:rPr>
          <w:rFonts w:cs="Arial"/>
          <w:sz w:val="20"/>
        </w:rPr>
        <w:t>Template</w:t>
      </w:r>
      <w:proofErr w:type="spellEnd"/>
      <w:r w:rsidRPr="006F06E4">
        <w:rPr>
          <w:rFonts w:cs="Arial"/>
          <w:sz w:val="20"/>
        </w:rPr>
        <w:t xml:space="preserve">) = Coluna da tabela onde está o texto do </w:t>
      </w:r>
      <w:proofErr w:type="spellStart"/>
      <w:r w:rsidRPr="006F06E4">
        <w:rPr>
          <w:rFonts w:cs="Arial"/>
          <w:sz w:val="20"/>
        </w:rPr>
        <w:t>template</w:t>
      </w:r>
      <w:proofErr w:type="spellEnd"/>
      <w:r w:rsidRPr="006F06E4">
        <w:rPr>
          <w:rFonts w:cs="Arial"/>
          <w:sz w:val="20"/>
        </w:rPr>
        <w:t xml:space="preserve"> desejado;</w:t>
      </w:r>
    </w:p>
    <w:p w14:paraId="0E5BECC4" w14:textId="44E450D1" w:rsidR="005A0524" w:rsidRPr="006F06E4" w:rsidRDefault="005A0524" w:rsidP="009E22D5">
      <w:pPr>
        <w:ind w:left="1134"/>
        <w:rPr>
          <w:rFonts w:cs="Arial"/>
          <w:sz w:val="20"/>
        </w:rPr>
      </w:pPr>
      <w:r w:rsidRPr="006F06E4">
        <w:rPr>
          <w:rFonts w:cs="Arial"/>
          <w:sz w:val="20"/>
        </w:rPr>
        <w:sym w:font="Wingdings 3" w:char="F0AE"/>
      </w:r>
      <w:r w:rsidRPr="006F06E4">
        <w:rPr>
          <w:rFonts w:cs="Arial"/>
          <w:sz w:val="20"/>
        </w:rPr>
        <w:t xml:space="preserve"> Coluna (Filtro) = Coluna onde vai estar o filtro;</w:t>
      </w:r>
    </w:p>
    <w:p w14:paraId="11585AE1" w14:textId="0E689874" w:rsidR="005A0524" w:rsidRPr="006F06E4" w:rsidRDefault="005A0524" w:rsidP="009E22D5">
      <w:pPr>
        <w:ind w:left="1134"/>
        <w:rPr>
          <w:rFonts w:cs="Arial"/>
          <w:sz w:val="20"/>
        </w:rPr>
      </w:pPr>
      <w:r w:rsidRPr="006F06E4">
        <w:rPr>
          <w:rFonts w:cs="Arial"/>
          <w:sz w:val="20"/>
        </w:rPr>
        <w:sym w:font="Wingdings 3" w:char="F0AE"/>
      </w:r>
      <w:r w:rsidRPr="006F06E4">
        <w:rPr>
          <w:rFonts w:cs="Arial"/>
          <w:sz w:val="20"/>
        </w:rPr>
        <w:t xml:space="preserve"> Valor (Filtro) = Valor do filtro para chegar no registro do </w:t>
      </w:r>
      <w:proofErr w:type="spellStart"/>
      <w:r w:rsidRPr="006F06E4">
        <w:rPr>
          <w:rFonts w:cs="Arial"/>
          <w:sz w:val="20"/>
        </w:rPr>
        <w:t>template</w:t>
      </w:r>
      <w:proofErr w:type="spellEnd"/>
      <w:r w:rsidRPr="006F06E4">
        <w:rPr>
          <w:rFonts w:cs="Arial"/>
          <w:sz w:val="20"/>
        </w:rPr>
        <w:t xml:space="preserve"> (se retornar mais de um apenas o primeiro será utilizado);</w:t>
      </w:r>
    </w:p>
    <w:p w14:paraId="76CE083C" w14:textId="1D8D3F1A" w:rsidR="009E22D5" w:rsidRDefault="005A0524" w:rsidP="009E22D5">
      <w:pPr>
        <w:ind w:left="1134"/>
        <w:rPr>
          <w:rFonts w:cs="Arial"/>
          <w:sz w:val="18"/>
          <w:szCs w:val="18"/>
        </w:rPr>
      </w:pPr>
      <w:r w:rsidRPr="006F06E4">
        <w:rPr>
          <w:rFonts w:cs="Arial"/>
          <w:sz w:val="20"/>
        </w:rPr>
        <w:sym w:font="Wingdings 3" w:char="F0AE"/>
      </w:r>
      <w:r w:rsidRPr="006F06E4">
        <w:rPr>
          <w:rFonts w:cs="Arial"/>
          <w:sz w:val="20"/>
        </w:rPr>
        <w:t xml:space="preserve"> Filtro SQL Customizado = </w:t>
      </w:r>
      <w:r w:rsidR="00B06C92" w:rsidRPr="006F06E4">
        <w:rPr>
          <w:rFonts w:cs="Arial"/>
          <w:sz w:val="20"/>
        </w:rPr>
        <w:t xml:space="preserve">Query para selecionar o </w:t>
      </w:r>
      <w:proofErr w:type="spellStart"/>
      <w:r w:rsidR="00B06C92" w:rsidRPr="006F06E4">
        <w:rPr>
          <w:rFonts w:cs="Arial"/>
          <w:sz w:val="20"/>
        </w:rPr>
        <w:t>template</w:t>
      </w:r>
      <w:proofErr w:type="spellEnd"/>
      <w:r w:rsidR="00B06C92" w:rsidRPr="006F06E4">
        <w:rPr>
          <w:rFonts w:cs="Arial"/>
          <w:sz w:val="20"/>
        </w:rPr>
        <w:t xml:space="preserve"> desejado (exemplo: </w:t>
      </w:r>
      <w:proofErr w:type="spellStart"/>
      <w:r w:rsidR="00B06C92" w:rsidRPr="006F06E4">
        <w:rPr>
          <w:rFonts w:ascii="Cordia New" w:hAnsi="Cordia New" w:cs="Cordia New" w:hint="cs"/>
          <w:color w:val="0070C0"/>
          <w:sz w:val="20"/>
        </w:rPr>
        <w:t>select</w:t>
      </w:r>
      <w:proofErr w:type="spellEnd"/>
      <w:r w:rsidR="00B06C92" w:rsidRPr="006F06E4">
        <w:rPr>
          <w:rFonts w:ascii="Cordia New" w:hAnsi="Cordia New" w:cs="Cordia New" w:hint="cs"/>
          <w:color w:val="0070C0"/>
          <w:sz w:val="20"/>
        </w:rPr>
        <w:t xml:space="preserve"> TEMPLATE </w:t>
      </w:r>
      <w:proofErr w:type="spellStart"/>
      <w:r w:rsidR="00B06C92" w:rsidRPr="006F06E4">
        <w:rPr>
          <w:rFonts w:ascii="Cordia New" w:hAnsi="Cordia New" w:cs="Cordia New" w:hint="cs"/>
          <w:color w:val="0070C0"/>
          <w:sz w:val="20"/>
        </w:rPr>
        <w:t>from</w:t>
      </w:r>
      <w:proofErr w:type="spellEnd"/>
      <w:r w:rsidR="00B06C92" w:rsidRPr="006F06E4">
        <w:rPr>
          <w:rFonts w:ascii="Cordia New" w:hAnsi="Cordia New" w:cs="Cordia New" w:hint="cs"/>
          <w:color w:val="0070C0"/>
          <w:sz w:val="20"/>
        </w:rPr>
        <w:t xml:space="preserve"> TEMPLATE </w:t>
      </w:r>
      <w:proofErr w:type="spellStart"/>
      <w:r w:rsidR="00B06C92" w:rsidRPr="006F06E4">
        <w:rPr>
          <w:rFonts w:ascii="Cordia New" w:hAnsi="Cordia New" w:cs="Cordia New" w:hint="cs"/>
          <w:color w:val="0070C0"/>
          <w:sz w:val="20"/>
        </w:rPr>
        <w:t>where</w:t>
      </w:r>
      <w:proofErr w:type="spellEnd"/>
      <w:r w:rsidR="00B06C92" w:rsidRPr="006F06E4">
        <w:rPr>
          <w:rFonts w:ascii="Cordia New" w:hAnsi="Cordia New" w:cs="Cordia New" w:hint="cs"/>
          <w:color w:val="0070C0"/>
          <w:sz w:val="20"/>
        </w:rPr>
        <w:t xml:space="preserve"> ID=1</w:t>
      </w:r>
      <w:r w:rsidR="00B06C92" w:rsidRPr="006F06E4">
        <w:rPr>
          <w:rFonts w:cs="Arial"/>
          <w:sz w:val="20"/>
        </w:rPr>
        <w:t>).</w:t>
      </w:r>
    </w:p>
    <w:p w14:paraId="163D2AB1" w14:textId="5C3636BC" w:rsidR="009E22D5" w:rsidRPr="00B06C92" w:rsidRDefault="009E22D5" w:rsidP="00B8330A">
      <w:pPr>
        <w:ind w:left="567"/>
        <w:rPr>
          <w:rFonts w:cs="Arial"/>
          <w:sz w:val="18"/>
          <w:szCs w:val="18"/>
        </w:rPr>
      </w:pPr>
    </w:p>
    <w:p w14:paraId="26DEB260" w14:textId="6370A955" w:rsidR="00B06C92" w:rsidRPr="006F06E4" w:rsidRDefault="00B06C92" w:rsidP="00B06C92">
      <w:pPr>
        <w:ind w:left="1134"/>
        <w:rPr>
          <w:rFonts w:cs="Arial"/>
          <w:sz w:val="20"/>
        </w:rPr>
      </w:pPr>
      <w:r w:rsidRPr="006F06E4">
        <w:rPr>
          <w:rFonts w:cs="Arial"/>
          <w:sz w:val="20"/>
        </w:rPr>
        <w:t xml:space="preserve">Observação: Para exemplos de </w:t>
      </w:r>
      <w:proofErr w:type="spellStart"/>
      <w:r w:rsidRPr="006F06E4">
        <w:rPr>
          <w:rFonts w:cs="Arial"/>
          <w:sz w:val="20"/>
        </w:rPr>
        <w:t>templates</w:t>
      </w:r>
      <w:proofErr w:type="spellEnd"/>
      <w:r w:rsidRPr="006F06E4">
        <w:rPr>
          <w:rFonts w:cs="Arial"/>
          <w:sz w:val="20"/>
        </w:rPr>
        <w:t xml:space="preserve"> (</w:t>
      </w:r>
      <w:proofErr w:type="spellStart"/>
      <w:r w:rsidRPr="006F06E4">
        <w:rPr>
          <w:rFonts w:cs="Arial"/>
          <w:sz w:val="20"/>
        </w:rPr>
        <w:t>Fluid</w:t>
      </w:r>
      <w:proofErr w:type="spellEnd"/>
      <w:r w:rsidRPr="006F06E4">
        <w:rPr>
          <w:rFonts w:cs="Arial"/>
          <w:sz w:val="20"/>
        </w:rPr>
        <w:t xml:space="preserve">) vide item </w:t>
      </w:r>
      <w:r w:rsidR="006F06E4" w:rsidRPr="006F06E4">
        <w:rPr>
          <w:rFonts w:cs="Arial"/>
          <w:sz w:val="20"/>
        </w:rPr>
        <w:t>“</w:t>
      </w:r>
      <w:r w:rsidRPr="006F06E4">
        <w:rPr>
          <w:rFonts w:cs="Arial"/>
          <w:i/>
          <w:iCs/>
          <w:sz w:val="20"/>
        </w:rPr>
        <w:t>4.2.1</w:t>
      </w:r>
      <w:r w:rsidR="006F06E4" w:rsidRPr="006F06E4">
        <w:rPr>
          <w:rFonts w:cs="Arial"/>
          <w:sz w:val="20"/>
        </w:rPr>
        <w:t>”</w:t>
      </w:r>
      <w:r w:rsidRPr="006F06E4">
        <w:rPr>
          <w:rFonts w:cs="Arial"/>
          <w:sz w:val="20"/>
        </w:rPr>
        <w:t>.</w:t>
      </w:r>
    </w:p>
    <w:p w14:paraId="2FD2A647" w14:textId="77777777" w:rsidR="009039D2" w:rsidRDefault="009039D2" w:rsidP="00721D83">
      <w:pPr>
        <w:rPr>
          <w:rFonts w:cs="Arial"/>
          <w:sz w:val="22"/>
          <w:szCs w:val="22"/>
        </w:rPr>
      </w:pPr>
    </w:p>
    <w:sectPr w:rsidR="009039D2" w:rsidSect="00602361">
      <w:headerReference w:type="default" r:id="rId85"/>
      <w:footerReference w:type="default" r:id="rId86"/>
      <w:footnotePr>
        <w:pos w:val="beneathText"/>
      </w:footnotePr>
      <w:type w:val="continuous"/>
      <w:pgSz w:w="11905" w:h="16837"/>
      <w:pgMar w:top="1950" w:right="565" w:bottom="1701" w:left="839" w:header="284" w:footer="44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F8BF9C" w14:textId="77777777" w:rsidR="00FE29CC" w:rsidRDefault="00FE29CC">
      <w:r>
        <w:separator/>
      </w:r>
    </w:p>
  </w:endnote>
  <w:endnote w:type="continuationSeparator" w:id="0">
    <w:p w14:paraId="5CFF87B3" w14:textId="77777777" w:rsidR="00FE29CC" w:rsidRDefault="00FE29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Segoe UI Symbol"/>
    <w:panose1 w:val="00000000000000000000"/>
    <w:charset w:val="02"/>
    <w:family w:val="auto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G Mincho Light J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bany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25339" w14:textId="77777777" w:rsidR="005763A1" w:rsidRDefault="005763A1">
    <w:pPr>
      <w:pStyle w:val="Rodap1"/>
      <w:pBdr>
        <w:bottom w:val="single" w:sz="8" w:space="0" w:color="000000"/>
      </w:pBdr>
      <w:jc w:val="both"/>
      <w:rPr>
        <w:b/>
        <w:i/>
        <w:color w:val="008000"/>
        <w:sz w:val="16"/>
      </w:rPr>
    </w:pPr>
  </w:p>
  <w:p w14:paraId="01EF6736" w14:textId="77777777" w:rsidR="005763A1" w:rsidRDefault="005763A1">
    <w:pPr>
      <w:pStyle w:val="Rodap"/>
      <w:jc w:val="center"/>
      <w:rPr>
        <w:rFonts w:ascii="Verdana" w:hAnsi="Verdana"/>
        <w:b/>
        <w:sz w:val="16"/>
      </w:rPr>
    </w:pPr>
    <w:r>
      <w:rPr>
        <w:rFonts w:ascii="Verdana" w:hAnsi="Verdana"/>
        <w:b/>
        <w:sz w:val="16"/>
      </w:rPr>
      <w:t>CMA Consultoria, Métodos, Assessoria e Mercantil S/A</w:t>
    </w:r>
  </w:p>
  <w:p w14:paraId="58572A41" w14:textId="77777777" w:rsidR="005763A1" w:rsidRDefault="005763A1">
    <w:pPr>
      <w:pStyle w:val="Rodap"/>
      <w:jc w:val="center"/>
      <w:rPr>
        <w:rFonts w:ascii="Verdana" w:hAnsi="Verdana"/>
        <w:sz w:val="16"/>
      </w:rPr>
    </w:pPr>
    <w:r>
      <w:rPr>
        <w:rFonts w:ascii="Verdana" w:hAnsi="Verdana"/>
        <w:sz w:val="16"/>
      </w:rPr>
      <w:t xml:space="preserve">Rua Professor </w:t>
    </w:r>
    <w:proofErr w:type="spellStart"/>
    <w:r>
      <w:rPr>
        <w:rFonts w:ascii="Verdana" w:hAnsi="Verdana"/>
        <w:sz w:val="16"/>
      </w:rPr>
      <w:t>Filadelfo</w:t>
    </w:r>
    <w:proofErr w:type="spellEnd"/>
    <w:r>
      <w:rPr>
        <w:rFonts w:ascii="Verdana" w:hAnsi="Verdana"/>
        <w:sz w:val="16"/>
      </w:rPr>
      <w:t xml:space="preserve"> Azevedo, 712</w:t>
    </w:r>
  </w:p>
  <w:p w14:paraId="22FCDCD4" w14:textId="42B31DCB" w:rsidR="005763A1" w:rsidRDefault="005763A1">
    <w:pPr>
      <w:pStyle w:val="Rodap"/>
      <w:jc w:val="center"/>
      <w:rPr>
        <w:rFonts w:ascii="Verdana" w:hAnsi="Verdana"/>
        <w:sz w:val="16"/>
      </w:rPr>
    </w:pPr>
    <w:r>
      <w:rPr>
        <w:rFonts w:ascii="Verdana" w:hAnsi="Verdana"/>
        <w:sz w:val="16"/>
      </w:rPr>
      <w:t>CEP 04508-011 - São Paulo/SP - Fone: (11) 3053-2600</w:t>
    </w:r>
  </w:p>
  <w:p w14:paraId="59B079FF" w14:textId="77777777" w:rsidR="005763A1" w:rsidRDefault="005763A1">
    <w:pPr>
      <w:pStyle w:val="Rodap"/>
      <w:tabs>
        <w:tab w:val="left" w:pos="1500"/>
        <w:tab w:val="center" w:pos="4814"/>
      </w:tabs>
    </w:pPr>
    <w:r>
      <w:rPr>
        <w:rStyle w:val="Hyperlink"/>
        <w:rFonts w:ascii="Verdana" w:hAnsi="Verdana"/>
        <w:sz w:val="16"/>
        <w:u w:val="none"/>
      </w:rPr>
      <w:tab/>
    </w:r>
    <w:r>
      <w:rPr>
        <w:rStyle w:val="Hyperlink"/>
        <w:rFonts w:ascii="Verdana" w:hAnsi="Verdana"/>
        <w:sz w:val="16"/>
        <w:u w:val="none"/>
      </w:rPr>
      <w:tab/>
    </w:r>
    <w:hyperlink r:id="rId1" w:history="1">
      <w:r w:rsidRPr="00A116E1">
        <w:rPr>
          <w:rStyle w:val="Hyperlink"/>
          <w:sz w:val="18"/>
          <w:szCs w:val="18"/>
        </w:rPr>
        <w:t>infocma@cma.com.br</w:t>
      </w:r>
    </w:hyperlink>
    <w:r>
      <w:rPr>
        <w:rFonts w:cs="Arial"/>
        <w:sz w:val="18"/>
      </w:rPr>
      <w:t xml:space="preserve">  -  </w:t>
    </w:r>
    <w:hyperlink r:id="rId2" w:history="1">
      <w:r w:rsidRPr="00A116E1">
        <w:rPr>
          <w:rStyle w:val="Hyperlink"/>
          <w:sz w:val="18"/>
          <w:szCs w:val="18"/>
        </w:rPr>
        <w:t>www.cma.com.br</w:t>
      </w:r>
    </w:hyperlink>
  </w:p>
  <w:p w14:paraId="62450254" w14:textId="77777777" w:rsidR="005763A1" w:rsidRDefault="005763A1">
    <w:pPr>
      <w:pStyle w:val="Rodap"/>
      <w:jc w:val="right"/>
      <w:rPr>
        <w:rFonts w:ascii="Verdana" w:hAnsi="Verdana"/>
        <w:sz w:val="18"/>
        <w:szCs w:val="18"/>
      </w:rPr>
    </w:pPr>
    <w:r>
      <w:rPr>
        <w:rStyle w:val="Nmerodepgina"/>
        <w:sz w:val="18"/>
        <w:szCs w:val="18"/>
      </w:rPr>
      <w:fldChar w:fldCharType="begin"/>
    </w:r>
    <w:r>
      <w:rPr>
        <w:rStyle w:val="Nmerodepgina"/>
        <w:sz w:val="18"/>
        <w:szCs w:val="18"/>
      </w:rPr>
      <w:instrText xml:space="preserve"> PAGE </w:instrText>
    </w:r>
    <w:r>
      <w:rPr>
        <w:rStyle w:val="Nmerodepgina"/>
        <w:sz w:val="18"/>
        <w:szCs w:val="18"/>
      </w:rPr>
      <w:fldChar w:fldCharType="separate"/>
    </w:r>
    <w:r>
      <w:rPr>
        <w:rStyle w:val="Nmerodepgina"/>
        <w:noProof/>
        <w:sz w:val="18"/>
        <w:szCs w:val="18"/>
      </w:rPr>
      <w:t>3</w:t>
    </w:r>
    <w:r>
      <w:rPr>
        <w:rStyle w:val="Nmerodepgina"/>
        <w:sz w:val="18"/>
        <w:szCs w:val="18"/>
      </w:rPr>
      <w:fldChar w:fldCharType="end"/>
    </w:r>
    <w:r>
      <w:rPr>
        <w:rStyle w:val="Nmerodepgina"/>
        <w:sz w:val="18"/>
        <w:szCs w:val="18"/>
      </w:rPr>
      <w:t>/</w:t>
    </w:r>
    <w:r>
      <w:rPr>
        <w:rStyle w:val="Nmerodepgina"/>
        <w:sz w:val="18"/>
        <w:szCs w:val="18"/>
      </w:rPr>
      <w:fldChar w:fldCharType="begin"/>
    </w:r>
    <w:r>
      <w:rPr>
        <w:rStyle w:val="Nmerodepgina"/>
        <w:sz w:val="18"/>
        <w:szCs w:val="18"/>
      </w:rPr>
      <w:instrText xml:space="preserve"> NUMPAGES </w:instrText>
    </w:r>
    <w:r>
      <w:rPr>
        <w:rStyle w:val="Nmerodepgina"/>
        <w:sz w:val="18"/>
        <w:szCs w:val="18"/>
      </w:rPr>
      <w:fldChar w:fldCharType="separate"/>
    </w:r>
    <w:r>
      <w:rPr>
        <w:rStyle w:val="Nmerodepgina"/>
        <w:noProof/>
        <w:sz w:val="18"/>
        <w:szCs w:val="18"/>
      </w:rPr>
      <w:t>16</w:t>
    </w:r>
    <w:r>
      <w:rPr>
        <w:rStyle w:val="Nmerodepgina"/>
        <w:sz w:val="18"/>
        <w:szCs w:val="18"/>
      </w:rPr>
      <w:fldChar w:fldCharType="end"/>
    </w:r>
  </w:p>
  <w:p w14:paraId="0C77306D" w14:textId="77777777" w:rsidR="005763A1" w:rsidRDefault="005763A1">
    <w:pPr>
      <w:pStyle w:val="Rodap"/>
      <w:tabs>
        <w:tab w:val="center" w:pos="4252"/>
        <w:tab w:val="right" w:pos="8505"/>
      </w:tabs>
      <w:rPr>
        <w:rFonts w:ascii="Verdana" w:hAnsi="Verdana"/>
        <w:sz w:val="16"/>
      </w:rPr>
    </w:pPr>
    <w:r>
      <w:rPr>
        <w:rFonts w:ascii="Verdana" w:hAnsi="Verdana"/>
        <w:sz w:val="16"/>
      </w:rPr>
      <w:tab/>
      <w:t xml:space="preserve">                                Brasil    Estados Unidos    Espanha    Portugal    Argentina    Uruguai    Chile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7E7A5" w14:textId="77777777" w:rsidR="005763A1" w:rsidRDefault="005763A1">
    <w:pPr>
      <w:pStyle w:val="Rodap1"/>
      <w:pBdr>
        <w:bottom w:val="single" w:sz="8" w:space="0" w:color="000000"/>
      </w:pBdr>
      <w:jc w:val="both"/>
      <w:rPr>
        <w:b/>
        <w:i/>
        <w:color w:val="008000"/>
        <w:sz w:val="16"/>
      </w:rPr>
    </w:pPr>
  </w:p>
  <w:p w14:paraId="263E72A5" w14:textId="77777777" w:rsidR="005763A1" w:rsidRDefault="005763A1">
    <w:pPr>
      <w:pStyle w:val="Rodap"/>
      <w:jc w:val="center"/>
      <w:rPr>
        <w:rFonts w:ascii="Verdana" w:hAnsi="Verdana"/>
        <w:b/>
        <w:sz w:val="16"/>
      </w:rPr>
    </w:pPr>
    <w:r>
      <w:rPr>
        <w:rFonts w:ascii="Verdana" w:hAnsi="Verdana"/>
        <w:b/>
        <w:sz w:val="16"/>
      </w:rPr>
      <w:t>CMA Consultoria, Métodos, Assessoria e Mercantil S/A</w:t>
    </w:r>
  </w:p>
  <w:p w14:paraId="44C0E547" w14:textId="77777777" w:rsidR="005763A1" w:rsidRDefault="005763A1">
    <w:pPr>
      <w:pStyle w:val="Rodap"/>
      <w:jc w:val="center"/>
      <w:rPr>
        <w:rFonts w:ascii="Verdana" w:hAnsi="Verdana"/>
        <w:sz w:val="16"/>
      </w:rPr>
    </w:pPr>
    <w:r>
      <w:rPr>
        <w:rFonts w:ascii="Verdana" w:hAnsi="Verdana"/>
        <w:sz w:val="16"/>
      </w:rPr>
      <w:t xml:space="preserve">Rua Professor </w:t>
    </w:r>
    <w:proofErr w:type="spellStart"/>
    <w:r>
      <w:rPr>
        <w:rFonts w:ascii="Verdana" w:hAnsi="Verdana"/>
        <w:sz w:val="16"/>
      </w:rPr>
      <w:t>Filadelfo</w:t>
    </w:r>
    <w:proofErr w:type="spellEnd"/>
    <w:r>
      <w:rPr>
        <w:rFonts w:ascii="Verdana" w:hAnsi="Verdana"/>
        <w:sz w:val="16"/>
      </w:rPr>
      <w:t xml:space="preserve"> Azevedo, 712</w:t>
    </w:r>
  </w:p>
  <w:p w14:paraId="3728BD9E" w14:textId="77777777" w:rsidR="005763A1" w:rsidRDefault="005763A1">
    <w:pPr>
      <w:pStyle w:val="Rodap"/>
      <w:jc w:val="center"/>
      <w:rPr>
        <w:rFonts w:ascii="Verdana" w:hAnsi="Verdana"/>
        <w:sz w:val="16"/>
      </w:rPr>
    </w:pPr>
    <w:r>
      <w:rPr>
        <w:rFonts w:ascii="Verdana" w:hAnsi="Verdana"/>
        <w:sz w:val="16"/>
      </w:rPr>
      <w:t>CEP 04508-011 - São Paulo/SP - Fone: (11) 3053-2600 - Fax: (11) 3887-8016</w:t>
    </w:r>
  </w:p>
  <w:p w14:paraId="30FF34A9" w14:textId="77777777" w:rsidR="005763A1" w:rsidRDefault="005763A1">
    <w:pPr>
      <w:pStyle w:val="Rodap"/>
      <w:tabs>
        <w:tab w:val="left" w:pos="1500"/>
        <w:tab w:val="center" w:pos="4814"/>
      </w:tabs>
    </w:pPr>
    <w:r>
      <w:rPr>
        <w:rStyle w:val="Hyperlink"/>
        <w:rFonts w:ascii="Verdana" w:hAnsi="Verdana"/>
        <w:sz w:val="16"/>
        <w:u w:val="none"/>
      </w:rPr>
      <w:tab/>
    </w:r>
    <w:r>
      <w:rPr>
        <w:rStyle w:val="Hyperlink"/>
        <w:rFonts w:ascii="Verdana" w:hAnsi="Verdana"/>
        <w:sz w:val="16"/>
        <w:u w:val="none"/>
      </w:rPr>
      <w:tab/>
    </w:r>
    <w:hyperlink r:id="rId1" w:history="1">
      <w:r>
        <w:rPr>
          <w:rStyle w:val="Hyperlink"/>
        </w:rPr>
        <w:t>infocma@cma.com.br</w:t>
      </w:r>
    </w:hyperlink>
    <w:r>
      <w:rPr>
        <w:rFonts w:cs="Arial"/>
        <w:sz w:val="18"/>
      </w:rPr>
      <w:t xml:space="preserve">  -  </w:t>
    </w:r>
    <w:hyperlink r:id="rId2" w:history="1">
      <w:r>
        <w:rPr>
          <w:rStyle w:val="Hyperlink"/>
        </w:rPr>
        <w:t>www.cma.com.br</w:t>
      </w:r>
    </w:hyperlink>
  </w:p>
  <w:p w14:paraId="4993FE34" w14:textId="77777777" w:rsidR="005763A1" w:rsidRDefault="005763A1" w:rsidP="00602361">
    <w:pPr>
      <w:pStyle w:val="Rodap"/>
      <w:jc w:val="right"/>
      <w:rPr>
        <w:rFonts w:ascii="Verdana" w:hAnsi="Verdana"/>
        <w:sz w:val="18"/>
        <w:szCs w:val="18"/>
      </w:rPr>
    </w:pPr>
    <w:r>
      <w:rPr>
        <w:rStyle w:val="Nmerodepgina"/>
        <w:b/>
        <w:bCs/>
        <w:sz w:val="18"/>
      </w:rPr>
      <w:t xml:space="preserve"> </w:t>
    </w:r>
    <w:r>
      <w:rPr>
        <w:rStyle w:val="Nmerodepgina"/>
        <w:sz w:val="18"/>
        <w:szCs w:val="18"/>
      </w:rPr>
      <w:fldChar w:fldCharType="begin"/>
    </w:r>
    <w:r>
      <w:rPr>
        <w:rStyle w:val="Nmerodepgina"/>
        <w:sz w:val="18"/>
        <w:szCs w:val="18"/>
      </w:rPr>
      <w:instrText xml:space="preserve"> PAGE </w:instrText>
    </w:r>
    <w:r>
      <w:rPr>
        <w:rStyle w:val="Nmerodepgina"/>
        <w:sz w:val="18"/>
        <w:szCs w:val="18"/>
      </w:rPr>
      <w:fldChar w:fldCharType="separate"/>
    </w:r>
    <w:r>
      <w:rPr>
        <w:rStyle w:val="Nmerodepgina"/>
        <w:sz w:val="18"/>
        <w:szCs w:val="18"/>
      </w:rPr>
      <w:t>1</w:t>
    </w:r>
    <w:r>
      <w:rPr>
        <w:rStyle w:val="Nmerodepgina"/>
        <w:sz w:val="18"/>
        <w:szCs w:val="18"/>
      </w:rPr>
      <w:fldChar w:fldCharType="end"/>
    </w:r>
    <w:r>
      <w:rPr>
        <w:rStyle w:val="Nmerodepgina"/>
        <w:sz w:val="18"/>
        <w:szCs w:val="18"/>
      </w:rPr>
      <w:t>/</w:t>
    </w:r>
    <w:r>
      <w:rPr>
        <w:rStyle w:val="Nmerodepgina"/>
        <w:sz w:val="18"/>
        <w:szCs w:val="18"/>
      </w:rPr>
      <w:fldChar w:fldCharType="begin"/>
    </w:r>
    <w:r>
      <w:rPr>
        <w:rStyle w:val="Nmerodepgina"/>
        <w:sz w:val="18"/>
        <w:szCs w:val="18"/>
      </w:rPr>
      <w:instrText xml:space="preserve"> NUMPAGES </w:instrText>
    </w:r>
    <w:r>
      <w:rPr>
        <w:rStyle w:val="Nmerodepgina"/>
        <w:sz w:val="18"/>
        <w:szCs w:val="18"/>
      </w:rPr>
      <w:fldChar w:fldCharType="separate"/>
    </w:r>
    <w:r>
      <w:rPr>
        <w:rStyle w:val="Nmerodepgina"/>
        <w:sz w:val="18"/>
        <w:szCs w:val="18"/>
      </w:rPr>
      <w:t>29</w:t>
    </w:r>
    <w:r>
      <w:rPr>
        <w:rStyle w:val="Nmerodepgina"/>
        <w:sz w:val="18"/>
        <w:szCs w:val="18"/>
      </w:rPr>
      <w:fldChar w:fldCharType="end"/>
    </w:r>
  </w:p>
  <w:p w14:paraId="4D8BDD51" w14:textId="77777777" w:rsidR="005763A1" w:rsidRDefault="005763A1">
    <w:pPr>
      <w:pStyle w:val="Rodap"/>
      <w:jc w:val="right"/>
      <w:rPr>
        <w:rFonts w:ascii="Verdana" w:hAnsi="Verdana"/>
        <w:sz w:val="16"/>
      </w:rPr>
    </w:pPr>
  </w:p>
  <w:p w14:paraId="09B650C2" w14:textId="77777777" w:rsidR="005763A1" w:rsidRDefault="005763A1">
    <w:pPr>
      <w:pStyle w:val="Rodap"/>
      <w:tabs>
        <w:tab w:val="center" w:pos="4252"/>
        <w:tab w:val="right" w:pos="8505"/>
      </w:tabs>
      <w:rPr>
        <w:rFonts w:ascii="Verdana" w:hAnsi="Verdana"/>
        <w:sz w:val="16"/>
      </w:rPr>
    </w:pPr>
    <w:r>
      <w:rPr>
        <w:rFonts w:ascii="Verdana" w:hAnsi="Verdana"/>
        <w:sz w:val="16"/>
      </w:rPr>
      <w:tab/>
      <w:t xml:space="preserve">                                Brasil    Estados Unidos    Espanha    Portugal    Argentina    Uruguai    Chile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C9026" w14:textId="77777777" w:rsidR="00FE29CC" w:rsidRDefault="00FE29CC">
      <w:r>
        <w:separator/>
      </w:r>
    </w:p>
  </w:footnote>
  <w:footnote w:type="continuationSeparator" w:id="0">
    <w:p w14:paraId="7214CDE1" w14:textId="77777777" w:rsidR="00FE29CC" w:rsidRDefault="00FE29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E7758" w14:textId="77777777" w:rsidR="00C87FEE" w:rsidRDefault="00C87FEE" w:rsidP="00C87FEE">
    <w:pPr>
      <w:pStyle w:val="Cabealho"/>
      <w:tabs>
        <w:tab w:val="right" w:pos="4320"/>
      </w:tabs>
      <w:rPr>
        <w:rFonts w:ascii="Verdana" w:hAnsi="Verdana"/>
        <w:b/>
        <w:sz w:val="22"/>
      </w:rPr>
    </w:pPr>
    <w:r>
      <w:rPr>
        <w:b/>
        <w:noProof/>
        <w:position w:val="-36"/>
      </w:rPr>
      <w:drawing>
        <wp:anchor distT="0" distB="0" distL="114300" distR="114300" simplePos="0" relativeHeight="251658240" behindDoc="1" locked="0" layoutInCell="1" allowOverlap="1" wp14:anchorId="6E018781" wp14:editId="4A40FC32">
          <wp:simplePos x="0" y="0"/>
          <wp:positionH relativeFrom="column">
            <wp:posOffset>635</wp:posOffset>
          </wp:positionH>
          <wp:positionV relativeFrom="paragraph">
            <wp:posOffset>635</wp:posOffset>
          </wp:positionV>
          <wp:extent cx="1552575" cy="579120"/>
          <wp:effectExtent l="0" t="0" r="9525" b="0"/>
          <wp:wrapTight wrapText="bothSides">
            <wp:wrapPolygon edited="0">
              <wp:start x="2650" y="0"/>
              <wp:lineTo x="0" y="2132"/>
              <wp:lineTo x="0" y="16342"/>
              <wp:lineTo x="1855" y="20605"/>
              <wp:lineTo x="5831" y="20605"/>
              <wp:lineTo x="21467" y="16342"/>
              <wp:lineTo x="21467" y="2842"/>
              <wp:lineTo x="18817" y="1421"/>
              <wp:lineTo x="5831" y="0"/>
              <wp:lineTo x="2650" y="0"/>
            </wp:wrapPolygon>
          </wp:wrapTight>
          <wp:docPr id="54" name="Imagem 54" descr="Desenho de um círculo&#10;&#10;Descrição gerada automaticamente com confiança baix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m 54" descr="Desenho de um círculo&#10;&#10;Descrição gerada automaticamente com confiança baix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52575" cy="579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75CE8FC8" w14:textId="1A7034DD" w:rsidR="005763A1" w:rsidRDefault="00C87FEE" w:rsidP="00C87FEE">
    <w:pPr>
      <w:pStyle w:val="Cabealho"/>
      <w:tabs>
        <w:tab w:val="right" w:pos="4320"/>
      </w:tabs>
      <w:rPr>
        <w:rFonts w:ascii="Verdana" w:hAnsi="Verdana"/>
        <w:b/>
        <w:sz w:val="22"/>
      </w:rPr>
    </w:pPr>
    <w:r>
      <w:rPr>
        <w:rFonts w:ascii="Verdana" w:hAnsi="Verdana"/>
        <w:b/>
        <w:sz w:val="22"/>
      </w:rPr>
      <w:t xml:space="preserve">    </w:t>
    </w:r>
    <w:r w:rsidR="005763A1">
      <w:rPr>
        <w:rFonts w:ascii="Verdana" w:hAnsi="Verdana"/>
        <w:b/>
        <w:sz w:val="22"/>
      </w:rPr>
      <w:t>CMA Consultoria, Métodos, Assessoria e Mercantil S/A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67E77" w14:textId="3249300A" w:rsidR="005763A1" w:rsidRDefault="002309A2">
    <w:pPr>
      <w:pStyle w:val="Cabealho"/>
      <w:tabs>
        <w:tab w:val="right" w:pos="4320"/>
      </w:tabs>
      <w:rPr>
        <w:rFonts w:ascii="Verdana" w:hAnsi="Verdana"/>
        <w:b/>
        <w:sz w:val="22"/>
      </w:rPr>
    </w:pPr>
    <w:r>
      <w:rPr>
        <w:rFonts w:ascii="Verdana" w:hAnsi="Verdana"/>
        <w:b/>
        <w:noProof/>
        <w:sz w:val="22"/>
      </w:rPr>
      <w:drawing>
        <wp:anchor distT="0" distB="0" distL="114300" distR="114300" simplePos="0" relativeHeight="251659264" behindDoc="0" locked="0" layoutInCell="1" allowOverlap="1" wp14:anchorId="3CC4C2A7" wp14:editId="1FE42AE0">
          <wp:simplePos x="0" y="0"/>
          <wp:positionH relativeFrom="column">
            <wp:posOffset>635</wp:posOffset>
          </wp:positionH>
          <wp:positionV relativeFrom="paragraph">
            <wp:posOffset>635</wp:posOffset>
          </wp:positionV>
          <wp:extent cx="1683883" cy="628650"/>
          <wp:effectExtent l="0" t="0" r="0" b="0"/>
          <wp:wrapNone/>
          <wp:docPr id="1" name="Imagem 1" descr="Desenho de um círculo&#10;&#10;Descrição gerada automaticamente com confiança baix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Desenho de um círculo&#10;&#10;Descrição gerada automaticamente com confiança baix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883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96CA4E1" w14:textId="52B176FE" w:rsidR="005763A1" w:rsidRDefault="002309A2">
    <w:pPr>
      <w:pStyle w:val="Cabealho"/>
      <w:tabs>
        <w:tab w:val="right" w:pos="5317"/>
      </w:tabs>
      <w:jc w:val="center"/>
      <w:rPr>
        <w:rFonts w:ascii="Verdana" w:hAnsi="Verdana"/>
        <w:b/>
        <w:sz w:val="22"/>
      </w:rPr>
    </w:pPr>
    <w:r>
      <w:rPr>
        <w:rFonts w:ascii="Verdana" w:hAnsi="Verdana"/>
        <w:b/>
        <w:sz w:val="22"/>
      </w:rPr>
      <w:t xml:space="preserve">                            </w:t>
    </w:r>
    <w:r w:rsidR="005763A1">
      <w:rPr>
        <w:rFonts w:ascii="Verdana" w:hAnsi="Verdana"/>
        <w:b/>
        <w:sz w:val="22"/>
      </w:rPr>
      <w:t>CMA Consultoria, Métodos, Assessoria e Mercantil S/A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15A2CAC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1"/>
    <w:multiLevelType w:val="multilevel"/>
    <w:tmpl w:val="00000001"/>
    <w:name w:val="Outline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00000003"/>
    <w:multiLevelType w:val="multilevel"/>
    <w:tmpl w:val="00000003"/>
    <w:name w:val="WW8Num3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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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</w:abstractNum>
  <w:abstractNum w:abstractNumId="5" w15:restartNumberingAfterBreak="0">
    <w:nsid w:val="00000005"/>
    <w:multiLevelType w:val="singleLevel"/>
    <w:tmpl w:val="00000005"/>
    <w:name w:val="WW8Num5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</w:abstractNum>
  <w:abstractNum w:abstractNumId="6" w15:restartNumberingAfterBreak="0">
    <w:nsid w:val="08001F36"/>
    <w:multiLevelType w:val="hybridMultilevel"/>
    <w:tmpl w:val="BB9612B0"/>
    <w:lvl w:ilvl="0" w:tplc="EC866540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084F0176"/>
    <w:multiLevelType w:val="hybridMultilevel"/>
    <w:tmpl w:val="968C19D4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A894F6A"/>
    <w:multiLevelType w:val="multilevel"/>
    <w:tmpl w:val="4B7070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0D0A61C2"/>
    <w:multiLevelType w:val="hybridMultilevel"/>
    <w:tmpl w:val="CD50F0DE"/>
    <w:lvl w:ilvl="0" w:tplc="EC68D242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60" w:hanging="360"/>
      </w:pPr>
    </w:lvl>
    <w:lvl w:ilvl="2" w:tplc="0416001B" w:tentative="1">
      <w:start w:val="1"/>
      <w:numFmt w:val="lowerRoman"/>
      <w:lvlText w:val="%3."/>
      <w:lvlJc w:val="right"/>
      <w:pPr>
        <w:ind w:left="2580" w:hanging="180"/>
      </w:pPr>
    </w:lvl>
    <w:lvl w:ilvl="3" w:tplc="0416000F" w:tentative="1">
      <w:start w:val="1"/>
      <w:numFmt w:val="decimal"/>
      <w:lvlText w:val="%4."/>
      <w:lvlJc w:val="left"/>
      <w:pPr>
        <w:ind w:left="3300" w:hanging="360"/>
      </w:pPr>
    </w:lvl>
    <w:lvl w:ilvl="4" w:tplc="04160019" w:tentative="1">
      <w:start w:val="1"/>
      <w:numFmt w:val="lowerLetter"/>
      <w:lvlText w:val="%5."/>
      <w:lvlJc w:val="left"/>
      <w:pPr>
        <w:ind w:left="4020" w:hanging="360"/>
      </w:pPr>
    </w:lvl>
    <w:lvl w:ilvl="5" w:tplc="0416001B" w:tentative="1">
      <w:start w:val="1"/>
      <w:numFmt w:val="lowerRoman"/>
      <w:lvlText w:val="%6."/>
      <w:lvlJc w:val="right"/>
      <w:pPr>
        <w:ind w:left="4740" w:hanging="180"/>
      </w:pPr>
    </w:lvl>
    <w:lvl w:ilvl="6" w:tplc="0416000F" w:tentative="1">
      <w:start w:val="1"/>
      <w:numFmt w:val="decimal"/>
      <w:lvlText w:val="%7."/>
      <w:lvlJc w:val="left"/>
      <w:pPr>
        <w:ind w:left="5460" w:hanging="360"/>
      </w:pPr>
    </w:lvl>
    <w:lvl w:ilvl="7" w:tplc="04160019" w:tentative="1">
      <w:start w:val="1"/>
      <w:numFmt w:val="lowerLetter"/>
      <w:lvlText w:val="%8."/>
      <w:lvlJc w:val="left"/>
      <w:pPr>
        <w:ind w:left="6180" w:hanging="360"/>
      </w:pPr>
    </w:lvl>
    <w:lvl w:ilvl="8" w:tplc="0416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0" w15:restartNumberingAfterBreak="0">
    <w:nsid w:val="0F642689"/>
    <w:multiLevelType w:val="hybridMultilevel"/>
    <w:tmpl w:val="A816FF3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7B5714"/>
    <w:multiLevelType w:val="hybridMultilevel"/>
    <w:tmpl w:val="BAB8B956"/>
    <w:lvl w:ilvl="0" w:tplc="0416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12" w15:restartNumberingAfterBreak="0">
    <w:nsid w:val="16502AD1"/>
    <w:multiLevelType w:val="hybridMultilevel"/>
    <w:tmpl w:val="BD7E2F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5D1209"/>
    <w:multiLevelType w:val="hybridMultilevel"/>
    <w:tmpl w:val="0948508A"/>
    <w:lvl w:ilvl="0" w:tplc="D78E0F3E">
      <w:start w:val="1"/>
      <w:numFmt w:val="lowerLetter"/>
      <w:lvlText w:val="%1)"/>
      <w:lvlJc w:val="left"/>
      <w:pPr>
        <w:ind w:left="160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325" w:hanging="360"/>
      </w:pPr>
    </w:lvl>
    <w:lvl w:ilvl="2" w:tplc="0416001B" w:tentative="1">
      <w:start w:val="1"/>
      <w:numFmt w:val="lowerRoman"/>
      <w:lvlText w:val="%3."/>
      <w:lvlJc w:val="right"/>
      <w:pPr>
        <w:ind w:left="3045" w:hanging="180"/>
      </w:pPr>
    </w:lvl>
    <w:lvl w:ilvl="3" w:tplc="0416000F" w:tentative="1">
      <w:start w:val="1"/>
      <w:numFmt w:val="decimal"/>
      <w:lvlText w:val="%4."/>
      <w:lvlJc w:val="left"/>
      <w:pPr>
        <w:ind w:left="3765" w:hanging="360"/>
      </w:pPr>
    </w:lvl>
    <w:lvl w:ilvl="4" w:tplc="04160019" w:tentative="1">
      <w:start w:val="1"/>
      <w:numFmt w:val="lowerLetter"/>
      <w:lvlText w:val="%5."/>
      <w:lvlJc w:val="left"/>
      <w:pPr>
        <w:ind w:left="4485" w:hanging="360"/>
      </w:pPr>
    </w:lvl>
    <w:lvl w:ilvl="5" w:tplc="0416001B" w:tentative="1">
      <w:start w:val="1"/>
      <w:numFmt w:val="lowerRoman"/>
      <w:lvlText w:val="%6."/>
      <w:lvlJc w:val="right"/>
      <w:pPr>
        <w:ind w:left="5205" w:hanging="180"/>
      </w:pPr>
    </w:lvl>
    <w:lvl w:ilvl="6" w:tplc="0416000F" w:tentative="1">
      <w:start w:val="1"/>
      <w:numFmt w:val="decimal"/>
      <w:lvlText w:val="%7."/>
      <w:lvlJc w:val="left"/>
      <w:pPr>
        <w:ind w:left="5925" w:hanging="360"/>
      </w:pPr>
    </w:lvl>
    <w:lvl w:ilvl="7" w:tplc="04160019" w:tentative="1">
      <w:start w:val="1"/>
      <w:numFmt w:val="lowerLetter"/>
      <w:lvlText w:val="%8."/>
      <w:lvlJc w:val="left"/>
      <w:pPr>
        <w:ind w:left="6645" w:hanging="360"/>
      </w:pPr>
    </w:lvl>
    <w:lvl w:ilvl="8" w:tplc="0416001B" w:tentative="1">
      <w:start w:val="1"/>
      <w:numFmt w:val="lowerRoman"/>
      <w:lvlText w:val="%9."/>
      <w:lvlJc w:val="right"/>
      <w:pPr>
        <w:ind w:left="7365" w:hanging="180"/>
      </w:pPr>
    </w:lvl>
  </w:abstractNum>
  <w:abstractNum w:abstractNumId="14" w15:restartNumberingAfterBreak="0">
    <w:nsid w:val="19FB599D"/>
    <w:multiLevelType w:val="multilevel"/>
    <w:tmpl w:val="EBAE296E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0" w:hanging="495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97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595" w:hanging="72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5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4205" w:hanging="108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519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815" w:hanging="144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800" w:hanging="1800"/>
      </w:pPr>
      <w:rPr>
        <w:rFonts w:hint="default"/>
      </w:rPr>
    </w:lvl>
  </w:abstractNum>
  <w:abstractNum w:abstractNumId="15" w15:restartNumberingAfterBreak="0">
    <w:nsid w:val="1A236DFD"/>
    <w:multiLevelType w:val="multilevel"/>
    <w:tmpl w:val="9836B878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1BD57040"/>
    <w:multiLevelType w:val="hybridMultilevel"/>
    <w:tmpl w:val="2794CE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C8A04DC"/>
    <w:multiLevelType w:val="hybridMultilevel"/>
    <w:tmpl w:val="E9063DA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EA71C5D"/>
    <w:multiLevelType w:val="hybridMultilevel"/>
    <w:tmpl w:val="EA5664AC"/>
    <w:lvl w:ilvl="0" w:tplc="8902BB4C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20FA4F30"/>
    <w:multiLevelType w:val="hybridMultilevel"/>
    <w:tmpl w:val="4DFAD528"/>
    <w:lvl w:ilvl="0" w:tplc="04160001">
      <w:start w:val="1"/>
      <w:numFmt w:val="bullet"/>
      <w:lvlText w:val=""/>
      <w:lvlJc w:val="left"/>
      <w:pPr>
        <w:ind w:left="232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0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7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4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2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9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3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085" w:hanging="360"/>
      </w:pPr>
      <w:rPr>
        <w:rFonts w:ascii="Wingdings" w:hAnsi="Wingdings" w:hint="default"/>
      </w:rPr>
    </w:lvl>
  </w:abstractNum>
  <w:abstractNum w:abstractNumId="20" w15:restartNumberingAfterBreak="0">
    <w:nsid w:val="27CD2820"/>
    <w:multiLevelType w:val="hybridMultilevel"/>
    <w:tmpl w:val="FA226C6A"/>
    <w:lvl w:ilvl="0" w:tplc="0416000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43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15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870" w:hanging="360"/>
      </w:pPr>
      <w:rPr>
        <w:rFonts w:ascii="Wingdings" w:hAnsi="Wingdings" w:hint="default"/>
      </w:rPr>
    </w:lvl>
  </w:abstractNum>
  <w:abstractNum w:abstractNumId="21" w15:restartNumberingAfterBreak="0">
    <w:nsid w:val="2CA4502C"/>
    <w:multiLevelType w:val="multilevel"/>
    <w:tmpl w:val="3A5C3E0A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2" w15:restartNumberingAfterBreak="0">
    <w:nsid w:val="370D303D"/>
    <w:multiLevelType w:val="hybridMultilevel"/>
    <w:tmpl w:val="A6AA5E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E15A8A"/>
    <w:multiLevelType w:val="hybridMultilevel"/>
    <w:tmpl w:val="3E6E4F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F772DE"/>
    <w:multiLevelType w:val="hybridMultilevel"/>
    <w:tmpl w:val="08B45A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6E1913"/>
    <w:multiLevelType w:val="hybridMultilevel"/>
    <w:tmpl w:val="E4B2302C"/>
    <w:lvl w:ilvl="0" w:tplc="CA3CD4C4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6" w15:restartNumberingAfterBreak="0">
    <w:nsid w:val="44400F78"/>
    <w:multiLevelType w:val="hybridMultilevel"/>
    <w:tmpl w:val="53A2FC3A"/>
    <w:lvl w:ilvl="0" w:tplc="0416000F">
      <w:start w:val="1"/>
      <w:numFmt w:val="decimal"/>
      <w:lvlText w:val="%1."/>
      <w:lvlJc w:val="left"/>
      <w:pPr>
        <w:ind w:left="1140" w:hanging="360"/>
      </w:pPr>
    </w:lvl>
    <w:lvl w:ilvl="1" w:tplc="04160019" w:tentative="1">
      <w:start w:val="1"/>
      <w:numFmt w:val="lowerLetter"/>
      <w:lvlText w:val="%2."/>
      <w:lvlJc w:val="left"/>
      <w:pPr>
        <w:ind w:left="1860" w:hanging="360"/>
      </w:pPr>
    </w:lvl>
    <w:lvl w:ilvl="2" w:tplc="0416001B" w:tentative="1">
      <w:start w:val="1"/>
      <w:numFmt w:val="lowerRoman"/>
      <w:lvlText w:val="%3."/>
      <w:lvlJc w:val="right"/>
      <w:pPr>
        <w:ind w:left="2580" w:hanging="180"/>
      </w:pPr>
    </w:lvl>
    <w:lvl w:ilvl="3" w:tplc="0416000F" w:tentative="1">
      <w:start w:val="1"/>
      <w:numFmt w:val="decimal"/>
      <w:lvlText w:val="%4."/>
      <w:lvlJc w:val="left"/>
      <w:pPr>
        <w:ind w:left="3300" w:hanging="360"/>
      </w:pPr>
    </w:lvl>
    <w:lvl w:ilvl="4" w:tplc="04160019" w:tentative="1">
      <w:start w:val="1"/>
      <w:numFmt w:val="lowerLetter"/>
      <w:lvlText w:val="%5."/>
      <w:lvlJc w:val="left"/>
      <w:pPr>
        <w:ind w:left="4020" w:hanging="360"/>
      </w:pPr>
    </w:lvl>
    <w:lvl w:ilvl="5" w:tplc="0416001B" w:tentative="1">
      <w:start w:val="1"/>
      <w:numFmt w:val="lowerRoman"/>
      <w:lvlText w:val="%6."/>
      <w:lvlJc w:val="right"/>
      <w:pPr>
        <w:ind w:left="4740" w:hanging="180"/>
      </w:pPr>
    </w:lvl>
    <w:lvl w:ilvl="6" w:tplc="0416000F" w:tentative="1">
      <w:start w:val="1"/>
      <w:numFmt w:val="decimal"/>
      <w:lvlText w:val="%7."/>
      <w:lvlJc w:val="left"/>
      <w:pPr>
        <w:ind w:left="5460" w:hanging="360"/>
      </w:pPr>
    </w:lvl>
    <w:lvl w:ilvl="7" w:tplc="04160019" w:tentative="1">
      <w:start w:val="1"/>
      <w:numFmt w:val="lowerLetter"/>
      <w:lvlText w:val="%8."/>
      <w:lvlJc w:val="left"/>
      <w:pPr>
        <w:ind w:left="6180" w:hanging="360"/>
      </w:pPr>
    </w:lvl>
    <w:lvl w:ilvl="8" w:tplc="0416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7" w15:restartNumberingAfterBreak="0">
    <w:nsid w:val="449960E8"/>
    <w:multiLevelType w:val="hybridMultilevel"/>
    <w:tmpl w:val="EA5664AC"/>
    <w:lvl w:ilvl="0" w:tplc="8902BB4C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8" w15:restartNumberingAfterBreak="0">
    <w:nsid w:val="47CE6004"/>
    <w:multiLevelType w:val="hybridMultilevel"/>
    <w:tmpl w:val="6332D2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473C61"/>
    <w:multiLevelType w:val="hybridMultilevel"/>
    <w:tmpl w:val="0BA891D4"/>
    <w:lvl w:ilvl="0" w:tplc="0416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30" w15:restartNumberingAfterBreak="0">
    <w:nsid w:val="4EC46F7A"/>
    <w:multiLevelType w:val="hybridMultilevel"/>
    <w:tmpl w:val="A8707A5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A26348"/>
    <w:multiLevelType w:val="hybridMultilevel"/>
    <w:tmpl w:val="6888814E"/>
    <w:lvl w:ilvl="0" w:tplc="DB40CD02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E74E8E"/>
    <w:multiLevelType w:val="hybridMultilevel"/>
    <w:tmpl w:val="AFD28C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8D1566"/>
    <w:multiLevelType w:val="hybridMultilevel"/>
    <w:tmpl w:val="53BE10C8"/>
    <w:lvl w:ilvl="0" w:tplc="04160001">
      <w:start w:val="1"/>
      <w:numFmt w:val="bullet"/>
      <w:lvlText w:val=""/>
      <w:lvlJc w:val="left"/>
      <w:pPr>
        <w:ind w:left="201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73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5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7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9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1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3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5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70" w:hanging="360"/>
      </w:pPr>
      <w:rPr>
        <w:rFonts w:ascii="Wingdings" w:hAnsi="Wingdings" w:hint="default"/>
      </w:rPr>
    </w:lvl>
  </w:abstractNum>
  <w:abstractNum w:abstractNumId="34" w15:restartNumberingAfterBreak="0">
    <w:nsid w:val="5ED8595D"/>
    <w:multiLevelType w:val="multilevel"/>
    <w:tmpl w:val="03983E3A"/>
    <w:lvl w:ilvl="0">
      <w:start w:val="1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)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)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)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)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)%5.%6.%7.%8.%9.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4060AF0"/>
    <w:multiLevelType w:val="hybridMultilevel"/>
    <w:tmpl w:val="9682996E"/>
    <w:lvl w:ilvl="0" w:tplc="F1AAAFF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5E841B8"/>
    <w:multiLevelType w:val="hybridMultilevel"/>
    <w:tmpl w:val="DFA0B5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2D5166"/>
    <w:multiLevelType w:val="hybridMultilevel"/>
    <w:tmpl w:val="CB6A2872"/>
    <w:lvl w:ilvl="0" w:tplc="3378CFC2">
      <w:start w:val="1"/>
      <w:numFmt w:val="decimal"/>
      <w:lvlText w:val="%1)"/>
      <w:lvlJc w:val="left"/>
      <w:pPr>
        <w:ind w:left="720" w:hanging="360"/>
      </w:pPr>
      <w:rPr>
        <w:rFonts w:ascii="Arial" w:hAnsi="Arial" w:cs="Times New Roman" w:hint="default"/>
        <w:color w:val="00000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020A35"/>
    <w:multiLevelType w:val="hybridMultilevel"/>
    <w:tmpl w:val="0948508A"/>
    <w:lvl w:ilvl="0" w:tplc="D78E0F3E">
      <w:start w:val="1"/>
      <w:numFmt w:val="lowerLetter"/>
      <w:lvlText w:val="%1)"/>
      <w:lvlJc w:val="left"/>
      <w:pPr>
        <w:ind w:left="160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325" w:hanging="360"/>
      </w:pPr>
    </w:lvl>
    <w:lvl w:ilvl="2" w:tplc="0416001B" w:tentative="1">
      <w:start w:val="1"/>
      <w:numFmt w:val="lowerRoman"/>
      <w:lvlText w:val="%3."/>
      <w:lvlJc w:val="right"/>
      <w:pPr>
        <w:ind w:left="3045" w:hanging="180"/>
      </w:pPr>
    </w:lvl>
    <w:lvl w:ilvl="3" w:tplc="0416000F" w:tentative="1">
      <w:start w:val="1"/>
      <w:numFmt w:val="decimal"/>
      <w:lvlText w:val="%4."/>
      <w:lvlJc w:val="left"/>
      <w:pPr>
        <w:ind w:left="3765" w:hanging="360"/>
      </w:pPr>
    </w:lvl>
    <w:lvl w:ilvl="4" w:tplc="04160019" w:tentative="1">
      <w:start w:val="1"/>
      <w:numFmt w:val="lowerLetter"/>
      <w:lvlText w:val="%5."/>
      <w:lvlJc w:val="left"/>
      <w:pPr>
        <w:ind w:left="4485" w:hanging="360"/>
      </w:pPr>
    </w:lvl>
    <w:lvl w:ilvl="5" w:tplc="0416001B" w:tentative="1">
      <w:start w:val="1"/>
      <w:numFmt w:val="lowerRoman"/>
      <w:lvlText w:val="%6."/>
      <w:lvlJc w:val="right"/>
      <w:pPr>
        <w:ind w:left="5205" w:hanging="180"/>
      </w:pPr>
    </w:lvl>
    <w:lvl w:ilvl="6" w:tplc="0416000F" w:tentative="1">
      <w:start w:val="1"/>
      <w:numFmt w:val="decimal"/>
      <w:lvlText w:val="%7."/>
      <w:lvlJc w:val="left"/>
      <w:pPr>
        <w:ind w:left="5925" w:hanging="360"/>
      </w:pPr>
    </w:lvl>
    <w:lvl w:ilvl="7" w:tplc="04160019" w:tentative="1">
      <w:start w:val="1"/>
      <w:numFmt w:val="lowerLetter"/>
      <w:lvlText w:val="%8."/>
      <w:lvlJc w:val="left"/>
      <w:pPr>
        <w:ind w:left="6645" w:hanging="360"/>
      </w:pPr>
    </w:lvl>
    <w:lvl w:ilvl="8" w:tplc="0416001B" w:tentative="1">
      <w:start w:val="1"/>
      <w:numFmt w:val="lowerRoman"/>
      <w:lvlText w:val="%9."/>
      <w:lvlJc w:val="right"/>
      <w:pPr>
        <w:ind w:left="7365" w:hanging="180"/>
      </w:pPr>
    </w:lvl>
  </w:abstractNum>
  <w:num w:numId="1" w16cid:durableId="1531334760">
    <w:abstractNumId w:val="1"/>
  </w:num>
  <w:num w:numId="2" w16cid:durableId="55667928">
    <w:abstractNumId w:val="2"/>
  </w:num>
  <w:num w:numId="3" w16cid:durableId="907496552">
    <w:abstractNumId w:val="3"/>
  </w:num>
  <w:num w:numId="4" w16cid:durableId="221142537">
    <w:abstractNumId w:val="4"/>
  </w:num>
  <w:num w:numId="5" w16cid:durableId="596719878">
    <w:abstractNumId w:val="5"/>
  </w:num>
  <w:num w:numId="6" w16cid:durableId="390924782">
    <w:abstractNumId w:val="25"/>
  </w:num>
  <w:num w:numId="7" w16cid:durableId="1453136457">
    <w:abstractNumId w:val="12"/>
  </w:num>
  <w:num w:numId="8" w16cid:durableId="1003244007">
    <w:abstractNumId w:val="29"/>
  </w:num>
  <w:num w:numId="9" w16cid:durableId="438910611">
    <w:abstractNumId w:val="11"/>
  </w:num>
  <w:num w:numId="10" w16cid:durableId="143090600">
    <w:abstractNumId w:val="30"/>
  </w:num>
  <w:num w:numId="11" w16cid:durableId="1124347423">
    <w:abstractNumId w:val="13"/>
  </w:num>
  <w:num w:numId="12" w16cid:durableId="1832015718">
    <w:abstractNumId w:val="35"/>
  </w:num>
  <w:num w:numId="13" w16cid:durableId="1642298444">
    <w:abstractNumId w:val="33"/>
  </w:num>
  <w:num w:numId="14" w16cid:durableId="1279876860">
    <w:abstractNumId w:val="19"/>
  </w:num>
  <w:num w:numId="15" w16cid:durableId="1888569824">
    <w:abstractNumId w:val="6"/>
  </w:num>
  <w:num w:numId="16" w16cid:durableId="1920598239">
    <w:abstractNumId w:val="9"/>
  </w:num>
  <w:num w:numId="17" w16cid:durableId="1874073959">
    <w:abstractNumId w:val="18"/>
  </w:num>
  <w:num w:numId="18" w16cid:durableId="1175920827">
    <w:abstractNumId w:val="27"/>
  </w:num>
  <w:num w:numId="19" w16cid:durableId="1237980143">
    <w:abstractNumId w:val="10"/>
  </w:num>
  <w:num w:numId="20" w16cid:durableId="2078016898">
    <w:abstractNumId w:val="17"/>
  </w:num>
  <w:num w:numId="21" w16cid:durableId="2027900021">
    <w:abstractNumId w:val="37"/>
  </w:num>
  <w:num w:numId="22" w16cid:durableId="768089152">
    <w:abstractNumId w:val="21"/>
  </w:num>
  <w:num w:numId="23" w16cid:durableId="1108087387">
    <w:abstractNumId w:val="23"/>
  </w:num>
  <w:num w:numId="24" w16cid:durableId="446437552">
    <w:abstractNumId w:val="26"/>
  </w:num>
  <w:num w:numId="25" w16cid:durableId="58441586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3772437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095973402">
    <w:abstractNumId w:val="7"/>
  </w:num>
  <w:num w:numId="28" w16cid:durableId="1363674687">
    <w:abstractNumId w:val="38"/>
  </w:num>
  <w:num w:numId="29" w16cid:durableId="1438135369">
    <w:abstractNumId w:val="20"/>
  </w:num>
  <w:num w:numId="30" w16cid:durableId="1328630568">
    <w:abstractNumId w:val="32"/>
  </w:num>
  <w:num w:numId="31" w16cid:durableId="1159808923">
    <w:abstractNumId w:val="24"/>
  </w:num>
  <w:num w:numId="32" w16cid:durableId="1022168428">
    <w:abstractNumId w:val="16"/>
  </w:num>
  <w:num w:numId="33" w16cid:durableId="943998941">
    <w:abstractNumId w:val="3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905021758">
    <w:abstractNumId w:val="22"/>
  </w:num>
  <w:num w:numId="35" w16cid:durableId="2005890031">
    <w:abstractNumId w:val="28"/>
  </w:num>
  <w:num w:numId="36" w16cid:durableId="2001687671">
    <w:abstractNumId w:val="8"/>
  </w:num>
  <w:num w:numId="37" w16cid:durableId="1988900796">
    <w:abstractNumId w:val="31"/>
  </w:num>
  <w:num w:numId="38" w16cid:durableId="2081517186">
    <w:abstractNumId w:val="14"/>
  </w:num>
  <w:num w:numId="39" w16cid:durableId="887183146">
    <w:abstractNumId w:val="34"/>
  </w:num>
  <w:num w:numId="40" w16cid:durableId="115680744">
    <w:abstractNumId w:val="15"/>
  </w:num>
  <w:num w:numId="41" w16cid:durableId="2081824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250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C28"/>
    <w:rsid w:val="00000C6E"/>
    <w:rsid w:val="000024A6"/>
    <w:rsid w:val="00002999"/>
    <w:rsid w:val="000029D8"/>
    <w:rsid w:val="000057D1"/>
    <w:rsid w:val="00005BB3"/>
    <w:rsid w:val="00006A93"/>
    <w:rsid w:val="00006AB2"/>
    <w:rsid w:val="0000734A"/>
    <w:rsid w:val="00007355"/>
    <w:rsid w:val="00007F0F"/>
    <w:rsid w:val="00010795"/>
    <w:rsid w:val="00010AFE"/>
    <w:rsid w:val="00010B83"/>
    <w:rsid w:val="00014541"/>
    <w:rsid w:val="000157F0"/>
    <w:rsid w:val="00015859"/>
    <w:rsid w:val="0001589F"/>
    <w:rsid w:val="00015B76"/>
    <w:rsid w:val="00016F5C"/>
    <w:rsid w:val="00017255"/>
    <w:rsid w:val="0001731D"/>
    <w:rsid w:val="00021041"/>
    <w:rsid w:val="000212B1"/>
    <w:rsid w:val="00021793"/>
    <w:rsid w:val="00021B6B"/>
    <w:rsid w:val="000225C7"/>
    <w:rsid w:val="0002689A"/>
    <w:rsid w:val="000274E3"/>
    <w:rsid w:val="000307C3"/>
    <w:rsid w:val="00030BBE"/>
    <w:rsid w:val="00030D02"/>
    <w:rsid w:val="00030EFC"/>
    <w:rsid w:val="000314C8"/>
    <w:rsid w:val="0003194B"/>
    <w:rsid w:val="00031E53"/>
    <w:rsid w:val="00032C71"/>
    <w:rsid w:val="00032D4A"/>
    <w:rsid w:val="0003308B"/>
    <w:rsid w:val="00033612"/>
    <w:rsid w:val="0003388B"/>
    <w:rsid w:val="000340B5"/>
    <w:rsid w:val="0003422D"/>
    <w:rsid w:val="000346F8"/>
    <w:rsid w:val="00034CD2"/>
    <w:rsid w:val="000359F2"/>
    <w:rsid w:val="00037171"/>
    <w:rsid w:val="000412D2"/>
    <w:rsid w:val="00041C68"/>
    <w:rsid w:val="00041CC3"/>
    <w:rsid w:val="00042204"/>
    <w:rsid w:val="00042335"/>
    <w:rsid w:val="000447F6"/>
    <w:rsid w:val="000448A5"/>
    <w:rsid w:val="000454F1"/>
    <w:rsid w:val="00045817"/>
    <w:rsid w:val="000459D5"/>
    <w:rsid w:val="00046504"/>
    <w:rsid w:val="00046565"/>
    <w:rsid w:val="00046F4C"/>
    <w:rsid w:val="0004771E"/>
    <w:rsid w:val="000477D6"/>
    <w:rsid w:val="000506C4"/>
    <w:rsid w:val="00050DEB"/>
    <w:rsid w:val="00050F6A"/>
    <w:rsid w:val="00051310"/>
    <w:rsid w:val="00052C1C"/>
    <w:rsid w:val="000530B4"/>
    <w:rsid w:val="00054DC1"/>
    <w:rsid w:val="00056135"/>
    <w:rsid w:val="00056C7D"/>
    <w:rsid w:val="0005755A"/>
    <w:rsid w:val="000628BE"/>
    <w:rsid w:val="000628D6"/>
    <w:rsid w:val="00062D41"/>
    <w:rsid w:val="00062E95"/>
    <w:rsid w:val="0006450D"/>
    <w:rsid w:val="00064F09"/>
    <w:rsid w:val="00065574"/>
    <w:rsid w:val="00065879"/>
    <w:rsid w:val="00065F39"/>
    <w:rsid w:val="0006606F"/>
    <w:rsid w:val="00066CD0"/>
    <w:rsid w:val="000676C2"/>
    <w:rsid w:val="00070989"/>
    <w:rsid w:val="00071126"/>
    <w:rsid w:val="00071544"/>
    <w:rsid w:val="000729A7"/>
    <w:rsid w:val="00073D0B"/>
    <w:rsid w:val="0007437C"/>
    <w:rsid w:val="00074C05"/>
    <w:rsid w:val="00074DF1"/>
    <w:rsid w:val="00074F90"/>
    <w:rsid w:val="00075C1B"/>
    <w:rsid w:val="00076512"/>
    <w:rsid w:val="000770CA"/>
    <w:rsid w:val="000778B3"/>
    <w:rsid w:val="00077C15"/>
    <w:rsid w:val="00077E33"/>
    <w:rsid w:val="00080567"/>
    <w:rsid w:val="00080B69"/>
    <w:rsid w:val="000810AB"/>
    <w:rsid w:val="000814B8"/>
    <w:rsid w:val="00081796"/>
    <w:rsid w:val="00081B32"/>
    <w:rsid w:val="00083B38"/>
    <w:rsid w:val="00083B43"/>
    <w:rsid w:val="00084A24"/>
    <w:rsid w:val="00085607"/>
    <w:rsid w:val="00085E44"/>
    <w:rsid w:val="00086E4E"/>
    <w:rsid w:val="00087120"/>
    <w:rsid w:val="000875D5"/>
    <w:rsid w:val="00090BB4"/>
    <w:rsid w:val="000925B8"/>
    <w:rsid w:val="0009285D"/>
    <w:rsid w:val="00092D08"/>
    <w:rsid w:val="00093509"/>
    <w:rsid w:val="00095944"/>
    <w:rsid w:val="00095B1F"/>
    <w:rsid w:val="0009610A"/>
    <w:rsid w:val="000A08B7"/>
    <w:rsid w:val="000A1180"/>
    <w:rsid w:val="000A17AD"/>
    <w:rsid w:val="000A47D9"/>
    <w:rsid w:val="000A57D9"/>
    <w:rsid w:val="000A6161"/>
    <w:rsid w:val="000A627E"/>
    <w:rsid w:val="000A66C0"/>
    <w:rsid w:val="000A6B7C"/>
    <w:rsid w:val="000B0ECD"/>
    <w:rsid w:val="000B1929"/>
    <w:rsid w:val="000B1BB8"/>
    <w:rsid w:val="000B2333"/>
    <w:rsid w:val="000B2E90"/>
    <w:rsid w:val="000B3C94"/>
    <w:rsid w:val="000B4A35"/>
    <w:rsid w:val="000B4A65"/>
    <w:rsid w:val="000B4DA4"/>
    <w:rsid w:val="000B4F14"/>
    <w:rsid w:val="000B6A16"/>
    <w:rsid w:val="000C02EC"/>
    <w:rsid w:val="000C16E9"/>
    <w:rsid w:val="000C1FEA"/>
    <w:rsid w:val="000C3381"/>
    <w:rsid w:val="000C3AF3"/>
    <w:rsid w:val="000C5AB1"/>
    <w:rsid w:val="000C72E2"/>
    <w:rsid w:val="000C7781"/>
    <w:rsid w:val="000D1131"/>
    <w:rsid w:val="000D207C"/>
    <w:rsid w:val="000D281A"/>
    <w:rsid w:val="000D3FDD"/>
    <w:rsid w:val="000D530E"/>
    <w:rsid w:val="000D57BF"/>
    <w:rsid w:val="000D6002"/>
    <w:rsid w:val="000D75AD"/>
    <w:rsid w:val="000E06EC"/>
    <w:rsid w:val="000E08FB"/>
    <w:rsid w:val="000E1ACD"/>
    <w:rsid w:val="000E2406"/>
    <w:rsid w:val="000E5C8B"/>
    <w:rsid w:val="000E5D0B"/>
    <w:rsid w:val="000E7358"/>
    <w:rsid w:val="000E7BF8"/>
    <w:rsid w:val="000F0024"/>
    <w:rsid w:val="000F2AF4"/>
    <w:rsid w:val="000F2DE8"/>
    <w:rsid w:val="000F38FF"/>
    <w:rsid w:val="000F4524"/>
    <w:rsid w:val="000F4B5D"/>
    <w:rsid w:val="000F511B"/>
    <w:rsid w:val="000F52C4"/>
    <w:rsid w:val="000F6CF4"/>
    <w:rsid w:val="000F7E2A"/>
    <w:rsid w:val="001006D0"/>
    <w:rsid w:val="00101756"/>
    <w:rsid w:val="0010187B"/>
    <w:rsid w:val="001025CE"/>
    <w:rsid w:val="00102606"/>
    <w:rsid w:val="00102EC8"/>
    <w:rsid w:val="0010351F"/>
    <w:rsid w:val="001045ED"/>
    <w:rsid w:val="0010574A"/>
    <w:rsid w:val="00105869"/>
    <w:rsid w:val="00106170"/>
    <w:rsid w:val="001069C1"/>
    <w:rsid w:val="00110578"/>
    <w:rsid w:val="001106DA"/>
    <w:rsid w:val="00110B66"/>
    <w:rsid w:val="00110BCF"/>
    <w:rsid w:val="001113B5"/>
    <w:rsid w:val="00111750"/>
    <w:rsid w:val="00112E3E"/>
    <w:rsid w:val="00114583"/>
    <w:rsid w:val="00115C8A"/>
    <w:rsid w:val="00117338"/>
    <w:rsid w:val="001176E8"/>
    <w:rsid w:val="001179A2"/>
    <w:rsid w:val="001206F9"/>
    <w:rsid w:val="001213A6"/>
    <w:rsid w:val="00122253"/>
    <w:rsid w:val="001228DE"/>
    <w:rsid w:val="00123EEF"/>
    <w:rsid w:val="00124556"/>
    <w:rsid w:val="00124985"/>
    <w:rsid w:val="00126E1C"/>
    <w:rsid w:val="00127D01"/>
    <w:rsid w:val="00130912"/>
    <w:rsid w:val="0013144A"/>
    <w:rsid w:val="00131A99"/>
    <w:rsid w:val="00132704"/>
    <w:rsid w:val="00133647"/>
    <w:rsid w:val="001336FC"/>
    <w:rsid w:val="00133C4C"/>
    <w:rsid w:val="0013584C"/>
    <w:rsid w:val="00141509"/>
    <w:rsid w:val="00141948"/>
    <w:rsid w:val="00141AAE"/>
    <w:rsid w:val="001433B9"/>
    <w:rsid w:val="001436FF"/>
    <w:rsid w:val="00144C17"/>
    <w:rsid w:val="0014582A"/>
    <w:rsid w:val="0014609E"/>
    <w:rsid w:val="00146424"/>
    <w:rsid w:val="00147031"/>
    <w:rsid w:val="00147B22"/>
    <w:rsid w:val="00147FCB"/>
    <w:rsid w:val="00150C42"/>
    <w:rsid w:val="001510DA"/>
    <w:rsid w:val="001510E8"/>
    <w:rsid w:val="0015138B"/>
    <w:rsid w:val="001517C2"/>
    <w:rsid w:val="001538F9"/>
    <w:rsid w:val="00153D9C"/>
    <w:rsid w:val="0015432E"/>
    <w:rsid w:val="00154B96"/>
    <w:rsid w:val="00154C42"/>
    <w:rsid w:val="00160678"/>
    <w:rsid w:val="001635B6"/>
    <w:rsid w:val="00163A80"/>
    <w:rsid w:val="00163CA2"/>
    <w:rsid w:val="001640A5"/>
    <w:rsid w:val="00164448"/>
    <w:rsid w:val="0016467A"/>
    <w:rsid w:val="001651DE"/>
    <w:rsid w:val="001708F4"/>
    <w:rsid w:val="00170C35"/>
    <w:rsid w:val="001720F3"/>
    <w:rsid w:val="00172C4C"/>
    <w:rsid w:val="001733E9"/>
    <w:rsid w:val="00173B02"/>
    <w:rsid w:val="00174432"/>
    <w:rsid w:val="0017486F"/>
    <w:rsid w:val="00175B0A"/>
    <w:rsid w:val="00175C1D"/>
    <w:rsid w:val="00176F12"/>
    <w:rsid w:val="00177036"/>
    <w:rsid w:val="00177D04"/>
    <w:rsid w:val="001810E4"/>
    <w:rsid w:val="00181252"/>
    <w:rsid w:val="001824B9"/>
    <w:rsid w:val="00182B13"/>
    <w:rsid w:val="00182C89"/>
    <w:rsid w:val="00183810"/>
    <w:rsid w:val="00184303"/>
    <w:rsid w:val="00185F7C"/>
    <w:rsid w:val="00187EFE"/>
    <w:rsid w:val="00190C55"/>
    <w:rsid w:val="001914FC"/>
    <w:rsid w:val="00192105"/>
    <w:rsid w:val="001931E7"/>
    <w:rsid w:val="00193552"/>
    <w:rsid w:val="00194478"/>
    <w:rsid w:val="00194C1B"/>
    <w:rsid w:val="00195780"/>
    <w:rsid w:val="0019625D"/>
    <w:rsid w:val="00197127"/>
    <w:rsid w:val="00197943"/>
    <w:rsid w:val="001A0B56"/>
    <w:rsid w:val="001A23B0"/>
    <w:rsid w:val="001A34D8"/>
    <w:rsid w:val="001A3C8B"/>
    <w:rsid w:val="001A4ED5"/>
    <w:rsid w:val="001A77F1"/>
    <w:rsid w:val="001B0DC4"/>
    <w:rsid w:val="001B1091"/>
    <w:rsid w:val="001B12B5"/>
    <w:rsid w:val="001B1616"/>
    <w:rsid w:val="001B1ADB"/>
    <w:rsid w:val="001B1BEB"/>
    <w:rsid w:val="001B2B45"/>
    <w:rsid w:val="001B5D55"/>
    <w:rsid w:val="001B778A"/>
    <w:rsid w:val="001B7FF5"/>
    <w:rsid w:val="001C0B23"/>
    <w:rsid w:val="001C0D06"/>
    <w:rsid w:val="001C1108"/>
    <w:rsid w:val="001C11EC"/>
    <w:rsid w:val="001C1F0E"/>
    <w:rsid w:val="001C2646"/>
    <w:rsid w:val="001C3A61"/>
    <w:rsid w:val="001C4489"/>
    <w:rsid w:val="001C45F9"/>
    <w:rsid w:val="001C6489"/>
    <w:rsid w:val="001C761B"/>
    <w:rsid w:val="001C7E03"/>
    <w:rsid w:val="001D00C6"/>
    <w:rsid w:val="001D02BB"/>
    <w:rsid w:val="001D0495"/>
    <w:rsid w:val="001D0EC4"/>
    <w:rsid w:val="001D144B"/>
    <w:rsid w:val="001D1DCF"/>
    <w:rsid w:val="001D1DF9"/>
    <w:rsid w:val="001D33D3"/>
    <w:rsid w:val="001D5886"/>
    <w:rsid w:val="001D6D3C"/>
    <w:rsid w:val="001D7762"/>
    <w:rsid w:val="001E0140"/>
    <w:rsid w:val="001E08FB"/>
    <w:rsid w:val="001E198F"/>
    <w:rsid w:val="001E1B1C"/>
    <w:rsid w:val="001E1CC6"/>
    <w:rsid w:val="001E1F72"/>
    <w:rsid w:val="001E2C88"/>
    <w:rsid w:val="001E43E3"/>
    <w:rsid w:val="001E4FFE"/>
    <w:rsid w:val="001E648B"/>
    <w:rsid w:val="001E66A6"/>
    <w:rsid w:val="001E6811"/>
    <w:rsid w:val="001E6935"/>
    <w:rsid w:val="001F065E"/>
    <w:rsid w:val="001F18BE"/>
    <w:rsid w:val="001F2338"/>
    <w:rsid w:val="001F3BC8"/>
    <w:rsid w:val="001F3DAE"/>
    <w:rsid w:val="001F4B09"/>
    <w:rsid w:val="001F5D20"/>
    <w:rsid w:val="001F5E56"/>
    <w:rsid w:val="00200605"/>
    <w:rsid w:val="00201A0A"/>
    <w:rsid w:val="00202505"/>
    <w:rsid w:val="002026DF"/>
    <w:rsid w:val="00203B88"/>
    <w:rsid w:val="002041FF"/>
    <w:rsid w:val="00206154"/>
    <w:rsid w:val="00206414"/>
    <w:rsid w:val="002079DF"/>
    <w:rsid w:val="00210502"/>
    <w:rsid w:val="00210E8C"/>
    <w:rsid w:val="0021215B"/>
    <w:rsid w:val="00212465"/>
    <w:rsid w:val="00212C28"/>
    <w:rsid w:val="002139B5"/>
    <w:rsid w:val="00214523"/>
    <w:rsid w:val="002155E0"/>
    <w:rsid w:val="00215CDB"/>
    <w:rsid w:val="002161B2"/>
    <w:rsid w:val="002178AA"/>
    <w:rsid w:val="00217ABF"/>
    <w:rsid w:val="00217F5F"/>
    <w:rsid w:val="00217F75"/>
    <w:rsid w:val="002210FC"/>
    <w:rsid w:val="00221138"/>
    <w:rsid w:val="00221C91"/>
    <w:rsid w:val="00221CCA"/>
    <w:rsid w:val="00222937"/>
    <w:rsid w:val="00222C97"/>
    <w:rsid w:val="00222DD7"/>
    <w:rsid w:val="00223928"/>
    <w:rsid w:val="00223A44"/>
    <w:rsid w:val="00223D71"/>
    <w:rsid w:val="00224C42"/>
    <w:rsid w:val="0022763D"/>
    <w:rsid w:val="00227B44"/>
    <w:rsid w:val="00227C08"/>
    <w:rsid w:val="00230620"/>
    <w:rsid w:val="002309A2"/>
    <w:rsid w:val="00231757"/>
    <w:rsid w:val="00232773"/>
    <w:rsid w:val="00232E69"/>
    <w:rsid w:val="00232FDC"/>
    <w:rsid w:val="0023357C"/>
    <w:rsid w:val="00233E96"/>
    <w:rsid w:val="002344C4"/>
    <w:rsid w:val="002349D2"/>
    <w:rsid w:val="00234C0B"/>
    <w:rsid w:val="0023538B"/>
    <w:rsid w:val="0023610E"/>
    <w:rsid w:val="00237076"/>
    <w:rsid w:val="00237757"/>
    <w:rsid w:val="00237B58"/>
    <w:rsid w:val="00237CDA"/>
    <w:rsid w:val="00240034"/>
    <w:rsid w:val="0024076D"/>
    <w:rsid w:val="00240C04"/>
    <w:rsid w:val="00241F95"/>
    <w:rsid w:val="00241FBE"/>
    <w:rsid w:val="002432EE"/>
    <w:rsid w:val="00245FD5"/>
    <w:rsid w:val="00246F93"/>
    <w:rsid w:val="00251419"/>
    <w:rsid w:val="002518B4"/>
    <w:rsid w:val="00252158"/>
    <w:rsid w:val="0025292B"/>
    <w:rsid w:val="00253DB6"/>
    <w:rsid w:val="00254AAE"/>
    <w:rsid w:val="00256554"/>
    <w:rsid w:val="0025766A"/>
    <w:rsid w:val="002576BA"/>
    <w:rsid w:val="00257A37"/>
    <w:rsid w:val="00257B56"/>
    <w:rsid w:val="00260AC6"/>
    <w:rsid w:val="002619C9"/>
    <w:rsid w:val="002623BB"/>
    <w:rsid w:val="002635D4"/>
    <w:rsid w:val="00264373"/>
    <w:rsid w:val="00264C39"/>
    <w:rsid w:val="00266522"/>
    <w:rsid w:val="002665EF"/>
    <w:rsid w:val="00266696"/>
    <w:rsid w:val="00267450"/>
    <w:rsid w:val="00267B75"/>
    <w:rsid w:val="00267EF2"/>
    <w:rsid w:val="00270065"/>
    <w:rsid w:val="00270F39"/>
    <w:rsid w:val="00272AF8"/>
    <w:rsid w:val="0027324B"/>
    <w:rsid w:val="00273269"/>
    <w:rsid w:val="00273C9E"/>
    <w:rsid w:val="0027406F"/>
    <w:rsid w:val="002744F5"/>
    <w:rsid w:val="00274F4A"/>
    <w:rsid w:val="00275BC1"/>
    <w:rsid w:val="002768ED"/>
    <w:rsid w:val="00276DD6"/>
    <w:rsid w:val="002775BC"/>
    <w:rsid w:val="00281653"/>
    <w:rsid w:val="00281B12"/>
    <w:rsid w:val="00282C54"/>
    <w:rsid w:val="00283036"/>
    <w:rsid w:val="00283522"/>
    <w:rsid w:val="00283852"/>
    <w:rsid w:val="00283F60"/>
    <w:rsid w:val="002841ED"/>
    <w:rsid w:val="00284EC7"/>
    <w:rsid w:val="0028689B"/>
    <w:rsid w:val="0028765B"/>
    <w:rsid w:val="00290B05"/>
    <w:rsid w:val="00290C65"/>
    <w:rsid w:val="0029123C"/>
    <w:rsid w:val="0029320B"/>
    <w:rsid w:val="00293EAF"/>
    <w:rsid w:val="00294E08"/>
    <w:rsid w:val="00294F75"/>
    <w:rsid w:val="00295025"/>
    <w:rsid w:val="00295E66"/>
    <w:rsid w:val="00296AD5"/>
    <w:rsid w:val="00297C08"/>
    <w:rsid w:val="002A1931"/>
    <w:rsid w:val="002A196A"/>
    <w:rsid w:val="002A33F7"/>
    <w:rsid w:val="002A3870"/>
    <w:rsid w:val="002A4885"/>
    <w:rsid w:val="002A4A0D"/>
    <w:rsid w:val="002A57D8"/>
    <w:rsid w:val="002A6E3A"/>
    <w:rsid w:val="002B0246"/>
    <w:rsid w:val="002B0351"/>
    <w:rsid w:val="002B0600"/>
    <w:rsid w:val="002B094B"/>
    <w:rsid w:val="002B15EB"/>
    <w:rsid w:val="002B3C5B"/>
    <w:rsid w:val="002B4055"/>
    <w:rsid w:val="002B51BA"/>
    <w:rsid w:val="002B54E8"/>
    <w:rsid w:val="002B5771"/>
    <w:rsid w:val="002B5EA6"/>
    <w:rsid w:val="002B659F"/>
    <w:rsid w:val="002B68D4"/>
    <w:rsid w:val="002B7BF9"/>
    <w:rsid w:val="002B7D61"/>
    <w:rsid w:val="002C0134"/>
    <w:rsid w:val="002C0A51"/>
    <w:rsid w:val="002C187B"/>
    <w:rsid w:val="002C1927"/>
    <w:rsid w:val="002C358E"/>
    <w:rsid w:val="002C41E5"/>
    <w:rsid w:val="002C4A55"/>
    <w:rsid w:val="002C5617"/>
    <w:rsid w:val="002C5E9C"/>
    <w:rsid w:val="002C69D5"/>
    <w:rsid w:val="002C742A"/>
    <w:rsid w:val="002D04CA"/>
    <w:rsid w:val="002D070A"/>
    <w:rsid w:val="002D12AE"/>
    <w:rsid w:val="002D1314"/>
    <w:rsid w:val="002D19C0"/>
    <w:rsid w:val="002D20FA"/>
    <w:rsid w:val="002D2F56"/>
    <w:rsid w:val="002D39C7"/>
    <w:rsid w:val="002D4C10"/>
    <w:rsid w:val="002D5B88"/>
    <w:rsid w:val="002D6776"/>
    <w:rsid w:val="002D68AC"/>
    <w:rsid w:val="002D70CC"/>
    <w:rsid w:val="002D7A07"/>
    <w:rsid w:val="002D7A52"/>
    <w:rsid w:val="002D7F18"/>
    <w:rsid w:val="002E040B"/>
    <w:rsid w:val="002E1AD3"/>
    <w:rsid w:val="002E3D03"/>
    <w:rsid w:val="002E4849"/>
    <w:rsid w:val="002E4FE5"/>
    <w:rsid w:val="002E5CFE"/>
    <w:rsid w:val="002E5E8D"/>
    <w:rsid w:val="002E67F0"/>
    <w:rsid w:val="002E6A9B"/>
    <w:rsid w:val="002E746A"/>
    <w:rsid w:val="002F0F2F"/>
    <w:rsid w:val="002F3DCD"/>
    <w:rsid w:val="002F42E6"/>
    <w:rsid w:val="002F4C85"/>
    <w:rsid w:val="002F5161"/>
    <w:rsid w:val="002F57A9"/>
    <w:rsid w:val="002F5880"/>
    <w:rsid w:val="002F6030"/>
    <w:rsid w:val="002F76E4"/>
    <w:rsid w:val="00300119"/>
    <w:rsid w:val="00300679"/>
    <w:rsid w:val="00300F23"/>
    <w:rsid w:val="00300F5B"/>
    <w:rsid w:val="00302314"/>
    <w:rsid w:val="00302C25"/>
    <w:rsid w:val="00303176"/>
    <w:rsid w:val="00303182"/>
    <w:rsid w:val="00304A14"/>
    <w:rsid w:val="00305D6F"/>
    <w:rsid w:val="003060E4"/>
    <w:rsid w:val="00306EFB"/>
    <w:rsid w:val="00307910"/>
    <w:rsid w:val="00307B57"/>
    <w:rsid w:val="00312058"/>
    <w:rsid w:val="00314012"/>
    <w:rsid w:val="003147A5"/>
    <w:rsid w:val="0031481E"/>
    <w:rsid w:val="00315D9B"/>
    <w:rsid w:val="00316115"/>
    <w:rsid w:val="00316216"/>
    <w:rsid w:val="00317A5F"/>
    <w:rsid w:val="00320F5D"/>
    <w:rsid w:val="00321C9D"/>
    <w:rsid w:val="00321FF6"/>
    <w:rsid w:val="00322EB4"/>
    <w:rsid w:val="003234F7"/>
    <w:rsid w:val="00323ECB"/>
    <w:rsid w:val="0032434A"/>
    <w:rsid w:val="00324AB5"/>
    <w:rsid w:val="0032581D"/>
    <w:rsid w:val="00325B41"/>
    <w:rsid w:val="00325C70"/>
    <w:rsid w:val="003274C2"/>
    <w:rsid w:val="00327526"/>
    <w:rsid w:val="00331F37"/>
    <w:rsid w:val="003321FB"/>
    <w:rsid w:val="003324CE"/>
    <w:rsid w:val="0033269A"/>
    <w:rsid w:val="0033285D"/>
    <w:rsid w:val="00332F6B"/>
    <w:rsid w:val="00333592"/>
    <w:rsid w:val="00333929"/>
    <w:rsid w:val="00335869"/>
    <w:rsid w:val="00336206"/>
    <w:rsid w:val="00340AF8"/>
    <w:rsid w:val="00341B10"/>
    <w:rsid w:val="0034227E"/>
    <w:rsid w:val="00342F9F"/>
    <w:rsid w:val="00345602"/>
    <w:rsid w:val="003465AB"/>
    <w:rsid w:val="003465D6"/>
    <w:rsid w:val="00347E26"/>
    <w:rsid w:val="00350827"/>
    <w:rsid w:val="003509D0"/>
    <w:rsid w:val="003510B5"/>
    <w:rsid w:val="0035286E"/>
    <w:rsid w:val="00355080"/>
    <w:rsid w:val="00355680"/>
    <w:rsid w:val="003567CE"/>
    <w:rsid w:val="00357377"/>
    <w:rsid w:val="00357B04"/>
    <w:rsid w:val="003604D2"/>
    <w:rsid w:val="00360A3E"/>
    <w:rsid w:val="00361CEF"/>
    <w:rsid w:val="003625EB"/>
    <w:rsid w:val="00362FA2"/>
    <w:rsid w:val="00363644"/>
    <w:rsid w:val="00363A98"/>
    <w:rsid w:val="00364CDE"/>
    <w:rsid w:val="00367189"/>
    <w:rsid w:val="00367280"/>
    <w:rsid w:val="003672ED"/>
    <w:rsid w:val="0036777A"/>
    <w:rsid w:val="00367BF6"/>
    <w:rsid w:val="00367E56"/>
    <w:rsid w:val="00370977"/>
    <w:rsid w:val="003712F7"/>
    <w:rsid w:val="0037143D"/>
    <w:rsid w:val="003720BB"/>
    <w:rsid w:val="00372D4D"/>
    <w:rsid w:val="00373492"/>
    <w:rsid w:val="0037483E"/>
    <w:rsid w:val="003749BC"/>
    <w:rsid w:val="00375923"/>
    <w:rsid w:val="00375C81"/>
    <w:rsid w:val="00377246"/>
    <w:rsid w:val="00377907"/>
    <w:rsid w:val="00380511"/>
    <w:rsid w:val="003805FB"/>
    <w:rsid w:val="0038126E"/>
    <w:rsid w:val="00381CAF"/>
    <w:rsid w:val="00382651"/>
    <w:rsid w:val="00382955"/>
    <w:rsid w:val="00382BC8"/>
    <w:rsid w:val="00382BD9"/>
    <w:rsid w:val="00383152"/>
    <w:rsid w:val="00384AB9"/>
    <w:rsid w:val="003853AC"/>
    <w:rsid w:val="00385410"/>
    <w:rsid w:val="00387196"/>
    <w:rsid w:val="003876C2"/>
    <w:rsid w:val="0039132A"/>
    <w:rsid w:val="00391433"/>
    <w:rsid w:val="00391AC6"/>
    <w:rsid w:val="00391B8D"/>
    <w:rsid w:val="00392191"/>
    <w:rsid w:val="0039473D"/>
    <w:rsid w:val="00394E75"/>
    <w:rsid w:val="003957FF"/>
    <w:rsid w:val="00395AC9"/>
    <w:rsid w:val="00395DA7"/>
    <w:rsid w:val="00396033"/>
    <w:rsid w:val="0039614F"/>
    <w:rsid w:val="00396B61"/>
    <w:rsid w:val="003A0803"/>
    <w:rsid w:val="003A14DD"/>
    <w:rsid w:val="003A2589"/>
    <w:rsid w:val="003A2AE7"/>
    <w:rsid w:val="003A2C9E"/>
    <w:rsid w:val="003A2EF6"/>
    <w:rsid w:val="003A30C4"/>
    <w:rsid w:val="003A350C"/>
    <w:rsid w:val="003A486F"/>
    <w:rsid w:val="003A4C1A"/>
    <w:rsid w:val="003A7CBF"/>
    <w:rsid w:val="003A7DBD"/>
    <w:rsid w:val="003B04AB"/>
    <w:rsid w:val="003B058F"/>
    <w:rsid w:val="003B1EDA"/>
    <w:rsid w:val="003B23B1"/>
    <w:rsid w:val="003B3087"/>
    <w:rsid w:val="003B5125"/>
    <w:rsid w:val="003B629D"/>
    <w:rsid w:val="003B65CA"/>
    <w:rsid w:val="003B7274"/>
    <w:rsid w:val="003B753A"/>
    <w:rsid w:val="003B788D"/>
    <w:rsid w:val="003B7BEA"/>
    <w:rsid w:val="003B7ECA"/>
    <w:rsid w:val="003C2789"/>
    <w:rsid w:val="003C2E42"/>
    <w:rsid w:val="003C3AA0"/>
    <w:rsid w:val="003C4ED6"/>
    <w:rsid w:val="003C58C5"/>
    <w:rsid w:val="003C5F7C"/>
    <w:rsid w:val="003C61AD"/>
    <w:rsid w:val="003C66F5"/>
    <w:rsid w:val="003C7053"/>
    <w:rsid w:val="003C7903"/>
    <w:rsid w:val="003C7AF7"/>
    <w:rsid w:val="003D011A"/>
    <w:rsid w:val="003D305A"/>
    <w:rsid w:val="003D4D14"/>
    <w:rsid w:val="003D593D"/>
    <w:rsid w:val="003D6D69"/>
    <w:rsid w:val="003D7151"/>
    <w:rsid w:val="003D7899"/>
    <w:rsid w:val="003D7FE8"/>
    <w:rsid w:val="003E0F0B"/>
    <w:rsid w:val="003E114B"/>
    <w:rsid w:val="003E1222"/>
    <w:rsid w:val="003E2E25"/>
    <w:rsid w:val="003E2E8F"/>
    <w:rsid w:val="003E31FF"/>
    <w:rsid w:val="003E3FE5"/>
    <w:rsid w:val="003E4D81"/>
    <w:rsid w:val="003E5184"/>
    <w:rsid w:val="003E5301"/>
    <w:rsid w:val="003E5C2B"/>
    <w:rsid w:val="003E63FB"/>
    <w:rsid w:val="003E6C32"/>
    <w:rsid w:val="003E74D8"/>
    <w:rsid w:val="003E7DA3"/>
    <w:rsid w:val="003F2502"/>
    <w:rsid w:val="003F38D2"/>
    <w:rsid w:val="003F4B23"/>
    <w:rsid w:val="003F5D82"/>
    <w:rsid w:val="003F5E79"/>
    <w:rsid w:val="003F6087"/>
    <w:rsid w:val="003F780F"/>
    <w:rsid w:val="00400B11"/>
    <w:rsid w:val="0040124D"/>
    <w:rsid w:val="0040187A"/>
    <w:rsid w:val="00402D07"/>
    <w:rsid w:val="00403C1E"/>
    <w:rsid w:val="004044C5"/>
    <w:rsid w:val="0040572E"/>
    <w:rsid w:val="00405A80"/>
    <w:rsid w:val="004076FE"/>
    <w:rsid w:val="00407CAC"/>
    <w:rsid w:val="004100D9"/>
    <w:rsid w:val="00410227"/>
    <w:rsid w:val="00411086"/>
    <w:rsid w:val="00411FC4"/>
    <w:rsid w:val="00413737"/>
    <w:rsid w:val="00414463"/>
    <w:rsid w:val="00414C75"/>
    <w:rsid w:val="00414F77"/>
    <w:rsid w:val="00415091"/>
    <w:rsid w:val="00415495"/>
    <w:rsid w:val="00416E24"/>
    <w:rsid w:val="0041742B"/>
    <w:rsid w:val="00417BBE"/>
    <w:rsid w:val="00417BF4"/>
    <w:rsid w:val="00420DDB"/>
    <w:rsid w:val="004217DE"/>
    <w:rsid w:val="00421960"/>
    <w:rsid w:val="004241E7"/>
    <w:rsid w:val="00424686"/>
    <w:rsid w:val="00427C22"/>
    <w:rsid w:val="00432117"/>
    <w:rsid w:val="00432E67"/>
    <w:rsid w:val="00433444"/>
    <w:rsid w:val="004335FD"/>
    <w:rsid w:val="0043456D"/>
    <w:rsid w:val="00435454"/>
    <w:rsid w:val="00436298"/>
    <w:rsid w:val="004368CC"/>
    <w:rsid w:val="004373BA"/>
    <w:rsid w:val="00440273"/>
    <w:rsid w:val="00440C13"/>
    <w:rsid w:val="00440C24"/>
    <w:rsid w:val="004417EC"/>
    <w:rsid w:val="0044234F"/>
    <w:rsid w:val="00443D74"/>
    <w:rsid w:val="00443DE9"/>
    <w:rsid w:val="00444E9A"/>
    <w:rsid w:val="00445283"/>
    <w:rsid w:val="004454D1"/>
    <w:rsid w:val="0044687A"/>
    <w:rsid w:val="00446F9C"/>
    <w:rsid w:val="00452EFB"/>
    <w:rsid w:val="00453D94"/>
    <w:rsid w:val="0045537F"/>
    <w:rsid w:val="00455387"/>
    <w:rsid w:val="004559A8"/>
    <w:rsid w:val="00455A19"/>
    <w:rsid w:val="00455A8F"/>
    <w:rsid w:val="004575CF"/>
    <w:rsid w:val="00457E7D"/>
    <w:rsid w:val="004602BD"/>
    <w:rsid w:val="00460595"/>
    <w:rsid w:val="00460C57"/>
    <w:rsid w:val="004627E0"/>
    <w:rsid w:val="004627EC"/>
    <w:rsid w:val="0046465E"/>
    <w:rsid w:val="00464B2F"/>
    <w:rsid w:val="00464C31"/>
    <w:rsid w:val="00464E5B"/>
    <w:rsid w:val="0046589E"/>
    <w:rsid w:val="00465D0B"/>
    <w:rsid w:val="00465F1C"/>
    <w:rsid w:val="004660EB"/>
    <w:rsid w:val="00467555"/>
    <w:rsid w:val="00467894"/>
    <w:rsid w:val="00467DBA"/>
    <w:rsid w:val="0047020B"/>
    <w:rsid w:val="0047052C"/>
    <w:rsid w:val="00471385"/>
    <w:rsid w:val="00471F4E"/>
    <w:rsid w:val="00472167"/>
    <w:rsid w:val="00472BD3"/>
    <w:rsid w:val="0047328D"/>
    <w:rsid w:val="00474268"/>
    <w:rsid w:val="004742E4"/>
    <w:rsid w:val="004744A7"/>
    <w:rsid w:val="0047463D"/>
    <w:rsid w:val="00476192"/>
    <w:rsid w:val="00476B38"/>
    <w:rsid w:val="0047745B"/>
    <w:rsid w:val="0047799D"/>
    <w:rsid w:val="004807A5"/>
    <w:rsid w:val="00481BAC"/>
    <w:rsid w:val="004832D9"/>
    <w:rsid w:val="004840D6"/>
    <w:rsid w:val="0048515C"/>
    <w:rsid w:val="00485390"/>
    <w:rsid w:val="00485FEB"/>
    <w:rsid w:val="00486547"/>
    <w:rsid w:val="00490092"/>
    <w:rsid w:val="00491440"/>
    <w:rsid w:val="00491F38"/>
    <w:rsid w:val="00492B40"/>
    <w:rsid w:val="004934C8"/>
    <w:rsid w:val="00493AD8"/>
    <w:rsid w:val="00493F39"/>
    <w:rsid w:val="00493F45"/>
    <w:rsid w:val="00494681"/>
    <w:rsid w:val="0049493A"/>
    <w:rsid w:val="00494BAF"/>
    <w:rsid w:val="00495ACD"/>
    <w:rsid w:val="00495CC7"/>
    <w:rsid w:val="00495F69"/>
    <w:rsid w:val="00497154"/>
    <w:rsid w:val="00497B12"/>
    <w:rsid w:val="00497FE7"/>
    <w:rsid w:val="004A0235"/>
    <w:rsid w:val="004A0FAD"/>
    <w:rsid w:val="004A1EC5"/>
    <w:rsid w:val="004A256C"/>
    <w:rsid w:val="004A3E93"/>
    <w:rsid w:val="004A49A1"/>
    <w:rsid w:val="004A547E"/>
    <w:rsid w:val="004A5A08"/>
    <w:rsid w:val="004A64A5"/>
    <w:rsid w:val="004A6980"/>
    <w:rsid w:val="004A74CB"/>
    <w:rsid w:val="004A7E15"/>
    <w:rsid w:val="004A7FB8"/>
    <w:rsid w:val="004B196D"/>
    <w:rsid w:val="004B23F9"/>
    <w:rsid w:val="004B3939"/>
    <w:rsid w:val="004B4405"/>
    <w:rsid w:val="004B4793"/>
    <w:rsid w:val="004B4ADA"/>
    <w:rsid w:val="004B5741"/>
    <w:rsid w:val="004B6071"/>
    <w:rsid w:val="004B6FA8"/>
    <w:rsid w:val="004B7957"/>
    <w:rsid w:val="004C24A8"/>
    <w:rsid w:val="004C26A7"/>
    <w:rsid w:val="004C2CA4"/>
    <w:rsid w:val="004C3418"/>
    <w:rsid w:val="004C4267"/>
    <w:rsid w:val="004C43EA"/>
    <w:rsid w:val="004C4B59"/>
    <w:rsid w:val="004C4F7E"/>
    <w:rsid w:val="004C694D"/>
    <w:rsid w:val="004C7BD1"/>
    <w:rsid w:val="004D1EEC"/>
    <w:rsid w:val="004D2C32"/>
    <w:rsid w:val="004D3397"/>
    <w:rsid w:val="004D6058"/>
    <w:rsid w:val="004D6273"/>
    <w:rsid w:val="004D6A85"/>
    <w:rsid w:val="004D6C1E"/>
    <w:rsid w:val="004D6C64"/>
    <w:rsid w:val="004D6F27"/>
    <w:rsid w:val="004D6F72"/>
    <w:rsid w:val="004E0C4B"/>
    <w:rsid w:val="004E0E5A"/>
    <w:rsid w:val="004E28AC"/>
    <w:rsid w:val="004E30F0"/>
    <w:rsid w:val="004E338B"/>
    <w:rsid w:val="004E3757"/>
    <w:rsid w:val="004E3811"/>
    <w:rsid w:val="004E4AA8"/>
    <w:rsid w:val="004E4DA9"/>
    <w:rsid w:val="004E55D5"/>
    <w:rsid w:val="004E72B0"/>
    <w:rsid w:val="004E7869"/>
    <w:rsid w:val="004E7E8B"/>
    <w:rsid w:val="004F12A2"/>
    <w:rsid w:val="004F1BFE"/>
    <w:rsid w:val="004F1F55"/>
    <w:rsid w:val="004F2E29"/>
    <w:rsid w:val="004F46D6"/>
    <w:rsid w:val="004F4819"/>
    <w:rsid w:val="004F59C9"/>
    <w:rsid w:val="004F5E94"/>
    <w:rsid w:val="004F7C53"/>
    <w:rsid w:val="0050045D"/>
    <w:rsid w:val="00500DD4"/>
    <w:rsid w:val="00501757"/>
    <w:rsid w:val="00501862"/>
    <w:rsid w:val="00501F14"/>
    <w:rsid w:val="00502F5C"/>
    <w:rsid w:val="00502FA3"/>
    <w:rsid w:val="00503523"/>
    <w:rsid w:val="005037E5"/>
    <w:rsid w:val="00504094"/>
    <w:rsid w:val="00504779"/>
    <w:rsid w:val="00504AFB"/>
    <w:rsid w:val="005054A5"/>
    <w:rsid w:val="005056F6"/>
    <w:rsid w:val="0050646D"/>
    <w:rsid w:val="00506B96"/>
    <w:rsid w:val="005077F8"/>
    <w:rsid w:val="005101B5"/>
    <w:rsid w:val="0051025C"/>
    <w:rsid w:val="005113F4"/>
    <w:rsid w:val="005116FF"/>
    <w:rsid w:val="00511B9B"/>
    <w:rsid w:val="00512504"/>
    <w:rsid w:val="00512821"/>
    <w:rsid w:val="00512B0C"/>
    <w:rsid w:val="00512E4C"/>
    <w:rsid w:val="00513794"/>
    <w:rsid w:val="00513D56"/>
    <w:rsid w:val="0051439B"/>
    <w:rsid w:val="0051457C"/>
    <w:rsid w:val="00516399"/>
    <w:rsid w:val="00517766"/>
    <w:rsid w:val="00520035"/>
    <w:rsid w:val="005209E3"/>
    <w:rsid w:val="005211FB"/>
    <w:rsid w:val="0052145B"/>
    <w:rsid w:val="00521775"/>
    <w:rsid w:val="00521C62"/>
    <w:rsid w:val="00522003"/>
    <w:rsid w:val="00522C92"/>
    <w:rsid w:val="00523313"/>
    <w:rsid w:val="00523579"/>
    <w:rsid w:val="005239CE"/>
    <w:rsid w:val="00523B8A"/>
    <w:rsid w:val="00523BBD"/>
    <w:rsid w:val="005243CB"/>
    <w:rsid w:val="00525BE2"/>
    <w:rsid w:val="00527377"/>
    <w:rsid w:val="005312AA"/>
    <w:rsid w:val="00531E64"/>
    <w:rsid w:val="00533214"/>
    <w:rsid w:val="00533778"/>
    <w:rsid w:val="00533959"/>
    <w:rsid w:val="0053486E"/>
    <w:rsid w:val="005349C6"/>
    <w:rsid w:val="00534B02"/>
    <w:rsid w:val="0053513C"/>
    <w:rsid w:val="005356A6"/>
    <w:rsid w:val="00535792"/>
    <w:rsid w:val="00536114"/>
    <w:rsid w:val="00536F45"/>
    <w:rsid w:val="005371D0"/>
    <w:rsid w:val="005373F1"/>
    <w:rsid w:val="00537982"/>
    <w:rsid w:val="00537A2E"/>
    <w:rsid w:val="00540900"/>
    <w:rsid w:val="00540BAF"/>
    <w:rsid w:val="005426C1"/>
    <w:rsid w:val="00542764"/>
    <w:rsid w:val="005428A4"/>
    <w:rsid w:val="00543883"/>
    <w:rsid w:val="00543B1B"/>
    <w:rsid w:val="00543B1D"/>
    <w:rsid w:val="00544CE5"/>
    <w:rsid w:val="00545090"/>
    <w:rsid w:val="00546967"/>
    <w:rsid w:val="0054795B"/>
    <w:rsid w:val="00547CD4"/>
    <w:rsid w:val="005527EA"/>
    <w:rsid w:val="00554A16"/>
    <w:rsid w:val="00556750"/>
    <w:rsid w:val="00560721"/>
    <w:rsid w:val="0056073B"/>
    <w:rsid w:val="00560970"/>
    <w:rsid w:val="005609A5"/>
    <w:rsid w:val="00560FF0"/>
    <w:rsid w:val="00561091"/>
    <w:rsid w:val="0056202A"/>
    <w:rsid w:val="00562E75"/>
    <w:rsid w:val="005635F8"/>
    <w:rsid w:val="00564FE4"/>
    <w:rsid w:val="00565875"/>
    <w:rsid w:val="00565B51"/>
    <w:rsid w:val="0056646F"/>
    <w:rsid w:val="00567506"/>
    <w:rsid w:val="005701BB"/>
    <w:rsid w:val="0057057E"/>
    <w:rsid w:val="005724FF"/>
    <w:rsid w:val="0057257D"/>
    <w:rsid w:val="00572DBF"/>
    <w:rsid w:val="005737D6"/>
    <w:rsid w:val="00573B9D"/>
    <w:rsid w:val="0057476D"/>
    <w:rsid w:val="00574FFA"/>
    <w:rsid w:val="00575863"/>
    <w:rsid w:val="005758CA"/>
    <w:rsid w:val="005759AD"/>
    <w:rsid w:val="00575FB4"/>
    <w:rsid w:val="005763A1"/>
    <w:rsid w:val="00576945"/>
    <w:rsid w:val="00576F36"/>
    <w:rsid w:val="00577634"/>
    <w:rsid w:val="00577830"/>
    <w:rsid w:val="00577B93"/>
    <w:rsid w:val="00581DDC"/>
    <w:rsid w:val="00581EBE"/>
    <w:rsid w:val="0058242F"/>
    <w:rsid w:val="0058288E"/>
    <w:rsid w:val="005849D5"/>
    <w:rsid w:val="00584F95"/>
    <w:rsid w:val="00585C41"/>
    <w:rsid w:val="00585C72"/>
    <w:rsid w:val="005866F1"/>
    <w:rsid w:val="0059047D"/>
    <w:rsid w:val="00591035"/>
    <w:rsid w:val="00591345"/>
    <w:rsid w:val="0059170F"/>
    <w:rsid w:val="00592789"/>
    <w:rsid w:val="0059327E"/>
    <w:rsid w:val="00593E86"/>
    <w:rsid w:val="005943BD"/>
    <w:rsid w:val="005943DB"/>
    <w:rsid w:val="00594405"/>
    <w:rsid w:val="00594E0D"/>
    <w:rsid w:val="00596573"/>
    <w:rsid w:val="00597534"/>
    <w:rsid w:val="005A0524"/>
    <w:rsid w:val="005A14AE"/>
    <w:rsid w:val="005A1C08"/>
    <w:rsid w:val="005A2062"/>
    <w:rsid w:val="005A3165"/>
    <w:rsid w:val="005A45A7"/>
    <w:rsid w:val="005A5298"/>
    <w:rsid w:val="005A531A"/>
    <w:rsid w:val="005A53EA"/>
    <w:rsid w:val="005A5FA2"/>
    <w:rsid w:val="005A5FDB"/>
    <w:rsid w:val="005A722F"/>
    <w:rsid w:val="005A78D5"/>
    <w:rsid w:val="005B01F2"/>
    <w:rsid w:val="005B0396"/>
    <w:rsid w:val="005B06D8"/>
    <w:rsid w:val="005B11C2"/>
    <w:rsid w:val="005B15FB"/>
    <w:rsid w:val="005B1D5B"/>
    <w:rsid w:val="005B3A38"/>
    <w:rsid w:val="005B3D3A"/>
    <w:rsid w:val="005B4AAF"/>
    <w:rsid w:val="005B5237"/>
    <w:rsid w:val="005B7009"/>
    <w:rsid w:val="005B742B"/>
    <w:rsid w:val="005B7F75"/>
    <w:rsid w:val="005C0380"/>
    <w:rsid w:val="005C1789"/>
    <w:rsid w:val="005C1FE3"/>
    <w:rsid w:val="005C27A7"/>
    <w:rsid w:val="005C2F26"/>
    <w:rsid w:val="005C424C"/>
    <w:rsid w:val="005C4FE1"/>
    <w:rsid w:val="005C6E1B"/>
    <w:rsid w:val="005C7F5D"/>
    <w:rsid w:val="005D0362"/>
    <w:rsid w:val="005D08D2"/>
    <w:rsid w:val="005D0B29"/>
    <w:rsid w:val="005D0DAA"/>
    <w:rsid w:val="005D1D65"/>
    <w:rsid w:val="005D4BB8"/>
    <w:rsid w:val="005D4BDE"/>
    <w:rsid w:val="005D5A45"/>
    <w:rsid w:val="005D654C"/>
    <w:rsid w:val="005E0647"/>
    <w:rsid w:val="005E0EAB"/>
    <w:rsid w:val="005E25FE"/>
    <w:rsid w:val="005E4750"/>
    <w:rsid w:val="005E5106"/>
    <w:rsid w:val="005E52AE"/>
    <w:rsid w:val="005E7717"/>
    <w:rsid w:val="005E7DDE"/>
    <w:rsid w:val="005F0202"/>
    <w:rsid w:val="005F0CAE"/>
    <w:rsid w:val="005F1696"/>
    <w:rsid w:val="005F23D0"/>
    <w:rsid w:val="005F2EF9"/>
    <w:rsid w:val="005F35BB"/>
    <w:rsid w:val="005F393E"/>
    <w:rsid w:val="005F4B69"/>
    <w:rsid w:val="005F61F2"/>
    <w:rsid w:val="005F6988"/>
    <w:rsid w:val="005F7276"/>
    <w:rsid w:val="005F7908"/>
    <w:rsid w:val="00600068"/>
    <w:rsid w:val="0060028E"/>
    <w:rsid w:val="00600B6F"/>
    <w:rsid w:val="00600F85"/>
    <w:rsid w:val="0060114C"/>
    <w:rsid w:val="006020E6"/>
    <w:rsid w:val="00602361"/>
    <w:rsid w:val="00602BB3"/>
    <w:rsid w:val="006037C0"/>
    <w:rsid w:val="00604AEC"/>
    <w:rsid w:val="00605CFF"/>
    <w:rsid w:val="00606005"/>
    <w:rsid w:val="00606ADF"/>
    <w:rsid w:val="00606E4C"/>
    <w:rsid w:val="006073ED"/>
    <w:rsid w:val="00607969"/>
    <w:rsid w:val="00607A6D"/>
    <w:rsid w:val="00607AAD"/>
    <w:rsid w:val="00607C71"/>
    <w:rsid w:val="0061032F"/>
    <w:rsid w:val="006106EF"/>
    <w:rsid w:val="006119BB"/>
    <w:rsid w:val="00611A9F"/>
    <w:rsid w:val="00611B03"/>
    <w:rsid w:val="00611E47"/>
    <w:rsid w:val="00612EF2"/>
    <w:rsid w:val="006150EB"/>
    <w:rsid w:val="00615B93"/>
    <w:rsid w:val="00616B30"/>
    <w:rsid w:val="00620735"/>
    <w:rsid w:val="00622DF3"/>
    <w:rsid w:val="006230B7"/>
    <w:rsid w:val="006243EC"/>
    <w:rsid w:val="00626481"/>
    <w:rsid w:val="006266EC"/>
    <w:rsid w:val="006269DE"/>
    <w:rsid w:val="00627ACC"/>
    <w:rsid w:val="00627E51"/>
    <w:rsid w:val="006302D7"/>
    <w:rsid w:val="006331A6"/>
    <w:rsid w:val="0063414F"/>
    <w:rsid w:val="00634874"/>
    <w:rsid w:val="00634C4F"/>
    <w:rsid w:val="00634E95"/>
    <w:rsid w:val="00634F0F"/>
    <w:rsid w:val="006367F2"/>
    <w:rsid w:val="006368D8"/>
    <w:rsid w:val="00636A55"/>
    <w:rsid w:val="006372C5"/>
    <w:rsid w:val="00637609"/>
    <w:rsid w:val="00640002"/>
    <w:rsid w:val="006401AE"/>
    <w:rsid w:val="00640451"/>
    <w:rsid w:val="00640965"/>
    <w:rsid w:val="00640CBD"/>
    <w:rsid w:val="00641697"/>
    <w:rsid w:val="0064252D"/>
    <w:rsid w:val="00646C36"/>
    <w:rsid w:val="00651545"/>
    <w:rsid w:val="00651664"/>
    <w:rsid w:val="00651D10"/>
    <w:rsid w:val="0065312B"/>
    <w:rsid w:val="00653AFE"/>
    <w:rsid w:val="00653C60"/>
    <w:rsid w:val="0065466A"/>
    <w:rsid w:val="006624EB"/>
    <w:rsid w:val="00662894"/>
    <w:rsid w:val="0066328C"/>
    <w:rsid w:val="00663F04"/>
    <w:rsid w:val="0066486F"/>
    <w:rsid w:val="00666185"/>
    <w:rsid w:val="0066646A"/>
    <w:rsid w:val="00666887"/>
    <w:rsid w:val="00666B8C"/>
    <w:rsid w:val="0066795A"/>
    <w:rsid w:val="00670E79"/>
    <w:rsid w:val="006711ED"/>
    <w:rsid w:val="00671B99"/>
    <w:rsid w:val="00672C9F"/>
    <w:rsid w:val="00673B76"/>
    <w:rsid w:val="00674CE6"/>
    <w:rsid w:val="00674EFE"/>
    <w:rsid w:val="0067752F"/>
    <w:rsid w:val="00677C98"/>
    <w:rsid w:val="00677E51"/>
    <w:rsid w:val="00680E55"/>
    <w:rsid w:val="006810F3"/>
    <w:rsid w:val="006817EB"/>
    <w:rsid w:val="0068286B"/>
    <w:rsid w:val="0068290E"/>
    <w:rsid w:val="00684141"/>
    <w:rsid w:val="00684AA7"/>
    <w:rsid w:val="00684C04"/>
    <w:rsid w:val="00686F1D"/>
    <w:rsid w:val="00687380"/>
    <w:rsid w:val="006908D5"/>
    <w:rsid w:val="0069320A"/>
    <w:rsid w:val="006944E3"/>
    <w:rsid w:val="006946B9"/>
    <w:rsid w:val="0069497B"/>
    <w:rsid w:val="00695F2A"/>
    <w:rsid w:val="006A00F7"/>
    <w:rsid w:val="006A236D"/>
    <w:rsid w:val="006A249A"/>
    <w:rsid w:val="006A2B07"/>
    <w:rsid w:val="006A3297"/>
    <w:rsid w:val="006A394D"/>
    <w:rsid w:val="006A3EE9"/>
    <w:rsid w:val="006A4904"/>
    <w:rsid w:val="006A4C83"/>
    <w:rsid w:val="006A4FF4"/>
    <w:rsid w:val="006A5F6A"/>
    <w:rsid w:val="006A7321"/>
    <w:rsid w:val="006B1E1A"/>
    <w:rsid w:val="006B214C"/>
    <w:rsid w:val="006B2B17"/>
    <w:rsid w:val="006B3321"/>
    <w:rsid w:val="006B3693"/>
    <w:rsid w:val="006B36EF"/>
    <w:rsid w:val="006B36FE"/>
    <w:rsid w:val="006B3744"/>
    <w:rsid w:val="006B4B6C"/>
    <w:rsid w:val="006B50CC"/>
    <w:rsid w:val="006B7896"/>
    <w:rsid w:val="006C0219"/>
    <w:rsid w:val="006C1B51"/>
    <w:rsid w:val="006C1ED7"/>
    <w:rsid w:val="006C20B1"/>
    <w:rsid w:val="006C257C"/>
    <w:rsid w:val="006C419B"/>
    <w:rsid w:val="006C514E"/>
    <w:rsid w:val="006C57D6"/>
    <w:rsid w:val="006C6EF7"/>
    <w:rsid w:val="006C7213"/>
    <w:rsid w:val="006C7C7E"/>
    <w:rsid w:val="006D0FB6"/>
    <w:rsid w:val="006D20AE"/>
    <w:rsid w:val="006D22CB"/>
    <w:rsid w:val="006D27F5"/>
    <w:rsid w:val="006D46A1"/>
    <w:rsid w:val="006D56E2"/>
    <w:rsid w:val="006D6015"/>
    <w:rsid w:val="006D6176"/>
    <w:rsid w:val="006D6BF3"/>
    <w:rsid w:val="006D717B"/>
    <w:rsid w:val="006D77EE"/>
    <w:rsid w:val="006D7E55"/>
    <w:rsid w:val="006E1FDF"/>
    <w:rsid w:val="006E29DE"/>
    <w:rsid w:val="006E4AEF"/>
    <w:rsid w:val="006E523B"/>
    <w:rsid w:val="006E5362"/>
    <w:rsid w:val="006E5558"/>
    <w:rsid w:val="006E6220"/>
    <w:rsid w:val="006E764E"/>
    <w:rsid w:val="006F06E4"/>
    <w:rsid w:val="006F115D"/>
    <w:rsid w:val="006F123E"/>
    <w:rsid w:val="006F17B3"/>
    <w:rsid w:val="006F1F7D"/>
    <w:rsid w:val="006F2041"/>
    <w:rsid w:val="006F3025"/>
    <w:rsid w:val="006F47A2"/>
    <w:rsid w:val="006F4D4A"/>
    <w:rsid w:val="006F5710"/>
    <w:rsid w:val="006F5907"/>
    <w:rsid w:val="006F5AC7"/>
    <w:rsid w:val="006F5F8D"/>
    <w:rsid w:val="006F7174"/>
    <w:rsid w:val="0070129B"/>
    <w:rsid w:val="007029ED"/>
    <w:rsid w:val="00702F7E"/>
    <w:rsid w:val="007032F9"/>
    <w:rsid w:val="007052B5"/>
    <w:rsid w:val="007062DF"/>
    <w:rsid w:val="00706400"/>
    <w:rsid w:val="00706E65"/>
    <w:rsid w:val="007071EE"/>
    <w:rsid w:val="007075DA"/>
    <w:rsid w:val="007108B7"/>
    <w:rsid w:val="00710D79"/>
    <w:rsid w:val="0071274E"/>
    <w:rsid w:val="007127DB"/>
    <w:rsid w:val="0071339F"/>
    <w:rsid w:val="00713598"/>
    <w:rsid w:val="00714285"/>
    <w:rsid w:val="00715FF7"/>
    <w:rsid w:val="007169F9"/>
    <w:rsid w:val="0071717B"/>
    <w:rsid w:val="00721042"/>
    <w:rsid w:val="00721697"/>
    <w:rsid w:val="00721A1A"/>
    <w:rsid w:val="00721ADF"/>
    <w:rsid w:val="00721CB1"/>
    <w:rsid w:val="00721D83"/>
    <w:rsid w:val="0072370D"/>
    <w:rsid w:val="00723AA3"/>
    <w:rsid w:val="00724448"/>
    <w:rsid w:val="007245F6"/>
    <w:rsid w:val="007248D5"/>
    <w:rsid w:val="00724B83"/>
    <w:rsid w:val="00725875"/>
    <w:rsid w:val="00725AE0"/>
    <w:rsid w:val="007263BE"/>
    <w:rsid w:val="00726930"/>
    <w:rsid w:val="007269F6"/>
    <w:rsid w:val="0072788A"/>
    <w:rsid w:val="00727AD3"/>
    <w:rsid w:val="00730984"/>
    <w:rsid w:val="00730CEE"/>
    <w:rsid w:val="007310DF"/>
    <w:rsid w:val="007327AB"/>
    <w:rsid w:val="007327FA"/>
    <w:rsid w:val="007334FD"/>
    <w:rsid w:val="00734613"/>
    <w:rsid w:val="0073553D"/>
    <w:rsid w:val="00735C8E"/>
    <w:rsid w:val="00737367"/>
    <w:rsid w:val="00737DF9"/>
    <w:rsid w:val="00737F90"/>
    <w:rsid w:val="00741041"/>
    <w:rsid w:val="007422EC"/>
    <w:rsid w:val="00742A50"/>
    <w:rsid w:val="00742E6A"/>
    <w:rsid w:val="00743CDE"/>
    <w:rsid w:val="007445B9"/>
    <w:rsid w:val="00744800"/>
    <w:rsid w:val="00745484"/>
    <w:rsid w:val="007473AC"/>
    <w:rsid w:val="00747B60"/>
    <w:rsid w:val="007509FF"/>
    <w:rsid w:val="007516E5"/>
    <w:rsid w:val="00751E70"/>
    <w:rsid w:val="007520DA"/>
    <w:rsid w:val="00752444"/>
    <w:rsid w:val="007526CF"/>
    <w:rsid w:val="00753183"/>
    <w:rsid w:val="0075445B"/>
    <w:rsid w:val="00754C14"/>
    <w:rsid w:val="0075782C"/>
    <w:rsid w:val="007610CA"/>
    <w:rsid w:val="00761376"/>
    <w:rsid w:val="00761777"/>
    <w:rsid w:val="0076240A"/>
    <w:rsid w:val="0076281F"/>
    <w:rsid w:val="00763C0D"/>
    <w:rsid w:val="0076448F"/>
    <w:rsid w:val="00764F20"/>
    <w:rsid w:val="00765232"/>
    <w:rsid w:val="007655AF"/>
    <w:rsid w:val="00765683"/>
    <w:rsid w:val="007671FB"/>
    <w:rsid w:val="00767C3C"/>
    <w:rsid w:val="00770C84"/>
    <w:rsid w:val="00771001"/>
    <w:rsid w:val="00771CA3"/>
    <w:rsid w:val="0077220A"/>
    <w:rsid w:val="00772A58"/>
    <w:rsid w:val="00772CEB"/>
    <w:rsid w:val="007752E0"/>
    <w:rsid w:val="007754E6"/>
    <w:rsid w:val="00775C05"/>
    <w:rsid w:val="0077652B"/>
    <w:rsid w:val="0077721A"/>
    <w:rsid w:val="007776CA"/>
    <w:rsid w:val="0078008D"/>
    <w:rsid w:val="00781372"/>
    <w:rsid w:val="007819B9"/>
    <w:rsid w:val="00782167"/>
    <w:rsid w:val="0078226B"/>
    <w:rsid w:val="007839AC"/>
    <w:rsid w:val="00784F1E"/>
    <w:rsid w:val="00785C99"/>
    <w:rsid w:val="00785DA9"/>
    <w:rsid w:val="00786464"/>
    <w:rsid w:val="00787372"/>
    <w:rsid w:val="00787520"/>
    <w:rsid w:val="007905D6"/>
    <w:rsid w:val="00790746"/>
    <w:rsid w:val="00790D24"/>
    <w:rsid w:val="0079184A"/>
    <w:rsid w:val="00791989"/>
    <w:rsid w:val="007932B3"/>
    <w:rsid w:val="0079360F"/>
    <w:rsid w:val="00793653"/>
    <w:rsid w:val="007953B9"/>
    <w:rsid w:val="00795AE1"/>
    <w:rsid w:val="007961A6"/>
    <w:rsid w:val="007965D4"/>
    <w:rsid w:val="0079735B"/>
    <w:rsid w:val="007A0CAF"/>
    <w:rsid w:val="007A11EF"/>
    <w:rsid w:val="007A12B2"/>
    <w:rsid w:val="007A1513"/>
    <w:rsid w:val="007A1790"/>
    <w:rsid w:val="007A1FED"/>
    <w:rsid w:val="007A242F"/>
    <w:rsid w:val="007A2C4C"/>
    <w:rsid w:val="007A3D85"/>
    <w:rsid w:val="007A3FED"/>
    <w:rsid w:val="007A4A40"/>
    <w:rsid w:val="007A59EE"/>
    <w:rsid w:val="007A627A"/>
    <w:rsid w:val="007A63E8"/>
    <w:rsid w:val="007B01D7"/>
    <w:rsid w:val="007B0909"/>
    <w:rsid w:val="007B10E1"/>
    <w:rsid w:val="007B1870"/>
    <w:rsid w:val="007B18B0"/>
    <w:rsid w:val="007B2098"/>
    <w:rsid w:val="007B26D7"/>
    <w:rsid w:val="007B3B3C"/>
    <w:rsid w:val="007B3BB5"/>
    <w:rsid w:val="007B3D4D"/>
    <w:rsid w:val="007B489A"/>
    <w:rsid w:val="007B48E1"/>
    <w:rsid w:val="007B5258"/>
    <w:rsid w:val="007B563A"/>
    <w:rsid w:val="007B59F0"/>
    <w:rsid w:val="007B63AC"/>
    <w:rsid w:val="007B7544"/>
    <w:rsid w:val="007C0F40"/>
    <w:rsid w:val="007C0FE4"/>
    <w:rsid w:val="007C1B48"/>
    <w:rsid w:val="007C2EB8"/>
    <w:rsid w:val="007C2F8D"/>
    <w:rsid w:val="007C3BCA"/>
    <w:rsid w:val="007C3CE0"/>
    <w:rsid w:val="007C4630"/>
    <w:rsid w:val="007C4A65"/>
    <w:rsid w:val="007C4DE2"/>
    <w:rsid w:val="007C53CF"/>
    <w:rsid w:val="007C552C"/>
    <w:rsid w:val="007C63D5"/>
    <w:rsid w:val="007C6752"/>
    <w:rsid w:val="007C693D"/>
    <w:rsid w:val="007C70B5"/>
    <w:rsid w:val="007C738E"/>
    <w:rsid w:val="007D0A16"/>
    <w:rsid w:val="007D23D5"/>
    <w:rsid w:val="007D25C2"/>
    <w:rsid w:val="007D3BDC"/>
    <w:rsid w:val="007D4763"/>
    <w:rsid w:val="007D508B"/>
    <w:rsid w:val="007D55DA"/>
    <w:rsid w:val="007D5A9D"/>
    <w:rsid w:val="007D619C"/>
    <w:rsid w:val="007E0778"/>
    <w:rsid w:val="007E1521"/>
    <w:rsid w:val="007E18CD"/>
    <w:rsid w:val="007E1DAE"/>
    <w:rsid w:val="007E21B3"/>
    <w:rsid w:val="007E3795"/>
    <w:rsid w:val="007E3AC3"/>
    <w:rsid w:val="007E3B37"/>
    <w:rsid w:val="007E529D"/>
    <w:rsid w:val="007E6506"/>
    <w:rsid w:val="007F00EE"/>
    <w:rsid w:val="007F0CA3"/>
    <w:rsid w:val="007F1787"/>
    <w:rsid w:val="007F1997"/>
    <w:rsid w:val="007F2448"/>
    <w:rsid w:val="007F2A5E"/>
    <w:rsid w:val="007F3AAC"/>
    <w:rsid w:val="007F43DB"/>
    <w:rsid w:val="007F4435"/>
    <w:rsid w:val="007F4CC5"/>
    <w:rsid w:val="007F4E1F"/>
    <w:rsid w:val="007F5A5F"/>
    <w:rsid w:val="007F631A"/>
    <w:rsid w:val="007F69AC"/>
    <w:rsid w:val="007F6A76"/>
    <w:rsid w:val="007F71C5"/>
    <w:rsid w:val="007F71DB"/>
    <w:rsid w:val="007F74D1"/>
    <w:rsid w:val="007F7719"/>
    <w:rsid w:val="007F793D"/>
    <w:rsid w:val="00801B93"/>
    <w:rsid w:val="00801D3D"/>
    <w:rsid w:val="008027A0"/>
    <w:rsid w:val="00804752"/>
    <w:rsid w:val="00805010"/>
    <w:rsid w:val="00806A0D"/>
    <w:rsid w:val="00807497"/>
    <w:rsid w:val="0080789D"/>
    <w:rsid w:val="008102BA"/>
    <w:rsid w:val="008116FA"/>
    <w:rsid w:val="008117C3"/>
    <w:rsid w:val="0081437D"/>
    <w:rsid w:val="0081438A"/>
    <w:rsid w:val="008146D9"/>
    <w:rsid w:val="008148B5"/>
    <w:rsid w:val="008153DF"/>
    <w:rsid w:val="00815564"/>
    <w:rsid w:val="0081563F"/>
    <w:rsid w:val="0081602E"/>
    <w:rsid w:val="0081606B"/>
    <w:rsid w:val="0081611B"/>
    <w:rsid w:val="0081614C"/>
    <w:rsid w:val="00816952"/>
    <w:rsid w:val="00816F27"/>
    <w:rsid w:val="00817265"/>
    <w:rsid w:val="008177EB"/>
    <w:rsid w:val="00817E98"/>
    <w:rsid w:val="00820014"/>
    <w:rsid w:val="0082040F"/>
    <w:rsid w:val="00820B51"/>
    <w:rsid w:val="00821436"/>
    <w:rsid w:val="00821FA7"/>
    <w:rsid w:val="008224C4"/>
    <w:rsid w:val="008248B7"/>
    <w:rsid w:val="00824BFD"/>
    <w:rsid w:val="008263FF"/>
    <w:rsid w:val="00826A7B"/>
    <w:rsid w:val="008300FC"/>
    <w:rsid w:val="008311A6"/>
    <w:rsid w:val="008315BA"/>
    <w:rsid w:val="0083181B"/>
    <w:rsid w:val="008323F0"/>
    <w:rsid w:val="00832C1E"/>
    <w:rsid w:val="00833242"/>
    <w:rsid w:val="00833C53"/>
    <w:rsid w:val="00834880"/>
    <w:rsid w:val="00835199"/>
    <w:rsid w:val="00837628"/>
    <w:rsid w:val="008376F3"/>
    <w:rsid w:val="00840A9C"/>
    <w:rsid w:val="00840B69"/>
    <w:rsid w:val="00841451"/>
    <w:rsid w:val="008424D7"/>
    <w:rsid w:val="00843A55"/>
    <w:rsid w:val="008461C1"/>
    <w:rsid w:val="00846578"/>
    <w:rsid w:val="00846A5D"/>
    <w:rsid w:val="00846EF0"/>
    <w:rsid w:val="008470AD"/>
    <w:rsid w:val="00847127"/>
    <w:rsid w:val="0084716D"/>
    <w:rsid w:val="00847924"/>
    <w:rsid w:val="00847B03"/>
    <w:rsid w:val="00850F41"/>
    <w:rsid w:val="00852969"/>
    <w:rsid w:val="0085495A"/>
    <w:rsid w:val="0085634A"/>
    <w:rsid w:val="008572F7"/>
    <w:rsid w:val="0085746C"/>
    <w:rsid w:val="0085799D"/>
    <w:rsid w:val="008601E3"/>
    <w:rsid w:val="00861840"/>
    <w:rsid w:val="0086189F"/>
    <w:rsid w:val="00861956"/>
    <w:rsid w:val="00862637"/>
    <w:rsid w:val="00862A3E"/>
    <w:rsid w:val="00862EEC"/>
    <w:rsid w:val="00863274"/>
    <w:rsid w:val="00863D1B"/>
    <w:rsid w:val="00865836"/>
    <w:rsid w:val="00866A41"/>
    <w:rsid w:val="0086760D"/>
    <w:rsid w:val="008676A0"/>
    <w:rsid w:val="00867F6E"/>
    <w:rsid w:val="00871C48"/>
    <w:rsid w:val="00871E04"/>
    <w:rsid w:val="008728E0"/>
    <w:rsid w:val="00873344"/>
    <w:rsid w:val="008734AA"/>
    <w:rsid w:val="008739A8"/>
    <w:rsid w:val="00873B2B"/>
    <w:rsid w:val="00874810"/>
    <w:rsid w:val="00875D54"/>
    <w:rsid w:val="00877B03"/>
    <w:rsid w:val="00877CD8"/>
    <w:rsid w:val="0088090A"/>
    <w:rsid w:val="0088148A"/>
    <w:rsid w:val="00881DA7"/>
    <w:rsid w:val="00881E32"/>
    <w:rsid w:val="00882454"/>
    <w:rsid w:val="00883F12"/>
    <w:rsid w:val="008845DB"/>
    <w:rsid w:val="00884964"/>
    <w:rsid w:val="008861CF"/>
    <w:rsid w:val="00887674"/>
    <w:rsid w:val="008905F0"/>
    <w:rsid w:val="00891748"/>
    <w:rsid w:val="00893E2C"/>
    <w:rsid w:val="008942A4"/>
    <w:rsid w:val="00894FA1"/>
    <w:rsid w:val="008955A9"/>
    <w:rsid w:val="0089596A"/>
    <w:rsid w:val="008966AC"/>
    <w:rsid w:val="00896814"/>
    <w:rsid w:val="00897C95"/>
    <w:rsid w:val="008A1CCB"/>
    <w:rsid w:val="008A22CE"/>
    <w:rsid w:val="008A32E0"/>
    <w:rsid w:val="008A3371"/>
    <w:rsid w:val="008A35D7"/>
    <w:rsid w:val="008A3BF2"/>
    <w:rsid w:val="008A4F98"/>
    <w:rsid w:val="008A5B30"/>
    <w:rsid w:val="008B01D6"/>
    <w:rsid w:val="008B0717"/>
    <w:rsid w:val="008B07C2"/>
    <w:rsid w:val="008B520C"/>
    <w:rsid w:val="008B5358"/>
    <w:rsid w:val="008B5C11"/>
    <w:rsid w:val="008B6361"/>
    <w:rsid w:val="008B6CD0"/>
    <w:rsid w:val="008B7DB8"/>
    <w:rsid w:val="008C005A"/>
    <w:rsid w:val="008C066E"/>
    <w:rsid w:val="008C0767"/>
    <w:rsid w:val="008C07D7"/>
    <w:rsid w:val="008C18E1"/>
    <w:rsid w:val="008C220E"/>
    <w:rsid w:val="008C5005"/>
    <w:rsid w:val="008C5B3A"/>
    <w:rsid w:val="008C660C"/>
    <w:rsid w:val="008D0323"/>
    <w:rsid w:val="008D0C1D"/>
    <w:rsid w:val="008D0FC9"/>
    <w:rsid w:val="008D10EF"/>
    <w:rsid w:val="008D1177"/>
    <w:rsid w:val="008D15B4"/>
    <w:rsid w:val="008D1622"/>
    <w:rsid w:val="008D248E"/>
    <w:rsid w:val="008D2E15"/>
    <w:rsid w:val="008D2FFB"/>
    <w:rsid w:val="008D3D81"/>
    <w:rsid w:val="008D420C"/>
    <w:rsid w:val="008D4459"/>
    <w:rsid w:val="008D5901"/>
    <w:rsid w:val="008D60C7"/>
    <w:rsid w:val="008D6AA3"/>
    <w:rsid w:val="008D6F89"/>
    <w:rsid w:val="008D724B"/>
    <w:rsid w:val="008D7453"/>
    <w:rsid w:val="008E02B8"/>
    <w:rsid w:val="008E1A5A"/>
    <w:rsid w:val="008E387E"/>
    <w:rsid w:val="008E3899"/>
    <w:rsid w:val="008E3DEC"/>
    <w:rsid w:val="008E421B"/>
    <w:rsid w:val="008E475D"/>
    <w:rsid w:val="008E50AF"/>
    <w:rsid w:val="008E5A27"/>
    <w:rsid w:val="008E6287"/>
    <w:rsid w:val="008E69E5"/>
    <w:rsid w:val="008E6A68"/>
    <w:rsid w:val="008E6FB1"/>
    <w:rsid w:val="008E7D08"/>
    <w:rsid w:val="008F1688"/>
    <w:rsid w:val="008F21FC"/>
    <w:rsid w:val="008F2673"/>
    <w:rsid w:val="008F2D19"/>
    <w:rsid w:val="008F37B2"/>
    <w:rsid w:val="008F399B"/>
    <w:rsid w:val="008F3B59"/>
    <w:rsid w:val="008F4B41"/>
    <w:rsid w:val="008F4D24"/>
    <w:rsid w:val="008F4F09"/>
    <w:rsid w:val="008F5386"/>
    <w:rsid w:val="008F5534"/>
    <w:rsid w:val="008F590F"/>
    <w:rsid w:val="008F5A5B"/>
    <w:rsid w:val="008F5E35"/>
    <w:rsid w:val="008F7781"/>
    <w:rsid w:val="009005A3"/>
    <w:rsid w:val="00902832"/>
    <w:rsid w:val="009039D2"/>
    <w:rsid w:val="009039EA"/>
    <w:rsid w:val="00903B5E"/>
    <w:rsid w:val="009046D8"/>
    <w:rsid w:val="00907107"/>
    <w:rsid w:val="00913E01"/>
    <w:rsid w:val="0091446E"/>
    <w:rsid w:val="009172DF"/>
    <w:rsid w:val="0092208D"/>
    <w:rsid w:val="0092220D"/>
    <w:rsid w:val="00922826"/>
    <w:rsid w:val="00923294"/>
    <w:rsid w:val="009240B0"/>
    <w:rsid w:val="00925066"/>
    <w:rsid w:val="00926ADF"/>
    <w:rsid w:val="00927850"/>
    <w:rsid w:val="0093042B"/>
    <w:rsid w:val="00930E66"/>
    <w:rsid w:val="00931288"/>
    <w:rsid w:val="00931C40"/>
    <w:rsid w:val="0093258C"/>
    <w:rsid w:val="00935287"/>
    <w:rsid w:val="00935626"/>
    <w:rsid w:val="00935877"/>
    <w:rsid w:val="009362BF"/>
    <w:rsid w:val="00936918"/>
    <w:rsid w:val="00936A1A"/>
    <w:rsid w:val="00937694"/>
    <w:rsid w:val="009376A6"/>
    <w:rsid w:val="00937E44"/>
    <w:rsid w:val="00940A8A"/>
    <w:rsid w:val="00941088"/>
    <w:rsid w:val="00941AB3"/>
    <w:rsid w:val="00942949"/>
    <w:rsid w:val="00942E69"/>
    <w:rsid w:val="00942FC3"/>
    <w:rsid w:val="0094310F"/>
    <w:rsid w:val="00944379"/>
    <w:rsid w:val="009443BE"/>
    <w:rsid w:val="00946412"/>
    <w:rsid w:val="0094696E"/>
    <w:rsid w:val="00946C57"/>
    <w:rsid w:val="00947EE7"/>
    <w:rsid w:val="00951225"/>
    <w:rsid w:val="0095214C"/>
    <w:rsid w:val="0095293C"/>
    <w:rsid w:val="00952C1E"/>
    <w:rsid w:val="0095343D"/>
    <w:rsid w:val="0095525A"/>
    <w:rsid w:val="00955D58"/>
    <w:rsid w:val="00956C11"/>
    <w:rsid w:val="00956C36"/>
    <w:rsid w:val="00956D11"/>
    <w:rsid w:val="009612B7"/>
    <w:rsid w:val="0096132F"/>
    <w:rsid w:val="00962791"/>
    <w:rsid w:val="0096288F"/>
    <w:rsid w:val="00962BB8"/>
    <w:rsid w:val="009636D7"/>
    <w:rsid w:val="0096416D"/>
    <w:rsid w:val="00964386"/>
    <w:rsid w:val="00964B4E"/>
    <w:rsid w:val="0097051A"/>
    <w:rsid w:val="00970EBE"/>
    <w:rsid w:val="00971266"/>
    <w:rsid w:val="009712D6"/>
    <w:rsid w:val="00971C48"/>
    <w:rsid w:val="009739EA"/>
    <w:rsid w:val="00974D1E"/>
    <w:rsid w:val="00974E60"/>
    <w:rsid w:val="0097630C"/>
    <w:rsid w:val="00977635"/>
    <w:rsid w:val="00977BC2"/>
    <w:rsid w:val="00980D54"/>
    <w:rsid w:val="00980DFB"/>
    <w:rsid w:val="00981A2B"/>
    <w:rsid w:val="00981B8C"/>
    <w:rsid w:val="00981DBE"/>
    <w:rsid w:val="00981E3E"/>
    <w:rsid w:val="00981E8A"/>
    <w:rsid w:val="00983ADE"/>
    <w:rsid w:val="00983F30"/>
    <w:rsid w:val="00985F03"/>
    <w:rsid w:val="00986B5A"/>
    <w:rsid w:val="00990203"/>
    <w:rsid w:val="00990FAD"/>
    <w:rsid w:val="00991716"/>
    <w:rsid w:val="00991887"/>
    <w:rsid w:val="00991A81"/>
    <w:rsid w:val="00992CBD"/>
    <w:rsid w:val="00993DCB"/>
    <w:rsid w:val="00994258"/>
    <w:rsid w:val="0099520A"/>
    <w:rsid w:val="00995523"/>
    <w:rsid w:val="009A0E4C"/>
    <w:rsid w:val="009A4AD3"/>
    <w:rsid w:val="009A4FED"/>
    <w:rsid w:val="009A59DB"/>
    <w:rsid w:val="009A6BF8"/>
    <w:rsid w:val="009B076B"/>
    <w:rsid w:val="009B0910"/>
    <w:rsid w:val="009B0FF0"/>
    <w:rsid w:val="009B166A"/>
    <w:rsid w:val="009B2125"/>
    <w:rsid w:val="009B216D"/>
    <w:rsid w:val="009B2668"/>
    <w:rsid w:val="009B280E"/>
    <w:rsid w:val="009B2837"/>
    <w:rsid w:val="009B32C0"/>
    <w:rsid w:val="009B32E5"/>
    <w:rsid w:val="009B32FB"/>
    <w:rsid w:val="009B3479"/>
    <w:rsid w:val="009B35A5"/>
    <w:rsid w:val="009B37D6"/>
    <w:rsid w:val="009B3E96"/>
    <w:rsid w:val="009B40BE"/>
    <w:rsid w:val="009B4377"/>
    <w:rsid w:val="009B5969"/>
    <w:rsid w:val="009B6686"/>
    <w:rsid w:val="009C09BB"/>
    <w:rsid w:val="009C1004"/>
    <w:rsid w:val="009C141D"/>
    <w:rsid w:val="009C1561"/>
    <w:rsid w:val="009C175A"/>
    <w:rsid w:val="009C3426"/>
    <w:rsid w:val="009C3772"/>
    <w:rsid w:val="009C45A8"/>
    <w:rsid w:val="009C46A2"/>
    <w:rsid w:val="009C4725"/>
    <w:rsid w:val="009C5B07"/>
    <w:rsid w:val="009C6726"/>
    <w:rsid w:val="009C763E"/>
    <w:rsid w:val="009C76D1"/>
    <w:rsid w:val="009C7C03"/>
    <w:rsid w:val="009D0CF9"/>
    <w:rsid w:val="009D2269"/>
    <w:rsid w:val="009D23C0"/>
    <w:rsid w:val="009D2746"/>
    <w:rsid w:val="009D30DC"/>
    <w:rsid w:val="009D3669"/>
    <w:rsid w:val="009D3BA8"/>
    <w:rsid w:val="009D3EE7"/>
    <w:rsid w:val="009D42A2"/>
    <w:rsid w:val="009D5A63"/>
    <w:rsid w:val="009D5D04"/>
    <w:rsid w:val="009D6742"/>
    <w:rsid w:val="009E0BD1"/>
    <w:rsid w:val="009E0CB1"/>
    <w:rsid w:val="009E22D5"/>
    <w:rsid w:val="009E2572"/>
    <w:rsid w:val="009E6541"/>
    <w:rsid w:val="009E6786"/>
    <w:rsid w:val="009E6F72"/>
    <w:rsid w:val="009E7F00"/>
    <w:rsid w:val="009F114D"/>
    <w:rsid w:val="009F1A08"/>
    <w:rsid w:val="009F1A5A"/>
    <w:rsid w:val="009F2744"/>
    <w:rsid w:val="009F2931"/>
    <w:rsid w:val="009F3D52"/>
    <w:rsid w:val="009F4CD3"/>
    <w:rsid w:val="009F536A"/>
    <w:rsid w:val="009F6936"/>
    <w:rsid w:val="00A000AE"/>
    <w:rsid w:val="00A02716"/>
    <w:rsid w:val="00A034B2"/>
    <w:rsid w:val="00A03671"/>
    <w:rsid w:val="00A03B3C"/>
    <w:rsid w:val="00A03E24"/>
    <w:rsid w:val="00A06FAC"/>
    <w:rsid w:val="00A07048"/>
    <w:rsid w:val="00A072A4"/>
    <w:rsid w:val="00A07FB3"/>
    <w:rsid w:val="00A10A5A"/>
    <w:rsid w:val="00A116E1"/>
    <w:rsid w:val="00A11A8D"/>
    <w:rsid w:val="00A13BAF"/>
    <w:rsid w:val="00A14F5B"/>
    <w:rsid w:val="00A1565E"/>
    <w:rsid w:val="00A170B9"/>
    <w:rsid w:val="00A1734F"/>
    <w:rsid w:val="00A177DD"/>
    <w:rsid w:val="00A17B4E"/>
    <w:rsid w:val="00A17BBC"/>
    <w:rsid w:val="00A17EF6"/>
    <w:rsid w:val="00A20F50"/>
    <w:rsid w:val="00A221D9"/>
    <w:rsid w:val="00A22F21"/>
    <w:rsid w:val="00A2352D"/>
    <w:rsid w:val="00A23929"/>
    <w:rsid w:val="00A23D3F"/>
    <w:rsid w:val="00A24747"/>
    <w:rsid w:val="00A24C4A"/>
    <w:rsid w:val="00A24D7F"/>
    <w:rsid w:val="00A24E2C"/>
    <w:rsid w:val="00A2639A"/>
    <w:rsid w:val="00A26E00"/>
    <w:rsid w:val="00A306D2"/>
    <w:rsid w:val="00A31378"/>
    <w:rsid w:val="00A31827"/>
    <w:rsid w:val="00A3218B"/>
    <w:rsid w:val="00A332BA"/>
    <w:rsid w:val="00A332DD"/>
    <w:rsid w:val="00A3439C"/>
    <w:rsid w:val="00A3460E"/>
    <w:rsid w:val="00A3468E"/>
    <w:rsid w:val="00A3575E"/>
    <w:rsid w:val="00A375B9"/>
    <w:rsid w:val="00A43301"/>
    <w:rsid w:val="00A43713"/>
    <w:rsid w:val="00A43CEB"/>
    <w:rsid w:val="00A43FA5"/>
    <w:rsid w:val="00A4504A"/>
    <w:rsid w:val="00A45DDA"/>
    <w:rsid w:val="00A460A6"/>
    <w:rsid w:val="00A46BBC"/>
    <w:rsid w:val="00A4786D"/>
    <w:rsid w:val="00A50632"/>
    <w:rsid w:val="00A50737"/>
    <w:rsid w:val="00A5177D"/>
    <w:rsid w:val="00A51BE0"/>
    <w:rsid w:val="00A52065"/>
    <w:rsid w:val="00A524E9"/>
    <w:rsid w:val="00A524F2"/>
    <w:rsid w:val="00A5309D"/>
    <w:rsid w:val="00A539F2"/>
    <w:rsid w:val="00A53BB2"/>
    <w:rsid w:val="00A53C09"/>
    <w:rsid w:val="00A53C6D"/>
    <w:rsid w:val="00A53FE4"/>
    <w:rsid w:val="00A54D3C"/>
    <w:rsid w:val="00A54F05"/>
    <w:rsid w:val="00A55034"/>
    <w:rsid w:val="00A55941"/>
    <w:rsid w:val="00A55FEA"/>
    <w:rsid w:val="00A55FED"/>
    <w:rsid w:val="00A56C10"/>
    <w:rsid w:val="00A5706E"/>
    <w:rsid w:val="00A5707A"/>
    <w:rsid w:val="00A60342"/>
    <w:rsid w:val="00A60A9B"/>
    <w:rsid w:val="00A63835"/>
    <w:rsid w:val="00A6496E"/>
    <w:rsid w:val="00A64D71"/>
    <w:rsid w:val="00A6605D"/>
    <w:rsid w:val="00A66904"/>
    <w:rsid w:val="00A66C70"/>
    <w:rsid w:val="00A672B8"/>
    <w:rsid w:val="00A71B8F"/>
    <w:rsid w:val="00A71E16"/>
    <w:rsid w:val="00A72B5D"/>
    <w:rsid w:val="00A73282"/>
    <w:rsid w:val="00A74CC9"/>
    <w:rsid w:val="00A771BA"/>
    <w:rsid w:val="00A801F9"/>
    <w:rsid w:val="00A80B13"/>
    <w:rsid w:val="00A81902"/>
    <w:rsid w:val="00A81CCE"/>
    <w:rsid w:val="00A836B8"/>
    <w:rsid w:val="00A85698"/>
    <w:rsid w:val="00A857BE"/>
    <w:rsid w:val="00A85BA4"/>
    <w:rsid w:val="00A865AD"/>
    <w:rsid w:val="00A8777E"/>
    <w:rsid w:val="00A906A2"/>
    <w:rsid w:val="00A90747"/>
    <w:rsid w:val="00A90C44"/>
    <w:rsid w:val="00A92F32"/>
    <w:rsid w:val="00A935EF"/>
    <w:rsid w:val="00A93894"/>
    <w:rsid w:val="00A93A96"/>
    <w:rsid w:val="00A940C7"/>
    <w:rsid w:val="00A9459D"/>
    <w:rsid w:val="00A97077"/>
    <w:rsid w:val="00A97A62"/>
    <w:rsid w:val="00A97B42"/>
    <w:rsid w:val="00AA0123"/>
    <w:rsid w:val="00AA0990"/>
    <w:rsid w:val="00AA1026"/>
    <w:rsid w:val="00AA203C"/>
    <w:rsid w:val="00AA22A3"/>
    <w:rsid w:val="00AA29D3"/>
    <w:rsid w:val="00AA29DC"/>
    <w:rsid w:val="00AA3313"/>
    <w:rsid w:val="00AA3FB1"/>
    <w:rsid w:val="00AA43EF"/>
    <w:rsid w:val="00AA4A55"/>
    <w:rsid w:val="00AA4AC6"/>
    <w:rsid w:val="00AA4E58"/>
    <w:rsid w:val="00AA5528"/>
    <w:rsid w:val="00AA6580"/>
    <w:rsid w:val="00AA666C"/>
    <w:rsid w:val="00AA7001"/>
    <w:rsid w:val="00AA7CEC"/>
    <w:rsid w:val="00AB05F0"/>
    <w:rsid w:val="00AB0DA7"/>
    <w:rsid w:val="00AB0E06"/>
    <w:rsid w:val="00AB1C55"/>
    <w:rsid w:val="00AB201D"/>
    <w:rsid w:val="00AB24A6"/>
    <w:rsid w:val="00AB2B10"/>
    <w:rsid w:val="00AB31F3"/>
    <w:rsid w:val="00AB39DF"/>
    <w:rsid w:val="00AB3E3E"/>
    <w:rsid w:val="00AB3F13"/>
    <w:rsid w:val="00AB4316"/>
    <w:rsid w:val="00AB597F"/>
    <w:rsid w:val="00AB620E"/>
    <w:rsid w:val="00AB74DA"/>
    <w:rsid w:val="00AC03D7"/>
    <w:rsid w:val="00AC0438"/>
    <w:rsid w:val="00AC053A"/>
    <w:rsid w:val="00AC0957"/>
    <w:rsid w:val="00AC2186"/>
    <w:rsid w:val="00AC24B0"/>
    <w:rsid w:val="00AC2FDE"/>
    <w:rsid w:val="00AC5222"/>
    <w:rsid w:val="00AC5950"/>
    <w:rsid w:val="00AC67E7"/>
    <w:rsid w:val="00AC7E2C"/>
    <w:rsid w:val="00AD05B1"/>
    <w:rsid w:val="00AD099A"/>
    <w:rsid w:val="00AD3D22"/>
    <w:rsid w:val="00AD548D"/>
    <w:rsid w:val="00AD5B8C"/>
    <w:rsid w:val="00AD6E0C"/>
    <w:rsid w:val="00AD707C"/>
    <w:rsid w:val="00AD744F"/>
    <w:rsid w:val="00AE012E"/>
    <w:rsid w:val="00AE021C"/>
    <w:rsid w:val="00AE03B3"/>
    <w:rsid w:val="00AE0999"/>
    <w:rsid w:val="00AE1259"/>
    <w:rsid w:val="00AE2357"/>
    <w:rsid w:val="00AE2C1F"/>
    <w:rsid w:val="00AE2D2E"/>
    <w:rsid w:val="00AE31AA"/>
    <w:rsid w:val="00AE3664"/>
    <w:rsid w:val="00AE4615"/>
    <w:rsid w:val="00AE4FA5"/>
    <w:rsid w:val="00AE50AE"/>
    <w:rsid w:val="00AE563C"/>
    <w:rsid w:val="00AE5B03"/>
    <w:rsid w:val="00AE5C28"/>
    <w:rsid w:val="00AE7A5D"/>
    <w:rsid w:val="00AE7C56"/>
    <w:rsid w:val="00AE7F5A"/>
    <w:rsid w:val="00AF0685"/>
    <w:rsid w:val="00AF1976"/>
    <w:rsid w:val="00AF4C3A"/>
    <w:rsid w:val="00AF5011"/>
    <w:rsid w:val="00AF5159"/>
    <w:rsid w:val="00AF5214"/>
    <w:rsid w:val="00AF5335"/>
    <w:rsid w:val="00AF534E"/>
    <w:rsid w:val="00AF5B0C"/>
    <w:rsid w:val="00AF65B9"/>
    <w:rsid w:val="00AF6C0C"/>
    <w:rsid w:val="00B006DB"/>
    <w:rsid w:val="00B01541"/>
    <w:rsid w:val="00B0198A"/>
    <w:rsid w:val="00B01AC8"/>
    <w:rsid w:val="00B0225F"/>
    <w:rsid w:val="00B023EB"/>
    <w:rsid w:val="00B03007"/>
    <w:rsid w:val="00B030AC"/>
    <w:rsid w:val="00B03F98"/>
    <w:rsid w:val="00B04559"/>
    <w:rsid w:val="00B0468E"/>
    <w:rsid w:val="00B048FE"/>
    <w:rsid w:val="00B04B84"/>
    <w:rsid w:val="00B05452"/>
    <w:rsid w:val="00B06B8C"/>
    <w:rsid w:val="00B06C92"/>
    <w:rsid w:val="00B072F4"/>
    <w:rsid w:val="00B07453"/>
    <w:rsid w:val="00B07603"/>
    <w:rsid w:val="00B1057C"/>
    <w:rsid w:val="00B10A48"/>
    <w:rsid w:val="00B110B3"/>
    <w:rsid w:val="00B120F2"/>
    <w:rsid w:val="00B12D76"/>
    <w:rsid w:val="00B13E85"/>
    <w:rsid w:val="00B14DA9"/>
    <w:rsid w:val="00B14F19"/>
    <w:rsid w:val="00B16369"/>
    <w:rsid w:val="00B16F42"/>
    <w:rsid w:val="00B209DF"/>
    <w:rsid w:val="00B20CD1"/>
    <w:rsid w:val="00B21EB1"/>
    <w:rsid w:val="00B236D6"/>
    <w:rsid w:val="00B239E7"/>
    <w:rsid w:val="00B24BE8"/>
    <w:rsid w:val="00B24DA6"/>
    <w:rsid w:val="00B2521F"/>
    <w:rsid w:val="00B254E5"/>
    <w:rsid w:val="00B26C7B"/>
    <w:rsid w:val="00B27194"/>
    <w:rsid w:val="00B31C4F"/>
    <w:rsid w:val="00B3312C"/>
    <w:rsid w:val="00B33E03"/>
    <w:rsid w:val="00B33FDB"/>
    <w:rsid w:val="00B349EF"/>
    <w:rsid w:val="00B34AD3"/>
    <w:rsid w:val="00B34BEA"/>
    <w:rsid w:val="00B3553E"/>
    <w:rsid w:val="00B35A2D"/>
    <w:rsid w:val="00B35A5A"/>
    <w:rsid w:val="00B36533"/>
    <w:rsid w:val="00B36A71"/>
    <w:rsid w:val="00B37726"/>
    <w:rsid w:val="00B41B01"/>
    <w:rsid w:val="00B425FE"/>
    <w:rsid w:val="00B42711"/>
    <w:rsid w:val="00B42AA9"/>
    <w:rsid w:val="00B42ECE"/>
    <w:rsid w:val="00B4382A"/>
    <w:rsid w:val="00B45569"/>
    <w:rsid w:val="00B46670"/>
    <w:rsid w:val="00B4696A"/>
    <w:rsid w:val="00B46A8C"/>
    <w:rsid w:val="00B473EC"/>
    <w:rsid w:val="00B47A14"/>
    <w:rsid w:val="00B47AAF"/>
    <w:rsid w:val="00B50E1B"/>
    <w:rsid w:val="00B51319"/>
    <w:rsid w:val="00B51345"/>
    <w:rsid w:val="00B51FC4"/>
    <w:rsid w:val="00B52CD9"/>
    <w:rsid w:val="00B52D76"/>
    <w:rsid w:val="00B5358E"/>
    <w:rsid w:val="00B544AE"/>
    <w:rsid w:val="00B54824"/>
    <w:rsid w:val="00B54A8A"/>
    <w:rsid w:val="00B55DF0"/>
    <w:rsid w:val="00B56EC5"/>
    <w:rsid w:val="00B609F8"/>
    <w:rsid w:val="00B6196C"/>
    <w:rsid w:val="00B64538"/>
    <w:rsid w:val="00B65A9C"/>
    <w:rsid w:val="00B66CFD"/>
    <w:rsid w:val="00B701E8"/>
    <w:rsid w:val="00B70AD9"/>
    <w:rsid w:val="00B716A3"/>
    <w:rsid w:val="00B720D8"/>
    <w:rsid w:val="00B725B5"/>
    <w:rsid w:val="00B729FE"/>
    <w:rsid w:val="00B72E02"/>
    <w:rsid w:val="00B73E4B"/>
    <w:rsid w:val="00B73E71"/>
    <w:rsid w:val="00B740F6"/>
    <w:rsid w:val="00B75343"/>
    <w:rsid w:val="00B7638C"/>
    <w:rsid w:val="00B76642"/>
    <w:rsid w:val="00B77AF7"/>
    <w:rsid w:val="00B77C94"/>
    <w:rsid w:val="00B81B25"/>
    <w:rsid w:val="00B8267D"/>
    <w:rsid w:val="00B8330A"/>
    <w:rsid w:val="00B835A6"/>
    <w:rsid w:val="00B835C2"/>
    <w:rsid w:val="00B838ED"/>
    <w:rsid w:val="00B8395B"/>
    <w:rsid w:val="00B84249"/>
    <w:rsid w:val="00B846D5"/>
    <w:rsid w:val="00B8557C"/>
    <w:rsid w:val="00B85651"/>
    <w:rsid w:val="00B85ED3"/>
    <w:rsid w:val="00B864CC"/>
    <w:rsid w:val="00B90BA6"/>
    <w:rsid w:val="00B90BE4"/>
    <w:rsid w:val="00B9114E"/>
    <w:rsid w:val="00B919DC"/>
    <w:rsid w:val="00B91EAD"/>
    <w:rsid w:val="00B93AF5"/>
    <w:rsid w:val="00B93C5D"/>
    <w:rsid w:val="00B945B6"/>
    <w:rsid w:val="00B95E81"/>
    <w:rsid w:val="00B95FDC"/>
    <w:rsid w:val="00B96C9F"/>
    <w:rsid w:val="00B96EA4"/>
    <w:rsid w:val="00B97E69"/>
    <w:rsid w:val="00BA25AB"/>
    <w:rsid w:val="00BA3371"/>
    <w:rsid w:val="00BA337B"/>
    <w:rsid w:val="00BA4716"/>
    <w:rsid w:val="00BA472B"/>
    <w:rsid w:val="00BA4883"/>
    <w:rsid w:val="00BB1BC0"/>
    <w:rsid w:val="00BB2828"/>
    <w:rsid w:val="00BB29E8"/>
    <w:rsid w:val="00BB3A4D"/>
    <w:rsid w:val="00BB3D48"/>
    <w:rsid w:val="00BB43C5"/>
    <w:rsid w:val="00BB4B4D"/>
    <w:rsid w:val="00BB5052"/>
    <w:rsid w:val="00BB5E20"/>
    <w:rsid w:val="00BB6381"/>
    <w:rsid w:val="00BC0E42"/>
    <w:rsid w:val="00BC160D"/>
    <w:rsid w:val="00BC2625"/>
    <w:rsid w:val="00BC3C19"/>
    <w:rsid w:val="00BC3CD2"/>
    <w:rsid w:val="00BC4DB6"/>
    <w:rsid w:val="00BC5D4D"/>
    <w:rsid w:val="00BC5F1A"/>
    <w:rsid w:val="00BC761B"/>
    <w:rsid w:val="00BC7A04"/>
    <w:rsid w:val="00BD2855"/>
    <w:rsid w:val="00BD5764"/>
    <w:rsid w:val="00BD5A93"/>
    <w:rsid w:val="00BD69D8"/>
    <w:rsid w:val="00BD6D59"/>
    <w:rsid w:val="00BD734D"/>
    <w:rsid w:val="00BD7B04"/>
    <w:rsid w:val="00BD7EB9"/>
    <w:rsid w:val="00BE0D78"/>
    <w:rsid w:val="00BE387D"/>
    <w:rsid w:val="00BE3986"/>
    <w:rsid w:val="00BE3D8F"/>
    <w:rsid w:val="00BE4FA4"/>
    <w:rsid w:val="00BE5B5F"/>
    <w:rsid w:val="00BE7782"/>
    <w:rsid w:val="00BF2445"/>
    <w:rsid w:val="00BF3505"/>
    <w:rsid w:val="00BF3610"/>
    <w:rsid w:val="00BF43FF"/>
    <w:rsid w:val="00BF4417"/>
    <w:rsid w:val="00BF4B4F"/>
    <w:rsid w:val="00BF53BD"/>
    <w:rsid w:val="00BF7938"/>
    <w:rsid w:val="00BF7AB5"/>
    <w:rsid w:val="00C0099F"/>
    <w:rsid w:val="00C014A6"/>
    <w:rsid w:val="00C02569"/>
    <w:rsid w:val="00C027E6"/>
    <w:rsid w:val="00C03F79"/>
    <w:rsid w:val="00C0490D"/>
    <w:rsid w:val="00C052E9"/>
    <w:rsid w:val="00C065F4"/>
    <w:rsid w:val="00C07510"/>
    <w:rsid w:val="00C07597"/>
    <w:rsid w:val="00C075D7"/>
    <w:rsid w:val="00C077B9"/>
    <w:rsid w:val="00C10581"/>
    <w:rsid w:val="00C11AC2"/>
    <w:rsid w:val="00C11B46"/>
    <w:rsid w:val="00C11E98"/>
    <w:rsid w:val="00C1292F"/>
    <w:rsid w:val="00C1322C"/>
    <w:rsid w:val="00C13CDA"/>
    <w:rsid w:val="00C15831"/>
    <w:rsid w:val="00C175B8"/>
    <w:rsid w:val="00C20CF6"/>
    <w:rsid w:val="00C22B26"/>
    <w:rsid w:val="00C22E79"/>
    <w:rsid w:val="00C23EF9"/>
    <w:rsid w:val="00C2412C"/>
    <w:rsid w:val="00C25EAF"/>
    <w:rsid w:val="00C268C4"/>
    <w:rsid w:val="00C26B3D"/>
    <w:rsid w:val="00C274C1"/>
    <w:rsid w:val="00C309B4"/>
    <w:rsid w:val="00C3113E"/>
    <w:rsid w:val="00C31415"/>
    <w:rsid w:val="00C32918"/>
    <w:rsid w:val="00C331E8"/>
    <w:rsid w:val="00C332D9"/>
    <w:rsid w:val="00C35B21"/>
    <w:rsid w:val="00C35CD1"/>
    <w:rsid w:val="00C35D3E"/>
    <w:rsid w:val="00C36172"/>
    <w:rsid w:val="00C3661C"/>
    <w:rsid w:val="00C367AE"/>
    <w:rsid w:val="00C368ED"/>
    <w:rsid w:val="00C36BBC"/>
    <w:rsid w:val="00C4013F"/>
    <w:rsid w:val="00C40456"/>
    <w:rsid w:val="00C407F8"/>
    <w:rsid w:val="00C430D6"/>
    <w:rsid w:val="00C431A9"/>
    <w:rsid w:val="00C435BC"/>
    <w:rsid w:val="00C43A8A"/>
    <w:rsid w:val="00C43EED"/>
    <w:rsid w:val="00C4555B"/>
    <w:rsid w:val="00C45761"/>
    <w:rsid w:val="00C45D28"/>
    <w:rsid w:val="00C460E5"/>
    <w:rsid w:val="00C50194"/>
    <w:rsid w:val="00C5084E"/>
    <w:rsid w:val="00C50C1A"/>
    <w:rsid w:val="00C50DFC"/>
    <w:rsid w:val="00C51ED4"/>
    <w:rsid w:val="00C51F11"/>
    <w:rsid w:val="00C52C02"/>
    <w:rsid w:val="00C53070"/>
    <w:rsid w:val="00C539B4"/>
    <w:rsid w:val="00C55523"/>
    <w:rsid w:val="00C566E0"/>
    <w:rsid w:val="00C56BA0"/>
    <w:rsid w:val="00C56E67"/>
    <w:rsid w:val="00C61143"/>
    <w:rsid w:val="00C6171B"/>
    <w:rsid w:val="00C62551"/>
    <w:rsid w:val="00C63284"/>
    <w:rsid w:val="00C63B4D"/>
    <w:rsid w:val="00C64814"/>
    <w:rsid w:val="00C65104"/>
    <w:rsid w:val="00C65CFB"/>
    <w:rsid w:val="00C66AB6"/>
    <w:rsid w:val="00C66BB4"/>
    <w:rsid w:val="00C66D12"/>
    <w:rsid w:val="00C70B46"/>
    <w:rsid w:val="00C70FAC"/>
    <w:rsid w:val="00C72655"/>
    <w:rsid w:val="00C72F9F"/>
    <w:rsid w:val="00C73057"/>
    <w:rsid w:val="00C73122"/>
    <w:rsid w:val="00C73265"/>
    <w:rsid w:val="00C743C5"/>
    <w:rsid w:val="00C74CC8"/>
    <w:rsid w:val="00C75AF0"/>
    <w:rsid w:val="00C7613B"/>
    <w:rsid w:val="00C762E1"/>
    <w:rsid w:val="00C76431"/>
    <w:rsid w:val="00C76CC8"/>
    <w:rsid w:val="00C80D7B"/>
    <w:rsid w:val="00C81D58"/>
    <w:rsid w:val="00C824B2"/>
    <w:rsid w:val="00C83CE1"/>
    <w:rsid w:val="00C84E5D"/>
    <w:rsid w:val="00C8719D"/>
    <w:rsid w:val="00C87FEE"/>
    <w:rsid w:val="00C901D8"/>
    <w:rsid w:val="00C90319"/>
    <w:rsid w:val="00C91030"/>
    <w:rsid w:val="00C923FB"/>
    <w:rsid w:val="00C932AC"/>
    <w:rsid w:val="00C9375A"/>
    <w:rsid w:val="00C9405F"/>
    <w:rsid w:val="00C95552"/>
    <w:rsid w:val="00C971AC"/>
    <w:rsid w:val="00C97906"/>
    <w:rsid w:val="00C97F06"/>
    <w:rsid w:val="00CA0705"/>
    <w:rsid w:val="00CA14B8"/>
    <w:rsid w:val="00CA2986"/>
    <w:rsid w:val="00CA2BB9"/>
    <w:rsid w:val="00CA4394"/>
    <w:rsid w:val="00CA4C65"/>
    <w:rsid w:val="00CA4D82"/>
    <w:rsid w:val="00CA5560"/>
    <w:rsid w:val="00CA59FE"/>
    <w:rsid w:val="00CA5BF3"/>
    <w:rsid w:val="00CA5D9C"/>
    <w:rsid w:val="00CA6F59"/>
    <w:rsid w:val="00CA72C3"/>
    <w:rsid w:val="00CB0208"/>
    <w:rsid w:val="00CB0CA0"/>
    <w:rsid w:val="00CB1990"/>
    <w:rsid w:val="00CB24F2"/>
    <w:rsid w:val="00CB25F9"/>
    <w:rsid w:val="00CB2893"/>
    <w:rsid w:val="00CB2ED0"/>
    <w:rsid w:val="00CB6AAC"/>
    <w:rsid w:val="00CB6C76"/>
    <w:rsid w:val="00CB6F2B"/>
    <w:rsid w:val="00CB7A9E"/>
    <w:rsid w:val="00CB7BEA"/>
    <w:rsid w:val="00CC0E41"/>
    <w:rsid w:val="00CC0E8F"/>
    <w:rsid w:val="00CC211F"/>
    <w:rsid w:val="00CC223C"/>
    <w:rsid w:val="00CC24ED"/>
    <w:rsid w:val="00CC28D0"/>
    <w:rsid w:val="00CC3056"/>
    <w:rsid w:val="00CC49F9"/>
    <w:rsid w:val="00CC4E0F"/>
    <w:rsid w:val="00CC542B"/>
    <w:rsid w:val="00CC607A"/>
    <w:rsid w:val="00CC69BC"/>
    <w:rsid w:val="00CC6CA2"/>
    <w:rsid w:val="00CC72CD"/>
    <w:rsid w:val="00CC7389"/>
    <w:rsid w:val="00CD0E39"/>
    <w:rsid w:val="00CD1487"/>
    <w:rsid w:val="00CD1A3F"/>
    <w:rsid w:val="00CD1B19"/>
    <w:rsid w:val="00CD2269"/>
    <w:rsid w:val="00CD27D6"/>
    <w:rsid w:val="00CD29EE"/>
    <w:rsid w:val="00CD2BFD"/>
    <w:rsid w:val="00CD3339"/>
    <w:rsid w:val="00CD4270"/>
    <w:rsid w:val="00CD5100"/>
    <w:rsid w:val="00CD535C"/>
    <w:rsid w:val="00CD7375"/>
    <w:rsid w:val="00CD75C2"/>
    <w:rsid w:val="00CD793A"/>
    <w:rsid w:val="00CE088F"/>
    <w:rsid w:val="00CE0D70"/>
    <w:rsid w:val="00CE2085"/>
    <w:rsid w:val="00CE22AA"/>
    <w:rsid w:val="00CE28FA"/>
    <w:rsid w:val="00CE29C8"/>
    <w:rsid w:val="00CE5525"/>
    <w:rsid w:val="00CE5E92"/>
    <w:rsid w:val="00CE6CFB"/>
    <w:rsid w:val="00CE7EB8"/>
    <w:rsid w:val="00CF0147"/>
    <w:rsid w:val="00CF0D86"/>
    <w:rsid w:val="00CF0E92"/>
    <w:rsid w:val="00CF11B1"/>
    <w:rsid w:val="00CF1EAD"/>
    <w:rsid w:val="00CF2AB2"/>
    <w:rsid w:val="00CF2D15"/>
    <w:rsid w:val="00CF4949"/>
    <w:rsid w:val="00CF4C1F"/>
    <w:rsid w:val="00CF5B28"/>
    <w:rsid w:val="00CF64C7"/>
    <w:rsid w:val="00CF6DC2"/>
    <w:rsid w:val="00CF72EA"/>
    <w:rsid w:val="00D00E66"/>
    <w:rsid w:val="00D01C90"/>
    <w:rsid w:val="00D0385F"/>
    <w:rsid w:val="00D04202"/>
    <w:rsid w:val="00D04670"/>
    <w:rsid w:val="00D049CF"/>
    <w:rsid w:val="00D06607"/>
    <w:rsid w:val="00D0704A"/>
    <w:rsid w:val="00D07218"/>
    <w:rsid w:val="00D10033"/>
    <w:rsid w:val="00D1046A"/>
    <w:rsid w:val="00D1072B"/>
    <w:rsid w:val="00D10A74"/>
    <w:rsid w:val="00D11793"/>
    <w:rsid w:val="00D14290"/>
    <w:rsid w:val="00D14CBB"/>
    <w:rsid w:val="00D1506E"/>
    <w:rsid w:val="00D16AD2"/>
    <w:rsid w:val="00D16BA4"/>
    <w:rsid w:val="00D16CBB"/>
    <w:rsid w:val="00D1705A"/>
    <w:rsid w:val="00D17657"/>
    <w:rsid w:val="00D17A9B"/>
    <w:rsid w:val="00D17C4F"/>
    <w:rsid w:val="00D205A3"/>
    <w:rsid w:val="00D20D9B"/>
    <w:rsid w:val="00D2132C"/>
    <w:rsid w:val="00D21691"/>
    <w:rsid w:val="00D21B35"/>
    <w:rsid w:val="00D21E9D"/>
    <w:rsid w:val="00D22634"/>
    <w:rsid w:val="00D2277C"/>
    <w:rsid w:val="00D227C9"/>
    <w:rsid w:val="00D22DDA"/>
    <w:rsid w:val="00D23F4F"/>
    <w:rsid w:val="00D248EF"/>
    <w:rsid w:val="00D24B18"/>
    <w:rsid w:val="00D24DBA"/>
    <w:rsid w:val="00D25115"/>
    <w:rsid w:val="00D25268"/>
    <w:rsid w:val="00D25B59"/>
    <w:rsid w:val="00D270E3"/>
    <w:rsid w:val="00D2793C"/>
    <w:rsid w:val="00D30BE2"/>
    <w:rsid w:val="00D31A11"/>
    <w:rsid w:val="00D32D69"/>
    <w:rsid w:val="00D33C05"/>
    <w:rsid w:val="00D3467A"/>
    <w:rsid w:val="00D34690"/>
    <w:rsid w:val="00D34804"/>
    <w:rsid w:val="00D34C21"/>
    <w:rsid w:val="00D34E0F"/>
    <w:rsid w:val="00D34E4D"/>
    <w:rsid w:val="00D3558C"/>
    <w:rsid w:val="00D35B53"/>
    <w:rsid w:val="00D35BF5"/>
    <w:rsid w:val="00D37D12"/>
    <w:rsid w:val="00D42019"/>
    <w:rsid w:val="00D421B6"/>
    <w:rsid w:val="00D4332E"/>
    <w:rsid w:val="00D43720"/>
    <w:rsid w:val="00D4398D"/>
    <w:rsid w:val="00D43FD5"/>
    <w:rsid w:val="00D445AE"/>
    <w:rsid w:val="00D45276"/>
    <w:rsid w:val="00D475D0"/>
    <w:rsid w:val="00D502A5"/>
    <w:rsid w:val="00D50C83"/>
    <w:rsid w:val="00D514EE"/>
    <w:rsid w:val="00D5181B"/>
    <w:rsid w:val="00D526A6"/>
    <w:rsid w:val="00D53402"/>
    <w:rsid w:val="00D5427F"/>
    <w:rsid w:val="00D54959"/>
    <w:rsid w:val="00D54D49"/>
    <w:rsid w:val="00D560B8"/>
    <w:rsid w:val="00D56AC0"/>
    <w:rsid w:val="00D56C5C"/>
    <w:rsid w:val="00D572E3"/>
    <w:rsid w:val="00D57E8E"/>
    <w:rsid w:val="00D618AD"/>
    <w:rsid w:val="00D626B3"/>
    <w:rsid w:val="00D62795"/>
    <w:rsid w:val="00D63B82"/>
    <w:rsid w:val="00D63C33"/>
    <w:rsid w:val="00D63E32"/>
    <w:rsid w:val="00D64562"/>
    <w:rsid w:val="00D64B2E"/>
    <w:rsid w:val="00D6687F"/>
    <w:rsid w:val="00D66FAC"/>
    <w:rsid w:val="00D673C3"/>
    <w:rsid w:val="00D67983"/>
    <w:rsid w:val="00D70119"/>
    <w:rsid w:val="00D711C9"/>
    <w:rsid w:val="00D71FBC"/>
    <w:rsid w:val="00D71FD8"/>
    <w:rsid w:val="00D7309B"/>
    <w:rsid w:val="00D74552"/>
    <w:rsid w:val="00D74B35"/>
    <w:rsid w:val="00D74BC3"/>
    <w:rsid w:val="00D75260"/>
    <w:rsid w:val="00D76249"/>
    <w:rsid w:val="00D7700C"/>
    <w:rsid w:val="00D77190"/>
    <w:rsid w:val="00D77D51"/>
    <w:rsid w:val="00D818D4"/>
    <w:rsid w:val="00D821DC"/>
    <w:rsid w:val="00D83A01"/>
    <w:rsid w:val="00D847A8"/>
    <w:rsid w:val="00D848F6"/>
    <w:rsid w:val="00D84CFA"/>
    <w:rsid w:val="00D86316"/>
    <w:rsid w:val="00D86319"/>
    <w:rsid w:val="00D87BF0"/>
    <w:rsid w:val="00D908BB"/>
    <w:rsid w:val="00D90D0E"/>
    <w:rsid w:val="00D91263"/>
    <w:rsid w:val="00D91FC2"/>
    <w:rsid w:val="00D9360B"/>
    <w:rsid w:val="00D943D4"/>
    <w:rsid w:val="00D96D43"/>
    <w:rsid w:val="00D96EC4"/>
    <w:rsid w:val="00D97039"/>
    <w:rsid w:val="00D977A0"/>
    <w:rsid w:val="00D97B57"/>
    <w:rsid w:val="00DA00B4"/>
    <w:rsid w:val="00DA11B7"/>
    <w:rsid w:val="00DA142D"/>
    <w:rsid w:val="00DA17D4"/>
    <w:rsid w:val="00DA2C15"/>
    <w:rsid w:val="00DA30F8"/>
    <w:rsid w:val="00DA34B3"/>
    <w:rsid w:val="00DA4BBA"/>
    <w:rsid w:val="00DA694F"/>
    <w:rsid w:val="00DB0154"/>
    <w:rsid w:val="00DB3CF1"/>
    <w:rsid w:val="00DB42CF"/>
    <w:rsid w:val="00DB4A90"/>
    <w:rsid w:val="00DB4E6E"/>
    <w:rsid w:val="00DB5E3A"/>
    <w:rsid w:val="00DB69A2"/>
    <w:rsid w:val="00DB719A"/>
    <w:rsid w:val="00DC05F0"/>
    <w:rsid w:val="00DC060E"/>
    <w:rsid w:val="00DC2A46"/>
    <w:rsid w:val="00DC2DBA"/>
    <w:rsid w:val="00DC3BD4"/>
    <w:rsid w:val="00DC43C8"/>
    <w:rsid w:val="00DC454A"/>
    <w:rsid w:val="00DC5A91"/>
    <w:rsid w:val="00DC60CB"/>
    <w:rsid w:val="00DD031E"/>
    <w:rsid w:val="00DD07BF"/>
    <w:rsid w:val="00DD0E19"/>
    <w:rsid w:val="00DD192B"/>
    <w:rsid w:val="00DD199A"/>
    <w:rsid w:val="00DD1D84"/>
    <w:rsid w:val="00DD367E"/>
    <w:rsid w:val="00DD4136"/>
    <w:rsid w:val="00DD428C"/>
    <w:rsid w:val="00DD6624"/>
    <w:rsid w:val="00DD6B11"/>
    <w:rsid w:val="00DD71E6"/>
    <w:rsid w:val="00DD756B"/>
    <w:rsid w:val="00DD7649"/>
    <w:rsid w:val="00DE131B"/>
    <w:rsid w:val="00DE13DC"/>
    <w:rsid w:val="00DE1A78"/>
    <w:rsid w:val="00DE1F23"/>
    <w:rsid w:val="00DE275E"/>
    <w:rsid w:val="00DE35A1"/>
    <w:rsid w:val="00DE4405"/>
    <w:rsid w:val="00DE4A08"/>
    <w:rsid w:val="00DE5116"/>
    <w:rsid w:val="00DE59FF"/>
    <w:rsid w:val="00DE7CD2"/>
    <w:rsid w:val="00DF034A"/>
    <w:rsid w:val="00DF09CB"/>
    <w:rsid w:val="00DF1F8E"/>
    <w:rsid w:val="00DF1FBD"/>
    <w:rsid w:val="00DF39E6"/>
    <w:rsid w:val="00DF3FCA"/>
    <w:rsid w:val="00DF4472"/>
    <w:rsid w:val="00DF63B3"/>
    <w:rsid w:val="00DF7A97"/>
    <w:rsid w:val="00E01151"/>
    <w:rsid w:val="00E034AE"/>
    <w:rsid w:val="00E037E8"/>
    <w:rsid w:val="00E04295"/>
    <w:rsid w:val="00E05091"/>
    <w:rsid w:val="00E06296"/>
    <w:rsid w:val="00E071B7"/>
    <w:rsid w:val="00E0758D"/>
    <w:rsid w:val="00E07AD7"/>
    <w:rsid w:val="00E121C5"/>
    <w:rsid w:val="00E12A41"/>
    <w:rsid w:val="00E12FE2"/>
    <w:rsid w:val="00E1600C"/>
    <w:rsid w:val="00E16A9E"/>
    <w:rsid w:val="00E1710D"/>
    <w:rsid w:val="00E17D99"/>
    <w:rsid w:val="00E20AAF"/>
    <w:rsid w:val="00E21292"/>
    <w:rsid w:val="00E229ED"/>
    <w:rsid w:val="00E22B44"/>
    <w:rsid w:val="00E23096"/>
    <w:rsid w:val="00E24E4B"/>
    <w:rsid w:val="00E258EB"/>
    <w:rsid w:val="00E27249"/>
    <w:rsid w:val="00E30354"/>
    <w:rsid w:val="00E3124E"/>
    <w:rsid w:val="00E325BF"/>
    <w:rsid w:val="00E33DF6"/>
    <w:rsid w:val="00E356D0"/>
    <w:rsid w:val="00E35C4B"/>
    <w:rsid w:val="00E36C79"/>
    <w:rsid w:val="00E36C87"/>
    <w:rsid w:val="00E3722E"/>
    <w:rsid w:val="00E37BDA"/>
    <w:rsid w:val="00E40A18"/>
    <w:rsid w:val="00E40C7B"/>
    <w:rsid w:val="00E425F5"/>
    <w:rsid w:val="00E42B26"/>
    <w:rsid w:val="00E43D31"/>
    <w:rsid w:val="00E44C97"/>
    <w:rsid w:val="00E45177"/>
    <w:rsid w:val="00E45A11"/>
    <w:rsid w:val="00E46F70"/>
    <w:rsid w:val="00E46FFC"/>
    <w:rsid w:val="00E47511"/>
    <w:rsid w:val="00E47A6A"/>
    <w:rsid w:val="00E47D09"/>
    <w:rsid w:val="00E512BB"/>
    <w:rsid w:val="00E51FAC"/>
    <w:rsid w:val="00E5274D"/>
    <w:rsid w:val="00E52ADB"/>
    <w:rsid w:val="00E52C1C"/>
    <w:rsid w:val="00E531E7"/>
    <w:rsid w:val="00E5398C"/>
    <w:rsid w:val="00E53A56"/>
    <w:rsid w:val="00E542CD"/>
    <w:rsid w:val="00E54B87"/>
    <w:rsid w:val="00E55B54"/>
    <w:rsid w:val="00E566B4"/>
    <w:rsid w:val="00E57AA4"/>
    <w:rsid w:val="00E57FD0"/>
    <w:rsid w:val="00E601EE"/>
    <w:rsid w:val="00E604F3"/>
    <w:rsid w:val="00E60A0A"/>
    <w:rsid w:val="00E611E8"/>
    <w:rsid w:val="00E6128B"/>
    <w:rsid w:val="00E6129C"/>
    <w:rsid w:val="00E61BBB"/>
    <w:rsid w:val="00E64E52"/>
    <w:rsid w:val="00E66381"/>
    <w:rsid w:val="00E66B13"/>
    <w:rsid w:val="00E67FE5"/>
    <w:rsid w:val="00E70668"/>
    <w:rsid w:val="00E737A1"/>
    <w:rsid w:val="00E74113"/>
    <w:rsid w:val="00E756E4"/>
    <w:rsid w:val="00E7678D"/>
    <w:rsid w:val="00E771C0"/>
    <w:rsid w:val="00E7735B"/>
    <w:rsid w:val="00E77F66"/>
    <w:rsid w:val="00E80960"/>
    <w:rsid w:val="00E809C9"/>
    <w:rsid w:val="00E80DDA"/>
    <w:rsid w:val="00E816CB"/>
    <w:rsid w:val="00E832A4"/>
    <w:rsid w:val="00E837D2"/>
    <w:rsid w:val="00E83D7E"/>
    <w:rsid w:val="00E83FAB"/>
    <w:rsid w:val="00E84D78"/>
    <w:rsid w:val="00E84DFC"/>
    <w:rsid w:val="00E86051"/>
    <w:rsid w:val="00E87ED8"/>
    <w:rsid w:val="00E90AF2"/>
    <w:rsid w:val="00E90B34"/>
    <w:rsid w:val="00E90EA1"/>
    <w:rsid w:val="00E914F0"/>
    <w:rsid w:val="00E91EB3"/>
    <w:rsid w:val="00E93089"/>
    <w:rsid w:val="00E93A36"/>
    <w:rsid w:val="00E94FFA"/>
    <w:rsid w:val="00E95BB6"/>
    <w:rsid w:val="00E95E39"/>
    <w:rsid w:val="00E96C57"/>
    <w:rsid w:val="00E96CB6"/>
    <w:rsid w:val="00E97626"/>
    <w:rsid w:val="00E97CF0"/>
    <w:rsid w:val="00EA0A5F"/>
    <w:rsid w:val="00EA3A66"/>
    <w:rsid w:val="00EA4C09"/>
    <w:rsid w:val="00EA5D08"/>
    <w:rsid w:val="00EA5FD8"/>
    <w:rsid w:val="00EA6482"/>
    <w:rsid w:val="00EB0204"/>
    <w:rsid w:val="00EB0439"/>
    <w:rsid w:val="00EB1790"/>
    <w:rsid w:val="00EB193D"/>
    <w:rsid w:val="00EB3293"/>
    <w:rsid w:val="00EB339B"/>
    <w:rsid w:val="00EB451A"/>
    <w:rsid w:val="00EB51D4"/>
    <w:rsid w:val="00EB5570"/>
    <w:rsid w:val="00EB5D9A"/>
    <w:rsid w:val="00EB6936"/>
    <w:rsid w:val="00EB6E62"/>
    <w:rsid w:val="00EB79BC"/>
    <w:rsid w:val="00EC0204"/>
    <w:rsid w:val="00EC14B5"/>
    <w:rsid w:val="00EC1AA5"/>
    <w:rsid w:val="00EC21F8"/>
    <w:rsid w:val="00EC3219"/>
    <w:rsid w:val="00EC36AD"/>
    <w:rsid w:val="00EC4021"/>
    <w:rsid w:val="00EC4799"/>
    <w:rsid w:val="00EC50E1"/>
    <w:rsid w:val="00EC6101"/>
    <w:rsid w:val="00EC6C6A"/>
    <w:rsid w:val="00EC7404"/>
    <w:rsid w:val="00EC7B18"/>
    <w:rsid w:val="00EC7E5F"/>
    <w:rsid w:val="00ED1216"/>
    <w:rsid w:val="00ED13D9"/>
    <w:rsid w:val="00ED1F06"/>
    <w:rsid w:val="00ED21FD"/>
    <w:rsid w:val="00ED40E2"/>
    <w:rsid w:val="00ED4280"/>
    <w:rsid w:val="00ED47B2"/>
    <w:rsid w:val="00ED490D"/>
    <w:rsid w:val="00ED4EA2"/>
    <w:rsid w:val="00ED5026"/>
    <w:rsid w:val="00ED5B27"/>
    <w:rsid w:val="00ED6183"/>
    <w:rsid w:val="00ED6930"/>
    <w:rsid w:val="00ED77C3"/>
    <w:rsid w:val="00ED7FD4"/>
    <w:rsid w:val="00EE0041"/>
    <w:rsid w:val="00EE048A"/>
    <w:rsid w:val="00EE1EFB"/>
    <w:rsid w:val="00EE233D"/>
    <w:rsid w:val="00EE2BEA"/>
    <w:rsid w:val="00EE35F7"/>
    <w:rsid w:val="00EE3BFD"/>
    <w:rsid w:val="00EE4D55"/>
    <w:rsid w:val="00EE544F"/>
    <w:rsid w:val="00EE5803"/>
    <w:rsid w:val="00EE619C"/>
    <w:rsid w:val="00EE6B65"/>
    <w:rsid w:val="00EE7255"/>
    <w:rsid w:val="00EE7F94"/>
    <w:rsid w:val="00EF01B5"/>
    <w:rsid w:val="00EF0763"/>
    <w:rsid w:val="00EF16DC"/>
    <w:rsid w:val="00EF2F2E"/>
    <w:rsid w:val="00EF41BE"/>
    <w:rsid w:val="00EF4BA6"/>
    <w:rsid w:val="00EF6E26"/>
    <w:rsid w:val="00EF7B38"/>
    <w:rsid w:val="00F00139"/>
    <w:rsid w:val="00F0036E"/>
    <w:rsid w:val="00F016B1"/>
    <w:rsid w:val="00F0170F"/>
    <w:rsid w:val="00F03CD1"/>
    <w:rsid w:val="00F0490E"/>
    <w:rsid w:val="00F04B9A"/>
    <w:rsid w:val="00F04C04"/>
    <w:rsid w:val="00F06228"/>
    <w:rsid w:val="00F067A9"/>
    <w:rsid w:val="00F07688"/>
    <w:rsid w:val="00F110AA"/>
    <w:rsid w:val="00F11623"/>
    <w:rsid w:val="00F128F4"/>
    <w:rsid w:val="00F13560"/>
    <w:rsid w:val="00F15E0E"/>
    <w:rsid w:val="00F15F0D"/>
    <w:rsid w:val="00F17724"/>
    <w:rsid w:val="00F1796A"/>
    <w:rsid w:val="00F20BEF"/>
    <w:rsid w:val="00F210AE"/>
    <w:rsid w:val="00F235D6"/>
    <w:rsid w:val="00F25438"/>
    <w:rsid w:val="00F2594E"/>
    <w:rsid w:val="00F26D40"/>
    <w:rsid w:val="00F26EE7"/>
    <w:rsid w:val="00F3016D"/>
    <w:rsid w:val="00F301E0"/>
    <w:rsid w:val="00F30F58"/>
    <w:rsid w:val="00F320F9"/>
    <w:rsid w:val="00F32322"/>
    <w:rsid w:val="00F32DDB"/>
    <w:rsid w:val="00F34ACE"/>
    <w:rsid w:val="00F34CEC"/>
    <w:rsid w:val="00F34E78"/>
    <w:rsid w:val="00F3509E"/>
    <w:rsid w:val="00F35445"/>
    <w:rsid w:val="00F354D3"/>
    <w:rsid w:val="00F37FA7"/>
    <w:rsid w:val="00F400F9"/>
    <w:rsid w:val="00F40DBD"/>
    <w:rsid w:val="00F40FB0"/>
    <w:rsid w:val="00F42B30"/>
    <w:rsid w:val="00F42B38"/>
    <w:rsid w:val="00F42ECF"/>
    <w:rsid w:val="00F444A8"/>
    <w:rsid w:val="00F45B80"/>
    <w:rsid w:val="00F45CE0"/>
    <w:rsid w:val="00F46671"/>
    <w:rsid w:val="00F46E7E"/>
    <w:rsid w:val="00F47271"/>
    <w:rsid w:val="00F47431"/>
    <w:rsid w:val="00F503E1"/>
    <w:rsid w:val="00F508C9"/>
    <w:rsid w:val="00F50C75"/>
    <w:rsid w:val="00F50ECE"/>
    <w:rsid w:val="00F51657"/>
    <w:rsid w:val="00F51B9D"/>
    <w:rsid w:val="00F542A6"/>
    <w:rsid w:val="00F543E9"/>
    <w:rsid w:val="00F544B6"/>
    <w:rsid w:val="00F54920"/>
    <w:rsid w:val="00F54EA9"/>
    <w:rsid w:val="00F55C78"/>
    <w:rsid w:val="00F5630D"/>
    <w:rsid w:val="00F56461"/>
    <w:rsid w:val="00F576A9"/>
    <w:rsid w:val="00F5799E"/>
    <w:rsid w:val="00F57C2F"/>
    <w:rsid w:val="00F60421"/>
    <w:rsid w:val="00F607FD"/>
    <w:rsid w:val="00F61109"/>
    <w:rsid w:val="00F61683"/>
    <w:rsid w:val="00F63442"/>
    <w:rsid w:val="00F636EF"/>
    <w:rsid w:val="00F6436C"/>
    <w:rsid w:val="00F64CAD"/>
    <w:rsid w:val="00F671BA"/>
    <w:rsid w:val="00F70AC1"/>
    <w:rsid w:val="00F710A9"/>
    <w:rsid w:val="00F71490"/>
    <w:rsid w:val="00F7168B"/>
    <w:rsid w:val="00F717B6"/>
    <w:rsid w:val="00F71896"/>
    <w:rsid w:val="00F71ECA"/>
    <w:rsid w:val="00F72286"/>
    <w:rsid w:val="00F7290E"/>
    <w:rsid w:val="00F744F8"/>
    <w:rsid w:val="00F75015"/>
    <w:rsid w:val="00F75992"/>
    <w:rsid w:val="00F75DCB"/>
    <w:rsid w:val="00F7790D"/>
    <w:rsid w:val="00F77AF4"/>
    <w:rsid w:val="00F81139"/>
    <w:rsid w:val="00F8224D"/>
    <w:rsid w:val="00F82F26"/>
    <w:rsid w:val="00F831EF"/>
    <w:rsid w:val="00F83A3B"/>
    <w:rsid w:val="00F84D10"/>
    <w:rsid w:val="00F86175"/>
    <w:rsid w:val="00F87AEA"/>
    <w:rsid w:val="00F901E2"/>
    <w:rsid w:val="00F903B2"/>
    <w:rsid w:val="00F911F3"/>
    <w:rsid w:val="00F911FE"/>
    <w:rsid w:val="00F9188D"/>
    <w:rsid w:val="00F92132"/>
    <w:rsid w:val="00F93023"/>
    <w:rsid w:val="00F9403D"/>
    <w:rsid w:val="00F948F2"/>
    <w:rsid w:val="00F94AA4"/>
    <w:rsid w:val="00F95A01"/>
    <w:rsid w:val="00F95F47"/>
    <w:rsid w:val="00F961C9"/>
    <w:rsid w:val="00FA0333"/>
    <w:rsid w:val="00FA0BB1"/>
    <w:rsid w:val="00FA103A"/>
    <w:rsid w:val="00FA1309"/>
    <w:rsid w:val="00FA3A1F"/>
    <w:rsid w:val="00FA3F80"/>
    <w:rsid w:val="00FA4E4B"/>
    <w:rsid w:val="00FA5E5E"/>
    <w:rsid w:val="00FA68CB"/>
    <w:rsid w:val="00FB0D4A"/>
    <w:rsid w:val="00FB1151"/>
    <w:rsid w:val="00FB1329"/>
    <w:rsid w:val="00FB2FA6"/>
    <w:rsid w:val="00FB3FAE"/>
    <w:rsid w:val="00FB56B7"/>
    <w:rsid w:val="00FB6300"/>
    <w:rsid w:val="00FB64CD"/>
    <w:rsid w:val="00FB669C"/>
    <w:rsid w:val="00FB7064"/>
    <w:rsid w:val="00FB7A05"/>
    <w:rsid w:val="00FB7BF1"/>
    <w:rsid w:val="00FC04A3"/>
    <w:rsid w:val="00FC26A7"/>
    <w:rsid w:val="00FC415F"/>
    <w:rsid w:val="00FC514E"/>
    <w:rsid w:val="00FC61E8"/>
    <w:rsid w:val="00FC6BCC"/>
    <w:rsid w:val="00FC6ECB"/>
    <w:rsid w:val="00FD0CCA"/>
    <w:rsid w:val="00FD2393"/>
    <w:rsid w:val="00FD2883"/>
    <w:rsid w:val="00FD2F91"/>
    <w:rsid w:val="00FD3490"/>
    <w:rsid w:val="00FD34C1"/>
    <w:rsid w:val="00FD39DB"/>
    <w:rsid w:val="00FD3DF8"/>
    <w:rsid w:val="00FD4C04"/>
    <w:rsid w:val="00FE0BAD"/>
    <w:rsid w:val="00FE12A4"/>
    <w:rsid w:val="00FE2260"/>
    <w:rsid w:val="00FE29CC"/>
    <w:rsid w:val="00FE2CDA"/>
    <w:rsid w:val="00FE46DB"/>
    <w:rsid w:val="00FE4A5D"/>
    <w:rsid w:val="00FE4AA4"/>
    <w:rsid w:val="00FE4D96"/>
    <w:rsid w:val="00FE4EAB"/>
    <w:rsid w:val="00FE54B0"/>
    <w:rsid w:val="00FE614C"/>
    <w:rsid w:val="00FE6F96"/>
    <w:rsid w:val="00FE70B2"/>
    <w:rsid w:val="00FE77F9"/>
    <w:rsid w:val="00FF0393"/>
    <w:rsid w:val="00FF0408"/>
    <w:rsid w:val="00FF0809"/>
    <w:rsid w:val="00FF0DD3"/>
    <w:rsid w:val="00FF11FB"/>
    <w:rsid w:val="00FF1B58"/>
    <w:rsid w:val="00FF20D4"/>
    <w:rsid w:val="00FF37B6"/>
    <w:rsid w:val="00FF5608"/>
    <w:rsid w:val="00FF595B"/>
    <w:rsid w:val="00FF5E7D"/>
    <w:rsid w:val="00FF6204"/>
    <w:rsid w:val="00FF67B6"/>
    <w:rsid w:val="00FF7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6800E3"/>
  <w15:docId w15:val="{C60FA097-5302-473F-AD72-11F229D68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4AEC"/>
    <w:pPr>
      <w:widowControl w:val="0"/>
      <w:suppressAutoHyphens/>
    </w:pPr>
    <w:rPr>
      <w:rFonts w:ascii="Arial" w:eastAsia="HG Mincho Light J" w:hAnsi="Arial"/>
      <w:color w:val="000000"/>
      <w:sz w:val="24"/>
      <w:lang w:eastAsia="ar-SA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jc w:val="center"/>
      <w:outlineLvl w:val="0"/>
    </w:pPr>
    <w:rPr>
      <w:rFonts w:cs="Arial"/>
      <w:b/>
      <w:bCs/>
      <w:sz w:val="56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jc w:val="center"/>
      <w:outlineLvl w:val="1"/>
    </w:pPr>
    <w:rPr>
      <w:rFonts w:cs="Arial"/>
      <w:b/>
      <w:bCs/>
      <w:sz w:val="48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jc w:val="center"/>
      <w:outlineLvl w:val="2"/>
    </w:pPr>
    <w:rPr>
      <w:b/>
      <w:bCs/>
      <w:color w:val="0000FF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jc w:val="center"/>
      <w:outlineLvl w:val="3"/>
    </w:pPr>
    <w:rPr>
      <w:rFonts w:cs="Arial"/>
      <w:b/>
      <w:bCs/>
      <w:sz w:val="96"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rFonts w:cs="Arial"/>
      <w:b/>
      <w:bCs/>
      <w:sz w:val="28"/>
      <w:szCs w:val="28"/>
    </w:rPr>
  </w:style>
  <w:style w:type="paragraph" w:styleId="Ttulo6">
    <w:name w:val="heading 6"/>
    <w:basedOn w:val="Normal"/>
    <w:next w:val="Normal"/>
    <w:qFormat/>
    <w:pPr>
      <w:keepNext/>
      <w:jc w:val="center"/>
      <w:outlineLvl w:val="5"/>
    </w:pPr>
    <w:rPr>
      <w:rFonts w:cs="Arial"/>
      <w:b/>
      <w:bCs/>
      <w:sz w:val="52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sz w:val="32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sz w:val="96"/>
    </w:rPr>
  </w:style>
  <w:style w:type="paragraph" w:styleId="Ttulo9">
    <w:name w:val="heading 9"/>
    <w:basedOn w:val="Normal"/>
    <w:next w:val="Normal"/>
    <w:qFormat/>
    <w:pPr>
      <w:keepNext/>
      <w:ind w:left="1250"/>
      <w:outlineLvl w:val="8"/>
    </w:pPr>
    <w:rPr>
      <w:rFonts w:eastAsia="Arial" w:cs="Arial"/>
      <w:b/>
      <w:bCs/>
      <w:sz w:val="22"/>
      <w:szCs w:val="24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4z0">
    <w:name w:val="WW8Num4z0"/>
    <w:rPr>
      <w:rFonts w:ascii="Symbol" w:hAnsi="Symbol" w:cs="StarSymbol"/>
      <w:sz w:val="18"/>
      <w:szCs w:val="18"/>
    </w:rPr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8Num3z0">
    <w:name w:val="WW8Num3z0"/>
    <w:rPr>
      <w:rFonts w:ascii="StarSymbol" w:hAnsi="StarSymbol" w:cs="StarSymbol"/>
      <w:sz w:val="18"/>
      <w:szCs w:val="18"/>
    </w:rPr>
  </w:style>
  <w:style w:type="character" w:customStyle="1" w:styleId="Fontepargpadro3">
    <w:name w:val="Fonte parág. padrão3"/>
  </w:style>
  <w:style w:type="character" w:customStyle="1" w:styleId="WW-Fontepargpadro">
    <w:name w:val="WW-Fonte parág. padrão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Fontepargpadro2">
    <w:name w:val="Fonte parág. padrão2"/>
  </w:style>
  <w:style w:type="character" w:customStyle="1" w:styleId="Fontepargpadro1">
    <w:name w:val="Fonte parág. padrão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-DefaultParagraphFont">
    <w:name w:val="WW-Default Paragraph Font"/>
  </w:style>
  <w:style w:type="character" w:customStyle="1" w:styleId="WW-DefaultParagraphFont1">
    <w:name w:val="WW-Default Paragraph Font1"/>
  </w:style>
  <w:style w:type="character" w:customStyle="1" w:styleId="WW-DefaultParagraphFont12">
    <w:name w:val="WW-Default Paragraph Font12"/>
  </w:style>
  <w:style w:type="character" w:customStyle="1" w:styleId="WW-DefaultParagraphFont11">
    <w:name w:val="WW-Default Paragraph Font11"/>
  </w:style>
  <w:style w:type="character" w:customStyle="1" w:styleId="Fontepargpadro10">
    <w:name w:val="Fonte parág. padrão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-Fontepargpadro1">
    <w:name w:val="WW-Fonte parág. padrão1"/>
  </w:style>
  <w:style w:type="character" w:customStyle="1" w:styleId="WW-Absatz-Standardschriftart11111111">
    <w:name w:val="WW-Absatz-Standardschriftart11111111"/>
  </w:style>
  <w:style w:type="character" w:customStyle="1" w:styleId="WW-Absatz-Standardschriftart111111111">
    <w:name w:val="WW-Absatz-Standardschriftart111111111"/>
  </w:style>
  <w:style w:type="character" w:customStyle="1" w:styleId="WW-Absatz-Standardschriftart1111111111">
    <w:name w:val="WW-Absatz-Standardschriftart1111111111"/>
  </w:style>
  <w:style w:type="character" w:customStyle="1" w:styleId="WW-Absatz-Standardschriftart11111111111">
    <w:name w:val="WW-Absatz-Standardschriftart11111111111"/>
  </w:style>
  <w:style w:type="character" w:customStyle="1" w:styleId="WW-Absatz-Standardschriftart111111111111">
    <w:name w:val="WW-Absatz-Standardschriftart111111111111"/>
  </w:style>
  <w:style w:type="character" w:customStyle="1" w:styleId="WW-Absatz-Standardschriftart1111111111111">
    <w:name w:val="WW-Absatz-Standardschriftart1111111111111"/>
  </w:style>
  <w:style w:type="character" w:customStyle="1" w:styleId="WW-Absatz-Standardschriftart11111111111111">
    <w:name w:val="WW-Absatz-Standardschriftart11111111111111"/>
  </w:style>
  <w:style w:type="character" w:customStyle="1" w:styleId="WW-Absatz-Standardschriftart111111111111111">
    <w:name w:val="WW-Absatz-Standardschriftart111111111111111"/>
  </w:style>
  <w:style w:type="character" w:customStyle="1" w:styleId="WW-Absatz-Standardschriftart1111111111111111">
    <w:name w:val="WW-Absatz-Standardschriftart1111111111111111"/>
  </w:style>
  <w:style w:type="character" w:customStyle="1" w:styleId="WW-Absatz-Standardschriftart11111111111111111">
    <w:name w:val="WW-Absatz-Standardschriftart11111111111111111"/>
  </w:style>
  <w:style w:type="character" w:customStyle="1" w:styleId="WW-Absatz-Standardschriftart111111111111111111">
    <w:name w:val="WW-Absatz-Standardschriftart111111111111111111"/>
  </w:style>
  <w:style w:type="character" w:customStyle="1" w:styleId="WW-Fontepargpadro11">
    <w:name w:val="WW-Fonte parág. padrão11"/>
  </w:style>
  <w:style w:type="character" w:customStyle="1" w:styleId="WW-Absatz-Standardschriftart1111111111111111111">
    <w:name w:val="WW-Absatz-Standardschriftart1111111111111111111"/>
  </w:style>
  <w:style w:type="character" w:customStyle="1" w:styleId="WW-Absatz-Standardschriftart11111111111111111111">
    <w:name w:val="WW-Absatz-Standardschriftart11111111111111111111"/>
  </w:style>
  <w:style w:type="character" w:customStyle="1" w:styleId="WW-Fontepargpadro111">
    <w:name w:val="WW-Fonte parág. padrão111"/>
  </w:style>
  <w:style w:type="character" w:customStyle="1" w:styleId="WW-Absatz-Standardschriftart111111111111111111111">
    <w:name w:val="WW-Absatz-Standardschriftart111111111111111111111"/>
  </w:style>
  <w:style w:type="character" w:customStyle="1" w:styleId="WW-Absatz-Standardschriftart1111111111111111111111">
    <w:name w:val="WW-Absatz-Standardschriftart1111111111111111111111"/>
  </w:style>
  <w:style w:type="character" w:customStyle="1" w:styleId="WW-Absatz-Standardschriftart11111111111111111111111">
    <w:name w:val="WW-Absatz-Standardschriftart11111111111111111111111"/>
  </w:style>
  <w:style w:type="character" w:customStyle="1" w:styleId="WW-Absatz-Standardschriftart111111111111111111111111">
    <w:name w:val="WW-Absatz-Standardschriftart111111111111111111111111"/>
  </w:style>
  <w:style w:type="character" w:customStyle="1" w:styleId="WW-Absatz-Standardschriftart1111111111111111111111111">
    <w:name w:val="WW-Absatz-Standardschriftart1111111111111111111111111"/>
  </w:style>
  <w:style w:type="character" w:customStyle="1" w:styleId="WW-Absatz-Standardschriftart11111111111111111111111111">
    <w:name w:val="WW-Absatz-Standardschriftart11111111111111111111111111"/>
  </w:style>
  <w:style w:type="character" w:customStyle="1" w:styleId="WW-Absatz-Standardschriftart111111111111111111111111111">
    <w:name w:val="WW-Absatz-Standardschriftart111111111111111111111111111"/>
  </w:style>
  <w:style w:type="character" w:customStyle="1" w:styleId="WW-Absatz-Standardschriftart1111111111111111111111111111">
    <w:name w:val="WW-Absatz-Standardschriftart1111111111111111111111111111"/>
  </w:style>
  <w:style w:type="character" w:customStyle="1" w:styleId="WW-Absatz-Standardschriftart11111111111111111111111111111">
    <w:name w:val="WW-Absatz-Standardschriftart11111111111111111111111111111"/>
  </w:style>
  <w:style w:type="character" w:customStyle="1" w:styleId="WW-Absatz-Standardschriftart111111111111111111111111111111">
    <w:name w:val="WW-Absatz-Standardschriftart111111111111111111111111111111"/>
  </w:style>
  <w:style w:type="character" w:customStyle="1" w:styleId="WW-Absatz-Standardschriftart1111111111111111111111111111111">
    <w:name w:val="WW-Absatz-Standardschriftart1111111111111111111111111111111"/>
  </w:style>
  <w:style w:type="character" w:customStyle="1" w:styleId="WW-Absatz-Standardschriftart11111111111111111111111111111111">
    <w:name w:val="WW-Absatz-Standardschriftart11111111111111111111111111111111"/>
  </w:style>
  <w:style w:type="character" w:customStyle="1" w:styleId="WW-Absatz-Standardschriftart111111111111111111111111111111111">
    <w:name w:val="WW-Absatz-Standardschriftart111111111111111111111111111111111"/>
  </w:style>
  <w:style w:type="character" w:customStyle="1" w:styleId="WW-Absatz-Standardschriftart1111111111111111111111111111111111">
    <w:name w:val="WW-Absatz-Standardschriftart1111111111111111111111111111111111"/>
  </w:style>
  <w:style w:type="character" w:customStyle="1" w:styleId="WW-Absatz-Standardschriftart11111111111111111111111111111111111">
    <w:name w:val="WW-Absatz-Standardschriftart11111111111111111111111111111111111"/>
  </w:style>
  <w:style w:type="character" w:customStyle="1" w:styleId="WW-Absatz-Standardschriftart111111111111111111111111111111111111">
    <w:name w:val="WW-Absatz-Standardschriftart111111111111111111111111111111111111"/>
  </w:style>
  <w:style w:type="character" w:customStyle="1" w:styleId="WW-Absatz-Standardschriftart1111111111111111111111111111111111111">
    <w:name w:val="WW-Absatz-Standardschriftart1111111111111111111111111111111111111"/>
  </w:style>
  <w:style w:type="character" w:customStyle="1" w:styleId="WW-Absatz-Standardschriftart11111111111111111111111111111111111111">
    <w:name w:val="WW-Absatz-Standardschriftart11111111111111111111111111111111111111"/>
  </w:style>
  <w:style w:type="character" w:customStyle="1" w:styleId="WW-DefaultParagraphFont111">
    <w:name w:val="WW-Default Paragraph Font111"/>
  </w:style>
  <w:style w:type="character" w:customStyle="1" w:styleId="WW-Absatz-Standardschriftart111111111111111111111111111111111111111">
    <w:name w:val="WW-Absatz-Standardschriftart111111111111111111111111111111111111111"/>
  </w:style>
  <w:style w:type="character" w:customStyle="1" w:styleId="WW-Absatz-Standardschriftart1111111111111111111111111111111111111111">
    <w:name w:val="WW-Absatz-Standardschriftart1111111111111111111111111111111111111111"/>
  </w:style>
  <w:style w:type="character" w:customStyle="1" w:styleId="WW-Absatz-Standardschriftart11111111111111111111111111111111111111111">
    <w:name w:val="WW-Absatz-Standardschriftart11111111111111111111111111111111111111111"/>
  </w:style>
  <w:style w:type="character" w:customStyle="1" w:styleId="WW-Absatz-Standardschriftart111111111111111111111111111111111111111111">
    <w:name w:val="WW-Absatz-Standardschriftart111111111111111111111111111111111111111111"/>
  </w:style>
  <w:style w:type="character" w:customStyle="1" w:styleId="WW-DefaultParagraphFont1111">
    <w:name w:val="WW-Default Paragraph Font1111"/>
  </w:style>
  <w:style w:type="character" w:customStyle="1" w:styleId="Smbolosdenumerao">
    <w:name w:val="Símbolos de numeração"/>
  </w:style>
  <w:style w:type="character" w:customStyle="1" w:styleId="WW-Smbolosdenumerao">
    <w:name w:val="WW-Símbolos de numeração"/>
  </w:style>
  <w:style w:type="character" w:customStyle="1" w:styleId="WW-Smbolosdenumerao1">
    <w:name w:val="WW-Símbolos de numeração1"/>
  </w:style>
  <w:style w:type="character" w:customStyle="1" w:styleId="WW-Smbolosdenumerao11">
    <w:name w:val="WW-Símbolos de numeração11"/>
  </w:style>
  <w:style w:type="character" w:customStyle="1" w:styleId="WW-Smbolosdenumerao111">
    <w:name w:val="WW-Símbolos de numeração111"/>
  </w:style>
  <w:style w:type="character" w:customStyle="1" w:styleId="WW-Smbolosdenumerao1111">
    <w:name w:val="WW-Símbolos de numeração1111"/>
  </w:style>
  <w:style w:type="character" w:customStyle="1" w:styleId="WW-DefaultParagraphFont11111">
    <w:name w:val="WW-Default Paragraph Font11111"/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Smbolosdemarcao">
    <w:name w:val="Símbolos de marcação"/>
    <w:rPr>
      <w:rFonts w:ascii="StarSymbol" w:eastAsia="StarSymbol" w:hAnsi="StarSymbol"/>
      <w:sz w:val="18"/>
    </w:rPr>
  </w:style>
  <w:style w:type="character" w:customStyle="1" w:styleId="WW-Smbolosdemarcao">
    <w:name w:val="WW-Símbolos de marcação"/>
    <w:rPr>
      <w:rFonts w:ascii="StarSymbol" w:eastAsia="StarSymbol" w:hAnsi="StarSymbol"/>
      <w:sz w:val="18"/>
    </w:rPr>
  </w:style>
  <w:style w:type="character" w:styleId="HiperlinkVisitado">
    <w:name w:val="FollowedHyperlink"/>
    <w:semiHidden/>
    <w:rPr>
      <w:color w:val="800080"/>
      <w:u w:val="single"/>
    </w:rPr>
  </w:style>
  <w:style w:type="character" w:styleId="Nmerodepgina">
    <w:name w:val="page number"/>
    <w:basedOn w:val="WW-DefaultParagraphFont111"/>
    <w:semiHidden/>
  </w:style>
  <w:style w:type="character" w:customStyle="1" w:styleId="NumberingSymbols">
    <w:name w:val="Numbering Symbols"/>
  </w:style>
  <w:style w:type="character" w:customStyle="1" w:styleId="Marcadores">
    <w:name w:val="Marcadores"/>
    <w:rPr>
      <w:rFonts w:ascii="StarSymbol" w:eastAsia="StarSymbol" w:hAnsi="StarSymbol" w:cs="StarSymbol"/>
      <w:sz w:val="18"/>
      <w:szCs w:val="18"/>
    </w:rPr>
  </w:style>
  <w:style w:type="paragraph" w:customStyle="1" w:styleId="Captulo">
    <w:name w:val="Capítulo"/>
    <w:basedOn w:val="Normal"/>
    <w:next w:val="Corpodetexto"/>
    <w:pPr>
      <w:keepNext/>
      <w:spacing w:before="240" w:after="120"/>
    </w:pPr>
    <w:rPr>
      <w:rFonts w:eastAsia="Lucida Sans Unicode" w:cs="Tahoma"/>
      <w:sz w:val="28"/>
      <w:szCs w:val="28"/>
    </w:rPr>
  </w:style>
  <w:style w:type="paragraph" w:styleId="Corpodetexto">
    <w:name w:val="Body Text"/>
    <w:basedOn w:val="Normal"/>
    <w:semiHidden/>
    <w:pPr>
      <w:spacing w:after="120"/>
    </w:pPr>
  </w:style>
  <w:style w:type="paragraph" w:styleId="Lista">
    <w:name w:val="List"/>
    <w:basedOn w:val="Corpodetexto"/>
    <w:semiHidden/>
  </w:style>
  <w:style w:type="paragraph" w:customStyle="1" w:styleId="Legenda3">
    <w:name w:val="Legenda3"/>
    <w:basedOn w:val="Normal"/>
    <w:pPr>
      <w:suppressLineNumbers/>
      <w:spacing w:before="120" w:after="120"/>
    </w:pPr>
    <w:rPr>
      <w:rFonts w:cs="Tahoma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Legenda2">
    <w:name w:val="Legenda2"/>
    <w:basedOn w:val="Normal"/>
    <w:pPr>
      <w:suppressLineNumbers/>
      <w:spacing w:before="120" w:after="120"/>
    </w:pPr>
    <w:rPr>
      <w:rFonts w:cs="Tahoma"/>
      <w:i/>
      <w:iCs/>
      <w:szCs w:val="24"/>
    </w:rPr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eastAsia="Lucida Sans Unicode" w:cs="Tahoma"/>
      <w:sz w:val="28"/>
      <w:szCs w:val="28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customStyle="1" w:styleId="WW-Caption">
    <w:name w:val="WW-Caption"/>
    <w:basedOn w:val="Normal"/>
    <w:pPr>
      <w:suppressLineNumbers/>
      <w:spacing w:before="120" w:after="120"/>
    </w:pPr>
    <w:rPr>
      <w:rFonts w:cs="Tahoma"/>
      <w:i/>
      <w:iCs/>
      <w:szCs w:val="24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Albany" w:eastAsia="MS Mincho" w:hAnsi="Albany" w:cs="Tahoma"/>
      <w:sz w:val="28"/>
      <w:szCs w:val="28"/>
    </w:rPr>
  </w:style>
  <w:style w:type="paragraph" w:styleId="Subttulo">
    <w:name w:val="Subtitle"/>
    <w:basedOn w:val="Ttulo"/>
    <w:next w:val="Corpodetexto"/>
    <w:qFormat/>
    <w:pPr>
      <w:jc w:val="center"/>
    </w:pPr>
    <w:rPr>
      <w:i/>
      <w:iCs/>
    </w:rPr>
  </w:style>
  <w:style w:type="paragraph" w:customStyle="1" w:styleId="Legenda10">
    <w:name w:val="Legenda1"/>
    <w:basedOn w:val="Normal"/>
    <w:pPr>
      <w:suppressLineNumbers/>
      <w:spacing w:before="120" w:after="120"/>
    </w:pPr>
    <w:rPr>
      <w:i/>
      <w:sz w:val="20"/>
    </w:rPr>
  </w:style>
  <w:style w:type="paragraph" w:styleId="Recuodecorpodetexto">
    <w:name w:val="Body Text Indent"/>
    <w:basedOn w:val="Corpodetexto"/>
    <w:semiHidden/>
    <w:pPr>
      <w:ind w:left="283"/>
    </w:pPr>
  </w:style>
  <w:style w:type="paragraph" w:styleId="Cabealho">
    <w:name w:val="header"/>
    <w:basedOn w:val="Normal"/>
    <w:semiHidden/>
    <w:pPr>
      <w:suppressLineNumbers/>
    </w:pPr>
  </w:style>
  <w:style w:type="paragraph" w:styleId="Rodap">
    <w:name w:val="footer"/>
    <w:basedOn w:val="Normal"/>
    <w:semiHidden/>
    <w:pPr>
      <w:suppressLineNumbers/>
    </w:pPr>
  </w:style>
  <w:style w:type="paragraph" w:customStyle="1" w:styleId="Rodap1">
    <w:name w:val="Rodapé1"/>
    <w:basedOn w:val="Normal"/>
    <w:pPr>
      <w:tabs>
        <w:tab w:val="center" w:pos="4419"/>
        <w:tab w:val="right" w:pos="8838"/>
      </w:tabs>
    </w:pPr>
  </w:style>
  <w:style w:type="paragraph" w:customStyle="1" w:styleId="WW-BodyText2">
    <w:name w:val="WW-Body Text 2"/>
    <w:basedOn w:val="Normal"/>
    <w:pPr>
      <w:autoSpaceDE w:val="0"/>
      <w:jc w:val="both"/>
    </w:pPr>
    <w:rPr>
      <w:rFonts w:eastAsia="Arial"/>
      <w:sz w:val="20"/>
    </w:rPr>
  </w:style>
  <w:style w:type="paragraph" w:customStyle="1" w:styleId="Ttulo10">
    <w:name w:val="Título1"/>
    <w:basedOn w:val="Normal"/>
    <w:next w:val="Subttulo"/>
    <w:pPr>
      <w:autoSpaceDE w:val="0"/>
      <w:jc w:val="center"/>
    </w:pPr>
    <w:rPr>
      <w:rFonts w:eastAsia="Arial"/>
      <w:b/>
      <w:sz w:val="20"/>
    </w:rPr>
  </w:style>
  <w:style w:type="paragraph" w:customStyle="1" w:styleId="Recuodecorpodetexto21">
    <w:name w:val="Recuo de corpo de texto 21"/>
    <w:basedOn w:val="Normal"/>
    <w:pPr>
      <w:autoSpaceDE w:val="0"/>
      <w:ind w:left="1250"/>
      <w:jc w:val="both"/>
    </w:pPr>
    <w:rPr>
      <w:rFonts w:eastAsia="Arial"/>
      <w:color w:val="0000FF"/>
      <w:sz w:val="20"/>
    </w:rPr>
  </w:style>
  <w:style w:type="paragraph" w:customStyle="1" w:styleId="Recuodecorpodetexto31">
    <w:name w:val="Recuo de corpo de texto 31"/>
    <w:basedOn w:val="Normal"/>
    <w:pPr>
      <w:autoSpaceDE w:val="0"/>
      <w:ind w:left="1250"/>
    </w:pPr>
    <w:rPr>
      <w:rFonts w:cs="Arial"/>
      <w:sz w:val="20"/>
    </w:rPr>
  </w:style>
  <w:style w:type="paragraph" w:customStyle="1" w:styleId="Corpodetexto21">
    <w:name w:val="Corpo de texto 21"/>
    <w:basedOn w:val="Normal"/>
    <w:pPr>
      <w:jc w:val="both"/>
    </w:pPr>
    <w:rPr>
      <w:rFonts w:cs="Arial"/>
    </w:rPr>
  </w:style>
  <w:style w:type="paragraph" w:customStyle="1" w:styleId="Corpodetexto31">
    <w:name w:val="Corpo de texto 31"/>
    <w:basedOn w:val="Normal"/>
    <w:pPr>
      <w:jc w:val="center"/>
    </w:pPr>
    <w:rPr>
      <w:rFonts w:cs="Arial"/>
      <w:b/>
      <w:bCs/>
      <w:color w:val="0000FF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  <w:i/>
      <w:iCs/>
    </w:rPr>
  </w:style>
  <w:style w:type="paragraph" w:customStyle="1" w:styleId="xl24">
    <w:name w:val="xl24"/>
    <w:basedOn w:val="Normal"/>
    <w:pPr>
      <w:widowControl/>
      <w:suppressAutoHyphens w:val="0"/>
      <w:spacing w:before="280" w:after="280"/>
    </w:pPr>
    <w:rPr>
      <w:rFonts w:eastAsia="Arial Unicode MS" w:cs="Arial"/>
      <w:color w:val="auto"/>
      <w:sz w:val="16"/>
      <w:szCs w:val="16"/>
    </w:rPr>
  </w:style>
  <w:style w:type="paragraph" w:customStyle="1" w:styleId="xl25">
    <w:name w:val="xl25"/>
    <w:basedOn w:val="Normal"/>
    <w:pPr>
      <w:widowControl/>
      <w:suppressAutoHyphens w:val="0"/>
      <w:spacing w:before="280" w:after="280"/>
    </w:pPr>
    <w:rPr>
      <w:rFonts w:eastAsia="Arial Unicode MS" w:cs="Arial"/>
      <w:color w:val="auto"/>
      <w:sz w:val="16"/>
      <w:szCs w:val="16"/>
    </w:rPr>
  </w:style>
  <w:style w:type="paragraph" w:customStyle="1" w:styleId="xl26">
    <w:name w:val="xl26"/>
    <w:basedOn w:val="Normal"/>
    <w:pPr>
      <w:widowControl/>
      <w:suppressAutoHyphens w:val="0"/>
      <w:spacing w:before="280" w:after="280"/>
    </w:pPr>
    <w:rPr>
      <w:rFonts w:eastAsia="Arial Unicode MS" w:cs="Arial"/>
      <w:color w:val="auto"/>
      <w:sz w:val="16"/>
      <w:szCs w:val="16"/>
    </w:rPr>
  </w:style>
  <w:style w:type="paragraph" w:customStyle="1" w:styleId="xl27">
    <w:name w:val="xl27"/>
    <w:basedOn w:val="Normal"/>
    <w:pPr>
      <w:widowControl/>
      <w:suppressAutoHyphens w:val="0"/>
      <w:spacing w:before="280" w:after="280"/>
      <w:jc w:val="center"/>
    </w:pPr>
    <w:rPr>
      <w:rFonts w:eastAsia="Arial Unicode MS" w:cs="Arial"/>
      <w:color w:val="auto"/>
      <w:sz w:val="16"/>
      <w:szCs w:val="16"/>
    </w:rPr>
  </w:style>
  <w:style w:type="paragraph" w:customStyle="1" w:styleId="xl28">
    <w:name w:val="xl28"/>
    <w:basedOn w:val="Normal"/>
    <w:pPr>
      <w:widowControl/>
      <w:suppressAutoHyphens w:val="0"/>
      <w:spacing w:before="280" w:after="280"/>
      <w:jc w:val="center"/>
    </w:pPr>
    <w:rPr>
      <w:rFonts w:eastAsia="Arial Unicode MS" w:cs="Arial"/>
      <w:b/>
      <w:bCs/>
      <w:color w:val="auto"/>
      <w:sz w:val="16"/>
      <w:szCs w:val="16"/>
    </w:rPr>
  </w:style>
  <w:style w:type="paragraph" w:customStyle="1" w:styleId="xl29">
    <w:name w:val="xl29"/>
    <w:basedOn w:val="Normal"/>
    <w:pPr>
      <w:widowControl/>
      <w:suppressAutoHyphens w:val="0"/>
      <w:spacing w:before="280" w:after="280"/>
      <w:jc w:val="center"/>
    </w:pPr>
    <w:rPr>
      <w:rFonts w:eastAsia="Arial Unicode MS" w:cs="Arial"/>
      <w:b/>
      <w:bCs/>
      <w:color w:val="auto"/>
      <w:sz w:val="16"/>
      <w:szCs w:val="16"/>
    </w:rPr>
  </w:style>
  <w:style w:type="paragraph" w:customStyle="1" w:styleId="xl30">
    <w:name w:val="xl30"/>
    <w:basedOn w:val="Normal"/>
    <w:pPr>
      <w:widowControl/>
      <w:suppressAutoHyphens w:val="0"/>
      <w:spacing w:before="280" w:after="280"/>
      <w:jc w:val="center"/>
    </w:pPr>
    <w:rPr>
      <w:rFonts w:eastAsia="Arial Unicode MS" w:cs="Arial"/>
      <w:b/>
      <w:bCs/>
      <w:color w:val="auto"/>
      <w:sz w:val="16"/>
      <w:szCs w:val="16"/>
    </w:rPr>
  </w:style>
  <w:style w:type="paragraph" w:customStyle="1" w:styleId="Corpodetexto210">
    <w:name w:val="Corpo de texto 21"/>
    <w:basedOn w:val="Normal"/>
    <w:pPr>
      <w:jc w:val="center"/>
    </w:pPr>
    <w:rPr>
      <w:rFonts w:cs="Arial"/>
      <w:lang w:val="en-US"/>
    </w:rPr>
  </w:style>
  <w:style w:type="paragraph" w:customStyle="1" w:styleId="Recuodecorpodetexto210">
    <w:name w:val="Recuo de corpo de texto 21"/>
    <w:basedOn w:val="Normal"/>
    <w:pPr>
      <w:ind w:left="1250"/>
    </w:pPr>
    <w:rPr>
      <w:rFonts w:cs="Arial"/>
      <w:color w:val="00AE00"/>
      <w:sz w:val="22"/>
      <w:szCs w:val="16"/>
      <w:lang w:val="en-US"/>
    </w:rPr>
  </w:style>
  <w:style w:type="paragraph" w:customStyle="1" w:styleId="Recuodecorpodetexto310">
    <w:name w:val="Recuo de corpo de texto 31"/>
    <w:basedOn w:val="Normal"/>
    <w:pPr>
      <w:ind w:left="2500"/>
    </w:pPr>
    <w:rPr>
      <w:rFonts w:eastAsia="Arial" w:cs="Arial"/>
      <w:color w:val="00AE00"/>
      <w:sz w:val="22"/>
      <w:szCs w:val="22"/>
      <w:lang w:val="en-US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customStyle="1" w:styleId="Framecontents">
    <w:name w:val="Frame contents"/>
    <w:basedOn w:val="Corpodetexto"/>
  </w:style>
  <w:style w:type="paragraph" w:styleId="Sumrio1">
    <w:name w:val="toc 1"/>
    <w:basedOn w:val="Normal"/>
    <w:next w:val="Normal"/>
    <w:uiPriority w:val="39"/>
    <w:pPr>
      <w:tabs>
        <w:tab w:val="right" w:leader="dot" w:pos="10325"/>
      </w:tabs>
    </w:pPr>
    <w:rPr>
      <w:sz w:val="22"/>
      <w:szCs w:val="56"/>
    </w:rPr>
  </w:style>
  <w:style w:type="paragraph" w:styleId="Sumrio2">
    <w:name w:val="toc 2"/>
    <w:basedOn w:val="Normal"/>
    <w:next w:val="Normal"/>
    <w:semiHidden/>
    <w:pPr>
      <w:ind w:left="240"/>
    </w:pPr>
  </w:style>
  <w:style w:type="paragraph" w:styleId="Sumrio3">
    <w:name w:val="toc 3"/>
    <w:basedOn w:val="Normal"/>
    <w:next w:val="Normal"/>
    <w:semiHidden/>
    <w:pPr>
      <w:ind w:left="480"/>
    </w:pPr>
  </w:style>
  <w:style w:type="paragraph" w:styleId="Sumrio4">
    <w:name w:val="toc 4"/>
    <w:basedOn w:val="Normal"/>
    <w:next w:val="Normal"/>
    <w:semiHidden/>
    <w:pPr>
      <w:ind w:left="720"/>
    </w:pPr>
  </w:style>
  <w:style w:type="paragraph" w:styleId="Sumrio5">
    <w:name w:val="toc 5"/>
    <w:basedOn w:val="Normal"/>
    <w:next w:val="Normal"/>
    <w:uiPriority w:val="39"/>
    <w:pPr>
      <w:ind w:left="960"/>
    </w:pPr>
  </w:style>
  <w:style w:type="paragraph" w:styleId="Sumrio6">
    <w:name w:val="toc 6"/>
    <w:basedOn w:val="Normal"/>
    <w:next w:val="Normal"/>
    <w:semiHidden/>
    <w:pPr>
      <w:ind w:left="1200"/>
    </w:pPr>
  </w:style>
  <w:style w:type="paragraph" w:styleId="Sumrio7">
    <w:name w:val="toc 7"/>
    <w:basedOn w:val="Normal"/>
    <w:next w:val="Normal"/>
    <w:semiHidden/>
    <w:pPr>
      <w:ind w:left="1440"/>
    </w:pPr>
  </w:style>
  <w:style w:type="paragraph" w:styleId="Sumrio8">
    <w:name w:val="toc 8"/>
    <w:basedOn w:val="Normal"/>
    <w:next w:val="Normal"/>
    <w:semiHidden/>
    <w:pPr>
      <w:ind w:left="1680"/>
    </w:pPr>
  </w:style>
  <w:style w:type="paragraph" w:styleId="Sumrio9">
    <w:name w:val="toc 9"/>
    <w:basedOn w:val="Normal"/>
    <w:next w:val="Normal"/>
    <w:semiHidden/>
    <w:pPr>
      <w:ind w:left="1920"/>
    </w:pPr>
  </w:style>
  <w:style w:type="paragraph" w:customStyle="1" w:styleId="Contents10">
    <w:name w:val="Contents 10"/>
    <w:basedOn w:val="Index"/>
    <w:pPr>
      <w:tabs>
        <w:tab w:val="right" w:leader="dot" w:pos="9637"/>
      </w:tabs>
      <w:ind w:left="2547"/>
    </w:pPr>
  </w:style>
  <w:style w:type="paragraph" w:customStyle="1" w:styleId="Normal1">
    <w:name w:val="Normal1"/>
    <w:pPr>
      <w:suppressAutoHyphens/>
      <w:autoSpaceDE w:val="0"/>
      <w:spacing w:before="40" w:after="40"/>
    </w:pPr>
    <w:rPr>
      <w:rFonts w:ascii="Arial" w:eastAsia="Arial" w:hAnsi="Arial"/>
      <w:lang w:eastAsia="ar-SA"/>
    </w:rPr>
  </w:style>
  <w:style w:type="paragraph" w:customStyle="1" w:styleId="WW-PreformattedText">
    <w:name w:val="WW-Preformatted Text"/>
    <w:basedOn w:val="Normal"/>
    <w:rPr>
      <w:rFonts w:ascii="Courier New" w:eastAsia="Courier New" w:hAnsi="Courier New" w:cs="Courier New"/>
      <w:sz w:val="20"/>
    </w:rPr>
  </w:style>
  <w:style w:type="paragraph" w:customStyle="1" w:styleId="Contedo10">
    <w:name w:val="Conteúdo 10"/>
    <w:basedOn w:val="ndice"/>
    <w:pPr>
      <w:tabs>
        <w:tab w:val="right" w:leader="dot" w:pos="9637"/>
      </w:tabs>
      <w:ind w:left="2547"/>
    </w:pPr>
  </w:style>
  <w:style w:type="paragraph" w:customStyle="1" w:styleId="Contedodoquadro">
    <w:name w:val="Conteúdo do quadro"/>
    <w:basedOn w:val="Corpodetexto"/>
  </w:style>
  <w:style w:type="paragraph" w:customStyle="1" w:styleId="WW-BodyTextIndent2">
    <w:name w:val="WW-Body Text Indent 2"/>
    <w:basedOn w:val="Normal"/>
    <w:pPr>
      <w:ind w:left="1250"/>
    </w:pPr>
    <w:rPr>
      <w:rFonts w:eastAsia="Arial" w:cs="Arial"/>
      <w:color w:val="FF0000"/>
      <w:sz w:val="22"/>
      <w:szCs w:val="22"/>
    </w:rPr>
  </w:style>
  <w:style w:type="paragraph" w:customStyle="1" w:styleId="WW-BodyTextIndent3">
    <w:name w:val="WW-Body Text Indent 3"/>
    <w:basedOn w:val="Normal"/>
    <w:pPr>
      <w:ind w:left="1250"/>
    </w:pPr>
    <w:rPr>
      <w:rFonts w:ascii="Courier New" w:hAnsi="Courier New" w:cs="Courier New"/>
      <w:color w:val="FF0000"/>
      <w:sz w:val="18"/>
    </w:rPr>
  </w:style>
  <w:style w:type="paragraph" w:customStyle="1" w:styleId="Recuodecorpodetexto22">
    <w:name w:val="Recuo de corpo de texto 22"/>
    <w:basedOn w:val="Normal"/>
    <w:pPr>
      <w:ind w:left="2500"/>
      <w:jc w:val="both"/>
    </w:pPr>
    <w:rPr>
      <w:sz w:val="22"/>
      <w:lang w:val="en-US"/>
    </w:rPr>
  </w:style>
  <w:style w:type="paragraph" w:customStyle="1" w:styleId="Recuodecorpodetexto32">
    <w:name w:val="Recuo de corpo de texto 32"/>
    <w:basedOn w:val="Normal"/>
    <w:pPr>
      <w:ind w:left="2500"/>
    </w:pPr>
    <w:rPr>
      <w:sz w:val="22"/>
    </w:rPr>
  </w:style>
  <w:style w:type="character" w:styleId="Forte">
    <w:name w:val="Strong"/>
    <w:qFormat/>
    <w:rPr>
      <w:b/>
      <w:bCs/>
    </w:rPr>
  </w:style>
  <w:style w:type="paragraph" w:styleId="NormalWeb">
    <w:name w:val="Normal (Web)"/>
    <w:basedOn w:val="Normal"/>
    <w:uiPriority w:val="99"/>
    <w:semiHidden/>
    <w:unhideWhenUsed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/>
      <w:color w:val="auto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B81B25"/>
    <w:pPr>
      <w:widowControl/>
      <w:suppressAutoHyphens w:val="0"/>
      <w:ind w:left="720"/>
    </w:pPr>
    <w:rPr>
      <w:rFonts w:ascii="Calibri" w:eastAsia="Calibri" w:hAnsi="Calibri"/>
      <w:color w:val="auto"/>
      <w:sz w:val="22"/>
      <w:szCs w:val="22"/>
      <w:lang w:eastAsia="en-US"/>
    </w:rPr>
  </w:style>
  <w:style w:type="table" w:styleId="Tabelacomgrade">
    <w:name w:val="Table Grid"/>
    <w:basedOn w:val="Tabelanormal"/>
    <w:uiPriority w:val="59"/>
    <w:rsid w:val="004971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-formataoHTML">
    <w:name w:val="HTML Preformatted"/>
    <w:basedOn w:val="Normal"/>
    <w:link w:val="Pr-formataoHTMLChar"/>
    <w:uiPriority w:val="99"/>
    <w:unhideWhenUsed/>
    <w:rsid w:val="000274E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color w:val="auto"/>
      <w:sz w:val="20"/>
      <w:lang w:eastAsia="pt-BR"/>
    </w:rPr>
  </w:style>
  <w:style w:type="character" w:customStyle="1" w:styleId="Pr-formataoHTMLChar">
    <w:name w:val="Pré-formatação HTML Char"/>
    <w:link w:val="Pr-formataoHTML"/>
    <w:uiPriority w:val="99"/>
    <w:rsid w:val="000274E3"/>
    <w:rPr>
      <w:rFonts w:ascii="Courier New" w:hAnsi="Courier New" w:cs="Courier New"/>
    </w:rPr>
  </w:style>
  <w:style w:type="character" w:customStyle="1" w:styleId="sql1-identifier1">
    <w:name w:val="sql1-identifier1"/>
    <w:rsid w:val="000274E3"/>
    <w:rPr>
      <w:color w:val="808000"/>
    </w:rPr>
  </w:style>
  <w:style w:type="character" w:customStyle="1" w:styleId="Ttulo1Char">
    <w:name w:val="Título 1 Char"/>
    <w:link w:val="Ttulo1"/>
    <w:rsid w:val="00A45DDA"/>
    <w:rPr>
      <w:rFonts w:ascii="Arial" w:eastAsia="HG Mincho Light J" w:hAnsi="Arial" w:cs="Arial"/>
      <w:b/>
      <w:bCs/>
      <w:color w:val="000000"/>
      <w:sz w:val="56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D3BDC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7D3BDC"/>
    <w:rPr>
      <w:rFonts w:ascii="Segoe UI" w:eastAsia="HG Mincho Light J" w:hAnsi="Segoe UI" w:cs="Segoe UI"/>
      <w:color w:val="000000"/>
      <w:sz w:val="18"/>
      <w:szCs w:val="18"/>
      <w:lang w:eastAsia="ar-SA"/>
    </w:rPr>
  </w:style>
  <w:style w:type="character" w:customStyle="1" w:styleId="MenoPendente1">
    <w:name w:val="Menção Pendente1"/>
    <w:uiPriority w:val="99"/>
    <w:semiHidden/>
    <w:unhideWhenUsed/>
    <w:rsid w:val="00A170B9"/>
    <w:rPr>
      <w:color w:val="808080"/>
      <w:shd w:val="clear" w:color="auto" w:fill="E6E6E6"/>
    </w:rPr>
  </w:style>
  <w:style w:type="character" w:styleId="MenoPendente">
    <w:name w:val="Unresolved Mention"/>
    <w:uiPriority w:val="99"/>
    <w:semiHidden/>
    <w:unhideWhenUsed/>
    <w:rsid w:val="0053486E"/>
    <w:rPr>
      <w:color w:val="605E5C"/>
      <w:shd w:val="clear" w:color="auto" w:fill="E1DFDD"/>
    </w:rPr>
  </w:style>
  <w:style w:type="paragraph" w:styleId="Commarcadores">
    <w:name w:val="List Bullet"/>
    <w:basedOn w:val="Normal"/>
    <w:uiPriority w:val="99"/>
    <w:unhideWhenUsed/>
    <w:rsid w:val="00E5274D"/>
    <w:pPr>
      <w:numPr>
        <w:numId w:val="41"/>
      </w:numPr>
      <w:contextualSpacing/>
    </w:pPr>
  </w:style>
  <w:style w:type="paragraph" w:styleId="SemEspaamento">
    <w:name w:val="No Spacing"/>
    <w:uiPriority w:val="1"/>
    <w:qFormat/>
    <w:rsid w:val="00160678"/>
    <w:pPr>
      <w:widowControl w:val="0"/>
      <w:suppressAutoHyphens/>
    </w:pPr>
    <w:rPr>
      <w:rFonts w:ascii="Arial" w:eastAsia="HG Mincho Light J" w:hAnsi="Arial"/>
      <w:color w:val="000000"/>
      <w:sz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5.png"/><Relationship Id="rId63" Type="http://schemas.openxmlformats.org/officeDocument/2006/relationships/hyperlink" Target="https://dotnet.microsoft.com/permalink/dotnetcore-current-windows-runtime-bundle-installer" TargetMode="External"/><Relationship Id="rId68" Type="http://schemas.openxmlformats.org/officeDocument/2006/relationships/hyperlink" Target="https://shopify.github.io/liquid/" TargetMode="External"/><Relationship Id="rId84" Type="http://schemas.openxmlformats.org/officeDocument/2006/relationships/image" Target="media/image55.png"/><Relationship Id="rId16" Type="http://schemas.openxmlformats.org/officeDocument/2006/relationships/hyperlink" Target="https://dotnet.microsoft.com/en-us/platform/dotnet-standard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hyperlink" Target="http://localhost:8080/Quotes/html/template-html-cotacao" TargetMode="External"/><Relationship Id="rId79" Type="http://schemas.openxmlformats.org/officeDocument/2006/relationships/image" Target="media/image51.png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emf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48.png"/><Relationship Id="rId69" Type="http://schemas.openxmlformats.org/officeDocument/2006/relationships/hyperlink" Target="http://localhost:8080/Quotes" TargetMode="External"/><Relationship Id="rId77" Type="http://schemas.openxmlformats.org/officeDocument/2006/relationships/hyperlink" Target="https://www.postman.com/downloads/" TargetMode="External"/><Relationship Id="rId8" Type="http://schemas.openxmlformats.org/officeDocument/2006/relationships/header" Target="header1.xml"/><Relationship Id="rId51" Type="http://schemas.openxmlformats.org/officeDocument/2006/relationships/image" Target="media/image39.png"/><Relationship Id="rId72" Type="http://schemas.openxmlformats.org/officeDocument/2006/relationships/hyperlink" Target="http://localhost:8080/Quotes/csv/template-csv-cotacao" TargetMode="External"/><Relationship Id="rId80" Type="http://schemas.openxmlformats.org/officeDocument/2006/relationships/image" Target="media/image52.png"/><Relationship Id="rId85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oleObject" Target="embeddings/oleObject2.bin"/><Relationship Id="rId59" Type="http://schemas.openxmlformats.org/officeDocument/2006/relationships/image" Target="media/image47.png"/><Relationship Id="rId67" Type="http://schemas.openxmlformats.org/officeDocument/2006/relationships/hyperlink" Target="http://localhost:8083/Authenticate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hyperlink" Target="http://localhost:8083/Authenticate" TargetMode="External"/><Relationship Id="rId70" Type="http://schemas.openxmlformats.org/officeDocument/2006/relationships/hyperlink" Target="http://localhost:8080/Quotes/xml" TargetMode="External"/><Relationship Id="rId75" Type="http://schemas.openxmlformats.org/officeDocument/2006/relationships/hyperlink" Target="http://localhost:8080/Quotes/txt" TargetMode="External"/><Relationship Id="rId83" Type="http://schemas.openxmlformats.org/officeDocument/2006/relationships/image" Target="media/image54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oleObject" Target="embeddings/oleObject1.bin"/><Relationship Id="rId52" Type="http://schemas.openxmlformats.org/officeDocument/2006/relationships/image" Target="media/image40.png"/><Relationship Id="rId60" Type="http://schemas.openxmlformats.org/officeDocument/2006/relationships/hyperlink" Target="https://en.wikipedia.org/wiki/Classless_Inter-Domain_Routing" TargetMode="External"/><Relationship Id="rId65" Type="http://schemas.openxmlformats.org/officeDocument/2006/relationships/image" Target="media/image49.png"/><Relationship Id="rId73" Type="http://schemas.openxmlformats.org/officeDocument/2006/relationships/hyperlink" Target="http://localhost:8080/Quotes/html" TargetMode="External"/><Relationship Id="rId78" Type="http://schemas.openxmlformats.org/officeDocument/2006/relationships/image" Target="media/image50.png"/><Relationship Id="rId81" Type="http://schemas.openxmlformats.org/officeDocument/2006/relationships/hyperlink" Target="https://shopify.github.io/liquid/" TargetMode="External"/><Relationship Id="rId86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hyperlink" Target="http://localhost:8080/Quotes/txt/template-txt-cotacao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localhost:8080/Quotes/csv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hyperlink" Target="https://docs.microsoft.com/en-us/nuget/quickstart/install-and-use-a-package-in-visual-studio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4.emf"/><Relationship Id="rId66" Type="http://schemas.openxmlformats.org/officeDocument/2006/relationships/hyperlink" Target="http://localhost:8083/Authenticate" TargetMode="External"/><Relationship Id="rId87" Type="http://schemas.openxmlformats.org/officeDocument/2006/relationships/fontTable" Target="fontTable.xml"/><Relationship Id="rId61" Type="http://schemas.openxmlformats.org/officeDocument/2006/relationships/hyperlink" Target="https://mxtoolbox.com/subnetcalculator.aspx" TargetMode="External"/><Relationship Id="rId82" Type="http://schemas.openxmlformats.org/officeDocument/2006/relationships/image" Target="media/image53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cma.com.br/" TargetMode="External"/><Relationship Id="rId1" Type="http://schemas.openxmlformats.org/officeDocument/2006/relationships/hyperlink" Target="mailto:infocma@cma.com.br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cma.com.br/" TargetMode="External"/><Relationship Id="rId1" Type="http://schemas.openxmlformats.org/officeDocument/2006/relationships/hyperlink" Target="mailto:infocma@cma.com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6069112-B31D-4A31-B9FC-1D6EA65D3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43429</TotalTime>
  <Pages>108</Pages>
  <Words>27073</Words>
  <Characters>146199</Characters>
  <Application>Microsoft Office Word</Application>
  <DocSecurity>0</DocSecurity>
  <Lines>1218</Lines>
  <Paragraphs>345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Plataforma CMA Home Trader</vt:lpstr>
    </vt:vector>
  </TitlesOfParts>
  <Company/>
  <LinksUpToDate>false</LinksUpToDate>
  <CharactersWithSpaces>172927</CharactersWithSpaces>
  <SharedDoc>false</SharedDoc>
  <HLinks>
    <vt:vector size="36" baseType="variant">
      <vt:variant>
        <vt:i4>1179709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_Toc517672801</vt:lpwstr>
      </vt:variant>
      <vt:variant>
        <vt:i4>1179709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_Toc517672800</vt:lpwstr>
      </vt:variant>
      <vt:variant>
        <vt:i4>6946848</vt:i4>
      </vt:variant>
      <vt:variant>
        <vt:i4>15</vt:i4>
      </vt:variant>
      <vt:variant>
        <vt:i4>0</vt:i4>
      </vt:variant>
      <vt:variant>
        <vt:i4>5</vt:i4>
      </vt:variant>
      <vt:variant>
        <vt:lpwstr>http://www.cma.com.br/</vt:lpwstr>
      </vt:variant>
      <vt:variant>
        <vt:lpwstr/>
      </vt:variant>
      <vt:variant>
        <vt:i4>65636</vt:i4>
      </vt:variant>
      <vt:variant>
        <vt:i4>12</vt:i4>
      </vt:variant>
      <vt:variant>
        <vt:i4>0</vt:i4>
      </vt:variant>
      <vt:variant>
        <vt:i4>5</vt:i4>
      </vt:variant>
      <vt:variant>
        <vt:lpwstr>mailto:infocma@cma.com.br</vt:lpwstr>
      </vt:variant>
      <vt:variant>
        <vt:lpwstr/>
      </vt:variant>
      <vt:variant>
        <vt:i4>6946848</vt:i4>
      </vt:variant>
      <vt:variant>
        <vt:i4>3</vt:i4>
      </vt:variant>
      <vt:variant>
        <vt:i4>0</vt:i4>
      </vt:variant>
      <vt:variant>
        <vt:i4>5</vt:i4>
      </vt:variant>
      <vt:variant>
        <vt:lpwstr>http://www.cma.com.br/</vt:lpwstr>
      </vt:variant>
      <vt:variant>
        <vt:lpwstr/>
      </vt:variant>
      <vt:variant>
        <vt:i4>65636</vt:i4>
      </vt:variant>
      <vt:variant>
        <vt:i4>0</vt:i4>
      </vt:variant>
      <vt:variant>
        <vt:i4>0</vt:i4>
      </vt:variant>
      <vt:variant>
        <vt:i4>5</vt:i4>
      </vt:variant>
      <vt:variant>
        <vt:lpwstr>mailto:infocma@cma.com.br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Plataforma CMA Home Trader</dc:title>
  <dc:subject/>
  <dc:creator>Celso Zanin</dc:creator>
  <cp:keywords/>
  <cp:lastModifiedBy>Celso Zanin</cp:lastModifiedBy>
  <cp:revision>460</cp:revision>
  <cp:lastPrinted>2018-07-10T10:49:00Z</cp:lastPrinted>
  <dcterms:created xsi:type="dcterms:W3CDTF">2019-04-24T17:54:00Z</dcterms:created>
  <dcterms:modified xsi:type="dcterms:W3CDTF">2022-04-12T16:55:00Z</dcterms:modified>
</cp:coreProperties>
</file>